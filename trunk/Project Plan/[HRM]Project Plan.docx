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CA178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440BB" w:rsidRDefault="00B440BB">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A178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A178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A178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A178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CA178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CA178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7993509"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0B7DF4" w:rsidP="00CD047F">
      <w:pPr>
        <w:ind w:left="-1260"/>
      </w:pPr>
      <w:r>
        <w:object w:dxaOrig="21154" w:dyaOrig="16104">
          <v:shape id="_x0000_i1026" type="#_x0000_t75" style="width:580.5pt;height:628.5pt" o:ole="">
            <v:imagedata r:id="rId17" o:title=""/>
          </v:shape>
          <o:OLEObject Type="Embed" ProgID="Visio.Drawing.11" ShapeID="_x0000_i1026" DrawAspect="Content" ObjectID="_1397993510"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5"/>
      <w:r>
        <w:rPr>
          <w:rFonts w:ascii="Times New Roman" w:hAnsi="Times New Roman" w:cs="Times New Roman"/>
          <w:sz w:val="24"/>
          <w:szCs w:val="24"/>
        </w:rPr>
        <w:t>Architecture Process</w:t>
      </w:r>
      <w:bookmarkEnd w:id="17"/>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w:t>
            </w:r>
            <w:r>
              <w:rPr>
                <w:rFonts w:ascii="Times New Roman" w:eastAsia="AGaramondPro-Regular" w:hAnsi="Times New Roman" w:cs="Times New Roman"/>
                <w:sz w:val="24"/>
                <w:szCs w:val="24"/>
              </w:rPr>
              <w:lastRenderedPageBreak/>
              <w:t>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6"/>
      <w:r>
        <w:rPr>
          <w:rFonts w:ascii="Times New Roman" w:hAnsi="Times New Roman" w:cs="Times New Roman"/>
          <w:sz w:val="24"/>
          <w:szCs w:val="24"/>
        </w:rPr>
        <w:t>Detail Design Process</w:t>
      </w:r>
      <w:bookmarkEnd w:id="18"/>
    </w:p>
    <w:p w:rsidR="00846A1C" w:rsidRDefault="00846A1C" w:rsidP="00846A1C">
      <w:pPr>
        <w:ind w:left="360" w:firstLine="720"/>
        <w:jc w:val="center"/>
        <w:rPr>
          <w:lang w:eastAsia="ar-SA"/>
        </w:rPr>
      </w:pPr>
    </w:p>
    <w:p w:rsidR="002745AD" w:rsidRDefault="00DD5645" w:rsidP="00DD5645">
      <w:pPr>
        <w:ind w:firstLine="360"/>
        <w:rPr>
          <w:lang w:eastAsia="ar-SA"/>
        </w:rPr>
      </w:pPr>
      <w:r>
        <w:object w:dxaOrig="7293" w:dyaOrig="3424">
          <v:shape id="_x0000_i1027" type="#_x0000_t75" style="width:364.5pt;height:171pt" o:ole="">
            <v:imagedata r:id="rId19" o:title=""/>
          </v:shape>
          <o:OLEObject Type="Embed" ProgID="Visio.Drawing.11" ShapeID="_x0000_i1027" DrawAspect="Content" ObjectID="_1397993511" r:id="rId20"/>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primary purpose of that stage is for the detail design team to analyze the </w:t>
            </w:r>
            <w:r>
              <w:rPr>
                <w:rFonts w:ascii="Times New Roman" w:eastAsia="AGaramondPro-Regular" w:hAnsi="Times New Roman" w:cs="Times New Roman"/>
                <w:sz w:val="24"/>
                <w:szCs w:val="24"/>
              </w:rPr>
              <w:lastRenderedPageBreak/>
              <w:t>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19" w:name="_Hlk316970744"/>
            <w:r>
              <w:rPr>
                <w:rFonts w:ascii="Times New Roman" w:hAnsi="Times New Roman" w:cs="Times New Roman"/>
                <w:sz w:val="24"/>
                <w:szCs w:val="24"/>
              </w:rPr>
              <w:t xml:space="preserve"> The complexity function specification </w:t>
            </w:r>
            <w:bookmarkEnd w:id="19"/>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bookmarkStart w:id="20" w:name="_GoBack"/>
            <w:bookmarkEnd w:id="20"/>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CA178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group id="_x0000_s1063" style="position:absolute;left:0;text-align:left;margin-left:-5.45pt;margin-top:-.95pt;width:484.4pt;height:74.3pt;z-index:251689984" coordorigin="611,1682" coordsize="9688,1486">
            <v:shape id="_x0000_s1055" type="#_x0000_t202" style="position:absolute;left:3880;top:1682;width:6419;height:1486">
              <v:stroke dashstyle="dash"/>
              <v:textbox style="mso-next-textbox:#_x0000_s1055">
                <w:txbxContent>
                  <w:p w:rsidR="00B440BB" w:rsidRDefault="00B440BB" w:rsidP="00C03366">
                    <w:pPr>
                      <w:jc w:val="center"/>
                    </w:pPr>
                    <w:r>
                      <w:rPr>
                        <w:rFonts w:ascii="Times New Roman" w:hAnsi="Times New Roman" w:cs="Times New Roman"/>
                        <w:b/>
                        <w:sz w:val="24"/>
                        <w:szCs w:val="24"/>
                      </w:rPr>
                      <w:t>Conduct Test</w:t>
                    </w:r>
                  </w:p>
                  <w:p w:rsidR="00B440BB" w:rsidRDefault="00B440BB" w:rsidP="00C03366"/>
                </w:txbxContent>
              </v:textbox>
            </v:shape>
            <v:shape id="_x0000_s1053" type="#_x0000_t202" style="position:absolute;left:611;top:1682;width:3191;height:1486">
              <v:stroke dashstyle="dash"/>
              <v:textbox style="mso-next-textbox:#_x0000_s1053">
                <w:txbxContent>
                  <w:p w:rsidR="00B440BB" w:rsidRDefault="00B440BB" w:rsidP="00C03366">
                    <w:pPr>
                      <w:jc w:val="center"/>
                    </w:pPr>
                    <w:r>
                      <w:rPr>
                        <w:rFonts w:ascii="Times New Roman" w:hAnsi="Times New Roman" w:cs="Times New Roman"/>
                        <w:b/>
                        <w:sz w:val="24"/>
                        <w:szCs w:val="24"/>
                      </w:rPr>
                      <w:t>ACDM Method</w:t>
                    </w:r>
                  </w:p>
                  <w:p w:rsidR="00B440BB" w:rsidRDefault="00B440BB"/>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4" o:spid="_x0000_s1056" type="#_x0000_t55" style="position:absolute;left:2020;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Development</w:t>
                    </w:r>
                  </w:p>
                  <w:p w:rsidR="00B440BB" w:rsidRPr="008515B5" w:rsidRDefault="00B440BB" w:rsidP="00C03366">
                    <w:pPr>
                      <w:jc w:val="center"/>
                      <w:rPr>
                        <w:rFonts w:ascii="Times New Roman" w:hAnsi="Times New Roman" w:cs="Times New Roman"/>
                        <w:b/>
                      </w:rPr>
                    </w:pPr>
                  </w:p>
                </w:txbxContent>
              </v:textbox>
            </v:shape>
            <v:shape id="Chevron 14" o:spid="_x0000_s1057" type="#_x0000_t55" style="position:absolute;left:680;top:2104;width:1507;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Planning</w:t>
                    </w:r>
                  </w:p>
                  <w:p w:rsidR="00B440BB" w:rsidRPr="008515B5" w:rsidRDefault="00B440BB" w:rsidP="00C03366">
                    <w:pPr>
                      <w:jc w:val="center"/>
                      <w:rPr>
                        <w:rFonts w:ascii="Times New Roman" w:hAnsi="Times New Roman" w:cs="Times New Roman"/>
                        <w:b/>
                      </w:rPr>
                    </w:pPr>
                  </w:p>
                </w:txbxContent>
              </v:textbox>
            </v:shape>
            <v:shape id="Chevron 14" o:spid="_x0000_s1058" type="#_x0000_t55" style="position:absolute;left:3954;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Default="00B440BB" w:rsidP="00C03366">
                    <w:pPr>
                      <w:jc w:val="center"/>
                    </w:pPr>
                    <w:r w:rsidRPr="00AA3954">
                      <w:rPr>
                        <w:rFonts w:ascii="Times New Roman" w:hAnsi="Times New Roman" w:cs="Times New Roman"/>
                        <w:b/>
                        <w:sz w:val="24"/>
                        <w:szCs w:val="24"/>
                      </w:rPr>
                      <w:t>Test Execution</w:t>
                    </w:r>
                  </w:p>
                  <w:p w:rsidR="00B440BB" w:rsidRPr="008515B5" w:rsidRDefault="00B440BB" w:rsidP="00C03366">
                    <w:pPr>
                      <w:jc w:val="center"/>
                      <w:rPr>
                        <w:rFonts w:ascii="Times New Roman" w:hAnsi="Times New Roman" w:cs="Times New Roman"/>
                        <w:b/>
                      </w:rPr>
                    </w:pPr>
                  </w:p>
                </w:txbxContent>
              </v:textbox>
            </v:shape>
            <v:shape id="Chevron 14" o:spid="_x0000_s1059" type="#_x0000_t55" style="position:absolute;left:5461;top:2109;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Defect Reporting</w:t>
                    </w:r>
                  </w:p>
                  <w:p w:rsidR="00B440BB" w:rsidRPr="008515B5" w:rsidRDefault="00B440BB" w:rsidP="00C03366">
                    <w:pPr>
                      <w:jc w:val="center"/>
                      <w:rPr>
                        <w:rFonts w:ascii="Times New Roman" w:hAnsi="Times New Roman" w:cs="Times New Roman"/>
                        <w:b/>
                      </w:rPr>
                    </w:pPr>
                  </w:p>
                </w:txbxContent>
              </v:textbox>
            </v:shape>
            <v:shape id="Chevron 14" o:spid="_x0000_s1060" type="#_x0000_t55" style="position:absolute;left:6979;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Retest Defects</w:t>
                    </w:r>
                  </w:p>
                  <w:p w:rsidR="00B440BB" w:rsidRPr="008515B5" w:rsidRDefault="00B440BB" w:rsidP="00C03366">
                    <w:pPr>
                      <w:jc w:val="center"/>
                      <w:rPr>
                        <w:rFonts w:ascii="Times New Roman" w:hAnsi="Times New Roman" w:cs="Times New Roman"/>
                        <w:b/>
                      </w:rPr>
                    </w:pPr>
                  </w:p>
                </w:txbxContent>
              </v:textbox>
            </v:shape>
            <v:shape id="Chevron 14" o:spid="_x0000_s1061" type="#_x0000_t55" style="position:absolute;left:8486;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Product Delivery</w:t>
                    </w:r>
                  </w:p>
                  <w:p w:rsidR="00B440BB" w:rsidRPr="008515B5" w:rsidRDefault="00B440BB" w:rsidP="00C03366">
                    <w:pPr>
                      <w:jc w:val="center"/>
                      <w:rPr>
                        <w:rFonts w:ascii="Times New Roman" w:hAnsi="Times New Roman" w:cs="Times New Roman"/>
                        <w:b/>
                      </w:rPr>
                    </w:pPr>
                  </w:p>
                </w:txbxContent>
              </v:textbox>
            </v:shape>
          </v:group>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w:t>
            </w:r>
            <w:r w:rsidR="005A450B">
              <w:rPr>
                <w:rFonts w:ascii="Times New Roman" w:hAnsi="Times New Roman" w:cs="Times New Roman"/>
                <w:color w:val="000000"/>
                <w:sz w:val="24"/>
                <w:szCs w:val="24"/>
              </w:rPr>
              <w:lastRenderedPageBreak/>
              <w:t>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lastRenderedPageBreak/>
        <w:t>Risk Management Process</w:t>
      </w:r>
      <w:bookmarkEnd w:id="22"/>
    </w:p>
    <w:p w:rsidR="009748C6" w:rsidRDefault="00CA178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440BB" w:rsidRDefault="00B440BB"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440BB" w:rsidRDefault="00B440BB"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 xml:space="preserve">Tool &amp; </w:t>
            </w:r>
            <w:r w:rsidRPr="00C157FE">
              <w:rPr>
                <w:rFonts w:ascii="Times New Roman" w:hAnsi="Times New Roman" w:cs="Times New Roman"/>
                <w:b/>
                <w:i/>
                <w:sz w:val="24"/>
                <w:szCs w:val="24"/>
              </w:rPr>
              <w:lastRenderedPageBreak/>
              <w:t>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lastRenderedPageBreak/>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lastRenderedPageBreak/>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lastRenderedPageBreak/>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risk introduced due to following attributes -- Environment, </w:t>
            </w:r>
            <w:r w:rsidRPr="004E48D4">
              <w:rPr>
                <w:rFonts w:ascii="Times New Roman" w:hAnsi="Times New Roman"/>
                <w:color w:val="000000" w:themeColor="text1"/>
                <w:sz w:val="24"/>
                <w:szCs w:val="24"/>
              </w:rPr>
              <w:lastRenderedPageBreak/>
              <w:t>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lastRenderedPageBreak/>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1"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2"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3"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4"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5"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3"/>
          <w:footerReference w:type="default" r:id="rId44"/>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5"/>
          <w:footerReference w:type="default" r:id="rId46"/>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47"/>
      <w:footerReference w:type="default" r:id="rId4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786" w:rsidRDefault="00CA1786" w:rsidP="001E6E1C">
      <w:pPr>
        <w:spacing w:after="0" w:line="240" w:lineRule="auto"/>
      </w:pPr>
      <w:r>
        <w:separator/>
      </w:r>
    </w:p>
  </w:endnote>
  <w:endnote w:type="continuationSeparator" w:id="0">
    <w:p w:rsidR="00CA1786" w:rsidRDefault="00CA1786"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440BB" w:rsidRPr="005D5DFA">
      <w:trPr>
        <w:cantSplit/>
        <w:trHeight w:val="354"/>
      </w:trPr>
      <w:tc>
        <w:tcPr>
          <w:tcW w:w="3888" w:type="dxa"/>
          <w:tcBorders>
            <w:top w:val="single" w:sz="4" w:space="0" w:color="000000"/>
          </w:tcBorders>
        </w:tcPr>
        <w:p w:rsidR="00B440BB" w:rsidRDefault="00B440BB">
          <w:pPr>
            <w:pStyle w:val="Footer"/>
            <w:snapToGrid w:val="0"/>
          </w:pPr>
          <w:r>
            <w:t>Project Confidential</w:t>
          </w:r>
        </w:p>
      </w:tc>
      <w:tc>
        <w:tcPr>
          <w:tcW w:w="3600" w:type="dxa"/>
          <w:tcBorders>
            <w:top w:val="single" w:sz="4" w:space="0" w:color="000000"/>
          </w:tcBorders>
        </w:tcPr>
        <w:p w:rsidR="00B440BB" w:rsidRDefault="00B440BB">
          <w:pPr>
            <w:pStyle w:val="Footer"/>
            <w:snapToGrid w:val="0"/>
          </w:pPr>
          <w:r>
            <w:rPr>
              <w:rFonts w:ascii="Symbol" w:hAnsi="Symbol" w:cs="Symbol"/>
            </w:rPr>
            <w:t></w:t>
          </w:r>
          <w:r>
            <w:t>ABC</w:t>
          </w:r>
        </w:p>
      </w:tc>
      <w:tc>
        <w:tcPr>
          <w:tcW w:w="1692" w:type="dxa"/>
          <w:tcBorders>
            <w:top w:val="single" w:sz="4" w:space="0" w:color="000000"/>
          </w:tcBorders>
        </w:tcPr>
        <w:p w:rsidR="00B440BB" w:rsidRDefault="00B440BB">
          <w:pPr>
            <w:pStyle w:val="Footer"/>
            <w:snapToGrid w:val="0"/>
            <w:jc w:val="right"/>
          </w:pPr>
          <w:r>
            <w:t xml:space="preserve">Page </w:t>
          </w:r>
          <w:r>
            <w:fldChar w:fldCharType="begin"/>
          </w:r>
          <w:r>
            <w:instrText xml:space="preserve"> PAGE </w:instrText>
          </w:r>
          <w:r>
            <w:fldChar w:fldCharType="separate"/>
          </w:r>
          <w:r w:rsidR="00DD5645">
            <w:rPr>
              <w:noProof/>
            </w:rPr>
            <w:t>4</w:t>
          </w:r>
          <w:r>
            <w:rPr>
              <w:noProof/>
            </w:rPr>
            <w:fldChar w:fldCharType="end"/>
          </w:r>
          <w:r>
            <w:t xml:space="preserve"> of </w:t>
          </w:r>
          <w:fldSimple w:instr=" NUMPAGES \*Arabic ">
            <w:r w:rsidR="00DD5645">
              <w:rPr>
                <w:noProof/>
              </w:rPr>
              <w:t>37</w:t>
            </w:r>
          </w:fldSimple>
        </w:p>
      </w:tc>
    </w:tr>
  </w:tbl>
  <w:p w:rsidR="00B440BB" w:rsidRDefault="00B440BB">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440BB" w:rsidRPr="005D5DFA">
      <w:tc>
        <w:tcPr>
          <w:tcW w:w="500" w:type="pct"/>
          <w:tcBorders>
            <w:top w:val="single" w:sz="4" w:space="0" w:color="943634"/>
          </w:tcBorders>
          <w:shd w:val="clear" w:color="auto" w:fill="002060"/>
        </w:tcPr>
        <w:p w:rsidR="00B440BB" w:rsidRDefault="00B440BB">
          <w:pPr>
            <w:pStyle w:val="Footer"/>
            <w:jc w:val="right"/>
            <w:rPr>
              <w:b/>
              <w:bCs/>
              <w:color w:val="FFFFFF"/>
            </w:rPr>
          </w:pPr>
          <w:r>
            <w:fldChar w:fldCharType="begin"/>
          </w:r>
          <w:r>
            <w:instrText xml:space="preserve"> PAGE   \* MERGEFORMAT </w:instrText>
          </w:r>
          <w:r>
            <w:fldChar w:fldCharType="separate"/>
          </w:r>
          <w:r w:rsidR="00DD5645" w:rsidRPr="00DD5645">
            <w:rPr>
              <w:noProof/>
              <w:color w:val="FFFFFF"/>
            </w:rPr>
            <w:t>19</w:t>
          </w:r>
          <w:r>
            <w:rPr>
              <w:noProof/>
              <w:color w:val="FFFFFF"/>
            </w:rPr>
            <w:fldChar w:fldCharType="end"/>
          </w:r>
        </w:p>
      </w:tc>
      <w:tc>
        <w:tcPr>
          <w:tcW w:w="4500" w:type="pct"/>
          <w:tcBorders>
            <w:top w:val="single" w:sz="4" w:space="0" w:color="auto"/>
          </w:tcBorders>
        </w:tcPr>
        <w:p w:rsidR="00B440BB" w:rsidRDefault="000F44C7">
          <w:pPr>
            <w:pStyle w:val="Footer"/>
          </w:pPr>
          <w:fldSimple w:instr=" STYLEREF  &quot;1&quot;  ">
            <w:r w:rsidR="00DD5645">
              <w:rPr>
                <w:noProof/>
              </w:rPr>
              <w:t>Project Overview</w:t>
            </w:r>
          </w:fldSimple>
          <w:r w:rsidR="00B440BB">
            <w:t xml:space="preserve"> | [Type the company name]</w:t>
          </w:r>
        </w:p>
      </w:tc>
    </w:tr>
  </w:tbl>
  <w:p w:rsidR="00B440BB" w:rsidRDefault="00B440B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r w:rsidRPr="005D5DFA">
            <w:rPr>
              <w:rFonts w:ascii="Symbol" w:hAnsi="Symbol" w:cs="Symbol"/>
            </w:rPr>
            <w:t></w:t>
          </w:r>
          <w:r w:rsidRPr="005D5DFA">
            <w:t>ABC</w:t>
          </w: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DD5645">
            <w:rPr>
              <w:noProof/>
            </w:rPr>
            <w:t>35</w:t>
          </w:r>
          <w:r>
            <w:rPr>
              <w:noProof/>
            </w:rPr>
            <w:fldChar w:fldCharType="end"/>
          </w:r>
          <w:r w:rsidRPr="005D5DFA">
            <w:t xml:space="preserve"> of </w:t>
          </w:r>
          <w:fldSimple w:instr=" NUMPAGES \*Arabic ">
            <w:r w:rsidR="00DD5645">
              <w:rPr>
                <w:noProof/>
              </w:rPr>
              <w:t>37</w:t>
            </w:r>
          </w:fldSimple>
        </w:p>
      </w:tc>
    </w:tr>
  </w:tbl>
  <w:p w:rsidR="00B440BB" w:rsidRDefault="00B440BB">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DD5645">
            <w:rPr>
              <w:noProof/>
            </w:rPr>
            <w:t>36</w:t>
          </w:r>
          <w:r>
            <w:rPr>
              <w:noProof/>
            </w:rPr>
            <w:fldChar w:fldCharType="end"/>
          </w:r>
          <w:r w:rsidRPr="005D5DFA">
            <w:t xml:space="preserve"> of </w:t>
          </w:r>
          <w:fldSimple w:instr=" NUMPAGES \*Arabic ">
            <w:r w:rsidR="00DD5645">
              <w:rPr>
                <w:noProof/>
              </w:rPr>
              <w:t>37</w:t>
            </w:r>
          </w:fldSimple>
        </w:p>
      </w:tc>
    </w:tr>
  </w:tbl>
  <w:p w:rsidR="00B440BB" w:rsidRDefault="00B440BB">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786" w:rsidRDefault="00CA1786" w:rsidP="001E6E1C">
      <w:pPr>
        <w:spacing w:after="0" w:line="240" w:lineRule="auto"/>
      </w:pPr>
      <w:r>
        <w:separator/>
      </w:r>
    </w:p>
  </w:footnote>
  <w:footnote w:type="continuationSeparator" w:id="0">
    <w:p w:rsidR="00CA1786" w:rsidRDefault="00CA1786"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A1786"/>
    <w:rsid w:val="00CC43F5"/>
    <w:rsid w:val="00CD047F"/>
    <w:rsid w:val="00CD6F89"/>
    <w:rsid w:val="00CD7241"/>
    <w:rsid w:val="00CF08D9"/>
    <w:rsid w:val="00D01D30"/>
    <w:rsid w:val="00D1361B"/>
    <w:rsid w:val="00D4272F"/>
    <w:rsid w:val="00D47E3A"/>
    <w:rsid w:val="00D57CB5"/>
    <w:rsid w:val="00D65840"/>
    <w:rsid w:val="00D661AF"/>
    <w:rsid w:val="00DC466D"/>
    <w:rsid w:val="00DD5645"/>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4"/>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Data" Target="diagrams/data2.xml"/><Relationship Id="rId39" Type="http://schemas.openxmlformats.org/officeDocument/2006/relationships/hyperlink" Target="mailto:tuongcuop.ali@gmail.com"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dinhductri@vanlanguni.edu.vn" TargetMode="External"/><Relationship Id="rId42" Type="http://schemas.openxmlformats.org/officeDocument/2006/relationships/hyperlink" Target="mailto:dangnguyen2409@gmail.com"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microsoft.com/office/2007/relationships/diagramDrawing" Target="diagrams/drawing1.xml"/><Relationship Id="rId33" Type="http://schemas.openxmlformats.org/officeDocument/2006/relationships/hyperlink" Target="mailto:nguyenanhnhan@vanlanguni.edu.vn" TargetMode="External"/><Relationship Id="rId38" Type="http://schemas.openxmlformats.org/officeDocument/2006/relationships/hyperlink" Target="mailto:shadow141206@gmail.com"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diagramColors" Target="diagrams/colors2.xml"/><Relationship Id="rId41" Type="http://schemas.openxmlformats.org/officeDocument/2006/relationships/hyperlink" Target="mailto:haycogang0207@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quangsm1994@gmail.com" TargetMode="External"/><Relationship Id="rId37" Type="http://schemas.openxmlformats.org/officeDocument/2006/relationships/hyperlink" Target="mailto:kimtuongvlu@gmail.com" TargetMode="External"/><Relationship Id="rId40" Type="http://schemas.openxmlformats.org/officeDocument/2006/relationships/hyperlink" Target="mailto:nguyenkhacquyet89vl@gmail.com"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hyperlink" Target="mailto:hoangtanvlu@gmail.co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hyperlink" Target="mailto:p.kh@vanlanguni.edu.vn" TargetMode="Externa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mailto:nhunghuynhthihong@gmail.com" TargetMode="External"/><Relationship Id="rId43" Type="http://schemas.openxmlformats.org/officeDocument/2006/relationships/header" Target="header3.xml"/><Relationship Id="rId48" Type="http://schemas.openxmlformats.org/officeDocument/2006/relationships/footer" Target="footer6.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EB21E188-0403-4920-ACC3-3C057CFD122D}" type="presOf" srcId="{33D1DE7A-620C-49AC-8E7F-76295CFD6659}" destId="{0D243626-6DA3-4EC6-BE10-8A550FED721C}"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7B6FF1FD-B155-4E34-81A1-6BE71145C846}" type="presOf" srcId="{4C0B1340-97BB-4E28-B056-CDACCCCC134B}" destId="{F9313FB3-5D97-4CF0-9B70-4D9F594AFFB6}" srcOrd="0" destOrd="0" presId="urn:microsoft.com/office/officeart/2005/8/layout/cycle5"/>
    <dgm:cxn modelId="{CDF2C1F8-72F4-479E-A3E9-C4A6BCAA75C4}" type="presOf" srcId="{DE8BEA53-1E00-4C22-A577-85A5A607059E}" destId="{552815C2-0230-4F22-985A-36ED21303EC8}" srcOrd="0" destOrd="0" presId="urn:microsoft.com/office/officeart/2005/8/layout/cycle5"/>
    <dgm:cxn modelId="{B673EF19-CE0E-4F75-982C-C1A54BB0B897}" type="presOf" srcId="{2049DEDC-1559-412B-99C4-F8044D94BE38}" destId="{A92609AE-4A79-4C0F-9CE6-1EF5BBDD3FE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69F1474F-31E4-4E80-BC4C-CAB904332726}" type="presOf" srcId="{154ACE1B-7028-48AB-99DA-805CECCA7D0A}" destId="{51A39BE8-321D-42D5-B820-F1058C7AC265}" srcOrd="0" destOrd="0" presId="urn:microsoft.com/office/officeart/2005/8/layout/cycle5"/>
    <dgm:cxn modelId="{273BB36E-301D-4E47-8F17-5B8E0866FBEF}" type="presOf" srcId="{3AC76108-53E4-4346-A21A-838A05572038}" destId="{8ECCF8D0-71F3-44E6-9822-D09A836E552C}" srcOrd="0" destOrd="0" presId="urn:microsoft.com/office/officeart/2005/8/layout/cycle5"/>
    <dgm:cxn modelId="{E88E26B7-432F-4483-AB86-31545EF1C1FA}" type="presOf" srcId="{91F42E7A-0139-44EB-BE1C-70EE59B5B012}" destId="{E2D61F4D-0021-4049-A4D5-6E2737ACBFFB}"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09E10F8E-8E09-4DAE-B36B-F3FB40C65216}" type="presOf" srcId="{1013EFBD-1003-4C1E-9914-F422D9402929}" destId="{0E2ED0DE-9156-44AD-9CDC-6A9B1976FF3A}" srcOrd="0" destOrd="0" presId="urn:microsoft.com/office/officeart/2005/8/layout/cycle5"/>
    <dgm:cxn modelId="{4559E939-34B3-47C6-919A-0963C26FA70D}" type="presOf" srcId="{93C774CF-2BD0-434C-8C17-FF746A91E21A}" destId="{991B034E-24C9-4E28-9659-D0DAB99C2FFF}" srcOrd="0" destOrd="0" presId="urn:microsoft.com/office/officeart/2005/8/layout/cycle5"/>
    <dgm:cxn modelId="{FE430EC6-3E06-4DF7-ADE5-310640AD408A}" type="presOf" srcId="{0A784EB0-1725-4D3A-B812-C63451D4A881}" destId="{58F9BE59-BCE0-4247-851C-974CC79A36B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00F27858-A11A-46AD-B5A6-91A6E8136480}" type="presOf" srcId="{1A696A8C-3C25-4F0E-B579-4E971F310CB7}" destId="{39704D5B-14EE-4F0C-9CF4-E21C05999F09}" srcOrd="0" destOrd="0" presId="urn:microsoft.com/office/officeart/2005/8/layout/cycle5"/>
    <dgm:cxn modelId="{2569150C-5929-4EB0-BF07-8885A7C8B8BB}" type="presParOf" srcId="{0D243626-6DA3-4EC6-BE10-8A550FED721C}" destId="{E2D61F4D-0021-4049-A4D5-6E2737ACBFFB}" srcOrd="0" destOrd="0" presId="urn:microsoft.com/office/officeart/2005/8/layout/cycle5"/>
    <dgm:cxn modelId="{D222285B-FCFD-4083-B954-0CC3D4C00860}" type="presParOf" srcId="{0D243626-6DA3-4EC6-BE10-8A550FED721C}" destId="{5AB3758C-2B99-4E39-BD9E-9526E907539C}" srcOrd="1" destOrd="0" presId="urn:microsoft.com/office/officeart/2005/8/layout/cycle5"/>
    <dgm:cxn modelId="{54CB1381-2932-4DEA-AE09-BC3461883B84}" type="presParOf" srcId="{0D243626-6DA3-4EC6-BE10-8A550FED721C}" destId="{991B034E-24C9-4E28-9659-D0DAB99C2FFF}" srcOrd="2" destOrd="0" presId="urn:microsoft.com/office/officeart/2005/8/layout/cycle5"/>
    <dgm:cxn modelId="{22FD9442-C781-4B5F-8FDC-A4A78B1656D2}" type="presParOf" srcId="{0D243626-6DA3-4EC6-BE10-8A550FED721C}" destId="{8ECCF8D0-71F3-44E6-9822-D09A836E552C}" srcOrd="3" destOrd="0" presId="urn:microsoft.com/office/officeart/2005/8/layout/cycle5"/>
    <dgm:cxn modelId="{8D0A6A78-B509-4952-B0DE-1B0ABD9A2DFB}" type="presParOf" srcId="{0D243626-6DA3-4EC6-BE10-8A550FED721C}" destId="{F1B415B2-FF52-4666-ABF1-9F17873B1C71}" srcOrd="4" destOrd="0" presId="urn:microsoft.com/office/officeart/2005/8/layout/cycle5"/>
    <dgm:cxn modelId="{0BDFD394-0FB0-4371-A6FC-BF5C46E7707A}" type="presParOf" srcId="{0D243626-6DA3-4EC6-BE10-8A550FED721C}" destId="{0E2ED0DE-9156-44AD-9CDC-6A9B1976FF3A}" srcOrd="5" destOrd="0" presId="urn:microsoft.com/office/officeart/2005/8/layout/cycle5"/>
    <dgm:cxn modelId="{483887A6-0174-4AEE-AC25-999A68B62A97}" type="presParOf" srcId="{0D243626-6DA3-4EC6-BE10-8A550FED721C}" destId="{F9313FB3-5D97-4CF0-9B70-4D9F594AFFB6}" srcOrd="6" destOrd="0" presId="urn:microsoft.com/office/officeart/2005/8/layout/cycle5"/>
    <dgm:cxn modelId="{31014C31-CA07-4807-9AAF-1E232882BCDC}" type="presParOf" srcId="{0D243626-6DA3-4EC6-BE10-8A550FED721C}" destId="{AE98D54F-6A10-42AD-B906-51DAC2C3B803}" srcOrd="7" destOrd="0" presId="urn:microsoft.com/office/officeart/2005/8/layout/cycle5"/>
    <dgm:cxn modelId="{F9758518-8D7F-40DF-9F0D-AA0E0FF6678C}" type="presParOf" srcId="{0D243626-6DA3-4EC6-BE10-8A550FED721C}" destId="{51A39BE8-321D-42D5-B820-F1058C7AC265}" srcOrd="8" destOrd="0" presId="urn:microsoft.com/office/officeart/2005/8/layout/cycle5"/>
    <dgm:cxn modelId="{99DFD8AE-A0EA-4990-933A-3BFEFAA392A8}" type="presParOf" srcId="{0D243626-6DA3-4EC6-BE10-8A550FED721C}" destId="{A92609AE-4A79-4C0F-9CE6-1EF5BBDD3FE5}" srcOrd="9" destOrd="0" presId="urn:microsoft.com/office/officeart/2005/8/layout/cycle5"/>
    <dgm:cxn modelId="{FCA1BBA2-3844-45F8-BD27-71101ACD7322}" type="presParOf" srcId="{0D243626-6DA3-4EC6-BE10-8A550FED721C}" destId="{7FED2944-3F0B-4C5C-98FF-A1E9BECC8285}" srcOrd="10" destOrd="0" presId="urn:microsoft.com/office/officeart/2005/8/layout/cycle5"/>
    <dgm:cxn modelId="{9663C787-3F52-4AA2-9F24-53DAC52C391A}" type="presParOf" srcId="{0D243626-6DA3-4EC6-BE10-8A550FED721C}" destId="{39704D5B-14EE-4F0C-9CF4-E21C05999F09}" srcOrd="11" destOrd="0" presId="urn:microsoft.com/office/officeart/2005/8/layout/cycle5"/>
    <dgm:cxn modelId="{DCEEE584-EEFA-48F8-B4A5-BBB8E256E40A}" type="presParOf" srcId="{0D243626-6DA3-4EC6-BE10-8A550FED721C}" destId="{58F9BE59-BCE0-4247-851C-974CC79A36B5}" srcOrd="12" destOrd="0" presId="urn:microsoft.com/office/officeart/2005/8/layout/cycle5"/>
    <dgm:cxn modelId="{E4B6BB97-916C-41E4-ADCA-2C467F8131D5}" type="presParOf" srcId="{0D243626-6DA3-4EC6-BE10-8A550FED721C}" destId="{C674ADFD-367C-4D40-885A-5928BB4FC435}" srcOrd="13" destOrd="0" presId="urn:microsoft.com/office/officeart/2005/8/layout/cycle5"/>
    <dgm:cxn modelId="{69CA8EC8-8456-4631-AB6D-1230A36DA1B3}"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F11B6E47-9972-4A94-BEC1-85564B267956}" type="presOf" srcId="{A062F701-85AE-40F9-A862-9E233FCF934E}" destId="{2B3173F8-094E-4168-97F3-3159A96711BD}" srcOrd="0" destOrd="0" presId="urn:microsoft.com/office/officeart/2005/8/layout/hierarchy1"/>
    <dgm:cxn modelId="{1772AFA4-B928-4E12-9CB1-8C59445E9516}" type="presOf" srcId="{DAB1BF71-D339-4C18-9105-091658D0A78D}" destId="{6C913793-C955-464A-9CBF-46D04ACA3707}"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367ABFFF-70AB-4EE6-B8D2-B72ADE970582}" type="presOf" srcId="{F59B8F81-F1AA-4BAC-A95B-F24AF1E6CEF1}" destId="{E3A0C919-D8DF-4E56-B4C3-D2A453F050FD}" srcOrd="0" destOrd="0" presId="urn:microsoft.com/office/officeart/2005/8/layout/hierarchy1"/>
    <dgm:cxn modelId="{66FAD127-3E34-407A-AB0C-F7B88F48F797}" type="presOf" srcId="{DF02F2DC-E185-49CA-AE93-3E1D0E33FF55}" destId="{06378E6E-4ED2-41CC-A592-ADF9FF856326}"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5ED98C2D-942D-425F-86CC-7FCF66DE5A51}" type="presOf" srcId="{A13E1E81-B964-4C75-BC20-2B6CE7E85AC9}" destId="{BA928744-1BEE-4A6D-88B9-9EE3BD3BDABE}"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F1D48EA6-047A-407D-AB87-C3CFECBC6589}" type="presOf" srcId="{666A160C-ECED-4E2A-AF95-45A8251BF6BF}" destId="{3AB792AE-1276-418F-8588-E3EF0B85E776}" srcOrd="0" destOrd="0" presId="urn:microsoft.com/office/officeart/2005/8/layout/hierarchy1"/>
    <dgm:cxn modelId="{67B64433-4D0F-4B3A-B9A9-1DF0F32AA24F}" type="presOf" srcId="{C76C6EB6-7BD8-457C-B2BB-844C28CD14BC}" destId="{C25DEF41-3600-41C0-A669-D306AF3F298B}"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53130161-38D4-499B-9150-8A9DC42FC369}" type="presOf" srcId="{73C3CB73-5339-431B-A127-08EC014B311B}" destId="{33F232ED-48E9-4E7E-A597-F5F7CF681C1A}" srcOrd="0" destOrd="0" presId="urn:microsoft.com/office/officeart/2005/8/layout/hierarchy1"/>
    <dgm:cxn modelId="{BA3E05A0-9A8F-4260-9D4C-2414F19197F3}" type="presOf" srcId="{63354294-F596-40B8-ABCD-71818F0375A7}" destId="{A9F955D4-D745-4050-9BE8-5C15B7573843}" srcOrd="0" destOrd="0" presId="urn:microsoft.com/office/officeart/2005/8/layout/hierarchy1"/>
    <dgm:cxn modelId="{4ACEDE9E-F7D2-44F3-8C28-A5CBE997B954}" type="presOf" srcId="{8520C46E-32C3-4F5B-B6CA-4E36DA972DEB}" destId="{A5168FC4-05EA-4675-87C3-B59B69CFC3B7}"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F282984C-FD4A-44CF-B9F9-69E30809B78B}" type="presOf" srcId="{986259C0-2821-4C4E-94CB-5478671FE89D}" destId="{0F2970F0-389F-4250-A6F3-4B55A3AFA419}" srcOrd="0" destOrd="0" presId="urn:microsoft.com/office/officeart/2005/8/layout/hierarchy1"/>
    <dgm:cxn modelId="{DAF39642-A2BE-48B7-A330-B947B2C08062}" type="presOf" srcId="{58169D7B-D83A-4D8F-AAFF-013E73D414A1}" destId="{93DA5D40-F68F-48ED-BAFC-EA881BF919FA}" srcOrd="0" destOrd="0" presId="urn:microsoft.com/office/officeart/2005/8/layout/hierarchy1"/>
    <dgm:cxn modelId="{321E2F5E-E9B4-4615-BBF2-639DD2B623E8}" type="presOf" srcId="{8DCF5413-722B-4306-860C-C47A25B39CB2}" destId="{732E38C0-119B-4C19-9E34-6021FE87EB39}" srcOrd="0" destOrd="0" presId="urn:microsoft.com/office/officeart/2005/8/layout/hierarchy1"/>
    <dgm:cxn modelId="{72F34AD6-7905-4EC8-BC86-127DE9AEEEC3}" type="presOf" srcId="{6AEA3F87-2CAD-4259-9B70-E54A8E34DBDA}" destId="{B2C8B285-3CEF-432C-B80E-0BA4833C5453}"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908AAD08-AAE8-4B3D-A550-D162752608E6}" type="presOf" srcId="{8DB78B3F-2226-45BD-B76A-1D3226B52009}" destId="{503DD69C-625F-407C-B0C2-1A02401B3370}" srcOrd="0" destOrd="0" presId="urn:microsoft.com/office/officeart/2005/8/layout/hierarchy1"/>
    <dgm:cxn modelId="{1C962572-8D82-46C5-9331-03503ED8E0FA}" type="presOf" srcId="{A1561E78-135D-4D2F-986E-074955C4DEAF}" destId="{BCA7E604-31B8-4E45-B6EA-61FBF34AB77F}"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C2A4735C-07F2-4C52-BC2C-37C29BBC84F7}" type="presOf" srcId="{7A1314A7-043F-4696-AAF2-8E25A99A02C4}" destId="{12BDEAA6-8B0C-4236-868F-82FF28478E40}"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83B6A858-9598-4DA7-A0B3-B678771402E5}" srcId="{F74F4650-B4C1-43A1-9D2A-8064AD46FAEE}" destId="{C76C6EB6-7BD8-457C-B2BB-844C28CD14BC}" srcOrd="0" destOrd="0" parTransId="{A1561E78-135D-4D2F-986E-074955C4DEAF}" sibTransId="{FA7AE96B-C669-4011-9F8A-29522D35C13F}"/>
    <dgm:cxn modelId="{0055FDD6-55EC-4D28-A2D9-0F58395D26DF}" type="presOf" srcId="{F74F4650-B4C1-43A1-9D2A-8064AD46FAEE}" destId="{33FA38B6-5641-4B33-B919-74BE9115CC80}" srcOrd="0" destOrd="0" presId="urn:microsoft.com/office/officeart/2005/8/layout/hierarchy1"/>
    <dgm:cxn modelId="{03DDC87D-D6A1-423C-B38E-116BF465BDF0}" type="presParOf" srcId="{12BDEAA6-8B0C-4236-868F-82FF28478E40}" destId="{CC416890-0534-45F0-AF22-534A652AF977}" srcOrd="0" destOrd="0" presId="urn:microsoft.com/office/officeart/2005/8/layout/hierarchy1"/>
    <dgm:cxn modelId="{96FBF3B1-B615-43D9-B161-F2F6C0358E37}" type="presParOf" srcId="{CC416890-0534-45F0-AF22-534A652AF977}" destId="{27276F41-451C-4C68-858C-644583A44377}" srcOrd="0" destOrd="0" presId="urn:microsoft.com/office/officeart/2005/8/layout/hierarchy1"/>
    <dgm:cxn modelId="{8E6BC066-A65A-4AA2-9422-F13C3AF82447}" type="presParOf" srcId="{27276F41-451C-4C68-858C-644583A44377}" destId="{E76353B5-727E-4A1B-97A0-0A8A52371AE4}" srcOrd="0" destOrd="0" presId="urn:microsoft.com/office/officeart/2005/8/layout/hierarchy1"/>
    <dgm:cxn modelId="{E01D7FDB-EF3C-4554-8938-EC2DE217FEE1}" type="presParOf" srcId="{27276F41-451C-4C68-858C-644583A44377}" destId="{2B3173F8-094E-4168-97F3-3159A96711BD}" srcOrd="1" destOrd="0" presId="urn:microsoft.com/office/officeart/2005/8/layout/hierarchy1"/>
    <dgm:cxn modelId="{A28FF056-1B41-4798-A42D-4F6FBB90396E}" type="presParOf" srcId="{CC416890-0534-45F0-AF22-534A652AF977}" destId="{B6A289DC-3E5C-4773-99FE-DF3A73C24815}" srcOrd="1" destOrd="0" presId="urn:microsoft.com/office/officeart/2005/8/layout/hierarchy1"/>
    <dgm:cxn modelId="{EF4A90C8-2E88-410B-8E38-115BD06A43A9}" type="presParOf" srcId="{B6A289DC-3E5C-4773-99FE-DF3A73C24815}" destId="{33F232ED-48E9-4E7E-A597-F5F7CF681C1A}" srcOrd="0" destOrd="0" presId="urn:microsoft.com/office/officeart/2005/8/layout/hierarchy1"/>
    <dgm:cxn modelId="{4E5E6F31-85A2-45B9-8FF7-6472DD4F4628}" type="presParOf" srcId="{B6A289DC-3E5C-4773-99FE-DF3A73C24815}" destId="{00E9DD8F-B665-48FC-A728-768975DEE904}" srcOrd="1" destOrd="0" presId="urn:microsoft.com/office/officeart/2005/8/layout/hierarchy1"/>
    <dgm:cxn modelId="{1BCBB01D-C8EF-4706-B961-0B3EBD60CF0F}" type="presParOf" srcId="{00E9DD8F-B665-48FC-A728-768975DEE904}" destId="{EB3FEDE9-3BDC-4AEA-ACEA-4C7BF9A19413}" srcOrd="0" destOrd="0" presId="urn:microsoft.com/office/officeart/2005/8/layout/hierarchy1"/>
    <dgm:cxn modelId="{3593B087-49EB-459A-BBAD-8E4D6C7EC7B2}" type="presParOf" srcId="{EB3FEDE9-3BDC-4AEA-ACEA-4C7BF9A19413}" destId="{B1A44930-35F0-4A71-87B7-196E269E68C5}" srcOrd="0" destOrd="0" presId="urn:microsoft.com/office/officeart/2005/8/layout/hierarchy1"/>
    <dgm:cxn modelId="{9921EC86-4778-42B5-98F3-7EFEDDADFE05}" type="presParOf" srcId="{EB3FEDE9-3BDC-4AEA-ACEA-4C7BF9A19413}" destId="{93DA5D40-F68F-48ED-BAFC-EA881BF919FA}" srcOrd="1" destOrd="0" presId="urn:microsoft.com/office/officeart/2005/8/layout/hierarchy1"/>
    <dgm:cxn modelId="{AE64D127-2A4D-454E-AD29-B20F0FBBFFA9}" type="presParOf" srcId="{00E9DD8F-B665-48FC-A728-768975DEE904}" destId="{62294DFD-51FE-49A2-8572-9136771AFE9C}" srcOrd="1" destOrd="0" presId="urn:microsoft.com/office/officeart/2005/8/layout/hierarchy1"/>
    <dgm:cxn modelId="{5538BB80-9A94-4ED4-BE44-5FD741DDF815}" type="presParOf" srcId="{62294DFD-51FE-49A2-8572-9136771AFE9C}" destId="{0F2970F0-389F-4250-A6F3-4B55A3AFA419}" srcOrd="0" destOrd="0" presId="urn:microsoft.com/office/officeart/2005/8/layout/hierarchy1"/>
    <dgm:cxn modelId="{9A4EF0A9-52FF-444D-9195-3D796D554AE2}" type="presParOf" srcId="{62294DFD-51FE-49A2-8572-9136771AFE9C}" destId="{62E96372-0239-49C8-BA14-6B9509B64649}" srcOrd="1" destOrd="0" presId="urn:microsoft.com/office/officeart/2005/8/layout/hierarchy1"/>
    <dgm:cxn modelId="{C339937A-9429-40D6-9B9B-4ABFE87C97E2}" type="presParOf" srcId="{62E96372-0239-49C8-BA14-6B9509B64649}" destId="{966E8651-9551-409D-AE20-76AA5624BE7E}" srcOrd="0" destOrd="0" presId="urn:microsoft.com/office/officeart/2005/8/layout/hierarchy1"/>
    <dgm:cxn modelId="{DBD179F4-A4B7-4659-9FC8-1C9C2852B15C}" type="presParOf" srcId="{966E8651-9551-409D-AE20-76AA5624BE7E}" destId="{92500404-2908-45D1-8D02-610E43BF0243}" srcOrd="0" destOrd="0" presId="urn:microsoft.com/office/officeart/2005/8/layout/hierarchy1"/>
    <dgm:cxn modelId="{A8273FBB-B173-4FF1-BAFC-0B2608C4AD7C}" type="presParOf" srcId="{966E8651-9551-409D-AE20-76AA5624BE7E}" destId="{3AB792AE-1276-418F-8588-E3EF0B85E776}" srcOrd="1" destOrd="0" presId="urn:microsoft.com/office/officeart/2005/8/layout/hierarchy1"/>
    <dgm:cxn modelId="{EAF566CF-FAFA-4F28-AABD-68F2CEF6879E}" type="presParOf" srcId="{62E96372-0239-49C8-BA14-6B9509B64649}" destId="{F632C037-F052-4C79-9656-344CB0B5B019}" srcOrd="1" destOrd="0" presId="urn:microsoft.com/office/officeart/2005/8/layout/hierarchy1"/>
    <dgm:cxn modelId="{14F5F2C3-DC08-40BC-B107-567F5D5D0B3A}" type="presParOf" srcId="{B6A289DC-3E5C-4773-99FE-DF3A73C24815}" destId="{E3A0C919-D8DF-4E56-B4C3-D2A453F050FD}" srcOrd="2" destOrd="0" presId="urn:microsoft.com/office/officeart/2005/8/layout/hierarchy1"/>
    <dgm:cxn modelId="{5612068F-E0AF-4FFC-9D7A-43D9174C96AF}" type="presParOf" srcId="{B6A289DC-3E5C-4773-99FE-DF3A73C24815}" destId="{021159D1-3BDD-4491-93C9-711544A943A3}" srcOrd="3" destOrd="0" presId="urn:microsoft.com/office/officeart/2005/8/layout/hierarchy1"/>
    <dgm:cxn modelId="{2D5BAF37-67EB-41A9-ACFA-F8DE055A67B0}" type="presParOf" srcId="{021159D1-3BDD-4491-93C9-711544A943A3}" destId="{6CC41577-DDD6-4C9F-8624-1AC6718AF0B4}" srcOrd="0" destOrd="0" presId="urn:microsoft.com/office/officeart/2005/8/layout/hierarchy1"/>
    <dgm:cxn modelId="{70F1EF1D-3744-474C-9567-D16A47DE3257}" type="presParOf" srcId="{6CC41577-DDD6-4C9F-8624-1AC6718AF0B4}" destId="{7516AA13-0C37-450D-A19C-423E4D031A73}" srcOrd="0" destOrd="0" presId="urn:microsoft.com/office/officeart/2005/8/layout/hierarchy1"/>
    <dgm:cxn modelId="{24DFD63B-725A-4554-80AD-64D4617EE468}" type="presParOf" srcId="{6CC41577-DDD6-4C9F-8624-1AC6718AF0B4}" destId="{732E38C0-119B-4C19-9E34-6021FE87EB39}" srcOrd="1" destOrd="0" presId="urn:microsoft.com/office/officeart/2005/8/layout/hierarchy1"/>
    <dgm:cxn modelId="{E0B707C9-A2A6-4646-A5DC-00C46FDED0C3}" type="presParOf" srcId="{021159D1-3BDD-4491-93C9-711544A943A3}" destId="{25945C60-8EBF-47BC-A611-32F847798959}" srcOrd="1" destOrd="0" presId="urn:microsoft.com/office/officeart/2005/8/layout/hierarchy1"/>
    <dgm:cxn modelId="{736C40F3-CC82-4DC4-B4C7-C78C48BA72BF}" type="presParOf" srcId="{25945C60-8EBF-47BC-A611-32F847798959}" destId="{06378E6E-4ED2-41CC-A592-ADF9FF856326}" srcOrd="0" destOrd="0" presId="urn:microsoft.com/office/officeart/2005/8/layout/hierarchy1"/>
    <dgm:cxn modelId="{8AF181C3-08B4-4D9C-93DA-0B42020FA384}" type="presParOf" srcId="{25945C60-8EBF-47BC-A611-32F847798959}" destId="{13900786-B683-4971-9B90-ADFF1CFC1E31}" srcOrd="1" destOrd="0" presId="urn:microsoft.com/office/officeart/2005/8/layout/hierarchy1"/>
    <dgm:cxn modelId="{6E481E25-98CE-432F-A2E5-D2DD1268E06A}" type="presParOf" srcId="{13900786-B683-4971-9B90-ADFF1CFC1E31}" destId="{89BD07CE-D427-49CB-A619-36366DC34647}" srcOrd="0" destOrd="0" presId="urn:microsoft.com/office/officeart/2005/8/layout/hierarchy1"/>
    <dgm:cxn modelId="{7CA603A5-3357-445D-8D02-8E2A891468BB}" type="presParOf" srcId="{89BD07CE-D427-49CB-A619-36366DC34647}" destId="{F663C0DF-1627-41E8-A813-008B59EEA4F8}" srcOrd="0" destOrd="0" presId="urn:microsoft.com/office/officeart/2005/8/layout/hierarchy1"/>
    <dgm:cxn modelId="{22C21867-9124-47F4-A704-64682966EDD3}" type="presParOf" srcId="{89BD07CE-D427-49CB-A619-36366DC34647}" destId="{A5168FC4-05EA-4675-87C3-B59B69CFC3B7}" srcOrd="1" destOrd="0" presId="urn:microsoft.com/office/officeart/2005/8/layout/hierarchy1"/>
    <dgm:cxn modelId="{5AC41A23-4C80-421D-A56C-BF9C2826321B}" type="presParOf" srcId="{13900786-B683-4971-9B90-ADFF1CFC1E31}" destId="{C4A12772-D2FF-42C1-A41A-888FF7423655}" srcOrd="1" destOrd="0" presId="urn:microsoft.com/office/officeart/2005/8/layout/hierarchy1"/>
    <dgm:cxn modelId="{A633FA53-003D-471C-BD73-97F819E0C79C}" type="presParOf" srcId="{B6A289DC-3E5C-4773-99FE-DF3A73C24815}" destId="{B2C8B285-3CEF-432C-B80E-0BA4833C5453}" srcOrd="4" destOrd="0" presId="urn:microsoft.com/office/officeart/2005/8/layout/hierarchy1"/>
    <dgm:cxn modelId="{014698F5-9F65-4F2D-B694-C5ECEA3B12A3}" type="presParOf" srcId="{B6A289DC-3E5C-4773-99FE-DF3A73C24815}" destId="{6E84C64F-74CD-41F0-A283-6E2056C8B4DF}" srcOrd="5" destOrd="0" presId="urn:microsoft.com/office/officeart/2005/8/layout/hierarchy1"/>
    <dgm:cxn modelId="{3CC41580-E650-4D03-B4F1-AA7F6FE3FA07}" type="presParOf" srcId="{6E84C64F-74CD-41F0-A283-6E2056C8B4DF}" destId="{AE477A44-BDBE-4F7D-A796-3E18CCC8EF11}" srcOrd="0" destOrd="0" presId="urn:microsoft.com/office/officeart/2005/8/layout/hierarchy1"/>
    <dgm:cxn modelId="{17B0460A-CD49-4117-BC60-43525F502358}" type="presParOf" srcId="{AE477A44-BDBE-4F7D-A796-3E18CCC8EF11}" destId="{A99E4E77-D8F1-4E80-97C4-8F952D82A468}" srcOrd="0" destOrd="0" presId="urn:microsoft.com/office/officeart/2005/8/layout/hierarchy1"/>
    <dgm:cxn modelId="{3B07A5F6-6919-4888-84C4-40329D76F7FE}" type="presParOf" srcId="{AE477A44-BDBE-4F7D-A796-3E18CCC8EF11}" destId="{33FA38B6-5641-4B33-B919-74BE9115CC80}" srcOrd="1" destOrd="0" presId="urn:microsoft.com/office/officeart/2005/8/layout/hierarchy1"/>
    <dgm:cxn modelId="{5A006D9D-DAE5-4E07-8962-5DF21D3F252C}" type="presParOf" srcId="{6E84C64F-74CD-41F0-A283-6E2056C8B4DF}" destId="{CB1EEE79-8DED-4862-976C-2C74D65604C4}" srcOrd="1" destOrd="0" presId="urn:microsoft.com/office/officeart/2005/8/layout/hierarchy1"/>
    <dgm:cxn modelId="{A12574F4-3D81-482E-B280-5D7294C92255}" type="presParOf" srcId="{CB1EEE79-8DED-4862-976C-2C74D65604C4}" destId="{BCA7E604-31B8-4E45-B6EA-61FBF34AB77F}" srcOrd="0" destOrd="0" presId="urn:microsoft.com/office/officeart/2005/8/layout/hierarchy1"/>
    <dgm:cxn modelId="{481CE7A1-22C7-4BF9-A914-578D353CF349}" type="presParOf" srcId="{CB1EEE79-8DED-4862-976C-2C74D65604C4}" destId="{EEE972B1-2B6E-4740-AD56-E3A4E9FFFB6E}" srcOrd="1" destOrd="0" presId="urn:microsoft.com/office/officeart/2005/8/layout/hierarchy1"/>
    <dgm:cxn modelId="{B4372FC6-D8CA-41B0-A365-55B3BE7C95C4}" type="presParOf" srcId="{EEE972B1-2B6E-4740-AD56-E3A4E9FFFB6E}" destId="{5753B6BC-3DBA-4205-9AD4-EE07B6D72CA7}" srcOrd="0" destOrd="0" presId="urn:microsoft.com/office/officeart/2005/8/layout/hierarchy1"/>
    <dgm:cxn modelId="{F33B0488-F92B-4AA7-A9E9-87FBE7B93AD6}" type="presParOf" srcId="{5753B6BC-3DBA-4205-9AD4-EE07B6D72CA7}" destId="{754FF013-9835-4550-86D1-A0BC9B9B76D7}" srcOrd="0" destOrd="0" presId="urn:microsoft.com/office/officeart/2005/8/layout/hierarchy1"/>
    <dgm:cxn modelId="{24302C39-D7CC-4DCD-9360-C913BB1ECC65}" type="presParOf" srcId="{5753B6BC-3DBA-4205-9AD4-EE07B6D72CA7}" destId="{C25DEF41-3600-41C0-A669-D306AF3F298B}" srcOrd="1" destOrd="0" presId="urn:microsoft.com/office/officeart/2005/8/layout/hierarchy1"/>
    <dgm:cxn modelId="{BAA02D65-6DDF-4A40-B399-362C399AD6CD}" type="presParOf" srcId="{EEE972B1-2B6E-4740-AD56-E3A4E9FFFB6E}" destId="{87CB7042-9DCD-496C-9B6F-21D4E10F2AF6}" srcOrd="1" destOrd="0" presId="urn:microsoft.com/office/officeart/2005/8/layout/hierarchy1"/>
    <dgm:cxn modelId="{128086A0-167B-4698-BCBC-0D50425FAE07}" type="presParOf" srcId="{B6A289DC-3E5C-4773-99FE-DF3A73C24815}" destId="{6C913793-C955-464A-9CBF-46D04ACA3707}" srcOrd="6" destOrd="0" presId="urn:microsoft.com/office/officeart/2005/8/layout/hierarchy1"/>
    <dgm:cxn modelId="{BF49CC4C-10D8-48DA-8DB3-FE75106D3DC1}" type="presParOf" srcId="{B6A289DC-3E5C-4773-99FE-DF3A73C24815}" destId="{EE1B58EA-91AF-4ACE-8673-0A8BBE33CAF3}" srcOrd="7" destOrd="0" presId="urn:microsoft.com/office/officeart/2005/8/layout/hierarchy1"/>
    <dgm:cxn modelId="{C23534B7-FF6E-45CB-9C03-0D565632504F}" type="presParOf" srcId="{EE1B58EA-91AF-4ACE-8673-0A8BBE33CAF3}" destId="{EED9308C-172C-4EEF-9001-A3ED31D0F35E}" srcOrd="0" destOrd="0" presId="urn:microsoft.com/office/officeart/2005/8/layout/hierarchy1"/>
    <dgm:cxn modelId="{7CAC5CA1-1DD4-4C03-AE3B-77FFB80C3332}" type="presParOf" srcId="{EED9308C-172C-4EEF-9001-A3ED31D0F35E}" destId="{03AA1FC1-D01C-44CC-B664-A772C8319DBB}" srcOrd="0" destOrd="0" presId="urn:microsoft.com/office/officeart/2005/8/layout/hierarchy1"/>
    <dgm:cxn modelId="{C374344C-DC8B-4902-BF8A-6F9BC9B3573D}" type="presParOf" srcId="{EED9308C-172C-4EEF-9001-A3ED31D0F35E}" destId="{503DD69C-625F-407C-B0C2-1A02401B3370}" srcOrd="1" destOrd="0" presId="urn:microsoft.com/office/officeart/2005/8/layout/hierarchy1"/>
    <dgm:cxn modelId="{74F49967-A9F8-4514-A39B-13E349F30A41}" type="presParOf" srcId="{EE1B58EA-91AF-4ACE-8673-0A8BBE33CAF3}" destId="{52BFDBB5-1E84-458F-AA35-02D4D0D24DFF}" srcOrd="1" destOrd="0" presId="urn:microsoft.com/office/officeart/2005/8/layout/hierarchy1"/>
    <dgm:cxn modelId="{7F327C38-2BAC-41B6-80ED-E52A5F97E816}" type="presParOf" srcId="{B6A289DC-3E5C-4773-99FE-DF3A73C24815}" destId="{A9F955D4-D745-4050-9BE8-5C15B7573843}" srcOrd="8" destOrd="0" presId="urn:microsoft.com/office/officeart/2005/8/layout/hierarchy1"/>
    <dgm:cxn modelId="{68CAF860-8E66-470D-9FB8-04D8CA4B4D5A}" type="presParOf" srcId="{B6A289DC-3E5C-4773-99FE-DF3A73C24815}" destId="{089B828D-F33A-4B3F-909C-E30678E57A9B}" srcOrd="9" destOrd="0" presId="urn:microsoft.com/office/officeart/2005/8/layout/hierarchy1"/>
    <dgm:cxn modelId="{9B2DFBCC-6EF2-47FB-9C22-ACB2FD0BEA1E}" type="presParOf" srcId="{089B828D-F33A-4B3F-909C-E30678E57A9B}" destId="{3D7ECFCC-6B64-4623-A58C-A9481112FAA0}" srcOrd="0" destOrd="0" presId="urn:microsoft.com/office/officeart/2005/8/layout/hierarchy1"/>
    <dgm:cxn modelId="{86E5DB67-9C20-4A91-BE36-304457750CCD}" type="presParOf" srcId="{3D7ECFCC-6B64-4623-A58C-A9481112FAA0}" destId="{0F07B2A3-39E1-4889-BD5C-AB7F5B06A4F7}" srcOrd="0" destOrd="0" presId="urn:microsoft.com/office/officeart/2005/8/layout/hierarchy1"/>
    <dgm:cxn modelId="{1B0DB9DF-7C47-457D-BA84-721CA6DA275D}" type="presParOf" srcId="{3D7ECFCC-6B64-4623-A58C-A9481112FAA0}" destId="{BA928744-1BEE-4A6D-88B9-9EE3BD3BDABE}" srcOrd="1" destOrd="0" presId="urn:microsoft.com/office/officeart/2005/8/layout/hierarchy1"/>
    <dgm:cxn modelId="{07415E78-1054-4FD6-A01A-93DF28EA3C0B}"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2F4E5-E30B-4ABF-AD76-04E1D02A8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37</Pages>
  <Words>6989</Words>
  <Characters>39841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DangNguyen</cp:lastModifiedBy>
  <cp:revision>51</cp:revision>
  <cp:lastPrinted>2011-11-14T15:48:00Z</cp:lastPrinted>
  <dcterms:created xsi:type="dcterms:W3CDTF">2011-11-14T15:46:00Z</dcterms:created>
  <dcterms:modified xsi:type="dcterms:W3CDTF">2012-05-08T07:45:00Z</dcterms:modified>
</cp:coreProperties>
</file>