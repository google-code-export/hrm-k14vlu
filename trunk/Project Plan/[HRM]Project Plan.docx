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Default Extension="emf" ContentType="image/x-emf"/>
  <Override PartName="/word/diagrams/colors1.xml" ContentType="application/vnd.openxmlformats-officedocument.drawingml.diagramColors+xml"/>
  <Override PartName="/word/footer6.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diagrams/drawing3.xml" ContentType="application/vnd.ms-office.drawingml.diagramDrawing+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Default Extension="doc" ContentType="application/msword"/>
  <Override PartName="/word/diagrams/layout3.xml" ContentType="application/vnd.openxmlformats-officedocument.drawingml.diagramLayout+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Default Extension="bin" ContentType="application/vnd.openxmlformats-officedocument.oleObject"/>
  <Override PartName="/word/diagrams/quickStyle1.xml" ContentType="application/vnd.openxmlformats-officedocument.drawingml.diagram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rPr>
        <w:id w:val="4871907"/>
        <w:docPartObj>
          <w:docPartGallery w:val="Cover Pages"/>
          <w:docPartUnique/>
        </w:docPartObj>
      </w:sdtPr>
      <w:sdtEndPr>
        <w:rPr>
          <w:rFonts w:ascii="Times New Roman" w:eastAsia="Times New Roman" w:hAnsi="Times New Roman" w:cs="Times New Roman"/>
          <w:b w:val="0"/>
          <w:bCs w:val="0"/>
          <w:color w:val="auto"/>
          <w:sz w:val="40"/>
          <w:szCs w:val="40"/>
        </w:rPr>
      </w:sdtEndPr>
      <w:sdtContent>
        <w:tbl>
          <w:tblPr>
            <w:tblpPr w:leftFromText="187" w:rightFromText="187" w:horzAnchor="margin" w:tblpYSpec="bottom"/>
            <w:tblW w:w="3000" w:type="pct"/>
            <w:tblLook w:val="04A0"/>
          </w:tblPr>
          <w:tblGrid>
            <w:gridCol w:w="5545"/>
          </w:tblGrid>
          <w:tr w:rsidR="00F022B8">
            <w:sdt>
              <w:sdtPr>
                <w:rPr>
                  <w:rFonts w:asciiTheme="majorHAnsi" w:eastAsiaTheme="majorEastAsia" w:hAnsiTheme="majorHAnsi" w:cstheme="majorBidi"/>
                  <w:b/>
                  <w:bCs/>
                  <w:color w:val="365F91" w:themeColor="accent1" w:themeShade="BF"/>
                  <w:sz w:val="48"/>
                  <w:szCs w:val="48"/>
                </w:rPr>
                <w:alias w:val="Title"/>
                <w:id w:val="703864190"/>
                <w:placeholder>
                  <w:docPart w:val="8821FD9C32FB4D06B92D5EDC7C988E4F"/>
                </w:placeholder>
                <w:dataBinding w:prefixMappings="xmlns:ns0='http://schemas.openxmlformats.org/package/2006/metadata/core-properties' xmlns:ns1='http://purl.org/dc/elements/1.1/'" w:xpath="/ns0:coreProperties[1]/ns1:title[1]" w:storeItemID="{6C3C8BC8-F283-45AE-878A-BAB7291924A1}"/>
                <w:text/>
              </w:sdtPr>
              <w:sdtContent>
                <w:tc>
                  <w:tcPr>
                    <w:tcW w:w="5746" w:type="dxa"/>
                  </w:tcPr>
                  <w:p w:rsidR="00F022B8" w:rsidRDefault="00F022B8">
                    <w:pPr>
                      <w:pStyle w:val="NoSpacing"/>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8"/>
                        <w:szCs w:val="48"/>
                      </w:rPr>
                      <w:t>SOFTWARE PROJECT PLAN</w:t>
                    </w:r>
                  </w:p>
                </w:tc>
              </w:sdtContent>
            </w:sdt>
          </w:tr>
          <w:tr w:rsidR="00F022B8">
            <w:sdt>
              <w:sdtPr>
                <w:rPr>
                  <w:color w:val="484329" w:themeColor="background2" w:themeShade="3F"/>
                  <w:sz w:val="28"/>
                  <w:szCs w:val="28"/>
                </w:rPr>
                <w:alias w:val="Subtitle"/>
                <w:id w:val="703864195"/>
                <w:placeholder>
                  <w:docPart w:val="6E2E9B4C66EB41538399FF5CF2B47050"/>
                </w:placeholder>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F022B8" w:rsidRDefault="00F022B8">
                    <w:pPr>
                      <w:pStyle w:val="NoSpacing"/>
                      <w:rPr>
                        <w:color w:val="484329" w:themeColor="background2" w:themeShade="3F"/>
                        <w:sz w:val="28"/>
                        <w:szCs w:val="28"/>
                      </w:rPr>
                    </w:pPr>
                    <w:r>
                      <w:rPr>
                        <w:color w:val="484329" w:themeColor="background2" w:themeShade="3F"/>
                        <w:sz w:val="28"/>
                        <w:szCs w:val="28"/>
                      </w:rPr>
                      <w:t>HUMAN RESOURCE MANAGEMENT</w:t>
                    </w:r>
                  </w:p>
                </w:tc>
              </w:sdtContent>
            </w:sdt>
          </w:tr>
          <w:tr w:rsidR="00F022B8">
            <w:tc>
              <w:tcPr>
                <w:tcW w:w="5746" w:type="dxa"/>
              </w:tcPr>
              <w:p w:rsidR="00F022B8" w:rsidRDefault="00F022B8">
                <w:pPr>
                  <w:pStyle w:val="NoSpacing"/>
                  <w:rPr>
                    <w:color w:val="484329" w:themeColor="background2" w:themeShade="3F"/>
                    <w:sz w:val="28"/>
                    <w:szCs w:val="28"/>
                  </w:rPr>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r w:rsidR="00F022B8">
            <w:tc>
              <w:tcPr>
                <w:tcW w:w="5746" w:type="dxa"/>
              </w:tcPr>
              <w:p w:rsidR="00F022B8" w:rsidRDefault="00F022B8">
                <w:pPr>
                  <w:pStyle w:val="NoSpacing"/>
                  <w:rPr>
                    <w:b/>
                    <w:bCs/>
                  </w:rPr>
                </w:pPr>
              </w:p>
            </w:tc>
          </w:tr>
        </w:tbl>
        <w:p w:rsidR="00F022B8" w:rsidRDefault="00F022B8">
          <w:r>
            <w:rPr>
              <w:noProof/>
              <w:lang w:eastAsia="zh-TW"/>
            </w:rPr>
            <w:pict>
              <v:group id="_x0000_s1063" style="position:absolute;margin-left:1347.8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64" type="#_x0000_t32" style="position:absolute;left:6519;top:1258;width:4303;height:10040;flip:x" o:connectortype="straight" strokecolor="#a7bfde [1620]"/>
                <v:group id="_x0000_s1065" style="position:absolute;left:5531;top:9226;width:5291;height:5845" coordorigin="5531,9226" coordsize="5291,5845">
                  <v:shape id="_x0000_s1066"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67" style="position:absolute;left:6117;top:10212;width:4526;height:4258;rotation:41366637fd;flip:y" fillcolor="#d3dfee [820]" stroked="f" strokecolor="#a7bfde [1620]"/>
                  <v:oval id="_x0000_s1068" style="position:absolute;left:6217;top:10481;width:3424;height:3221;rotation:41366637fd;flip:y" fillcolor="#7ba0cd [2420]" stroked="f" strokecolor="#a7bfde [1620]"/>
                </v:group>
                <w10:wrap anchorx="page" anchory="page"/>
              </v:group>
            </w:pict>
          </w:r>
          <w:r>
            <w:rPr>
              <w:noProof/>
              <w:lang w:eastAsia="zh-TW"/>
            </w:rPr>
            <w:pict>
              <v:group id="_x0000_s1074" style="position:absolute;margin-left:0;margin-top:0;width:464.8pt;height:380.95pt;z-index:251668480;mso-position-horizontal:left;mso-position-horizontal-relative:page;mso-position-vertical:top;mso-position-vertical-relative:page" coordorigin="15,15" coordsize="9296,7619" o:allowincell="f">
                <v:shape id="_x0000_s1075" type="#_x0000_t32" style="position:absolute;left:15;top:15;width:7512;height:7386" o:connectortype="straight" strokecolor="#a7bfde [1620]"/>
                <v:group id="_x0000_s1076" style="position:absolute;left:7095;top:5418;width:2216;height:2216" coordorigin="7907,4350" coordsize="2216,2216">
                  <v:oval id="_x0000_s1077" style="position:absolute;left:7907;top:4350;width:2216;height:2216" fillcolor="#a7bfde [1620]" stroked="f"/>
                  <v:oval id="_x0000_s1078" style="position:absolute;left:7961;top:4684;width:1813;height:1813" fillcolor="#d3dfee [820]" stroked="f"/>
                  <v:oval id="_x0000_s1079" style="position:absolute;left:8006;top:5027;width:1375;height:1375" fillcolor="#7ba0cd [2420]" stroked="f"/>
                </v:group>
                <w10:wrap anchorx="page" anchory="page"/>
              </v:group>
            </w:pict>
          </w:r>
          <w:r>
            <w:rPr>
              <w:noProof/>
              <w:lang w:eastAsia="zh-TW"/>
            </w:rPr>
            <w:pict>
              <v:group id="_x0000_s1069" style="position:absolute;margin-left:2183.7pt;margin-top:0;width:332.7pt;height:227.25pt;z-index:251667456;mso-position-horizontal:right;mso-position-horizontal-relative:margin;mso-position-vertical:top;mso-position-vertical-relative:page" coordorigin="4136,15" coordsize="6654,4545" o:allowincell="f">
                <v:shape id="_x0000_s1070" type="#_x0000_t32" style="position:absolute;left:4136;top:15;width:3058;height:3855" o:connectortype="straight" strokecolor="#a7bfde [1620]"/>
                <v:oval id="_x0000_s1071" style="position:absolute;left:6674;top:444;width:4116;height:4116" fillcolor="#a7bfde [1620]" stroked="f"/>
                <v:oval id="_x0000_s1072" style="position:absolute;left:6773;top:1058;width:3367;height:3367" fillcolor="#d3dfee [820]" stroked="f"/>
                <v:oval id="_x0000_s1073" style="position:absolute;left:6856;top:1709;width:2553;height:2553" fillcolor="#7ba0cd [2420]" stroked="f"/>
                <w10:wrap anchorx="margin" anchory="page"/>
              </v:group>
            </w:pict>
          </w:r>
        </w:p>
        <w:p w:rsidR="00F022B8" w:rsidRDefault="00F022B8">
          <w:pPr>
            <w:spacing w:after="0" w:line="240" w:lineRule="auto"/>
            <w:rPr>
              <w:rFonts w:ascii="Times New Roman" w:hAnsi="Times New Roman" w:cs="Times New Roman"/>
              <w:b/>
              <w:bCs/>
              <w:sz w:val="40"/>
              <w:szCs w:val="40"/>
              <w:lang w:eastAsia="ar-SA"/>
            </w:rPr>
          </w:pPr>
          <w:r>
            <w:rPr>
              <w:rFonts w:ascii="Times New Roman" w:hAnsi="Times New Roman" w:cs="Times New Roman"/>
              <w:sz w:val="40"/>
              <w:szCs w:val="40"/>
            </w:rPr>
            <w:br w:type="page"/>
          </w:r>
        </w:p>
      </w:sdtContent>
    </w:sdt>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commentRangeStart w:id="0"/>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Table of template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23"/>
        <w:gridCol w:w="2061"/>
        <w:gridCol w:w="1417"/>
        <w:gridCol w:w="2185"/>
      </w:tblGrid>
      <w:tr w:rsidR="0067410F" w:rsidRPr="005D5DFA" w:rsidTr="00F022B8">
        <w:trPr>
          <w:trHeight w:val="283"/>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59"/>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91"/>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67"/>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71"/>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75"/>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47"/>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411"/>
          <w:jc w:val="center"/>
        </w:trPr>
        <w:tc>
          <w:tcPr>
            <w:tcW w:w="2623" w:type="dxa"/>
            <w:shd w:val="clear" w:color="auto" w:fill="17365D" w:themeFill="text2" w:themeFillShade="BF"/>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rsidTr="00F022B8">
        <w:trPr>
          <w:trHeight w:val="273"/>
          <w:jc w:val="center"/>
        </w:trPr>
        <w:tc>
          <w:tcPr>
            <w:tcW w:w="2623" w:type="dxa"/>
            <w:shd w:val="clear" w:color="auto" w:fill="17365D" w:themeFill="text2" w:themeFillShade="BF"/>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tblPr>
      <w:tblGrid>
        <w:gridCol w:w="1458"/>
        <w:gridCol w:w="1080"/>
        <w:gridCol w:w="5310"/>
        <w:gridCol w:w="1671"/>
      </w:tblGrid>
      <w:tr w:rsidR="0067410F" w:rsidRPr="005D5DFA" w:rsidTr="00F022B8">
        <w:trPr>
          <w:trHeight w:val="278"/>
          <w:tblHeader/>
        </w:trPr>
        <w:tc>
          <w:tcPr>
            <w:tcW w:w="1458" w:type="dxa"/>
            <w:tcBorders>
              <w:top w:val="single" w:sz="4" w:space="0" w:color="000000"/>
              <w:left w:val="single" w:sz="4" w:space="0" w:color="000000"/>
              <w:bottom w:val="single" w:sz="4" w:space="0" w:color="000000"/>
            </w:tcBorders>
            <w:shd w:val="clear" w:color="auto" w:fill="17365D" w:themeFill="text2" w:themeFillShade="BF"/>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17365D" w:themeFill="text2" w:themeFillShade="BF"/>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17365D" w:themeFill="text2" w:themeFillShade="BF"/>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17365D" w:themeFill="text2" w:themeFillShade="BF"/>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commentRangeEnd w:id="0"/>
    <w:p w:rsidR="0067410F" w:rsidRDefault="00E214F6" w:rsidP="001E6E1C">
      <w:pPr>
        <w:spacing w:before="100" w:after="100"/>
        <w:jc w:val="both"/>
        <w:rPr>
          <w:rFonts w:ascii="Times New Roman" w:hAnsi="Times New Roman" w:cs="Times New Roman"/>
          <w:sz w:val="24"/>
          <w:szCs w:val="24"/>
        </w:rPr>
      </w:pPr>
      <w:r>
        <w:rPr>
          <w:rStyle w:val="CommentReference"/>
          <w:rFonts w:ascii="Arial" w:hAnsi="Arial" w:cs="Arial"/>
          <w:lang w:eastAsia="ar-SA"/>
        </w:rPr>
        <w:commentReference w:id="0"/>
      </w: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LocPhan</w:t>
            </w:r>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Nhung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Tuong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Quyet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9"/>
          <w:footerReference w:type="default" r:id="rId10"/>
          <w:footerReference w:type="first" r:id="rId11"/>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commentRangeStart w:id="1"/>
    <w:p w:rsidR="00EF57AA" w:rsidRDefault="0091113B">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Pr>
            <w:noProof/>
          </w:rPr>
          <w:fldChar w:fldCharType="begin"/>
        </w:r>
        <w:r w:rsidR="00EF57AA">
          <w:rPr>
            <w:noProof/>
          </w:rPr>
          <w:instrText xml:space="preserve"> PAGEREF _Toc316601411 \h </w:instrText>
        </w:r>
        <w:r>
          <w:rPr>
            <w:noProof/>
          </w:rPr>
        </w:r>
        <w:r>
          <w:rPr>
            <w:noProof/>
          </w:rPr>
          <w:fldChar w:fldCharType="separate"/>
        </w:r>
        <w:r w:rsidR="00EF57AA">
          <w:rPr>
            <w:noProof/>
          </w:rPr>
          <w:t>6</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Pr>
            <w:noProof/>
          </w:rPr>
          <w:fldChar w:fldCharType="begin"/>
        </w:r>
        <w:r w:rsidR="00EF57AA">
          <w:rPr>
            <w:noProof/>
          </w:rPr>
          <w:instrText xml:space="preserve"> PAGEREF _Toc316601412 \h </w:instrText>
        </w:r>
        <w:r>
          <w:rPr>
            <w:noProof/>
          </w:rPr>
        </w:r>
        <w:r>
          <w:rPr>
            <w:noProof/>
          </w:rPr>
          <w:fldChar w:fldCharType="separate"/>
        </w:r>
        <w:r w:rsidR="00EF57AA">
          <w:rPr>
            <w:noProof/>
          </w:rPr>
          <w:t>6</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Pr>
            <w:noProof/>
          </w:rPr>
          <w:fldChar w:fldCharType="begin"/>
        </w:r>
        <w:r w:rsidR="00EF57AA">
          <w:rPr>
            <w:noProof/>
          </w:rPr>
          <w:instrText xml:space="preserve"> PAGEREF _Toc316601413 \h </w:instrText>
        </w:r>
        <w:r>
          <w:rPr>
            <w:noProof/>
          </w:rPr>
        </w:r>
        <w:r>
          <w:rPr>
            <w:noProof/>
          </w:rPr>
          <w:fldChar w:fldCharType="separate"/>
        </w:r>
        <w:r w:rsidR="00EF57AA">
          <w:rPr>
            <w:noProof/>
          </w:rPr>
          <w:t>6</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Pr>
            <w:noProof/>
          </w:rPr>
          <w:fldChar w:fldCharType="begin"/>
        </w:r>
        <w:r w:rsidR="00EF57AA">
          <w:rPr>
            <w:noProof/>
          </w:rPr>
          <w:instrText xml:space="preserve"> PAGEREF _Toc316601414 \h </w:instrText>
        </w:r>
        <w:r>
          <w:rPr>
            <w:noProof/>
          </w:rPr>
        </w:r>
        <w:r>
          <w:rPr>
            <w:noProof/>
          </w:rPr>
          <w:fldChar w:fldCharType="separate"/>
        </w:r>
        <w:r w:rsidR="00EF57AA">
          <w:rPr>
            <w:noProof/>
          </w:rPr>
          <w:t>6</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Pr>
            <w:noProof/>
          </w:rPr>
          <w:fldChar w:fldCharType="begin"/>
        </w:r>
        <w:r w:rsidR="00EF57AA">
          <w:rPr>
            <w:noProof/>
          </w:rPr>
          <w:instrText xml:space="preserve"> PAGEREF _Toc316601415 \h </w:instrText>
        </w:r>
        <w:r>
          <w:rPr>
            <w:noProof/>
          </w:rPr>
        </w:r>
        <w:r>
          <w:rPr>
            <w:noProof/>
          </w:rPr>
          <w:fldChar w:fldCharType="separate"/>
        </w:r>
        <w:r w:rsidR="00EF57AA">
          <w:rPr>
            <w:noProof/>
          </w:rPr>
          <w:t>6</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Pr>
            <w:noProof/>
          </w:rPr>
          <w:fldChar w:fldCharType="begin"/>
        </w:r>
        <w:r w:rsidR="00EF57AA">
          <w:rPr>
            <w:noProof/>
          </w:rPr>
          <w:instrText xml:space="preserve"> PAGEREF _Toc316601416 \h </w:instrText>
        </w:r>
        <w:r>
          <w:rPr>
            <w:noProof/>
          </w:rPr>
        </w:r>
        <w:r>
          <w:rPr>
            <w:noProof/>
          </w:rPr>
          <w:fldChar w:fldCharType="separate"/>
        </w:r>
        <w:r w:rsidR="00EF57AA">
          <w:rPr>
            <w:noProof/>
          </w:rPr>
          <w:t>7</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Pr>
            <w:noProof/>
          </w:rPr>
          <w:fldChar w:fldCharType="begin"/>
        </w:r>
        <w:r w:rsidR="00EF57AA">
          <w:rPr>
            <w:noProof/>
          </w:rPr>
          <w:instrText xml:space="preserve"> PAGEREF _Toc316601417 \h </w:instrText>
        </w:r>
        <w:r>
          <w:rPr>
            <w:noProof/>
          </w:rPr>
        </w:r>
        <w:r>
          <w:rPr>
            <w:noProof/>
          </w:rPr>
          <w:fldChar w:fldCharType="separate"/>
        </w:r>
        <w:r w:rsidR="00EF57AA">
          <w:rPr>
            <w:noProof/>
          </w:rPr>
          <w:t>7</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Pr>
            <w:noProof/>
          </w:rPr>
          <w:fldChar w:fldCharType="begin"/>
        </w:r>
        <w:r w:rsidR="00EF57AA">
          <w:rPr>
            <w:noProof/>
          </w:rPr>
          <w:instrText xml:space="preserve"> PAGEREF _Toc316601418 \h </w:instrText>
        </w:r>
        <w:r>
          <w:rPr>
            <w:noProof/>
          </w:rPr>
        </w:r>
        <w:r>
          <w:rPr>
            <w:noProof/>
          </w:rPr>
          <w:fldChar w:fldCharType="separate"/>
        </w:r>
        <w:r w:rsidR="00EF57AA">
          <w:rPr>
            <w:noProof/>
          </w:rPr>
          <w:t>7</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Pr>
            <w:noProof/>
          </w:rPr>
          <w:fldChar w:fldCharType="begin"/>
        </w:r>
        <w:r w:rsidR="00EF57AA">
          <w:rPr>
            <w:noProof/>
          </w:rPr>
          <w:instrText xml:space="preserve"> PAGEREF _Toc316601419 \h </w:instrText>
        </w:r>
        <w:r>
          <w:rPr>
            <w:noProof/>
          </w:rPr>
        </w:r>
        <w:r>
          <w:rPr>
            <w:noProof/>
          </w:rPr>
          <w:fldChar w:fldCharType="separate"/>
        </w:r>
        <w:r w:rsidR="00EF57AA">
          <w:rPr>
            <w:noProof/>
          </w:rPr>
          <w:t>9</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Pr>
            <w:noProof/>
          </w:rPr>
          <w:fldChar w:fldCharType="begin"/>
        </w:r>
        <w:r w:rsidR="00EF57AA">
          <w:rPr>
            <w:noProof/>
          </w:rPr>
          <w:instrText xml:space="preserve"> PAGEREF _Toc316601420 \h </w:instrText>
        </w:r>
        <w:r>
          <w:rPr>
            <w:noProof/>
          </w:rPr>
        </w:r>
        <w:r>
          <w:rPr>
            <w:noProof/>
          </w:rPr>
          <w:fldChar w:fldCharType="separate"/>
        </w:r>
        <w:r w:rsidR="00EF57AA">
          <w:rPr>
            <w:noProof/>
          </w:rPr>
          <w:t>9</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Pr>
            <w:noProof/>
          </w:rPr>
          <w:fldChar w:fldCharType="begin"/>
        </w:r>
        <w:r w:rsidR="00EF57AA">
          <w:rPr>
            <w:noProof/>
          </w:rPr>
          <w:instrText xml:space="preserve"> PAGEREF _Toc316601421 \h </w:instrText>
        </w:r>
        <w:r>
          <w:rPr>
            <w:noProof/>
          </w:rPr>
        </w:r>
        <w:r>
          <w:rPr>
            <w:noProof/>
          </w:rPr>
          <w:fldChar w:fldCharType="separate"/>
        </w:r>
        <w:r w:rsidR="00EF57AA">
          <w:rPr>
            <w:noProof/>
          </w:rPr>
          <w:t>9</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Pr>
            <w:noProof/>
          </w:rPr>
          <w:fldChar w:fldCharType="begin"/>
        </w:r>
        <w:r w:rsidR="00EF57AA">
          <w:rPr>
            <w:noProof/>
          </w:rPr>
          <w:instrText xml:space="preserve"> PAGEREF _Toc316601422 \h </w:instrText>
        </w:r>
        <w:r>
          <w:rPr>
            <w:noProof/>
          </w:rPr>
        </w:r>
        <w:r>
          <w:rPr>
            <w:noProof/>
          </w:rPr>
          <w:fldChar w:fldCharType="separate"/>
        </w:r>
        <w:r w:rsidR="00EF57AA">
          <w:rPr>
            <w:noProof/>
          </w:rPr>
          <w:t>10</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Pr>
            <w:noProof/>
          </w:rPr>
          <w:fldChar w:fldCharType="begin"/>
        </w:r>
        <w:r w:rsidR="00EF57AA">
          <w:rPr>
            <w:noProof/>
          </w:rPr>
          <w:instrText xml:space="preserve"> PAGEREF _Toc316601423 \h </w:instrText>
        </w:r>
        <w:r>
          <w:rPr>
            <w:noProof/>
          </w:rPr>
        </w:r>
        <w:r>
          <w:rPr>
            <w:noProof/>
          </w:rPr>
          <w:fldChar w:fldCharType="separate"/>
        </w:r>
        <w:r w:rsidR="00EF57AA">
          <w:rPr>
            <w:noProof/>
          </w:rPr>
          <w:t>10</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Pr>
            <w:noProof/>
          </w:rPr>
          <w:fldChar w:fldCharType="begin"/>
        </w:r>
        <w:r w:rsidR="00EF57AA">
          <w:rPr>
            <w:noProof/>
          </w:rPr>
          <w:instrText xml:space="preserve"> PAGEREF _Toc316601424 \h </w:instrText>
        </w:r>
        <w:r>
          <w:rPr>
            <w:noProof/>
          </w:rPr>
        </w:r>
        <w:r>
          <w:rPr>
            <w:noProof/>
          </w:rPr>
          <w:fldChar w:fldCharType="separate"/>
        </w:r>
        <w:r w:rsidR="00EF57AA">
          <w:rPr>
            <w:noProof/>
          </w:rPr>
          <w:t>11</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Pr>
            <w:noProof/>
          </w:rPr>
          <w:fldChar w:fldCharType="begin"/>
        </w:r>
        <w:r w:rsidR="00EF57AA">
          <w:rPr>
            <w:noProof/>
          </w:rPr>
          <w:instrText xml:space="preserve"> PAGEREF _Toc316601425 \h </w:instrText>
        </w:r>
        <w:r>
          <w:rPr>
            <w:noProof/>
          </w:rPr>
        </w:r>
        <w:r>
          <w:rPr>
            <w:noProof/>
          </w:rPr>
          <w:fldChar w:fldCharType="separate"/>
        </w:r>
        <w:r w:rsidR="00EF57AA">
          <w:rPr>
            <w:noProof/>
          </w:rPr>
          <w:t>13</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Pr>
            <w:noProof/>
          </w:rPr>
          <w:fldChar w:fldCharType="begin"/>
        </w:r>
        <w:r w:rsidR="00EF57AA">
          <w:rPr>
            <w:noProof/>
          </w:rPr>
          <w:instrText xml:space="preserve"> PAGEREF _Toc316601426 \h </w:instrText>
        </w:r>
        <w:r>
          <w:rPr>
            <w:noProof/>
          </w:rPr>
        </w:r>
        <w:r>
          <w:rPr>
            <w:noProof/>
          </w:rPr>
          <w:fldChar w:fldCharType="separate"/>
        </w:r>
        <w:r w:rsidR="00EF57AA">
          <w:rPr>
            <w:noProof/>
          </w:rPr>
          <w:t>17</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Pr>
            <w:noProof/>
          </w:rPr>
          <w:fldChar w:fldCharType="begin"/>
        </w:r>
        <w:r w:rsidR="00EF57AA">
          <w:rPr>
            <w:noProof/>
          </w:rPr>
          <w:instrText xml:space="preserve"> PAGEREF _Toc316601427 \h </w:instrText>
        </w:r>
        <w:r>
          <w:rPr>
            <w:noProof/>
          </w:rPr>
        </w:r>
        <w:r>
          <w:rPr>
            <w:noProof/>
          </w:rPr>
          <w:fldChar w:fldCharType="separate"/>
        </w:r>
        <w:r w:rsidR="00EF57AA">
          <w:rPr>
            <w:noProof/>
          </w:rPr>
          <w:t>19</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Pr>
            <w:noProof/>
          </w:rPr>
          <w:fldChar w:fldCharType="begin"/>
        </w:r>
        <w:r w:rsidR="00EF57AA">
          <w:rPr>
            <w:noProof/>
          </w:rPr>
          <w:instrText xml:space="preserve"> PAGEREF _Toc316601428 \h </w:instrText>
        </w:r>
        <w:r>
          <w:rPr>
            <w:noProof/>
          </w:rPr>
        </w:r>
        <w:r>
          <w:rPr>
            <w:noProof/>
          </w:rPr>
          <w:fldChar w:fldCharType="separate"/>
        </w:r>
        <w:r w:rsidR="00EF57AA">
          <w:rPr>
            <w:noProof/>
          </w:rPr>
          <w:t>25</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Pr>
            <w:noProof/>
          </w:rPr>
          <w:fldChar w:fldCharType="begin"/>
        </w:r>
        <w:r w:rsidR="00EF57AA">
          <w:rPr>
            <w:noProof/>
          </w:rPr>
          <w:instrText xml:space="preserve"> PAGEREF _Toc316601429 \h </w:instrText>
        </w:r>
        <w:r>
          <w:rPr>
            <w:noProof/>
          </w:rPr>
        </w:r>
        <w:r>
          <w:rPr>
            <w:noProof/>
          </w:rPr>
          <w:fldChar w:fldCharType="separate"/>
        </w:r>
        <w:r w:rsidR="00EF57AA">
          <w:rPr>
            <w:noProof/>
          </w:rPr>
          <w:t>29</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Pr>
            <w:noProof/>
          </w:rPr>
          <w:fldChar w:fldCharType="begin"/>
        </w:r>
        <w:r w:rsidR="00EF57AA">
          <w:rPr>
            <w:noProof/>
          </w:rPr>
          <w:instrText xml:space="preserve"> PAGEREF _Toc316601430 \h </w:instrText>
        </w:r>
        <w:r>
          <w:rPr>
            <w:noProof/>
          </w:rPr>
        </w:r>
        <w:r>
          <w:rPr>
            <w:noProof/>
          </w:rPr>
          <w:fldChar w:fldCharType="separate"/>
        </w:r>
        <w:r w:rsidR="00EF57AA">
          <w:rPr>
            <w:noProof/>
          </w:rPr>
          <w:t>29</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Pr>
            <w:noProof/>
          </w:rPr>
          <w:fldChar w:fldCharType="begin"/>
        </w:r>
        <w:r w:rsidR="00EF57AA">
          <w:rPr>
            <w:noProof/>
          </w:rPr>
          <w:instrText xml:space="preserve"> PAGEREF _Toc316601431 \h </w:instrText>
        </w:r>
        <w:r>
          <w:rPr>
            <w:noProof/>
          </w:rPr>
        </w:r>
        <w:r>
          <w:rPr>
            <w:noProof/>
          </w:rPr>
          <w:fldChar w:fldCharType="separate"/>
        </w:r>
        <w:r w:rsidR="00EF57AA">
          <w:rPr>
            <w:noProof/>
          </w:rPr>
          <w:t>29</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Pr>
            <w:noProof/>
          </w:rPr>
          <w:fldChar w:fldCharType="begin"/>
        </w:r>
        <w:r w:rsidR="00EF57AA">
          <w:rPr>
            <w:noProof/>
          </w:rPr>
          <w:instrText xml:space="preserve"> PAGEREF _Toc316601432 \h </w:instrText>
        </w:r>
        <w:r>
          <w:rPr>
            <w:noProof/>
          </w:rPr>
        </w:r>
        <w:r>
          <w:rPr>
            <w:noProof/>
          </w:rPr>
          <w:fldChar w:fldCharType="separate"/>
        </w:r>
        <w:r w:rsidR="00EF57AA">
          <w:rPr>
            <w:noProof/>
          </w:rPr>
          <w:t>29</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Pr>
            <w:noProof/>
          </w:rPr>
          <w:fldChar w:fldCharType="begin"/>
        </w:r>
        <w:r w:rsidR="00EF57AA">
          <w:rPr>
            <w:noProof/>
          </w:rPr>
          <w:instrText xml:space="preserve"> PAGEREF _Toc316601433 \h </w:instrText>
        </w:r>
        <w:r>
          <w:rPr>
            <w:noProof/>
          </w:rPr>
        </w:r>
        <w:r>
          <w:rPr>
            <w:noProof/>
          </w:rPr>
          <w:fldChar w:fldCharType="separate"/>
        </w:r>
        <w:r w:rsidR="00EF57AA">
          <w:rPr>
            <w:noProof/>
          </w:rPr>
          <w:t>30</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Pr>
            <w:noProof/>
          </w:rPr>
          <w:fldChar w:fldCharType="begin"/>
        </w:r>
        <w:r w:rsidR="00EF57AA">
          <w:rPr>
            <w:noProof/>
          </w:rPr>
          <w:instrText xml:space="preserve"> PAGEREF _Toc316601434 \h </w:instrText>
        </w:r>
        <w:r>
          <w:rPr>
            <w:noProof/>
          </w:rPr>
        </w:r>
        <w:r>
          <w:rPr>
            <w:noProof/>
          </w:rPr>
          <w:fldChar w:fldCharType="separate"/>
        </w:r>
        <w:r w:rsidR="00EF57AA">
          <w:rPr>
            <w:noProof/>
          </w:rPr>
          <w:t>30</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Pr>
            <w:noProof/>
          </w:rPr>
          <w:fldChar w:fldCharType="begin"/>
        </w:r>
        <w:r w:rsidR="00EF57AA">
          <w:rPr>
            <w:noProof/>
          </w:rPr>
          <w:instrText xml:space="preserve"> PAGEREF _Toc316601435 \h </w:instrText>
        </w:r>
        <w:r>
          <w:rPr>
            <w:noProof/>
          </w:rPr>
        </w:r>
        <w:r>
          <w:rPr>
            <w:noProof/>
          </w:rPr>
          <w:fldChar w:fldCharType="separate"/>
        </w:r>
        <w:r w:rsidR="00EF57AA">
          <w:rPr>
            <w:noProof/>
          </w:rPr>
          <w:t>30</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Pr>
            <w:noProof/>
          </w:rPr>
          <w:fldChar w:fldCharType="begin"/>
        </w:r>
        <w:r w:rsidR="00EF57AA">
          <w:rPr>
            <w:noProof/>
          </w:rPr>
          <w:instrText xml:space="preserve"> PAGEREF _Toc316601436 \h </w:instrText>
        </w:r>
        <w:r>
          <w:rPr>
            <w:noProof/>
          </w:rPr>
        </w:r>
        <w:r>
          <w:rPr>
            <w:noProof/>
          </w:rPr>
          <w:fldChar w:fldCharType="separate"/>
        </w:r>
        <w:r w:rsidR="00EF57AA">
          <w:rPr>
            <w:noProof/>
          </w:rPr>
          <w:t>30</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Pr>
            <w:noProof/>
          </w:rPr>
          <w:fldChar w:fldCharType="begin"/>
        </w:r>
        <w:r w:rsidR="00EF57AA">
          <w:rPr>
            <w:noProof/>
          </w:rPr>
          <w:instrText xml:space="preserve"> PAGEREF _Toc316601437 \h </w:instrText>
        </w:r>
        <w:r>
          <w:rPr>
            <w:noProof/>
          </w:rPr>
        </w:r>
        <w:r>
          <w:rPr>
            <w:noProof/>
          </w:rPr>
          <w:fldChar w:fldCharType="separate"/>
        </w:r>
        <w:r w:rsidR="00EF57AA">
          <w:rPr>
            <w:noProof/>
          </w:rPr>
          <w:t>30</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Pr>
            <w:noProof/>
          </w:rPr>
          <w:fldChar w:fldCharType="begin"/>
        </w:r>
        <w:r w:rsidR="00EF57AA">
          <w:rPr>
            <w:noProof/>
          </w:rPr>
          <w:instrText xml:space="preserve"> PAGEREF _Toc316601438 \h </w:instrText>
        </w:r>
        <w:r>
          <w:rPr>
            <w:noProof/>
          </w:rPr>
        </w:r>
        <w:r>
          <w:rPr>
            <w:noProof/>
          </w:rPr>
          <w:fldChar w:fldCharType="separate"/>
        </w:r>
        <w:r w:rsidR="00EF57AA">
          <w:rPr>
            <w:noProof/>
          </w:rPr>
          <w:t>30</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Pr>
            <w:noProof/>
          </w:rPr>
          <w:fldChar w:fldCharType="begin"/>
        </w:r>
        <w:r w:rsidR="00EF57AA">
          <w:rPr>
            <w:noProof/>
          </w:rPr>
          <w:instrText xml:space="preserve"> PAGEREF _Toc316601439 \h </w:instrText>
        </w:r>
        <w:r>
          <w:rPr>
            <w:noProof/>
          </w:rPr>
        </w:r>
        <w:r>
          <w:rPr>
            <w:noProof/>
          </w:rPr>
          <w:fldChar w:fldCharType="separate"/>
        </w:r>
        <w:r w:rsidR="00EF57AA">
          <w:rPr>
            <w:noProof/>
          </w:rPr>
          <w:t>31</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Pr>
            <w:noProof/>
          </w:rPr>
          <w:fldChar w:fldCharType="begin"/>
        </w:r>
        <w:r w:rsidR="00EF57AA">
          <w:rPr>
            <w:noProof/>
          </w:rPr>
          <w:instrText xml:space="preserve"> PAGEREF _Toc316601440 \h </w:instrText>
        </w:r>
        <w:r>
          <w:rPr>
            <w:noProof/>
          </w:rPr>
        </w:r>
        <w:r>
          <w:rPr>
            <w:noProof/>
          </w:rPr>
          <w:fldChar w:fldCharType="separate"/>
        </w:r>
        <w:r w:rsidR="00EF57AA">
          <w:rPr>
            <w:noProof/>
          </w:rPr>
          <w:t>31</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Pr>
            <w:noProof/>
          </w:rPr>
          <w:fldChar w:fldCharType="begin"/>
        </w:r>
        <w:r w:rsidR="00EF57AA">
          <w:rPr>
            <w:noProof/>
          </w:rPr>
          <w:instrText xml:space="preserve"> PAGEREF _Toc316601441 \h </w:instrText>
        </w:r>
        <w:r>
          <w:rPr>
            <w:noProof/>
          </w:rPr>
        </w:r>
        <w:r>
          <w:rPr>
            <w:noProof/>
          </w:rPr>
          <w:fldChar w:fldCharType="separate"/>
        </w:r>
        <w:r w:rsidR="00EF57AA">
          <w:rPr>
            <w:noProof/>
          </w:rPr>
          <w:t>31</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Pr>
            <w:noProof/>
          </w:rPr>
          <w:fldChar w:fldCharType="begin"/>
        </w:r>
        <w:r w:rsidR="00EF57AA">
          <w:rPr>
            <w:noProof/>
          </w:rPr>
          <w:instrText xml:space="preserve"> PAGEREF _Toc316601442 \h </w:instrText>
        </w:r>
        <w:r>
          <w:rPr>
            <w:noProof/>
          </w:rPr>
        </w:r>
        <w:r>
          <w:rPr>
            <w:noProof/>
          </w:rPr>
          <w:fldChar w:fldCharType="separate"/>
        </w:r>
        <w:r w:rsidR="00EF57AA">
          <w:rPr>
            <w:noProof/>
          </w:rPr>
          <w:t>32</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Pr>
            <w:noProof/>
          </w:rPr>
          <w:fldChar w:fldCharType="begin"/>
        </w:r>
        <w:r w:rsidR="00EF57AA">
          <w:rPr>
            <w:noProof/>
          </w:rPr>
          <w:instrText xml:space="preserve"> PAGEREF _Toc316601443 \h </w:instrText>
        </w:r>
        <w:r>
          <w:rPr>
            <w:noProof/>
          </w:rPr>
        </w:r>
        <w:r>
          <w:rPr>
            <w:noProof/>
          </w:rPr>
          <w:fldChar w:fldCharType="separate"/>
        </w:r>
        <w:r w:rsidR="00EF57AA">
          <w:rPr>
            <w:noProof/>
          </w:rPr>
          <w:t>32</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Pr>
            <w:noProof/>
          </w:rPr>
          <w:fldChar w:fldCharType="begin"/>
        </w:r>
        <w:r w:rsidR="00EF57AA">
          <w:rPr>
            <w:noProof/>
          </w:rPr>
          <w:instrText xml:space="preserve"> PAGEREF _Toc316601444 \h </w:instrText>
        </w:r>
        <w:r>
          <w:rPr>
            <w:noProof/>
          </w:rPr>
        </w:r>
        <w:r>
          <w:rPr>
            <w:noProof/>
          </w:rPr>
          <w:fldChar w:fldCharType="separate"/>
        </w:r>
        <w:r w:rsidR="00EF57AA">
          <w:rPr>
            <w:noProof/>
          </w:rPr>
          <w:t>32</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Pr>
            <w:noProof/>
          </w:rPr>
          <w:fldChar w:fldCharType="begin"/>
        </w:r>
        <w:r w:rsidR="00EF57AA">
          <w:rPr>
            <w:noProof/>
          </w:rPr>
          <w:instrText xml:space="preserve"> PAGEREF _Toc316601445 \h </w:instrText>
        </w:r>
        <w:r>
          <w:rPr>
            <w:noProof/>
          </w:rPr>
        </w:r>
        <w:r>
          <w:rPr>
            <w:noProof/>
          </w:rPr>
          <w:fldChar w:fldCharType="separate"/>
        </w:r>
        <w:r w:rsidR="00EF57AA">
          <w:rPr>
            <w:noProof/>
          </w:rPr>
          <w:t>32</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Pr>
            <w:noProof/>
          </w:rPr>
          <w:fldChar w:fldCharType="begin"/>
        </w:r>
        <w:r w:rsidR="00EF57AA">
          <w:rPr>
            <w:noProof/>
          </w:rPr>
          <w:instrText xml:space="preserve"> PAGEREF _Toc316601446 \h </w:instrText>
        </w:r>
        <w:r>
          <w:rPr>
            <w:noProof/>
          </w:rPr>
        </w:r>
        <w:r>
          <w:rPr>
            <w:noProof/>
          </w:rPr>
          <w:fldChar w:fldCharType="separate"/>
        </w:r>
        <w:r w:rsidR="00EF57AA">
          <w:rPr>
            <w:noProof/>
          </w:rPr>
          <w:t>32</w:t>
        </w:r>
        <w:r>
          <w:rPr>
            <w:noProof/>
          </w:rPr>
          <w:fldChar w:fldCharType="end"/>
        </w:r>
      </w:hyperlink>
    </w:p>
    <w:p w:rsidR="00EF57AA" w:rsidRDefault="0091113B">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Pr>
            <w:noProof/>
          </w:rPr>
          <w:fldChar w:fldCharType="begin"/>
        </w:r>
        <w:r w:rsidR="00EF57AA">
          <w:rPr>
            <w:noProof/>
          </w:rPr>
          <w:instrText xml:space="preserve"> PAGEREF _Toc316601447 \h </w:instrText>
        </w:r>
        <w:r>
          <w:rPr>
            <w:noProof/>
          </w:rPr>
        </w:r>
        <w:r>
          <w:rPr>
            <w:noProof/>
          </w:rPr>
          <w:fldChar w:fldCharType="separate"/>
        </w:r>
        <w:r w:rsidR="00EF57AA">
          <w:rPr>
            <w:noProof/>
          </w:rPr>
          <w:t>33</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Pr>
            <w:noProof/>
          </w:rPr>
          <w:fldChar w:fldCharType="begin"/>
        </w:r>
        <w:r w:rsidR="00EF57AA">
          <w:rPr>
            <w:noProof/>
          </w:rPr>
          <w:instrText xml:space="preserve"> PAGEREF _Toc316601448 \h </w:instrText>
        </w:r>
        <w:r>
          <w:rPr>
            <w:noProof/>
          </w:rPr>
        </w:r>
        <w:r>
          <w:rPr>
            <w:noProof/>
          </w:rPr>
          <w:fldChar w:fldCharType="separate"/>
        </w:r>
        <w:r w:rsidR="00EF57AA">
          <w:rPr>
            <w:noProof/>
          </w:rPr>
          <w:t>34</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Pr>
            <w:noProof/>
          </w:rPr>
          <w:fldChar w:fldCharType="begin"/>
        </w:r>
        <w:r w:rsidR="00EF57AA">
          <w:rPr>
            <w:noProof/>
          </w:rPr>
          <w:instrText xml:space="preserve"> PAGEREF _Toc316601449 \h </w:instrText>
        </w:r>
        <w:r>
          <w:rPr>
            <w:noProof/>
          </w:rPr>
        </w:r>
        <w:r>
          <w:rPr>
            <w:noProof/>
          </w:rPr>
          <w:fldChar w:fldCharType="separate"/>
        </w:r>
        <w:r w:rsidR="00EF57AA">
          <w:rPr>
            <w:noProof/>
          </w:rPr>
          <w:t>34</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Pr>
            <w:noProof/>
          </w:rPr>
          <w:fldChar w:fldCharType="begin"/>
        </w:r>
        <w:r w:rsidR="00EF57AA">
          <w:rPr>
            <w:noProof/>
          </w:rPr>
          <w:instrText xml:space="preserve"> PAGEREF _Toc316601450 \h </w:instrText>
        </w:r>
        <w:r>
          <w:rPr>
            <w:noProof/>
          </w:rPr>
        </w:r>
        <w:r>
          <w:rPr>
            <w:noProof/>
          </w:rPr>
          <w:fldChar w:fldCharType="separate"/>
        </w:r>
        <w:r w:rsidR="00EF57AA">
          <w:rPr>
            <w:noProof/>
          </w:rPr>
          <w:t>34</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Pr>
            <w:noProof/>
          </w:rPr>
          <w:fldChar w:fldCharType="begin"/>
        </w:r>
        <w:r w:rsidR="00EF57AA">
          <w:rPr>
            <w:noProof/>
          </w:rPr>
          <w:instrText xml:space="preserve"> PAGEREF _Toc316601451 \h </w:instrText>
        </w:r>
        <w:r>
          <w:rPr>
            <w:noProof/>
          </w:rPr>
        </w:r>
        <w:r>
          <w:rPr>
            <w:noProof/>
          </w:rPr>
          <w:fldChar w:fldCharType="separate"/>
        </w:r>
        <w:r w:rsidR="00EF57AA">
          <w:rPr>
            <w:noProof/>
          </w:rPr>
          <w:t>35</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Pr>
            <w:noProof/>
          </w:rPr>
          <w:fldChar w:fldCharType="begin"/>
        </w:r>
        <w:r w:rsidR="00EF57AA">
          <w:rPr>
            <w:noProof/>
          </w:rPr>
          <w:instrText xml:space="preserve"> PAGEREF _Toc316601452 \h </w:instrText>
        </w:r>
        <w:r>
          <w:rPr>
            <w:noProof/>
          </w:rPr>
        </w:r>
        <w:r>
          <w:rPr>
            <w:noProof/>
          </w:rPr>
          <w:fldChar w:fldCharType="separate"/>
        </w:r>
        <w:r w:rsidR="00EF57AA">
          <w:rPr>
            <w:noProof/>
          </w:rPr>
          <w:t>35</w:t>
        </w:r>
        <w:r>
          <w:rPr>
            <w:noProof/>
          </w:rPr>
          <w:fldChar w:fldCharType="end"/>
        </w:r>
      </w:hyperlink>
    </w:p>
    <w:p w:rsidR="00EF57AA" w:rsidRDefault="0091113B">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Pr>
            <w:noProof/>
          </w:rPr>
          <w:fldChar w:fldCharType="begin"/>
        </w:r>
        <w:r w:rsidR="00EF57AA">
          <w:rPr>
            <w:noProof/>
          </w:rPr>
          <w:instrText xml:space="preserve"> PAGEREF _Toc316601453 \h </w:instrText>
        </w:r>
        <w:r>
          <w:rPr>
            <w:noProof/>
          </w:rPr>
        </w:r>
        <w:r>
          <w:rPr>
            <w:noProof/>
          </w:rPr>
          <w:fldChar w:fldCharType="separate"/>
        </w:r>
        <w:r w:rsidR="00EF57AA">
          <w:rPr>
            <w:noProof/>
          </w:rPr>
          <w:t>35</w:t>
        </w:r>
        <w:r>
          <w:rPr>
            <w:noProof/>
          </w:rPr>
          <w:fldChar w:fldCharType="end"/>
        </w:r>
      </w:hyperlink>
    </w:p>
    <w:p w:rsidR="00EF57AA" w:rsidRDefault="0091113B">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Pr>
            <w:noProof/>
          </w:rPr>
          <w:fldChar w:fldCharType="begin"/>
        </w:r>
        <w:r w:rsidR="00EF57AA">
          <w:rPr>
            <w:noProof/>
          </w:rPr>
          <w:instrText xml:space="preserve"> PAGEREF _Toc316601454 \h </w:instrText>
        </w:r>
        <w:r>
          <w:rPr>
            <w:noProof/>
          </w:rPr>
        </w:r>
        <w:r>
          <w:rPr>
            <w:noProof/>
          </w:rPr>
          <w:fldChar w:fldCharType="separate"/>
        </w:r>
        <w:r w:rsidR="00EF57AA">
          <w:rPr>
            <w:noProof/>
          </w:rPr>
          <w:t>35</w:t>
        </w:r>
        <w:r>
          <w:rPr>
            <w:noProof/>
          </w:rPr>
          <w:fldChar w:fldCharType="end"/>
        </w:r>
      </w:hyperlink>
    </w:p>
    <w:p w:rsidR="00EF57AA" w:rsidRDefault="0091113B">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Pr>
            <w:noProof/>
          </w:rPr>
          <w:fldChar w:fldCharType="begin"/>
        </w:r>
        <w:r w:rsidR="00EF57AA">
          <w:rPr>
            <w:noProof/>
          </w:rPr>
          <w:instrText xml:space="preserve"> PAGEREF _Toc316601455 \h </w:instrText>
        </w:r>
        <w:r>
          <w:rPr>
            <w:noProof/>
          </w:rPr>
        </w:r>
        <w:r>
          <w:rPr>
            <w:noProof/>
          </w:rPr>
          <w:fldChar w:fldCharType="separate"/>
        </w:r>
        <w:r w:rsidR="00EF57AA">
          <w:rPr>
            <w:noProof/>
          </w:rPr>
          <w:t>37</w:t>
        </w:r>
        <w:r>
          <w:rPr>
            <w:noProof/>
          </w:rPr>
          <w:fldChar w:fldCharType="end"/>
        </w:r>
      </w:hyperlink>
    </w:p>
    <w:p w:rsidR="00EF57AA" w:rsidRDefault="0091113B">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Pr>
            <w:noProof/>
          </w:rPr>
          <w:fldChar w:fldCharType="begin"/>
        </w:r>
        <w:r w:rsidR="00EF57AA">
          <w:rPr>
            <w:noProof/>
          </w:rPr>
          <w:instrText xml:space="preserve"> PAGEREF _Toc316601456 \h </w:instrText>
        </w:r>
        <w:r>
          <w:rPr>
            <w:noProof/>
          </w:rPr>
        </w:r>
        <w:r>
          <w:rPr>
            <w:noProof/>
          </w:rPr>
          <w:fldChar w:fldCharType="separate"/>
        </w:r>
        <w:r w:rsidR="00EF57AA">
          <w:rPr>
            <w:noProof/>
          </w:rPr>
          <w:t>37</w:t>
        </w:r>
        <w:r>
          <w:rPr>
            <w:noProof/>
          </w:rPr>
          <w:fldChar w:fldCharType="end"/>
        </w:r>
      </w:hyperlink>
    </w:p>
    <w:p w:rsidR="00EF57AA" w:rsidRDefault="0091113B">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Pr>
            <w:noProof/>
          </w:rPr>
          <w:fldChar w:fldCharType="begin"/>
        </w:r>
        <w:r w:rsidR="00EF57AA">
          <w:rPr>
            <w:noProof/>
          </w:rPr>
          <w:instrText xml:space="preserve"> PAGEREF _Toc316601457 \h </w:instrText>
        </w:r>
        <w:r>
          <w:rPr>
            <w:noProof/>
          </w:rPr>
        </w:r>
        <w:r>
          <w:rPr>
            <w:noProof/>
          </w:rPr>
          <w:fldChar w:fldCharType="separate"/>
        </w:r>
        <w:r w:rsidR="00EF57AA">
          <w:rPr>
            <w:noProof/>
          </w:rPr>
          <w:t>38</w:t>
        </w:r>
        <w:r>
          <w:rPr>
            <w:noProof/>
          </w:rPr>
          <w:fldChar w:fldCharType="end"/>
        </w:r>
      </w:hyperlink>
    </w:p>
    <w:p w:rsidR="0067410F" w:rsidRPr="00876370" w:rsidRDefault="0091113B"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2"/>
          <w:footerReference w:type="default" r:id="rId13"/>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commentRangeEnd w:id="1"/>
      <w:r w:rsidR="00E214F6">
        <w:rPr>
          <w:rStyle w:val="CommentReference"/>
        </w:rPr>
        <w:commentReference w:id="1"/>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2" w:name="_Toc316601411"/>
      <w:r w:rsidRPr="001E6E1C">
        <w:rPr>
          <w:rFonts w:ascii="Times New Roman" w:hAnsi="Times New Roman" w:cs="Times New Roman"/>
          <w:sz w:val="24"/>
          <w:szCs w:val="24"/>
        </w:rPr>
        <w:t>Introduction</w:t>
      </w:r>
      <w:bookmarkEnd w:id="2"/>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2"/>
      <w:r w:rsidRPr="001E6E1C">
        <w:rPr>
          <w:rFonts w:ascii="Times New Roman" w:hAnsi="Times New Roman" w:cs="Times New Roman"/>
          <w:sz w:val="24"/>
          <w:szCs w:val="24"/>
        </w:rPr>
        <w:t>Purpose</w:t>
      </w:r>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4" w:name="_Toc316601413"/>
      <w:r w:rsidRPr="001E6E1C">
        <w:rPr>
          <w:rFonts w:ascii="Times New Roman" w:hAnsi="Times New Roman" w:cs="Times New Roman"/>
          <w:sz w:val="24"/>
          <w:szCs w:val="24"/>
        </w:rPr>
        <w:t>Scope</w:t>
      </w:r>
      <w:bookmarkEnd w:id="4"/>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5" w:name="_Toc316601414"/>
      <w:r w:rsidRPr="001E6E1C">
        <w:rPr>
          <w:rFonts w:ascii="Times New Roman" w:hAnsi="Times New Roman" w:cs="Times New Roman"/>
          <w:sz w:val="24"/>
          <w:szCs w:val="24"/>
        </w:rPr>
        <w:t>References</w:t>
      </w:r>
      <w:bookmarkEnd w:id="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E94B05">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 xml:space="preserve">Document </w:t>
            </w:r>
            <w:r w:rsidR="00E94B05">
              <w:rPr>
                <w:rFonts w:ascii="Times New Roman" w:hAnsi="Times New Roman" w:cs="Times New Roman"/>
                <w:b/>
                <w:bCs/>
                <w:sz w:val="24"/>
                <w:szCs w:val="24"/>
              </w:rPr>
              <w:t>Name</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6" w:name="_MON_1399198963"/>
        <w:bookmarkEnd w:id="6"/>
        <w:tc>
          <w:tcPr>
            <w:tcW w:w="1896" w:type="dxa"/>
          </w:tcPr>
          <w:p w:rsidR="0067410F" w:rsidRPr="005D5DFA" w:rsidRDefault="00E94B05" w:rsidP="001E6E1C">
            <w:pPr>
              <w:snapToGrid w:val="0"/>
              <w:rPr>
                <w:rFonts w:ascii="Times New Roman" w:hAnsi="Times New Roman" w:cs="Times New Roman"/>
                <w:sz w:val="24"/>
                <w:szCs w:val="24"/>
              </w:rPr>
            </w:pPr>
            <w:r w:rsidRPr="0091113B">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Word.Document.8" ShapeID="_x0000_i1025" DrawAspect="Icon" ObjectID="_1399220418" r:id="rId15">
                  <o:FieldCodes>\s</o:FieldCodes>
                </o:OLEObject>
              </w:object>
            </w: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7" w:name="_MON_1399199031"/>
        <w:bookmarkEnd w:id="7"/>
        <w:tc>
          <w:tcPr>
            <w:tcW w:w="1896" w:type="dxa"/>
          </w:tcPr>
          <w:p w:rsidR="00B32F08" w:rsidRPr="005D5DFA" w:rsidRDefault="00E94B05" w:rsidP="001E6E1C">
            <w:pPr>
              <w:snapToGrid w:val="0"/>
              <w:rPr>
                <w:rFonts w:ascii="Times New Roman" w:hAnsi="Times New Roman" w:cs="Times New Roman"/>
                <w:sz w:val="24"/>
                <w:szCs w:val="24"/>
              </w:rPr>
            </w:pPr>
            <w:r w:rsidRPr="0091113B">
              <w:rPr>
                <w:rFonts w:ascii="Times New Roman" w:hAnsi="Times New Roman" w:cs="Times New Roman"/>
                <w:sz w:val="24"/>
                <w:szCs w:val="24"/>
              </w:rPr>
              <w:object w:dxaOrig="1550" w:dyaOrig="991">
                <v:shape id="_x0000_i1026" type="#_x0000_t75" style="width:77.25pt;height:49.5pt" o:ole="">
                  <v:imagedata r:id="rId16" o:title=""/>
                </v:shape>
                <o:OLEObject Type="Embed" ProgID="Word.Document.12" ShapeID="_x0000_i1026" DrawAspect="Icon" ObjectID="_1399220419" r:id="rId17">
                  <o:FieldCodes>\s</o:FieldCodes>
                </o:OLEObject>
              </w:object>
            </w:r>
          </w:p>
        </w:tc>
      </w:tr>
      <w:tr w:rsidR="004217EC" w:rsidRPr="005D5DFA" w:rsidTr="00562860">
        <w:tc>
          <w:tcPr>
            <w:tcW w:w="672" w:type="dxa"/>
          </w:tcPr>
          <w:p w:rsidR="004217EC" w:rsidRPr="005D5DFA"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Default="004217EC"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Risk Management Plan</w:t>
            </w:r>
          </w:p>
        </w:tc>
        <w:tc>
          <w:tcPr>
            <w:tcW w:w="3228" w:type="dxa"/>
          </w:tcPr>
          <w:p w:rsidR="004217EC"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process for manage risk</w:t>
            </w:r>
          </w:p>
        </w:tc>
        <w:tc>
          <w:tcPr>
            <w:tcW w:w="1136" w:type="dxa"/>
          </w:tcPr>
          <w:p w:rsidR="004217EC"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8" w:name="_MON_1399199189"/>
        <w:bookmarkEnd w:id="8"/>
        <w:tc>
          <w:tcPr>
            <w:tcW w:w="1896" w:type="dxa"/>
          </w:tcPr>
          <w:p w:rsidR="004217EC" w:rsidRPr="005D5DFA" w:rsidRDefault="00E94B05" w:rsidP="001E6E1C">
            <w:pPr>
              <w:snapToGrid w:val="0"/>
              <w:rPr>
                <w:rFonts w:ascii="Times New Roman" w:hAnsi="Times New Roman" w:cs="Times New Roman"/>
                <w:sz w:val="24"/>
                <w:szCs w:val="24"/>
              </w:rPr>
            </w:pPr>
            <w:r w:rsidRPr="0091113B">
              <w:rPr>
                <w:rFonts w:ascii="Times New Roman" w:hAnsi="Times New Roman" w:cs="Times New Roman"/>
                <w:sz w:val="24"/>
                <w:szCs w:val="24"/>
              </w:rPr>
              <w:object w:dxaOrig="1550" w:dyaOrig="991">
                <v:shape id="_x0000_i1027" type="#_x0000_t75" style="width:77.25pt;height:49.5pt" o:ole="">
                  <v:imagedata r:id="rId18" o:title=""/>
                </v:shape>
                <o:OLEObject Type="Embed" ProgID="Word.Document.12" ShapeID="_x0000_i1027" DrawAspect="Icon" ObjectID="_1399220420" r:id="rId19">
                  <o:FieldCodes>\s</o:FieldCodes>
                </o:OLEObject>
              </w:object>
            </w: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9" w:name="_Toc316601415"/>
      <w:r w:rsidRPr="001E6E1C">
        <w:rPr>
          <w:rFonts w:ascii="Times New Roman" w:hAnsi="Times New Roman" w:cs="Times New Roman"/>
          <w:sz w:val="24"/>
          <w:szCs w:val="24"/>
        </w:rPr>
        <w:t>Definitions, Acronyms and Abbreviations</w:t>
      </w:r>
      <w:bookmarkEnd w:id="9"/>
    </w:p>
    <w:tbl>
      <w:tblPr>
        <w:tblW w:w="9484" w:type="dxa"/>
        <w:tblInd w:w="-106" w:type="dxa"/>
        <w:tblLayout w:type="fixed"/>
        <w:tblLook w:val="000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E94B05">
        <w:tc>
          <w:tcPr>
            <w:tcW w:w="3168" w:type="dxa"/>
            <w:tcBorders>
              <w:left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562860">
        <w:tc>
          <w:tcPr>
            <w:tcW w:w="3168" w:type="dxa"/>
            <w:tcBorders>
              <w:left w:val="single" w:sz="4" w:space="0" w:color="000000"/>
              <w:bottom w:val="single" w:sz="4" w:space="0" w:color="000000"/>
            </w:tcBorders>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Borders>
              <w:left w:val="single" w:sz="4" w:space="0" w:color="000000"/>
              <w:bottom w:val="single" w:sz="4" w:space="0" w:color="000000"/>
              <w:right w:val="single" w:sz="4" w:space="0" w:color="000000"/>
            </w:tcBorders>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bl>
    <w:p w:rsid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10" w:name="_Toc316601416"/>
      <w:r w:rsidRPr="001E6E1C">
        <w:rPr>
          <w:rFonts w:ascii="Times New Roman" w:hAnsi="Times New Roman" w:cs="Times New Roman"/>
          <w:sz w:val="24"/>
          <w:szCs w:val="24"/>
        </w:rPr>
        <w:lastRenderedPageBreak/>
        <w:t>Project Overview</w:t>
      </w:r>
      <w:bookmarkEnd w:id="10"/>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1" w:name="_Toc316601417"/>
      <w:r w:rsidRPr="001E6E1C">
        <w:rPr>
          <w:rFonts w:ascii="Times New Roman" w:hAnsi="Times New Roman" w:cs="Times New Roman"/>
          <w:sz w:val="24"/>
          <w:szCs w:val="24"/>
        </w:rPr>
        <w:t>Purpose</w:t>
      </w:r>
      <w:bookmarkEnd w:id="11"/>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forthe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2" w:name="_Toc316601418"/>
      <w:r w:rsidRPr="00770D62">
        <w:rPr>
          <w:rFonts w:ascii="Times New Roman" w:hAnsi="Times New Roman" w:cs="Times New Roman"/>
          <w:sz w:val="24"/>
          <w:szCs w:val="24"/>
        </w:rPr>
        <w:t>Scope</w:t>
      </w:r>
      <w:bookmarkEnd w:id="12"/>
    </w:p>
    <w:p w:rsidR="00562860" w:rsidRDefault="00562860" w:rsidP="00562860">
      <w:pPr>
        <w:spacing w:after="0"/>
        <w:rPr>
          <w:rFonts w:ascii="Times New Roman" w:hAnsi="Times New Roman" w:cs="Times New Roman"/>
          <w:sz w:val="24"/>
        </w:rPr>
      </w:pPr>
      <w:commentRangeStart w:id="13"/>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commentRangeEnd w:id="13"/>
      <w:r w:rsidR="00B57215">
        <w:rPr>
          <w:rStyle w:val="CommentReference"/>
          <w:rFonts w:ascii="Arial" w:hAnsi="Arial" w:cs="Arial"/>
          <w:lang w:eastAsia="ar-SA"/>
        </w:rPr>
        <w:commentReference w:id="13"/>
      </w:r>
    </w:p>
    <w:p w:rsidR="00562860" w:rsidRPr="00562860" w:rsidRDefault="00562860" w:rsidP="00562860">
      <w:pPr>
        <w:spacing w:after="0"/>
        <w:rPr>
          <w:rFonts w:ascii="Times New Roman" w:hAnsi="Times New Roman" w:cs="Times New Roman"/>
          <w:sz w:val="24"/>
        </w:rPr>
      </w:pPr>
    </w:p>
    <w:commentRangeStart w:id="14"/>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28" type="#_x0000_t75" style="width:504.75pt;height:292.5pt" o:ole="">
            <v:imagedata r:id="rId20" o:title=""/>
          </v:shape>
          <o:OLEObject Type="Embed" ProgID="Visio.Drawing.11" ShapeID="_x0000_i1028" DrawAspect="Content" ObjectID="_1399220421" r:id="rId21"/>
        </w:object>
      </w:r>
      <w:commentRangeEnd w:id="14"/>
      <w:r w:rsidR="00463484">
        <w:rPr>
          <w:rStyle w:val="CommentReference"/>
          <w:rFonts w:ascii="Arial" w:hAnsi="Arial" w:cs="Arial"/>
          <w:lang w:eastAsia="ar-SA"/>
        </w:rPr>
        <w:commentReference w:id="14"/>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10"/>
        <w:gridCol w:w="2340"/>
        <w:gridCol w:w="4770"/>
        <w:gridCol w:w="1080"/>
      </w:tblGrid>
      <w:tr w:rsidR="00562860" w:rsidRPr="00AB4B01" w:rsidTr="00A169E7">
        <w:trPr>
          <w:cnfStyle w:val="100000000000"/>
        </w:trPr>
        <w:tc>
          <w:tcPr>
            <w:cnfStyle w:val="00100000000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rPr>
                <w:rFonts w:ascii="Times New Roman" w:hAnsi="Times New Roman" w:cs="Times New Roman"/>
                <w:sz w:val="24"/>
              </w:rPr>
            </w:pPr>
            <w:r>
              <w:rPr>
                <w:rFonts w:ascii="Times New Roman" w:hAnsi="Times New Roman" w:cs="Times New Roman"/>
                <w:sz w:val="24"/>
              </w:rPr>
              <w:t>This feature is responsible forc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trPr>
        <w:tc>
          <w:tcPr>
            <w:cnfStyle w:val="00100000000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rPr>
                <w:rFonts w:ascii="Times New Roman" w:hAnsi="Times New Roman" w:cs="Times New Roman"/>
                <w:sz w:val="24"/>
              </w:rPr>
            </w:pPr>
            <w:r>
              <w:rPr>
                <w:rFonts w:ascii="Times New Roman" w:hAnsi="Times New Roman" w:cs="Times New Roman"/>
                <w:sz w:val="24"/>
              </w:rPr>
              <w:t>This feature is responsible forg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trPr>
        <w:tc>
          <w:tcPr>
            <w:cnfStyle w:val="00100000000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trPr>
        <w:tc>
          <w:tcPr>
            <w:cnfStyle w:val="001000000000"/>
            <w:tcW w:w="1410" w:type="dxa"/>
          </w:tcPr>
          <w:p w:rsidR="0024342D" w:rsidRPr="00AB4B01" w:rsidRDefault="0024342D" w:rsidP="00B57215">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B57215">
            <w:pPr>
              <w:spacing w:after="0"/>
              <w:cnfStyle w:val="00000010000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B57215">
            <w:pPr>
              <w:spacing w:after="0"/>
              <w:jc w:val="both"/>
              <w:cnfStyle w:val="00000010000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B57215">
            <w:pPr>
              <w:spacing w:after="0"/>
              <w:jc w:val="both"/>
              <w:cnfStyle w:val="000000100000"/>
              <w:rPr>
                <w:rFonts w:ascii="Times New Roman" w:hAnsi="Times New Roman" w:cs="Times New Roman"/>
                <w:b/>
                <w:i/>
                <w:sz w:val="24"/>
              </w:rPr>
            </w:pPr>
          </w:p>
        </w:tc>
        <w:tc>
          <w:tcPr>
            <w:tcW w:w="1080" w:type="dxa"/>
          </w:tcPr>
          <w:p w:rsidR="0024342D" w:rsidRDefault="0024342D" w:rsidP="00562860">
            <w:pPr>
              <w:spacing w:after="0"/>
              <w:jc w:val="center"/>
              <w:cnfStyle w:val="00000010000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15" w:name="OLE_LINK4"/>
      <w:bookmarkStart w:id="16" w:name="OLE_LINK5"/>
      <w:bookmarkStart w:id="17" w:name="_Toc316601419"/>
      <w:r w:rsidRPr="001E6E1C">
        <w:rPr>
          <w:rFonts w:ascii="Times New Roman" w:hAnsi="Times New Roman" w:cs="Times New Roman"/>
          <w:sz w:val="24"/>
          <w:szCs w:val="24"/>
        </w:rPr>
        <w:lastRenderedPageBreak/>
        <w:t>Deliverables</w:t>
      </w:r>
      <w:bookmarkEnd w:id="15"/>
      <w:bookmarkEnd w:id="16"/>
      <w:bookmarkEnd w:id="17"/>
    </w:p>
    <w:tbl>
      <w:tblPr>
        <w:tblStyle w:val="TableGrid"/>
        <w:tblW w:w="0" w:type="auto"/>
        <w:tblInd w:w="-72" w:type="dxa"/>
        <w:tblLook w:val="04A0"/>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commentRangeStart w:id="18"/>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commentRangeEnd w:id="18"/>
        <w:tc>
          <w:tcPr>
            <w:tcW w:w="1686" w:type="dxa"/>
          </w:tcPr>
          <w:p w:rsidR="00304439" w:rsidRDefault="00CC2F29" w:rsidP="00562860">
            <w:pPr>
              <w:pStyle w:val="infoblue"/>
              <w:snapToGrid w:val="0"/>
              <w:spacing w:before="0" w:after="0"/>
              <w:ind w:left="0"/>
              <w:jc w:val="center"/>
              <w:rPr>
                <w:rFonts w:ascii="Times New Roman" w:hAnsi="Times New Roman" w:cs="Times New Roman"/>
                <w:i w:val="0"/>
                <w:iCs w:val="0"/>
                <w:color w:val="auto"/>
                <w:sz w:val="24"/>
                <w:szCs w:val="24"/>
              </w:rPr>
            </w:pPr>
            <w:r>
              <w:rPr>
                <w:rStyle w:val="CommentReference"/>
                <w:i w:val="0"/>
                <w:iCs w:val="0"/>
                <w:color w:val="auto"/>
              </w:rPr>
              <w:commentReference w:id="18"/>
            </w: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9" w:name="_Toc316601420"/>
      <w:r w:rsidRPr="001E6E1C">
        <w:rPr>
          <w:rFonts w:ascii="Times New Roman" w:hAnsi="Times New Roman" w:cs="Times New Roman"/>
          <w:sz w:val="24"/>
          <w:szCs w:val="24"/>
        </w:rPr>
        <w:t>Constraints</w:t>
      </w:r>
      <w:bookmarkEnd w:id="19"/>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Tet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20" w:name="_Toc316601421"/>
      <w:commentRangeStart w:id="21"/>
      <w:r w:rsidRPr="001E6E1C">
        <w:rPr>
          <w:rFonts w:ascii="Times New Roman" w:hAnsi="Times New Roman" w:cs="Times New Roman"/>
          <w:sz w:val="24"/>
          <w:szCs w:val="24"/>
        </w:rPr>
        <w:t>Assumptions</w:t>
      </w:r>
      <w:bookmarkEnd w:id="20"/>
      <w:commentRangeEnd w:id="21"/>
      <w:r w:rsidR="0073432B">
        <w:rPr>
          <w:rStyle w:val="CommentReference"/>
          <w:b w:val="0"/>
          <w:bCs w:val="0"/>
        </w:rPr>
        <w:commentReference w:id="21"/>
      </w:r>
    </w:p>
    <w:tbl>
      <w:tblPr>
        <w:tblW w:w="0" w:type="auto"/>
        <w:tblInd w:w="-106" w:type="dxa"/>
        <w:tblLayout w:type="fixed"/>
        <w:tblLook w:val="000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commentRangeStart w:id="22"/>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 xml:space="preserve">nt will </w:t>
            </w:r>
            <w:r w:rsidR="00CC2F29">
              <w:rPr>
                <w:rFonts w:ascii="Times New Roman" w:hAnsi="Times New Roman" w:cs="Times New Roman"/>
                <w:i w:val="0"/>
                <w:iCs w:val="0"/>
                <w:color w:val="auto"/>
                <w:sz w:val="24"/>
                <w:szCs w:val="24"/>
              </w:rPr>
              <w:t xml:space="preserve">be </w:t>
            </w:r>
            <w:r w:rsidR="004E2F68">
              <w:rPr>
                <w:rFonts w:ascii="Times New Roman" w:hAnsi="Times New Roman" w:cs="Times New Roman"/>
                <w:i w:val="0"/>
                <w:iCs w:val="0"/>
                <w:color w:val="auto"/>
                <w:sz w:val="24"/>
                <w:szCs w:val="24"/>
              </w:rPr>
              <w:t>finish</w:t>
            </w:r>
            <w:r w:rsidR="00CC2F29">
              <w:rPr>
                <w:rFonts w:ascii="Times New Roman" w:hAnsi="Times New Roman" w:cs="Times New Roman"/>
                <w:i w:val="0"/>
                <w:iCs w:val="0"/>
                <w:color w:val="auto"/>
                <w:sz w:val="24"/>
                <w:szCs w:val="24"/>
              </w:rPr>
              <w:t>ed</w:t>
            </w:r>
            <w:r w:rsidR="004E2F68">
              <w:rPr>
                <w:rFonts w:ascii="Times New Roman" w:hAnsi="Times New Roman" w:cs="Times New Roman"/>
                <w:i w:val="0"/>
                <w:iCs w:val="0"/>
                <w:color w:val="auto"/>
                <w:sz w:val="24"/>
                <w:szCs w:val="24"/>
              </w:rPr>
              <w:t xml:space="preserve"> approximately 50 day</w:t>
            </w:r>
            <w:r w:rsidR="00CC2F29">
              <w:rPr>
                <w:rFonts w:ascii="Times New Roman" w:hAnsi="Times New Roman" w:cs="Times New Roman"/>
                <w:i w:val="0"/>
                <w:iCs w:val="0"/>
                <w:color w:val="auto"/>
                <w:sz w:val="24"/>
                <w:szCs w:val="24"/>
              </w:rPr>
              <w:t>s</w:t>
            </w:r>
            <w:r w:rsidR="004E2F68">
              <w:rPr>
                <w:rFonts w:ascii="Times New Roman" w:hAnsi="Times New Roman" w:cs="Times New Roman"/>
                <w:i w:val="0"/>
                <w:iCs w:val="0"/>
                <w:color w:val="auto"/>
                <w:sz w:val="24"/>
                <w:szCs w:val="24"/>
              </w:rPr>
              <w:t xml:space="preserve"> a</w:t>
            </w:r>
            <w:r>
              <w:rPr>
                <w:rFonts w:ascii="Times New Roman" w:hAnsi="Times New Roman" w:cs="Times New Roman"/>
                <w:i w:val="0"/>
                <w:iCs w:val="0"/>
                <w:color w:val="auto"/>
                <w:sz w:val="24"/>
                <w:szCs w:val="24"/>
              </w:rPr>
              <w:t xml:space="preserve">nd approach on contract between customer and the people </w:t>
            </w:r>
            <w:r>
              <w:rPr>
                <w:rFonts w:ascii="Times New Roman" w:hAnsi="Times New Roman" w:cs="Times New Roman"/>
                <w:i w:val="0"/>
                <w:iCs w:val="0"/>
                <w:color w:val="auto"/>
                <w:sz w:val="24"/>
                <w:szCs w:val="24"/>
              </w:rPr>
              <w:lastRenderedPageBreak/>
              <w:t>get requirement.</w:t>
            </w:r>
            <w:commentRangeEnd w:id="22"/>
            <w:r w:rsidR="0073432B">
              <w:rPr>
                <w:rStyle w:val="CommentReference"/>
                <w:i w:val="0"/>
                <w:iCs w:val="0"/>
                <w:color w:val="auto"/>
              </w:rPr>
              <w:commentReference w:id="22"/>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lastRenderedPageBreak/>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Architecture Driver Document (ADD) </w:t>
            </w:r>
            <w:commentRangeStart w:id="23"/>
            <w:r>
              <w:rPr>
                <w:rFonts w:ascii="Times New Roman" w:hAnsi="Times New Roman" w:cs="Times New Roman"/>
                <w:i w:val="0"/>
                <w:iCs w:val="0"/>
                <w:color w:val="auto"/>
                <w:sz w:val="24"/>
                <w:szCs w:val="24"/>
              </w:rPr>
              <w:t xml:space="preserve">must be reviewed </w:t>
            </w:r>
            <w:commentRangeEnd w:id="23"/>
            <w:r w:rsidR="0073432B">
              <w:rPr>
                <w:rStyle w:val="CommentReference"/>
                <w:i w:val="0"/>
                <w:iCs w:val="0"/>
                <w:color w:val="auto"/>
              </w:rPr>
              <w:commentReference w:id="23"/>
            </w:r>
            <w:r>
              <w:rPr>
                <w:rFonts w:ascii="Times New Roman" w:hAnsi="Times New Roman" w:cs="Times New Roman"/>
                <w:i w:val="0"/>
                <w:iCs w:val="0"/>
                <w:color w:val="auto"/>
                <w:sz w:val="24"/>
                <w:szCs w:val="24"/>
              </w:rPr>
              <w:t>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24" w:name="OLE_LINK2"/>
            <w:bookmarkStart w:id="25" w:name="OLE_LINK3"/>
            <w:r>
              <w:rPr>
                <w:rFonts w:ascii="Times New Roman" w:hAnsi="Times New Roman" w:cs="Times New Roman"/>
                <w:i w:val="0"/>
                <w:color w:val="auto"/>
                <w:sz w:val="24"/>
                <w:szCs w:val="24"/>
              </w:rPr>
              <w:t xml:space="preserve">Architecture Design </w:t>
            </w:r>
            <w:bookmarkEnd w:id="24"/>
            <w:bookmarkEnd w:id="25"/>
            <w:r>
              <w:rPr>
                <w:rFonts w:ascii="Times New Roman" w:hAnsi="Times New Roman" w:cs="Times New Roman"/>
                <w:i w:val="0"/>
                <w:color w:val="auto"/>
                <w:sz w:val="24"/>
                <w:szCs w:val="24"/>
              </w:rPr>
              <w:t xml:space="preserve">document </w:t>
            </w:r>
            <w:commentRangeStart w:id="26"/>
            <w:r>
              <w:rPr>
                <w:rFonts w:ascii="Times New Roman" w:hAnsi="Times New Roman" w:cs="Times New Roman"/>
                <w:i w:val="0"/>
                <w:color w:val="auto"/>
                <w:sz w:val="24"/>
                <w:szCs w:val="24"/>
              </w:rPr>
              <w:t>must be reviewed</w:t>
            </w:r>
            <w:commentRangeEnd w:id="26"/>
            <w:r w:rsidR="0073432B">
              <w:rPr>
                <w:rStyle w:val="CommentReference"/>
                <w:i w:val="0"/>
                <w:iCs w:val="0"/>
                <w:color w:val="auto"/>
              </w:rPr>
              <w:commentReference w:id="26"/>
            </w:r>
            <w:r>
              <w:rPr>
                <w:rFonts w:ascii="Times New Roman" w:hAnsi="Times New Roman" w:cs="Times New Roman"/>
                <w:i w:val="0"/>
                <w:color w:val="auto"/>
                <w:sz w:val="24"/>
                <w:szCs w:val="24"/>
              </w:rPr>
              <w:t xml:space="preserve">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27" w:name="_Toc316601422"/>
      <w:r w:rsidRPr="001E6E1C">
        <w:rPr>
          <w:rFonts w:ascii="Times New Roman" w:hAnsi="Times New Roman" w:cs="Times New Roman"/>
          <w:sz w:val="24"/>
          <w:szCs w:val="24"/>
        </w:rPr>
        <w:t>Project Processes</w:t>
      </w:r>
      <w:bookmarkEnd w:id="27"/>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28" w:name="_Toc316601423"/>
      <w:r w:rsidRPr="009748C6">
        <w:rPr>
          <w:rFonts w:ascii="Times New Roman" w:hAnsi="Times New Roman" w:cs="Times New Roman"/>
          <w:sz w:val="24"/>
          <w:szCs w:val="24"/>
        </w:rPr>
        <w:t>Development process</w:t>
      </w:r>
      <w:bookmarkEnd w:id="28"/>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 xml:space="preserve">ddress these issues and provide a more comprehensive design processthat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6411BA" w:rsidRDefault="000B7DF4" w:rsidP="00CD047F">
      <w:pPr>
        <w:ind w:left="-1260"/>
      </w:pPr>
      <w:r>
        <w:object w:dxaOrig="21154" w:dyaOrig="16104">
          <v:shape id="_x0000_i1029" type="#_x0000_t75" style="width:580.5pt;height:628.5pt" o:ole="">
            <v:imagedata r:id="rId22" o:title=""/>
          </v:shape>
          <o:OLEObject Type="Embed" ProgID="Visio.Drawing.11" ShapeID="_x0000_i1029" DrawAspect="Content" ObjectID="_1399220422" r:id="rId23"/>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w:t>
      </w:r>
      <w:r w:rsidR="0024342D">
        <w:rPr>
          <w:rFonts w:ascii="Times New Roman" w:hAnsi="Times New Roman" w:cs="Times New Roman"/>
          <w:noProof/>
          <w:sz w:val="24"/>
          <w:szCs w:val="24"/>
        </w:rPr>
        <w:t xml:space="preserve"> 2</w:t>
      </w:r>
      <w:r w:rsidRPr="00686256">
        <w:rPr>
          <w:rFonts w:ascii="Times New Roman" w:hAnsi="Times New Roman" w:cs="Times New Roman"/>
          <w:noProof/>
          <w:sz w:val="24"/>
          <w:szCs w:val="24"/>
        </w:rPr>
        <w:t xml:space="preserv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29"/>
            <w:r w:rsidRPr="00595B07">
              <w:rPr>
                <w:rFonts w:ascii="Times New Roman" w:hAnsi="Times New Roman" w:cs="Times New Roman"/>
                <w:noProof/>
                <w:sz w:val="24"/>
                <w:szCs w:val="24"/>
              </w:rPr>
              <w:t>Chief Scientist</w:t>
            </w:r>
            <w:commentRangeEnd w:id="29"/>
            <w:r w:rsidR="009F1FF4">
              <w:rPr>
                <w:rStyle w:val="CommentReference"/>
                <w:rFonts w:ascii="Arial" w:hAnsi="Arial" w:cs="Arial"/>
                <w:lang w:eastAsia="ar-SA"/>
              </w:rPr>
              <w:commentReference w:id="29"/>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30"/>
            <w:r w:rsidRPr="00595B07">
              <w:rPr>
                <w:rFonts w:ascii="Times New Roman" w:hAnsi="Times New Roman" w:cs="Times New Roman"/>
                <w:noProof/>
                <w:sz w:val="24"/>
                <w:szCs w:val="24"/>
              </w:rPr>
              <w:t>Production Engineers</w:t>
            </w:r>
            <w:commentRangeEnd w:id="30"/>
            <w:r w:rsidR="009F1FF4">
              <w:rPr>
                <w:rStyle w:val="CommentReference"/>
                <w:rFonts w:ascii="Arial" w:hAnsi="Arial" w:cs="Arial"/>
                <w:lang w:eastAsia="ar-SA"/>
              </w:rPr>
              <w:commentReference w:id="30"/>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commentRangeStart w:id="31"/>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324E2E">
        <w:rPr>
          <w:rFonts w:ascii="Times New Roman" w:hAnsi="Times New Roman" w:cs="Times New Roman"/>
          <w:b/>
          <w:sz w:val="24"/>
          <w:szCs w:val="24"/>
        </w:rPr>
        <w:t>in ACDM Stage 1, 2</w:t>
      </w:r>
      <w:commentRangeEnd w:id="31"/>
      <w:r w:rsidR="00B57215">
        <w:rPr>
          <w:rStyle w:val="CommentReference"/>
          <w:rFonts w:ascii="Arial" w:hAnsi="Arial" w:cs="Arial"/>
          <w:lang w:eastAsia="ar-SA"/>
        </w:rPr>
        <w:commentReference w:id="31"/>
      </w:r>
    </w:p>
    <w:p w:rsidR="00D01D30" w:rsidRDefault="00D01D30" w:rsidP="00770D62">
      <w:pPr>
        <w:rPr>
          <w:rFonts w:ascii="Times New Roman" w:hAnsi="Times New Roman" w:cs="Times New Roman"/>
          <w:sz w:val="28"/>
          <w:szCs w:val="28"/>
        </w:rPr>
      </w:pPr>
    </w:p>
    <w:tbl>
      <w:tblPr>
        <w:tblW w:w="9005" w:type="dxa"/>
        <w:tblInd w:w="103" w:type="dxa"/>
        <w:tblLook w:val="04A0"/>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(ConsOpt)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project team will continuously verify and validate ConsOpt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create ConsOpt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Review and fix bugs to complete ConsOpt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However, if anything happens, we must roll back to stage one and make it clear with ConsOpt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2" w:name="_Toc316601425"/>
      <w:r>
        <w:rPr>
          <w:rFonts w:ascii="Times New Roman" w:hAnsi="Times New Roman" w:cs="Times New Roman"/>
          <w:sz w:val="24"/>
          <w:szCs w:val="24"/>
        </w:rPr>
        <w:t>Architecture Process</w:t>
      </w:r>
      <w:bookmarkEnd w:id="32"/>
    </w:p>
    <w:p w:rsidR="002E11C4" w:rsidRDefault="002E11C4" w:rsidP="00D47E3A">
      <w:pPr>
        <w:rPr>
          <w:lang w:eastAsia="ar-SA"/>
        </w:rPr>
      </w:pPr>
    </w:p>
    <w:p w:rsidR="002E11C4" w:rsidRDefault="002E11C4" w:rsidP="00D47E3A">
      <w:pPr>
        <w:rPr>
          <w:lang w:eastAsia="ar-SA"/>
        </w:rPr>
      </w:pPr>
    </w:p>
    <w:tbl>
      <w:tblPr>
        <w:tblStyle w:val="TableGrid"/>
        <w:tblW w:w="10172" w:type="dxa"/>
        <w:tblLook w:val="04A0"/>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3" w:name="_Toc316601426"/>
      <w:r>
        <w:rPr>
          <w:rFonts w:ascii="Times New Roman" w:hAnsi="Times New Roman" w:cs="Times New Roman"/>
          <w:sz w:val="24"/>
          <w:szCs w:val="24"/>
        </w:rPr>
        <w:t>Detail Design Process</w:t>
      </w:r>
      <w:bookmarkEnd w:id="33"/>
    </w:p>
    <w:p w:rsidR="00846A1C" w:rsidRDefault="0091113B" w:rsidP="008050A0">
      <w:pPr>
        <w:ind w:left="360" w:firstLine="720"/>
        <w:rPr>
          <w:lang w:eastAsia="ar-SA"/>
        </w:rPr>
      </w:pPr>
      <w:r>
        <w:rPr>
          <w:lang w:eastAsia="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 o:spid="_x0000_s1055" type="#_x0000_t67" style="position:absolute;left:0;text-align:left;margin-left:171.75pt;margin-top:256.1pt;width:35.25pt;height:22.15pt;rotation:180;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" adj="10800" fillcolor="#8064a2 [3207]" strokecolor="white [3201]" strokeweight="3pt">
            <v:shadow on="t" color="black" opacity="24903f" origin=",.5" offset="0,.55556mm"/>
          </v:shape>
        </w:pict>
      </w:r>
      <w:r>
        <w:rPr>
          <w:lang w:eastAsia="ar-SA"/>
        </w:rPr>
        <w:pict>
          <v:shapetype id="_x0000_t202" coordsize="21600,21600" o:spt="202" path="m,l,21600r21600,l21600,xe">
            <v:stroke joinstyle="miter"/>
            <v:path gradientshapeok="t" o:connecttype="rect"/>
          </v:shapetype>
          <v:shape id="TextBox 9" o:spid="_x0000_s1053" type="#_x0000_t202" style="position:absolute;left:0;text-align:left;margin-left:51.75pt;margin-top:256.1pt;width:129.75pt;height:25.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" filled="f" stroked="f">
            <v:textbox style="mso-fit-shape-to-text:t">
              <w:txbxContent>
                <w:p w:rsidR="008050A0" w:rsidRDefault="008050A0" w:rsidP="008050A0">
                  <w:pPr>
                    <w:pStyle w:val="NormalWeb"/>
                    <w:spacing w:before="0" w:beforeAutospacing="0" w:after="0" w:afterAutospacing="0"/>
                  </w:pPr>
                  <w:r w:rsidRPr="008050A0">
                    <w:rPr>
                      <w:b/>
                      <w:bCs/>
                      <w:color w:val="000000" w:themeColor="text1"/>
                      <w:kern w:val="24"/>
                      <w:sz w:val="32"/>
                      <w:szCs w:val="32"/>
                    </w:rPr>
                    <w:t>Re-Detail Design</w:t>
                  </w:r>
                </w:p>
              </w:txbxContent>
            </v:textbox>
          </v:shape>
        </w:pict>
      </w:r>
      <w:r>
        <w:rPr>
          <w:lang w:eastAsia="ar-SA"/>
        </w:rPr>
        <w:pict>
          <v:shape id="TextBox 2" o:spid="_x0000_s1054" type="#_x0000_t202" style="position:absolute;left:0;text-align:left;margin-left:333pt;margin-top:49.1pt;width:108pt;height:25.6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" filled="f" stroked="f">
            <v:textbox style="mso-fit-shape-to-text:t">
              <w:txbxContent>
                <w:p w:rsidR="008050A0" w:rsidRDefault="008050A0" w:rsidP="008050A0">
                  <w:pPr>
                    <w:pStyle w:val="NormalWeb"/>
                    <w:spacing w:before="0" w:beforeAutospacing="0" w:after="0" w:afterAutospacing="0"/>
                  </w:pPr>
                  <w:r w:rsidRPr="008050A0">
                    <w:rPr>
                      <w:b/>
                      <w:bCs/>
                      <w:color w:val="000000" w:themeColor="text1"/>
                      <w:kern w:val="24"/>
                      <w:sz w:val="32"/>
                      <w:szCs w:val="32"/>
                    </w:rPr>
                    <w:t>Re-Collection</w:t>
                  </w:r>
                </w:p>
              </w:txbxContent>
            </v:textbox>
          </v:shape>
        </w:pict>
      </w:r>
      <w:r>
        <w:rPr>
          <w:lang w:eastAsia="ar-SA"/>
        </w:rPr>
        <w:pict>
          <v:shape id="Down Arrow 1" o:spid="_x0000_s1056" type="#_x0000_t67" style="position:absolute;left:0;text-align:left;margin-left:297pt;margin-top:49.1pt;width:36pt;height:24pt;rotation:180;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" adj="10800" fillcolor="#4bacc6 [3208]" strokecolor="white [3201]" strokeweight="3pt">
            <v:shadow on="t" color="black" opacity="24903f" origin=",.5" offset="0,.55556mm"/>
          </v:shape>
        </w:pict>
      </w:r>
      <w:bookmarkStart w:id="34" w:name="_GoBack"/>
      <w:r w:rsidR="008050A0" w:rsidRPr="008050A0">
        <w:rPr>
          <w:noProof/>
        </w:rPr>
        <w:drawing>
          <wp:inline distT="0" distB="0" distL="0" distR="0">
            <wp:extent cx="4838700" cy="4064000"/>
            <wp:effectExtent l="76200" t="19050" r="76200" b="508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bookmarkEnd w:id="34"/>
    </w:p>
    <w:p w:rsidR="0024342D" w:rsidRPr="0024342D" w:rsidRDefault="0024342D" w:rsidP="0024342D">
      <w:pPr>
        <w:ind w:firstLine="360"/>
        <w:jc w:val="center"/>
        <w:rPr>
          <w:rFonts w:ascii="Times New Roman" w:hAnsi="Times New Roman" w:cs="Times New Roman"/>
          <w:sz w:val="24"/>
          <w:szCs w:val="24"/>
          <w:lang w:eastAsia="ar-SA"/>
        </w:rPr>
      </w:pPr>
      <w:r w:rsidRPr="0024342D">
        <w:rPr>
          <w:rFonts w:ascii="Times New Roman" w:hAnsi="Times New Roman" w:cs="Times New Roman"/>
          <w:sz w:val="24"/>
          <w:szCs w:val="24"/>
        </w:rPr>
        <w:t>Figure 3:</w:t>
      </w:r>
      <w:r>
        <w:rPr>
          <w:rFonts w:ascii="Times New Roman" w:hAnsi="Times New Roman" w:cs="Times New Roman"/>
          <w:sz w:val="24"/>
          <w:szCs w:val="24"/>
        </w:rPr>
        <w:t xml:space="preserve"> Detail design process</w:t>
      </w:r>
    </w:p>
    <w:tbl>
      <w:tblPr>
        <w:tblStyle w:val="TableGrid"/>
        <w:tblW w:w="10172" w:type="dxa"/>
        <w:tblLook w:val="04A0"/>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sz w:val="24"/>
                <w:szCs w:val="24"/>
              </w:rPr>
            </w:pPr>
            <w:r>
              <w:rPr>
                <w:rFonts w:ascii="Times New Roman" w:hAnsi="Times New Roman" w:cs="Times New Roman"/>
                <w:b/>
                <w:sz w:val="24"/>
                <w:szCs w:val="24"/>
              </w:rPr>
              <w:t>DEFINITION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sz w:val="24"/>
                <w:szCs w:val="24"/>
              </w:rPr>
            </w:pPr>
            <w:r>
              <w:rPr>
                <w:rFonts w:ascii="Times New Roman" w:hAnsi="Times New Roman" w:cs="Times New Roman"/>
                <w:b/>
                <w:sz w:val="24"/>
                <w:szCs w:val="24"/>
              </w:rPr>
              <w:t>ANALYSIS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35" w:name="_Hlk316970744"/>
            <w:r>
              <w:rPr>
                <w:rFonts w:ascii="Times New Roman" w:hAnsi="Times New Roman" w:cs="Times New Roman"/>
                <w:sz w:val="24"/>
                <w:szCs w:val="24"/>
              </w:rPr>
              <w:t xml:space="preserve"> The complexity function specification </w:t>
            </w:r>
            <w:bookmarkEnd w:id="35"/>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A7C55"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w:t>
            </w:r>
            <w:r w:rsidR="0032535B">
              <w:rPr>
                <w:rFonts w:ascii="Times New Roman" w:hAnsi="Times New Roman" w:cs="Times New Roman"/>
                <w:b/>
                <w:color w:val="FFFFFF" w:themeColor="background1"/>
                <w:sz w:val="24"/>
                <w:szCs w:val="24"/>
              </w:rPr>
              <w:t>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 xml:space="preserve">Tool </w:t>
            </w:r>
            <w:r>
              <w:rPr>
                <w:rFonts w:ascii="Times New Roman" w:eastAsia="AGaramondPro-Regular" w:hAnsi="Times New Roman" w:cs="Times New Roman"/>
                <w:i/>
                <w:sz w:val="24"/>
                <w:szCs w:val="24"/>
              </w:rPr>
              <w:lastRenderedPageBreak/>
              <w:t>&amp;Technique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F022B8">
        <w:tc>
          <w:tcPr>
            <w:tcW w:w="1636"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17365D" w:themeFill="text2" w:themeFillShade="BF"/>
            <w:hideMark/>
          </w:tcPr>
          <w:p w:rsidR="004C0FC6" w:rsidRDefault="0032535B"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6" w:name="_Toc316601427"/>
      <w:r>
        <w:rPr>
          <w:rFonts w:ascii="Times New Roman" w:hAnsi="Times New Roman" w:cs="Times New Roman"/>
          <w:sz w:val="24"/>
          <w:szCs w:val="24"/>
        </w:rPr>
        <w:t>Testing Process</w:t>
      </w:r>
      <w:bookmarkEnd w:id="36"/>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extent cx="4276725" cy="1847850"/>
            <wp:effectExtent l="76200" t="0" r="66675"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87FAA" w:rsidRPr="0024342D" w:rsidRDefault="0024342D" w:rsidP="0024342D">
      <w:pPr>
        <w:pStyle w:val="ListParagraph"/>
        <w:shd w:val="clear" w:color="auto" w:fill="FFFFFF" w:themeFill="background1"/>
        <w:jc w:val="center"/>
        <w:rPr>
          <w:rFonts w:ascii="Times New Roman" w:hAnsi="Times New Roman" w:cs="Times New Roman"/>
          <w:sz w:val="24"/>
          <w:szCs w:val="24"/>
        </w:rPr>
      </w:pPr>
      <w:r w:rsidRPr="0024342D">
        <w:rPr>
          <w:rFonts w:ascii="Times New Roman" w:hAnsi="Times New Roman" w:cs="Times New Roman"/>
          <w:sz w:val="24"/>
          <w:szCs w:val="24"/>
        </w:rPr>
        <w:t>Figure 4: Testing process</w:t>
      </w: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lastRenderedPageBreak/>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F022B8">
        <w:trPr>
          <w:trHeight w:val="315"/>
        </w:trPr>
        <w:tc>
          <w:tcPr>
            <w:tcW w:w="2440"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auto" w:fill="17365D" w:themeFill="text2" w:themeFillShade="BF"/>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7" w:name="_Toc316601429"/>
      <w:r w:rsidRPr="001E6E1C">
        <w:rPr>
          <w:rFonts w:ascii="Times New Roman" w:hAnsi="Times New Roman" w:cs="Times New Roman"/>
          <w:sz w:val="24"/>
          <w:szCs w:val="24"/>
        </w:rPr>
        <w:t>Project Quality Plan</w:t>
      </w:r>
      <w:bookmarkEnd w:id="37"/>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30"/>
      <w:r w:rsidRPr="007C41B5">
        <w:rPr>
          <w:rFonts w:ascii="Times New Roman" w:hAnsi="Times New Roman" w:cs="Times New Roman"/>
          <w:sz w:val="24"/>
          <w:szCs w:val="24"/>
        </w:rPr>
        <w:t>Acceptance Criteria</w:t>
      </w:r>
      <w:bookmarkEnd w:id="38"/>
    </w:p>
    <w:tbl>
      <w:tblPr>
        <w:tblW w:w="9005" w:type="dxa"/>
        <w:tblInd w:w="108" w:type="dxa"/>
        <w:tblLayout w:type="fixed"/>
        <w:tblLook w:val="000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commentRangeStart w:id="39"/>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commentRangeEnd w:id="39"/>
        <w:tc>
          <w:tcPr>
            <w:tcW w:w="5040" w:type="dxa"/>
            <w:tcBorders>
              <w:left w:val="single" w:sz="4" w:space="0" w:color="000000"/>
              <w:bottom w:val="single" w:sz="4" w:space="0" w:color="000000"/>
            </w:tcBorders>
          </w:tcPr>
          <w:p w:rsidR="0067410F" w:rsidRPr="00F435C6" w:rsidRDefault="00DC4ED5" w:rsidP="001E6E1C">
            <w:pPr>
              <w:snapToGrid w:val="0"/>
              <w:rPr>
                <w:rFonts w:ascii="Times New Roman" w:hAnsi="Times New Roman" w:cs="Times New Roman"/>
                <w:sz w:val="24"/>
                <w:szCs w:val="24"/>
              </w:rPr>
            </w:pPr>
            <w:r>
              <w:rPr>
                <w:rStyle w:val="CommentReference"/>
                <w:rFonts w:ascii="Arial" w:hAnsi="Arial" w:cs="Arial"/>
                <w:lang w:eastAsia="ar-SA"/>
              </w:rPr>
              <w:commentReference w:id="39"/>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31"/>
      <w:r w:rsidRPr="001E6E1C">
        <w:rPr>
          <w:rFonts w:ascii="Times New Roman" w:hAnsi="Times New Roman" w:cs="Times New Roman"/>
          <w:sz w:val="24"/>
          <w:szCs w:val="24"/>
        </w:rPr>
        <w:t>Quality &amp; Process Performance Objectives</w:t>
      </w:r>
      <w:bookmarkEnd w:id="40"/>
    </w:p>
    <w:tbl>
      <w:tblPr>
        <w:tblStyle w:val="TableGrid"/>
        <w:tblW w:w="0" w:type="auto"/>
        <w:tblInd w:w="108" w:type="dxa"/>
        <w:tblLook w:val="04A0"/>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41" w:name="_Toc316601432"/>
      <w:commentRangeStart w:id="42"/>
      <w:r w:rsidRPr="001E6E1C">
        <w:rPr>
          <w:rFonts w:ascii="Times New Roman" w:hAnsi="Times New Roman" w:cs="Times New Roman"/>
          <w:sz w:val="24"/>
          <w:szCs w:val="24"/>
        </w:rPr>
        <w:t>Project Estimation</w:t>
      </w:r>
      <w:bookmarkEnd w:id="41"/>
      <w:commentRangeEnd w:id="42"/>
      <w:r w:rsidR="00DC4ED5">
        <w:rPr>
          <w:rStyle w:val="CommentReference"/>
          <w:b w:val="0"/>
          <w:bCs w:val="0"/>
        </w:rPr>
        <w:commentReference w:id="42"/>
      </w:r>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F585C" w:rsidRPr="001E6E1C" w:rsidRDefault="0067410F" w:rsidP="00DC4ED5">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3" w:name="_Toc316601433"/>
      <w:r w:rsidRPr="001E6E1C">
        <w:rPr>
          <w:rFonts w:ascii="Times New Roman" w:hAnsi="Times New Roman" w:cs="Times New Roman"/>
          <w:sz w:val="24"/>
          <w:szCs w:val="24"/>
        </w:rPr>
        <w:t>Project Resource Plan</w:t>
      </w:r>
      <w:bookmarkEnd w:id="43"/>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34"/>
      <w:r w:rsidRPr="00263AD9">
        <w:rPr>
          <w:rFonts w:ascii="Times New Roman" w:hAnsi="Times New Roman" w:cs="Times New Roman"/>
          <w:sz w:val="24"/>
          <w:szCs w:val="24"/>
        </w:rPr>
        <w:t>Human Resource</w:t>
      </w:r>
      <w:bookmarkEnd w:id="44"/>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commentRangeStart w:id="45"/>
      <w:r>
        <w:rPr>
          <w:rFonts w:ascii="Times New Roman" w:hAnsi="Times New Roman" w:cs="Times New Roman"/>
          <w:sz w:val="24"/>
          <w:szCs w:val="24"/>
          <w:lang w:eastAsia="ar-SA"/>
        </w:rPr>
        <w:t>Resource</w:t>
      </w:r>
      <w:commentRangeEnd w:id="45"/>
      <w:r w:rsidR="00DC4ED5">
        <w:rPr>
          <w:rStyle w:val="CommentReference"/>
          <w:rFonts w:ascii="Arial" w:hAnsi="Arial" w:cs="Arial"/>
          <w:lang w:eastAsia="ar-SA"/>
        </w:rPr>
        <w:commentReference w:id="45"/>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46" w:name="_Toc316601435"/>
      <w:r w:rsidRPr="00263AD9">
        <w:rPr>
          <w:rFonts w:ascii="Times New Roman" w:hAnsi="Times New Roman" w:cs="Times New Roman"/>
        </w:rPr>
        <w:t>Project Organization Chart</w:t>
      </w:r>
      <w:bookmarkEnd w:id="46"/>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95250" t="0" r="984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tbl>
      <w:tblPr>
        <w:tblStyle w:val="TableGrid"/>
        <w:tblW w:w="0" w:type="auto"/>
        <w:tblLook w:val="04A0"/>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w:t>
            </w:r>
            <w:r>
              <w:rPr>
                <w:rFonts w:ascii="Times New Roman" w:hAnsi="Times New Roman" w:cs="Times New Roman"/>
                <w:sz w:val="24"/>
                <w:szCs w:val="24"/>
                <w:lang w:eastAsia="en-US"/>
              </w:rPr>
              <w:lastRenderedPageBreak/>
              <w:t xml:space="preserve">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7" w:name="_Toc316601436"/>
      <w:r w:rsidRPr="00263AD9">
        <w:rPr>
          <w:rFonts w:ascii="Times New Roman" w:hAnsi="Times New Roman" w:cs="Times New Roman"/>
        </w:rPr>
        <w:t>Knowledge</w:t>
      </w:r>
      <w:bookmarkEnd w:id="47"/>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8" w:name="_Toc316601437"/>
      <w:commentRangeStart w:id="49"/>
      <w:r w:rsidRPr="00263AD9">
        <w:rPr>
          <w:rFonts w:ascii="Times New Roman" w:hAnsi="Times New Roman" w:cs="Times New Roman"/>
        </w:rPr>
        <w:t>Skill</w:t>
      </w:r>
      <w:bookmarkEnd w:id="48"/>
      <w:commentRangeEnd w:id="49"/>
      <w:r w:rsidR="00DC4ED5">
        <w:rPr>
          <w:rStyle w:val="CommentReference"/>
          <w:b w:val="0"/>
          <w:bCs w:val="0"/>
        </w:rPr>
        <w:commentReference w:id="49"/>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50" w:name="_Toc316601438"/>
      <w:r w:rsidRPr="00263AD9">
        <w:rPr>
          <w:rFonts w:ascii="Times New Roman" w:hAnsi="Times New Roman" w:cs="Times New Roman"/>
        </w:rPr>
        <w:t>Staffing</w:t>
      </w:r>
      <w:bookmarkEnd w:id="50"/>
    </w:p>
    <w:p w:rsidR="0067410F" w:rsidRPr="00263AD9" w:rsidRDefault="0067410F" w:rsidP="007B4D50">
      <w:pPr>
        <w:numPr>
          <w:ilvl w:val="0"/>
          <w:numId w:val="22"/>
        </w:numPr>
        <w:rPr>
          <w:rFonts w:ascii="Times New Roman" w:hAnsi="Times New Roman" w:cs="Times New Roman"/>
          <w:color w:val="555555"/>
          <w:sz w:val="24"/>
          <w:szCs w:val="24"/>
        </w:rPr>
      </w:pPr>
      <w:commentRangeStart w:id="51"/>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commentRangeEnd w:id="51"/>
      <w:r w:rsidR="00FE3E39">
        <w:rPr>
          <w:rStyle w:val="CommentReference"/>
          <w:rFonts w:ascii="Arial" w:hAnsi="Arial" w:cs="Arial"/>
          <w:lang w:eastAsia="ar-SA"/>
        </w:rPr>
        <w:commentReference w:id="51"/>
      </w:r>
    </w:p>
    <w:p w:rsidR="0067410F" w:rsidRPr="00263AD9" w:rsidRDefault="0067410F" w:rsidP="007B4D50">
      <w:pPr>
        <w:numPr>
          <w:ilvl w:val="0"/>
          <w:numId w:val="22"/>
        </w:numPr>
        <w:rPr>
          <w:rFonts w:ascii="Times New Roman" w:hAnsi="Times New Roman" w:cs="Times New Roman"/>
          <w:b/>
          <w:bCs/>
          <w:sz w:val="24"/>
          <w:szCs w:val="24"/>
          <w:lang w:eastAsia="ar-SA"/>
        </w:rPr>
      </w:pPr>
      <w:commentRangeStart w:id="52"/>
      <w:r w:rsidRPr="00263AD9">
        <w:rPr>
          <w:rFonts w:ascii="Times New Roman" w:hAnsi="Times New Roman" w:cs="Times New Roman"/>
          <w:sz w:val="24"/>
          <w:szCs w:val="24"/>
        </w:rPr>
        <w:lastRenderedPageBreak/>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commentRangeEnd w:id="52"/>
      <w:r w:rsidR="00FE3E39">
        <w:rPr>
          <w:rStyle w:val="CommentReference"/>
          <w:rFonts w:ascii="Arial" w:hAnsi="Arial" w:cs="Arial"/>
          <w:lang w:eastAsia="ar-SA"/>
        </w:rPr>
        <w:commentReference w:id="52"/>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commentRangeStart w:id="53"/>
            <w:r w:rsidRPr="00F435C6">
              <w:rPr>
                <w:rFonts w:ascii="Times New Roman" w:hAnsi="Times New Roman" w:cs="Times New Roman"/>
                <w:i w:val="0"/>
                <w:iCs w:val="0"/>
                <w:color w:val="auto"/>
                <w:sz w:val="24"/>
                <w:szCs w:val="24"/>
              </w:rPr>
              <w:t>HuỳnhThịHồngNhung</w:t>
            </w:r>
            <w:commentRangeEnd w:id="53"/>
            <w:r w:rsidR="004A7C55">
              <w:rPr>
                <w:rStyle w:val="CommentReference"/>
                <w:i w:val="0"/>
                <w:iCs w:val="0"/>
                <w:color w:val="auto"/>
              </w:rPr>
              <w:commentReference w:id="53"/>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54" w:name="_Toc316601439"/>
      <w:r w:rsidRPr="001E6E1C">
        <w:t>Training Needs</w:t>
      </w:r>
      <w:bookmarkEnd w:id="54"/>
    </w:p>
    <w:p w:rsidR="0067410F" w:rsidRPr="0018513A" w:rsidRDefault="0067410F" w:rsidP="0018513A">
      <w:pPr>
        <w:rPr>
          <w:lang w:eastAsia="ar-SA"/>
        </w:rPr>
      </w:pPr>
      <w:commentRangeStart w:id="55"/>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commentRangeEnd w:id="55"/>
      <w:r w:rsidR="00FE3E39">
        <w:rPr>
          <w:rStyle w:val="CommentReference"/>
          <w:i w:val="0"/>
          <w:iCs w:val="0"/>
          <w:color w:val="auto"/>
        </w:rPr>
        <w:commentReference w:id="55"/>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6" w:name="_Toc316601440"/>
      <w:r w:rsidRPr="001E6E1C">
        <w:rPr>
          <w:rFonts w:ascii="Times New Roman" w:hAnsi="Times New Roman" w:cs="Times New Roman"/>
          <w:sz w:val="24"/>
          <w:szCs w:val="24"/>
        </w:rPr>
        <w:t>Project Schedule</w:t>
      </w:r>
      <w:bookmarkEnd w:id="56"/>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57" w:name="_Toc316601441"/>
      <w:r w:rsidRPr="001E6E1C">
        <w:rPr>
          <w:rFonts w:ascii="Times New Roman" w:hAnsi="Times New Roman" w:cs="Times New Roman"/>
          <w:sz w:val="24"/>
          <w:szCs w:val="24"/>
        </w:rPr>
        <w:t>Phases / Iterations</w:t>
      </w:r>
      <w:bookmarkEnd w:id="57"/>
    </w:p>
    <w:tbl>
      <w:tblPr>
        <w:tblW w:w="8728" w:type="dxa"/>
        <w:tblInd w:w="-106" w:type="dxa"/>
        <w:tblLayout w:type="fixed"/>
        <w:tblLook w:val="000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commentRangeStart w:id="58"/>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commentRangeEnd w:id="58"/>
            <w:r w:rsidR="00FE3E39">
              <w:rPr>
                <w:rStyle w:val="CommentReference"/>
                <w:i w:val="0"/>
                <w:iCs w:val="0"/>
                <w:color w:val="auto"/>
              </w:rPr>
              <w:commentReference w:id="58"/>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59" w:name="OLE_LINK1"/>
      <w:bookmarkStart w:id="60" w:name="_Toc316601442"/>
      <w:r w:rsidRPr="001E6E1C">
        <w:rPr>
          <w:rFonts w:ascii="Times New Roman" w:hAnsi="Times New Roman" w:cs="Times New Roman"/>
          <w:sz w:val="24"/>
          <w:szCs w:val="24"/>
        </w:rPr>
        <w:lastRenderedPageBreak/>
        <w:t>Milestones</w:t>
      </w:r>
      <w:bookmarkEnd w:id="59"/>
      <w:bookmarkEnd w:id="60"/>
    </w:p>
    <w:p w:rsidR="0067410F" w:rsidRPr="00F435C6" w:rsidRDefault="0067410F" w:rsidP="001E6E1C">
      <w:pPr>
        <w:pStyle w:val="infoblue"/>
        <w:ind w:left="0"/>
        <w:rPr>
          <w:rFonts w:ascii="Times New Roman" w:hAnsi="Times New Roman" w:cs="Times New Roman"/>
          <w:color w:val="auto"/>
          <w:sz w:val="24"/>
          <w:szCs w:val="24"/>
        </w:rPr>
      </w:pPr>
      <w:commentRangeStart w:id="61"/>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commentRangeEnd w:id="61"/>
      <w:r w:rsidR="00FE3E39">
        <w:rPr>
          <w:rStyle w:val="CommentReference"/>
          <w:i w:val="0"/>
          <w:iCs w:val="0"/>
          <w:color w:val="auto"/>
        </w:rPr>
        <w:commentReference w:id="61"/>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commentRangeStart w:id="62"/>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commentRangeEnd w:id="62"/>
            <w:r w:rsidR="00FE3E39">
              <w:rPr>
                <w:rStyle w:val="CommentReference"/>
                <w:i w:val="0"/>
                <w:iCs w:val="0"/>
                <w:color w:val="auto"/>
              </w:rPr>
              <w:commentReference w:id="62"/>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63" w:name="_Toc316601443"/>
      <w:r w:rsidRPr="001E6E1C">
        <w:rPr>
          <w:rFonts w:ascii="Times New Roman" w:hAnsi="Times New Roman" w:cs="Times New Roman"/>
          <w:sz w:val="24"/>
          <w:szCs w:val="24"/>
        </w:rPr>
        <w:t>Detailed Schedule</w:t>
      </w:r>
      <w:bookmarkEnd w:id="63"/>
    </w:p>
    <w:p w:rsidR="0067410F" w:rsidRPr="00F435C6" w:rsidRDefault="0067410F" w:rsidP="001E6E1C">
      <w:pPr>
        <w:pStyle w:val="infoblue"/>
        <w:ind w:left="0"/>
        <w:rPr>
          <w:rFonts w:ascii="Times New Roman" w:hAnsi="Times New Roman" w:cs="Times New Roman"/>
          <w:color w:val="auto"/>
          <w:sz w:val="24"/>
          <w:szCs w:val="24"/>
        </w:rPr>
      </w:pPr>
      <w:commentRangeStart w:id="64"/>
      <w:r w:rsidRPr="00F435C6">
        <w:rPr>
          <w:rFonts w:ascii="Times New Roman" w:hAnsi="Times New Roman" w:cs="Times New Roman"/>
          <w:color w:val="auto"/>
          <w:sz w:val="24"/>
          <w:szCs w:val="24"/>
        </w:rPr>
        <w:t>[Insert Gantt Chart, or MS Project or MrProject®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commentRangeEnd w:id="64"/>
      <w:r w:rsidR="00FE3E39">
        <w:rPr>
          <w:rStyle w:val="CommentReference"/>
          <w:i w:val="0"/>
          <w:iCs w:val="0"/>
          <w:color w:val="auto"/>
        </w:rPr>
        <w:commentReference w:id="64"/>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5" w:name="_Toc316601452"/>
      <w:r w:rsidRPr="001E6E1C">
        <w:rPr>
          <w:rFonts w:ascii="Times New Roman" w:hAnsi="Times New Roman" w:cs="Times New Roman"/>
          <w:sz w:val="24"/>
          <w:szCs w:val="24"/>
        </w:rPr>
        <w:t>Project Stakeholders Involvements</w:t>
      </w:r>
      <w:bookmarkEnd w:id="65"/>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commentRangeStart w:id="66"/>
            <w:r w:rsidRPr="00F435C6">
              <w:rPr>
                <w:rFonts w:ascii="Times New Roman" w:hAnsi="Times New Roman" w:cs="Times New Roman"/>
                <w:sz w:val="24"/>
                <w:szCs w:val="24"/>
              </w:rPr>
              <w:t>NguyễnThếQuang</w:t>
            </w:r>
            <w:commentRangeEnd w:id="66"/>
            <w:r w:rsidR="004A7C55">
              <w:rPr>
                <w:rStyle w:val="CommentReference"/>
                <w:rFonts w:ascii="Arial" w:hAnsi="Arial" w:cs="Arial"/>
              </w:rPr>
              <w:commentReference w:id="66"/>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NguyễnAnhNhân</w:t>
            </w:r>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Van Lang uni.PhongNhan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7" w:name="_Toc316601453"/>
      <w:r w:rsidRPr="001E6E1C">
        <w:rPr>
          <w:rFonts w:ascii="Times New Roman" w:hAnsi="Times New Roman" w:cs="Times New Roman"/>
          <w:sz w:val="24"/>
          <w:szCs w:val="24"/>
        </w:rPr>
        <w:t>Project Communication Plan</w:t>
      </w:r>
      <w:bookmarkEnd w:id="67"/>
    </w:p>
    <w:p w:rsidR="0067410F" w:rsidRDefault="0067410F" w:rsidP="001E6E1C">
      <w:pPr>
        <w:pStyle w:val="Heading2"/>
        <w:tabs>
          <w:tab w:val="left" w:pos="576"/>
        </w:tabs>
        <w:rPr>
          <w:rFonts w:ascii="Times New Roman" w:hAnsi="Times New Roman" w:cs="Times New Roman"/>
          <w:sz w:val="24"/>
          <w:szCs w:val="24"/>
        </w:rPr>
      </w:pPr>
      <w:bookmarkStart w:id="68" w:name="_Toc316601454"/>
      <w:commentRangeStart w:id="69"/>
      <w:r w:rsidRPr="001E6E1C">
        <w:rPr>
          <w:rFonts w:ascii="Times New Roman" w:hAnsi="Times New Roman" w:cs="Times New Roman"/>
          <w:sz w:val="24"/>
          <w:szCs w:val="24"/>
        </w:rPr>
        <w:t>Key Contacts List</w:t>
      </w:r>
      <w:bookmarkEnd w:id="68"/>
      <w:commentRangeEnd w:id="69"/>
      <w:r w:rsidR="00FE3E39">
        <w:rPr>
          <w:rStyle w:val="CommentReference"/>
          <w:b w:val="0"/>
          <w:bCs w:val="0"/>
        </w:rPr>
        <w:commentReference w:id="69"/>
      </w:r>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r w:rsidRPr="00F435C6">
              <w:rPr>
                <w:rFonts w:ascii="Times New Roman" w:hAnsi="Times New Roman" w:cs="Times New Roman"/>
                <w:b/>
                <w:bCs/>
                <w:sz w:val="24"/>
                <w:szCs w:val="24"/>
              </w:rPr>
              <w:lastRenderedPageBreak/>
              <w:t>.</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lastRenderedPageBreak/>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w:t>
            </w:r>
            <w:r w:rsidRPr="00F435C6">
              <w:rPr>
                <w:rFonts w:ascii="Times New Roman" w:hAnsi="Times New Roman" w:cs="Times New Roman"/>
                <w:b/>
                <w:bCs/>
                <w:sz w:val="24"/>
                <w:szCs w:val="24"/>
              </w:rPr>
              <w:lastRenderedPageBreak/>
              <w:t>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lastRenderedPageBreak/>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PhòngNhânLực</w:t>
            </w:r>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Address: 45 Nguyen KhacNhu, Q1, HCM</w:t>
            </w:r>
          </w:p>
          <w:p w:rsidR="0067410F" w:rsidRPr="00F435C6" w:rsidRDefault="0067410F" w:rsidP="00FE3E39">
            <w:pPr>
              <w:pStyle w:val="CommentText"/>
              <w:snapToGrid w:val="0"/>
              <w:ind w:left="0"/>
              <w:rPr>
                <w:rStyle w:val="gi"/>
                <w:rFonts w:ascii="Times New Roman" w:hAnsi="Times New Roman" w:cs="Times New Roman"/>
                <w:sz w:val="24"/>
                <w:szCs w:val="24"/>
              </w:rPr>
            </w:pPr>
            <w:r w:rsidRPr="00F435C6">
              <w:rPr>
                <w:rFonts w:ascii="Times New Roman" w:hAnsi="Times New Roman" w:cs="Times New Roman"/>
                <w:iCs/>
                <w:sz w:val="24"/>
                <w:szCs w:val="24"/>
              </w:rPr>
              <w:t>Email:</w:t>
            </w:r>
            <w:hyperlink r:id="rId36" w:history="1">
              <w:r w:rsidRPr="00F435C6">
                <w:rPr>
                  <w:rStyle w:val="Hyperlink"/>
                  <w:rFonts w:ascii="Times New Roman" w:hAnsi="Times New Roman" w:cs="Times New Roman"/>
                  <w:color w:val="auto"/>
                  <w:sz w:val="24"/>
                  <w:szCs w:val="24"/>
                </w:rPr>
                <w:t>p.kh@vanlanguni.edu.vn</w:t>
              </w:r>
            </w:hyperlink>
          </w:p>
          <w:p w:rsidR="0067410F" w:rsidRPr="00F435C6" w:rsidRDefault="0067410F" w:rsidP="00FE3E39">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NguyễnThếQuang</w:t>
            </w:r>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r w:rsidRPr="00F435C6">
              <w:rPr>
                <w:rFonts w:ascii="Times New Roman" w:hAnsi="Times New Roman" w:cs="Times New Roman"/>
                <w:sz w:val="24"/>
                <w:szCs w:val="24"/>
              </w:rPr>
              <w:t>ĐinhĐứcTrí</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NguyễnAnhNhân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HuỳnhThịHồngNhung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TrầnNguyễnHoàngTân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 Kim Tường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ĐinhNguyễnKhôiNguyên</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PhanGiaBáLộc</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NguyễnKhắcQuyết</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NguyễnNgọcTùng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NguyễnTiếnĐặng</w:t>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sectPr w:rsidR="0067410F" w:rsidRPr="001E6E1C">
          <w:headerReference w:type="default" r:id="rId48"/>
          <w:footerReference w:type="default" r:id="rId49"/>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70" w:name="_Toc316601455"/>
      <w:r w:rsidRPr="001E6E1C">
        <w:rPr>
          <w:rFonts w:ascii="Times New Roman" w:hAnsi="Times New Roman" w:cs="Times New Roman"/>
          <w:sz w:val="24"/>
          <w:szCs w:val="24"/>
        </w:rPr>
        <w:lastRenderedPageBreak/>
        <w:t>Communication Methodology</w:t>
      </w:r>
      <w:bookmarkEnd w:id="70"/>
    </w:p>
    <w:p w:rsidR="0067410F" w:rsidRPr="00F435C6" w:rsidRDefault="0067410F" w:rsidP="00426A74">
      <w:pPr>
        <w:pStyle w:val="infoblue"/>
        <w:rPr>
          <w:rFonts w:ascii="Times New Roman" w:hAnsi="Times New Roman" w:cs="Times New Roman"/>
          <w:color w:val="auto"/>
          <w:sz w:val="24"/>
          <w:szCs w:val="24"/>
        </w:rPr>
      </w:pPr>
      <w:commentRangeStart w:id="71"/>
      <w:r w:rsidRPr="00F435C6">
        <w:rPr>
          <w:rFonts w:ascii="Times New Roman" w:hAnsi="Times New Roman" w:cs="Times New Roman"/>
          <w:color w:val="auto"/>
          <w:sz w:val="24"/>
          <w:szCs w:val="24"/>
        </w:rPr>
        <w:t>[Describe the audiences, topic of information delivered, frequencies, and method in each communication]</w:t>
      </w:r>
      <w:commentRangeEnd w:id="71"/>
      <w:r w:rsidR="00FE3E39">
        <w:rPr>
          <w:rStyle w:val="CommentReference"/>
          <w:i w:val="0"/>
          <w:iCs w:val="0"/>
          <w:color w:val="auto"/>
        </w:rPr>
        <w:commentReference w:id="71"/>
      </w:r>
    </w:p>
    <w:tbl>
      <w:tblPr>
        <w:tblW w:w="0" w:type="auto"/>
        <w:tblInd w:w="-106" w:type="dxa"/>
        <w:tblLayout w:type="fixed"/>
        <w:tblLook w:val="000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commentRangeStart w:id="72"/>
            <w:r w:rsidRPr="00F435C6">
              <w:rPr>
                <w:rFonts w:ascii="Times New Roman" w:hAnsi="Times New Roman" w:cs="Times New Roman"/>
                <w:i w:val="0"/>
                <w:iCs w:val="0"/>
                <w:color w:val="auto"/>
                <w:sz w:val="24"/>
                <w:szCs w:val="24"/>
              </w:rPr>
              <w:t>Gate Review</w:t>
            </w:r>
            <w:commentRangeEnd w:id="72"/>
            <w:r w:rsidR="00A57A62">
              <w:rPr>
                <w:rStyle w:val="CommentReference"/>
                <w:i w:val="0"/>
                <w:iCs w:val="0"/>
                <w:color w:val="auto"/>
              </w:rPr>
              <w:commentReference w:id="72"/>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73" w:name="_Toc316601456"/>
      <w:commentRangeStart w:id="74"/>
      <w:r w:rsidRPr="001E6E1C">
        <w:rPr>
          <w:rFonts w:ascii="Times New Roman" w:hAnsi="Times New Roman" w:cs="Times New Roman"/>
          <w:sz w:val="24"/>
          <w:szCs w:val="24"/>
        </w:rPr>
        <w:t>Project Factors</w:t>
      </w:r>
      <w:bookmarkEnd w:id="7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FE3E39">
          <w:headerReference w:type="default" r:id="rId50"/>
          <w:footerReference w:type="default" r:id="rId51"/>
          <w:footnotePr>
            <w:pos w:val="beneathText"/>
          </w:footnotePr>
          <w:pgSz w:w="11905" w:h="16837"/>
          <w:pgMar w:top="1439"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75" w:name="_Toc316601457"/>
      <w:r w:rsidRPr="001E6E1C">
        <w:rPr>
          <w:rFonts w:ascii="Times New Roman" w:hAnsi="Times New Roman" w:cs="Times New Roman"/>
          <w:sz w:val="24"/>
          <w:szCs w:val="24"/>
        </w:rPr>
        <w:lastRenderedPageBreak/>
        <w:t>Other Plans</w:t>
      </w:r>
      <w:bookmarkEnd w:id="75"/>
    </w:p>
    <w:tbl>
      <w:tblPr>
        <w:tblW w:w="0" w:type="auto"/>
        <w:tblInd w:w="-106" w:type="dxa"/>
        <w:tblLayout w:type="fixed"/>
        <w:tblLook w:val="000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commentRangeEnd w:id="74"/>
    <w:p w:rsidR="0067410F" w:rsidRPr="001E6E1C" w:rsidRDefault="00A57A62" w:rsidP="001E6E1C">
      <w:pPr>
        <w:rPr>
          <w:rFonts w:ascii="Times New Roman" w:hAnsi="Times New Roman" w:cs="Times New Roman"/>
          <w:sz w:val="24"/>
          <w:szCs w:val="24"/>
        </w:rPr>
      </w:pPr>
      <w:r>
        <w:rPr>
          <w:rStyle w:val="CommentReference"/>
          <w:rFonts w:ascii="Arial" w:hAnsi="Arial" w:cs="Arial"/>
          <w:lang w:eastAsia="ar-SA"/>
        </w:rPr>
        <w:commentReference w:id="74"/>
      </w: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2"/>
      <w:footerReference w:type="default" r:id="rId53"/>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KIMTUONG" w:date="2012-05-22T09:03:00Z" w:initials="K">
    <w:p w:rsidR="00B57215" w:rsidRDefault="00B57215">
      <w:pPr>
        <w:pStyle w:val="CommentText"/>
      </w:pPr>
      <w:r>
        <w:rPr>
          <w:rStyle w:val="CommentReference"/>
        </w:rPr>
        <w:annotationRef/>
      </w:r>
      <w:r>
        <w:t>Hoànthiệnlạinhữngmụcnày, xáocáidòng in nghiêngđi</w:t>
      </w:r>
    </w:p>
  </w:comment>
  <w:comment w:id="1" w:author="KIMTUONG" w:date="2012-05-22T09:04:00Z" w:initials="K">
    <w:p w:rsidR="00B57215" w:rsidRDefault="00B57215">
      <w:pPr>
        <w:pStyle w:val="CommentText"/>
      </w:pPr>
      <w:r>
        <w:rPr>
          <w:rStyle w:val="CommentReference"/>
        </w:rPr>
        <w:annotationRef/>
      </w:r>
      <w:r>
        <w:t>Font chữ, cỡchữchưađồngbộ</w:t>
      </w:r>
    </w:p>
  </w:comment>
  <w:comment w:id="13" w:author="DangNguyen" w:date="2012-05-22T14:18:00Z" w:initials="D">
    <w:p w:rsidR="00B57215" w:rsidRDefault="00B57215">
      <w:pPr>
        <w:pStyle w:val="CommentText"/>
      </w:pPr>
      <w:r>
        <w:rPr>
          <w:rStyle w:val="CommentReference"/>
        </w:rPr>
        <w:annotationRef/>
      </w:r>
      <w:r>
        <w:t>Xemlạinhữngtrườngtươngtựtrong file. Cáchàngkhôngtheoquytắc</w:t>
      </w:r>
    </w:p>
  </w:comment>
  <w:comment w:id="14" w:author="DangNguyen" w:date="2012-05-22T14:16:00Z" w:initials="D">
    <w:p w:rsidR="00B57215" w:rsidRDefault="00B57215">
      <w:pPr>
        <w:pStyle w:val="CommentText"/>
      </w:pPr>
      <w:r>
        <w:rPr>
          <w:rStyle w:val="CommentReference"/>
        </w:rPr>
        <w:annotationRef/>
      </w:r>
      <w:r>
        <w:t>Khong de management, sualai record</w:t>
      </w:r>
    </w:p>
  </w:comment>
  <w:comment w:id="18" w:author="KIMTUONG" w:date="2012-05-22T09:17:00Z" w:initials="K">
    <w:p w:rsidR="00B57215" w:rsidRDefault="00B57215">
      <w:pPr>
        <w:pStyle w:val="CommentText"/>
      </w:pPr>
      <w:r>
        <w:rPr>
          <w:rStyle w:val="CommentReference"/>
        </w:rPr>
        <w:annotationRef/>
      </w:r>
      <w:r>
        <w:t>Cáibảngnàynóilêncáigìđây, nếulàcáchthứcmìnhgiaosảnphẩmchokháchhàng (thôngquan email) thìtạisaolạicótàiliệu architect..Cònnhữngmụckhácthìsao. Cột Remark có ý nghĩagì. Nếukocóbỏlun. Câpnhậtthờigianchocáctàiliệucònlại. Vớilạiđịnhdạngngàynếuthốngnhấtlàghi MM/DD thìphảisưalại</w:t>
      </w:r>
    </w:p>
  </w:comment>
  <w:comment w:id="21" w:author="KIMTUONG" w:date="2012-05-22T09:28:00Z" w:initials="K">
    <w:p w:rsidR="00B57215" w:rsidRDefault="00B57215">
      <w:pPr>
        <w:pStyle w:val="CommentText"/>
      </w:pPr>
      <w:r>
        <w:rPr>
          <w:rStyle w:val="CommentReference"/>
        </w:rPr>
        <w:annotationRef/>
      </w:r>
      <w:r>
        <w:t>Tạisaochỉcógiảđịnhcho phase RE và AR kovậy. Kolẽnhững phase khácnhư DD, Testing</w:t>
      </w:r>
    </w:p>
  </w:comment>
  <w:comment w:id="22" w:author="KIMTUONG" w:date="2012-05-22T09:23:00Z" w:initials="K">
    <w:p w:rsidR="00B57215" w:rsidRDefault="00B57215">
      <w:pPr>
        <w:pStyle w:val="CommentText"/>
      </w:pPr>
      <w:r>
        <w:rPr>
          <w:rStyle w:val="CommentReference"/>
        </w:rPr>
        <w:annotationRef/>
      </w:r>
      <w:r>
        <w:t>Câunàyviếtlủngcủnđọckohiểu ý</w:t>
      </w:r>
    </w:p>
  </w:comment>
  <w:comment w:id="23" w:author="KIMTUONG" w:date="2012-05-22T09:27:00Z" w:initials="K">
    <w:p w:rsidR="00B57215" w:rsidRDefault="00B57215">
      <w:pPr>
        <w:pStyle w:val="CommentText"/>
      </w:pPr>
      <w:r>
        <w:rPr>
          <w:rStyle w:val="CommentReference"/>
        </w:rPr>
        <w:annotationRef/>
      </w:r>
      <w:r>
        <w:t>Nêndùng 1 từnàođóphùhợphơnlàtừ must.</w:t>
      </w:r>
    </w:p>
  </w:comment>
  <w:comment w:id="26" w:author="KIMTUONG" w:date="2012-05-22T09:30:00Z" w:initials="K">
    <w:p w:rsidR="00B57215" w:rsidRDefault="00B57215">
      <w:pPr>
        <w:pStyle w:val="CommentText"/>
      </w:pPr>
      <w:r>
        <w:rPr>
          <w:rStyle w:val="CommentReference"/>
        </w:rPr>
        <w:annotationRef/>
      </w:r>
    </w:p>
  </w:comment>
  <w:comment w:id="29" w:author="KIMTUONG" w:date="2012-05-22T09:50:00Z" w:initials="K">
    <w:p w:rsidR="00B57215" w:rsidRDefault="00B57215">
      <w:pPr>
        <w:pStyle w:val="CommentText"/>
      </w:pPr>
      <w:r>
        <w:rPr>
          <w:rStyle w:val="CommentReference"/>
        </w:rPr>
        <w:annotationRef/>
      </w:r>
      <w:r>
        <w:t>Mìnhcótêngọinày hay ko</w:t>
      </w:r>
    </w:p>
  </w:comment>
  <w:comment w:id="30" w:author="KIMTUONG" w:date="2012-05-22T09:50:00Z" w:initials="K">
    <w:p w:rsidR="00B57215" w:rsidRDefault="00B57215">
      <w:pPr>
        <w:pStyle w:val="CommentText"/>
      </w:pPr>
      <w:r>
        <w:rPr>
          <w:rStyle w:val="CommentReference"/>
        </w:rPr>
        <w:annotationRef/>
      </w:r>
      <w:r>
        <w:t>Đâynữa</w:t>
      </w:r>
    </w:p>
  </w:comment>
  <w:comment w:id="31" w:author="DangNguyen" w:date="2012-05-22T14:20:00Z" w:initials="D">
    <w:p w:rsidR="00B57215" w:rsidRDefault="00B57215">
      <w:pPr>
        <w:pStyle w:val="CommentText"/>
      </w:pPr>
      <w:r>
        <w:rPr>
          <w:rStyle w:val="CommentReference"/>
        </w:rPr>
        <w:annotationRef/>
      </w:r>
      <w:r>
        <w:t>Khôngđượcđểđầumụclẻloi, nếulàmụcriêngvới data phíatrênnênđưaxuống page dưới</w:t>
      </w:r>
    </w:p>
  </w:comment>
  <w:comment w:id="39" w:author="KIMTUONG" w:date="2012-05-22T10:11:00Z" w:initials="K">
    <w:p w:rsidR="00B57215" w:rsidRDefault="00B57215">
      <w:pPr>
        <w:pStyle w:val="CommentText"/>
      </w:pPr>
      <w:r>
        <w:rPr>
          <w:rStyle w:val="CommentReference"/>
        </w:rPr>
        <w:annotationRef/>
      </w:r>
      <w:r>
        <w:t>Hoànthiệnphầnnày</w:t>
      </w:r>
    </w:p>
  </w:comment>
  <w:comment w:id="42" w:author="KIMTUONG" w:date="2012-05-22T10:12:00Z" w:initials="K">
    <w:p w:rsidR="00B57215" w:rsidRDefault="00B57215">
      <w:pPr>
        <w:pStyle w:val="CommentText"/>
      </w:pPr>
      <w:r>
        <w:rPr>
          <w:rStyle w:val="CommentReference"/>
        </w:rPr>
        <w:annotationRef/>
      </w:r>
      <w:r>
        <w:t>Kohiểutừnội dung đếncáchviếttắt</w:t>
      </w:r>
    </w:p>
  </w:comment>
  <w:comment w:id="45" w:author="KIMTUONG" w:date="2012-05-22T10:12:00Z" w:initials="K">
    <w:p w:rsidR="00B57215" w:rsidRDefault="00B57215">
      <w:pPr>
        <w:pStyle w:val="CommentText"/>
      </w:pPr>
      <w:r>
        <w:rPr>
          <w:rStyle w:val="CommentReference"/>
        </w:rPr>
        <w:annotationRef/>
      </w:r>
      <w:r>
        <w:t>Làsao</w:t>
      </w:r>
    </w:p>
  </w:comment>
  <w:comment w:id="49" w:author="KIMTUONG" w:date="2012-05-22T10:14:00Z" w:initials="K">
    <w:p w:rsidR="00B57215" w:rsidRDefault="00B57215">
      <w:pPr>
        <w:pStyle w:val="CommentText"/>
      </w:pPr>
      <w:r>
        <w:rPr>
          <w:rStyle w:val="CommentReference"/>
        </w:rPr>
        <w:annotationRef/>
      </w:r>
      <w:r>
        <w:t>Bớtxàitừ skill nha</w:t>
      </w:r>
    </w:p>
  </w:comment>
  <w:comment w:id="51" w:author="KIMTUONG" w:date="2012-05-22T10:14:00Z" w:initials="K">
    <w:p w:rsidR="00B57215" w:rsidRDefault="00B57215">
      <w:pPr>
        <w:pStyle w:val="CommentText"/>
      </w:pPr>
      <w:r>
        <w:rPr>
          <w:rStyle w:val="CommentReference"/>
        </w:rPr>
        <w:annotationRef/>
      </w:r>
      <w:r>
        <w:t>Kohiểu</w:t>
      </w:r>
    </w:p>
  </w:comment>
  <w:comment w:id="52" w:author="KIMTUONG" w:date="2012-05-22T10:14:00Z" w:initials="K">
    <w:p w:rsidR="00B57215" w:rsidRDefault="00B57215">
      <w:pPr>
        <w:pStyle w:val="CommentText"/>
      </w:pPr>
      <w:r>
        <w:rPr>
          <w:rStyle w:val="CommentReference"/>
        </w:rPr>
        <w:annotationRef/>
      </w:r>
      <w:r>
        <w:t>Kohiểu</w:t>
      </w:r>
    </w:p>
  </w:comment>
  <w:comment w:id="53" w:author="DangNguyen" w:date="2012-05-22T14:31:00Z" w:initials="D">
    <w:p w:rsidR="004A7C55" w:rsidRDefault="004A7C55">
      <w:pPr>
        <w:pStyle w:val="CommentText"/>
      </w:pPr>
      <w:r>
        <w:rPr>
          <w:rStyle w:val="CommentReference"/>
        </w:rPr>
        <w:annotationRef/>
      </w:r>
      <w:r>
        <w:t>Tiếnganhthikocótiếngviệt</w:t>
      </w:r>
    </w:p>
  </w:comment>
  <w:comment w:id="55" w:author="KIMTUONG" w:date="2012-05-22T10:15:00Z" w:initials="K">
    <w:p w:rsidR="00B57215" w:rsidRDefault="00B57215">
      <w:pPr>
        <w:pStyle w:val="CommentText"/>
      </w:pPr>
      <w:r>
        <w:rPr>
          <w:rStyle w:val="CommentReference"/>
        </w:rPr>
        <w:annotationRef/>
      </w:r>
      <w:r>
        <w:t>Hoànthiệnphầnnày</w:t>
      </w:r>
    </w:p>
  </w:comment>
  <w:comment w:id="58" w:author="KIMTUONG" w:date="2012-05-22T10:17:00Z" w:initials="K">
    <w:p w:rsidR="00B57215" w:rsidRDefault="00B57215">
      <w:pPr>
        <w:pStyle w:val="CommentText"/>
      </w:pPr>
      <w:r>
        <w:rPr>
          <w:rStyle w:val="CommentReference"/>
        </w:rPr>
        <w:annotationRef/>
      </w:r>
      <w:r>
        <w:t>Cột Iteration đểlàmgì, Cậpnhậtlạithông tin</w:t>
      </w:r>
    </w:p>
  </w:comment>
  <w:comment w:id="61" w:author="KIMTUONG" w:date="2012-05-22T10:17:00Z" w:initials="K">
    <w:p w:rsidR="00B57215" w:rsidRDefault="00B57215">
      <w:pPr>
        <w:pStyle w:val="CommentText"/>
      </w:pPr>
      <w:r>
        <w:rPr>
          <w:rStyle w:val="CommentReference"/>
        </w:rPr>
        <w:annotationRef/>
      </w:r>
      <w:r>
        <w:t>Hoànthiệntiếp</w:t>
      </w:r>
    </w:p>
  </w:comment>
  <w:comment w:id="62" w:author="KIMTUONG" w:date="2012-05-22T10:18:00Z" w:initials="K">
    <w:p w:rsidR="00B57215" w:rsidRDefault="00B57215">
      <w:pPr>
        <w:pStyle w:val="CommentText"/>
      </w:pPr>
      <w:r>
        <w:rPr>
          <w:rStyle w:val="CommentReference"/>
        </w:rPr>
        <w:annotationRef/>
      </w:r>
      <w:r>
        <w:t>Cậpnhậtcác phase cònlại</w:t>
      </w:r>
    </w:p>
  </w:comment>
  <w:comment w:id="64" w:author="KIMTUONG" w:date="2012-05-22T10:18:00Z" w:initials="K">
    <w:p w:rsidR="00B57215" w:rsidRDefault="00B57215" w:rsidP="00FE3E39">
      <w:pPr>
        <w:pStyle w:val="CommentText"/>
        <w:ind w:left="0"/>
      </w:pPr>
      <w:r>
        <w:rPr>
          <w:rStyle w:val="CommentReference"/>
        </w:rPr>
        <w:annotationRef/>
      </w:r>
      <w:r>
        <w:t>Hoànthiện</w:t>
      </w:r>
    </w:p>
  </w:comment>
  <w:comment w:id="66" w:author="DangNguyen" w:date="2012-05-22T14:32:00Z" w:initials="D">
    <w:p w:rsidR="004A7C55" w:rsidRDefault="004A7C55">
      <w:pPr>
        <w:pStyle w:val="CommentText"/>
      </w:pPr>
      <w:r>
        <w:rPr>
          <w:rStyle w:val="CommentReference"/>
        </w:rPr>
        <w:annotationRef/>
      </w:r>
      <w:r>
        <w:t>Tươngtựtiếnganh # tiếngviệt</w:t>
      </w:r>
    </w:p>
  </w:comment>
  <w:comment w:id="69" w:author="KIMTUONG" w:date="2012-05-22T10:23:00Z" w:initials="K">
    <w:p w:rsidR="00B57215" w:rsidRDefault="00B57215">
      <w:pPr>
        <w:pStyle w:val="CommentText"/>
      </w:pPr>
      <w:r>
        <w:rPr>
          <w:rStyle w:val="CommentReference"/>
        </w:rPr>
        <w:annotationRef/>
      </w:r>
      <w:r>
        <w:t>Interface kocóthìbỏ</w:t>
      </w:r>
    </w:p>
  </w:comment>
  <w:comment w:id="71" w:author="KIMTUONG" w:date="2012-05-22T10:24:00Z" w:initials="K">
    <w:p w:rsidR="00B57215" w:rsidRDefault="00B57215">
      <w:pPr>
        <w:pStyle w:val="CommentText"/>
      </w:pPr>
      <w:r>
        <w:rPr>
          <w:rStyle w:val="CommentReference"/>
        </w:rPr>
        <w:annotationRef/>
      </w:r>
      <w:r>
        <w:t>Hoànthiện</w:t>
      </w:r>
    </w:p>
  </w:comment>
  <w:comment w:id="72" w:author="KIMTUONG" w:date="2012-05-22T10:25:00Z" w:initials="K">
    <w:p w:rsidR="00B57215" w:rsidRDefault="00B57215">
      <w:pPr>
        <w:pStyle w:val="CommentText"/>
      </w:pPr>
      <w:r>
        <w:rPr>
          <w:rStyle w:val="CommentReference"/>
        </w:rPr>
        <w:annotationRef/>
      </w:r>
      <w:r>
        <w:t>Kohiểutừnày</w:t>
      </w:r>
    </w:p>
  </w:comment>
  <w:comment w:id="74" w:author="KIMTUONG" w:date="2012-05-22T10:25:00Z" w:initials="K">
    <w:p w:rsidR="00B57215" w:rsidRDefault="00B57215">
      <w:pPr>
        <w:pStyle w:val="CommentText"/>
      </w:pPr>
      <w:r>
        <w:rPr>
          <w:rStyle w:val="CommentReference"/>
        </w:rPr>
        <w:annotationRef/>
      </w:r>
      <w:r>
        <w:t>Hoànthiệncácmụcnày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6746" w:rsidRDefault="001C6746" w:rsidP="001E6E1C">
      <w:pPr>
        <w:spacing w:after="0" w:line="240" w:lineRule="auto"/>
      </w:pPr>
      <w:r>
        <w:separator/>
      </w:r>
    </w:p>
  </w:endnote>
  <w:endnote w:type="continuationSeparator" w:id="1">
    <w:p w:rsidR="001C6746" w:rsidRDefault="001C6746" w:rsidP="001E6E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StarSymbol">
    <w:altName w:val="Arial Unicode MS"/>
    <w:panose1 w:val="00000000000000000000"/>
    <w:charset w:val="02"/>
    <w:family w:val="auto"/>
    <w:notTrueType/>
    <w:pitch w:val="default"/>
    <w:sig w:usb0="00000000" w:usb1="00000000" w:usb2="00000000" w:usb3="00000000" w:csb0="00000000"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5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ayout w:type="fixed"/>
      <w:tblLook w:val="0000"/>
    </w:tblPr>
    <w:tblGrid>
      <w:gridCol w:w="3888"/>
      <w:gridCol w:w="3600"/>
      <w:gridCol w:w="1692"/>
    </w:tblGrid>
    <w:tr w:rsidR="00B57215" w:rsidRPr="005D5DFA">
      <w:trPr>
        <w:cantSplit/>
        <w:trHeight w:val="354"/>
      </w:trPr>
      <w:tc>
        <w:tcPr>
          <w:tcW w:w="3888" w:type="dxa"/>
          <w:tcBorders>
            <w:top w:val="single" w:sz="4" w:space="0" w:color="000000"/>
          </w:tcBorders>
        </w:tcPr>
        <w:p w:rsidR="00B57215" w:rsidRDefault="00B57215">
          <w:pPr>
            <w:pStyle w:val="Footer"/>
            <w:snapToGrid w:val="0"/>
          </w:pPr>
          <w:r>
            <w:t>Project Confidential</w:t>
          </w:r>
        </w:p>
      </w:tc>
      <w:tc>
        <w:tcPr>
          <w:tcW w:w="3600" w:type="dxa"/>
          <w:tcBorders>
            <w:top w:val="single" w:sz="4" w:space="0" w:color="000000"/>
          </w:tcBorders>
        </w:tcPr>
        <w:p w:rsidR="00B57215" w:rsidRDefault="00B57215">
          <w:pPr>
            <w:pStyle w:val="Footer"/>
            <w:snapToGrid w:val="0"/>
          </w:pPr>
          <w:r>
            <w:rPr>
              <w:rFonts w:ascii="Symbol" w:hAnsi="Symbol" w:cs="Symbol"/>
            </w:rPr>
            <w:t></w:t>
          </w:r>
          <w:r>
            <w:t>ABC</w:t>
          </w:r>
        </w:p>
      </w:tc>
      <w:tc>
        <w:tcPr>
          <w:tcW w:w="1692" w:type="dxa"/>
          <w:tcBorders>
            <w:top w:val="single" w:sz="4" w:space="0" w:color="000000"/>
          </w:tcBorders>
        </w:tcPr>
        <w:p w:rsidR="00B57215" w:rsidRDefault="00B57215">
          <w:pPr>
            <w:pStyle w:val="Footer"/>
            <w:snapToGrid w:val="0"/>
            <w:jc w:val="right"/>
          </w:pPr>
          <w:r>
            <w:t xml:space="preserve">Page </w:t>
          </w:r>
          <w:r w:rsidR="0091113B">
            <w:fldChar w:fldCharType="begin"/>
          </w:r>
          <w:r>
            <w:instrText xml:space="preserve"> PAGE </w:instrText>
          </w:r>
          <w:r w:rsidR="0091113B">
            <w:fldChar w:fldCharType="separate"/>
          </w:r>
          <w:r w:rsidR="00F022B8">
            <w:rPr>
              <w:noProof/>
            </w:rPr>
            <w:t>2</w:t>
          </w:r>
          <w:r w:rsidR="0091113B">
            <w:rPr>
              <w:noProof/>
            </w:rPr>
            <w:fldChar w:fldCharType="end"/>
          </w:r>
          <w:r>
            <w:t xml:space="preserve"> of </w:t>
          </w:r>
          <w:fldSimple w:instr=" NUMPAGES \*Arabic ">
            <w:r w:rsidR="00F022B8">
              <w:rPr>
                <w:noProof/>
              </w:rPr>
              <w:t>30</w:t>
            </w:r>
          </w:fldSimple>
        </w:p>
      </w:tc>
    </w:tr>
  </w:tbl>
  <w:p w:rsidR="00B57215" w:rsidRDefault="00B57215">
    <w:pPr>
      <w:pStyle w:val="Footer"/>
      <w:spacing w:before="0" w:after="0"/>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215" w:rsidRDefault="00B57215">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215" w:rsidRDefault="00B57215"/>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3" w:type="dxa"/>
      <w:tblCellMar>
        <w:top w:w="72" w:type="dxa"/>
        <w:left w:w="115" w:type="dxa"/>
        <w:bottom w:w="72" w:type="dxa"/>
        <w:right w:w="115" w:type="dxa"/>
      </w:tblCellMar>
      <w:tblLook w:val="00A0"/>
    </w:tblPr>
    <w:tblGrid>
      <w:gridCol w:w="925"/>
      <w:gridCol w:w="8330"/>
    </w:tblGrid>
    <w:tr w:rsidR="00B57215" w:rsidRPr="005D5DFA">
      <w:tc>
        <w:tcPr>
          <w:tcW w:w="500" w:type="pct"/>
          <w:tcBorders>
            <w:top w:val="single" w:sz="4" w:space="0" w:color="943634"/>
          </w:tcBorders>
          <w:shd w:val="clear" w:color="auto" w:fill="002060"/>
        </w:tcPr>
        <w:p w:rsidR="00B57215" w:rsidRDefault="0091113B">
          <w:pPr>
            <w:pStyle w:val="Footer"/>
            <w:jc w:val="right"/>
            <w:rPr>
              <w:b/>
              <w:bCs/>
              <w:color w:val="FFFFFF"/>
            </w:rPr>
          </w:pPr>
          <w:r w:rsidRPr="0091113B">
            <w:fldChar w:fldCharType="begin"/>
          </w:r>
          <w:r w:rsidR="00B57215">
            <w:instrText xml:space="preserve"> PAGE   \* MERGEFORMAT </w:instrText>
          </w:r>
          <w:r w:rsidRPr="0091113B">
            <w:fldChar w:fldCharType="separate"/>
          </w:r>
          <w:r w:rsidR="00F022B8" w:rsidRPr="00F022B8">
            <w:rPr>
              <w:noProof/>
              <w:color w:val="FFFFFF"/>
            </w:rPr>
            <w:t>6</w:t>
          </w:r>
          <w:r>
            <w:rPr>
              <w:noProof/>
              <w:color w:val="FFFFFF"/>
            </w:rPr>
            <w:fldChar w:fldCharType="end"/>
          </w:r>
        </w:p>
      </w:tc>
      <w:tc>
        <w:tcPr>
          <w:tcW w:w="4500" w:type="pct"/>
          <w:tcBorders>
            <w:top w:val="single" w:sz="4" w:space="0" w:color="auto"/>
          </w:tcBorders>
        </w:tcPr>
        <w:p w:rsidR="00B57215" w:rsidRDefault="0091113B">
          <w:pPr>
            <w:pStyle w:val="Footer"/>
          </w:pPr>
          <w:fldSimple w:instr=" STYLEREF  &quot;1&quot;  ">
            <w:r w:rsidR="00F022B8">
              <w:rPr>
                <w:noProof/>
              </w:rPr>
              <w:t>Introduction</w:t>
            </w:r>
          </w:fldSimple>
          <w:r w:rsidR="00B57215">
            <w:t xml:space="preserve"> | [Type the company name]</w:t>
          </w:r>
        </w:p>
      </w:tc>
    </w:tr>
  </w:tbl>
  <w:p w:rsidR="00B57215" w:rsidRDefault="00B57215"/>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ayout w:type="fixed"/>
      <w:tblLook w:val="0000"/>
    </w:tblPr>
    <w:tblGrid>
      <w:gridCol w:w="3888"/>
      <w:gridCol w:w="3600"/>
      <w:gridCol w:w="1800"/>
    </w:tblGrid>
    <w:tr w:rsidR="00B57215" w:rsidRPr="005D5DFA">
      <w:trPr>
        <w:cantSplit/>
        <w:trHeight w:val="354"/>
      </w:trPr>
      <w:tc>
        <w:tcPr>
          <w:tcW w:w="3888" w:type="dxa"/>
          <w:tcBorders>
            <w:top w:val="single" w:sz="4" w:space="0" w:color="000000"/>
          </w:tcBorders>
        </w:tcPr>
        <w:p w:rsidR="00B57215" w:rsidRPr="005D5DFA" w:rsidRDefault="00B57215">
          <w:pPr>
            <w:snapToGrid w:val="0"/>
          </w:pPr>
          <w:r w:rsidRPr="005D5DFA">
            <w:t>Project Confidential</w:t>
          </w:r>
        </w:p>
      </w:tc>
      <w:tc>
        <w:tcPr>
          <w:tcW w:w="3600" w:type="dxa"/>
          <w:tcBorders>
            <w:top w:val="single" w:sz="4" w:space="0" w:color="000000"/>
          </w:tcBorders>
        </w:tcPr>
        <w:p w:rsidR="00B57215" w:rsidRPr="005D5DFA" w:rsidRDefault="00B57215">
          <w:pPr>
            <w:snapToGrid w:val="0"/>
          </w:pPr>
          <w:r w:rsidRPr="005D5DFA">
            <w:rPr>
              <w:rFonts w:ascii="Symbol" w:hAnsi="Symbol" w:cs="Symbol"/>
            </w:rPr>
            <w:t></w:t>
          </w:r>
          <w:r w:rsidRPr="005D5DFA">
            <w:t>ABC</w:t>
          </w:r>
        </w:p>
      </w:tc>
      <w:tc>
        <w:tcPr>
          <w:tcW w:w="1800" w:type="dxa"/>
          <w:tcBorders>
            <w:top w:val="single" w:sz="4" w:space="0" w:color="000000"/>
          </w:tcBorders>
        </w:tcPr>
        <w:p w:rsidR="00B57215" w:rsidRPr="005D5DFA" w:rsidRDefault="00B57215">
          <w:pPr>
            <w:snapToGrid w:val="0"/>
          </w:pPr>
          <w:r w:rsidRPr="005D5DFA">
            <w:t xml:space="preserve">Page </w:t>
          </w:r>
          <w:r w:rsidR="0091113B">
            <w:fldChar w:fldCharType="begin"/>
          </w:r>
          <w:r>
            <w:instrText xml:space="preserve"> PAGE </w:instrText>
          </w:r>
          <w:r w:rsidR="0091113B">
            <w:fldChar w:fldCharType="separate"/>
          </w:r>
          <w:r w:rsidR="00F022B8">
            <w:rPr>
              <w:noProof/>
            </w:rPr>
            <w:t>28</w:t>
          </w:r>
          <w:r w:rsidR="0091113B">
            <w:rPr>
              <w:noProof/>
            </w:rPr>
            <w:fldChar w:fldCharType="end"/>
          </w:r>
          <w:r w:rsidRPr="005D5DFA">
            <w:t xml:space="preserve"> of </w:t>
          </w:r>
          <w:fldSimple w:instr=" NUMPAGES \*Arabic ">
            <w:r w:rsidR="00F022B8">
              <w:rPr>
                <w:noProof/>
              </w:rPr>
              <w:t>30</w:t>
            </w:r>
          </w:fldSimple>
        </w:p>
      </w:tc>
    </w:tr>
  </w:tbl>
  <w:p w:rsidR="00B57215" w:rsidRDefault="00B57215">
    <w:pPr>
      <w:pStyle w:val="Footer"/>
      <w:spacing w:before="0" w:after="0"/>
      <w:ind w:left="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Layout w:type="fixed"/>
      <w:tblLook w:val="0000"/>
    </w:tblPr>
    <w:tblGrid>
      <w:gridCol w:w="3888"/>
      <w:gridCol w:w="3600"/>
      <w:gridCol w:w="1800"/>
    </w:tblGrid>
    <w:tr w:rsidR="00B57215" w:rsidRPr="005D5DFA">
      <w:trPr>
        <w:cantSplit/>
        <w:trHeight w:val="354"/>
      </w:trPr>
      <w:tc>
        <w:tcPr>
          <w:tcW w:w="3888" w:type="dxa"/>
          <w:tcBorders>
            <w:top w:val="single" w:sz="4" w:space="0" w:color="000000"/>
          </w:tcBorders>
        </w:tcPr>
        <w:p w:rsidR="00B57215" w:rsidRPr="005D5DFA" w:rsidRDefault="00B57215">
          <w:pPr>
            <w:snapToGrid w:val="0"/>
          </w:pPr>
          <w:r w:rsidRPr="005D5DFA">
            <w:t>Project Confidential</w:t>
          </w:r>
        </w:p>
      </w:tc>
      <w:tc>
        <w:tcPr>
          <w:tcW w:w="3600" w:type="dxa"/>
          <w:tcBorders>
            <w:top w:val="single" w:sz="4" w:space="0" w:color="000000"/>
          </w:tcBorders>
        </w:tcPr>
        <w:p w:rsidR="00B57215" w:rsidRPr="005D5DFA" w:rsidRDefault="00B57215">
          <w:pPr>
            <w:snapToGrid w:val="0"/>
          </w:pPr>
        </w:p>
      </w:tc>
      <w:tc>
        <w:tcPr>
          <w:tcW w:w="1800" w:type="dxa"/>
          <w:tcBorders>
            <w:top w:val="single" w:sz="4" w:space="0" w:color="000000"/>
          </w:tcBorders>
        </w:tcPr>
        <w:p w:rsidR="00B57215" w:rsidRPr="005D5DFA" w:rsidRDefault="00B57215">
          <w:pPr>
            <w:snapToGrid w:val="0"/>
          </w:pPr>
          <w:r w:rsidRPr="005D5DFA">
            <w:t xml:space="preserve">Page </w:t>
          </w:r>
          <w:r w:rsidR="0091113B">
            <w:fldChar w:fldCharType="begin"/>
          </w:r>
          <w:r>
            <w:instrText xml:space="preserve"> PAGE </w:instrText>
          </w:r>
          <w:r w:rsidR="0091113B">
            <w:fldChar w:fldCharType="separate"/>
          </w:r>
          <w:r w:rsidR="00F022B8">
            <w:rPr>
              <w:noProof/>
            </w:rPr>
            <w:t>29</w:t>
          </w:r>
          <w:r w:rsidR="0091113B">
            <w:rPr>
              <w:noProof/>
            </w:rPr>
            <w:fldChar w:fldCharType="end"/>
          </w:r>
          <w:r w:rsidRPr="005D5DFA">
            <w:t xml:space="preserve"> of </w:t>
          </w:r>
          <w:fldSimple w:instr=" NUMPAGES \*Arabic ">
            <w:r w:rsidR="00F022B8">
              <w:rPr>
                <w:noProof/>
              </w:rPr>
              <w:t>30</w:t>
            </w:r>
          </w:fldSimple>
        </w:p>
      </w:tc>
    </w:tr>
  </w:tbl>
  <w:p w:rsidR="00B57215" w:rsidRDefault="00B57215">
    <w:pPr>
      <w:pStyle w:val="Footer"/>
      <w:spacing w:before="0" w:after="0"/>
      <w:ind w:left="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6746" w:rsidRDefault="001C6746" w:rsidP="001E6E1C">
      <w:pPr>
        <w:spacing w:after="0" w:line="240" w:lineRule="auto"/>
      </w:pPr>
      <w:r>
        <w:separator/>
      </w:r>
    </w:p>
  </w:footnote>
  <w:footnote w:type="continuationSeparator" w:id="1">
    <w:p w:rsidR="001C6746" w:rsidRDefault="001C6746" w:rsidP="001E6E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3" w:type="dxa"/>
      <w:tblCellMar>
        <w:top w:w="72" w:type="dxa"/>
        <w:left w:w="115" w:type="dxa"/>
        <w:bottom w:w="72" w:type="dxa"/>
        <w:right w:w="115" w:type="dxa"/>
      </w:tblCellMar>
      <w:tblLook w:val="00A0"/>
    </w:tblPr>
    <w:tblGrid>
      <w:gridCol w:w="2776"/>
      <w:gridCol w:w="6479"/>
    </w:tblGrid>
    <w:tr w:rsidR="00B57215" w:rsidRPr="005D5DFA">
      <w:tc>
        <w:tcPr>
          <w:tcW w:w="1500" w:type="pct"/>
          <w:tcBorders>
            <w:bottom w:val="single" w:sz="4" w:space="0" w:color="943634"/>
          </w:tcBorders>
          <w:shd w:val="clear" w:color="auto" w:fill="002060"/>
          <w:vAlign w:val="bottom"/>
        </w:tcPr>
        <w:p w:rsidR="00B57215" w:rsidRDefault="00B57215">
          <w:pPr>
            <w:pStyle w:val="Header"/>
            <w:jc w:val="right"/>
            <w:rPr>
              <w:color w:val="FFFFFF"/>
            </w:rPr>
          </w:pPr>
          <w:r>
            <w:rPr>
              <w:color w:val="FFFFFF"/>
            </w:rPr>
            <w:t>October 10, 2011</w:t>
          </w:r>
        </w:p>
      </w:tc>
      <w:tc>
        <w:tcPr>
          <w:tcW w:w="4000" w:type="pct"/>
          <w:tcBorders>
            <w:bottom w:val="single" w:sz="4" w:space="0" w:color="auto"/>
          </w:tcBorders>
          <w:vAlign w:val="bottom"/>
        </w:tcPr>
        <w:p w:rsidR="00B57215" w:rsidRDefault="00B57215"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57215" w:rsidRDefault="00B57215">
    <w:pPr>
      <w:pStyle w:val="Header"/>
      <w:ind w:left="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215" w:rsidRDefault="00B5721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3" w:type="dxa"/>
      <w:tblCellMar>
        <w:top w:w="72" w:type="dxa"/>
        <w:left w:w="115" w:type="dxa"/>
        <w:bottom w:w="72" w:type="dxa"/>
        <w:right w:w="115" w:type="dxa"/>
      </w:tblCellMar>
      <w:tblLook w:val="00A0"/>
    </w:tblPr>
    <w:tblGrid>
      <w:gridCol w:w="2776"/>
      <w:gridCol w:w="6479"/>
    </w:tblGrid>
    <w:tr w:rsidR="00B57215" w:rsidRPr="005D5DFA">
      <w:tc>
        <w:tcPr>
          <w:tcW w:w="1500" w:type="pct"/>
          <w:tcBorders>
            <w:bottom w:val="single" w:sz="4" w:space="0" w:color="943634"/>
          </w:tcBorders>
          <w:shd w:val="clear" w:color="auto" w:fill="002060"/>
          <w:vAlign w:val="bottom"/>
        </w:tcPr>
        <w:p w:rsidR="00B57215" w:rsidRDefault="00B57215">
          <w:pPr>
            <w:pStyle w:val="Header"/>
            <w:jc w:val="right"/>
            <w:rPr>
              <w:color w:val="FFFFFF"/>
            </w:rPr>
          </w:pPr>
          <w:r>
            <w:rPr>
              <w:color w:val="FFFFFF"/>
            </w:rPr>
            <w:t>October 10, 2011</w:t>
          </w:r>
        </w:p>
      </w:tc>
      <w:tc>
        <w:tcPr>
          <w:tcW w:w="4000" w:type="pct"/>
          <w:tcBorders>
            <w:bottom w:val="single" w:sz="4" w:space="0" w:color="auto"/>
          </w:tcBorders>
          <w:vAlign w:val="bottom"/>
        </w:tcPr>
        <w:p w:rsidR="00B57215" w:rsidRDefault="00B57215"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57215" w:rsidRDefault="00B57215" w:rsidP="00B977DF">
    <w:pPr>
      <w:spacing w:after="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215" w:rsidRDefault="00B57215">
    <w:pPr>
      <w:pStyle w:val="Header"/>
      <w:pBdr>
        <w:bottom w:val="single" w:sz="4" w:space="1" w:color="000000"/>
      </w:pBdr>
      <w:tabs>
        <w:tab w:val="clear" w:pos="4320"/>
        <w:tab w:val="clear" w:pos="8640"/>
        <w:tab w:val="right" w:pos="9000"/>
      </w:tabs>
    </w:pPr>
    <w:r>
      <w:rPr>
        <w:b/>
        <w:bCs/>
      </w:rPr>
      <w:t xml:space="preserve">&lt;Project Plan Code&gt; - </w:t>
    </w:r>
    <w:r w:rsidR="0091113B">
      <w:rPr>
        <w:b/>
        <w:bCs/>
      </w:rPr>
      <w:fldChar w:fldCharType="begin"/>
    </w:r>
    <w:r>
      <w:rPr>
        <w:b/>
        <w:bCs/>
      </w:rPr>
      <w:instrText xml:space="preserve"> TITLE </w:instrText>
    </w:r>
    <w:r w:rsidR="0091113B">
      <w:rPr>
        <w:b/>
        <w:bCs/>
      </w:rPr>
      <w:fldChar w:fldCharType="separate"/>
    </w:r>
    <w:r>
      <w:rPr>
        <w:b/>
        <w:bCs/>
      </w:rPr>
      <w:t>SOFTWARE PROJECT PLAN</w:t>
    </w:r>
    <w:r w:rsidR="0091113B">
      <w:rPr>
        <w:b/>
        <w:bCs/>
      </w:rPr>
      <w:fldChar w:fldCharType="end"/>
    </w:r>
    <w:r>
      <w:tab/>
      <w:t>Version &lt;Project Plan version&gt;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7215" w:rsidRDefault="00B57215">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0091113B"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0091113B"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0091113B" w:rsidRPr="003410C1">
      <w:rPr>
        <w:rFonts w:ascii="Times New Roman" w:hAnsi="Times New Roman" w:cs="Times New Roman"/>
        <w:b/>
        <w:bCs/>
        <w:sz w:val="24"/>
        <w:szCs w:val="24"/>
      </w:rPr>
      <w:fldChar w:fldCharType="end"/>
    </w:r>
    <w:r>
      <w:tab/>
      <w:t>Version 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D0F65B1"/>
    <w:multiLevelType w:val="hybridMultilevel"/>
    <w:tmpl w:val="F71485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8">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3">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80">
    <w:nsid w:val="7196596D"/>
    <w:multiLevelType w:val="hybridMultilevel"/>
    <w:tmpl w:val="E4F4F9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7">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8">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8"/>
  </w:num>
  <w:num w:numId="20">
    <w:abstractNumId w:val="86"/>
  </w:num>
  <w:num w:numId="21">
    <w:abstractNumId w:val="41"/>
  </w:num>
  <w:num w:numId="22">
    <w:abstractNumId w:val="36"/>
  </w:num>
  <w:num w:numId="23">
    <w:abstractNumId w:val="57"/>
  </w:num>
  <w:num w:numId="2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3"/>
  </w:num>
  <w:num w:numId="27">
    <w:abstractNumId w:val="81"/>
  </w:num>
  <w:num w:numId="28">
    <w:abstractNumId w:val="46"/>
  </w:num>
  <w:num w:numId="29">
    <w:abstractNumId w:val="37"/>
  </w:num>
  <w:num w:numId="30">
    <w:abstractNumId w:val="75"/>
  </w:num>
  <w:num w:numId="31">
    <w:abstractNumId w:val="71"/>
  </w:num>
  <w:num w:numId="32">
    <w:abstractNumId w:val="77"/>
  </w:num>
  <w:num w:numId="33">
    <w:abstractNumId w:val="50"/>
  </w:num>
  <w:num w:numId="34">
    <w:abstractNumId w:val="88"/>
  </w:num>
  <w:num w:numId="35">
    <w:abstractNumId w:val="82"/>
  </w:num>
  <w:num w:numId="36">
    <w:abstractNumId w:val="60"/>
  </w:num>
  <w:num w:numId="37">
    <w:abstractNumId w:val="59"/>
  </w:num>
  <w:num w:numId="38">
    <w:abstractNumId w:val="74"/>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num>
  <w:num w:numId="41">
    <w:abstractNumId w:val="44"/>
  </w:num>
  <w:num w:numId="42">
    <w:abstractNumId w:val="39"/>
  </w:num>
  <w:num w:numId="43">
    <w:abstractNumId w:val="35"/>
  </w:num>
  <w:num w:numId="44">
    <w:abstractNumId w:val="53"/>
  </w:num>
  <w:num w:numId="45">
    <w:abstractNumId w:val="34"/>
  </w:num>
  <w:num w:numId="46">
    <w:abstractNumId w:val="79"/>
  </w:num>
  <w:num w:numId="47">
    <w:abstractNumId w:val="42"/>
  </w:num>
  <w:num w:numId="48">
    <w:abstractNumId w:val="43"/>
  </w:num>
  <w:num w:numId="49">
    <w:abstractNumId w:val="49"/>
  </w:num>
  <w:num w:numId="50">
    <w:abstractNumId w:val="69"/>
  </w:num>
  <w:num w:numId="51">
    <w:abstractNumId w:val="83"/>
  </w:num>
  <w:num w:numId="52">
    <w:abstractNumId w:val="76"/>
  </w:num>
  <w:num w:numId="53">
    <w:abstractNumId w:val="85"/>
  </w:num>
  <w:num w:numId="54">
    <w:abstractNumId w:val="48"/>
  </w:num>
  <w:num w:numId="55">
    <w:abstractNumId w:val="87"/>
  </w:num>
  <w:num w:numId="56">
    <w:abstractNumId w:val="38"/>
  </w:num>
  <w:num w:numId="57">
    <w:abstractNumId w:val="70"/>
  </w:num>
  <w:num w:numId="58">
    <w:abstractNumId w:val="40"/>
  </w:num>
  <w:num w:numId="59">
    <w:abstractNumId w:val="45"/>
  </w:num>
  <w:num w:numId="60">
    <w:abstractNumId w:val="84"/>
  </w:num>
  <w:num w:numId="61">
    <w:abstractNumId w:val="64"/>
  </w:num>
  <w:num w:numId="62">
    <w:abstractNumId w:val="78"/>
  </w:num>
  <w:num w:numId="63">
    <w:abstractNumId w:val="73"/>
  </w:num>
  <w:num w:numId="64">
    <w:abstractNumId w:val="65"/>
  </w:num>
  <w:num w:numId="65">
    <w:abstractNumId w:val="67"/>
  </w:num>
  <w:num w:numId="66">
    <w:abstractNumId w:val="58"/>
  </w:num>
  <w:num w:numId="67">
    <w:abstractNumId w:val="33"/>
  </w:num>
  <w:num w:numId="68">
    <w:abstractNumId w:val="51"/>
  </w:num>
  <w:num w:numId="69">
    <w:abstractNumId w:val="56"/>
  </w:num>
  <w:num w:numId="70">
    <w:abstractNumId w:val="47"/>
  </w:num>
  <w:num w:numId="71">
    <w:abstractNumId w:val="61"/>
  </w:num>
  <w:num w:numId="72">
    <w:abstractNumId w:val="54"/>
  </w:num>
  <w:num w:numId="73">
    <w:abstractNumId w:val="66"/>
  </w:num>
  <w:num w:numId="74">
    <w:abstractNumId w:val="55"/>
  </w:num>
  <w:num w:numId="75">
    <w:abstractNumId w:val="80"/>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drawingGridHorizontalSpacing w:val="210"/>
  <w:displayHorizontalDrawingGridEvery w:val="2"/>
  <w:characterSpacingControl w:val="doNotCompress"/>
  <w:doNotValidateAgainstSchema/>
  <w:doNotDemarcateInvalidXml/>
  <w:footnotePr>
    <w:pos w:val="beneathText"/>
    <w:footnote w:id="0"/>
    <w:footnote w:id="1"/>
  </w:footnotePr>
  <w:endnotePr>
    <w:endnote w:id="0"/>
    <w:endnote w:id="1"/>
  </w:endnotePr>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C674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2535B"/>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63484"/>
    <w:rsid w:val="00487386"/>
    <w:rsid w:val="00487E2A"/>
    <w:rsid w:val="004930E0"/>
    <w:rsid w:val="004A2564"/>
    <w:rsid w:val="004A4714"/>
    <w:rsid w:val="004A7C55"/>
    <w:rsid w:val="004C0FC6"/>
    <w:rsid w:val="004C7944"/>
    <w:rsid w:val="004E2F68"/>
    <w:rsid w:val="004E44C3"/>
    <w:rsid w:val="005160A3"/>
    <w:rsid w:val="005205B6"/>
    <w:rsid w:val="005304DC"/>
    <w:rsid w:val="005326B0"/>
    <w:rsid w:val="0053506F"/>
    <w:rsid w:val="005362EF"/>
    <w:rsid w:val="005424E4"/>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50A0"/>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8E6854"/>
    <w:rsid w:val="0091113B"/>
    <w:rsid w:val="00961A4E"/>
    <w:rsid w:val="009748C6"/>
    <w:rsid w:val="00974D66"/>
    <w:rsid w:val="00975A30"/>
    <w:rsid w:val="009928E7"/>
    <w:rsid w:val="009970D0"/>
    <w:rsid w:val="009A5ADF"/>
    <w:rsid w:val="009D7A64"/>
    <w:rsid w:val="009E140F"/>
    <w:rsid w:val="009F1FF4"/>
    <w:rsid w:val="009F74BC"/>
    <w:rsid w:val="00A10DC7"/>
    <w:rsid w:val="00A1210C"/>
    <w:rsid w:val="00A169E7"/>
    <w:rsid w:val="00A3340E"/>
    <w:rsid w:val="00A34C17"/>
    <w:rsid w:val="00A47331"/>
    <w:rsid w:val="00A57A62"/>
    <w:rsid w:val="00A62639"/>
    <w:rsid w:val="00A627E1"/>
    <w:rsid w:val="00A72BA7"/>
    <w:rsid w:val="00A95C69"/>
    <w:rsid w:val="00AF293A"/>
    <w:rsid w:val="00AF757F"/>
    <w:rsid w:val="00B12636"/>
    <w:rsid w:val="00B24E18"/>
    <w:rsid w:val="00B26651"/>
    <w:rsid w:val="00B3111D"/>
    <w:rsid w:val="00B32F08"/>
    <w:rsid w:val="00B3483B"/>
    <w:rsid w:val="00B35F5D"/>
    <w:rsid w:val="00B440BB"/>
    <w:rsid w:val="00B445F8"/>
    <w:rsid w:val="00B5202F"/>
    <w:rsid w:val="00B57215"/>
    <w:rsid w:val="00B80573"/>
    <w:rsid w:val="00B977DF"/>
    <w:rsid w:val="00BA776C"/>
    <w:rsid w:val="00BB1275"/>
    <w:rsid w:val="00BC3B0A"/>
    <w:rsid w:val="00BD0B66"/>
    <w:rsid w:val="00BD1971"/>
    <w:rsid w:val="00BD38E2"/>
    <w:rsid w:val="00BF4A70"/>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0BC"/>
    <w:rsid w:val="00CC43F5"/>
    <w:rsid w:val="00CD047F"/>
    <w:rsid w:val="00CD6F89"/>
    <w:rsid w:val="00CD7241"/>
    <w:rsid w:val="00CF08D9"/>
    <w:rsid w:val="00D01D30"/>
    <w:rsid w:val="00D1361B"/>
    <w:rsid w:val="00D4272F"/>
    <w:rsid w:val="00D47E3A"/>
    <w:rsid w:val="00D57CB5"/>
    <w:rsid w:val="00D65840"/>
    <w:rsid w:val="00D661AF"/>
    <w:rsid w:val="00DC466D"/>
    <w:rsid w:val="00DC4ED5"/>
    <w:rsid w:val="00DD5645"/>
    <w:rsid w:val="00DD7EE0"/>
    <w:rsid w:val="00DF4FB1"/>
    <w:rsid w:val="00E073D9"/>
    <w:rsid w:val="00E214F6"/>
    <w:rsid w:val="00E2669E"/>
    <w:rsid w:val="00E32A45"/>
    <w:rsid w:val="00E702DE"/>
    <w:rsid w:val="00E72C6F"/>
    <w:rsid w:val="00E94319"/>
    <w:rsid w:val="00E94B05"/>
    <w:rsid w:val="00ED716C"/>
    <w:rsid w:val="00EF05BC"/>
    <w:rsid w:val="00EF57AA"/>
    <w:rsid w:val="00EF6DA6"/>
    <w:rsid w:val="00F022B8"/>
    <w:rsid w:val="00F238A3"/>
    <w:rsid w:val="00F277E3"/>
    <w:rsid w:val="00F3232C"/>
    <w:rsid w:val="00F435C6"/>
    <w:rsid w:val="00F51197"/>
    <w:rsid w:val="00F74BF3"/>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ules v:ext="edit">
        <o:r id="V:Rule1" type="connector" idref="#_x0000_s1064"/>
        <o:r id="V:Rule2" type="connector" idref="#_x0000_s1075"/>
        <o:r id="V:Rule3"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
    <w:qFormat/>
    <w:rsid w:val="00F022B8"/>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F022B8"/>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diagramQuickStyle" Target="diagrams/quickStyle1.xml"/><Relationship Id="rId39" Type="http://schemas.openxmlformats.org/officeDocument/2006/relationships/hyperlink" Target="mailto:dinhductri@vanlanguni.edu.vn" TargetMode="External"/><Relationship Id="rId21" Type="http://schemas.openxmlformats.org/officeDocument/2006/relationships/oleObject" Target="embeddings/oleObject1.bin"/><Relationship Id="rId34" Type="http://schemas.openxmlformats.org/officeDocument/2006/relationships/diagramQuickStyle" Target="diagrams/quickStyle3.xml"/><Relationship Id="rId42" Type="http://schemas.openxmlformats.org/officeDocument/2006/relationships/hyperlink" Target="mailto:kimtuongvlu@gmail.com" TargetMode="External"/><Relationship Id="rId47" Type="http://schemas.openxmlformats.org/officeDocument/2006/relationships/hyperlink" Target="mailto:dangnguyen2409@gmail.com" TargetMode="External"/><Relationship Id="rId50" Type="http://schemas.openxmlformats.org/officeDocument/2006/relationships/header" Target="header4.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Office_Word_Document1.docx"/><Relationship Id="rId25" Type="http://schemas.openxmlformats.org/officeDocument/2006/relationships/diagramLayout" Target="diagrams/layout1.xml"/><Relationship Id="rId33" Type="http://schemas.openxmlformats.org/officeDocument/2006/relationships/diagramLayout" Target="diagrams/layout3.xml"/><Relationship Id="rId38" Type="http://schemas.openxmlformats.org/officeDocument/2006/relationships/hyperlink" Target="mailto:nguyenanhnhan@vanlanguni.edu.vn" TargetMode="External"/><Relationship Id="rId46" Type="http://schemas.openxmlformats.org/officeDocument/2006/relationships/hyperlink" Target="mailto:haycogang0207@gmail.com" TargetMode="External"/><Relationship Id="rId59"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Layout" Target="diagrams/layout2.xml"/><Relationship Id="rId41" Type="http://schemas.openxmlformats.org/officeDocument/2006/relationships/hyperlink" Target="mailto:hoangtanvlu@gmail.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diagramData" Target="diagrams/data3.xml"/><Relationship Id="rId37" Type="http://schemas.openxmlformats.org/officeDocument/2006/relationships/hyperlink" Target="mailto:quangsm1994@gmail.com" TargetMode="External"/><Relationship Id="rId40" Type="http://schemas.openxmlformats.org/officeDocument/2006/relationships/hyperlink" Target="mailto:nhunghuynhthihong@gmail.com" TargetMode="External"/><Relationship Id="rId45" Type="http://schemas.openxmlformats.org/officeDocument/2006/relationships/hyperlink" Target="mailto:nguyenkhacquyet89vl@gmail.com" TargetMode="External"/><Relationship Id="rId53" Type="http://schemas.openxmlformats.org/officeDocument/2006/relationships/footer" Target="footer6.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oleObject" Target="embeddings/Microsoft_Office_Word_97_-_2003_Document1.doc"/><Relationship Id="rId23" Type="http://schemas.openxmlformats.org/officeDocument/2006/relationships/oleObject" Target="embeddings/oleObject2.bin"/><Relationship Id="rId28" Type="http://schemas.openxmlformats.org/officeDocument/2006/relationships/diagramData" Target="diagrams/data2.xml"/><Relationship Id="rId36" Type="http://schemas.openxmlformats.org/officeDocument/2006/relationships/hyperlink" Target="mailto:p.kh@vanlanguni.edu.vn" TargetMode="External"/><Relationship Id="rId49" Type="http://schemas.openxmlformats.org/officeDocument/2006/relationships/footer" Target="footer4.xml"/><Relationship Id="rId57" Type="http://schemas.microsoft.com/office/2007/relationships/diagramDrawing" Target="diagrams/drawing3.xml"/><Relationship Id="rId10" Type="http://schemas.openxmlformats.org/officeDocument/2006/relationships/footer" Target="footer1.xml"/><Relationship Id="rId19" Type="http://schemas.openxmlformats.org/officeDocument/2006/relationships/package" Target="embeddings/Microsoft_Office_Word_Document2.docx"/><Relationship Id="rId31" Type="http://schemas.openxmlformats.org/officeDocument/2006/relationships/diagramColors" Target="diagrams/colors2.xml"/><Relationship Id="rId44" Type="http://schemas.openxmlformats.org/officeDocument/2006/relationships/hyperlink" Target="mailto:tuongcuop.ali@gmail.com" TargetMode="External"/><Relationship Id="rId52" Type="http://schemas.openxmlformats.org/officeDocument/2006/relationships/header" Target="header5.xml"/><Relationship Id="rId60"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diagramColors" Target="diagrams/colors1.xml"/><Relationship Id="rId30" Type="http://schemas.openxmlformats.org/officeDocument/2006/relationships/diagramQuickStyle" Target="diagrams/quickStyle2.xml"/><Relationship Id="rId35" Type="http://schemas.openxmlformats.org/officeDocument/2006/relationships/diagramColors" Target="diagrams/colors3.xml"/><Relationship Id="rId43" Type="http://schemas.openxmlformats.org/officeDocument/2006/relationships/hyperlink" Target="mailto:shadow141206@gmail.com" TargetMode="External"/><Relationship Id="rId48" Type="http://schemas.openxmlformats.org/officeDocument/2006/relationships/header" Target="header3.xml"/><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footer" Target="footer5.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4" loCatId="process" qsTypeId="urn:microsoft.com/office/officeart/2005/8/quickstyle/simple2" qsCatId="simple" csTypeId="urn:microsoft.com/office/officeart/2005/8/colors/colorful4" csCatId="colorful" phldr="1"/>
      <dgm:spPr/>
      <dgm:t>
        <a:bodyPr/>
        <a:lstStyle/>
        <a:p>
          <a:endParaRPr lang="en-US"/>
        </a:p>
      </dgm:t>
    </dgm:pt>
    <dgm:pt modelId="{5FDCB2B3-0987-430E-ABB2-46B0028E474F}">
      <dgm:prSet phldrT="[Text]" custT="1"/>
      <dgm:spPr/>
      <dgm:t>
        <a:bodyPr/>
        <a:lstStyle/>
        <a:p>
          <a:r>
            <a:rPr lang="en-US" sz="2400" dirty="0" smtClean="0">
              <a:solidFill>
                <a:schemeClr val="bg1"/>
              </a:solidFill>
              <a:latin typeface="Times New Roman" pitchFamily="18" charset="0"/>
              <a:cs typeface="Times New Roman" pitchFamily="18" charset="0"/>
            </a:rPr>
            <a:t>EVALUATION</a:t>
          </a:r>
          <a:endParaRPr lang="en-US" sz="2400" dirty="0">
            <a:solidFill>
              <a:schemeClr val="bg1"/>
            </a:solidFill>
            <a:latin typeface="Times New Roman" pitchFamily="18" charset="0"/>
            <a:cs typeface="Times New Roman" pitchFamily="18" charset="0"/>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custT="1"/>
      <dgm:spPr/>
      <dgm:t>
        <a:bodyPr/>
        <a:lstStyle/>
        <a:p>
          <a:r>
            <a:rPr lang="en-US" sz="2400" dirty="0" smtClean="0">
              <a:solidFill>
                <a:schemeClr val="bg1"/>
              </a:solidFill>
              <a:latin typeface="Times New Roman" pitchFamily="18" charset="0"/>
              <a:cs typeface="Times New Roman" pitchFamily="18" charset="0"/>
            </a:rPr>
            <a:t>DETAIL</a:t>
          </a:r>
          <a:r>
            <a:rPr lang="en-US" sz="2000" dirty="0" smtClean="0">
              <a:solidFill>
                <a:schemeClr val="bg1"/>
              </a:solidFill>
            </a:rPr>
            <a:t> DESIGN</a:t>
          </a:r>
          <a:endParaRPr lang="en-US" sz="2000"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custT="1"/>
      <dgm:spPr/>
      <dgm:t>
        <a:bodyPr/>
        <a:lstStyle/>
        <a:p>
          <a:r>
            <a:rPr lang="en-US" sz="2400" dirty="0" smtClean="0">
              <a:solidFill>
                <a:schemeClr val="bg1"/>
              </a:solidFill>
              <a:latin typeface="Times New Roman" pitchFamily="18" charset="0"/>
              <a:cs typeface="Times New Roman" pitchFamily="18" charset="0"/>
            </a:rPr>
            <a:t>VERIFICATION</a:t>
          </a:r>
          <a:endParaRPr lang="en-US" sz="2400" dirty="0">
            <a:solidFill>
              <a:schemeClr val="bg1"/>
            </a:solidFill>
            <a:latin typeface="Times New Roman" pitchFamily="18" charset="0"/>
            <a:cs typeface="Times New Roman" pitchFamily="18" charset="0"/>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10AEE8F2-4AA5-4235-B860-A04EFB8BA928}">
      <dgm:prSet phldrT="[Text]" custT="1"/>
      <dgm:spPr/>
      <dgm:t>
        <a:bodyPr/>
        <a:lstStyle/>
        <a:p>
          <a:r>
            <a:rPr lang="en-US" sz="2400" dirty="0" smtClean="0">
              <a:solidFill>
                <a:schemeClr val="bg1"/>
              </a:solidFill>
              <a:latin typeface="Times New Roman" pitchFamily="18" charset="0"/>
              <a:cs typeface="Times New Roman" pitchFamily="18" charset="0"/>
            </a:rPr>
            <a:t>ANALYSIS</a:t>
          </a:r>
          <a:endParaRPr lang="en-US" sz="2400" dirty="0">
            <a:solidFill>
              <a:schemeClr val="bg1"/>
            </a:solidFill>
            <a:latin typeface="Times New Roman" pitchFamily="18" charset="0"/>
            <a:cs typeface="Times New Roman" pitchFamily="18" charset="0"/>
          </a:endParaRPr>
        </a:p>
      </dgm:t>
    </dgm:pt>
    <dgm:pt modelId="{99473CE2-A28E-43F5-ABD5-A1BFB0D4A8A3}" type="sibTrans" cxnId="{0B684BD0-3150-4985-85C8-C1C0766E7D55}">
      <dgm:prSet/>
      <dgm:spPr/>
      <dgm:t>
        <a:bodyPr/>
        <a:lstStyle/>
        <a:p>
          <a:endParaRPr lang="en-US">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5B109D5B-934D-4DB1-BF4D-E1822D86D940}">
      <dgm:prSet phldrT="[Text]" custT="1"/>
      <dgm:spPr/>
      <dgm:t>
        <a:bodyPr/>
        <a:lstStyle/>
        <a:p>
          <a:r>
            <a:rPr lang="en-US" sz="2400" dirty="0" smtClean="0">
              <a:solidFill>
                <a:schemeClr val="bg1"/>
              </a:solidFill>
              <a:latin typeface="Times New Roman" pitchFamily="18" charset="0"/>
              <a:cs typeface="Times New Roman" pitchFamily="18" charset="0"/>
            </a:rPr>
            <a:t>DIFINITION</a:t>
          </a:r>
          <a:endParaRPr lang="en-US" sz="2400" dirty="0">
            <a:solidFill>
              <a:schemeClr val="bg1"/>
            </a:solidFill>
            <a:latin typeface="Times New Roman" pitchFamily="18" charset="0"/>
            <a:cs typeface="Times New Roman" pitchFamily="18" charset="0"/>
          </a:endParaRPr>
        </a:p>
      </dgm:t>
    </dgm:pt>
    <dgm:pt modelId="{FD7803BE-F349-4E47-B00F-C5A88509D3DB}" type="sibTrans" cxnId="{9F70D05C-6683-4837-A91A-CA4D6E60A151}">
      <dgm:prSet/>
      <dgm:spPr/>
      <dgm:t>
        <a:bodyPr/>
        <a:lstStyle/>
        <a:p>
          <a:endParaRPr lang="en-US">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DB9ECBC8-C464-4499-B7AA-0F87104C6757}" type="pres">
      <dgm:prSet presAssocID="{276645E4-F7CD-490E-98E9-24A633E4B4D0}" presName="Name0" presStyleCnt="0">
        <dgm:presLayoutVars>
          <dgm:dir/>
          <dgm:animLvl val="lvl"/>
          <dgm:resizeHandles val="exact"/>
        </dgm:presLayoutVars>
      </dgm:prSet>
      <dgm:spPr/>
      <dgm:t>
        <a:bodyPr/>
        <a:lstStyle/>
        <a:p>
          <a:endParaRPr lang="en-US"/>
        </a:p>
      </dgm:t>
    </dgm:pt>
    <dgm:pt modelId="{17CA003B-CCEA-47CA-90CF-0AB7AC27E7F6}" type="pres">
      <dgm:prSet presAssocID="{484FC586-B6E7-4817-8111-6E5AD9FD4D3D}" presName="boxAndChildren" presStyleCnt="0"/>
      <dgm:spPr/>
    </dgm:pt>
    <dgm:pt modelId="{58509A02-DAF9-488A-8169-AEB4746E3C16}" type="pres">
      <dgm:prSet presAssocID="{484FC586-B6E7-4817-8111-6E5AD9FD4D3D}" presName="parentTextBox" presStyleLbl="node1" presStyleIdx="0" presStyleCnt="5"/>
      <dgm:spPr/>
      <dgm:t>
        <a:bodyPr/>
        <a:lstStyle/>
        <a:p>
          <a:endParaRPr lang="en-US"/>
        </a:p>
      </dgm:t>
    </dgm:pt>
    <dgm:pt modelId="{8EEAE464-A98A-4D26-A211-9B473CDF52C2}" type="pres">
      <dgm:prSet presAssocID="{9D3FBD15-35BA-49D0-B35E-27C5EC1CBC50}" presName="sp" presStyleCnt="0"/>
      <dgm:spPr/>
    </dgm:pt>
    <dgm:pt modelId="{4FA3D3A6-CFA4-41FF-A262-8016097259FE}" type="pres">
      <dgm:prSet presAssocID="{96E13496-6901-479F-BEFB-4F5A7D0CAE2E}" presName="arrowAndChildren" presStyleCnt="0"/>
      <dgm:spPr/>
    </dgm:pt>
    <dgm:pt modelId="{0D7B21B1-727E-4957-A76B-7557AA4647E4}" type="pres">
      <dgm:prSet presAssocID="{96E13496-6901-479F-BEFB-4F5A7D0CAE2E}" presName="parentTextArrow" presStyleLbl="node1" presStyleIdx="1" presStyleCnt="5"/>
      <dgm:spPr/>
      <dgm:t>
        <a:bodyPr/>
        <a:lstStyle/>
        <a:p>
          <a:endParaRPr lang="en-US"/>
        </a:p>
      </dgm:t>
    </dgm:pt>
    <dgm:pt modelId="{BAB5351C-520D-4FC1-B068-582FFFA22E35}" type="pres">
      <dgm:prSet presAssocID="{36A1ACD2-43FA-458F-90A1-8583B549FD2C}" presName="sp" presStyleCnt="0"/>
      <dgm:spPr/>
    </dgm:pt>
    <dgm:pt modelId="{19D7B5A0-48D4-4FAC-933B-56B6E9985086}" type="pres">
      <dgm:prSet presAssocID="{5FDCB2B3-0987-430E-ABB2-46B0028E474F}" presName="arrowAndChildren" presStyleCnt="0"/>
      <dgm:spPr/>
    </dgm:pt>
    <dgm:pt modelId="{8CB41D09-3FFC-4CDF-A847-1B86B9835627}" type="pres">
      <dgm:prSet presAssocID="{5FDCB2B3-0987-430E-ABB2-46B0028E474F}" presName="parentTextArrow" presStyleLbl="node1" presStyleIdx="2" presStyleCnt="5"/>
      <dgm:spPr/>
      <dgm:t>
        <a:bodyPr/>
        <a:lstStyle/>
        <a:p>
          <a:endParaRPr lang="en-US"/>
        </a:p>
      </dgm:t>
    </dgm:pt>
    <dgm:pt modelId="{38F084E4-B201-4A44-AABB-A5D901FBB08B}" type="pres">
      <dgm:prSet presAssocID="{99473CE2-A28E-43F5-ABD5-A1BFB0D4A8A3}" presName="sp" presStyleCnt="0"/>
      <dgm:spPr/>
    </dgm:pt>
    <dgm:pt modelId="{637B172A-0011-44E5-80BB-32405C6252D8}" type="pres">
      <dgm:prSet presAssocID="{10AEE8F2-4AA5-4235-B860-A04EFB8BA928}" presName="arrowAndChildren" presStyleCnt="0"/>
      <dgm:spPr/>
    </dgm:pt>
    <dgm:pt modelId="{76000EF0-8BFE-4545-8110-457C9E88912F}" type="pres">
      <dgm:prSet presAssocID="{10AEE8F2-4AA5-4235-B860-A04EFB8BA928}" presName="parentTextArrow" presStyleLbl="node1" presStyleIdx="3" presStyleCnt="5"/>
      <dgm:spPr/>
      <dgm:t>
        <a:bodyPr/>
        <a:lstStyle/>
        <a:p>
          <a:endParaRPr lang="en-US"/>
        </a:p>
      </dgm:t>
    </dgm:pt>
    <dgm:pt modelId="{399560BD-B58D-4634-9F43-D23835548507}" type="pres">
      <dgm:prSet presAssocID="{FD7803BE-F349-4E47-B00F-C5A88509D3DB}" presName="sp" presStyleCnt="0"/>
      <dgm:spPr/>
    </dgm:pt>
    <dgm:pt modelId="{77635810-1F2A-4A2B-9925-D9C80A4DCA7D}" type="pres">
      <dgm:prSet presAssocID="{5B109D5B-934D-4DB1-BF4D-E1822D86D940}" presName="arrowAndChildren" presStyleCnt="0"/>
      <dgm:spPr/>
    </dgm:pt>
    <dgm:pt modelId="{05D54255-3690-4E65-BC0D-B758935CCFEC}" type="pres">
      <dgm:prSet presAssocID="{5B109D5B-934D-4DB1-BF4D-E1822D86D940}" presName="parentTextArrow" presStyleLbl="node1" presStyleIdx="4" presStyleCnt="5"/>
      <dgm:spPr/>
      <dgm:t>
        <a:bodyPr/>
        <a:lstStyle/>
        <a:p>
          <a:endParaRPr lang="en-US"/>
        </a:p>
      </dgm:t>
    </dgm:pt>
  </dgm:ptLst>
  <dgm:cxnLst>
    <dgm:cxn modelId="{869687CC-831F-4632-889B-8FEA58C289F7}" type="presOf" srcId="{5B109D5B-934D-4DB1-BF4D-E1822D86D940}" destId="{05D54255-3690-4E65-BC0D-B758935CCFEC}" srcOrd="0" destOrd="0" presId="urn:microsoft.com/office/officeart/2005/8/layout/process4"/>
    <dgm:cxn modelId="{9F70D05C-6683-4837-A91A-CA4D6E60A151}" srcId="{276645E4-F7CD-490E-98E9-24A633E4B4D0}" destId="{5B109D5B-934D-4DB1-BF4D-E1822D86D940}" srcOrd="0" destOrd="0" parTransId="{6D281644-7933-48D8-9153-C8C09CB0EABC}" sibTransId="{FD7803BE-F349-4E47-B00F-C5A88509D3DB}"/>
    <dgm:cxn modelId="{C669168F-0C28-4E63-8814-82D16D1F6A00}" type="presOf" srcId="{5FDCB2B3-0987-430E-ABB2-46B0028E474F}" destId="{8CB41D09-3FFC-4CDF-A847-1B86B9835627}" srcOrd="0" destOrd="0" presId="urn:microsoft.com/office/officeart/2005/8/layout/process4"/>
    <dgm:cxn modelId="{0B684BD0-3150-4985-85C8-C1C0766E7D55}" srcId="{276645E4-F7CD-490E-98E9-24A633E4B4D0}" destId="{10AEE8F2-4AA5-4235-B860-A04EFB8BA928}" srcOrd="1" destOrd="0" parTransId="{355014A0-0410-4BB8-A89E-8AE596DAA75D}" sibTransId="{99473CE2-A28E-43F5-ABD5-A1BFB0D4A8A3}"/>
    <dgm:cxn modelId="{0F5F78E3-467C-4C3D-93FB-AF9FFC69FD3F}" srcId="{276645E4-F7CD-490E-98E9-24A633E4B4D0}" destId="{96E13496-6901-479F-BEFB-4F5A7D0CAE2E}" srcOrd="3" destOrd="0" parTransId="{3F688EA8-D393-4A3D-80A1-5AD7EA27691F}" sibTransId="{9D3FBD15-35BA-49D0-B35E-27C5EC1CBC50}"/>
    <dgm:cxn modelId="{AEC5FECE-EE78-4F3C-B9D9-3A98505D1AFC}" srcId="{276645E4-F7CD-490E-98E9-24A633E4B4D0}" destId="{484FC586-B6E7-4817-8111-6E5AD9FD4D3D}" srcOrd="4" destOrd="0" parTransId="{C2DC758F-33BD-4293-992A-AD480F230E14}" sibTransId="{62C1BCED-6AC7-4C67-97F2-2A43CC7AD5B0}"/>
    <dgm:cxn modelId="{84DAFD3D-F77B-43B1-AF20-A92A3E946627}" srcId="{276645E4-F7CD-490E-98E9-24A633E4B4D0}" destId="{5FDCB2B3-0987-430E-ABB2-46B0028E474F}" srcOrd="2" destOrd="0" parTransId="{605DB3C2-5EBD-4035-93CD-E98BF34407CF}" sibTransId="{36A1ACD2-43FA-458F-90A1-8583B549FD2C}"/>
    <dgm:cxn modelId="{8EEA9C34-9784-4F68-8828-B2ECB32ECD0E}" type="presOf" srcId="{276645E4-F7CD-490E-98E9-24A633E4B4D0}" destId="{DB9ECBC8-C464-4499-B7AA-0F87104C6757}" srcOrd="0" destOrd="0" presId="urn:microsoft.com/office/officeart/2005/8/layout/process4"/>
    <dgm:cxn modelId="{3E05B930-8A20-4D88-8F1B-616D6DA348D1}" type="presOf" srcId="{484FC586-B6E7-4817-8111-6E5AD9FD4D3D}" destId="{58509A02-DAF9-488A-8169-AEB4746E3C16}" srcOrd="0" destOrd="0" presId="urn:microsoft.com/office/officeart/2005/8/layout/process4"/>
    <dgm:cxn modelId="{E87E9D42-C185-4C78-9D09-5A8389AD829F}" type="presOf" srcId="{96E13496-6901-479F-BEFB-4F5A7D0CAE2E}" destId="{0D7B21B1-727E-4957-A76B-7557AA4647E4}" srcOrd="0" destOrd="0" presId="urn:microsoft.com/office/officeart/2005/8/layout/process4"/>
    <dgm:cxn modelId="{1CC2E61C-6206-4A20-87B6-A87C66B53C54}" type="presOf" srcId="{10AEE8F2-4AA5-4235-B860-A04EFB8BA928}" destId="{76000EF0-8BFE-4545-8110-457C9E88912F}" srcOrd="0" destOrd="0" presId="urn:microsoft.com/office/officeart/2005/8/layout/process4"/>
    <dgm:cxn modelId="{B77AFE2C-32DB-44C2-98C6-F79D33D2BE97}" type="presParOf" srcId="{DB9ECBC8-C464-4499-B7AA-0F87104C6757}" destId="{17CA003B-CCEA-47CA-90CF-0AB7AC27E7F6}" srcOrd="0" destOrd="0" presId="urn:microsoft.com/office/officeart/2005/8/layout/process4"/>
    <dgm:cxn modelId="{B2EB7FD1-0A0B-484C-B94F-D4376115B3C4}" type="presParOf" srcId="{17CA003B-CCEA-47CA-90CF-0AB7AC27E7F6}" destId="{58509A02-DAF9-488A-8169-AEB4746E3C16}" srcOrd="0" destOrd="0" presId="urn:microsoft.com/office/officeart/2005/8/layout/process4"/>
    <dgm:cxn modelId="{7FE9F8F3-0651-412F-B55A-23AC9458096D}" type="presParOf" srcId="{DB9ECBC8-C464-4499-B7AA-0F87104C6757}" destId="{8EEAE464-A98A-4D26-A211-9B473CDF52C2}" srcOrd="1" destOrd="0" presId="urn:microsoft.com/office/officeart/2005/8/layout/process4"/>
    <dgm:cxn modelId="{C8259C38-1D6C-4BF7-B42D-E45E36CBACC9}" type="presParOf" srcId="{DB9ECBC8-C464-4499-B7AA-0F87104C6757}" destId="{4FA3D3A6-CFA4-41FF-A262-8016097259FE}" srcOrd="2" destOrd="0" presId="urn:microsoft.com/office/officeart/2005/8/layout/process4"/>
    <dgm:cxn modelId="{CE27AE8E-4B68-4749-B2E3-AE2D280B3BDC}" type="presParOf" srcId="{4FA3D3A6-CFA4-41FF-A262-8016097259FE}" destId="{0D7B21B1-727E-4957-A76B-7557AA4647E4}" srcOrd="0" destOrd="0" presId="urn:microsoft.com/office/officeart/2005/8/layout/process4"/>
    <dgm:cxn modelId="{0F0E7836-EAC0-484A-A17A-6C5CB550E887}" type="presParOf" srcId="{DB9ECBC8-C464-4499-B7AA-0F87104C6757}" destId="{BAB5351C-520D-4FC1-B068-582FFFA22E35}" srcOrd="3" destOrd="0" presId="urn:microsoft.com/office/officeart/2005/8/layout/process4"/>
    <dgm:cxn modelId="{9A524196-985A-4EEA-80E1-041574F2BD87}" type="presParOf" srcId="{DB9ECBC8-C464-4499-B7AA-0F87104C6757}" destId="{19D7B5A0-48D4-4FAC-933B-56B6E9985086}" srcOrd="4" destOrd="0" presId="urn:microsoft.com/office/officeart/2005/8/layout/process4"/>
    <dgm:cxn modelId="{9D13F2C5-E226-4043-AE7B-D122D620169B}" type="presParOf" srcId="{19D7B5A0-48D4-4FAC-933B-56B6E9985086}" destId="{8CB41D09-3FFC-4CDF-A847-1B86B9835627}" srcOrd="0" destOrd="0" presId="urn:microsoft.com/office/officeart/2005/8/layout/process4"/>
    <dgm:cxn modelId="{7BC1FA7A-5F7F-4803-AB5A-ED280369E4D1}" type="presParOf" srcId="{DB9ECBC8-C464-4499-B7AA-0F87104C6757}" destId="{38F084E4-B201-4A44-AABB-A5D901FBB08B}" srcOrd="5" destOrd="0" presId="urn:microsoft.com/office/officeart/2005/8/layout/process4"/>
    <dgm:cxn modelId="{9F593D56-F948-4AC7-A7F8-6FB7B98F79C8}" type="presParOf" srcId="{DB9ECBC8-C464-4499-B7AA-0F87104C6757}" destId="{637B172A-0011-44E5-80BB-32405C6252D8}" srcOrd="6" destOrd="0" presId="urn:microsoft.com/office/officeart/2005/8/layout/process4"/>
    <dgm:cxn modelId="{F1FE4C77-123B-48E5-AAED-E431671D5701}" type="presParOf" srcId="{637B172A-0011-44E5-80BB-32405C6252D8}" destId="{76000EF0-8BFE-4545-8110-457C9E88912F}" srcOrd="0" destOrd="0" presId="urn:microsoft.com/office/officeart/2005/8/layout/process4"/>
    <dgm:cxn modelId="{FF36D038-79B1-4ECB-AD46-61FF2A0302F9}" type="presParOf" srcId="{DB9ECBC8-C464-4499-B7AA-0F87104C6757}" destId="{399560BD-B58D-4634-9F43-D23835548507}" srcOrd="7" destOrd="0" presId="urn:microsoft.com/office/officeart/2005/8/layout/process4"/>
    <dgm:cxn modelId="{7D9B67EA-FF6E-4699-B822-2B87BA0E0AC9}" type="presParOf" srcId="{DB9ECBC8-C464-4499-B7AA-0F87104C6757}" destId="{77635810-1F2A-4A2B-9925-D9C80A4DCA7D}" srcOrd="8" destOrd="0" presId="urn:microsoft.com/office/officeart/2005/8/layout/process4"/>
    <dgm:cxn modelId="{3A0188D7-AFF6-4B69-9528-779A86A9BF8A}" type="presParOf" srcId="{77635810-1F2A-4A2B-9925-D9C80A4DCA7D}" destId="{05D54255-3690-4E65-BC0D-B758935CCFEC}" srcOrd="0" destOrd="0" presId="urn:microsoft.com/office/officeart/2005/8/layout/process4"/>
  </dgm:cxnLst>
  <dgm:bg/>
  <dgm:whole/>
</dgm:dataModel>
</file>

<file path=word/diagrams/data2.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3BF4DB3F-902D-40BE-AAF1-05DD0FE7CFAE}" type="presOf" srcId="{484FC586-B6E7-4817-8111-6E5AD9FD4D3D}" destId="{2C3CD55E-6341-4B40-90CD-9A5DBE4DE4E6}" srcOrd="0" destOrd="0" presId="urn:microsoft.com/office/officeart/2005/8/layout/process5"/>
    <dgm:cxn modelId="{9F70D05C-6683-4837-A91A-CA4D6E60A151}" srcId="{276645E4-F7CD-490E-98E9-24A633E4B4D0}" destId="{5B109D5B-934D-4DB1-BF4D-E1822D86D940}" srcOrd="1" destOrd="0" parTransId="{6D281644-7933-48D8-9153-C8C09CB0EABC}" sibTransId="{FD7803BE-F349-4E47-B00F-C5A88509D3DB}"/>
    <dgm:cxn modelId="{4AA4D79F-0248-45F1-A18E-94BBDA6536BD}" type="presOf" srcId="{36A1ACD2-43FA-458F-90A1-8583B549FD2C}" destId="{E124BC24-6BDA-4F3D-9113-511620EB15D9}" srcOrd="1"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BA5FF0B8-0734-472C-A412-CC07DAC86768}" type="presOf" srcId="{99473CE2-A28E-43F5-ABD5-A1BFB0D4A8A3}" destId="{27B33C53-5D63-4B77-BDE3-85762B669567}"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0F5F78E3-467C-4C3D-93FB-AF9FFC69FD3F}" srcId="{276645E4-F7CD-490E-98E9-24A633E4B4D0}" destId="{96E13496-6901-479F-BEFB-4F5A7D0CAE2E}" srcOrd="4" destOrd="0" parTransId="{3F688EA8-D393-4A3D-80A1-5AD7EA27691F}" sibTransId="{9D3FBD15-35BA-49D0-B35E-27C5EC1CBC50}"/>
    <dgm:cxn modelId="{84DAFD3D-F77B-43B1-AF20-A92A3E946627}" srcId="{276645E4-F7CD-490E-98E9-24A633E4B4D0}" destId="{5FDCB2B3-0987-430E-ABB2-46B0028E474F}" srcOrd="3" destOrd="0" parTransId="{605DB3C2-5EBD-4035-93CD-E98BF34407CF}" sibTransId="{36A1ACD2-43FA-458F-90A1-8583B549FD2C}"/>
    <dgm:cxn modelId="{FA2E4C80-25D2-4446-B351-6EAA7BCD96A8}" srcId="{276645E4-F7CD-490E-98E9-24A633E4B4D0}" destId="{4C190E86-EB1F-440C-BCFA-9C74D68ABA62}" srcOrd="0" destOrd="0" parTransId="{2F278490-A537-4548-A2FC-523480BA9023}" sibTransId="{C6031E32-99C9-4A9C-9A22-EF002D9C10C3}"/>
    <dgm:cxn modelId="{FB29D6D9-2651-453B-B4E1-2E39D96DBFD5}" type="presOf" srcId="{4C190E86-EB1F-440C-BCFA-9C74D68ABA62}" destId="{0FBB6830-3DBD-4B20-82D1-3255B5F6E9B7}" srcOrd="0" destOrd="0" presId="urn:microsoft.com/office/officeart/2005/8/layout/process5"/>
    <dgm:cxn modelId="{45E314F6-9833-4BF3-AE0E-E4D9822897C1}" type="presOf" srcId="{10AEE8F2-4AA5-4235-B860-A04EFB8BA928}" destId="{240CBA1A-AD07-4601-A285-2DF9CC960ACC}" srcOrd="0" destOrd="0" presId="urn:microsoft.com/office/officeart/2005/8/layout/process5"/>
    <dgm:cxn modelId="{1090DB42-9DB9-4060-A25D-E0FA5D7CB5B0}" type="presOf" srcId="{5B109D5B-934D-4DB1-BF4D-E1822D86D940}" destId="{C622D9E8-9E12-472B-8192-B78C66F89E5E}" srcOrd="0" destOrd="0" presId="urn:microsoft.com/office/officeart/2005/8/layout/process5"/>
    <dgm:cxn modelId="{E3C86686-9AB1-42E7-92A4-A8ADA6EBC68E}" type="presOf" srcId="{36A1ACD2-43FA-458F-90A1-8583B549FD2C}" destId="{71EF2703-C2DB-4CDD-95E6-30FE30A6A10F}" srcOrd="0" destOrd="0" presId="urn:microsoft.com/office/officeart/2005/8/layout/process5"/>
    <dgm:cxn modelId="{7C5C8EA9-102C-4143-BEB3-85E5B7675EFC}" type="presOf" srcId="{276645E4-F7CD-490E-98E9-24A633E4B4D0}" destId="{9238F137-833F-42CE-ABFB-0A10844FF3B8}" srcOrd="0" destOrd="0" presId="urn:microsoft.com/office/officeart/2005/8/layout/process5"/>
    <dgm:cxn modelId="{319513B4-470D-4E3D-AD30-7ABD37DB1B17}" type="presOf" srcId="{FD7803BE-F349-4E47-B00F-C5A88509D3DB}" destId="{A63FF2EF-9A10-40DF-A9C5-4693C452F0E5}" srcOrd="1" destOrd="0" presId="urn:microsoft.com/office/officeart/2005/8/layout/process5"/>
    <dgm:cxn modelId="{28FE0346-A8D7-413A-9BA6-B8EA52E72E96}" type="presOf" srcId="{9D3FBD15-35BA-49D0-B35E-27C5EC1CBC50}" destId="{1053ADA7-9342-4A43-85BE-854780BFAF3E}" srcOrd="0" destOrd="0" presId="urn:microsoft.com/office/officeart/2005/8/layout/process5"/>
    <dgm:cxn modelId="{B6EB98B3-928B-47E3-8910-217382643078}" type="presOf" srcId="{9D3FBD15-35BA-49D0-B35E-27C5EC1CBC50}" destId="{C725E861-0375-4E37-864F-64156DB2935C}" srcOrd="1" destOrd="0" presId="urn:microsoft.com/office/officeart/2005/8/layout/process5"/>
    <dgm:cxn modelId="{39D26CF1-7B1F-4A4F-8836-B8B1BA50E713}" type="presOf" srcId="{99473CE2-A28E-43F5-ABD5-A1BFB0D4A8A3}" destId="{6C50B9B3-8660-43D3-8F1C-3888A3807597}" srcOrd="1" destOrd="0" presId="urn:microsoft.com/office/officeart/2005/8/layout/process5"/>
    <dgm:cxn modelId="{E5A242D3-5A57-4D22-A69D-E7CB795D5EB6}" type="presOf" srcId="{C6031E32-99C9-4A9C-9A22-EF002D9C10C3}" destId="{E90D35B8-1166-468F-AAFB-967A9A0128D4}" srcOrd="0" destOrd="0" presId="urn:microsoft.com/office/officeart/2005/8/layout/process5"/>
    <dgm:cxn modelId="{985DEDED-DF7C-4465-8BD6-B29CC43ED238}" type="presOf" srcId="{96E13496-6901-479F-BEFB-4F5A7D0CAE2E}" destId="{C69D81C4-9878-4202-9B40-CC10F8DC3689}" srcOrd="0" destOrd="0" presId="urn:microsoft.com/office/officeart/2005/8/layout/process5"/>
    <dgm:cxn modelId="{B0D892BD-CE8F-4704-BA80-58D1F9F7B009}" type="presOf" srcId="{C6031E32-99C9-4A9C-9A22-EF002D9C10C3}" destId="{350F4642-437C-496F-BAFB-8B37C819675B}" srcOrd="1" destOrd="0" presId="urn:microsoft.com/office/officeart/2005/8/layout/process5"/>
    <dgm:cxn modelId="{D450A619-84AA-4682-BBAA-DBCD973BBCCA}" type="presOf" srcId="{5FDCB2B3-0987-430E-ABB2-46B0028E474F}" destId="{6EBA7D98-309D-4D70-A084-99B17900FCC7}" srcOrd="0" destOrd="0" presId="urn:microsoft.com/office/officeart/2005/8/layout/process5"/>
    <dgm:cxn modelId="{53A08A45-8651-4842-A31C-8D15E9567D68}" type="presOf" srcId="{FD7803BE-F349-4E47-B00F-C5A88509D3DB}" destId="{571162A6-B478-4FFF-A018-E3F7F455F04F}" srcOrd="0" destOrd="0" presId="urn:microsoft.com/office/officeart/2005/8/layout/process5"/>
    <dgm:cxn modelId="{49652857-D6D5-4BD0-B5F6-8DBB84C25016}" type="presParOf" srcId="{9238F137-833F-42CE-ABFB-0A10844FF3B8}" destId="{0FBB6830-3DBD-4B20-82D1-3255B5F6E9B7}" srcOrd="0" destOrd="0" presId="urn:microsoft.com/office/officeart/2005/8/layout/process5"/>
    <dgm:cxn modelId="{8A6EF13B-10D9-4494-B18F-58F6B42B7B36}" type="presParOf" srcId="{9238F137-833F-42CE-ABFB-0A10844FF3B8}" destId="{E90D35B8-1166-468F-AAFB-967A9A0128D4}" srcOrd="1" destOrd="0" presId="urn:microsoft.com/office/officeart/2005/8/layout/process5"/>
    <dgm:cxn modelId="{3BB5E413-9513-4AB8-92EC-52453252D7F0}" type="presParOf" srcId="{E90D35B8-1166-468F-AAFB-967A9A0128D4}" destId="{350F4642-437C-496F-BAFB-8B37C819675B}" srcOrd="0" destOrd="0" presId="urn:microsoft.com/office/officeart/2005/8/layout/process5"/>
    <dgm:cxn modelId="{666FA44A-E779-4313-A362-7B49518BE801}" type="presParOf" srcId="{9238F137-833F-42CE-ABFB-0A10844FF3B8}" destId="{C622D9E8-9E12-472B-8192-B78C66F89E5E}" srcOrd="2" destOrd="0" presId="urn:microsoft.com/office/officeart/2005/8/layout/process5"/>
    <dgm:cxn modelId="{6E911E05-8B36-4F37-85EC-FDFE3C5B0B95}" type="presParOf" srcId="{9238F137-833F-42CE-ABFB-0A10844FF3B8}" destId="{571162A6-B478-4FFF-A018-E3F7F455F04F}" srcOrd="3" destOrd="0" presId="urn:microsoft.com/office/officeart/2005/8/layout/process5"/>
    <dgm:cxn modelId="{CE6322ED-F7D9-495B-87F8-A9BFB86F75E4}" type="presParOf" srcId="{571162A6-B478-4FFF-A018-E3F7F455F04F}" destId="{A63FF2EF-9A10-40DF-A9C5-4693C452F0E5}" srcOrd="0" destOrd="0" presId="urn:microsoft.com/office/officeart/2005/8/layout/process5"/>
    <dgm:cxn modelId="{AD6784C7-0E29-4934-8C87-305A4B2BAEAD}" type="presParOf" srcId="{9238F137-833F-42CE-ABFB-0A10844FF3B8}" destId="{240CBA1A-AD07-4601-A285-2DF9CC960ACC}" srcOrd="4" destOrd="0" presId="urn:microsoft.com/office/officeart/2005/8/layout/process5"/>
    <dgm:cxn modelId="{96B35284-45D0-4FC5-8B46-0EA09EDE0FE4}" type="presParOf" srcId="{9238F137-833F-42CE-ABFB-0A10844FF3B8}" destId="{27B33C53-5D63-4B77-BDE3-85762B669567}" srcOrd="5" destOrd="0" presId="urn:microsoft.com/office/officeart/2005/8/layout/process5"/>
    <dgm:cxn modelId="{CA176F4C-0761-4485-BF22-6B24DE4629EC}" type="presParOf" srcId="{27B33C53-5D63-4B77-BDE3-85762B669567}" destId="{6C50B9B3-8660-43D3-8F1C-3888A3807597}" srcOrd="0" destOrd="0" presId="urn:microsoft.com/office/officeart/2005/8/layout/process5"/>
    <dgm:cxn modelId="{8D6436D5-75A4-4DCE-A268-C486804E791B}" type="presParOf" srcId="{9238F137-833F-42CE-ABFB-0A10844FF3B8}" destId="{6EBA7D98-309D-4D70-A084-99B17900FCC7}" srcOrd="6" destOrd="0" presId="urn:microsoft.com/office/officeart/2005/8/layout/process5"/>
    <dgm:cxn modelId="{50B10401-047B-4701-BC5E-9CFA93982CF8}" type="presParOf" srcId="{9238F137-833F-42CE-ABFB-0A10844FF3B8}" destId="{71EF2703-C2DB-4CDD-95E6-30FE30A6A10F}" srcOrd="7" destOrd="0" presId="urn:microsoft.com/office/officeart/2005/8/layout/process5"/>
    <dgm:cxn modelId="{C9E9C327-82B0-4096-B013-11FCE71767D2}" type="presParOf" srcId="{71EF2703-C2DB-4CDD-95E6-30FE30A6A10F}" destId="{E124BC24-6BDA-4F3D-9113-511620EB15D9}" srcOrd="0" destOrd="0" presId="urn:microsoft.com/office/officeart/2005/8/layout/process5"/>
    <dgm:cxn modelId="{26C84EB1-3C1C-49DB-A22A-65A4B0002AF1}" type="presParOf" srcId="{9238F137-833F-42CE-ABFB-0A10844FF3B8}" destId="{C69D81C4-9878-4202-9B40-CC10F8DC3689}" srcOrd="8" destOrd="0" presId="urn:microsoft.com/office/officeart/2005/8/layout/process5"/>
    <dgm:cxn modelId="{0E575084-7B34-4CA2-894E-6202113AFDB4}" type="presParOf" srcId="{9238F137-833F-42CE-ABFB-0A10844FF3B8}" destId="{1053ADA7-9342-4A43-85BE-854780BFAF3E}" srcOrd="9" destOrd="0" presId="urn:microsoft.com/office/officeart/2005/8/layout/process5"/>
    <dgm:cxn modelId="{3B33CD1E-6FB4-4F46-AB01-00B252802D00}" type="presParOf" srcId="{1053ADA7-9342-4A43-85BE-854780BFAF3E}" destId="{C725E861-0375-4E37-864F-64156DB2935C}" srcOrd="0" destOrd="0" presId="urn:microsoft.com/office/officeart/2005/8/layout/process5"/>
    <dgm:cxn modelId="{9F2E3588-FA41-4E9A-B2DB-6395786749FD}" type="presParOf" srcId="{9238F137-833F-42CE-ABFB-0A10844FF3B8}" destId="{2C3CD55E-6341-4B40-90CD-9A5DBE4DE4E6}" srcOrd="10" destOrd="0" presId="urn:microsoft.com/office/officeart/2005/8/layout/process5"/>
  </dgm:cxnLst>
  <dgm:bg/>
  <dgm:whole/>
</dgm:dataModel>
</file>

<file path=word/diagrams/data3.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832CF881-7E89-48F1-BAAB-704C243666C6}" type="presOf" srcId="{58169D7B-D83A-4D8F-AAFF-013E73D414A1}" destId="{93DA5D40-F68F-48ED-BAFC-EA881BF919FA}" srcOrd="0" destOrd="0" presId="urn:microsoft.com/office/officeart/2005/8/layout/hierarchy1"/>
    <dgm:cxn modelId="{91749F2B-E88E-4986-B62F-AAFBBB386F3B}" type="presOf" srcId="{DAB1BF71-D339-4C18-9105-091658D0A78D}" destId="{6C913793-C955-464A-9CBF-46D04ACA3707}" srcOrd="0" destOrd="0" presId="urn:microsoft.com/office/officeart/2005/8/layout/hierarchy1"/>
    <dgm:cxn modelId="{FCE279A0-4E09-4B2A-AA4A-F7AF3EAF6D5A}" type="presOf" srcId="{8DB78B3F-2226-45BD-B76A-1D3226B52009}" destId="{503DD69C-625F-407C-B0C2-1A02401B3370}"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FBFB93BE-C763-45D0-B66E-7F88760A574D}" type="presOf" srcId="{986259C0-2821-4C4E-94CB-5478671FE89D}" destId="{0F2970F0-389F-4250-A6F3-4B55A3AFA419}" srcOrd="0" destOrd="0" presId="urn:microsoft.com/office/officeart/2005/8/layout/hierarchy1"/>
    <dgm:cxn modelId="{72D903AC-08BF-4CC9-9448-E80B57E850F8}" type="presOf" srcId="{A1561E78-135D-4D2F-986E-074955C4DEAF}" destId="{BCA7E604-31B8-4E45-B6EA-61FBF34AB77F}" srcOrd="0" destOrd="0" presId="urn:microsoft.com/office/officeart/2005/8/layout/hierarchy1"/>
    <dgm:cxn modelId="{84EF39E1-AAAA-4778-996E-1464CB5D885B}" type="presOf" srcId="{6AEA3F87-2CAD-4259-9B70-E54A8E34DBDA}" destId="{B2C8B285-3CEF-432C-B80E-0BA4833C5453}" srcOrd="0" destOrd="0" presId="urn:microsoft.com/office/officeart/2005/8/layout/hierarchy1"/>
    <dgm:cxn modelId="{C4FFCC89-B849-483E-8370-1FCE7BF56C3F}" type="presOf" srcId="{A13E1E81-B964-4C75-BC20-2B6CE7E85AC9}" destId="{BA928744-1BEE-4A6D-88B9-9EE3BD3BDABE}" srcOrd="0" destOrd="0" presId="urn:microsoft.com/office/officeart/2005/8/layout/hierarchy1"/>
    <dgm:cxn modelId="{413B39CC-9BF8-41A7-A4EB-BD38C09E451E}" type="presOf" srcId="{666A160C-ECED-4E2A-AF95-45A8251BF6BF}" destId="{3AB792AE-1276-418F-8588-E3EF0B85E776}" srcOrd="0" destOrd="0" presId="urn:microsoft.com/office/officeart/2005/8/layout/hierarchy1"/>
    <dgm:cxn modelId="{1CB46088-4692-4B84-A9CE-7C628D6F6EE2}" type="presOf" srcId="{7A1314A7-043F-4696-AAF2-8E25A99A02C4}" destId="{12BDEAA6-8B0C-4236-868F-82FF28478E40}" srcOrd="0" destOrd="0" presId="urn:microsoft.com/office/officeart/2005/8/layout/hierarchy1"/>
    <dgm:cxn modelId="{89846A04-20E1-44AA-94DB-DACE306489D5}" type="presOf" srcId="{F59B8F81-F1AA-4BAC-A95B-F24AF1E6CEF1}" destId="{E3A0C919-D8DF-4E56-B4C3-D2A453F050FD}" srcOrd="0" destOrd="0" presId="urn:microsoft.com/office/officeart/2005/8/layout/hierarchy1"/>
    <dgm:cxn modelId="{8A00B0CC-34E4-4DD1-8A5B-F2B64AA532A1}" type="presOf" srcId="{63354294-F596-40B8-ABCD-71818F0375A7}" destId="{A9F955D4-D745-4050-9BE8-5C15B7573843}"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2D19F6F4-2738-47C7-A809-66D0067A46FB}" type="presOf" srcId="{F74F4650-B4C1-43A1-9D2A-8064AD46FAEE}" destId="{33FA38B6-5641-4B33-B919-74BE9115CC80}" srcOrd="0" destOrd="0" presId="urn:microsoft.com/office/officeart/2005/8/layout/hierarchy1"/>
    <dgm:cxn modelId="{715B96DA-BFFF-4F90-8263-AB93ADD11F6C}" type="presOf" srcId="{C76C6EB6-7BD8-457C-B2BB-844C28CD14BC}" destId="{C25DEF41-3600-41C0-A669-D306AF3F298B}"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77E5AB64-3638-4787-899C-706BC0665A8B}" srcId="{A062F701-85AE-40F9-A862-9E233FCF934E}" destId="{8DB78B3F-2226-45BD-B76A-1D3226B52009}" srcOrd="3" destOrd="0" parTransId="{DAB1BF71-D339-4C18-9105-091658D0A78D}" sibTransId="{21FF396B-09AA-49EC-B407-B88519E83F49}"/>
    <dgm:cxn modelId="{4BC16FC5-42E7-4787-B797-93C3BA005438}" type="presOf" srcId="{73C3CB73-5339-431B-A127-08EC014B311B}" destId="{33F232ED-48E9-4E7E-A597-F5F7CF681C1A}" srcOrd="0" destOrd="0" presId="urn:microsoft.com/office/officeart/2005/8/layout/hierarchy1"/>
    <dgm:cxn modelId="{32D49B84-BCB9-47AE-890A-1EE601370698}" srcId="{A062F701-85AE-40F9-A862-9E233FCF934E}" destId="{F74F4650-B4C1-43A1-9D2A-8064AD46FAEE}" srcOrd="2" destOrd="0" parTransId="{6AEA3F87-2CAD-4259-9B70-E54A8E34DBDA}" sibTransId="{8FFA7682-227E-40C9-8802-D4FEFA944190}"/>
    <dgm:cxn modelId="{7526D676-F700-4D6F-815C-EBC765A8E5B3}" type="presOf" srcId="{A062F701-85AE-40F9-A862-9E233FCF934E}" destId="{2B3173F8-094E-4168-97F3-3159A96711BD}" srcOrd="0" destOrd="0" presId="urn:microsoft.com/office/officeart/2005/8/layout/hierarchy1"/>
    <dgm:cxn modelId="{F589D063-2A52-424B-80CA-2C155DC87ED8}" type="presOf" srcId="{8DCF5413-722B-4306-860C-C47A25B39CB2}" destId="{732E38C0-119B-4C19-9E34-6021FE87EB39}"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83B6A858-9598-4DA7-A0B3-B678771402E5}" srcId="{F74F4650-B4C1-43A1-9D2A-8064AD46FAEE}" destId="{C76C6EB6-7BD8-457C-B2BB-844C28CD14BC}" srcOrd="0" destOrd="0" parTransId="{A1561E78-135D-4D2F-986E-074955C4DEAF}" sibTransId="{FA7AE96B-C669-4011-9F8A-29522D35C13F}"/>
    <dgm:cxn modelId="{2F0326A1-E4E4-40C1-BEEF-2435A3A63A83}" type="presParOf" srcId="{12BDEAA6-8B0C-4236-868F-82FF28478E40}" destId="{CC416890-0534-45F0-AF22-534A652AF977}" srcOrd="0" destOrd="0" presId="urn:microsoft.com/office/officeart/2005/8/layout/hierarchy1"/>
    <dgm:cxn modelId="{081A3881-4A39-4447-AABA-FF99D2D905A9}" type="presParOf" srcId="{CC416890-0534-45F0-AF22-534A652AF977}" destId="{27276F41-451C-4C68-858C-644583A44377}" srcOrd="0" destOrd="0" presId="urn:microsoft.com/office/officeart/2005/8/layout/hierarchy1"/>
    <dgm:cxn modelId="{4CBEE527-DCB1-47E5-844F-C5FF8AEDF018}" type="presParOf" srcId="{27276F41-451C-4C68-858C-644583A44377}" destId="{E76353B5-727E-4A1B-97A0-0A8A52371AE4}" srcOrd="0" destOrd="0" presId="urn:microsoft.com/office/officeart/2005/8/layout/hierarchy1"/>
    <dgm:cxn modelId="{177BFD30-AE6A-41B7-B4DA-BC9F31B8AF5A}" type="presParOf" srcId="{27276F41-451C-4C68-858C-644583A44377}" destId="{2B3173F8-094E-4168-97F3-3159A96711BD}" srcOrd="1" destOrd="0" presId="urn:microsoft.com/office/officeart/2005/8/layout/hierarchy1"/>
    <dgm:cxn modelId="{09B1049F-88E6-404F-8483-7B7B09CEE1A6}" type="presParOf" srcId="{CC416890-0534-45F0-AF22-534A652AF977}" destId="{B6A289DC-3E5C-4773-99FE-DF3A73C24815}" srcOrd="1" destOrd="0" presId="urn:microsoft.com/office/officeart/2005/8/layout/hierarchy1"/>
    <dgm:cxn modelId="{F3EF4406-7007-4355-BC67-8C244E61899D}" type="presParOf" srcId="{B6A289DC-3E5C-4773-99FE-DF3A73C24815}" destId="{33F232ED-48E9-4E7E-A597-F5F7CF681C1A}" srcOrd="0" destOrd="0" presId="urn:microsoft.com/office/officeart/2005/8/layout/hierarchy1"/>
    <dgm:cxn modelId="{EC93DAB2-7244-4CFB-8CE4-204F1B25F5DE}" type="presParOf" srcId="{B6A289DC-3E5C-4773-99FE-DF3A73C24815}" destId="{00E9DD8F-B665-48FC-A728-768975DEE904}" srcOrd="1" destOrd="0" presId="urn:microsoft.com/office/officeart/2005/8/layout/hierarchy1"/>
    <dgm:cxn modelId="{DCBF57F0-121E-4665-BA87-2ABED41962D4}" type="presParOf" srcId="{00E9DD8F-B665-48FC-A728-768975DEE904}" destId="{EB3FEDE9-3BDC-4AEA-ACEA-4C7BF9A19413}" srcOrd="0" destOrd="0" presId="urn:microsoft.com/office/officeart/2005/8/layout/hierarchy1"/>
    <dgm:cxn modelId="{5904CDA4-8BBA-4056-B576-780A0DCE8404}" type="presParOf" srcId="{EB3FEDE9-3BDC-4AEA-ACEA-4C7BF9A19413}" destId="{B1A44930-35F0-4A71-87B7-196E269E68C5}" srcOrd="0" destOrd="0" presId="urn:microsoft.com/office/officeart/2005/8/layout/hierarchy1"/>
    <dgm:cxn modelId="{D93F3A64-DD55-426E-98A7-34DC46B64A7B}" type="presParOf" srcId="{EB3FEDE9-3BDC-4AEA-ACEA-4C7BF9A19413}" destId="{93DA5D40-F68F-48ED-BAFC-EA881BF919FA}" srcOrd="1" destOrd="0" presId="urn:microsoft.com/office/officeart/2005/8/layout/hierarchy1"/>
    <dgm:cxn modelId="{537AAB08-E522-4337-B0D7-425CE2F46959}" type="presParOf" srcId="{00E9DD8F-B665-48FC-A728-768975DEE904}" destId="{62294DFD-51FE-49A2-8572-9136771AFE9C}" srcOrd="1" destOrd="0" presId="urn:microsoft.com/office/officeart/2005/8/layout/hierarchy1"/>
    <dgm:cxn modelId="{95AF0240-1B95-4FE3-92B3-55BC4F70450C}" type="presParOf" srcId="{62294DFD-51FE-49A2-8572-9136771AFE9C}" destId="{0F2970F0-389F-4250-A6F3-4B55A3AFA419}" srcOrd="0" destOrd="0" presId="urn:microsoft.com/office/officeart/2005/8/layout/hierarchy1"/>
    <dgm:cxn modelId="{481693B9-E590-4800-AAFF-A19C89A96B8E}" type="presParOf" srcId="{62294DFD-51FE-49A2-8572-9136771AFE9C}" destId="{62E96372-0239-49C8-BA14-6B9509B64649}" srcOrd="1" destOrd="0" presId="urn:microsoft.com/office/officeart/2005/8/layout/hierarchy1"/>
    <dgm:cxn modelId="{E085D01E-9934-4D87-ABE9-D57972DC2D74}" type="presParOf" srcId="{62E96372-0239-49C8-BA14-6B9509B64649}" destId="{966E8651-9551-409D-AE20-76AA5624BE7E}" srcOrd="0" destOrd="0" presId="urn:microsoft.com/office/officeart/2005/8/layout/hierarchy1"/>
    <dgm:cxn modelId="{BBAB8914-BD93-41CC-839B-4EAE39F571B4}" type="presParOf" srcId="{966E8651-9551-409D-AE20-76AA5624BE7E}" destId="{92500404-2908-45D1-8D02-610E43BF0243}" srcOrd="0" destOrd="0" presId="urn:microsoft.com/office/officeart/2005/8/layout/hierarchy1"/>
    <dgm:cxn modelId="{AC459447-974B-41BA-A6DF-56F3717E5898}" type="presParOf" srcId="{966E8651-9551-409D-AE20-76AA5624BE7E}" destId="{3AB792AE-1276-418F-8588-E3EF0B85E776}" srcOrd="1" destOrd="0" presId="urn:microsoft.com/office/officeart/2005/8/layout/hierarchy1"/>
    <dgm:cxn modelId="{45726B15-B886-4FDE-9DE2-5C34506B3DD1}" type="presParOf" srcId="{62E96372-0239-49C8-BA14-6B9509B64649}" destId="{F632C037-F052-4C79-9656-344CB0B5B019}" srcOrd="1" destOrd="0" presId="urn:microsoft.com/office/officeart/2005/8/layout/hierarchy1"/>
    <dgm:cxn modelId="{232D60F7-664F-4780-B15E-4C37089444BD}" type="presParOf" srcId="{B6A289DC-3E5C-4773-99FE-DF3A73C24815}" destId="{E3A0C919-D8DF-4E56-B4C3-D2A453F050FD}" srcOrd="2" destOrd="0" presId="urn:microsoft.com/office/officeart/2005/8/layout/hierarchy1"/>
    <dgm:cxn modelId="{FD223E74-C5B2-4887-8CBD-773873CDC883}" type="presParOf" srcId="{B6A289DC-3E5C-4773-99FE-DF3A73C24815}" destId="{021159D1-3BDD-4491-93C9-711544A943A3}" srcOrd="3" destOrd="0" presId="urn:microsoft.com/office/officeart/2005/8/layout/hierarchy1"/>
    <dgm:cxn modelId="{C11F7351-DDC5-4D95-B497-43FFCF0C1717}" type="presParOf" srcId="{021159D1-3BDD-4491-93C9-711544A943A3}" destId="{6CC41577-DDD6-4C9F-8624-1AC6718AF0B4}" srcOrd="0" destOrd="0" presId="urn:microsoft.com/office/officeart/2005/8/layout/hierarchy1"/>
    <dgm:cxn modelId="{64672CF7-D841-4908-B14D-A3716C5C8C6A}" type="presParOf" srcId="{6CC41577-DDD6-4C9F-8624-1AC6718AF0B4}" destId="{7516AA13-0C37-450D-A19C-423E4D031A73}" srcOrd="0" destOrd="0" presId="urn:microsoft.com/office/officeart/2005/8/layout/hierarchy1"/>
    <dgm:cxn modelId="{A0D7D5DF-CB99-4F39-BEB3-97146B56751D}" type="presParOf" srcId="{6CC41577-DDD6-4C9F-8624-1AC6718AF0B4}" destId="{732E38C0-119B-4C19-9E34-6021FE87EB39}" srcOrd="1" destOrd="0" presId="urn:microsoft.com/office/officeart/2005/8/layout/hierarchy1"/>
    <dgm:cxn modelId="{D1526495-E886-4925-9D07-D2C3C865A8A5}" type="presParOf" srcId="{021159D1-3BDD-4491-93C9-711544A943A3}" destId="{25945C60-8EBF-47BC-A611-32F847798959}" srcOrd="1" destOrd="0" presId="urn:microsoft.com/office/officeart/2005/8/layout/hierarchy1"/>
    <dgm:cxn modelId="{BC22B221-A582-4C09-9B4C-7871F4BF3B53}" type="presParOf" srcId="{B6A289DC-3E5C-4773-99FE-DF3A73C24815}" destId="{B2C8B285-3CEF-432C-B80E-0BA4833C5453}" srcOrd="4" destOrd="0" presId="urn:microsoft.com/office/officeart/2005/8/layout/hierarchy1"/>
    <dgm:cxn modelId="{8F651565-FF34-4F37-8145-E12F389457C1}" type="presParOf" srcId="{B6A289DC-3E5C-4773-99FE-DF3A73C24815}" destId="{6E84C64F-74CD-41F0-A283-6E2056C8B4DF}" srcOrd="5" destOrd="0" presId="urn:microsoft.com/office/officeart/2005/8/layout/hierarchy1"/>
    <dgm:cxn modelId="{8A49316A-D5D3-4C93-9248-B5FFB58B1EC3}" type="presParOf" srcId="{6E84C64F-74CD-41F0-A283-6E2056C8B4DF}" destId="{AE477A44-BDBE-4F7D-A796-3E18CCC8EF11}" srcOrd="0" destOrd="0" presId="urn:microsoft.com/office/officeart/2005/8/layout/hierarchy1"/>
    <dgm:cxn modelId="{2ED00C04-95E2-4267-B4BB-B394A52584FB}" type="presParOf" srcId="{AE477A44-BDBE-4F7D-A796-3E18CCC8EF11}" destId="{A99E4E77-D8F1-4E80-97C4-8F952D82A468}" srcOrd="0" destOrd="0" presId="urn:microsoft.com/office/officeart/2005/8/layout/hierarchy1"/>
    <dgm:cxn modelId="{7A6F34EF-D51B-40B9-9E2E-5AF38593C4BD}" type="presParOf" srcId="{AE477A44-BDBE-4F7D-A796-3E18CCC8EF11}" destId="{33FA38B6-5641-4B33-B919-74BE9115CC80}" srcOrd="1" destOrd="0" presId="urn:microsoft.com/office/officeart/2005/8/layout/hierarchy1"/>
    <dgm:cxn modelId="{0DE2F961-A6EF-404A-A3FF-B18149E2B15F}" type="presParOf" srcId="{6E84C64F-74CD-41F0-A283-6E2056C8B4DF}" destId="{CB1EEE79-8DED-4862-976C-2C74D65604C4}" srcOrd="1" destOrd="0" presId="urn:microsoft.com/office/officeart/2005/8/layout/hierarchy1"/>
    <dgm:cxn modelId="{FC9DB895-D2A7-49CF-B5E2-19D8E7DFD8FA}" type="presParOf" srcId="{CB1EEE79-8DED-4862-976C-2C74D65604C4}" destId="{BCA7E604-31B8-4E45-B6EA-61FBF34AB77F}" srcOrd="0" destOrd="0" presId="urn:microsoft.com/office/officeart/2005/8/layout/hierarchy1"/>
    <dgm:cxn modelId="{901CA539-D94F-47C8-8D32-2F51D16471DF}" type="presParOf" srcId="{CB1EEE79-8DED-4862-976C-2C74D65604C4}" destId="{EEE972B1-2B6E-4740-AD56-E3A4E9FFFB6E}" srcOrd="1" destOrd="0" presId="urn:microsoft.com/office/officeart/2005/8/layout/hierarchy1"/>
    <dgm:cxn modelId="{4B43FF51-D940-4E04-87B2-A368074A7FC5}" type="presParOf" srcId="{EEE972B1-2B6E-4740-AD56-E3A4E9FFFB6E}" destId="{5753B6BC-3DBA-4205-9AD4-EE07B6D72CA7}" srcOrd="0" destOrd="0" presId="urn:microsoft.com/office/officeart/2005/8/layout/hierarchy1"/>
    <dgm:cxn modelId="{141ECA95-DFD6-4EA3-BCAA-489FCDDAEB62}" type="presParOf" srcId="{5753B6BC-3DBA-4205-9AD4-EE07B6D72CA7}" destId="{754FF013-9835-4550-86D1-A0BC9B9B76D7}" srcOrd="0" destOrd="0" presId="urn:microsoft.com/office/officeart/2005/8/layout/hierarchy1"/>
    <dgm:cxn modelId="{FE71BA9A-781F-40DE-94FC-F444B2371B47}" type="presParOf" srcId="{5753B6BC-3DBA-4205-9AD4-EE07B6D72CA7}" destId="{C25DEF41-3600-41C0-A669-D306AF3F298B}" srcOrd="1" destOrd="0" presId="urn:microsoft.com/office/officeart/2005/8/layout/hierarchy1"/>
    <dgm:cxn modelId="{0D80738F-3023-4B42-84A3-04BF88A2780D}" type="presParOf" srcId="{EEE972B1-2B6E-4740-AD56-E3A4E9FFFB6E}" destId="{87CB7042-9DCD-496C-9B6F-21D4E10F2AF6}" srcOrd="1" destOrd="0" presId="urn:microsoft.com/office/officeart/2005/8/layout/hierarchy1"/>
    <dgm:cxn modelId="{D949C222-F93D-40F0-8073-CEBB4A739932}" type="presParOf" srcId="{B6A289DC-3E5C-4773-99FE-DF3A73C24815}" destId="{6C913793-C955-464A-9CBF-46D04ACA3707}" srcOrd="6" destOrd="0" presId="urn:microsoft.com/office/officeart/2005/8/layout/hierarchy1"/>
    <dgm:cxn modelId="{A0EAF5F0-429A-42DD-B024-10FEC5D145C5}" type="presParOf" srcId="{B6A289DC-3E5C-4773-99FE-DF3A73C24815}" destId="{EE1B58EA-91AF-4ACE-8673-0A8BBE33CAF3}" srcOrd="7" destOrd="0" presId="urn:microsoft.com/office/officeart/2005/8/layout/hierarchy1"/>
    <dgm:cxn modelId="{88221D2F-4CE9-4CE5-B6FF-C183575DFA5F}" type="presParOf" srcId="{EE1B58EA-91AF-4ACE-8673-0A8BBE33CAF3}" destId="{EED9308C-172C-4EEF-9001-A3ED31D0F35E}" srcOrd="0" destOrd="0" presId="urn:microsoft.com/office/officeart/2005/8/layout/hierarchy1"/>
    <dgm:cxn modelId="{1087A799-2871-461D-90BF-E4FFF792054B}" type="presParOf" srcId="{EED9308C-172C-4EEF-9001-A3ED31D0F35E}" destId="{03AA1FC1-D01C-44CC-B664-A772C8319DBB}" srcOrd="0" destOrd="0" presId="urn:microsoft.com/office/officeart/2005/8/layout/hierarchy1"/>
    <dgm:cxn modelId="{FA802761-8949-4580-8E76-BFC10ACC4FB4}" type="presParOf" srcId="{EED9308C-172C-4EEF-9001-A3ED31D0F35E}" destId="{503DD69C-625F-407C-B0C2-1A02401B3370}" srcOrd="1" destOrd="0" presId="urn:microsoft.com/office/officeart/2005/8/layout/hierarchy1"/>
    <dgm:cxn modelId="{D9DBB964-E25F-41F7-8DB1-44099FD9A516}" type="presParOf" srcId="{EE1B58EA-91AF-4ACE-8673-0A8BBE33CAF3}" destId="{52BFDBB5-1E84-458F-AA35-02D4D0D24DFF}" srcOrd="1" destOrd="0" presId="urn:microsoft.com/office/officeart/2005/8/layout/hierarchy1"/>
    <dgm:cxn modelId="{EAE4F493-5550-47E8-BDCF-64C6DD9784D0}" type="presParOf" srcId="{B6A289DC-3E5C-4773-99FE-DF3A73C24815}" destId="{A9F955D4-D745-4050-9BE8-5C15B7573843}" srcOrd="8" destOrd="0" presId="urn:microsoft.com/office/officeart/2005/8/layout/hierarchy1"/>
    <dgm:cxn modelId="{05A27A76-43FC-4222-8CB3-93BE5A4E2D52}" type="presParOf" srcId="{B6A289DC-3E5C-4773-99FE-DF3A73C24815}" destId="{089B828D-F33A-4B3F-909C-E30678E57A9B}" srcOrd="9" destOrd="0" presId="urn:microsoft.com/office/officeart/2005/8/layout/hierarchy1"/>
    <dgm:cxn modelId="{70BAD635-84E7-4F6B-8581-DB5F6F30A643}" type="presParOf" srcId="{089B828D-F33A-4B3F-909C-E30678E57A9B}" destId="{3D7ECFCC-6B64-4623-A58C-A9481112FAA0}" srcOrd="0" destOrd="0" presId="urn:microsoft.com/office/officeart/2005/8/layout/hierarchy1"/>
    <dgm:cxn modelId="{E993D0D5-7AE8-4633-9698-EE6B5632BD80}" type="presParOf" srcId="{3D7ECFCC-6B64-4623-A58C-A9481112FAA0}" destId="{0F07B2A3-39E1-4889-BD5C-AB7F5B06A4F7}" srcOrd="0" destOrd="0" presId="urn:microsoft.com/office/officeart/2005/8/layout/hierarchy1"/>
    <dgm:cxn modelId="{BD32093C-4100-46CF-9544-CCBCFECC7B28}" type="presParOf" srcId="{3D7ECFCC-6B64-4623-A58C-A9481112FAA0}" destId="{BA928744-1BEE-4A6D-88B9-9EE3BD3BDABE}" srcOrd="1" destOrd="0" presId="urn:microsoft.com/office/officeart/2005/8/layout/hierarchy1"/>
    <dgm:cxn modelId="{CC3E4E9B-4DB7-45BE-B4F1-6C304EB25028}" type="presParOf" srcId="{089B828D-F33A-4B3F-909C-E30678E57A9B}" destId="{D02B6796-37B7-4881-AA35-AEC5379AF8B7}"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509A02-DAF9-488A-8169-AEB4746E3C16}">
      <dsp:nvSpPr>
        <dsp:cNvPr id="0" name=""/>
        <dsp:cNvSpPr/>
      </dsp:nvSpPr>
      <dsp:spPr>
        <a:xfrm>
          <a:off x="0" y="3489565"/>
          <a:ext cx="4838700" cy="572492"/>
        </a:xfrm>
        <a:prstGeom prst="rect">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VERIFICATION</a:t>
          </a:r>
          <a:endParaRPr lang="en-US" sz="2400" kern="1200" dirty="0">
            <a:solidFill>
              <a:schemeClr val="bg1"/>
            </a:solidFill>
            <a:latin typeface="Times New Roman" pitchFamily="18" charset="0"/>
            <a:cs typeface="Times New Roman" pitchFamily="18" charset="0"/>
          </a:endParaRPr>
        </a:p>
      </dsp:txBody>
      <dsp:txXfrm>
        <a:off x="0" y="3489565"/>
        <a:ext cx="4838700" cy="572492"/>
      </dsp:txXfrm>
    </dsp:sp>
    <dsp:sp modelId="{0D7B21B1-727E-4957-A76B-7557AA4647E4}">
      <dsp:nvSpPr>
        <dsp:cNvPr id="0" name=""/>
        <dsp:cNvSpPr/>
      </dsp:nvSpPr>
      <dsp:spPr>
        <a:xfrm rot="10800000">
          <a:off x="0" y="2617659"/>
          <a:ext cx="4838700" cy="880492"/>
        </a:xfrm>
        <a:prstGeom prst="upArrowCallout">
          <a:avLst/>
        </a:prstGeom>
        <a:solidFill>
          <a:schemeClr val="accent4">
            <a:hueOff val="-1116192"/>
            <a:satOff val="6725"/>
            <a:lumOff val="53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DETAIL</a:t>
          </a:r>
          <a:r>
            <a:rPr lang="en-US" sz="2000" kern="1200" dirty="0" smtClean="0">
              <a:solidFill>
                <a:schemeClr val="bg1"/>
              </a:solidFill>
            </a:rPr>
            <a:t> DESIGN</a:t>
          </a:r>
          <a:endParaRPr lang="en-US" sz="2000" kern="1200" dirty="0">
            <a:solidFill>
              <a:schemeClr val="bg1"/>
            </a:solidFill>
          </a:endParaRPr>
        </a:p>
      </dsp:txBody>
      <dsp:txXfrm rot="10800000">
        <a:off x="0" y="2617659"/>
        <a:ext cx="4838700" cy="572117"/>
      </dsp:txXfrm>
    </dsp:sp>
    <dsp:sp modelId="{8CB41D09-3FFC-4CDF-A847-1B86B9835627}">
      <dsp:nvSpPr>
        <dsp:cNvPr id="0" name=""/>
        <dsp:cNvSpPr/>
      </dsp:nvSpPr>
      <dsp:spPr>
        <a:xfrm rot="10800000">
          <a:off x="0" y="1745753"/>
          <a:ext cx="4838700" cy="880492"/>
        </a:xfrm>
        <a:prstGeom prst="upArrowCallout">
          <a:avLst/>
        </a:prstGeom>
        <a:solidFill>
          <a:schemeClr val="accent4">
            <a:hueOff val="-2232385"/>
            <a:satOff val="13449"/>
            <a:lumOff val="107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EVALUATION</a:t>
          </a:r>
          <a:endParaRPr lang="en-US" sz="2400" kern="1200" dirty="0">
            <a:solidFill>
              <a:schemeClr val="bg1"/>
            </a:solidFill>
            <a:latin typeface="Times New Roman" pitchFamily="18" charset="0"/>
            <a:cs typeface="Times New Roman" pitchFamily="18" charset="0"/>
          </a:endParaRPr>
        </a:p>
      </dsp:txBody>
      <dsp:txXfrm rot="10800000">
        <a:off x="0" y="1745753"/>
        <a:ext cx="4838700" cy="572117"/>
      </dsp:txXfrm>
    </dsp:sp>
    <dsp:sp modelId="{76000EF0-8BFE-4545-8110-457C9E88912F}">
      <dsp:nvSpPr>
        <dsp:cNvPr id="0" name=""/>
        <dsp:cNvSpPr/>
      </dsp:nvSpPr>
      <dsp:spPr>
        <a:xfrm rot="10800000">
          <a:off x="0" y="873848"/>
          <a:ext cx="4838700" cy="880492"/>
        </a:xfrm>
        <a:prstGeom prst="upArrowCallout">
          <a:avLst/>
        </a:prstGeom>
        <a:solidFill>
          <a:schemeClr val="accent4">
            <a:hueOff val="-3348577"/>
            <a:satOff val="20174"/>
            <a:lumOff val="161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ANALYSIS</a:t>
          </a:r>
          <a:endParaRPr lang="en-US" sz="2400" kern="1200" dirty="0">
            <a:solidFill>
              <a:schemeClr val="bg1"/>
            </a:solidFill>
            <a:latin typeface="Times New Roman" pitchFamily="18" charset="0"/>
            <a:cs typeface="Times New Roman" pitchFamily="18" charset="0"/>
          </a:endParaRPr>
        </a:p>
      </dsp:txBody>
      <dsp:txXfrm rot="10800000">
        <a:off x="0" y="873848"/>
        <a:ext cx="4838700" cy="572117"/>
      </dsp:txXfrm>
    </dsp:sp>
    <dsp:sp modelId="{05D54255-3690-4E65-BC0D-B758935CCFEC}">
      <dsp:nvSpPr>
        <dsp:cNvPr id="0" name=""/>
        <dsp:cNvSpPr/>
      </dsp:nvSpPr>
      <dsp:spPr>
        <a:xfrm rot="10800000">
          <a:off x="0" y="1942"/>
          <a:ext cx="4838700" cy="880492"/>
        </a:xfrm>
        <a:prstGeom prst="upArrowCallout">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sz="2400" kern="1200" dirty="0" smtClean="0">
              <a:solidFill>
                <a:schemeClr val="bg1"/>
              </a:solidFill>
              <a:latin typeface="Times New Roman" pitchFamily="18" charset="0"/>
              <a:cs typeface="Times New Roman" pitchFamily="18" charset="0"/>
            </a:rPr>
            <a:t>DIFINITION</a:t>
          </a:r>
          <a:endParaRPr lang="en-US" sz="2400" kern="1200" dirty="0">
            <a:solidFill>
              <a:schemeClr val="bg1"/>
            </a:solidFill>
            <a:latin typeface="Times New Roman" pitchFamily="18" charset="0"/>
            <a:cs typeface="Times New Roman" pitchFamily="18" charset="0"/>
          </a:endParaRPr>
        </a:p>
      </dsp:txBody>
      <dsp:txXfrm rot="10800000">
        <a:off x="0" y="1942"/>
        <a:ext cx="4838700" cy="57211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821FD9C32FB4D06B92D5EDC7C988E4F"/>
        <w:category>
          <w:name w:val="General"/>
          <w:gallery w:val="placeholder"/>
        </w:category>
        <w:types>
          <w:type w:val="bbPlcHdr"/>
        </w:types>
        <w:behaviors>
          <w:behavior w:val="content"/>
        </w:behaviors>
        <w:guid w:val="{F0905356-AE80-4D9E-A7F5-92FCC6994E6F}"/>
      </w:docPartPr>
      <w:docPartBody>
        <w:p w:rsidR="00000000" w:rsidRDefault="0096251D" w:rsidP="0096251D">
          <w:pPr>
            <w:pStyle w:val="8821FD9C32FB4D06B92D5EDC7C988E4F"/>
          </w:pPr>
          <w:r>
            <w:rPr>
              <w:rFonts w:asciiTheme="majorHAnsi" w:eastAsiaTheme="majorEastAsia" w:hAnsiTheme="majorHAnsi" w:cstheme="majorBidi"/>
              <w:b/>
              <w:bCs/>
              <w:color w:val="365F91" w:themeColor="accent1" w:themeShade="BF"/>
              <w:sz w:val="48"/>
              <w:szCs w:val="48"/>
            </w:rPr>
            <w:t>[Type the document title]</w:t>
          </w:r>
        </w:p>
      </w:docPartBody>
    </w:docPart>
    <w:docPart>
      <w:docPartPr>
        <w:name w:val="6E2E9B4C66EB41538399FF5CF2B47050"/>
        <w:category>
          <w:name w:val="General"/>
          <w:gallery w:val="placeholder"/>
        </w:category>
        <w:types>
          <w:type w:val="bbPlcHdr"/>
        </w:types>
        <w:behaviors>
          <w:behavior w:val="content"/>
        </w:behaviors>
        <w:guid w:val="{B274CE13-B8FD-47A8-8F29-DC90222FC662}"/>
      </w:docPartPr>
      <w:docPartBody>
        <w:p w:rsidR="00000000" w:rsidRDefault="0096251D" w:rsidP="0096251D">
          <w:pPr>
            <w:pStyle w:val="6E2E9B4C66EB41538399FF5CF2B47050"/>
          </w:pPr>
          <w:r>
            <w:rPr>
              <w:color w:val="484329" w:themeColor="background2" w:themeShade="3F"/>
              <w:sz w:val="28"/>
              <w:szCs w:val="28"/>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20002A87" w:usb1="80000000" w:usb2="00000008" w:usb3="00000000" w:csb0="000001FF" w:csb1="00000000"/>
  </w:font>
  <w:font w:name="StarSymbol">
    <w:altName w:val="Arial Unicode MS"/>
    <w:panose1 w:val="00000000000000000000"/>
    <w:charset w:val="02"/>
    <w:family w:val="auto"/>
    <w:notTrueType/>
    <w:pitch w:val="default"/>
    <w:sig w:usb0="00000000" w:usb1="00000000" w:usb2="00000000" w:usb3="00000000" w:csb0="00000000" w:csb1="00000000"/>
  </w:font>
  <w:font w:name="Helvetica">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Black">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5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251D"/>
    <w:rsid w:val="00112A52"/>
    <w:rsid w:val="009625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21FD9C32FB4D06B92D5EDC7C988E4F">
    <w:name w:val="8821FD9C32FB4D06B92D5EDC7C988E4F"/>
    <w:rsid w:val="0096251D"/>
  </w:style>
  <w:style w:type="paragraph" w:customStyle="1" w:styleId="6E2E9B4C66EB41538399FF5CF2B47050">
    <w:name w:val="6E2E9B4C66EB41538399FF5CF2B47050"/>
    <w:rsid w:val="0096251D"/>
  </w:style>
  <w:style w:type="paragraph" w:customStyle="1" w:styleId="8FE6C460C830469B8DCB183BA499D5FF">
    <w:name w:val="8FE6C460C830469B8DCB183BA499D5FF"/>
    <w:rsid w:val="0096251D"/>
  </w:style>
  <w:style w:type="paragraph" w:customStyle="1" w:styleId="B0FB21C7BA9E4587B737B5D0E05BC5AD">
    <w:name w:val="B0FB21C7BA9E4587B737B5D0E05BC5AD"/>
    <w:rsid w:val="0096251D"/>
  </w:style>
  <w:style w:type="paragraph" w:customStyle="1" w:styleId="B557D4A9AC0A4B83BE8545FC11BB7CFB">
    <w:name w:val="B557D4A9AC0A4B83BE8545FC11BB7CFB"/>
    <w:rsid w:val="0096251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E42BE0-5B86-409C-8B23-E7EF4A572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1</Pages>
  <Words>5560</Words>
  <Characters>31698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37184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User</cp:lastModifiedBy>
  <cp:revision>64</cp:revision>
  <cp:lastPrinted>2011-11-14T15:48:00Z</cp:lastPrinted>
  <dcterms:created xsi:type="dcterms:W3CDTF">2011-11-14T15:46:00Z</dcterms:created>
  <dcterms:modified xsi:type="dcterms:W3CDTF">2012-05-22T12:34:00Z</dcterms:modified>
</cp:coreProperties>
</file>