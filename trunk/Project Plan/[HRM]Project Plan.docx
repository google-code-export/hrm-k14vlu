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4871907"/>
        <w:docPartObj>
          <w:docPartGallery w:val="Cover Pages"/>
          <w:docPartUnique/>
        </w:docPartObj>
      </w:sdtPr>
      <w:sdtEndPr>
        <w:rPr>
          <w:rFonts w:ascii="Times New Roman" w:eastAsia="Times New Roman" w:hAnsi="Times New Roman" w:cs="Times New Roman"/>
          <w:b w:val="0"/>
          <w:bCs w:val="0"/>
          <w:color w:val="auto"/>
          <w:sz w:val="40"/>
          <w:szCs w:val="40"/>
        </w:rPr>
      </w:sdtEndPr>
      <w:sdtContent>
        <w:tbl>
          <w:tblPr>
            <w:tblpPr w:leftFromText="187" w:rightFromText="187" w:horzAnchor="margin" w:tblpYSpec="bottom"/>
            <w:tblW w:w="3000" w:type="pct"/>
            <w:tblLook w:val="04A0" w:firstRow="1" w:lastRow="0" w:firstColumn="1" w:lastColumn="0" w:noHBand="0" w:noVBand="1"/>
          </w:tblPr>
          <w:tblGrid>
            <w:gridCol w:w="5545"/>
          </w:tblGrid>
          <w:tr w:rsidR="00F022B8">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F022B8" w:rsidRDefault="00F022B8">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SOFTWARE PROJECT PLAN</w:t>
                    </w:r>
                  </w:p>
                </w:tc>
              </w:sdtContent>
            </w:sdt>
          </w:tr>
          <w:tr w:rsidR="00F022B8">
            <w:sdt>
              <w:sdtPr>
                <w:rPr>
                  <w:rFonts w:ascii="Times New Roman" w:hAnsi="Times New Roman" w:cs="Times New Roman"/>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F022B8" w:rsidRPr="006B7E33" w:rsidRDefault="00F022B8">
                    <w:pPr>
                      <w:pStyle w:val="NoSpacing"/>
                      <w:rPr>
                        <w:rFonts w:ascii="Times New Roman" w:hAnsi="Times New Roman" w:cs="Times New Roman"/>
                        <w:color w:val="484329" w:themeColor="background2" w:themeShade="3F"/>
                        <w:sz w:val="28"/>
                        <w:szCs w:val="28"/>
                      </w:rPr>
                    </w:pPr>
                    <w:r w:rsidRPr="006B7E33">
                      <w:rPr>
                        <w:rFonts w:ascii="Times New Roman" w:hAnsi="Times New Roman" w:cs="Times New Roman"/>
                        <w:color w:val="484329" w:themeColor="background2" w:themeShade="3F"/>
                        <w:sz w:val="28"/>
                        <w:szCs w:val="28"/>
                      </w:rPr>
                      <w:t>HUMAN RESOURCE MANAGEMENT</w:t>
                    </w:r>
                  </w:p>
                </w:tc>
              </w:sdtContent>
            </w:sdt>
          </w:tr>
          <w:tr w:rsidR="00F022B8">
            <w:tc>
              <w:tcPr>
                <w:tcW w:w="5746" w:type="dxa"/>
              </w:tcPr>
              <w:p w:rsidR="00F022B8" w:rsidRDefault="00F022B8">
                <w:pPr>
                  <w:pStyle w:val="NoSpacing"/>
                  <w:rPr>
                    <w:color w:val="484329" w:themeColor="background2" w:themeShade="3F"/>
                    <w:sz w:val="28"/>
                    <w:szCs w:val="28"/>
                  </w:rPr>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bl>
        <w:p w:rsidR="00F022B8" w:rsidRDefault="00912206">
          <w:r>
            <w:rPr>
              <w:noProof/>
              <w:lang w:eastAsia="zh-TW"/>
            </w:rPr>
            <w:pict>
              <v:group id="_x0000_s1063" style="position:absolute;margin-left:1987.9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a7bfde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67" style="position:absolute;left:6117;top:10212;width:4526;height:4258;rotation:41366637fd;flip:y" fillcolor="#d3dfee [820]" stroked="f" strokecolor="#a7bfde [1620]"/>
                  <v:oval id="_x0000_s1068" style="position:absolute;left:6217;top:10481;width:3424;height:3221;rotation:41366637fd;flip:y" fillcolor="#7ba0cd [2420]" stroked="f" strokecolor="#a7bfde [1620]"/>
                </v:group>
                <w10:wrap anchorx="page" anchory="page"/>
              </v:group>
            </w:pict>
          </w:r>
          <w:r>
            <w:rPr>
              <w:noProof/>
              <w:lang w:eastAsia="zh-TW"/>
            </w:rPr>
            <w:pict>
              <v:group id="_x0000_s1074" style="position:absolute;margin-left:0;margin-top:0;width:464.8pt;height:380.95pt;z-index:25166848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a7bfde [1620]"/>
                <v:group id="_x0000_s1076" style="position:absolute;left:7095;top:5418;width:2216;height:2216" coordorigin="7907,4350" coordsize="2216,2216">
                  <v:oval id="_x0000_s1077" style="position:absolute;left:7907;top:4350;width:2216;height:2216" fillcolor="#a7bfde [1620]" stroked="f"/>
                  <v:oval id="_x0000_s1078" style="position:absolute;left:7961;top:4684;width:1813;height:1813" fillcolor="#d3dfee [820]" stroked="f"/>
                  <v:oval id="_x0000_s1079" style="position:absolute;left:8006;top:5027;width:1375;height:1375" fillcolor="#7ba0cd [2420]" stroked="f"/>
                </v:group>
                <w10:wrap anchorx="page" anchory="page"/>
              </v:group>
            </w:pict>
          </w:r>
          <w:r>
            <w:rPr>
              <w:noProof/>
              <w:lang w:eastAsia="zh-TW"/>
            </w:rPr>
            <w:pict>
              <v:group id="_x0000_s1069" style="position:absolute;margin-left:3028.2pt;margin-top:0;width:332.7pt;height:227.25pt;z-index:25166745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a7bfde [1620]"/>
                <v:oval id="_x0000_s1071" style="position:absolute;left:6674;top:444;width:4116;height:4116" fillcolor="#a7bfde [1620]" stroked="f"/>
                <v:oval id="_x0000_s1072" style="position:absolute;left:6773;top:1058;width:3367;height:3367" fillcolor="#d3dfee [820]" stroked="f"/>
                <v:oval id="_x0000_s1073" style="position:absolute;left:6856;top:1709;width:2553;height:2553" fillcolor="#7ba0cd [2420]" stroked="f"/>
                <w10:wrap anchorx="margin" anchory="page"/>
              </v:group>
            </w:pict>
          </w:r>
        </w:p>
        <w:p w:rsidR="00F022B8" w:rsidRDefault="00F022B8">
          <w:pPr>
            <w:spacing w:after="0" w:line="240" w:lineRule="auto"/>
            <w:rPr>
              <w:rFonts w:ascii="Times New Roman" w:hAnsi="Times New Roman" w:cs="Times New Roman"/>
              <w:b/>
              <w:bCs/>
              <w:sz w:val="40"/>
              <w:szCs w:val="40"/>
              <w:lang w:eastAsia="ar-SA"/>
            </w:rPr>
          </w:pPr>
          <w:r>
            <w:rPr>
              <w:rFonts w:ascii="Times New Roman" w:hAnsi="Times New Roman" w:cs="Times New Roman"/>
              <w:sz w:val="40"/>
              <w:szCs w:val="40"/>
            </w:rPr>
            <w:br w:type="page"/>
          </w:r>
        </w:p>
      </w:sdtContent>
    </w:sdt>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9"/>
          <w:footerReference w:type="default" r:id="rId10"/>
          <w:footerReference w:type="first" r:id="rId11"/>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bookmarkStart w:id="0" w:name="_GoBack"/>
    <w:bookmarkEnd w:id="0"/>
    <w:p w:rsidR="004F4B54" w:rsidRDefault="0091113B">
      <w:pPr>
        <w:pStyle w:val="TOC1"/>
        <w:tabs>
          <w:tab w:val="left" w:pos="864"/>
        </w:tabs>
        <w:rPr>
          <w:rFonts w:asciiTheme="minorHAnsi" w:eastAsiaTheme="minorEastAsia" w:hAnsiTheme="minorHAnsi" w:cstheme="minorBidi"/>
          <w:noProof/>
          <w:sz w:val="22"/>
          <w:szCs w:val="22"/>
          <w:lang w:eastAsia="en-US"/>
        </w:rPr>
      </w:pPr>
      <w:r w:rsidRPr="004F4B54">
        <w:rPr>
          <w:rFonts w:ascii="Times New Roman" w:hAnsi="Times New Roman" w:cs="Times New Roman"/>
          <w:sz w:val="24"/>
          <w:szCs w:val="24"/>
        </w:rPr>
        <w:lastRenderedPageBreak/>
        <w:fldChar w:fldCharType="begin"/>
      </w:r>
      <w:r w:rsidR="0067410F" w:rsidRPr="004F4B54">
        <w:rPr>
          <w:rFonts w:ascii="Times New Roman" w:hAnsi="Times New Roman" w:cs="Times New Roman"/>
          <w:sz w:val="24"/>
          <w:szCs w:val="24"/>
        </w:rPr>
        <w:instrText xml:space="preserve"> TOC \o "1-9" \t "Heading 9;9;Heading 8;8;Heading 7;7;Heading 6;6;Heading 5;5;Heading 4;4;Heading 3;3;Heading 2;2;Heading 1;1" \h</w:instrText>
      </w:r>
      <w:r w:rsidRPr="004F4B54">
        <w:rPr>
          <w:rFonts w:ascii="Times New Roman" w:hAnsi="Times New Roman" w:cs="Times New Roman"/>
          <w:sz w:val="24"/>
          <w:szCs w:val="24"/>
        </w:rPr>
        <w:fldChar w:fldCharType="separate"/>
      </w:r>
      <w:hyperlink w:anchor="_Toc325551814" w:history="1">
        <w:r w:rsidR="004F4B54" w:rsidRPr="0009000E">
          <w:rPr>
            <w:rStyle w:val="Hyperlink"/>
            <w:rFonts w:ascii="Times New Roman" w:hAnsi="Times New Roman" w:cs="Times New Roman"/>
            <w:noProof/>
          </w:rPr>
          <w:t>I.</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Introduction</w:t>
        </w:r>
        <w:r w:rsidR="004F4B54">
          <w:rPr>
            <w:noProof/>
          </w:rPr>
          <w:tab/>
        </w:r>
        <w:r w:rsidR="004F4B54">
          <w:rPr>
            <w:noProof/>
          </w:rPr>
          <w:fldChar w:fldCharType="begin"/>
        </w:r>
        <w:r w:rsidR="004F4B54">
          <w:rPr>
            <w:noProof/>
          </w:rPr>
          <w:instrText xml:space="preserve"> PAGEREF _Toc325551814 \h </w:instrText>
        </w:r>
        <w:r w:rsidR="004F4B54">
          <w:rPr>
            <w:noProof/>
          </w:rPr>
        </w:r>
        <w:r w:rsidR="004F4B54">
          <w:rPr>
            <w:noProof/>
          </w:rPr>
          <w:fldChar w:fldCharType="separate"/>
        </w:r>
        <w:r w:rsidR="004F4B54">
          <w:rPr>
            <w:noProof/>
          </w:rPr>
          <w:t>3</w:t>
        </w:r>
        <w:r w:rsidR="004F4B54">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15" w:history="1">
        <w:r w:rsidRPr="0009000E">
          <w:rPr>
            <w:rStyle w:val="Hyperlink"/>
            <w:rFonts w:ascii="Times New Roman" w:hAnsi="Times New Roman" w:cs="Times New Roman"/>
            <w:noProof/>
          </w:rPr>
          <w:t>1.1</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Purpose</w:t>
        </w:r>
        <w:r>
          <w:rPr>
            <w:noProof/>
          </w:rPr>
          <w:tab/>
        </w:r>
        <w:r>
          <w:rPr>
            <w:noProof/>
          </w:rPr>
          <w:fldChar w:fldCharType="begin"/>
        </w:r>
        <w:r>
          <w:rPr>
            <w:noProof/>
          </w:rPr>
          <w:instrText xml:space="preserve"> PAGEREF _Toc325551815 \h </w:instrText>
        </w:r>
        <w:r>
          <w:rPr>
            <w:noProof/>
          </w:rPr>
        </w:r>
        <w:r>
          <w:rPr>
            <w:noProof/>
          </w:rPr>
          <w:fldChar w:fldCharType="separate"/>
        </w:r>
        <w:r>
          <w:rPr>
            <w:noProof/>
          </w:rPr>
          <w:t>3</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16" w:history="1">
        <w:r w:rsidRPr="0009000E">
          <w:rPr>
            <w:rStyle w:val="Hyperlink"/>
            <w:rFonts w:ascii="Times New Roman" w:hAnsi="Times New Roman" w:cs="Times New Roman"/>
            <w:noProof/>
          </w:rPr>
          <w:t>1.2</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Scope</w:t>
        </w:r>
        <w:r>
          <w:rPr>
            <w:noProof/>
          </w:rPr>
          <w:tab/>
        </w:r>
        <w:r>
          <w:rPr>
            <w:noProof/>
          </w:rPr>
          <w:fldChar w:fldCharType="begin"/>
        </w:r>
        <w:r>
          <w:rPr>
            <w:noProof/>
          </w:rPr>
          <w:instrText xml:space="preserve"> PAGEREF _Toc325551816 \h </w:instrText>
        </w:r>
        <w:r>
          <w:rPr>
            <w:noProof/>
          </w:rPr>
        </w:r>
        <w:r>
          <w:rPr>
            <w:noProof/>
          </w:rPr>
          <w:fldChar w:fldCharType="separate"/>
        </w:r>
        <w:r>
          <w:rPr>
            <w:noProof/>
          </w:rPr>
          <w:t>3</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17" w:history="1">
        <w:r w:rsidRPr="0009000E">
          <w:rPr>
            <w:rStyle w:val="Hyperlink"/>
            <w:rFonts w:ascii="Times New Roman" w:hAnsi="Times New Roman" w:cs="Times New Roman"/>
            <w:noProof/>
          </w:rPr>
          <w:t>1.3</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References</w:t>
        </w:r>
        <w:r>
          <w:rPr>
            <w:noProof/>
          </w:rPr>
          <w:tab/>
        </w:r>
        <w:r>
          <w:rPr>
            <w:noProof/>
          </w:rPr>
          <w:fldChar w:fldCharType="begin"/>
        </w:r>
        <w:r>
          <w:rPr>
            <w:noProof/>
          </w:rPr>
          <w:instrText xml:space="preserve"> PAGEREF _Toc325551817 \h </w:instrText>
        </w:r>
        <w:r>
          <w:rPr>
            <w:noProof/>
          </w:rPr>
        </w:r>
        <w:r>
          <w:rPr>
            <w:noProof/>
          </w:rPr>
          <w:fldChar w:fldCharType="separate"/>
        </w:r>
        <w:r>
          <w:rPr>
            <w:noProof/>
          </w:rPr>
          <w:t>3</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18" w:history="1">
        <w:r w:rsidRPr="0009000E">
          <w:rPr>
            <w:rStyle w:val="Hyperlink"/>
            <w:rFonts w:ascii="Times New Roman" w:hAnsi="Times New Roman" w:cs="Times New Roman"/>
            <w:noProof/>
          </w:rPr>
          <w:t>1.4</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Definitions, Acronyms and Abbreviations</w:t>
        </w:r>
        <w:r>
          <w:rPr>
            <w:noProof/>
          </w:rPr>
          <w:tab/>
        </w:r>
        <w:r>
          <w:rPr>
            <w:noProof/>
          </w:rPr>
          <w:fldChar w:fldCharType="begin"/>
        </w:r>
        <w:r>
          <w:rPr>
            <w:noProof/>
          </w:rPr>
          <w:instrText xml:space="preserve"> PAGEREF _Toc325551818 \h </w:instrText>
        </w:r>
        <w:r>
          <w:rPr>
            <w:noProof/>
          </w:rPr>
        </w:r>
        <w:r>
          <w:rPr>
            <w:noProof/>
          </w:rPr>
          <w:fldChar w:fldCharType="separate"/>
        </w:r>
        <w:r>
          <w:rPr>
            <w:noProof/>
          </w:rPr>
          <w:t>4</w:t>
        </w:r>
        <w:r>
          <w:rPr>
            <w:noProof/>
          </w:rPr>
          <w:fldChar w:fldCharType="end"/>
        </w:r>
      </w:hyperlink>
    </w:p>
    <w:p w:rsidR="004F4B54" w:rsidRDefault="004F4B54">
      <w:pPr>
        <w:pStyle w:val="TOC1"/>
        <w:tabs>
          <w:tab w:val="left" w:pos="864"/>
        </w:tabs>
        <w:rPr>
          <w:rFonts w:asciiTheme="minorHAnsi" w:eastAsiaTheme="minorEastAsia" w:hAnsiTheme="minorHAnsi" w:cstheme="minorBidi"/>
          <w:noProof/>
          <w:sz w:val="22"/>
          <w:szCs w:val="22"/>
          <w:lang w:eastAsia="en-US"/>
        </w:rPr>
      </w:pPr>
      <w:hyperlink w:anchor="_Toc325551819" w:history="1">
        <w:r w:rsidRPr="0009000E">
          <w:rPr>
            <w:rStyle w:val="Hyperlink"/>
            <w:rFonts w:ascii="Times New Roman" w:hAnsi="Times New Roman" w:cs="Times New Roman"/>
            <w:noProof/>
          </w:rPr>
          <w:t>II.</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Project Overview</w:t>
        </w:r>
        <w:r>
          <w:rPr>
            <w:noProof/>
          </w:rPr>
          <w:tab/>
        </w:r>
        <w:r>
          <w:rPr>
            <w:noProof/>
          </w:rPr>
          <w:fldChar w:fldCharType="begin"/>
        </w:r>
        <w:r>
          <w:rPr>
            <w:noProof/>
          </w:rPr>
          <w:instrText xml:space="preserve"> PAGEREF _Toc325551819 \h </w:instrText>
        </w:r>
        <w:r>
          <w:rPr>
            <w:noProof/>
          </w:rPr>
        </w:r>
        <w:r>
          <w:rPr>
            <w:noProof/>
          </w:rPr>
          <w:fldChar w:fldCharType="separate"/>
        </w:r>
        <w:r>
          <w:rPr>
            <w:noProof/>
          </w:rPr>
          <w:t>4</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20" w:history="1">
        <w:r w:rsidRPr="0009000E">
          <w:rPr>
            <w:rStyle w:val="Hyperlink"/>
            <w:rFonts w:ascii="Times New Roman" w:hAnsi="Times New Roman" w:cs="Times New Roman"/>
            <w:noProof/>
          </w:rPr>
          <w:t>2.1</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Purpose</w:t>
        </w:r>
        <w:r>
          <w:rPr>
            <w:noProof/>
          </w:rPr>
          <w:tab/>
        </w:r>
        <w:r>
          <w:rPr>
            <w:noProof/>
          </w:rPr>
          <w:fldChar w:fldCharType="begin"/>
        </w:r>
        <w:r>
          <w:rPr>
            <w:noProof/>
          </w:rPr>
          <w:instrText xml:space="preserve"> PAGEREF _Toc325551820 \h </w:instrText>
        </w:r>
        <w:r>
          <w:rPr>
            <w:noProof/>
          </w:rPr>
        </w:r>
        <w:r>
          <w:rPr>
            <w:noProof/>
          </w:rPr>
          <w:fldChar w:fldCharType="separate"/>
        </w:r>
        <w:r>
          <w:rPr>
            <w:noProof/>
          </w:rPr>
          <w:t>4</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21" w:history="1">
        <w:r w:rsidRPr="0009000E">
          <w:rPr>
            <w:rStyle w:val="Hyperlink"/>
            <w:rFonts w:ascii="Times New Roman" w:hAnsi="Times New Roman" w:cs="Times New Roman"/>
            <w:noProof/>
          </w:rPr>
          <w:t>2.2</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Scope</w:t>
        </w:r>
        <w:r>
          <w:rPr>
            <w:noProof/>
          </w:rPr>
          <w:tab/>
        </w:r>
        <w:r>
          <w:rPr>
            <w:noProof/>
          </w:rPr>
          <w:fldChar w:fldCharType="begin"/>
        </w:r>
        <w:r>
          <w:rPr>
            <w:noProof/>
          </w:rPr>
          <w:instrText xml:space="preserve"> PAGEREF _Toc325551821 \h </w:instrText>
        </w:r>
        <w:r>
          <w:rPr>
            <w:noProof/>
          </w:rPr>
        </w:r>
        <w:r>
          <w:rPr>
            <w:noProof/>
          </w:rPr>
          <w:fldChar w:fldCharType="separate"/>
        </w:r>
        <w:r>
          <w:rPr>
            <w:noProof/>
          </w:rPr>
          <w:t>4</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22" w:history="1">
        <w:r w:rsidRPr="0009000E">
          <w:rPr>
            <w:rStyle w:val="Hyperlink"/>
            <w:rFonts w:ascii="Times New Roman" w:hAnsi="Times New Roman" w:cs="Times New Roman"/>
            <w:noProof/>
          </w:rPr>
          <w:t>2.3</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Constraints</w:t>
        </w:r>
        <w:r>
          <w:rPr>
            <w:noProof/>
          </w:rPr>
          <w:tab/>
        </w:r>
        <w:r>
          <w:rPr>
            <w:noProof/>
          </w:rPr>
          <w:fldChar w:fldCharType="begin"/>
        </w:r>
        <w:r>
          <w:rPr>
            <w:noProof/>
          </w:rPr>
          <w:instrText xml:space="preserve"> PAGEREF _Toc325551822 \h </w:instrText>
        </w:r>
        <w:r>
          <w:rPr>
            <w:noProof/>
          </w:rPr>
        </w:r>
        <w:r>
          <w:rPr>
            <w:noProof/>
          </w:rPr>
          <w:fldChar w:fldCharType="separate"/>
        </w:r>
        <w:r>
          <w:rPr>
            <w:noProof/>
          </w:rPr>
          <w:t>5</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23" w:history="1">
        <w:r w:rsidRPr="0009000E">
          <w:rPr>
            <w:rStyle w:val="Hyperlink"/>
            <w:rFonts w:ascii="Times New Roman" w:hAnsi="Times New Roman" w:cs="Times New Roman"/>
            <w:noProof/>
          </w:rPr>
          <w:t>2.4</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Project Processes</w:t>
        </w:r>
        <w:r>
          <w:rPr>
            <w:noProof/>
          </w:rPr>
          <w:tab/>
        </w:r>
        <w:r>
          <w:rPr>
            <w:noProof/>
          </w:rPr>
          <w:fldChar w:fldCharType="begin"/>
        </w:r>
        <w:r>
          <w:rPr>
            <w:noProof/>
          </w:rPr>
          <w:instrText xml:space="preserve"> PAGEREF _Toc325551823 \h </w:instrText>
        </w:r>
        <w:r>
          <w:rPr>
            <w:noProof/>
          </w:rPr>
        </w:r>
        <w:r>
          <w:rPr>
            <w:noProof/>
          </w:rPr>
          <w:fldChar w:fldCharType="separate"/>
        </w:r>
        <w:r>
          <w:rPr>
            <w:noProof/>
          </w:rPr>
          <w:t>6</w:t>
        </w:r>
        <w:r>
          <w:rPr>
            <w:noProof/>
          </w:rPr>
          <w:fldChar w:fldCharType="end"/>
        </w:r>
      </w:hyperlink>
    </w:p>
    <w:p w:rsidR="004F4B54" w:rsidRDefault="004F4B54">
      <w:pPr>
        <w:pStyle w:val="TOC2"/>
        <w:tabs>
          <w:tab w:val="left" w:pos="1200"/>
        </w:tabs>
        <w:rPr>
          <w:rFonts w:asciiTheme="minorHAnsi" w:eastAsiaTheme="minorEastAsia" w:hAnsiTheme="minorHAnsi" w:cstheme="minorBidi"/>
          <w:noProof/>
          <w:sz w:val="22"/>
          <w:szCs w:val="22"/>
          <w:lang w:eastAsia="en-US"/>
        </w:rPr>
      </w:pPr>
      <w:hyperlink w:anchor="_Toc325551824" w:history="1">
        <w:r w:rsidRPr="0009000E">
          <w:rPr>
            <w:rStyle w:val="Hyperlink"/>
            <w:rFonts w:ascii="Times New Roman" w:hAnsi="Times New Roman" w:cs="Times New Roman"/>
            <w:noProof/>
          </w:rPr>
          <w:t>2.4.1</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Development process</w:t>
        </w:r>
        <w:r>
          <w:rPr>
            <w:noProof/>
          </w:rPr>
          <w:tab/>
        </w:r>
        <w:r>
          <w:rPr>
            <w:noProof/>
          </w:rPr>
          <w:fldChar w:fldCharType="begin"/>
        </w:r>
        <w:r>
          <w:rPr>
            <w:noProof/>
          </w:rPr>
          <w:instrText xml:space="preserve"> PAGEREF _Toc325551824 \h </w:instrText>
        </w:r>
        <w:r>
          <w:rPr>
            <w:noProof/>
          </w:rPr>
        </w:r>
        <w:r>
          <w:rPr>
            <w:noProof/>
          </w:rPr>
          <w:fldChar w:fldCharType="separate"/>
        </w:r>
        <w:r>
          <w:rPr>
            <w:noProof/>
          </w:rPr>
          <w:t>6</w:t>
        </w:r>
        <w:r>
          <w:rPr>
            <w:noProof/>
          </w:rPr>
          <w:fldChar w:fldCharType="end"/>
        </w:r>
      </w:hyperlink>
    </w:p>
    <w:p w:rsidR="004F4B54" w:rsidRDefault="004F4B54">
      <w:pPr>
        <w:pStyle w:val="TOC2"/>
        <w:tabs>
          <w:tab w:val="left" w:pos="1200"/>
        </w:tabs>
        <w:rPr>
          <w:rFonts w:asciiTheme="minorHAnsi" w:eastAsiaTheme="minorEastAsia" w:hAnsiTheme="minorHAnsi" w:cstheme="minorBidi"/>
          <w:noProof/>
          <w:sz w:val="22"/>
          <w:szCs w:val="22"/>
          <w:lang w:eastAsia="en-US"/>
        </w:rPr>
      </w:pPr>
      <w:hyperlink w:anchor="_Toc325551825" w:history="1">
        <w:r w:rsidRPr="0009000E">
          <w:rPr>
            <w:rStyle w:val="Hyperlink"/>
            <w:rFonts w:ascii="Times New Roman" w:hAnsi="Times New Roman" w:cs="Times New Roman"/>
            <w:noProof/>
          </w:rPr>
          <w:t>2.4.2</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Requirement Process</w:t>
        </w:r>
        <w:r>
          <w:rPr>
            <w:noProof/>
          </w:rPr>
          <w:tab/>
        </w:r>
        <w:r>
          <w:rPr>
            <w:noProof/>
          </w:rPr>
          <w:fldChar w:fldCharType="begin"/>
        </w:r>
        <w:r>
          <w:rPr>
            <w:noProof/>
          </w:rPr>
          <w:instrText xml:space="preserve"> PAGEREF _Toc325551825 \h </w:instrText>
        </w:r>
        <w:r>
          <w:rPr>
            <w:noProof/>
          </w:rPr>
        </w:r>
        <w:r>
          <w:rPr>
            <w:noProof/>
          </w:rPr>
          <w:fldChar w:fldCharType="separate"/>
        </w:r>
        <w:r>
          <w:rPr>
            <w:noProof/>
          </w:rPr>
          <w:t>8</w:t>
        </w:r>
        <w:r>
          <w:rPr>
            <w:noProof/>
          </w:rPr>
          <w:fldChar w:fldCharType="end"/>
        </w:r>
      </w:hyperlink>
    </w:p>
    <w:p w:rsidR="004F4B54" w:rsidRDefault="004F4B54">
      <w:pPr>
        <w:pStyle w:val="TOC2"/>
        <w:tabs>
          <w:tab w:val="left" w:pos="1200"/>
        </w:tabs>
        <w:rPr>
          <w:rFonts w:asciiTheme="minorHAnsi" w:eastAsiaTheme="minorEastAsia" w:hAnsiTheme="minorHAnsi" w:cstheme="minorBidi"/>
          <w:noProof/>
          <w:sz w:val="22"/>
          <w:szCs w:val="22"/>
          <w:lang w:eastAsia="en-US"/>
        </w:rPr>
      </w:pPr>
      <w:hyperlink w:anchor="_Toc325551826" w:history="1">
        <w:r w:rsidRPr="0009000E">
          <w:rPr>
            <w:rStyle w:val="Hyperlink"/>
            <w:rFonts w:ascii="Times New Roman" w:hAnsi="Times New Roman" w:cs="Times New Roman"/>
            <w:noProof/>
          </w:rPr>
          <w:t>2.4.3</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Architecture Process</w:t>
        </w:r>
        <w:r>
          <w:rPr>
            <w:noProof/>
          </w:rPr>
          <w:tab/>
        </w:r>
        <w:r>
          <w:rPr>
            <w:noProof/>
          </w:rPr>
          <w:fldChar w:fldCharType="begin"/>
        </w:r>
        <w:r>
          <w:rPr>
            <w:noProof/>
          </w:rPr>
          <w:instrText xml:space="preserve"> PAGEREF _Toc325551826 \h </w:instrText>
        </w:r>
        <w:r>
          <w:rPr>
            <w:noProof/>
          </w:rPr>
        </w:r>
        <w:r>
          <w:rPr>
            <w:noProof/>
          </w:rPr>
          <w:fldChar w:fldCharType="separate"/>
        </w:r>
        <w:r>
          <w:rPr>
            <w:noProof/>
          </w:rPr>
          <w:t>9</w:t>
        </w:r>
        <w:r>
          <w:rPr>
            <w:noProof/>
          </w:rPr>
          <w:fldChar w:fldCharType="end"/>
        </w:r>
      </w:hyperlink>
    </w:p>
    <w:p w:rsidR="004F4B54" w:rsidRDefault="004F4B54">
      <w:pPr>
        <w:pStyle w:val="TOC2"/>
        <w:tabs>
          <w:tab w:val="left" w:pos="1200"/>
        </w:tabs>
        <w:rPr>
          <w:rFonts w:asciiTheme="minorHAnsi" w:eastAsiaTheme="minorEastAsia" w:hAnsiTheme="minorHAnsi" w:cstheme="minorBidi"/>
          <w:noProof/>
          <w:sz w:val="22"/>
          <w:szCs w:val="22"/>
          <w:lang w:eastAsia="en-US"/>
        </w:rPr>
      </w:pPr>
      <w:hyperlink w:anchor="_Toc325551827" w:history="1">
        <w:r w:rsidRPr="0009000E">
          <w:rPr>
            <w:rStyle w:val="Hyperlink"/>
            <w:rFonts w:ascii="Times New Roman" w:hAnsi="Times New Roman" w:cs="Times New Roman"/>
            <w:noProof/>
          </w:rPr>
          <w:t>2.4.4</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Detail Design Process</w:t>
        </w:r>
        <w:r>
          <w:rPr>
            <w:noProof/>
          </w:rPr>
          <w:tab/>
        </w:r>
        <w:r>
          <w:rPr>
            <w:noProof/>
          </w:rPr>
          <w:fldChar w:fldCharType="begin"/>
        </w:r>
        <w:r>
          <w:rPr>
            <w:noProof/>
          </w:rPr>
          <w:instrText xml:space="preserve"> PAGEREF _Toc325551827 \h </w:instrText>
        </w:r>
        <w:r>
          <w:rPr>
            <w:noProof/>
          </w:rPr>
        </w:r>
        <w:r>
          <w:rPr>
            <w:noProof/>
          </w:rPr>
          <w:fldChar w:fldCharType="separate"/>
        </w:r>
        <w:r>
          <w:rPr>
            <w:noProof/>
          </w:rPr>
          <w:t>11</w:t>
        </w:r>
        <w:r>
          <w:rPr>
            <w:noProof/>
          </w:rPr>
          <w:fldChar w:fldCharType="end"/>
        </w:r>
      </w:hyperlink>
    </w:p>
    <w:p w:rsidR="004F4B54" w:rsidRDefault="004F4B54">
      <w:pPr>
        <w:pStyle w:val="TOC2"/>
        <w:tabs>
          <w:tab w:val="left" w:pos="1200"/>
        </w:tabs>
        <w:rPr>
          <w:rFonts w:asciiTheme="minorHAnsi" w:eastAsiaTheme="minorEastAsia" w:hAnsiTheme="minorHAnsi" w:cstheme="minorBidi"/>
          <w:noProof/>
          <w:sz w:val="22"/>
          <w:szCs w:val="22"/>
          <w:lang w:eastAsia="en-US"/>
        </w:rPr>
      </w:pPr>
      <w:hyperlink w:anchor="_Toc325551828" w:history="1">
        <w:r w:rsidRPr="0009000E">
          <w:rPr>
            <w:rStyle w:val="Hyperlink"/>
            <w:rFonts w:ascii="Times New Roman" w:hAnsi="Times New Roman" w:cs="Times New Roman"/>
            <w:noProof/>
          </w:rPr>
          <w:t>2.4.5</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Testing Process</w:t>
        </w:r>
        <w:r>
          <w:rPr>
            <w:noProof/>
          </w:rPr>
          <w:tab/>
        </w:r>
        <w:r>
          <w:rPr>
            <w:noProof/>
          </w:rPr>
          <w:fldChar w:fldCharType="begin"/>
        </w:r>
        <w:r>
          <w:rPr>
            <w:noProof/>
          </w:rPr>
          <w:instrText xml:space="preserve"> PAGEREF _Toc325551828 \h </w:instrText>
        </w:r>
        <w:r>
          <w:rPr>
            <w:noProof/>
          </w:rPr>
        </w:r>
        <w:r>
          <w:rPr>
            <w:noProof/>
          </w:rPr>
          <w:fldChar w:fldCharType="separate"/>
        </w:r>
        <w:r>
          <w:rPr>
            <w:noProof/>
          </w:rPr>
          <w:t>13</w:t>
        </w:r>
        <w:r>
          <w:rPr>
            <w:noProof/>
          </w:rPr>
          <w:fldChar w:fldCharType="end"/>
        </w:r>
      </w:hyperlink>
    </w:p>
    <w:p w:rsidR="004F4B54" w:rsidRDefault="004F4B54">
      <w:pPr>
        <w:pStyle w:val="TOC1"/>
        <w:tabs>
          <w:tab w:val="left" w:pos="864"/>
        </w:tabs>
        <w:rPr>
          <w:rFonts w:asciiTheme="minorHAnsi" w:eastAsiaTheme="minorEastAsia" w:hAnsiTheme="minorHAnsi" w:cstheme="minorBidi"/>
          <w:noProof/>
          <w:sz w:val="22"/>
          <w:szCs w:val="22"/>
          <w:lang w:eastAsia="en-US"/>
        </w:rPr>
      </w:pPr>
      <w:hyperlink w:anchor="_Toc325551829" w:history="1">
        <w:r w:rsidRPr="0009000E">
          <w:rPr>
            <w:rStyle w:val="Hyperlink"/>
            <w:rFonts w:ascii="Times New Roman" w:hAnsi="Times New Roman" w:cs="Times New Roman"/>
            <w:noProof/>
          </w:rPr>
          <w:t>III.</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Project Resource Plan</w:t>
        </w:r>
        <w:r>
          <w:rPr>
            <w:noProof/>
          </w:rPr>
          <w:tab/>
        </w:r>
        <w:r>
          <w:rPr>
            <w:noProof/>
          </w:rPr>
          <w:fldChar w:fldCharType="begin"/>
        </w:r>
        <w:r>
          <w:rPr>
            <w:noProof/>
          </w:rPr>
          <w:instrText xml:space="preserve"> PAGEREF _Toc325551829 \h </w:instrText>
        </w:r>
        <w:r>
          <w:rPr>
            <w:noProof/>
          </w:rPr>
        </w:r>
        <w:r>
          <w:rPr>
            <w:noProof/>
          </w:rPr>
          <w:fldChar w:fldCharType="separate"/>
        </w:r>
        <w:r>
          <w:rPr>
            <w:noProof/>
          </w:rPr>
          <w:t>15</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30" w:history="1">
        <w:r w:rsidRPr="0009000E">
          <w:rPr>
            <w:rStyle w:val="Hyperlink"/>
            <w:rFonts w:ascii="Times New Roman" w:hAnsi="Times New Roman" w:cs="Times New Roman"/>
            <w:noProof/>
          </w:rPr>
          <w:t>3.1</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Project Organization Chart</w:t>
        </w:r>
        <w:r>
          <w:rPr>
            <w:noProof/>
          </w:rPr>
          <w:tab/>
        </w:r>
        <w:r>
          <w:rPr>
            <w:noProof/>
          </w:rPr>
          <w:fldChar w:fldCharType="begin"/>
        </w:r>
        <w:r>
          <w:rPr>
            <w:noProof/>
          </w:rPr>
          <w:instrText xml:space="preserve"> PAGEREF _Toc325551830 \h </w:instrText>
        </w:r>
        <w:r>
          <w:rPr>
            <w:noProof/>
          </w:rPr>
        </w:r>
        <w:r>
          <w:rPr>
            <w:noProof/>
          </w:rPr>
          <w:fldChar w:fldCharType="separate"/>
        </w:r>
        <w:r>
          <w:rPr>
            <w:noProof/>
          </w:rPr>
          <w:t>15</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31" w:history="1">
        <w:r w:rsidRPr="0009000E">
          <w:rPr>
            <w:rStyle w:val="Hyperlink"/>
            <w:rFonts w:ascii="Times New Roman" w:hAnsi="Times New Roman" w:cs="Times New Roman"/>
            <w:noProof/>
          </w:rPr>
          <w:t>3.2</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Knowledge</w:t>
        </w:r>
        <w:r>
          <w:rPr>
            <w:noProof/>
          </w:rPr>
          <w:tab/>
        </w:r>
        <w:r>
          <w:rPr>
            <w:noProof/>
          </w:rPr>
          <w:fldChar w:fldCharType="begin"/>
        </w:r>
        <w:r>
          <w:rPr>
            <w:noProof/>
          </w:rPr>
          <w:instrText xml:space="preserve"> PAGEREF _Toc325551831 \h </w:instrText>
        </w:r>
        <w:r>
          <w:rPr>
            <w:noProof/>
          </w:rPr>
        </w:r>
        <w:r>
          <w:rPr>
            <w:noProof/>
          </w:rPr>
          <w:fldChar w:fldCharType="separate"/>
        </w:r>
        <w:r>
          <w:rPr>
            <w:noProof/>
          </w:rPr>
          <w:t>17</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32" w:history="1">
        <w:r w:rsidRPr="0009000E">
          <w:rPr>
            <w:rStyle w:val="Hyperlink"/>
            <w:rFonts w:ascii="Times New Roman" w:hAnsi="Times New Roman" w:cs="Times New Roman"/>
            <w:noProof/>
          </w:rPr>
          <w:t>3.3</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Skill</w:t>
        </w:r>
        <w:r>
          <w:rPr>
            <w:noProof/>
          </w:rPr>
          <w:tab/>
        </w:r>
        <w:r>
          <w:rPr>
            <w:noProof/>
          </w:rPr>
          <w:fldChar w:fldCharType="begin"/>
        </w:r>
        <w:r>
          <w:rPr>
            <w:noProof/>
          </w:rPr>
          <w:instrText xml:space="preserve"> PAGEREF _Toc325551832 \h </w:instrText>
        </w:r>
        <w:r>
          <w:rPr>
            <w:noProof/>
          </w:rPr>
        </w:r>
        <w:r>
          <w:rPr>
            <w:noProof/>
          </w:rPr>
          <w:fldChar w:fldCharType="separate"/>
        </w:r>
        <w:r>
          <w:rPr>
            <w:noProof/>
          </w:rPr>
          <w:t>17</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33" w:history="1">
        <w:r w:rsidRPr="0009000E">
          <w:rPr>
            <w:rStyle w:val="Hyperlink"/>
            <w:rFonts w:ascii="Times New Roman" w:hAnsi="Times New Roman" w:cs="Times New Roman"/>
            <w:noProof/>
          </w:rPr>
          <w:t>3.4</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Training Needs</w:t>
        </w:r>
        <w:r>
          <w:rPr>
            <w:noProof/>
          </w:rPr>
          <w:tab/>
        </w:r>
        <w:r>
          <w:rPr>
            <w:noProof/>
          </w:rPr>
          <w:fldChar w:fldCharType="begin"/>
        </w:r>
        <w:r>
          <w:rPr>
            <w:noProof/>
          </w:rPr>
          <w:instrText xml:space="preserve"> PAGEREF _Toc325551833 \h </w:instrText>
        </w:r>
        <w:r>
          <w:rPr>
            <w:noProof/>
          </w:rPr>
        </w:r>
        <w:r>
          <w:rPr>
            <w:noProof/>
          </w:rPr>
          <w:fldChar w:fldCharType="separate"/>
        </w:r>
        <w:r>
          <w:rPr>
            <w:noProof/>
          </w:rPr>
          <w:t>17</w:t>
        </w:r>
        <w:r>
          <w:rPr>
            <w:noProof/>
          </w:rPr>
          <w:fldChar w:fldCharType="end"/>
        </w:r>
      </w:hyperlink>
    </w:p>
    <w:p w:rsidR="004F4B54" w:rsidRDefault="004F4B54">
      <w:pPr>
        <w:pStyle w:val="TOC1"/>
        <w:tabs>
          <w:tab w:val="left" w:pos="864"/>
        </w:tabs>
        <w:rPr>
          <w:rFonts w:asciiTheme="minorHAnsi" w:eastAsiaTheme="minorEastAsia" w:hAnsiTheme="minorHAnsi" w:cstheme="minorBidi"/>
          <w:noProof/>
          <w:sz w:val="22"/>
          <w:szCs w:val="22"/>
          <w:lang w:eastAsia="en-US"/>
        </w:rPr>
      </w:pPr>
      <w:hyperlink w:anchor="_Toc325551834" w:history="1">
        <w:r w:rsidRPr="0009000E">
          <w:rPr>
            <w:rStyle w:val="Hyperlink"/>
            <w:rFonts w:ascii="Times New Roman" w:hAnsi="Times New Roman" w:cs="Times New Roman"/>
            <w:noProof/>
          </w:rPr>
          <w:t>IV.</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Project Schedule</w:t>
        </w:r>
        <w:r>
          <w:rPr>
            <w:noProof/>
          </w:rPr>
          <w:tab/>
        </w:r>
        <w:r>
          <w:rPr>
            <w:noProof/>
          </w:rPr>
          <w:fldChar w:fldCharType="begin"/>
        </w:r>
        <w:r>
          <w:rPr>
            <w:noProof/>
          </w:rPr>
          <w:instrText xml:space="preserve"> PAGEREF _Toc325551834 \h </w:instrText>
        </w:r>
        <w:r>
          <w:rPr>
            <w:noProof/>
          </w:rPr>
        </w:r>
        <w:r>
          <w:rPr>
            <w:noProof/>
          </w:rPr>
          <w:fldChar w:fldCharType="separate"/>
        </w:r>
        <w:r>
          <w:rPr>
            <w:noProof/>
          </w:rPr>
          <w:t>17</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35" w:history="1">
        <w:r w:rsidRPr="0009000E">
          <w:rPr>
            <w:rStyle w:val="Hyperlink"/>
            <w:rFonts w:ascii="Times New Roman" w:hAnsi="Times New Roman" w:cs="Times New Roman"/>
            <w:noProof/>
          </w:rPr>
          <w:t>4.1</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Phases / Iterations</w:t>
        </w:r>
        <w:r>
          <w:rPr>
            <w:noProof/>
          </w:rPr>
          <w:tab/>
        </w:r>
        <w:r>
          <w:rPr>
            <w:noProof/>
          </w:rPr>
          <w:fldChar w:fldCharType="begin"/>
        </w:r>
        <w:r>
          <w:rPr>
            <w:noProof/>
          </w:rPr>
          <w:instrText xml:space="preserve"> PAGEREF _Toc325551835 \h </w:instrText>
        </w:r>
        <w:r>
          <w:rPr>
            <w:noProof/>
          </w:rPr>
        </w:r>
        <w:r>
          <w:rPr>
            <w:noProof/>
          </w:rPr>
          <w:fldChar w:fldCharType="separate"/>
        </w:r>
        <w:r>
          <w:rPr>
            <w:noProof/>
          </w:rPr>
          <w:t>17</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36" w:history="1">
        <w:r w:rsidRPr="0009000E">
          <w:rPr>
            <w:rStyle w:val="Hyperlink"/>
            <w:rFonts w:ascii="Times New Roman" w:hAnsi="Times New Roman" w:cs="Times New Roman"/>
            <w:noProof/>
          </w:rPr>
          <w:t>4.2</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Milestones</w:t>
        </w:r>
        <w:r>
          <w:rPr>
            <w:noProof/>
          </w:rPr>
          <w:tab/>
        </w:r>
        <w:r>
          <w:rPr>
            <w:noProof/>
          </w:rPr>
          <w:fldChar w:fldCharType="begin"/>
        </w:r>
        <w:r>
          <w:rPr>
            <w:noProof/>
          </w:rPr>
          <w:instrText xml:space="preserve"> PAGEREF _Toc325551836 \h </w:instrText>
        </w:r>
        <w:r>
          <w:rPr>
            <w:noProof/>
          </w:rPr>
        </w:r>
        <w:r>
          <w:rPr>
            <w:noProof/>
          </w:rPr>
          <w:fldChar w:fldCharType="separate"/>
        </w:r>
        <w:r>
          <w:rPr>
            <w:noProof/>
          </w:rPr>
          <w:t>17</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37" w:history="1">
        <w:r w:rsidRPr="0009000E">
          <w:rPr>
            <w:rStyle w:val="Hyperlink"/>
            <w:rFonts w:ascii="Times New Roman" w:hAnsi="Times New Roman" w:cs="Times New Roman"/>
            <w:noProof/>
          </w:rPr>
          <w:t>4.3</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Detailed Schedule</w:t>
        </w:r>
        <w:r>
          <w:rPr>
            <w:noProof/>
          </w:rPr>
          <w:tab/>
        </w:r>
        <w:r>
          <w:rPr>
            <w:noProof/>
          </w:rPr>
          <w:fldChar w:fldCharType="begin"/>
        </w:r>
        <w:r>
          <w:rPr>
            <w:noProof/>
          </w:rPr>
          <w:instrText xml:space="preserve"> PAGEREF _Toc325551837 \h </w:instrText>
        </w:r>
        <w:r>
          <w:rPr>
            <w:noProof/>
          </w:rPr>
        </w:r>
        <w:r>
          <w:rPr>
            <w:noProof/>
          </w:rPr>
          <w:fldChar w:fldCharType="separate"/>
        </w:r>
        <w:r>
          <w:rPr>
            <w:noProof/>
          </w:rPr>
          <w:t>18</w:t>
        </w:r>
        <w:r>
          <w:rPr>
            <w:noProof/>
          </w:rPr>
          <w:fldChar w:fldCharType="end"/>
        </w:r>
      </w:hyperlink>
    </w:p>
    <w:p w:rsidR="004F4B54" w:rsidRDefault="004F4B54">
      <w:pPr>
        <w:pStyle w:val="TOC2"/>
        <w:tabs>
          <w:tab w:val="left" w:pos="1000"/>
        </w:tabs>
        <w:rPr>
          <w:rFonts w:asciiTheme="minorHAnsi" w:eastAsiaTheme="minorEastAsia" w:hAnsiTheme="minorHAnsi" w:cstheme="minorBidi"/>
          <w:noProof/>
          <w:sz w:val="22"/>
          <w:szCs w:val="22"/>
          <w:lang w:eastAsia="en-US"/>
        </w:rPr>
      </w:pPr>
      <w:hyperlink w:anchor="_Toc325551838" w:history="1">
        <w:r w:rsidRPr="0009000E">
          <w:rPr>
            <w:rStyle w:val="Hyperlink"/>
            <w:rFonts w:ascii="Times New Roman" w:hAnsi="Times New Roman" w:cs="Times New Roman"/>
            <w:noProof/>
          </w:rPr>
          <w:t>4.4</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Project Stakeholders Involvements</w:t>
        </w:r>
        <w:r>
          <w:rPr>
            <w:noProof/>
          </w:rPr>
          <w:tab/>
        </w:r>
        <w:r>
          <w:rPr>
            <w:noProof/>
          </w:rPr>
          <w:fldChar w:fldCharType="begin"/>
        </w:r>
        <w:r>
          <w:rPr>
            <w:noProof/>
          </w:rPr>
          <w:instrText xml:space="preserve"> PAGEREF _Toc325551838 \h </w:instrText>
        </w:r>
        <w:r>
          <w:rPr>
            <w:noProof/>
          </w:rPr>
        </w:r>
        <w:r>
          <w:rPr>
            <w:noProof/>
          </w:rPr>
          <w:fldChar w:fldCharType="separate"/>
        </w:r>
        <w:r>
          <w:rPr>
            <w:noProof/>
          </w:rPr>
          <w:t>18</w:t>
        </w:r>
        <w:r>
          <w:rPr>
            <w:noProof/>
          </w:rPr>
          <w:fldChar w:fldCharType="end"/>
        </w:r>
      </w:hyperlink>
    </w:p>
    <w:p w:rsidR="004F4B54" w:rsidRDefault="004F4B54">
      <w:pPr>
        <w:pStyle w:val="TOC1"/>
        <w:tabs>
          <w:tab w:val="left" w:pos="864"/>
        </w:tabs>
        <w:rPr>
          <w:rFonts w:asciiTheme="minorHAnsi" w:eastAsiaTheme="minorEastAsia" w:hAnsiTheme="minorHAnsi" w:cstheme="minorBidi"/>
          <w:noProof/>
          <w:sz w:val="22"/>
          <w:szCs w:val="22"/>
          <w:lang w:eastAsia="en-US"/>
        </w:rPr>
      </w:pPr>
      <w:hyperlink w:anchor="_Toc325551839" w:history="1">
        <w:r w:rsidRPr="0009000E">
          <w:rPr>
            <w:rStyle w:val="Hyperlink"/>
            <w:rFonts w:ascii="Times New Roman" w:hAnsi="Times New Roman" w:cs="Times New Roman"/>
            <w:noProof/>
          </w:rPr>
          <w:t>V.</w:t>
        </w:r>
        <w:r>
          <w:rPr>
            <w:rFonts w:asciiTheme="minorHAnsi" w:eastAsiaTheme="minorEastAsia" w:hAnsiTheme="minorHAnsi" w:cstheme="minorBidi"/>
            <w:noProof/>
            <w:sz w:val="22"/>
            <w:szCs w:val="22"/>
            <w:lang w:eastAsia="en-US"/>
          </w:rPr>
          <w:tab/>
        </w:r>
        <w:r w:rsidRPr="0009000E">
          <w:rPr>
            <w:rStyle w:val="Hyperlink"/>
            <w:rFonts w:ascii="Times New Roman" w:hAnsi="Times New Roman" w:cs="Times New Roman"/>
            <w:noProof/>
          </w:rPr>
          <w:t>Project Communication Plan</w:t>
        </w:r>
        <w:r>
          <w:rPr>
            <w:noProof/>
          </w:rPr>
          <w:tab/>
        </w:r>
        <w:r>
          <w:rPr>
            <w:noProof/>
          </w:rPr>
          <w:fldChar w:fldCharType="begin"/>
        </w:r>
        <w:r>
          <w:rPr>
            <w:noProof/>
          </w:rPr>
          <w:instrText xml:space="preserve"> PAGEREF _Toc325551839 \h </w:instrText>
        </w:r>
        <w:r>
          <w:rPr>
            <w:noProof/>
          </w:rPr>
        </w:r>
        <w:r>
          <w:rPr>
            <w:noProof/>
          </w:rPr>
          <w:fldChar w:fldCharType="separate"/>
        </w:r>
        <w:r>
          <w:rPr>
            <w:noProof/>
          </w:rPr>
          <w:t>18</w:t>
        </w:r>
        <w:r>
          <w:rPr>
            <w:noProof/>
          </w:rPr>
          <w:fldChar w:fldCharType="end"/>
        </w:r>
      </w:hyperlink>
    </w:p>
    <w:p w:rsidR="0067410F" w:rsidRPr="00876370" w:rsidRDefault="0091113B"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2"/>
          <w:footerReference w:type="default" r:id="rId13"/>
          <w:footnotePr>
            <w:pos w:val="beneathText"/>
          </w:footnotePr>
          <w:type w:val="continuous"/>
          <w:pgSz w:w="11905" w:h="16837"/>
          <w:pgMar w:top="1701" w:right="1440" w:bottom="1627" w:left="1440" w:header="720" w:footer="505" w:gutter="0"/>
          <w:cols w:space="720"/>
          <w:docGrid w:linePitch="360" w:charSpace="40960"/>
        </w:sectPr>
      </w:pPr>
      <w:r w:rsidRPr="004F4B54">
        <w:rPr>
          <w:rFonts w:ascii="Times New Roman" w:hAnsi="Times New Roman" w:cs="Times New Roman"/>
          <w:sz w:val="24"/>
          <w:szCs w:val="24"/>
        </w:rPr>
        <w:fldChar w:fldCharType="end"/>
      </w: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1" w:name="_Toc325551814"/>
      <w:r w:rsidRPr="001E6E1C">
        <w:rPr>
          <w:rFonts w:ascii="Times New Roman" w:hAnsi="Times New Roman" w:cs="Times New Roman"/>
          <w:sz w:val="24"/>
          <w:szCs w:val="24"/>
        </w:rPr>
        <w:t>Introduction</w:t>
      </w:r>
      <w:bookmarkEnd w:id="1"/>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2" w:name="_Toc325551815"/>
      <w:r w:rsidRPr="001E6E1C">
        <w:rPr>
          <w:rFonts w:ascii="Times New Roman" w:hAnsi="Times New Roman" w:cs="Times New Roman"/>
          <w:sz w:val="24"/>
          <w:szCs w:val="24"/>
        </w:rPr>
        <w:t>Purpose</w:t>
      </w:r>
      <w:bookmarkEnd w:id="2"/>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3" w:name="_Toc325551816"/>
      <w:r w:rsidRPr="001E6E1C">
        <w:rPr>
          <w:rFonts w:ascii="Times New Roman" w:hAnsi="Times New Roman" w:cs="Times New Roman"/>
          <w:sz w:val="24"/>
          <w:szCs w:val="24"/>
        </w:rPr>
        <w:t>Scope</w:t>
      </w:r>
      <w:bookmarkEnd w:id="3"/>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4" w:name="_Toc325551817"/>
      <w:r w:rsidRPr="001E6E1C">
        <w:rPr>
          <w:rFonts w:ascii="Times New Roman" w:hAnsi="Times New Roman" w:cs="Times New Roman"/>
          <w:sz w:val="24"/>
          <w:szCs w:val="24"/>
        </w:rPr>
        <w:t>References</w:t>
      </w:r>
      <w:bookmarkEnd w:id="4"/>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A9287F" w:rsidTr="00562860">
        <w:trPr>
          <w:tblHeader/>
        </w:trPr>
        <w:tc>
          <w:tcPr>
            <w:tcW w:w="672"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No.</w:t>
            </w:r>
          </w:p>
        </w:tc>
        <w:tc>
          <w:tcPr>
            <w:tcW w:w="2552" w:type="dxa"/>
            <w:shd w:val="clear" w:color="auto" w:fill="002060"/>
          </w:tcPr>
          <w:p w:rsidR="0067410F" w:rsidRPr="00A9287F" w:rsidRDefault="0067410F" w:rsidP="00E94B05">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 xml:space="preserve">Document </w:t>
            </w:r>
            <w:r w:rsidR="00E94B05" w:rsidRPr="00A9287F">
              <w:rPr>
                <w:rFonts w:ascii="Times New Roman" w:hAnsi="Times New Roman" w:cs="Times New Roman"/>
                <w:b/>
                <w:bCs/>
                <w:sz w:val="24"/>
                <w:szCs w:val="24"/>
              </w:rPr>
              <w:t>Name</w:t>
            </w:r>
          </w:p>
        </w:tc>
        <w:tc>
          <w:tcPr>
            <w:tcW w:w="3228"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Description</w:t>
            </w:r>
          </w:p>
        </w:tc>
        <w:tc>
          <w:tcPr>
            <w:tcW w:w="113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Version</w:t>
            </w:r>
          </w:p>
        </w:tc>
        <w:tc>
          <w:tcPr>
            <w:tcW w:w="189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Location</w:t>
            </w:r>
          </w:p>
        </w:tc>
      </w:tr>
      <w:tr w:rsidR="0067410F" w:rsidRPr="00A9287F" w:rsidTr="00562860">
        <w:tc>
          <w:tcPr>
            <w:tcW w:w="672" w:type="dxa"/>
          </w:tcPr>
          <w:p w:rsidR="0067410F" w:rsidRPr="00A9287F" w:rsidRDefault="0067410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Configuration Management Document</w:t>
            </w:r>
          </w:p>
        </w:tc>
        <w:tc>
          <w:tcPr>
            <w:tcW w:w="3228"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is used to manage the version of document and source code in HRM project</w:t>
            </w:r>
          </w:p>
        </w:tc>
        <w:tc>
          <w:tcPr>
            <w:tcW w:w="1136"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5" w:name="_MON_1399198963"/>
        <w:bookmarkEnd w:id="5"/>
        <w:tc>
          <w:tcPr>
            <w:tcW w:w="1896" w:type="dxa"/>
          </w:tcPr>
          <w:p w:rsidR="0067410F"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Word.Document.8" ShapeID="_x0000_i1025" DrawAspect="Icon" ObjectID="_1399293727" r:id="rId15">
                  <o:FieldCodes>\s</o:FieldCodes>
                </o:OLEObject>
              </w:object>
            </w:r>
          </w:p>
        </w:tc>
      </w:tr>
      <w:tr w:rsidR="00B32F08" w:rsidRPr="00A9287F" w:rsidTr="00562860">
        <w:tc>
          <w:tcPr>
            <w:tcW w:w="672" w:type="dxa"/>
          </w:tcPr>
          <w:p w:rsidR="00B32F08" w:rsidRPr="00A9287F" w:rsidRDefault="00B32F08"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Measurement Plan</w:t>
            </w:r>
          </w:p>
        </w:tc>
        <w:tc>
          <w:tcPr>
            <w:tcW w:w="3228"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all the metric and measurement collection process of HRM project</w:t>
            </w:r>
          </w:p>
        </w:tc>
        <w:tc>
          <w:tcPr>
            <w:tcW w:w="1136"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6" w:name="_MON_1399199031"/>
        <w:bookmarkEnd w:id="6"/>
        <w:tc>
          <w:tcPr>
            <w:tcW w:w="1896" w:type="dxa"/>
          </w:tcPr>
          <w:p w:rsidR="00B32F08"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6" type="#_x0000_t75" style="width:77.25pt;height:49.5pt" o:ole="">
                  <v:imagedata r:id="rId16" o:title=""/>
                </v:shape>
                <o:OLEObject Type="Embed" ProgID="Word.Document.12" ShapeID="_x0000_i1026" DrawAspect="Icon" ObjectID="_1399293728" r:id="rId17">
                  <o:FieldCodes>\s</o:FieldCodes>
                </o:OLEObject>
              </w:object>
            </w:r>
          </w:p>
        </w:tc>
      </w:tr>
      <w:tr w:rsidR="004217EC" w:rsidRPr="00A9287F" w:rsidTr="00562860">
        <w:tc>
          <w:tcPr>
            <w:tcW w:w="672" w:type="dxa"/>
          </w:tcPr>
          <w:p w:rsidR="004217EC" w:rsidRPr="00A9287F" w:rsidRDefault="004217EC"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Pr="00A9287F" w:rsidRDefault="004217EC"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Risk Management Plan</w:t>
            </w:r>
          </w:p>
        </w:tc>
        <w:tc>
          <w:tcPr>
            <w:tcW w:w="3228"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process for manage risk</w:t>
            </w:r>
          </w:p>
        </w:tc>
        <w:tc>
          <w:tcPr>
            <w:tcW w:w="113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7" w:name="_MON_1399199189"/>
        <w:bookmarkEnd w:id="7"/>
        <w:tc>
          <w:tcPr>
            <w:tcW w:w="189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7" type="#_x0000_t75" style="width:77.25pt;height:49.5pt" o:ole="">
                  <v:imagedata r:id="rId18" o:title=""/>
                </v:shape>
                <o:OLEObject Type="Embed" ProgID="Word.Document.12" ShapeID="_x0000_i1027" DrawAspect="Icon" ObjectID="_1399293729" r:id="rId19">
                  <o:FieldCodes>\s</o:FieldCodes>
                </o:OLEObject>
              </w:object>
            </w:r>
          </w:p>
        </w:tc>
      </w:tr>
      <w:tr w:rsidR="00A9287F" w:rsidRPr="00A9287F" w:rsidTr="00562860">
        <w:tc>
          <w:tcPr>
            <w:tcW w:w="672" w:type="dxa"/>
          </w:tcPr>
          <w:p w:rsidR="00A9287F" w:rsidRPr="00A9287F" w:rsidRDefault="00A9287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A9287F" w:rsidRPr="00A9287F" w:rsidRDefault="00A9287F"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Test Plan</w:t>
            </w:r>
          </w:p>
        </w:tc>
        <w:tc>
          <w:tcPr>
            <w:tcW w:w="3228" w:type="dxa"/>
          </w:tcPr>
          <w:p w:rsidR="00A9287F" w:rsidRPr="00A9287F" w:rsidRDefault="00A9287F" w:rsidP="001E6E1C">
            <w:pPr>
              <w:snapToGrid w:val="0"/>
              <w:rPr>
                <w:rFonts w:ascii="Times New Roman" w:hAnsi="Times New Roman" w:cs="Times New Roman"/>
                <w:sz w:val="24"/>
                <w:szCs w:val="24"/>
              </w:rPr>
            </w:pPr>
            <w:r w:rsidRPr="00A9287F">
              <w:rPr>
                <w:rFonts w:ascii="Times New Roman" w:hAnsi="Times New Roman" w:cs="Times New Roman"/>
                <w:sz w:val="24"/>
                <w:szCs w:val="24"/>
              </w:rPr>
              <w:t>Descript about testing, test-case, test process</w:t>
            </w:r>
          </w:p>
        </w:tc>
        <w:tc>
          <w:tcPr>
            <w:tcW w:w="1136" w:type="dxa"/>
          </w:tcPr>
          <w:p w:rsidR="00A9287F" w:rsidRPr="00A9287F" w:rsidRDefault="00A9287F" w:rsidP="001E6E1C">
            <w:pPr>
              <w:snapToGrid w:val="0"/>
              <w:rPr>
                <w:rFonts w:ascii="Times New Roman" w:hAnsi="Times New Roman" w:cs="Times New Roman"/>
                <w:sz w:val="24"/>
                <w:szCs w:val="24"/>
              </w:rPr>
            </w:pPr>
          </w:p>
        </w:tc>
        <w:bookmarkStart w:id="8" w:name="_MON_1399278918"/>
        <w:bookmarkEnd w:id="8"/>
        <w:tc>
          <w:tcPr>
            <w:tcW w:w="1896" w:type="dxa"/>
          </w:tcPr>
          <w:p w:rsidR="00A9287F" w:rsidRPr="00A9287F" w:rsidRDefault="00933CD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8" type="#_x0000_t75" style="width:77.25pt;height:49.5pt" o:ole="">
                  <v:imagedata r:id="rId20" o:title=""/>
                </v:shape>
                <o:OLEObject Type="Embed" ProgID="Word.Document.8" ShapeID="_x0000_i1028" DrawAspect="Icon" ObjectID="_1399293730" r:id="rId21">
                  <o:FieldCodes>\s</o:FieldCodes>
                </o:OLEObject>
              </w:object>
            </w:r>
          </w:p>
        </w:tc>
      </w:tr>
      <w:tr w:rsidR="00912206" w:rsidRPr="00A9287F" w:rsidTr="00562860">
        <w:tc>
          <w:tcPr>
            <w:tcW w:w="672" w:type="dxa"/>
          </w:tcPr>
          <w:p w:rsidR="00912206" w:rsidRPr="00A9287F" w:rsidRDefault="00912206"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912206" w:rsidRPr="00A9287F" w:rsidRDefault="00912206"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Master Plan</w:t>
            </w:r>
          </w:p>
        </w:tc>
        <w:tc>
          <w:tcPr>
            <w:tcW w:w="3228" w:type="dxa"/>
          </w:tcPr>
          <w:p w:rsidR="00912206" w:rsidRPr="00A9287F"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t>Tasks, role, start, finish</w:t>
            </w:r>
          </w:p>
        </w:tc>
        <w:tc>
          <w:tcPr>
            <w:tcW w:w="1136" w:type="dxa"/>
          </w:tcPr>
          <w:p w:rsidR="00912206" w:rsidRPr="00A9287F" w:rsidRDefault="00912206" w:rsidP="001E6E1C">
            <w:pPr>
              <w:snapToGrid w:val="0"/>
              <w:rPr>
                <w:rFonts w:ascii="Times New Roman" w:hAnsi="Times New Roman" w:cs="Times New Roman"/>
                <w:sz w:val="24"/>
                <w:szCs w:val="24"/>
              </w:rPr>
            </w:pPr>
          </w:p>
        </w:tc>
        <w:tc>
          <w:tcPr>
            <w:tcW w:w="1896" w:type="dxa"/>
          </w:tcPr>
          <w:p w:rsidR="00912206"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30" type="#_x0000_t75" style="width:77.25pt;height:49.5pt" o:ole="">
                  <v:imagedata r:id="rId22" o:title=""/>
                </v:shape>
                <o:OLEObject Type="Embed" ProgID="MSProject.Project.9" ShapeID="_x0000_i1030" DrawAspect="Icon" ObjectID="_1399293731" r:id="rId23">
                  <o:FieldCodes>\s</o:FieldCodes>
                </o:OLEObject>
              </w:object>
            </w:r>
          </w:p>
        </w:tc>
      </w:tr>
    </w:tbl>
    <w:p w:rsidR="00014D56" w:rsidRDefault="00014D56" w:rsidP="00014D56">
      <w:pPr>
        <w:pStyle w:val="Heading2"/>
        <w:tabs>
          <w:tab w:val="clear" w:pos="576"/>
          <w:tab w:val="clear" w:pos="810"/>
        </w:tabs>
        <w:ind w:left="144" w:firstLine="0"/>
        <w:rPr>
          <w:rFonts w:ascii="Times New Roman" w:hAnsi="Times New Roman" w:cs="Times New Roman"/>
          <w:sz w:val="24"/>
          <w:szCs w:val="24"/>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9" w:name="_Toc325551818"/>
      <w:r w:rsidRPr="001E6E1C">
        <w:rPr>
          <w:rFonts w:ascii="Times New Roman" w:hAnsi="Times New Roman" w:cs="Times New Roman"/>
          <w:sz w:val="24"/>
          <w:szCs w:val="24"/>
        </w:rPr>
        <w:t>Definitions, Acronyms and Abbreviations</w:t>
      </w:r>
      <w:bookmarkEnd w:id="9"/>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316"/>
      </w:tblGrid>
      <w:tr w:rsidR="0067410F" w:rsidRPr="005D5DFA" w:rsidTr="00933CD6">
        <w:trPr>
          <w:tblHeader/>
        </w:trPr>
        <w:tc>
          <w:tcPr>
            <w:tcW w:w="316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933CD6">
        <w:tc>
          <w:tcPr>
            <w:tcW w:w="3168" w:type="dxa"/>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933CD6">
        <w:tc>
          <w:tcPr>
            <w:tcW w:w="3168" w:type="dxa"/>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bl>
    <w:p w:rsidR="00562860" w:rsidRDefault="00562860" w:rsidP="00562860">
      <w:pPr>
        <w:rPr>
          <w:lang w:eastAsia="ar-SA"/>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10" w:name="_Toc325551819"/>
      <w:r w:rsidRPr="001E6E1C">
        <w:rPr>
          <w:rFonts w:ascii="Times New Roman" w:hAnsi="Times New Roman" w:cs="Times New Roman"/>
          <w:sz w:val="24"/>
          <w:szCs w:val="24"/>
        </w:rPr>
        <w:t>Project Overview</w:t>
      </w:r>
      <w:bookmarkEnd w:id="10"/>
    </w:p>
    <w:p w:rsidR="0067410F" w:rsidRDefault="0067410F" w:rsidP="00BB7C00">
      <w:pPr>
        <w:pStyle w:val="Heading2"/>
        <w:numPr>
          <w:ilvl w:val="1"/>
          <w:numId w:val="4"/>
        </w:numPr>
        <w:tabs>
          <w:tab w:val="left" w:pos="576"/>
        </w:tabs>
        <w:rPr>
          <w:rFonts w:ascii="Times New Roman" w:hAnsi="Times New Roman" w:cs="Times New Roman"/>
          <w:sz w:val="24"/>
          <w:szCs w:val="24"/>
        </w:rPr>
      </w:pPr>
      <w:bookmarkStart w:id="11" w:name="_Toc325551820"/>
      <w:r w:rsidRPr="001E6E1C">
        <w:rPr>
          <w:rFonts w:ascii="Times New Roman" w:hAnsi="Times New Roman" w:cs="Times New Roman"/>
          <w:sz w:val="24"/>
          <w:szCs w:val="24"/>
        </w:rPr>
        <w:t>Purpose</w:t>
      </w:r>
      <w:bookmarkEnd w:id="11"/>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BB7C00">
      <w:pPr>
        <w:pStyle w:val="Heading2"/>
        <w:numPr>
          <w:ilvl w:val="1"/>
          <w:numId w:val="4"/>
        </w:numPr>
        <w:tabs>
          <w:tab w:val="left" w:pos="576"/>
        </w:tabs>
        <w:rPr>
          <w:rFonts w:ascii="Times New Roman" w:hAnsi="Times New Roman" w:cs="Times New Roman"/>
          <w:sz w:val="24"/>
          <w:szCs w:val="24"/>
        </w:rPr>
      </w:pPr>
      <w:bookmarkStart w:id="12" w:name="_Toc325551821"/>
      <w:r w:rsidRPr="00770D62">
        <w:rPr>
          <w:rFonts w:ascii="Times New Roman" w:hAnsi="Times New Roman" w:cs="Times New Roman"/>
          <w:sz w:val="24"/>
          <w:szCs w:val="24"/>
        </w:rPr>
        <w:t>Scope</w:t>
      </w:r>
      <w:bookmarkEnd w:id="12"/>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29" type="#_x0000_t75" style="width:504.75pt;height:292.5pt" o:ole="">
            <v:imagedata r:id="rId24" o:title=""/>
          </v:shape>
          <o:OLEObject Type="Embed" ProgID="Visio.Drawing.11" ShapeID="_x0000_i1029" DrawAspect="Content" ObjectID="_1399293732" r:id="rId25"/>
        </w:object>
      </w:r>
    </w:p>
    <w:p w:rsidR="00562860" w:rsidRPr="00DD22DB" w:rsidRDefault="00562860" w:rsidP="00562860">
      <w:pPr>
        <w:pStyle w:val="ListParagraph"/>
        <w:spacing w:after="0"/>
        <w:ind w:left="2520" w:firstLine="360"/>
        <w:rPr>
          <w:rFonts w:ascii="Times New Roman" w:hAnsi="Times New Roman" w:cs="Times New Roman"/>
          <w:sz w:val="24"/>
          <w:szCs w:val="24"/>
        </w:rPr>
      </w:pPr>
      <w:r w:rsidRPr="00DD22DB">
        <w:rPr>
          <w:rFonts w:ascii="Times New Roman" w:hAnsi="Times New Roman" w:cs="Times New Roman"/>
          <w:i/>
          <w:sz w:val="24"/>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lastRenderedPageBreak/>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24342D" w:rsidRPr="00AB4B01" w:rsidRDefault="0024342D" w:rsidP="00B57215">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B57215">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Pr>
          <w:p w:rsidR="0024342D"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67410F" w:rsidRPr="00304439" w:rsidRDefault="0067410F" w:rsidP="00BB7C00">
      <w:pPr>
        <w:pStyle w:val="Heading2"/>
        <w:numPr>
          <w:ilvl w:val="1"/>
          <w:numId w:val="4"/>
        </w:numPr>
        <w:tabs>
          <w:tab w:val="left" w:pos="576"/>
        </w:tabs>
        <w:rPr>
          <w:rFonts w:ascii="Times New Roman" w:hAnsi="Times New Roman" w:cs="Times New Roman"/>
          <w:sz w:val="24"/>
          <w:szCs w:val="24"/>
        </w:rPr>
      </w:pPr>
      <w:bookmarkStart w:id="13" w:name="_Toc325551822"/>
      <w:r w:rsidRPr="001E6E1C">
        <w:rPr>
          <w:rFonts w:ascii="Times New Roman" w:hAnsi="Times New Roman" w:cs="Times New Roman"/>
          <w:sz w:val="24"/>
          <w:szCs w:val="24"/>
        </w:rPr>
        <w:t>Constraints</w:t>
      </w:r>
      <w:bookmarkEnd w:id="13"/>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4"/>
        <w:gridCol w:w="8910"/>
      </w:tblGrid>
      <w:tr w:rsidR="006B7E33" w:rsidRPr="005D5DFA" w:rsidTr="004F4B54">
        <w:tc>
          <w:tcPr>
            <w:tcW w:w="754"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lastRenderedPageBreak/>
              <w:t>No.</w:t>
            </w:r>
          </w:p>
        </w:tc>
        <w:tc>
          <w:tcPr>
            <w:tcW w:w="8910"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r>
      <w:tr w:rsidR="006B7E33" w:rsidRPr="005D5DFA" w:rsidTr="004F4B54">
        <w:tc>
          <w:tcPr>
            <w:tcW w:w="9664" w:type="dxa"/>
            <w:gridSpan w:val="2"/>
            <w:shd w:val="clear" w:color="auto" w:fill="DAEEF3" w:themeFill="accent5" w:themeFillTint="33"/>
          </w:tcPr>
          <w:p w:rsidR="006B7E33" w:rsidRPr="005E32EB" w:rsidRDefault="006B7E33"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8910" w:type="dxa"/>
          </w:tcPr>
          <w:p w:rsidR="006B7E33" w:rsidRPr="005E32EB" w:rsidRDefault="006B7E33"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8910" w:type="dxa"/>
          </w:tcPr>
          <w:p w:rsidR="006B7E33" w:rsidRDefault="006B7E33"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Pr>
                <w:rFonts w:ascii="Times New Roman" w:hAnsi="Times New Roman" w:cs="Times New Roman"/>
                <w:i w:val="0"/>
                <w:iCs w:val="0"/>
                <w:color w:val="auto"/>
                <w:sz w:val="24"/>
                <w:szCs w:val="24"/>
              </w:rPr>
              <w:t xml:space="preserve">30 weeks (include 22 days for </w:t>
            </w:r>
            <w:proofErr w:type="spellStart"/>
            <w:r>
              <w:rPr>
                <w:rFonts w:ascii="Times New Roman" w:hAnsi="Times New Roman" w:cs="Times New Roman"/>
                <w:i w:val="0"/>
                <w:iCs w:val="0"/>
                <w:color w:val="auto"/>
                <w:sz w:val="24"/>
                <w:szCs w:val="24"/>
              </w:rPr>
              <w:t>Tet</w:t>
            </w:r>
            <w:proofErr w:type="spellEnd"/>
            <w:r>
              <w:rPr>
                <w:rFonts w:ascii="Times New Roman" w:hAnsi="Times New Roman" w:cs="Times New Roman"/>
                <w:i w:val="0"/>
                <w:iCs w:val="0"/>
                <w:color w:val="auto"/>
                <w:sz w:val="24"/>
                <w:szCs w:val="24"/>
              </w:rPr>
              <w:t xml:space="preserve"> holiday)</w:t>
            </w:r>
          </w:p>
          <w:p w:rsidR="006B7E33" w:rsidRDefault="006B7E33"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6B7E33" w:rsidRPr="005E32EB" w:rsidRDefault="006B7E33"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20/5/2011</w:t>
            </w:r>
          </w:p>
        </w:tc>
      </w:tr>
      <w:tr w:rsidR="006B7E33" w:rsidRPr="005D5DFA" w:rsidTr="004F4B54">
        <w:tc>
          <w:tcPr>
            <w:tcW w:w="9664" w:type="dxa"/>
            <w:gridSpan w:val="2"/>
            <w:shd w:val="clear" w:color="auto" w:fill="DAEEF3" w:themeFill="accent5" w:themeFillTint="33"/>
          </w:tcPr>
          <w:p w:rsidR="006B7E33" w:rsidRPr="00304439" w:rsidRDefault="006B7E33"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r>
    </w:tbl>
    <w:p w:rsidR="0067410F" w:rsidRPr="006B7E33" w:rsidRDefault="0067410F" w:rsidP="00304439">
      <w:pPr>
        <w:pStyle w:val="infoblue"/>
        <w:ind w:left="0"/>
        <w:rPr>
          <w:rFonts w:ascii="Times New Roman" w:hAnsi="Times New Roman" w:cs="Times New Roman"/>
          <w:i w:val="0"/>
          <w:sz w:val="24"/>
          <w:szCs w:val="24"/>
        </w:rPr>
      </w:pPr>
    </w:p>
    <w:p w:rsidR="009748C6" w:rsidRDefault="0067410F" w:rsidP="00BB7C00">
      <w:pPr>
        <w:pStyle w:val="Heading2"/>
        <w:numPr>
          <w:ilvl w:val="1"/>
          <w:numId w:val="4"/>
        </w:numPr>
        <w:tabs>
          <w:tab w:val="left" w:pos="576"/>
        </w:tabs>
        <w:rPr>
          <w:rFonts w:ascii="Times New Roman" w:hAnsi="Times New Roman" w:cs="Times New Roman"/>
          <w:sz w:val="24"/>
          <w:szCs w:val="24"/>
        </w:rPr>
      </w:pPr>
      <w:bookmarkStart w:id="14" w:name="_Toc325551823"/>
      <w:r w:rsidRPr="001E6E1C">
        <w:rPr>
          <w:rFonts w:ascii="Times New Roman" w:hAnsi="Times New Roman" w:cs="Times New Roman"/>
          <w:sz w:val="24"/>
          <w:szCs w:val="24"/>
        </w:rPr>
        <w:t>Project Processes</w:t>
      </w:r>
      <w:bookmarkEnd w:id="14"/>
    </w:p>
    <w:p w:rsidR="0022185A" w:rsidRPr="009748C6" w:rsidRDefault="0022185A" w:rsidP="00BB7C00">
      <w:pPr>
        <w:pStyle w:val="Heading2"/>
        <w:numPr>
          <w:ilvl w:val="2"/>
          <w:numId w:val="4"/>
        </w:numPr>
        <w:tabs>
          <w:tab w:val="left" w:pos="576"/>
        </w:tabs>
        <w:rPr>
          <w:rFonts w:ascii="Times New Roman" w:hAnsi="Times New Roman" w:cs="Times New Roman"/>
          <w:sz w:val="24"/>
          <w:szCs w:val="24"/>
        </w:rPr>
      </w:pPr>
      <w:bookmarkStart w:id="15" w:name="_Toc325551824"/>
      <w:r w:rsidRPr="009748C6">
        <w:rPr>
          <w:rFonts w:ascii="Times New Roman" w:hAnsi="Times New Roman" w:cs="Times New Roman"/>
          <w:sz w:val="24"/>
          <w:szCs w:val="24"/>
        </w:rPr>
        <w:t>Development process</w:t>
      </w:r>
      <w:bookmarkEnd w:id="15"/>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sidR="00933CD6">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6411BA" w:rsidRDefault="000B7DF4" w:rsidP="00CD047F">
      <w:pPr>
        <w:ind w:left="-1260"/>
      </w:pPr>
      <w:r>
        <w:object w:dxaOrig="21154" w:dyaOrig="16104">
          <v:shape id="_x0000_i1031" type="#_x0000_t75" style="width:580.5pt;height:628.5pt" o:ole="">
            <v:imagedata r:id="rId26" o:title=""/>
          </v:shape>
          <o:OLEObject Type="Embed" ProgID="Visio.Drawing.11" ShapeID="_x0000_i1031" DrawAspect="Content" ObjectID="_1399293733" r:id="rId27"/>
        </w:object>
      </w:r>
    </w:p>
    <w:p w:rsidR="00686256" w:rsidRDefault="00686256" w:rsidP="00686256">
      <w:pPr>
        <w:jc w:val="center"/>
        <w:rPr>
          <w:rFonts w:ascii="Times New Roman" w:hAnsi="Times New Roman" w:cs="Times New Roman"/>
          <w:i/>
          <w:noProof/>
          <w:sz w:val="24"/>
          <w:szCs w:val="24"/>
        </w:rPr>
      </w:pPr>
      <w:r w:rsidRPr="00DD22DB">
        <w:rPr>
          <w:rFonts w:ascii="Times New Roman" w:hAnsi="Times New Roman" w:cs="Times New Roman"/>
          <w:i/>
          <w:noProof/>
          <w:sz w:val="24"/>
          <w:szCs w:val="24"/>
        </w:rPr>
        <w:t>Figure</w:t>
      </w:r>
      <w:r w:rsidR="0024342D" w:rsidRPr="00DD22DB">
        <w:rPr>
          <w:rFonts w:ascii="Times New Roman" w:hAnsi="Times New Roman" w:cs="Times New Roman"/>
          <w:i/>
          <w:noProof/>
          <w:sz w:val="24"/>
          <w:szCs w:val="24"/>
        </w:rPr>
        <w:t xml:space="preserve"> 2</w:t>
      </w:r>
      <w:r w:rsidRPr="00DD22DB">
        <w:rPr>
          <w:rFonts w:ascii="Times New Roman" w:hAnsi="Times New Roman" w:cs="Times New Roman"/>
          <w:i/>
          <w:noProof/>
          <w:sz w:val="24"/>
          <w:szCs w:val="24"/>
        </w:rPr>
        <w:t xml:space="preserve">: </w:t>
      </w:r>
      <w:r w:rsidR="007F2480" w:rsidRPr="00DD22DB">
        <w:rPr>
          <w:rFonts w:ascii="Times New Roman" w:hAnsi="Times New Roman" w:cs="Times New Roman"/>
          <w:i/>
          <w:noProof/>
          <w:sz w:val="24"/>
          <w:szCs w:val="24"/>
        </w:rPr>
        <w:t xml:space="preserve">Human Resource Management </w:t>
      </w:r>
      <w:r w:rsidRPr="00DD22DB">
        <w:rPr>
          <w:rFonts w:ascii="Times New Roman" w:hAnsi="Times New Roman" w:cs="Times New Roman"/>
          <w:i/>
          <w:noProof/>
          <w:sz w:val="24"/>
          <w:szCs w:val="24"/>
        </w:rPr>
        <w:t>model process</w:t>
      </w:r>
    </w:p>
    <w:p w:rsidR="006B7E33" w:rsidRPr="006B7E33" w:rsidRDefault="006B7E33" w:rsidP="006B7E33">
      <w:pPr>
        <w:rPr>
          <w:rFonts w:ascii="Times New Roman" w:hAnsi="Times New Roman" w:cs="Times New Roman"/>
          <w:noProof/>
          <w:sz w:val="24"/>
          <w:szCs w:val="24"/>
        </w:rPr>
      </w:pP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DD22DB" w:rsidRDefault="006B7E33" w:rsidP="00BB7C00">
      <w:pPr>
        <w:pStyle w:val="Heading2"/>
        <w:numPr>
          <w:ilvl w:val="2"/>
          <w:numId w:val="4"/>
        </w:numPr>
        <w:tabs>
          <w:tab w:val="left" w:pos="576"/>
        </w:tabs>
        <w:rPr>
          <w:rFonts w:ascii="Times New Roman" w:hAnsi="Times New Roman" w:cs="Times New Roman"/>
          <w:sz w:val="24"/>
          <w:szCs w:val="24"/>
        </w:rPr>
      </w:pPr>
      <w:bookmarkStart w:id="16" w:name="_Toc325551825"/>
      <w:r>
        <w:rPr>
          <w:rFonts w:ascii="Times New Roman" w:hAnsi="Times New Roman" w:cs="Times New Roman"/>
          <w:sz w:val="24"/>
          <w:szCs w:val="24"/>
        </w:rPr>
        <w:t>Requirement Process</w:t>
      </w:r>
      <w:bookmarkEnd w:id="16"/>
    </w:p>
    <w:p w:rsidR="00DD22DB" w:rsidRPr="00DD22DB" w:rsidRDefault="00DD22DB" w:rsidP="00770D62">
      <w:pPr>
        <w:rPr>
          <w:rFonts w:ascii="Times New Roman" w:hAnsi="Times New Roman" w:cs="Times New Roman"/>
          <w:sz w:val="24"/>
          <w:szCs w:val="24"/>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DD22DB">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lastRenderedPageBreak/>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0B7DF4" w:rsidRPr="00DD22DB" w:rsidRDefault="000B7DF4" w:rsidP="00770D62">
      <w:pPr>
        <w:rPr>
          <w:rFonts w:ascii="Times New Roman" w:hAnsi="Times New Roman" w:cs="Times New Roman"/>
          <w:sz w:val="24"/>
          <w:szCs w:val="24"/>
        </w:rPr>
      </w:pPr>
    </w:p>
    <w:p w:rsidR="009748C6" w:rsidRDefault="009748C6" w:rsidP="00BB7C00">
      <w:pPr>
        <w:pStyle w:val="Heading2"/>
        <w:numPr>
          <w:ilvl w:val="2"/>
          <w:numId w:val="4"/>
        </w:numPr>
        <w:tabs>
          <w:tab w:val="left" w:pos="576"/>
        </w:tabs>
        <w:rPr>
          <w:rFonts w:ascii="Times New Roman" w:hAnsi="Times New Roman" w:cs="Times New Roman"/>
          <w:sz w:val="24"/>
          <w:szCs w:val="24"/>
        </w:rPr>
      </w:pPr>
      <w:bookmarkStart w:id="17" w:name="_Toc325551826"/>
      <w:r>
        <w:rPr>
          <w:rFonts w:ascii="Times New Roman" w:hAnsi="Times New Roman" w:cs="Times New Roman"/>
          <w:sz w:val="24"/>
          <w:szCs w:val="24"/>
        </w:rPr>
        <w:t>Architecture Process</w:t>
      </w:r>
      <w:bookmarkEnd w:id="17"/>
    </w:p>
    <w:p w:rsidR="002E11C4" w:rsidRDefault="002E11C4" w:rsidP="00D47E3A">
      <w:pPr>
        <w:rPr>
          <w:lang w:eastAsia="ar-SA"/>
        </w:rPr>
      </w:pP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notional architecture design is documented (first time through stage 3), or the architecture design documented is updated after refining the </w:t>
            </w:r>
            <w:r>
              <w:rPr>
                <w:rFonts w:ascii="Times New Roman" w:eastAsia="AGaramondPro-Regular" w:hAnsi="Times New Roman" w:cs="Times New Roman"/>
                <w:sz w:val="24"/>
                <w:szCs w:val="24"/>
              </w:rPr>
              <w:lastRenderedPageBreak/>
              <w:t>architecture based on experimentation after stage 5 (nth time through stage 3).</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6B7E33" w:rsidRDefault="006B7E33"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lastRenderedPageBreak/>
              <w:t>The experiments have been conducted for each issue according to the issue deposition document.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r>
    </w:tbl>
    <w:p w:rsidR="00C3271B" w:rsidRPr="00D47E3A" w:rsidRDefault="00C3271B" w:rsidP="00D47E3A">
      <w:pPr>
        <w:rPr>
          <w:lang w:eastAsia="ar-SA"/>
        </w:rPr>
      </w:pPr>
    </w:p>
    <w:p w:rsidR="009748C6" w:rsidRDefault="009748C6" w:rsidP="00BB7C00">
      <w:pPr>
        <w:pStyle w:val="Heading2"/>
        <w:numPr>
          <w:ilvl w:val="2"/>
          <w:numId w:val="4"/>
        </w:numPr>
        <w:tabs>
          <w:tab w:val="left" w:pos="576"/>
        </w:tabs>
        <w:rPr>
          <w:rFonts w:ascii="Times New Roman" w:hAnsi="Times New Roman" w:cs="Times New Roman"/>
          <w:sz w:val="24"/>
          <w:szCs w:val="24"/>
        </w:rPr>
      </w:pPr>
      <w:bookmarkStart w:id="18" w:name="_Toc325551827"/>
      <w:r>
        <w:rPr>
          <w:rFonts w:ascii="Times New Roman" w:hAnsi="Times New Roman" w:cs="Times New Roman"/>
          <w:sz w:val="24"/>
          <w:szCs w:val="24"/>
        </w:rPr>
        <w:t>Detail Design Process</w:t>
      </w:r>
      <w:bookmarkEnd w:id="18"/>
    </w:p>
    <w:p w:rsidR="00846A1C" w:rsidRDefault="00F7747A" w:rsidP="008050A0">
      <w:pPr>
        <w:ind w:left="360" w:firstLine="720"/>
        <w:rPr>
          <w:lang w:eastAsia="ar-SA"/>
        </w:rPr>
      </w:pPr>
      <w:r>
        <w:rPr>
          <w:lang w:eastAsia="ar-SA"/>
        </w:rPr>
        <w:pict>
          <v:shapetype id="_x0000_t202" coordsize="21600,21600" o:spt="202" path="m,l,21600r21600,l21600,xe">
            <v:stroke joinstyle="miter"/>
            <v:path gradientshapeok="t" o:connecttype="rect"/>
          </v:shapetype>
          <v:shape id="TextBox 9" o:spid="_x0000_s1053" type="#_x0000_t202" style="position:absolute;left:0;text-align:left;margin-left:60pt;margin-top:166.45pt;width:104.25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" filled="f" stroked="f">
            <v:textbox style="mso-fit-shape-to-text:t">
              <w:txbxContent>
                <w:p w:rsidR="006B7E33" w:rsidRPr="00F7747A" w:rsidRDefault="006B7E33" w:rsidP="008050A0">
                  <w:pPr>
                    <w:pStyle w:val="NormalWeb"/>
                    <w:spacing w:before="0" w:beforeAutospacing="0" w:after="0" w:afterAutospacing="0"/>
                  </w:pPr>
                  <w:r w:rsidRPr="00F7747A">
                    <w:rPr>
                      <w:b/>
                      <w:bCs/>
                      <w:color w:val="000000" w:themeColor="text1"/>
                      <w:kern w:val="24"/>
                    </w:rPr>
                    <w:t>Re-Detail Design</w:t>
                  </w:r>
                </w:p>
              </w:txbxContent>
            </v:textbox>
          </v:shape>
        </w:pict>
      </w:r>
      <w:r>
        <w:rPr>
          <w:lang w:eastAsia="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55" type="#_x0000_t67" style="position:absolute;left:0;text-align:left;margin-left:183pt;margin-top:166.45pt;width:25.5pt;height:16.55pt;rotation:180;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" adj="10800" fillcolor="#8064a2 [3207]" strokecolor="white [3201]" strokeweight="3pt">
            <v:shadow on="t" color="black" opacity="24903f" origin=",.5" offset="0,.55556mm"/>
          </v:shape>
        </w:pict>
      </w:r>
      <w:r>
        <w:rPr>
          <w:lang w:eastAsia="ar-SA"/>
        </w:rPr>
        <w:pict>
          <v:shape id="TextBox 2" o:spid="_x0000_s1054" type="#_x0000_t202" style="position:absolute;left:0;text-align:left;margin-left:204pt;margin-top:32.95pt;width:84pt;height:19.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" filled="f" stroked="f">
            <v:textbox>
              <w:txbxContent>
                <w:p w:rsidR="006B7E33" w:rsidRPr="00F7747A" w:rsidRDefault="006B7E33" w:rsidP="008050A0">
                  <w:pPr>
                    <w:pStyle w:val="NormalWeb"/>
                    <w:spacing w:before="0" w:beforeAutospacing="0" w:after="0" w:afterAutospacing="0"/>
                    <w:rPr>
                      <w:sz w:val="22"/>
                      <w:szCs w:val="22"/>
                    </w:rPr>
                  </w:pPr>
                  <w:r w:rsidRPr="00F7747A">
                    <w:rPr>
                      <w:b/>
                      <w:bCs/>
                      <w:color w:val="000000" w:themeColor="text1"/>
                      <w:kern w:val="24"/>
                      <w:sz w:val="22"/>
                      <w:szCs w:val="22"/>
                    </w:rPr>
                    <w:t>Re-Collection</w:t>
                  </w:r>
                </w:p>
              </w:txbxContent>
            </v:textbox>
          </v:shape>
        </w:pict>
      </w:r>
      <w:r>
        <w:rPr>
          <w:lang w:eastAsia="ar-SA"/>
        </w:rPr>
        <w:pict>
          <v:shape id="Down Arrow 1" o:spid="_x0000_s1056" type="#_x0000_t67" style="position:absolute;left:0;text-align:left;margin-left:190.5pt;margin-top:32.2pt;width:24.75pt;height:16.9pt;rotation:180;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" adj="10800" fillcolor="#4bacc6 [3208]" strokecolor="white [3201]" strokeweight="3pt">
            <v:shadow on="t" color="black" opacity="24903f" origin=",.5" offset="0,.55556mm"/>
          </v:shape>
        </w:pict>
      </w:r>
      <w:r w:rsidR="008050A0" w:rsidRPr="008050A0">
        <w:rPr>
          <w:noProof/>
        </w:rPr>
        <w:drawing>
          <wp:inline distT="0" distB="0" distL="0" distR="0" wp14:anchorId="5873E56A" wp14:editId="7134EA59">
            <wp:extent cx="2724150" cy="2638425"/>
            <wp:effectExtent l="76200" t="571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4342D" w:rsidRDefault="0024342D" w:rsidP="0024342D">
      <w:pPr>
        <w:ind w:firstLine="360"/>
        <w:jc w:val="center"/>
        <w:rPr>
          <w:rFonts w:ascii="Times New Roman" w:hAnsi="Times New Roman" w:cs="Times New Roman"/>
          <w:i/>
          <w:sz w:val="24"/>
          <w:szCs w:val="24"/>
        </w:rPr>
      </w:pPr>
      <w:r w:rsidRPr="00DD22DB">
        <w:rPr>
          <w:rFonts w:ascii="Times New Roman" w:hAnsi="Times New Roman" w:cs="Times New Roman"/>
          <w:i/>
          <w:sz w:val="24"/>
          <w:szCs w:val="24"/>
        </w:rPr>
        <w:t>Figure 3: Detail design process</w:t>
      </w:r>
    </w:p>
    <w:p w:rsidR="00F7747A" w:rsidRPr="006B7E33" w:rsidRDefault="00F7747A" w:rsidP="006B7E33">
      <w:pPr>
        <w:ind w:firstLine="360"/>
        <w:rPr>
          <w:rFonts w:ascii="Times New Roman" w:hAnsi="Times New Roman" w:cs="Times New Roman"/>
          <w:sz w:val="24"/>
          <w:szCs w:val="24"/>
          <w:lang w:eastAsia="ar-SA"/>
        </w:rPr>
      </w:pP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DEFINITION</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ANALYSIS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bookmarkStart w:id="19" w:name="_Hlk316970744"/>
            <w:r>
              <w:rPr>
                <w:rFonts w:ascii="Times New Roman" w:hAnsi="Times New Roman" w:cs="Times New Roman"/>
                <w:sz w:val="24"/>
                <w:szCs w:val="24"/>
              </w:rPr>
              <w:t xml:space="preserve"> The complexity function specification </w:t>
            </w:r>
            <w:bookmarkEnd w:id="19"/>
            <w:r>
              <w:rPr>
                <w:rFonts w:ascii="Times New Roman" w:hAnsi="Times New Roman" w:cs="Times New Roman"/>
                <w:sz w:val="24"/>
                <w:szCs w:val="24"/>
              </w:rPr>
              <w:t>and the updated master detail design plan.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6B7E33" w:rsidRDefault="006B7E33"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bl>
    <w:p w:rsidR="007F0C36" w:rsidRDefault="007F0C36" w:rsidP="007F0C36">
      <w:pPr>
        <w:rPr>
          <w:lang w:eastAsia="ar-SA"/>
        </w:rPr>
      </w:pPr>
    </w:p>
    <w:p w:rsidR="009748C6" w:rsidRDefault="009748C6" w:rsidP="00BB7C00">
      <w:pPr>
        <w:pStyle w:val="Heading2"/>
        <w:numPr>
          <w:ilvl w:val="2"/>
          <w:numId w:val="4"/>
        </w:numPr>
        <w:tabs>
          <w:tab w:val="left" w:pos="576"/>
        </w:tabs>
        <w:rPr>
          <w:rFonts w:ascii="Times New Roman" w:hAnsi="Times New Roman" w:cs="Times New Roman"/>
          <w:sz w:val="24"/>
          <w:szCs w:val="24"/>
        </w:rPr>
      </w:pPr>
      <w:bookmarkStart w:id="20" w:name="_Toc325551828"/>
      <w:r>
        <w:rPr>
          <w:rFonts w:ascii="Times New Roman" w:hAnsi="Times New Roman" w:cs="Times New Roman"/>
          <w:sz w:val="24"/>
          <w:szCs w:val="24"/>
        </w:rPr>
        <w:t>Testing Process</w:t>
      </w:r>
      <w:bookmarkEnd w:id="20"/>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103EE52B" wp14:editId="57EA5067">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287FAA" w:rsidRDefault="0024342D" w:rsidP="0024342D">
      <w:pPr>
        <w:pStyle w:val="ListParagraph"/>
        <w:shd w:val="clear" w:color="auto" w:fill="FFFFFF" w:themeFill="background1"/>
        <w:jc w:val="center"/>
        <w:rPr>
          <w:rFonts w:ascii="Times New Roman" w:hAnsi="Times New Roman" w:cs="Times New Roman"/>
          <w:i/>
          <w:sz w:val="24"/>
          <w:szCs w:val="24"/>
        </w:rPr>
      </w:pPr>
      <w:r w:rsidRPr="00F7747A">
        <w:rPr>
          <w:rFonts w:ascii="Times New Roman" w:hAnsi="Times New Roman" w:cs="Times New Roman"/>
          <w:i/>
          <w:sz w:val="24"/>
          <w:szCs w:val="24"/>
        </w:rPr>
        <w:t>Figure 4: Testing process</w:t>
      </w: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BB7C00">
            <w:pPr>
              <w:pStyle w:val="ListParagraph"/>
              <w:numPr>
                <w:ilvl w:val="0"/>
                <w:numId w:val="11"/>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lastRenderedPageBreak/>
              <w:t>Define testing scope and objectives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F022B8">
        <w:trPr>
          <w:trHeight w:val="315"/>
        </w:trPr>
        <w:tc>
          <w:tcPr>
            <w:tcW w:w="2440"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BB7C00">
      <w:pPr>
        <w:pStyle w:val="Heading1"/>
        <w:numPr>
          <w:ilvl w:val="0"/>
          <w:numId w:val="4"/>
        </w:numPr>
        <w:shd w:val="clear" w:color="auto" w:fill="002060"/>
        <w:rPr>
          <w:rFonts w:ascii="Times New Roman" w:hAnsi="Times New Roman" w:cs="Times New Roman"/>
          <w:sz w:val="24"/>
          <w:szCs w:val="24"/>
        </w:rPr>
      </w:pPr>
      <w:bookmarkStart w:id="21" w:name="_Toc325551829"/>
      <w:r w:rsidRPr="001E6E1C">
        <w:rPr>
          <w:rFonts w:ascii="Times New Roman" w:hAnsi="Times New Roman" w:cs="Times New Roman"/>
          <w:sz w:val="24"/>
          <w:szCs w:val="24"/>
        </w:rPr>
        <w:t>Project Resource Plan</w:t>
      </w:r>
      <w:bookmarkEnd w:id="21"/>
    </w:p>
    <w:p w:rsidR="00CF45E6" w:rsidRDefault="00CF45E6" w:rsidP="00BB7C00">
      <w:pPr>
        <w:pStyle w:val="Heading2"/>
        <w:numPr>
          <w:ilvl w:val="1"/>
          <w:numId w:val="4"/>
        </w:numPr>
        <w:tabs>
          <w:tab w:val="left" w:pos="576"/>
        </w:tabs>
        <w:rPr>
          <w:rFonts w:ascii="Times New Roman" w:hAnsi="Times New Roman" w:cs="Times New Roman"/>
          <w:sz w:val="24"/>
          <w:szCs w:val="24"/>
        </w:rPr>
      </w:pPr>
      <w:bookmarkStart w:id="22" w:name="_Toc325551830"/>
      <w:r w:rsidRPr="001E6E1C">
        <w:rPr>
          <w:rFonts w:ascii="Times New Roman" w:hAnsi="Times New Roman" w:cs="Times New Roman"/>
          <w:sz w:val="24"/>
          <w:szCs w:val="24"/>
        </w:rPr>
        <w:t>Project</w:t>
      </w:r>
      <w:r w:rsidR="00014D56">
        <w:rPr>
          <w:rFonts w:ascii="Times New Roman" w:hAnsi="Times New Roman" w:cs="Times New Roman"/>
          <w:sz w:val="24"/>
          <w:szCs w:val="24"/>
        </w:rPr>
        <w:t xml:space="preserve"> Organization Chart</w:t>
      </w:r>
      <w:bookmarkEnd w:id="22"/>
    </w:p>
    <w:p w:rsidR="009D7A64" w:rsidRDefault="009D7A64" w:rsidP="009D7A64">
      <w:pPr>
        <w:pStyle w:val="BodyText"/>
        <w:rPr>
          <w:lang w:eastAsia="en-US"/>
        </w:rPr>
      </w:pPr>
      <w:r>
        <w:rPr>
          <w:noProof/>
          <w:lang w:eastAsia="en-US"/>
        </w:rPr>
        <w:drawing>
          <wp:inline distT="0" distB="0" distL="0" distR="0" wp14:anchorId="2F8A735E" wp14:editId="6D78BCE8">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 xml:space="preserve">Report to the mentor periodically on team and individual work accomplishments, problems, progress in mastering tasks and work </w:t>
            </w:r>
            <w:r w:rsidRPr="00B12636">
              <w:rPr>
                <w:rFonts w:ascii="Times New Roman" w:hAnsi="Times New Roman" w:cs="Times New Roman"/>
                <w:color w:val="000000"/>
                <w:sz w:val="24"/>
                <w:szCs w:val="24"/>
                <w:shd w:val="clear" w:color="auto" w:fill="FFFFFF"/>
              </w:rPr>
              <w:lastRenderedPageBreak/>
              <w:t>processes, and individual and team training needs</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p w:rsidR="00933CD6" w:rsidRPr="00B12636" w:rsidRDefault="00933CD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Pr>
                <w:rFonts w:ascii="Times New Roman" w:hAnsi="Times New Roman" w:cs="Times New Roman"/>
                <w:color w:val="000000"/>
                <w:sz w:val="24"/>
                <w:szCs w:val="24"/>
              </w:rPr>
              <w:t>In ACDM: as Managing Engineering, c</w:t>
            </w:r>
            <w:r w:rsidRPr="00595B07">
              <w:rPr>
                <w:rFonts w:ascii="Times New Roman" w:hAnsi="Times New Roman" w:cs="Times New Roman"/>
                <w:noProof/>
                <w:sz w:val="24"/>
                <w:szCs w:val="24"/>
              </w:rPr>
              <w:t>oordinating the overall system design and development effort</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Requirement</w:t>
            </w:r>
          </w:p>
        </w:tc>
        <w:tc>
          <w:tcPr>
            <w:tcW w:w="7125" w:type="dxa"/>
          </w:tcPr>
          <w:p w:rsidR="00B12636"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p w:rsidR="00933CD6" w:rsidRPr="00B1263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requirements engineer, </w:t>
            </w:r>
            <w:r>
              <w:rPr>
                <w:rFonts w:ascii="Times New Roman" w:hAnsi="Times New Roman" w:cs="Times New Roman"/>
                <w:noProof/>
                <w:sz w:val="24"/>
                <w:szCs w:val="24"/>
              </w:rPr>
              <w:t>c</w:t>
            </w:r>
            <w:r w:rsidRPr="00595B07">
              <w:rPr>
                <w:rFonts w:ascii="Times New Roman" w:hAnsi="Times New Roman" w:cs="Times New Roman"/>
                <w:noProof/>
                <w:sz w:val="24"/>
                <w:szCs w:val="24"/>
              </w:rPr>
              <w:t>oordinating the gathering and tracking of the architectural drivers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p w:rsidR="00933CD6" w:rsidRPr="00933CD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In ACDM, responsible for architecture design</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Efficiency of individual and team output including ongoing awareness of performance </w:t>
            </w:r>
            <w:proofErr w:type="spellStart"/>
            <w:r w:rsidRPr="00E2669E">
              <w:rPr>
                <w:rFonts w:ascii="Times New Roman" w:hAnsi="Times New Roman" w:cs="Times New Roman"/>
                <w:sz w:val="24"/>
                <w:szCs w:val="24"/>
                <w:lang w:eastAsia="en-US"/>
              </w:rPr>
              <w:t>againstthe</w:t>
            </w:r>
            <w:proofErr w:type="spellEnd"/>
            <w:r w:rsidRPr="00E2669E">
              <w:rPr>
                <w:rFonts w:ascii="Times New Roman" w:hAnsi="Times New Roman" w:cs="Times New Roman"/>
                <w:sz w:val="24"/>
                <w:szCs w:val="24"/>
                <w:lang w:eastAsia="en-US"/>
              </w:rPr>
              <w:t xml:space="preserve"> budget</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Ensuring suitable communication/updates to relevant project and account teams on the </w:t>
            </w:r>
            <w:proofErr w:type="spellStart"/>
            <w:r w:rsidRPr="00E2669E">
              <w:rPr>
                <w:rFonts w:ascii="Times New Roman" w:hAnsi="Times New Roman" w:cs="Times New Roman"/>
                <w:sz w:val="24"/>
                <w:szCs w:val="24"/>
                <w:lang w:eastAsia="en-US"/>
              </w:rPr>
              <w:t>statusof</w:t>
            </w:r>
            <w:proofErr w:type="spellEnd"/>
            <w:r w:rsidRPr="00E2669E">
              <w:rPr>
                <w:rFonts w:ascii="Times New Roman" w:hAnsi="Times New Roman" w:cs="Times New Roman"/>
                <w:sz w:val="24"/>
                <w:szCs w:val="24"/>
                <w:lang w:eastAsia="en-US"/>
              </w:rPr>
              <w:t xml:space="preserve"> your work</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p w:rsidR="00933CD6" w:rsidRPr="00B12636" w:rsidRDefault="00933CD6" w:rsidP="00BB7C00">
            <w:pPr>
              <w:pStyle w:val="BodyText"/>
              <w:numPr>
                <w:ilvl w:val="0"/>
                <w:numId w:val="15"/>
              </w:numPr>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Product Engineers, </w:t>
            </w:r>
            <w:r>
              <w:rPr>
                <w:rFonts w:ascii="Times New Roman" w:hAnsi="Times New Roman" w:cs="Times New Roman"/>
                <w:noProof/>
                <w:sz w:val="24"/>
                <w:szCs w:val="24"/>
              </w:rPr>
              <w:t>f</w:t>
            </w:r>
            <w:r w:rsidRPr="00595B07">
              <w:rPr>
                <w:rFonts w:ascii="Times New Roman" w:hAnsi="Times New Roman" w:cs="Times New Roman"/>
                <w:noProof/>
                <w:sz w:val="24"/>
                <w:szCs w:val="24"/>
              </w:rPr>
              <w:t>ocus on detailed design, implementation, and integration of the elements to compose the system</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Default="00B12636" w:rsidP="00BB7C00">
            <w:pPr>
              <w:pStyle w:val="BodyText"/>
              <w:numPr>
                <w:ilvl w:val="0"/>
                <w:numId w:val="15"/>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p w:rsidR="00933CD6" w:rsidRPr="00E2669E" w:rsidRDefault="00933CD6" w:rsidP="00BB7C00">
            <w:pPr>
              <w:pStyle w:val="BodyText"/>
              <w:numPr>
                <w:ilvl w:val="0"/>
                <w:numId w:val="15"/>
              </w:numPr>
              <w:ind w:left="314"/>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ACDM, as Quality Process Engineer, </w:t>
            </w:r>
            <w:r>
              <w:rPr>
                <w:rFonts w:ascii="Times New Roman" w:hAnsi="Times New Roman" w:cs="Times New Roman"/>
                <w:noProof/>
                <w:sz w:val="24"/>
                <w:szCs w:val="24"/>
              </w:rPr>
              <w:t>e</w:t>
            </w:r>
            <w:r w:rsidRPr="00595B07">
              <w:rPr>
                <w:rFonts w:ascii="Times New Roman" w:hAnsi="Times New Roman" w:cs="Times New Roman"/>
                <w:noProof/>
                <w:sz w:val="24"/>
                <w:szCs w:val="24"/>
              </w:rPr>
              <w:t>nsure that ACDM and other defined processes are follwed as prescribed to ensure project quality goals are met</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BB7C00">
            <w:pPr>
              <w:pStyle w:val="BodyText"/>
              <w:numPr>
                <w:ilvl w:val="0"/>
                <w:numId w:val="15"/>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r w:rsidR="00933CD6" w:rsidRPr="00B12636" w:rsidTr="00B12636">
        <w:tc>
          <w:tcPr>
            <w:tcW w:w="2116" w:type="dxa"/>
          </w:tcPr>
          <w:p w:rsidR="00933CD6" w:rsidRDefault="00933CD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 xml:space="preserve">Support Engineer </w:t>
            </w:r>
            <w:r>
              <w:rPr>
                <w:rFonts w:ascii="Times New Roman" w:hAnsi="Times New Roman" w:cs="Times New Roman"/>
                <w:sz w:val="24"/>
                <w:szCs w:val="24"/>
                <w:lang w:eastAsia="en-US"/>
              </w:rPr>
              <w:lastRenderedPageBreak/>
              <w:t xml:space="preserve">for Chief </w:t>
            </w:r>
            <w:r w:rsidR="006321AA">
              <w:rPr>
                <w:rFonts w:ascii="Times New Roman" w:hAnsi="Times New Roman" w:cs="Times New Roman"/>
                <w:sz w:val="24"/>
                <w:szCs w:val="24"/>
                <w:lang w:eastAsia="en-US"/>
              </w:rPr>
              <w:t>Requirement in ACDM</w:t>
            </w:r>
          </w:p>
        </w:tc>
        <w:tc>
          <w:tcPr>
            <w:tcW w:w="7125" w:type="dxa"/>
          </w:tcPr>
          <w:p w:rsidR="00933CD6" w:rsidRPr="00E2669E" w:rsidRDefault="006321AA" w:rsidP="00BB7C00">
            <w:pPr>
              <w:pStyle w:val="BodyText"/>
              <w:numPr>
                <w:ilvl w:val="0"/>
                <w:numId w:val="15"/>
              </w:numPr>
              <w:ind w:left="314"/>
              <w:rPr>
                <w:rFonts w:ascii="Times New Roman" w:hAnsi="Times New Roman" w:cs="Times New Roman"/>
                <w:color w:val="000000"/>
                <w:sz w:val="24"/>
                <w:szCs w:val="24"/>
                <w:shd w:val="clear" w:color="auto" w:fill="FFFFFF"/>
              </w:rPr>
            </w:pPr>
            <w:r w:rsidRPr="00595B07">
              <w:rPr>
                <w:rFonts w:ascii="Times New Roman" w:hAnsi="Times New Roman" w:cs="Times New Roman"/>
                <w:noProof/>
                <w:sz w:val="24"/>
                <w:szCs w:val="24"/>
              </w:rPr>
              <w:lastRenderedPageBreak/>
              <w:t xml:space="preserve">Set up and maintains the design team’s support tools and </w:t>
            </w:r>
            <w:r w:rsidRPr="00595B07">
              <w:rPr>
                <w:rFonts w:ascii="Times New Roman" w:hAnsi="Times New Roman" w:cs="Times New Roman"/>
                <w:noProof/>
                <w:sz w:val="24"/>
                <w:szCs w:val="24"/>
              </w:rPr>
              <w:lastRenderedPageBreak/>
              <w:t>environment</w:t>
            </w:r>
            <w:r>
              <w:rPr>
                <w:rFonts w:ascii="Times New Roman" w:hAnsi="Times New Roman" w:cs="Times New Roman"/>
                <w:noProof/>
                <w:sz w:val="24"/>
                <w:szCs w:val="24"/>
              </w:rPr>
              <w:t>s</w:t>
            </w:r>
          </w:p>
        </w:tc>
      </w:tr>
      <w:tr w:rsidR="006321AA" w:rsidRPr="00B12636" w:rsidTr="00B12636">
        <w:tc>
          <w:tcPr>
            <w:tcW w:w="2116" w:type="dxa"/>
          </w:tcPr>
          <w:p w:rsidR="006321AA" w:rsidRDefault="006321AA" w:rsidP="006321AA">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Chief Scientist, support for Lead Architect in ACDM</w:t>
            </w:r>
          </w:p>
        </w:tc>
        <w:tc>
          <w:tcPr>
            <w:tcW w:w="7125" w:type="dxa"/>
          </w:tcPr>
          <w:p w:rsidR="006321AA" w:rsidRPr="00595B07" w:rsidRDefault="006321AA" w:rsidP="00BB7C00">
            <w:pPr>
              <w:pStyle w:val="BodyText"/>
              <w:numPr>
                <w:ilvl w:val="0"/>
                <w:numId w:val="15"/>
              </w:numPr>
              <w:ind w:left="314"/>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r>
    </w:tbl>
    <w:p w:rsidR="00B12636" w:rsidRDefault="00B12636" w:rsidP="009D7A64">
      <w:pPr>
        <w:pStyle w:val="BodyText"/>
        <w:rPr>
          <w:lang w:eastAsia="en-US"/>
        </w:rPr>
      </w:pPr>
    </w:p>
    <w:p w:rsidR="0067410F" w:rsidRPr="00014D56" w:rsidRDefault="0067410F" w:rsidP="00BB7C00">
      <w:pPr>
        <w:pStyle w:val="Heading2"/>
        <w:numPr>
          <w:ilvl w:val="1"/>
          <w:numId w:val="4"/>
        </w:numPr>
        <w:tabs>
          <w:tab w:val="clear" w:pos="810"/>
          <w:tab w:val="left" w:pos="576"/>
          <w:tab w:val="left" w:pos="792"/>
        </w:tabs>
        <w:rPr>
          <w:rFonts w:ascii="Times New Roman" w:hAnsi="Times New Roman" w:cs="Times New Roman"/>
          <w:sz w:val="24"/>
          <w:szCs w:val="24"/>
        </w:rPr>
      </w:pPr>
      <w:bookmarkStart w:id="23" w:name="_Toc325551831"/>
      <w:r w:rsidRPr="00014D56">
        <w:rPr>
          <w:rFonts w:ascii="Times New Roman" w:hAnsi="Times New Roman" w:cs="Times New Roman"/>
        </w:rPr>
        <w:t>Knowledge</w:t>
      </w:r>
      <w:bookmarkEnd w:id="23"/>
    </w:p>
    <w:p w:rsidR="0067410F" w:rsidRPr="00263AD9"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014D56" w:rsidRPr="00014D56" w:rsidRDefault="00014D56" w:rsidP="00BB7C00">
      <w:pPr>
        <w:pStyle w:val="Heading2"/>
        <w:numPr>
          <w:ilvl w:val="1"/>
          <w:numId w:val="4"/>
        </w:numPr>
        <w:tabs>
          <w:tab w:val="clear" w:pos="810"/>
          <w:tab w:val="left" w:pos="576"/>
          <w:tab w:val="left" w:pos="792"/>
        </w:tabs>
        <w:rPr>
          <w:rFonts w:ascii="Times New Roman" w:hAnsi="Times New Roman" w:cs="Times New Roman"/>
          <w:sz w:val="24"/>
          <w:szCs w:val="24"/>
        </w:rPr>
      </w:pPr>
      <w:bookmarkStart w:id="24" w:name="_Toc325551832"/>
      <w:r>
        <w:rPr>
          <w:rFonts w:ascii="Times New Roman" w:hAnsi="Times New Roman" w:cs="Times New Roman"/>
        </w:rPr>
        <w:t>Skill</w:t>
      </w:r>
      <w:bookmarkEnd w:id="24"/>
    </w:p>
    <w:p w:rsidR="0067410F" w:rsidRPr="00263AD9" w:rsidRDefault="0067410F" w:rsidP="00BB7C00">
      <w:pPr>
        <w:numPr>
          <w:ilvl w:val="0"/>
          <w:numId w:val="6"/>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Project management </w:t>
      </w:r>
    </w:p>
    <w:p w:rsidR="0067410F" w:rsidRPr="00263AD9" w:rsidRDefault="00183EDB" w:rsidP="00BB7C00">
      <w:pPr>
        <w:numPr>
          <w:ilvl w:val="0"/>
          <w:numId w:val="6"/>
        </w:numPr>
        <w:tabs>
          <w:tab w:val="clear" w:pos="1080"/>
          <w:tab w:val="num" w:pos="840"/>
        </w:tabs>
        <w:ind w:hanging="660"/>
        <w:rPr>
          <w:rFonts w:ascii="Times New Roman" w:hAnsi="Times New Roman" w:cs="Times New Roman"/>
          <w:sz w:val="24"/>
          <w:szCs w:val="24"/>
        </w:rPr>
      </w:pPr>
      <w:r>
        <w:rPr>
          <w:rFonts w:ascii="Times New Roman" w:hAnsi="Times New Roman" w:cs="Times New Roman"/>
          <w:sz w:val="24"/>
          <w:szCs w:val="24"/>
        </w:rPr>
        <w:t>Teamwork</w:t>
      </w:r>
    </w:p>
    <w:p w:rsidR="0067410F" w:rsidRPr="00263AD9" w:rsidRDefault="0067410F" w:rsidP="00BB7C00">
      <w:pPr>
        <w:numPr>
          <w:ilvl w:val="0"/>
          <w:numId w:val="6"/>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Negotiate </w:t>
      </w:r>
    </w:p>
    <w:p w:rsidR="0067410F" w:rsidRPr="00263AD9" w:rsidRDefault="0067410F" w:rsidP="00BB7C00">
      <w:pPr>
        <w:numPr>
          <w:ilvl w:val="0"/>
          <w:numId w:val="6"/>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Listen </w:t>
      </w:r>
    </w:p>
    <w:p w:rsidR="0067410F" w:rsidRDefault="0067410F" w:rsidP="00BB7C00">
      <w:pPr>
        <w:numPr>
          <w:ilvl w:val="0"/>
          <w:numId w:val="6"/>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Problem resolve </w:t>
      </w:r>
    </w:p>
    <w:p w:rsidR="00014D56" w:rsidRDefault="00014D56" w:rsidP="00BB7C00">
      <w:pPr>
        <w:pStyle w:val="Heading2"/>
        <w:numPr>
          <w:ilvl w:val="1"/>
          <w:numId w:val="4"/>
        </w:numPr>
        <w:tabs>
          <w:tab w:val="left" w:pos="576"/>
        </w:tabs>
        <w:rPr>
          <w:rFonts w:ascii="Times New Roman" w:hAnsi="Times New Roman" w:cs="Times New Roman"/>
        </w:rPr>
      </w:pPr>
      <w:bookmarkStart w:id="25" w:name="_Toc325551833"/>
      <w:r>
        <w:rPr>
          <w:rFonts w:ascii="Times New Roman" w:hAnsi="Times New Roman" w:cs="Times New Roman"/>
        </w:rPr>
        <w:t>Training Needs</w:t>
      </w:r>
      <w:bookmarkEnd w:id="25"/>
    </w:p>
    <w:p w:rsidR="0067410F" w:rsidRPr="00014D56" w:rsidRDefault="00014D56" w:rsidP="00014D56">
      <w:pPr>
        <w:rPr>
          <w:rFonts w:ascii="Times New Roman" w:hAnsi="Times New Roman" w:cs="Times New Roman"/>
          <w:sz w:val="24"/>
          <w:szCs w:val="24"/>
        </w:rPr>
      </w:pPr>
      <w:r w:rsidRPr="00014D56">
        <w:rPr>
          <w:rFonts w:ascii="Times New Roman" w:hAnsi="Times New Roman" w:cs="Times New Roman"/>
          <w:sz w:val="24"/>
          <w:szCs w:val="24"/>
        </w:rPr>
        <w:tab/>
      </w:r>
      <w:r w:rsidRPr="00014D56">
        <w:rPr>
          <w:rFonts w:ascii="Times New Roman" w:hAnsi="Times New Roman" w:cs="Times New Roman"/>
          <w:sz w:val="24"/>
          <w:szCs w:val="24"/>
        </w:rPr>
        <w:tab/>
      </w:r>
      <w:proofErr w:type="gramStart"/>
      <w:r w:rsidR="0067410F" w:rsidRPr="00014D56">
        <w:rPr>
          <w:rFonts w:ascii="Times New Roman" w:hAnsi="Times New Roman" w:cs="Times New Roman"/>
          <w:sz w:val="24"/>
          <w:szCs w:val="24"/>
        </w:rPr>
        <w:t>Training about C#, Silverlight</w:t>
      </w:r>
      <w:r w:rsidR="008D161F" w:rsidRPr="00014D56">
        <w:rPr>
          <w:rFonts w:ascii="Times New Roman" w:hAnsi="Times New Roman" w:cs="Times New Roman"/>
          <w:sz w:val="24"/>
          <w:szCs w:val="24"/>
        </w:rPr>
        <w:t xml:space="preserve"> for team.</w:t>
      </w:r>
      <w:proofErr w:type="gramEnd"/>
    </w:p>
    <w:p w:rsidR="0067410F" w:rsidRPr="001E6E1C" w:rsidRDefault="0067410F" w:rsidP="00BB7C00">
      <w:pPr>
        <w:pStyle w:val="Heading1"/>
        <w:numPr>
          <w:ilvl w:val="0"/>
          <w:numId w:val="4"/>
        </w:numPr>
        <w:shd w:val="clear" w:color="auto" w:fill="002060"/>
        <w:rPr>
          <w:rFonts w:ascii="Times New Roman" w:hAnsi="Times New Roman" w:cs="Times New Roman"/>
          <w:sz w:val="24"/>
          <w:szCs w:val="24"/>
        </w:rPr>
      </w:pPr>
      <w:bookmarkStart w:id="26" w:name="_Toc325551834"/>
      <w:r w:rsidRPr="001E6E1C">
        <w:rPr>
          <w:rFonts w:ascii="Times New Roman" w:hAnsi="Times New Roman" w:cs="Times New Roman"/>
          <w:sz w:val="24"/>
          <w:szCs w:val="24"/>
        </w:rPr>
        <w:t>Project Schedule</w:t>
      </w:r>
      <w:bookmarkEnd w:id="26"/>
    </w:p>
    <w:p w:rsidR="0067410F" w:rsidRPr="001E6E1C" w:rsidRDefault="0067410F" w:rsidP="00BB7C00">
      <w:pPr>
        <w:pStyle w:val="Heading2"/>
        <w:numPr>
          <w:ilvl w:val="1"/>
          <w:numId w:val="4"/>
        </w:numPr>
        <w:tabs>
          <w:tab w:val="left" w:pos="576"/>
        </w:tabs>
        <w:rPr>
          <w:rFonts w:ascii="Times New Roman" w:hAnsi="Times New Roman" w:cs="Times New Roman"/>
          <w:sz w:val="24"/>
          <w:szCs w:val="24"/>
        </w:rPr>
      </w:pPr>
      <w:bookmarkStart w:id="27" w:name="_Toc325551835"/>
      <w:r w:rsidRPr="001E6E1C">
        <w:rPr>
          <w:rFonts w:ascii="Times New Roman" w:hAnsi="Times New Roman" w:cs="Times New Roman"/>
          <w:sz w:val="24"/>
          <w:szCs w:val="24"/>
        </w:rPr>
        <w:t>Phases / Iterations</w:t>
      </w:r>
      <w:bookmarkEnd w:id="27"/>
    </w:p>
    <w:tbl>
      <w:tblPr>
        <w:tblW w:w="9484" w:type="dxa"/>
        <w:tblInd w:w="-106" w:type="dxa"/>
        <w:tblLayout w:type="fixed"/>
        <w:tblLook w:val="0000" w:firstRow="0" w:lastRow="0" w:firstColumn="0" w:lastColumn="0" w:noHBand="0" w:noVBand="0"/>
      </w:tblPr>
      <w:tblGrid>
        <w:gridCol w:w="690"/>
        <w:gridCol w:w="3214"/>
        <w:gridCol w:w="1530"/>
        <w:gridCol w:w="1710"/>
        <w:gridCol w:w="2340"/>
      </w:tblGrid>
      <w:tr w:rsidR="008D161F" w:rsidRPr="00F435C6" w:rsidTr="008D161F">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3214"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53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71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34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8D161F" w:rsidRPr="00F435C6" w:rsidTr="008D161F">
        <w:tc>
          <w:tcPr>
            <w:tcW w:w="69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3214" w:type="dxa"/>
            <w:tcBorders>
              <w:left w:val="single" w:sz="4" w:space="0" w:color="000000"/>
              <w:bottom w:val="single" w:sz="4" w:space="0" w:color="auto"/>
            </w:tcBorders>
          </w:tcPr>
          <w:p w:rsidR="008D161F" w:rsidRPr="00F435C6" w:rsidRDefault="008D161F"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53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71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340" w:type="dxa"/>
            <w:tcBorders>
              <w:left w:val="single" w:sz="4" w:space="0" w:color="000000"/>
              <w:bottom w:val="single" w:sz="4" w:space="0" w:color="auto"/>
              <w:right w:val="single" w:sz="4" w:space="0" w:color="000000"/>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3214"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3214"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3214"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BB7C00">
      <w:pPr>
        <w:pStyle w:val="Heading2"/>
        <w:keepNext/>
        <w:numPr>
          <w:ilvl w:val="1"/>
          <w:numId w:val="4"/>
        </w:numPr>
        <w:tabs>
          <w:tab w:val="left" w:pos="576"/>
        </w:tabs>
        <w:rPr>
          <w:rFonts w:ascii="Times New Roman" w:hAnsi="Times New Roman" w:cs="Times New Roman"/>
          <w:sz w:val="24"/>
          <w:szCs w:val="24"/>
        </w:rPr>
      </w:pPr>
      <w:bookmarkStart w:id="28" w:name="OLE_LINK1"/>
      <w:bookmarkStart w:id="29" w:name="_Toc325551836"/>
      <w:r w:rsidRPr="001E6E1C">
        <w:rPr>
          <w:rFonts w:ascii="Times New Roman" w:hAnsi="Times New Roman" w:cs="Times New Roman"/>
          <w:sz w:val="24"/>
          <w:szCs w:val="24"/>
        </w:rPr>
        <w:t>Milestones</w:t>
      </w:r>
      <w:bookmarkEnd w:id="28"/>
      <w:bookmarkEnd w:id="29"/>
    </w:p>
    <w:p w:rsidR="006D143E" w:rsidRPr="006D143E" w:rsidRDefault="006D143E" w:rsidP="006D143E">
      <w:pPr>
        <w:pStyle w:val="infoblue"/>
        <w:ind w:left="0"/>
        <w:rPr>
          <w:rFonts w:ascii="Times New Roman" w:hAnsi="Times New Roman" w:cs="Times New Roman"/>
          <w:i w:val="0"/>
          <w:sz w:val="24"/>
          <w:szCs w:val="24"/>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1864"/>
        <w:gridCol w:w="4320"/>
        <w:gridCol w:w="1350"/>
        <w:gridCol w:w="1260"/>
      </w:tblGrid>
      <w:tr w:rsidR="0067410F" w:rsidRPr="005D5DFA" w:rsidTr="003D40FE">
        <w:trPr>
          <w:tblHeader/>
        </w:trPr>
        <w:tc>
          <w:tcPr>
            <w:tcW w:w="69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864"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432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35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26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Start Up</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1/10/2011</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2</w:t>
            </w:r>
          </w:p>
        </w:tc>
        <w:tc>
          <w:tcPr>
            <w:tcW w:w="1864" w:type="dxa"/>
          </w:tcPr>
          <w:p w:rsidR="006D143E"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Requirement Analysis</w:t>
            </w:r>
          </w:p>
        </w:tc>
        <w:tc>
          <w:tcPr>
            <w:tcW w:w="432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24/1/2012</w:t>
            </w:r>
          </w:p>
        </w:tc>
        <w:tc>
          <w:tcPr>
            <w:tcW w:w="126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Architect Design Analysis</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Design Database</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29/2/2012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Testing</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Release test reports</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15/2/2012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Deliver to customer</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Give product for customer</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22/5/2012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BB7C00">
      <w:pPr>
        <w:pStyle w:val="Heading2"/>
        <w:numPr>
          <w:ilvl w:val="1"/>
          <w:numId w:val="4"/>
        </w:numPr>
        <w:tabs>
          <w:tab w:val="left" w:pos="576"/>
        </w:tabs>
        <w:rPr>
          <w:rFonts w:ascii="Times New Roman" w:hAnsi="Times New Roman" w:cs="Times New Roman"/>
          <w:sz w:val="24"/>
          <w:szCs w:val="24"/>
        </w:rPr>
      </w:pPr>
      <w:bookmarkStart w:id="30" w:name="_Toc325551837"/>
      <w:r w:rsidRPr="001E6E1C">
        <w:rPr>
          <w:rFonts w:ascii="Times New Roman" w:hAnsi="Times New Roman" w:cs="Times New Roman"/>
          <w:sz w:val="24"/>
          <w:szCs w:val="24"/>
        </w:rPr>
        <w:t>Detailed Schedule</w:t>
      </w:r>
      <w:bookmarkEnd w:id="30"/>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014D56" w:rsidRDefault="00014D56" w:rsidP="00014D56">
      <w:pPr>
        <w:pStyle w:val="BodyText"/>
      </w:pPr>
    </w:p>
    <w:p w:rsidR="00014D56" w:rsidRDefault="00014D56" w:rsidP="00BB7C00">
      <w:pPr>
        <w:pStyle w:val="Heading2"/>
        <w:numPr>
          <w:ilvl w:val="1"/>
          <w:numId w:val="4"/>
        </w:numPr>
        <w:tabs>
          <w:tab w:val="left" w:pos="576"/>
        </w:tabs>
        <w:rPr>
          <w:rFonts w:ascii="Times New Roman" w:hAnsi="Times New Roman" w:cs="Times New Roman"/>
          <w:sz w:val="24"/>
          <w:szCs w:val="24"/>
        </w:rPr>
      </w:pPr>
      <w:bookmarkStart w:id="31" w:name="_Toc325551838"/>
      <w:r>
        <w:rPr>
          <w:rFonts w:ascii="Times New Roman" w:hAnsi="Times New Roman" w:cs="Times New Roman"/>
          <w:sz w:val="24"/>
          <w:szCs w:val="24"/>
        </w:rPr>
        <w:t>Project Stakeholders Involvements</w:t>
      </w:r>
      <w:bookmarkEnd w:id="31"/>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014D56" w:rsidRPr="00F435C6" w:rsidTr="006B7E33">
        <w:tc>
          <w:tcPr>
            <w:tcW w:w="2554"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014D5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 xml:space="preserve">Nguyen The </w:t>
            </w:r>
            <w:proofErr w:type="spellStart"/>
            <w:r>
              <w:rPr>
                <w:rFonts w:ascii="Times New Roman" w:hAnsi="Times New Roman" w:cs="Times New Roman"/>
                <w:sz w:val="24"/>
                <w:szCs w:val="24"/>
              </w:rPr>
              <w:t>Quang</w:t>
            </w:r>
            <w:proofErr w:type="spellEnd"/>
          </w:p>
          <w:p w:rsidR="00014D56" w:rsidRPr="00F435C6" w:rsidRDefault="00014D56" w:rsidP="006B7E33">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014D56" w:rsidRPr="00014D56" w:rsidRDefault="00014D56" w:rsidP="00014D56">
      <w:pPr>
        <w:rPr>
          <w:lang w:eastAsia="ar-SA"/>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32" w:name="_Toc325551839"/>
      <w:r w:rsidRPr="001E6E1C">
        <w:rPr>
          <w:rFonts w:ascii="Times New Roman" w:hAnsi="Times New Roman" w:cs="Times New Roman"/>
          <w:sz w:val="24"/>
          <w:szCs w:val="24"/>
        </w:rPr>
        <w:t>Project Communication Plan</w:t>
      </w:r>
      <w:bookmarkEnd w:id="32"/>
    </w:p>
    <w:p w:rsidR="0067410F" w:rsidRDefault="0067410F" w:rsidP="001E6E1C">
      <w:pPr>
        <w:pStyle w:val="Heading2"/>
        <w:tabs>
          <w:tab w:val="left" w:pos="576"/>
        </w:tabs>
        <w:rPr>
          <w:rFonts w:ascii="Times New Roman" w:hAnsi="Times New Roman" w:cs="Times New Roman"/>
          <w:sz w:val="24"/>
          <w:szCs w:val="24"/>
        </w:rPr>
      </w:pPr>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3023"/>
        <w:gridCol w:w="1170"/>
        <w:gridCol w:w="810"/>
        <w:gridCol w:w="3870"/>
      </w:tblGrid>
      <w:tr w:rsidR="006321AA" w:rsidRPr="00F435C6" w:rsidTr="003D40FE">
        <w:tc>
          <w:tcPr>
            <w:tcW w:w="521"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3023"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81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3870" w:type="dxa"/>
            <w:shd w:val="clear" w:color="auto" w:fill="002060"/>
          </w:tcPr>
          <w:p w:rsidR="006321AA" w:rsidRPr="00F435C6" w:rsidRDefault="006321AA"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r>
      <w:tr w:rsidR="006321AA" w:rsidRPr="00F435C6" w:rsidTr="003D40FE">
        <w:trPr>
          <w:trHeight w:val="1007"/>
        </w:trPr>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Human resource department</w:t>
            </w:r>
          </w:p>
        </w:tc>
        <w:tc>
          <w:tcPr>
            <w:tcW w:w="117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81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3870" w:type="dxa"/>
          </w:tcPr>
          <w:p w:rsidR="006321AA" w:rsidRPr="00F435C6" w:rsidRDefault="006321AA"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321AA" w:rsidRPr="003D40FE" w:rsidRDefault="006321AA" w:rsidP="00FE3E39">
            <w:pPr>
              <w:pStyle w:val="CommentText"/>
              <w:snapToGrid w:val="0"/>
              <w:ind w:left="0"/>
              <w:rPr>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3" w:history="1">
              <w:r w:rsidRPr="00F435C6">
                <w:rPr>
                  <w:rStyle w:val="Hyperlink"/>
                  <w:rFonts w:ascii="Times New Roman" w:hAnsi="Times New Roman" w:cs="Times New Roman"/>
                  <w:color w:val="auto"/>
                  <w:sz w:val="24"/>
                  <w:szCs w:val="24"/>
                </w:rPr>
                <w:t>p.kh@vanlanguni.edu.vn</w:t>
              </w:r>
              <w:proofErr w:type="spellEnd"/>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Nguye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Quang</w:t>
            </w:r>
            <w:proofErr w:type="spellEnd"/>
          </w:p>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321AA" w:rsidRPr="00F435C6" w:rsidRDefault="006321AA"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quangsm1994@gmail.com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nguyenanhnhan@vanlanguni.edu.vn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Nhan</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dinhductri@vanlanguni.edu.vn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Huynh </w:t>
            </w:r>
            <w:proofErr w:type="spellStart"/>
            <w:r>
              <w:rPr>
                <w:rFonts w:ascii="Times New Roman" w:hAnsi="Times New Roman" w:cs="Times New Roman"/>
                <w:i w:val="0"/>
                <w:iCs w:val="0"/>
                <w:color w:val="auto"/>
                <w:sz w:val="24"/>
                <w:szCs w:val="24"/>
              </w:rPr>
              <w:t>Thi</w:t>
            </w:r>
            <w:proofErr w:type="spellEnd"/>
            <w:r>
              <w:rPr>
                <w:rFonts w:ascii="Times New Roman" w:hAnsi="Times New Roman" w:cs="Times New Roman"/>
                <w:i w:val="0"/>
                <w:iCs w:val="0"/>
                <w:color w:val="auto"/>
                <w:sz w:val="24"/>
                <w:szCs w:val="24"/>
              </w:rPr>
              <w:t xml:space="preserve"> Hong </w:t>
            </w:r>
            <w:proofErr w:type="spellStart"/>
            <w:r>
              <w:rPr>
                <w:rFonts w:ascii="Times New Roman" w:hAnsi="Times New Roman" w:cs="Times New Roman"/>
                <w:i w:val="0"/>
                <w:iCs w:val="0"/>
                <w:color w:val="auto"/>
                <w:sz w:val="24"/>
                <w:szCs w:val="24"/>
              </w:rPr>
              <w:t>Nhung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Team </w:t>
            </w:r>
            <w:r w:rsidRPr="00F435C6">
              <w:rPr>
                <w:rFonts w:ascii="Times New Roman" w:hAnsi="Times New Roman" w:cs="Times New Roman"/>
                <w:sz w:val="24"/>
                <w:szCs w:val="24"/>
              </w:rPr>
              <w:lastRenderedPageBreak/>
              <w:t>Leader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lastRenderedPageBreak/>
              <w:t xml:space="preserve">HRM </w:t>
            </w:r>
            <w:r w:rsidRPr="00F435C6">
              <w:rPr>
                <w:rFonts w:ascii="Times New Roman" w:hAnsi="Times New Roman" w:cs="Times New Roman"/>
                <w:sz w:val="24"/>
                <w:szCs w:val="24"/>
              </w:rPr>
              <w:lastRenderedPageBreak/>
              <w:t>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lastRenderedPageBreak/>
              <w:t xml:space="preserve">Email: </w:t>
            </w:r>
            <w:hyperlink r:id="rId47" w:history="1">
              <w:r w:rsidRPr="00F435C6">
                <w:rPr>
                  <w:rStyle w:val="Hyperlink"/>
                  <w:rFonts w:ascii="Times New Roman" w:hAnsi="Times New Roman" w:cs="Times New Roman"/>
                  <w:color w:val="auto"/>
                  <w:sz w:val="24"/>
                  <w:szCs w:val="24"/>
                </w:rPr>
                <w:t>nhunghuynhthihong@gmail.com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Tran Nguyen Hoang Tan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hoangtanvlu@gmail.com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Kim </w:t>
            </w:r>
            <w:proofErr w:type="spellStart"/>
            <w:r>
              <w:rPr>
                <w:rFonts w:ascii="Times New Roman" w:hAnsi="Times New Roman" w:cs="Times New Roman"/>
                <w:i w:val="0"/>
                <w:iCs w:val="0"/>
                <w:color w:val="auto"/>
                <w:sz w:val="24"/>
                <w:szCs w:val="24"/>
              </w:rPr>
              <w:t>Tuong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kimtuongvlu@gmail.com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Dinh</w:t>
            </w:r>
            <w:proofErr w:type="spellEnd"/>
            <w:r>
              <w:rPr>
                <w:rFonts w:ascii="Times New Roman" w:hAnsi="Times New Roman" w:cs="Times New Roman"/>
                <w:i w:val="0"/>
                <w:iCs w:val="0"/>
                <w:color w:val="auto"/>
                <w:sz w:val="24"/>
                <w:szCs w:val="24"/>
              </w:rPr>
              <w:t xml:space="preserve"> Nguyen </w:t>
            </w:r>
            <w:proofErr w:type="spellStart"/>
            <w:r>
              <w:rPr>
                <w:rFonts w:ascii="Times New Roman" w:hAnsi="Times New Roman" w:cs="Times New Roman"/>
                <w:i w:val="0"/>
                <w:iCs w:val="0"/>
                <w:color w:val="auto"/>
                <w:sz w:val="24"/>
                <w:szCs w:val="24"/>
              </w:rPr>
              <w:t>Khoi</w:t>
            </w:r>
            <w:proofErr w:type="spellEnd"/>
            <w:r>
              <w:rPr>
                <w:rFonts w:ascii="Times New Roman" w:hAnsi="Times New Roman" w:cs="Times New Roman"/>
                <w:i w:val="0"/>
                <w:iCs w:val="0"/>
                <w:color w:val="auto"/>
                <w:sz w:val="24"/>
                <w:szCs w:val="24"/>
              </w:rPr>
              <w:t xml:space="preserve"> Nguyen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shadow141206@gmail.com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Phan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Gia</w:t>
            </w:r>
            <w:proofErr w:type="spellEnd"/>
            <w:r>
              <w:rPr>
                <w:rFonts w:ascii="Times New Roman" w:hAnsi="Times New Roman" w:cs="Times New Roman"/>
                <w:i w:val="0"/>
                <w:iCs w:val="0"/>
                <w:color w:val="auto"/>
                <w:sz w:val="24"/>
                <w:szCs w:val="24"/>
              </w:rPr>
              <w:t xml:space="preserve"> Ba </w:t>
            </w:r>
            <w:proofErr w:type="spellStart"/>
            <w:r>
              <w:rPr>
                <w:rFonts w:ascii="Times New Roman" w:hAnsi="Times New Roman" w:cs="Times New Roman"/>
                <w:i w:val="0"/>
                <w:iCs w:val="0"/>
                <w:color w:val="auto"/>
                <w:sz w:val="24"/>
                <w:szCs w:val="24"/>
              </w:rPr>
              <w:t>Loc</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tuongcuop.ali@gmail.com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Khac</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Quyet</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nguyenkhacquyet89vl@gmail.com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Nguyen Ngoc Tung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haycogang0207@gmail.com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Tien</w:t>
            </w:r>
            <w:proofErr w:type="spellEnd"/>
            <w:r>
              <w:rPr>
                <w:rFonts w:ascii="Times New Roman" w:hAnsi="Times New Roman" w:cs="Times New Roman"/>
                <w:i w:val="0"/>
                <w:iCs w:val="0"/>
                <w:color w:val="auto"/>
                <w:sz w:val="24"/>
                <w:szCs w:val="24"/>
              </w:rPr>
              <w:t xml:space="preserve"> Dang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4" w:history="1">
              <w:r w:rsidRPr="00F435C6">
                <w:rPr>
                  <w:rStyle w:val="Hyperlink"/>
                  <w:rFonts w:ascii="Times New Roman" w:hAnsi="Times New Roman" w:cs="Times New Roman"/>
                  <w:color w:val="auto"/>
                  <w:sz w:val="24"/>
                  <w:szCs w:val="24"/>
                </w:rPr>
                <w:t>dangnguyen2409@gmail.com</w:t>
              </w:r>
            </w:hyperlink>
          </w:p>
        </w:tc>
      </w:tr>
    </w:tbl>
    <w:p w:rsidR="0067410F" w:rsidRPr="003D40FE" w:rsidRDefault="0067410F" w:rsidP="003D40FE">
      <w:pPr>
        <w:pStyle w:val="infoblue"/>
        <w:rPr>
          <w:rFonts w:ascii="Times New Roman" w:hAnsi="Times New Roman" w:cs="Times New Roman"/>
          <w:i w:val="0"/>
          <w:color w:val="auto"/>
          <w:sz w:val="24"/>
          <w:szCs w:val="24"/>
        </w:rPr>
      </w:pPr>
    </w:p>
    <w:tbl>
      <w:tblPr>
        <w:tblW w:w="9394" w:type="dxa"/>
        <w:tblInd w:w="-106" w:type="dxa"/>
        <w:tblLayout w:type="fixed"/>
        <w:tblLook w:val="0000" w:firstRow="0" w:lastRow="0" w:firstColumn="0" w:lastColumn="0" w:noHBand="0" w:noVBand="0"/>
      </w:tblPr>
      <w:tblGrid>
        <w:gridCol w:w="2485"/>
        <w:gridCol w:w="2796"/>
        <w:gridCol w:w="1550"/>
        <w:gridCol w:w="2563"/>
      </w:tblGrid>
      <w:tr w:rsidR="0067410F" w:rsidRPr="00F435C6" w:rsidTr="00CF45E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56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rsidTr="00CF45E6">
        <w:tc>
          <w:tcPr>
            <w:tcW w:w="2485" w:type="dxa"/>
            <w:tcBorders>
              <w:left w:val="single" w:sz="4" w:space="0" w:color="000000"/>
              <w:bottom w:val="single" w:sz="4" w:space="0" w:color="000000"/>
            </w:tcBorders>
          </w:tcPr>
          <w:p w:rsidR="0067410F" w:rsidRPr="00F435C6" w:rsidRDefault="003D40F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Mentors</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3D40FE" w:rsidP="003D40FE">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Weekly</w:t>
            </w:r>
          </w:p>
        </w:tc>
        <w:tc>
          <w:tcPr>
            <w:tcW w:w="2563" w:type="dxa"/>
            <w:tcBorders>
              <w:left w:val="single" w:sz="4" w:space="0" w:color="000000"/>
              <w:bottom w:val="single" w:sz="4" w:space="0" w:color="000000"/>
              <w:right w:val="single" w:sz="4" w:space="0" w:color="000000"/>
            </w:tcBorders>
          </w:tcPr>
          <w:p w:rsidR="0067410F" w:rsidRPr="00F435C6" w:rsidRDefault="003D40FE" w:rsidP="003D40FE">
            <w:pPr>
              <w:pStyle w:val="infoblue"/>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Project Weekly Report</w:t>
            </w:r>
          </w:p>
        </w:tc>
      </w:tr>
    </w:tbl>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p w:rsidR="0067410F" w:rsidRPr="001E6E1C" w:rsidRDefault="0067410F" w:rsidP="001E6E1C">
      <w:pPr>
        <w:pStyle w:val="BodyText"/>
        <w:ind w:left="630"/>
        <w:rPr>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5"/>
      <w:footerReference w:type="default" r:id="rId56"/>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C00" w:rsidRDefault="00BB7C00" w:rsidP="001E6E1C">
      <w:pPr>
        <w:spacing w:after="0" w:line="240" w:lineRule="auto"/>
      </w:pPr>
      <w:r>
        <w:separator/>
      </w:r>
    </w:p>
  </w:endnote>
  <w:endnote w:type="continuationSeparator" w:id="0">
    <w:p w:rsidR="00BB7C00" w:rsidRDefault="00BB7C00"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6B7E33" w:rsidRPr="005D5DFA">
      <w:trPr>
        <w:cantSplit/>
        <w:trHeight w:val="354"/>
      </w:trPr>
      <w:tc>
        <w:tcPr>
          <w:tcW w:w="3888" w:type="dxa"/>
          <w:tcBorders>
            <w:top w:val="single" w:sz="4" w:space="0" w:color="000000"/>
          </w:tcBorders>
        </w:tcPr>
        <w:p w:rsidR="006B7E33" w:rsidRDefault="006B7E33">
          <w:pPr>
            <w:pStyle w:val="Footer"/>
            <w:snapToGrid w:val="0"/>
          </w:pPr>
          <w:r>
            <w:t>Project Confidential</w:t>
          </w:r>
        </w:p>
      </w:tc>
      <w:tc>
        <w:tcPr>
          <w:tcW w:w="3600" w:type="dxa"/>
          <w:tcBorders>
            <w:top w:val="single" w:sz="4" w:space="0" w:color="000000"/>
          </w:tcBorders>
        </w:tcPr>
        <w:p w:rsidR="006B7E33" w:rsidRDefault="006B7E33">
          <w:pPr>
            <w:pStyle w:val="Footer"/>
            <w:snapToGrid w:val="0"/>
          </w:pPr>
          <w:r>
            <w:rPr>
              <w:rFonts w:ascii="Symbol" w:hAnsi="Symbol" w:cs="Symbol"/>
            </w:rPr>
            <w:t></w:t>
          </w:r>
          <w:r>
            <w:t>ABC</w:t>
          </w:r>
        </w:p>
      </w:tc>
      <w:tc>
        <w:tcPr>
          <w:tcW w:w="1692" w:type="dxa"/>
          <w:tcBorders>
            <w:top w:val="single" w:sz="4" w:space="0" w:color="000000"/>
          </w:tcBorders>
        </w:tcPr>
        <w:p w:rsidR="006B7E33" w:rsidRDefault="006B7E33">
          <w:pPr>
            <w:pStyle w:val="Footer"/>
            <w:snapToGrid w:val="0"/>
            <w:jc w:val="right"/>
          </w:pPr>
          <w:r>
            <w:t xml:space="preserve">Page </w:t>
          </w:r>
          <w:r>
            <w:fldChar w:fldCharType="begin"/>
          </w:r>
          <w:r>
            <w:instrText xml:space="preserve"> PAGE </w:instrText>
          </w:r>
          <w:r>
            <w:fldChar w:fldCharType="separate"/>
          </w:r>
          <w:r w:rsidR="004F4B54">
            <w:rPr>
              <w:noProof/>
            </w:rPr>
            <w:t>2</w:t>
          </w:r>
          <w:r>
            <w:rPr>
              <w:noProof/>
            </w:rPr>
            <w:fldChar w:fldCharType="end"/>
          </w:r>
          <w:r>
            <w:t xml:space="preserve"> of </w:t>
          </w:r>
          <w:r>
            <w:fldChar w:fldCharType="begin"/>
          </w:r>
          <w:r>
            <w:instrText xml:space="preserve"> NUMPAGES \*Arabic </w:instrText>
          </w:r>
          <w:r>
            <w:fldChar w:fldCharType="separate"/>
          </w:r>
          <w:r w:rsidR="004F4B54">
            <w:rPr>
              <w:noProof/>
            </w:rPr>
            <w:t>19</w:t>
          </w:r>
          <w:r>
            <w:rPr>
              <w:noProof/>
            </w:rPr>
            <w:fldChar w:fldCharType="end"/>
          </w:r>
        </w:p>
      </w:tc>
    </w:tr>
  </w:tbl>
  <w:p w:rsidR="006B7E33" w:rsidRDefault="006B7E33">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E33" w:rsidRPr="006B7E33" w:rsidRDefault="006B7E33" w:rsidP="006B7E33">
    <w:pPr>
      <w:pStyle w:val="infoblue"/>
      <w:ind w:left="0"/>
      <w:jc w:val="both"/>
      <w:rPr>
        <w:rFonts w:ascii="Times New Roman" w:hAnsi="Times New Roman" w:cs="Times New Roman"/>
        <w:i w:val="0"/>
        <w:iCs w:val="0"/>
        <w:color w:val="000000"/>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E33" w:rsidRDefault="006B7E3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6B7E33" w:rsidRPr="005D5DFA">
      <w:trPr>
        <w:cantSplit/>
        <w:trHeight w:val="354"/>
      </w:trPr>
      <w:tc>
        <w:tcPr>
          <w:tcW w:w="3888" w:type="dxa"/>
          <w:tcBorders>
            <w:top w:val="single" w:sz="4" w:space="0" w:color="000000"/>
          </w:tcBorders>
        </w:tcPr>
        <w:p w:rsidR="006B7E33" w:rsidRPr="005D5DFA" w:rsidRDefault="006B7E33">
          <w:pPr>
            <w:snapToGrid w:val="0"/>
          </w:pPr>
          <w:r w:rsidRPr="005D5DFA">
            <w:t>Project Confidential</w:t>
          </w:r>
        </w:p>
      </w:tc>
      <w:tc>
        <w:tcPr>
          <w:tcW w:w="3600" w:type="dxa"/>
          <w:tcBorders>
            <w:top w:val="single" w:sz="4" w:space="0" w:color="000000"/>
          </w:tcBorders>
        </w:tcPr>
        <w:p w:rsidR="006B7E33" w:rsidRPr="005D5DFA" w:rsidRDefault="006B7E33">
          <w:pPr>
            <w:snapToGrid w:val="0"/>
          </w:pPr>
        </w:p>
      </w:tc>
      <w:tc>
        <w:tcPr>
          <w:tcW w:w="1800" w:type="dxa"/>
          <w:tcBorders>
            <w:top w:val="single" w:sz="4" w:space="0" w:color="000000"/>
          </w:tcBorders>
        </w:tcPr>
        <w:p w:rsidR="006B7E33" w:rsidRPr="005D5DFA" w:rsidRDefault="006B7E33">
          <w:pPr>
            <w:snapToGrid w:val="0"/>
          </w:pPr>
          <w:r w:rsidRPr="005D5DFA">
            <w:t xml:space="preserve">Page </w:t>
          </w:r>
          <w:r>
            <w:fldChar w:fldCharType="begin"/>
          </w:r>
          <w:r>
            <w:instrText xml:space="preserve"> PAGE </w:instrText>
          </w:r>
          <w:r>
            <w:fldChar w:fldCharType="separate"/>
          </w:r>
          <w:r w:rsidR="004F4B54">
            <w:rPr>
              <w:noProof/>
            </w:rPr>
            <w:t>18</w:t>
          </w:r>
          <w:r>
            <w:rPr>
              <w:noProof/>
            </w:rPr>
            <w:fldChar w:fldCharType="end"/>
          </w:r>
          <w:r w:rsidRPr="005D5DFA">
            <w:t xml:space="preserve"> of </w:t>
          </w:r>
          <w:r>
            <w:fldChar w:fldCharType="begin"/>
          </w:r>
          <w:r>
            <w:instrText xml:space="preserve"> NUMPAGES \*Arabic </w:instrText>
          </w:r>
          <w:r>
            <w:fldChar w:fldCharType="separate"/>
          </w:r>
          <w:r w:rsidR="004F4B54">
            <w:rPr>
              <w:noProof/>
            </w:rPr>
            <w:t>19</w:t>
          </w:r>
          <w:r>
            <w:rPr>
              <w:noProof/>
            </w:rPr>
            <w:fldChar w:fldCharType="end"/>
          </w:r>
        </w:p>
      </w:tc>
    </w:tr>
  </w:tbl>
  <w:p w:rsidR="006B7E33" w:rsidRDefault="006B7E33">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C00" w:rsidRDefault="00BB7C00" w:rsidP="001E6E1C">
      <w:pPr>
        <w:spacing w:after="0" w:line="240" w:lineRule="auto"/>
      </w:pPr>
      <w:r>
        <w:separator/>
      </w:r>
    </w:p>
  </w:footnote>
  <w:footnote w:type="continuationSeparator" w:id="0">
    <w:p w:rsidR="00BB7C00" w:rsidRDefault="00BB7C00"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6B7E33" w:rsidRPr="005D5DFA">
      <w:tc>
        <w:tcPr>
          <w:tcW w:w="1500" w:type="pct"/>
          <w:tcBorders>
            <w:bottom w:val="single" w:sz="4" w:space="0" w:color="943634"/>
          </w:tcBorders>
          <w:shd w:val="clear" w:color="auto" w:fill="002060"/>
          <w:vAlign w:val="bottom"/>
        </w:tcPr>
        <w:p w:rsidR="006B7E33" w:rsidRDefault="006B7E33">
          <w:pPr>
            <w:pStyle w:val="Header"/>
            <w:jc w:val="right"/>
            <w:rPr>
              <w:color w:val="FFFFFF"/>
            </w:rPr>
          </w:pPr>
          <w:r>
            <w:rPr>
              <w:color w:val="FFFFFF"/>
            </w:rPr>
            <w:t>October 10, 2011</w:t>
          </w:r>
        </w:p>
      </w:tc>
      <w:tc>
        <w:tcPr>
          <w:tcW w:w="4000" w:type="pct"/>
          <w:tcBorders>
            <w:bottom w:val="single" w:sz="4" w:space="0" w:color="auto"/>
          </w:tcBorders>
          <w:vAlign w:val="bottom"/>
        </w:tcPr>
        <w:p w:rsidR="006B7E33" w:rsidRDefault="006B7E33"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6B7E33" w:rsidRDefault="006B7E33">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E33" w:rsidRDefault="006B7E3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E33" w:rsidRDefault="006B7E33">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7">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2">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460D32"/>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num w:numId="1">
    <w:abstractNumId w:val="9"/>
  </w:num>
  <w:num w:numId="2">
    <w:abstractNumId w:val="18"/>
  </w:num>
  <w:num w:numId="3">
    <w:abstractNumId w:val="22"/>
  </w:num>
  <w:num w:numId="4">
    <w:abstractNumId w:val="36"/>
  </w:num>
  <w:num w:numId="5">
    <w:abstractNumId w:val="39"/>
  </w:num>
  <w:num w:numId="6">
    <w:abstractNumId w:val="26"/>
  </w:num>
  <w:num w:numId="7">
    <w:abstractNumId w:val="31"/>
  </w:num>
  <w:num w:numId="8">
    <w:abstractNumId w:val="38"/>
  </w:num>
  <w:num w:numId="9">
    <w:abstractNumId w:val="33"/>
  </w:num>
  <w:num w:numId="10">
    <w:abstractNumId w:val="32"/>
  </w:num>
  <w:num w:numId="11">
    <w:abstractNumId w:val="37"/>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29"/>
  </w:num>
  <w:num w:numId="15">
    <w:abstractNumId w:val="34"/>
  </w:num>
  <w:num w:numId="16">
    <w:abstractNumId w:val="30"/>
  </w:num>
  <w:num w:numId="17">
    <w:abstractNumId w:val="3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14D56"/>
    <w:rsid w:val="00021F5D"/>
    <w:rsid w:val="00030A83"/>
    <w:rsid w:val="00032196"/>
    <w:rsid w:val="000448DD"/>
    <w:rsid w:val="00053B7D"/>
    <w:rsid w:val="00083D92"/>
    <w:rsid w:val="000855B1"/>
    <w:rsid w:val="00086CFE"/>
    <w:rsid w:val="00095ADD"/>
    <w:rsid w:val="00097ACE"/>
    <w:rsid w:val="00097E4A"/>
    <w:rsid w:val="000A5172"/>
    <w:rsid w:val="000B3D2D"/>
    <w:rsid w:val="000B666C"/>
    <w:rsid w:val="000B7DF4"/>
    <w:rsid w:val="000C0C79"/>
    <w:rsid w:val="000F44C7"/>
    <w:rsid w:val="00101DAB"/>
    <w:rsid w:val="00106BFA"/>
    <w:rsid w:val="00107844"/>
    <w:rsid w:val="00133382"/>
    <w:rsid w:val="00135D44"/>
    <w:rsid w:val="00140ACE"/>
    <w:rsid w:val="00143E05"/>
    <w:rsid w:val="001545A3"/>
    <w:rsid w:val="00160DC0"/>
    <w:rsid w:val="0017232B"/>
    <w:rsid w:val="00183EDB"/>
    <w:rsid w:val="0018513A"/>
    <w:rsid w:val="001B5BD2"/>
    <w:rsid w:val="001C02F3"/>
    <w:rsid w:val="001C0376"/>
    <w:rsid w:val="001C674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2535B"/>
    <w:rsid w:val="003369DD"/>
    <w:rsid w:val="003410C1"/>
    <w:rsid w:val="00360241"/>
    <w:rsid w:val="00362D67"/>
    <w:rsid w:val="00367DCF"/>
    <w:rsid w:val="00382CE3"/>
    <w:rsid w:val="003A6BCC"/>
    <w:rsid w:val="003B2C50"/>
    <w:rsid w:val="003B6212"/>
    <w:rsid w:val="003C42CA"/>
    <w:rsid w:val="003D171D"/>
    <w:rsid w:val="003D40FE"/>
    <w:rsid w:val="004100DA"/>
    <w:rsid w:val="00412790"/>
    <w:rsid w:val="004217EC"/>
    <w:rsid w:val="0042574B"/>
    <w:rsid w:val="00425E39"/>
    <w:rsid w:val="00426A74"/>
    <w:rsid w:val="00427994"/>
    <w:rsid w:val="004367C3"/>
    <w:rsid w:val="0046005E"/>
    <w:rsid w:val="00461C40"/>
    <w:rsid w:val="00463484"/>
    <w:rsid w:val="00487386"/>
    <w:rsid w:val="00487E2A"/>
    <w:rsid w:val="004930E0"/>
    <w:rsid w:val="004A2564"/>
    <w:rsid w:val="004A4714"/>
    <w:rsid w:val="004A7C55"/>
    <w:rsid w:val="004C0FC6"/>
    <w:rsid w:val="004C7944"/>
    <w:rsid w:val="004E2F68"/>
    <w:rsid w:val="004E44C3"/>
    <w:rsid w:val="004F4B54"/>
    <w:rsid w:val="005160A3"/>
    <w:rsid w:val="005205B6"/>
    <w:rsid w:val="005304DC"/>
    <w:rsid w:val="005326B0"/>
    <w:rsid w:val="0053506F"/>
    <w:rsid w:val="005362EF"/>
    <w:rsid w:val="005424E4"/>
    <w:rsid w:val="005510C1"/>
    <w:rsid w:val="00560EED"/>
    <w:rsid w:val="00562860"/>
    <w:rsid w:val="00574D0A"/>
    <w:rsid w:val="00584255"/>
    <w:rsid w:val="00595B07"/>
    <w:rsid w:val="005A450B"/>
    <w:rsid w:val="005B36EE"/>
    <w:rsid w:val="005C1231"/>
    <w:rsid w:val="005C6A86"/>
    <w:rsid w:val="005D3BBD"/>
    <w:rsid w:val="005D5DFA"/>
    <w:rsid w:val="005E32EB"/>
    <w:rsid w:val="005E3419"/>
    <w:rsid w:val="005E3D46"/>
    <w:rsid w:val="005F27A8"/>
    <w:rsid w:val="005F5236"/>
    <w:rsid w:val="005F5C88"/>
    <w:rsid w:val="00606A95"/>
    <w:rsid w:val="006222BD"/>
    <w:rsid w:val="006321AA"/>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B7E33"/>
    <w:rsid w:val="006C1EA5"/>
    <w:rsid w:val="006D143E"/>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50A0"/>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161F"/>
    <w:rsid w:val="008D540C"/>
    <w:rsid w:val="008E091C"/>
    <w:rsid w:val="008E46BE"/>
    <w:rsid w:val="008E6854"/>
    <w:rsid w:val="0091113B"/>
    <w:rsid w:val="00912206"/>
    <w:rsid w:val="00933CD6"/>
    <w:rsid w:val="00961A4E"/>
    <w:rsid w:val="009748C6"/>
    <w:rsid w:val="00974D66"/>
    <w:rsid w:val="00975A30"/>
    <w:rsid w:val="009928E7"/>
    <w:rsid w:val="009970D0"/>
    <w:rsid w:val="009A5ADF"/>
    <w:rsid w:val="009D7A64"/>
    <w:rsid w:val="009E140F"/>
    <w:rsid w:val="009F1FF4"/>
    <w:rsid w:val="009F74BC"/>
    <w:rsid w:val="00A10DC7"/>
    <w:rsid w:val="00A1210C"/>
    <w:rsid w:val="00A169E7"/>
    <w:rsid w:val="00A205FB"/>
    <w:rsid w:val="00A3340E"/>
    <w:rsid w:val="00A34C17"/>
    <w:rsid w:val="00A47331"/>
    <w:rsid w:val="00A57A62"/>
    <w:rsid w:val="00A62639"/>
    <w:rsid w:val="00A627E1"/>
    <w:rsid w:val="00A72BA7"/>
    <w:rsid w:val="00A9287F"/>
    <w:rsid w:val="00A95C69"/>
    <w:rsid w:val="00AF293A"/>
    <w:rsid w:val="00AF757F"/>
    <w:rsid w:val="00B12636"/>
    <w:rsid w:val="00B24E18"/>
    <w:rsid w:val="00B26651"/>
    <w:rsid w:val="00B3111D"/>
    <w:rsid w:val="00B32F08"/>
    <w:rsid w:val="00B3483B"/>
    <w:rsid w:val="00B35F5D"/>
    <w:rsid w:val="00B440BB"/>
    <w:rsid w:val="00B445F8"/>
    <w:rsid w:val="00B5202F"/>
    <w:rsid w:val="00B57215"/>
    <w:rsid w:val="00B80573"/>
    <w:rsid w:val="00B977DF"/>
    <w:rsid w:val="00BA776C"/>
    <w:rsid w:val="00BB1275"/>
    <w:rsid w:val="00BB7C00"/>
    <w:rsid w:val="00BC3B0A"/>
    <w:rsid w:val="00BD0B66"/>
    <w:rsid w:val="00BD1971"/>
    <w:rsid w:val="00BD38E2"/>
    <w:rsid w:val="00BF4A70"/>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0BC"/>
    <w:rsid w:val="00CC43F5"/>
    <w:rsid w:val="00CD047F"/>
    <w:rsid w:val="00CD6F89"/>
    <w:rsid w:val="00CD7241"/>
    <w:rsid w:val="00CF08D9"/>
    <w:rsid w:val="00CF45E6"/>
    <w:rsid w:val="00D01D30"/>
    <w:rsid w:val="00D1361B"/>
    <w:rsid w:val="00D4272F"/>
    <w:rsid w:val="00D47E3A"/>
    <w:rsid w:val="00D57CB5"/>
    <w:rsid w:val="00D65840"/>
    <w:rsid w:val="00D661AF"/>
    <w:rsid w:val="00DC466D"/>
    <w:rsid w:val="00DC4ED5"/>
    <w:rsid w:val="00DD22DB"/>
    <w:rsid w:val="00DD5645"/>
    <w:rsid w:val="00DD7EE0"/>
    <w:rsid w:val="00DF4FB1"/>
    <w:rsid w:val="00E073D9"/>
    <w:rsid w:val="00E214F6"/>
    <w:rsid w:val="00E2669E"/>
    <w:rsid w:val="00E32A45"/>
    <w:rsid w:val="00E702DE"/>
    <w:rsid w:val="00E72C6F"/>
    <w:rsid w:val="00E94319"/>
    <w:rsid w:val="00E94B05"/>
    <w:rsid w:val="00ED716C"/>
    <w:rsid w:val="00EF05BC"/>
    <w:rsid w:val="00EF57AA"/>
    <w:rsid w:val="00EF6DA6"/>
    <w:rsid w:val="00F022B8"/>
    <w:rsid w:val="00F238A3"/>
    <w:rsid w:val="00F277E3"/>
    <w:rsid w:val="00F3232C"/>
    <w:rsid w:val="00F435C6"/>
    <w:rsid w:val="00F51197"/>
    <w:rsid w:val="00F74BF3"/>
    <w:rsid w:val="00F7747A"/>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64"/>
        <o:r id="V:Rule2" type="connector" idref="#_x0000_s1070"/>
        <o:r id="V:Rule3" type="connector" idref="#_x0000_s107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F022B8"/>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022B8"/>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8511">
      <w:bodyDiv w:val="1"/>
      <w:marLeft w:val="0"/>
      <w:marRight w:val="0"/>
      <w:marTop w:val="0"/>
      <w:marBottom w:val="0"/>
      <w:divBdr>
        <w:top w:val="none" w:sz="0" w:space="0" w:color="auto"/>
        <w:left w:val="none" w:sz="0" w:space="0" w:color="auto"/>
        <w:bottom w:val="none" w:sz="0" w:space="0" w:color="auto"/>
        <w:right w:val="none" w:sz="0" w:space="0" w:color="auto"/>
      </w:divBdr>
    </w:div>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diagramLayout" Target="diagrams/layout3.xml"/><Relationship Id="rId21" Type="http://schemas.openxmlformats.org/officeDocument/2006/relationships/oleObject" Target="embeddings/Microsoft_Word_97_-_2003_Document2.doc"/><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hyperlink" Target="mailto:nhunghuynhthihong@gmail.com" TargetMode="External"/><Relationship Id="rId50" Type="http://schemas.openxmlformats.org/officeDocument/2006/relationships/hyperlink" Target="mailto:shadow141206@gmail.com" TargetMode="External"/><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package" Target="embeddings/Microsoft_Word_Document1.docx"/><Relationship Id="rId25" Type="http://schemas.openxmlformats.org/officeDocument/2006/relationships/oleObject" Target="embeddings/oleObject2.bin"/><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hyperlink" Target="mailto:dinhductri@vanlanguni.edu.vn"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diagramLayout" Target="diagrams/layout1.xml"/><Relationship Id="rId41" Type="http://schemas.openxmlformats.org/officeDocument/2006/relationships/diagramColors" Target="diagrams/colors3.xml"/><Relationship Id="rId54" Type="http://schemas.openxmlformats.org/officeDocument/2006/relationships/hyperlink" Target="mailto:dangnguyen2409@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emf"/><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hyperlink" Target="mailto:nguyenanhnhan@vanlanguni.edu.vn" TargetMode="External"/><Relationship Id="rId53" Type="http://schemas.openxmlformats.org/officeDocument/2006/relationships/hyperlink" Target="mailto:haycogang0207@gmail.co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Microsoft_Word_97_-_2003_Document1.doc"/><Relationship Id="rId23" Type="http://schemas.openxmlformats.org/officeDocument/2006/relationships/oleObject" Target="embeddings/oleObject1.bin"/><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hyperlink" Target="mailto:kimtuongvlu@gmail.com"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Word_Document2.docx"/><Relationship Id="rId31" Type="http://schemas.openxmlformats.org/officeDocument/2006/relationships/diagramColors" Target="diagrams/colors1.xml"/><Relationship Id="rId44" Type="http://schemas.openxmlformats.org/officeDocument/2006/relationships/hyperlink" Target="mailto:quangsm1994@gmail.com" TargetMode="External"/><Relationship Id="rId52" Type="http://schemas.openxmlformats.org/officeDocument/2006/relationships/hyperlink" Target="mailto:nguyenkhacquyet89vl@gmail.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oleObject" Target="embeddings/oleObject3.bin"/><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hyperlink" Target="mailto:p.kh@vanlanguni.edu.vn" TargetMode="External"/><Relationship Id="rId48" Type="http://schemas.openxmlformats.org/officeDocument/2006/relationships/hyperlink" Target="mailto:hoangtanvlu@gmail.com" TargetMode="External"/><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mailto:tuongcuop.ali@gmail.com"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4" loCatId="process" qsTypeId="urn:microsoft.com/office/officeart/2005/8/quickstyle/simple2" qsCatId="simple" csTypeId="urn:microsoft.com/office/officeart/2005/8/colors/colorful4" csCatId="colorful" phldr="1"/>
      <dgm:spPr/>
      <dgm:t>
        <a:bodyPr/>
        <a:lstStyle/>
        <a:p>
          <a:endParaRPr lang="en-US"/>
        </a:p>
      </dgm:t>
    </dgm:pt>
    <dgm:pt modelId="{5FDCB2B3-0987-430E-ABB2-46B0028E474F}">
      <dgm:prSet phldrT="[Text]" custT="1"/>
      <dgm:spPr/>
      <dgm:t>
        <a:bodyPr/>
        <a:lstStyle/>
        <a:p>
          <a:pPr algn="ctr"/>
          <a:r>
            <a:rPr lang="en-US" sz="1800" dirty="0" smtClean="0">
              <a:solidFill>
                <a:schemeClr val="bg1"/>
              </a:solidFill>
              <a:latin typeface="Times New Roman" pitchFamily="18" charset="0"/>
              <a:cs typeface="Times New Roman" pitchFamily="18" charset="0"/>
            </a:rPr>
            <a:t>EVALUATION</a:t>
          </a:r>
          <a:endParaRPr lang="en-US" sz="1800"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pPr algn="ctr"/>
          <a:endParaRPr lang="en-US">
            <a:solidFill>
              <a:schemeClr val="bg1"/>
            </a:solidFill>
          </a:endParaRPr>
        </a:p>
      </dgm:t>
    </dgm:pt>
    <dgm:pt modelId="{36A1ACD2-43FA-458F-90A1-8583B549FD2C}" type="sibTrans" cxnId="{84DAFD3D-F77B-43B1-AF20-A92A3E946627}">
      <dgm:prSet/>
      <dgm:spPr/>
      <dgm:t>
        <a:bodyPr/>
        <a:lstStyle/>
        <a:p>
          <a:pPr algn="ctr"/>
          <a:endParaRPr lang="en-US">
            <a:solidFill>
              <a:schemeClr val="bg1"/>
            </a:solidFill>
          </a:endParaRPr>
        </a:p>
      </dgm:t>
    </dgm:pt>
    <dgm:pt modelId="{96E13496-6901-479F-BEFB-4F5A7D0CAE2E}">
      <dgm:prSet phldrT="[Text]" custT="1"/>
      <dgm:spPr/>
      <dgm:t>
        <a:bodyPr/>
        <a:lstStyle/>
        <a:p>
          <a:pPr algn="ctr"/>
          <a:r>
            <a:rPr lang="en-US" sz="1800" dirty="0" smtClean="0">
              <a:solidFill>
                <a:schemeClr val="bg1"/>
              </a:solidFill>
              <a:latin typeface="Times New Roman" pitchFamily="18" charset="0"/>
              <a:cs typeface="Times New Roman" pitchFamily="18" charset="0"/>
            </a:rPr>
            <a:t>DETAIL</a:t>
          </a:r>
          <a:r>
            <a:rPr lang="en-US" sz="2000" dirty="0" smtClean="0">
              <a:solidFill>
                <a:schemeClr val="bg1"/>
              </a:solidFill>
            </a:rPr>
            <a:t> </a:t>
          </a:r>
          <a:r>
            <a:rPr lang="en-US" sz="1800" dirty="0" smtClean="0">
              <a:solidFill>
                <a:schemeClr val="bg1"/>
              </a:solidFill>
              <a:latin typeface="Times New Roman" pitchFamily="18" charset="0"/>
              <a:cs typeface="Times New Roman" pitchFamily="18" charset="0"/>
            </a:rPr>
            <a:t>DESIGN</a:t>
          </a:r>
          <a:endParaRPr lang="en-US" sz="1800"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pPr algn="ctr"/>
          <a:endParaRPr lang="en-US">
            <a:solidFill>
              <a:schemeClr val="bg1"/>
            </a:solidFill>
          </a:endParaRPr>
        </a:p>
      </dgm:t>
    </dgm:pt>
    <dgm:pt modelId="{9D3FBD15-35BA-49D0-B35E-27C5EC1CBC50}" type="sibTrans" cxnId="{0F5F78E3-467C-4C3D-93FB-AF9FFC69FD3F}">
      <dgm:prSet/>
      <dgm:spPr/>
      <dgm:t>
        <a:bodyPr/>
        <a:lstStyle/>
        <a:p>
          <a:pPr algn="ctr"/>
          <a:endParaRPr lang="en-US">
            <a:solidFill>
              <a:schemeClr val="bg1"/>
            </a:solidFill>
          </a:endParaRPr>
        </a:p>
      </dgm:t>
    </dgm:pt>
    <dgm:pt modelId="{484FC586-B6E7-4817-8111-6E5AD9FD4D3D}">
      <dgm:prSet phldrT="[Text]" custT="1"/>
      <dgm:spPr/>
      <dgm:t>
        <a:bodyPr/>
        <a:lstStyle/>
        <a:p>
          <a:pPr algn="ctr"/>
          <a:r>
            <a:rPr lang="en-US" sz="1800" dirty="0" smtClean="0">
              <a:solidFill>
                <a:schemeClr val="bg1"/>
              </a:solidFill>
              <a:latin typeface="Times New Roman" pitchFamily="18" charset="0"/>
              <a:cs typeface="Times New Roman" pitchFamily="18" charset="0"/>
            </a:rPr>
            <a:t>VERIFICATION</a:t>
          </a:r>
          <a:endParaRPr lang="en-US" sz="1800"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pPr algn="ctr"/>
          <a:endParaRPr lang="en-US">
            <a:solidFill>
              <a:schemeClr val="bg1"/>
            </a:solidFill>
          </a:endParaRPr>
        </a:p>
      </dgm:t>
    </dgm:pt>
    <dgm:pt modelId="{62C1BCED-6AC7-4C67-97F2-2A43CC7AD5B0}" type="sibTrans" cxnId="{AEC5FECE-EE78-4F3C-B9D9-3A98505D1AFC}">
      <dgm:prSet/>
      <dgm:spPr/>
      <dgm:t>
        <a:bodyPr/>
        <a:lstStyle/>
        <a:p>
          <a:pPr algn="ctr"/>
          <a:endParaRPr lang="en-US">
            <a:solidFill>
              <a:schemeClr val="bg1"/>
            </a:solidFill>
          </a:endParaRPr>
        </a:p>
      </dgm:t>
    </dgm:pt>
    <dgm:pt modelId="{10AEE8F2-4AA5-4235-B860-A04EFB8BA928}">
      <dgm:prSet phldrT="[Text]" custT="1"/>
      <dgm:spPr/>
      <dgm:t>
        <a:bodyPr/>
        <a:lstStyle/>
        <a:p>
          <a:pPr algn="ctr"/>
          <a:r>
            <a:rPr lang="en-US" sz="1800" dirty="0" smtClean="0">
              <a:solidFill>
                <a:schemeClr val="bg1"/>
              </a:solidFill>
              <a:latin typeface="Times New Roman" pitchFamily="18" charset="0"/>
              <a:cs typeface="Times New Roman" pitchFamily="18" charset="0"/>
            </a:rPr>
            <a:t>ANALYSIS</a:t>
          </a:r>
          <a:endParaRPr lang="en-US" sz="1800" dirty="0">
            <a:solidFill>
              <a:schemeClr val="bg1"/>
            </a:solidFill>
            <a:latin typeface="Times New Roman" pitchFamily="18" charset="0"/>
            <a:cs typeface="Times New Roman" pitchFamily="18" charset="0"/>
          </a:endParaRPr>
        </a:p>
      </dgm:t>
    </dgm:pt>
    <dgm:pt modelId="{99473CE2-A28E-43F5-ABD5-A1BFB0D4A8A3}" type="sibTrans" cxnId="{0B684BD0-3150-4985-85C8-C1C0766E7D55}">
      <dgm:prSet/>
      <dgm:spPr/>
      <dgm:t>
        <a:bodyPr/>
        <a:lstStyle/>
        <a:p>
          <a:pPr algn="ctr"/>
          <a:endParaRPr lang="en-US">
            <a:solidFill>
              <a:schemeClr val="bg1"/>
            </a:solidFill>
          </a:endParaRPr>
        </a:p>
      </dgm:t>
    </dgm:pt>
    <dgm:pt modelId="{355014A0-0410-4BB8-A89E-8AE596DAA75D}" type="parTrans" cxnId="{0B684BD0-3150-4985-85C8-C1C0766E7D55}">
      <dgm:prSet/>
      <dgm:spPr/>
      <dgm:t>
        <a:bodyPr/>
        <a:lstStyle/>
        <a:p>
          <a:pPr algn="ctr"/>
          <a:endParaRPr lang="en-US">
            <a:solidFill>
              <a:schemeClr val="bg1"/>
            </a:solidFill>
          </a:endParaRPr>
        </a:p>
      </dgm:t>
    </dgm:pt>
    <dgm:pt modelId="{5B109D5B-934D-4DB1-BF4D-E1822D86D940}">
      <dgm:prSet phldrT="[Text]" custT="1"/>
      <dgm:spPr/>
      <dgm:t>
        <a:bodyPr/>
        <a:lstStyle/>
        <a:p>
          <a:pPr algn="ctr"/>
          <a:r>
            <a:rPr lang="en-US" sz="1800" dirty="0" smtClean="0">
              <a:solidFill>
                <a:schemeClr val="bg1"/>
              </a:solidFill>
              <a:latin typeface="Times New Roman" pitchFamily="18" charset="0"/>
              <a:cs typeface="Times New Roman" pitchFamily="18" charset="0"/>
            </a:rPr>
            <a:t>DIFINITION</a:t>
          </a:r>
          <a:endParaRPr lang="en-US" sz="1800" dirty="0">
            <a:solidFill>
              <a:schemeClr val="bg1"/>
            </a:solidFill>
            <a:latin typeface="Times New Roman" pitchFamily="18" charset="0"/>
            <a:cs typeface="Times New Roman" pitchFamily="18" charset="0"/>
          </a:endParaRPr>
        </a:p>
      </dgm:t>
    </dgm:pt>
    <dgm:pt modelId="{FD7803BE-F349-4E47-B00F-C5A88509D3DB}" type="sibTrans" cxnId="{9F70D05C-6683-4837-A91A-CA4D6E60A151}">
      <dgm:prSet/>
      <dgm:spPr/>
      <dgm:t>
        <a:bodyPr/>
        <a:lstStyle/>
        <a:p>
          <a:pPr algn="ctr"/>
          <a:endParaRPr lang="en-US">
            <a:solidFill>
              <a:schemeClr val="bg1"/>
            </a:solidFill>
          </a:endParaRPr>
        </a:p>
      </dgm:t>
    </dgm:pt>
    <dgm:pt modelId="{6D281644-7933-48D8-9153-C8C09CB0EABC}" type="parTrans" cxnId="{9F70D05C-6683-4837-A91A-CA4D6E60A151}">
      <dgm:prSet/>
      <dgm:spPr/>
      <dgm:t>
        <a:bodyPr/>
        <a:lstStyle/>
        <a:p>
          <a:pPr algn="ctr"/>
          <a:endParaRPr lang="en-US">
            <a:solidFill>
              <a:schemeClr val="bg1"/>
            </a:solidFill>
          </a:endParaRPr>
        </a:p>
      </dgm:t>
    </dgm:pt>
    <dgm:pt modelId="{DB9ECBC8-C464-4499-B7AA-0F87104C6757}" type="pres">
      <dgm:prSet presAssocID="{276645E4-F7CD-490E-98E9-24A633E4B4D0}" presName="Name0" presStyleCnt="0">
        <dgm:presLayoutVars>
          <dgm:dir/>
          <dgm:animLvl val="lvl"/>
          <dgm:resizeHandles val="exact"/>
        </dgm:presLayoutVars>
      </dgm:prSet>
      <dgm:spPr/>
      <dgm:t>
        <a:bodyPr/>
        <a:lstStyle/>
        <a:p>
          <a:endParaRPr lang="en-US"/>
        </a:p>
      </dgm:t>
    </dgm:pt>
    <dgm:pt modelId="{17CA003B-CCEA-47CA-90CF-0AB7AC27E7F6}" type="pres">
      <dgm:prSet presAssocID="{484FC586-B6E7-4817-8111-6E5AD9FD4D3D}" presName="boxAndChildren" presStyleCnt="0"/>
      <dgm:spPr/>
    </dgm:pt>
    <dgm:pt modelId="{58509A02-DAF9-488A-8169-AEB4746E3C16}" type="pres">
      <dgm:prSet presAssocID="{484FC586-B6E7-4817-8111-6E5AD9FD4D3D}" presName="parentTextBox" presStyleLbl="node1" presStyleIdx="0" presStyleCnt="5"/>
      <dgm:spPr/>
      <dgm:t>
        <a:bodyPr/>
        <a:lstStyle/>
        <a:p>
          <a:endParaRPr lang="en-US"/>
        </a:p>
      </dgm:t>
    </dgm:pt>
    <dgm:pt modelId="{8EEAE464-A98A-4D26-A211-9B473CDF52C2}" type="pres">
      <dgm:prSet presAssocID="{9D3FBD15-35BA-49D0-B35E-27C5EC1CBC50}" presName="sp" presStyleCnt="0"/>
      <dgm:spPr/>
    </dgm:pt>
    <dgm:pt modelId="{4FA3D3A6-CFA4-41FF-A262-8016097259FE}" type="pres">
      <dgm:prSet presAssocID="{96E13496-6901-479F-BEFB-4F5A7D0CAE2E}" presName="arrowAndChildren" presStyleCnt="0"/>
      <dgm:spPr/>
    </dgm:pt>
    <dgm:pt modelId="{0D7B21B1-727E-4957-A76B-7557AA4647E4}" type="pres">
      <dgm:prSet presAssocID="{96E13496-6901-479F-BEFB-4F5A7D0CAE2E}" presName="parentTextArrow" presStyleLbl="node1" presStyleIdx="1" presStyleCnt="5"/>
      <dgm:spPr/>
      <dgm:t>
        <a:bodyPr/>
        <a:lstStyle/>
        <a:p>
          <a:endParaRPr lang="en-US"/>
        </a:p>
      </dgm:t>
    </dgm:pt>
    <dgm:pt modelId="{BAB5351C-520D-4FC1-B068-582FFFA22E35}" type="pres">
      <dgm:prSet presAssocID="{36A1ACD2-43FA-458F-90A1-8583B549FD2C}" presName="sp" presStyleCnt="0"/>
      <dgm:spPr/>
    </dgm:pt>
    <dgm:pt modelId="{19D7B5A0-48D4-4FAC-933B-56B6E9985086}" type="pres">
      <dgm:prSet presAssocID="{5FDCB2B3-0987-430E-ABB2-46B0028E474F}" presName="arrowAndChildren" presStyleCnt="0"/>
      <dgm:spPr/>
    </dgm:pt>
    <dgm:pt modelId="{8CB41D09-3FFC-4CDF-A847-1B86B9835627}" type="pres">
      <dgm:prSet presAssocID="{5FDCB2B3-0987-430E-ABB2-46B0028E474F}" presName="parentTextArrow" presStyleLbl="node1" presStyleIdx="2" presStyleCnt="5"/>
      <dgm:spPr/>
      <dgm:t>
        <a:bodyPr/>
        <a:lstStyle/>
        <a:p>
          <a:endParaRPr lang="en-US"/>
        </a:p>
      </dgm:t>
    </dgm:pt>
    <dgm:pt modelId="{38F084E4-B201-4A44-AABB-A5D901FBB08B}" type="pres">
      <dgm:prSet presAssocID="{99473CE2-A28E-43F5-ABD5-A1BFB0D4A8A3}" presName="sp" presStyleCnt="0"/>
      <dgm:spPr/>
    </dgm:pt>
    <dgm:pt modelId="{637B172A-0011-44E5-80BB-32405C6252D8}" type="pres">
      <dgm:prSet presAssocID="{10AEE8F2-4AA5-4235-B860-A04EFB8BA928}" presName="arrowAndChildren" presStyleCnt="0"/>
      <dgm:spPr/>
    </dgm:pt>
    <dgm:pt modelId="{76000EF0-8BFE-4545-8110-457C9E88912F}" type="pres">
      <dgm:prSet presAssocID="{10AEE8F2-4AA5-4235-B860-A04EFB8BA928}" presName="parentTextArrow" presStyleLbl="node1" presStyleIdx="3" presStyleCnt="5"/>
      <dgm:spPr/>
      <dgm:t>
        <a:bodyPr/>
        <a:lstStyle/>
        <a:p>
          <a:endParaRPr lang="en-US"/>
        </a:p>
      </dgm:t>
    </dgm:pt>
    <dgm:pt modelId="{399560BD-B58D-4634-9F43-D23835548507}" type="pres">
      <dgm:prSet presAssocID="{FD7803BE-F349-4E47-B00F-C5A88509D3DB}" presName="sp" presStyleCnt="0"/>
      <dgm:spPr/>
    </dgm:pt>
    <dgm:pt modelId="{77635810-1F2A-4A2B-9925-D9C80A4DCA7D}" type="pres">
      <dgm:prSet presAssocID="{5B109D5B-934D-4DB1-BF4D-E1822D86D940}" presName="arrowAndChildren" presStyleCnt="0"/>
      <dgm:spPr/>
    </dgm:pt>
    <dgm:pt modelId="{05D54255-3690-4E65-BC0D-B758935CCFEC}" type="pres">
      <dgm:prSet presAssocID="{5B109D5B-934D-4DB1-BF4D-E1822D86D940}" presName="parentTextArrow" presStyleLbl="node1" presStyleIdx="4" presStyleCnt="5"/>
      <dgm:spPr/>
      <dgm:t>
        <a:bodyPr/>
        <a:lstStyle/>
        <a:p>
          <a:endParaRPr lang="en-US"/>
        </a:p>
      </dgm:t>
    </dgm:pt>
  </dgm:ptLst>
  <dgm:cxnLst>
    <dgm:cxn modelId="{2F486C03-81E1-4DAC-81E8-BD35A700B42E}" type="presOf" srcId="{276645E4-F7CD-490E-98E9-24A633E4B4D0}" destId="{DB9ECBC8-C464-4499-B7AA-0F87104C6757}" srcOrd="0" destOrd="0" presId="urn:microsoft.com/office/officeart/2005/8/layout/process4"/>
    <dgm:cxn modelId="{D0A59A70-D4B0-4AB4-9C08-BA09F0DEED76}" type="presOf" srcId="{96E13496-6901-479F-BEFB-4F5A7D0CAE2E}" destId="{0D7B21B1-727E-4957-A76B-7557AA4647E4}" srcOrd="0" destOrd="0" presId="urn:microsoft.com/office/officeart/2005/8/layout/process4"/>
    <dgm:cxn modelId="{A9C89120-1990-4BCD-8400-39E3E9FF6809}" type="presOf" srcId="{484FC586-B6E7-4817-8111-6E5AD9FD4D3D}" destId="{58509A02-DAF9-488A-8169-AEB4746E3C16}" srcOrd="0" destOrd="0" presId="urn:microsoft.com/office/officeart/2005/8/layout/process4"/>
    <dgm:cxn modelId="{9F70D05C-6683-4837-A91A-CA4D6E60A151}" srcId="{276645E4-F7CD-490E-98E9-24A633E4B4D0}" destId="{5B109D5B-934D-4DB1-BF4D-E1822D86D940}" srcOrd="0" destOrd="0" parTransId="{6D281644-7933-48D8-9153-C8C09CB0EABC}" sibTransId="{FD7803BE-F349-4E47-B00F-C5A88509D3DB}"/>
    <dgm:cxn modelId="{84DAFD3D-F77B-43B1-AF20-A92A3E946627}" srcId="{276645E4-F7CD-490E-98E9-24A633E4B4D0}" destId="{5FDCB2B3-0987-430E-ABB2-46B0028E474F}" srcOrd="2" destOrd="0" parTransId="{605DB3C2-5EBD-4035-93CD-E98BF34407CF}" sibTransId="{36A1ACD2-43FA-458F-90A1-8583B549FD2C}"/>
    <dgm:cxn modelId="{5A2C5CBC-B188-4153-98B6-AA319692B631}" type="presOf" srcId="{10AEE8F2-4AA5-4235-B860-A04EFB8BA928}" destId="{76000EF0-8BFE-4545-8110-457C9E88912F}" srcOrd="0" destOrd="0" presId="urn:microsoft.com/office/officeart/2005/8/layout/process4"/>
    <dgm:cxn modelId="{A76E334B-CD3E-4486-885E-23C6D4C92D77}" type="presOf" srcId="{5FDCB2B3-0987-430E-ABB2-46B0028E474F}" destId="{8CB41D09-3FFC-4CDF-A847-1B86B9835627}" srcOrd="0" destOrd="0" presId="urn:microsoft.com/office/officeart/2005/8/layout/process4"/>
    <dgm:cxn modelId="{DDB73608-74DC-4FFB-A5F4-A476793A3DC6}" type="presOf" srcId="{5B109D5B-934D-4DB1-BF4D-E1822D86D940}" destId="{05D54255-3690-4E65-BC0D-B758935CCFEC}" srcOrd="0" destOrd="0" presId="urn:microsoft.com/office/officeart/2005/8/layout/process4"/>
    <dgm:cxn modelId="{0F5F78E3-467C-4C3D-93FB-AF9FFC69FD3F}" srcId="{276645E4-F7CD-490E-98E9-24A633E4B4D0}" destId="{96E13496-6901-479F-BEFB-4F5A7D0CAE2E}" srcOrd="3" destOrd="0" parTransId="{3F688EA8-D393-4A3D-80A1-5AD7EA27691F}" sibTransId="{9D3FBD15-35BA-49D0-B35E-27C5EC1CBC50}"/>
    <dgm:cxn modelId="{AEC5FECE-EE78-4F3C-B9D9-3A98505D1AFC}" srcId="{276645E4-F7CD-490E-98E9-24A633E4B4D0}" destId="{484FC586-B6E7-4817-8111-6E5AD9FD4D3D}" srcOrd="4" destOrd="0" parTransId="{C2DC758F-33BD-4293-992A-AD480F230E14}" sibTransId="{62C1BCED-6AC7-4C67-97F2-2A43CC7AD5B0}"/>
    <dgm:cxn modelId="{0B684BD0-3150-4985-85C8-C1C0766E7D55}" srcId="{276645E4-F7CD-490E-98E9-24A633E4B4D0}" destId="{10AEE8F2-4AA5-4235-B860-A04EFB8BA928}" srcOrd="1" destOrd="0" parTransId="{355014A0-0410-4BB8-A89E-8AE596DAA75D}" sibTransId="{99473CE2-A28E-43F5-ABD5-A1BFB0D4A8A3}"/>
    <dgm:cxn modelId="{ACB12E5D-8E98-474A-BCA1-4F833FE72BD5}" type="presParOf" srcId="{DB9ECBC8-C464-4499-B7AA-0F87104C6757}" destId="{17CA003B-CCEA-47CA-90CF-0AB7AC27E7F6}" srcOrd="0" destOrd="0" presId="urn:microsoft.com/office/officeart/2005/8/layout/process4"/>
    <dgm:cxn modelId="{E8D856F6-BC1E-415E-81E2-0D2BF305E9C8}" type="presParOf" srcId="{17CA003B-CCEA-47CA-90CF-0AB7AC27E7F6}" destId="{58509A02-DAF9-488A-8169-AEB4746E3C16}" srcOrd="0" destOrd="0" presId="urn:microsoft.com/office/officeart/2005/8/layout/process4"/>
    <dgm:cxn modelId="{37CD9CE7-8AAB-4CB9-B960-4C2A850CEA3B}" type="presParOf" srcId="{DB9ECBC8-C464-4499-B7AA-0F87104C6757}" destId="{8EEAE464-A98A-4D26-A211-9B473CDF52C2}" srcOrd="1" destOrd="0" presId="urn:microsoft.com/office/officeart/2005/8/layout/process4"/>
    <dgm:cxn modelId="{F74B16D5-1951-4589-B662-9DC934515CC5}" type="presParOf" srcId="{DB9ECBC8-C464-4499-B7AA-0F87104C6757}" destId="{4FA3D3A6-CFA4-41FF-A262-8016097259FE}" srcOrd="2" destOrd="0" presId="urn:microsoft.com/office/officeart/2005/8/layout/process4"/>
    <dgm:cxn modelId="{1C830A59-5E71-4BB5-ACC4-45FCC2F4ABCE}" type="presParOf" srcId="{4FA3D3A6-CFA4-41FF-A262-8016097259FE}" destId="{0D7B21B1-727E-4957-A76B-7557AA4647E4}" srcOrd="0" destOrd="0" presId="urn:microsoft.com/office/officeart/2005/8/layout/process4"/>
    <dgm:cxn modelId="{010B4B1F-7929-40C7-B612-1E11ECEE1DB9}" type="presParOf" srcId="{DB9ECBC8-C464-4499-B7AA-0F87104C6757}" destId="{BAB5351C-520D-4FC1-B068-582FFFA22E35}" srcOrd="3" destOrd="0" presId="urn:microsoft.com/office/officeart/2005/8/layout/process4"/>
    <dgm:cxn modelId="{B584BFFC-4D19-4382-9E19-E6AE43E1A199}" type="presParOf" srcId="{DB9ECBC8-C464-4499-B7AA-0F87104C6757}" destId="{19D7B5A0-48D4-4FAC-933B-56B6E9985086}" srcOrd="4" destOrd="0" presId="urn:microsoft.com/office/officeart/2005/8/layout/process4"/>
    <dgm:cxn modelId="{26665C23-87B4-4355-9A42-406C87F55EEC}" type="presParOf" srcId="{19D7B5A0-48D4-4FAC-933B-56B6E9985086}" destId="{8CB41D09-3FFC-4CDF-A847-1B86B9835627}" srcOrd="0" destOrd="0" presId="urn:microsoft.com/office/officeart/2005/8/layout/process4"/>
    <dgm:cxn modelId="{8DD0C243-DF89-4A6E-9C54-67932C6DCF3C}" type="presParOf" srcId="{DB9ECBC8-C464-4499-B7AA-0F87104C6757}" destId="{38F084E4-B201-4A44-AABB-A5D901FBB08B}" srcOrd="5" destOrd="0" presId="urn:microsoft.com/office/officeart/2005/8/layout/process4"/>
    <dgm:cxn modelId="{2FC4CBE1-74C8-4849-AE74-7C6D4A66521C}" type="presParOf" srcId="{DB9ECBC8-C464-4499-B7AA-0F87104C6757}" destId="{637B172A-0011-44E5-80BB-32405C6252D8}" srcOrd="6" destOrd="0" presId="urn:microsoft.com/office/officeart/2005/8/layout/process4"/>
    <dgm:cxn modelId="{86715A6C-88F1-4CA8-A111-297004C8F8C0}" type="presParOf" srcId="{637B172A-0011-44E5-80BB-32405C6252D8}" destId="{76000EF0-8BFE-4545-8110-457C9E88912F}" srcOrd="0" destOrd="0" presId="urn:microsoft.com/office/officeart/2005/8/layout/process4"/>
    <dgm:cxn modelId="{46D30F87-5846-47F2-AA13-C69251449C1A}" type="presParOf" srcId="{DB9ECBC8-C464-4499-B7AA-0F87104C6757}" destId="{399560BD-B58D-4634-9F43-D23835548507}" srcOrd="7" destOrd="0" presId="urn:microsoft.com/office/officeart/2005/8/layout/process4"/>
    <dgm:cxn modelId="{E64D1A18-1A38-4DC9-BFBD-42B15E5534C8}" type="presParOf" srcId="{DB9ECBC8-C464-4499-B7AA-0F87104C6757}" destId="{77635810-1F2A-4A2B-9925-D9C80A4DCA7D}" srcOrd="8" destOrd="0" presId="urn:microsoft.com/office/officeart/2005/8/layout/process4"/>
    <dgm:cxn modelId="{20562BC9-8DDE-4196-B66C-9DFD52DDAB74}" type="presParOf" srcId="{77635810-1F2A-4A2B-9925-D9C80A4DCA7D}" destId="{05D54255-3690-4E65-BC0D-B758935CCFEC}" srcOrd="0" destOrd="0" presId="urn:microsoft.com/office/officeart/2005/8/layout/process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latin typeface="Times New Roman" pitchFamily="18" charset="0"/>
              <a:cs typeface="Times New Roman" pitchFamily="18" charset="0"/>
            </a:rPr>
            <a:t>Test Planning</a:t>
          </a:r>
          <a:endParaRPr lang="en-US" dirty="0">
            <a:solidFill>
              <a:schemeClr val="bg1"/>
            </a:solidFill>
            <a:latin typeface="Times New Roman" pitchFamily="18" charset="0"/>
            <a:cs typeface="Times New Roman" pitchFamily="18" charset="0"/>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latin typeface="Times New Roman" pitchFamily="18" charset="0"/>
              <a:cs typeface="Times New Roman" pitchFamily="18" charset="0"/>
            </a:rPr>
            <a:t>Test Development</a:t>
          </a:r>
          <a:endParaRPr lang="en-US" dirty="0">
            <a:solidFill>
              <a:schemeClr val="bg1"/>
            </a:solidFill>
            <a:latin typeface="Times New Roman" pitchFamily="18" charset="0"/>
            <a:cs typeface="Times New Roman" pitchFamily="18" charset="0"/>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latin typeface="Times New Roman" pitchFamily="18" charset="0"/>
              <a:cs typeface="Times New Roman" pitchFamily="18" charset="0"/>
            </a:rPr>
            <a:t>Test Execution</a:t>
          </a:r>
          <a:endParaRPr lang="en-US" dirty="0">
            <a:solidFill>
              <a:schemeClr val="bg1"/>
            </a:solidFill>
            <a:latin typeface="Times New Roman" pitchFamily="18" charset="0"/>
            <a:cs typeface="Times New Roman" pitchFamily="18" charset="0"/>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latin typeface="Times New Roman" pitchFamily="18" charset="0"/>
              <a:cs typeface="Times New Roman" pitchFamily="18" charset="0"/>
            </a:rPr>
            <a:t>Defect Reporting</a:t>
          </a:r>
          <a:endParaRPr lang="en-US"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latin typeface="Times New Roman" pitchFamily="18" charset="0"/>
              <a:cs typeface="Times New Roman" pitchFamily="18" charset="0"/>
            </a:rPr>
            <a:t>Retest Defects</a:t>
          </a:r>
          <a:endParaRPr lang="en-US"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latin typeface="Times New Roman" pitchFamily="18" charset="0"/>
              <a:cs typeface="Times New Roman" pitchFamily="18" charset="0"/>
            </a:rPr>
            <a:t>Product Delivery</a:t>
          </a:r>
          <a:endParaRPr lang="en-US"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B878517D-A1AA-459B-AF4A-1C8D356583DD}" type="presOf" srcId="{C6031E32-99C9-4A9C-9A22-EF002D9C10C3}" destId="{350F4642-437C-496F-BAFB-8B37C819675B}" srcOrd="1" destOrd="0" presId="urn:microsoft.com/office/officeart/2005/8/layout/process5"/>
    <dgm:cxn modelId="{D694063C-03B2-49D8-B959-B75F957C261F}" type="presOf" srcId="{5FDCB2B3-0987-430E-ABB2-46B0028E474F}" destId="{6EBA7D98-309D-4D70-A084-99B17900FCC7}" srcOrd="0"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BFA73952-D3AC-4A13-B52C-8BC1EE2158D1}" type="presOf" srcId="{FD7803BE-F349-4E47-B00F-C5A88509D3DB}" destId="{A63FF2EF-9A10-40DF-A9C5-4693C452F0E5}" srcOrd="1" destOrd="0" presId="urn:microsoft.com/office/officeart/2005/8/layout/process5"/>
    <dgm:cxn modelId="{E7E0DA6D-0E3C-42B4-B498-5DCB1BE9061D}" type="presOf" srcId="{99473CE2-A28E-43F5-ABD5-A1BFB0D4A8A3}" destId="{27B33C53-5D63-4B77-BDE3-85762B669567}" srcOrd="0"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2581EDE0-3C2A-4EFC-B6FC-EA8041531359}" type="presOf" srcId="{FD7803BE-F349-4E47-B00F-C5A88509D3DB}" destId="{571162A6-B478-4FFF-A018-E3F7F455F04F}"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1EC987F3-1ED0-498E-8B4A-D6BDDCEB50F6}" type="presOf" srcId="{36A1ACD2-43FA-458F-90A1-8583B549FD2C}" destId="{E124BC24-6BDA-4F3D-9113-511620EB15D9}" srcOrd="1" destOrd="0" presId="urn:microsoft.com/office/officeart/2005/8/layout/process5"/>
    <dgm:cxn modelId="{E6B99CE7-57F3-400C-9D21-7680D7D26DDA}" type="presOf" srcId="{276645E4-F7CD-490E-98E9-24A633E4B4D0}" destId="{9238F137-833F-42CE-ABFB-0A10844FF3B8}" srcOrd="0" destOrd="0" presId="urn:microsoft.com/office/officeart/2005/8/layout/process5"/>
    <dgm:cxn modelId="{4C8102F9-B67D-41F3-BDC0-948A821C0AAE}" type="presOf" srcId="{10AEE8F2-4AA5-4235-B860-A04EFB8BA928}" destId="{240CBA1A-AD07-4601-A285-2DF9CC960ACC}" srcOrd="0" destOrd="0" presId="urn:microsoft.com/office/officeart/2005/8/layout/process5"/>
    <dgm:cxn modelId="{09725720-4F4A-4D1C-957E-2F69E464FB2E}" type="presOf" srcId="{4C190E86-EB1F-440C-BCFA-9C74D68ABA62}" destId="{0FBB6830-3DBD-4B20-82D1-3255B5F6E9B7}" srcOrd="0" destOrd="0" presId="urn:microsoft.com/office/officeart/2005/8/layout/process5"/>
    <dgm:cxn modelId="{281BC270-8FFF-497D-91C8-DCF5906AEAE1}" type="presOf" srcId="{99473CE2-A28E-43F5-ABD5-A1BFB0D4A8A3}" destId="{6C50B9B3-8660-43D3-8F1C-3888A3807597}" srcOrd="1" destOrd="0" presId="urn:microsoft.com/office/officeart/2005/8/layout/process5"/>
    <dgm:cxn modelId="{E3BAEA41-8902-43DC-9164-48F19317EB97}" type="presOf" srcId="{9D3FBD15-35BA-49D0-B35E-27C5EC1CBC50}" destId="{1053ADA7-9342-4A43-85BE-854780BFAF3E}" srcOrd="0" destOrd="0" presId="urn:microsoft.com/office/officeart/2005/8/layout/process5"/>
    <dgm:cxn modelId="{EDC055A7-7F2F-4FF6-BCDD-D9AEC2D0476C}" type="presOf" srcId="{96E13496-6901-479F-BEFB-4F5A7D0CAE2E}" destId="{C69D81C4-9878-4202-9B40-CC10F8DC3689}" srcOrd="0" destOrd="0" presId="urn:microsoft.com/office/officeart/2005/8/layout/process5"/>
    <dgm:cxn modelId="{2C1CFB80-A56F-4B94-B7D5-7FE36F944BDD}" type="presOf" srcId="{9D3FBD15-35BA-49D0-B35E-27C5EC1CBC50}" destId="{C725E861-0375-4E37-864F-64156DB2935C}" srcOrd="1" destOrd="0" presId="urn:microsoft.com/office/officeart/2005/8/layout/process5"/>
    <dgm:cxn modelId="{0F5F78E3-467C-4C3D-93FB-AF9FFC69FD3F}" srcId="{276645E4-F7CD-490E-98E9-24A633E4B4D0}" destId="{96E13496-6901-479F-BEFB-4F5A7D0CAE2E}" srcOrd="4" destOrd="0" parTransId="{3F688EA8-D393-4A3D-80A1-5AD7EA27691F}" sibTransId="{9D3FBD15-35BA-49D0-B35E-27C5EC1CBC50}"/>
    <dgm:cxn modelId="{D4485391-5D86-4402-AA06-119614EEAF05}" type="presOf" srcId="{36A1ACD2-43FA-458F-90A1-8583B549FD2C}" destId="{71EF2703-C2DB-4CDD-95E6-30FE30A6A10F}" srcOrd="0"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86AD3A14-8A40-43DC-A02D-DCE89087B7E1}" type="presOf" srcId="{C6031E32-99C9-4A9C-9A22-EF002D9C10C3}" destId="{E90D35B8-1166-468F-AAFB-967A9A0128D4}" srcOrd="0" destOrd="0" presId="urn:microsoft.com/office/officeart/2005/8/layout/process5"/>
    <dgm:cxn modelId="{8977DA6B-E70C-4F8E-A3FA-7A3F0E7DC096}" type="presOf" srcId="{5B109D5B-934D-4DB1-BF4D-E1822D86D940}" destId="{C622D9E8-9E12-472B-8192-B78C66F89E5E}" srcOrd="0" destOrd="0" presId="urn:microsoft.com/office/officeart/2005/8/layout/process5"/>
    <dgm:cxn modelId="{8C793BEC-3596-494C-8475-21392A00A562}" type="presOf" srcId="{484FC586-B6E7-4817-8111-6E5AD9FD4D3D}" destId="{2C3CD55E-6341-4B40-90CD-9A5DBE4DE4E6}"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FE121E30-741E-40EB-AD6A-DCDF0147901C}" type="presParOf" srcId="{9238F137-833F-42CE-ABFB-0A10844FF3B8}" destId="{0FBB6830-3DBD-4B20-82D1-3255B5F6E9B7}" srcOrd="0" destOrd="0" presId="urn:microsoft.com/office/officeart/2005/8/layout/process5"/>
    <dgm:cxn modelId="{496BF556-413D-403A-8442-84BF37A195E2}" type="presParOf" srcId="{9238F137-833F-42CE-ABFB-0A10844FF3B8}" destId="{E90D35B8-1166-468F-AAFB-967A9A0128D4}" srcOrd="1" destOrd="0" presId="urn:microsoft.com/office/officeart/2005/8/layout/process5"/>
    <dgm:cxn modelId="{770845E4-EB75-4A6B-9DD3-A9AD9FCCFDEA}" type="presParOf" srcId="{E90D35B8-1166-468F-AAFB-967A9A0128D4}" destId="{350F4642-437C-496F-BAFB-8B37C819675B}" srcOrd="0" destOrd="0" presId="urn:microsoft.com/office/officeart/2005/8/layout/process5"/>
    <dgm:cxn modelId="{C85DBFD9-D780-433B-8F5F-53A0AD9FB9E3}" type="presParOf" srcId="{9238F137-833F-42CE-ABFB-0A10844FF3B8}" destId="{C622D9E8-9E12-472B-8192-B78C66F89E5E}" srcOrd="2" destOrd="0" presId="urn:microsoft.com/office/officeart/2005/8/layout/process5"/>
    <dgm:cxn modelId="{E9125B6C-D007-47AE-841B-48D2B3AA1628}" type="presParOf" srcId="{9238F137-833F-42CE-ABFB-0A10844FF3B8}" destId="{571162A6-B478-4FFF-A018-E3F7F455F04F}" srcOrd="3" destOrd="0" presId="urn:microsoft.com/office/officeart/2005/8/layout/process5"/>
    <dgm:cxn modelId="{43A5DF8F-E39A-49CB-AE45-1F6B4CFDAB1F}" type="presParOf" srcId="{571162A6-B478-4FFF-A018-E3F7F455F04F}" destId="{A63FF2EF-9A10-40DF-A9C5-4693C452F0E5}" srcOrd="0" destOrd="0" presId="urn:microsoft.com/office/officeart/2005/8/layout/process5"/>
    <dgm:cxn modelId="{E13685CD-BDF7-4119-B957-1A1C4C5E79B4}" type="presParOf" srcId="{9238F137-833F-42CE-ABFB-0A10844FF3B8}" destId="{240CBA1A-AD07-4601-A285-2DF9CC960ACC}" srcOrd="4" destOrd="0" presId="urn:microsoft.com/office/officeart/2005/8/layout/process5"/>
    <dgm:cxn modelId="{3B2EA5CA-AE01-4AC0-80E9-50868F1EEE8E}" type="presParOf" srcId="{9238F137-833F-42CE-ABFB-0A10844FF3B8}" destId="{27B33C53-5D63-4B77-BDE3-85762B669567}" srcOrd="5" destOrd="0" presId="urn:microsoft.com/office/officeart/2005/8/layout/process5"/>
    <dgm:cxn modelId="{B55CBC94-017B-43E8-B8F5-7BD5AD3F41FE}" type="presParOf" srcId="{27B33C53-5D63-4B77-BDE3-85762B669567}" destId="{6C50B9B3-8660-43D3-8F1C-3888A3807597}" srcOrd="0" destOrd="0" presId="urn:microsoft.com/office/officeart/2005/8/layout/process5"/>
    <dgm:cxn modelId="{4AABEE03-3991-4E8B-8C31-5E46B7C546EB}" type="presParOf" srcId="{9238F137-833F-42CE-ABFB-0A10844FF3B8}" destId="{6EBA7D98-309D-4D70-A084-99B17900FCC7}" srcOrd="6" destOrd="0" presId="urn:microsoft.com/office/officeart/2005/8/layout/process5"/>
    <dgm:cxn modelId="{2BDE0F4F-C9F7-453C-93D6-3B13ECA58097}" type="presParOf" srcId="{9238F137-833F-42CE-ABFB-0A10844FF3B8}" destId="{71EF2703-C2DB-4CDD-95E6-30FE30A6A10F}" srcOrd="7" destOrd="0" presId="urn:microsoft.com/office/officeart/2005/8/layout/process5"/>
    <dgm:cxn modelId="{6EC49B56-140D-4E14-A460-40F7288C4876}" type="presParOf" srcId="{71EF2703-C2DB-4CDD-95E6-30FE30A6A10F}" destId="{E124BC24-6BDA-4F3D-9113-511620EB15D9}" srcOrd="0" destOrd="0" presId="urn:microsoft.com/office/officeart/2005/8/layout/process5"/>
    <dgm:cxn modelId="{BF4C3D8F-381B-4D41-A53D-33E0C12E950D}" type="presParOf" srcId="{9238F137-833F-42CE-ABFB-0A10844FF3B8}" destId="{C69D81C4-9878-4202-9B40-CC10F8DC3689}" srcOrd="8" destOrd="0" presId="urn:microsoft.com/office/officeart/2005/8/layout/process5"/>
    <dgm:cxn modelId="{D6069440-A28F-4D25-A68C-93AC3E1EA763}" type="presParOf" srcId="{9238F137-833F-42CE-ABFB-0A10844FF3B8}" destId="{1053ADA7-9342-4A43-85BE-854780BFAF3E}" srcOrd="9" destOrd="0" presId="urn:microsoft.com/office/officeart/2005/8/layout/process5"/>
    <dgm:cxn modelId="{407F37AD-033A-45FC-A0B9-B4259BB7F8A2}" type="presParOf" srcId="{1053ADA7-9342-4A43-85BE-854780BFAF3E}" destId="{C725E861-0375-4E37-864F-64156DB2935C}" srcOrd="0" destOrd="0" presId="urn:microsoft.com/office/officeart/2005/8/layout/process5"/>
    <dgm:cxn modelId="{A736F6B6-AD88-4007-9254-8DC6A7094B92}"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5C12E898-D6E2-4683-9BF8-CE4C6620EA23}" type="presOf" srcId="{F59B8F81-F1AA-4BAC-A95B-F24AF1E6CEF1}" destId="{E3A0C919-D8DF-4E56-B4C3-D2A453F050FD}"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0A11475F-9E2E-4F19-B1D2-D767AB63C30A}" type="presOf" srcId="{986259C0-2821-4C4E-94CB-5478671FE89D}" destId="{0F2970F0-389F-4250-A6F3-4B55A3AFA419}" srcOrd="0" destOrd="0" presId="urn:microsoft.com/office/officeart/2005/8/layout/hierarchy1"/>
    <dgm:cxn modelId="{34EA92BE-654A-4125-BCD3-6DE5ACE07E86}" type="presOf" srcId="{7A1314A7-043F-4696-AAF2-8E25A99A02C4}" destId="{12BDEAA6-8B0C-4236-868F-82FF28478E40}" srcOrd="0" destOrd="0" presId="urn:microsoft.com/office/officeart/2005/8/layout/hierarchy1"/>
    <dgm:cxn modelId="{CEA3611C-E3C1-4424-B88A-C3D32A90866D}" type="presOf" srcId="{F74F4650-B4C1-43A1-9D2A-8064AD46FAEE}" destId="{33FA38B6-5641-4B33-B919-74BE9115CC80}"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6A8BBC2-D7FE-45A4-AC1C-FD7D6060D5E4}" srcId="{58169D7B-D83A-4D8F-AAFF-013E73D414A1}" destId="{666A160C-ECED-4E2A-AF95-45A8251BF6BF}" srcOrd="0" destOrd="0" parTransId="{986259C0-2821-4C4E-94CB-5478671FE89D}" sibTransId="{43651331-2205-47E0-BA57-E4BCAFA81E1B}"/>
    <dgm:cxn modelId="{92DBFBFF-14B1-45AF-952B-DC6F045F49E3}" type="presOf" srcId="{C76C6EB6-7BD8-457C-B2BB-844C28CD14BC}" destId="{C25DEF41-3600-41C0-A669-D306AF3F298B}"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2A0B8B20-E772-4260-996C-E8F9FA083FE5}" srcId="{A062F701-85AE-40F9-A862-9E233FCF934E}" destId="{58169D7B-D83A-4D8F-AAFF-013E73D414A1}" srcOrd="0" destOrd="0" parTransId="{73C3CB73-5339-431B-A127-08EC014B311B}" sibTransId="{5C8119F1-636E-4985-8632-3CCD6CE42360}"/>
    <dgm:cxn modelId="{F10F2EE0-0702-47F6-A32A-221DDB09F2A2}" type="presOf" srcId="{63354294-F596-40B8-ABCD-71818F0375A7}" destId="{A9F955D4-D745-4050-9BE8-5C15B7573843}" srcOrd="0" destOrd="0" presId="urn:microsoft.com/office/officeart/2005/8/layout/hierarchy1"/>
    <dgm:cxn modelId="{4EC330C7-E549-4B87-8D01-B84C72E4C7B3}" type="presOf" srcId="{A13E1E81-B964-4C75-BC20-2B6CE7E85AC9}" destId="{BA928744-1BEE-4A6D-88B9-9EE3BD3BDABE}" srcOrd="0" destOrd="0" presId="urn:microsoft.com/office/officeart/2005/8/layout/hierarchy1"/>
    <dgm:cxn modelId="{0467F8A2-4767-495B-83F7-DEE2EAB224F1}" type="presOf" srcId="{A1561E78-135D-4D2F-986E-074955C4DEAF}" destId="{BCA7E604-31B8-4E45-B6EA-61FBF34AB77F}" srcOrd="0" destOrd="0" presId="urn:microsoft.com/office/officeart/2005/8/layout/hierarchy1"/>
    <dgm:cxn modelId="{2D43EBF5-4AFB-4D24-BD04-096C48408367}" type="presOf" srcId="{8DCF5413-722B-4306-860C-C47A25B39CB2}" destId="{732E38C0-119B-4C19-9E34-6021FE87EB39}" srcOrd="0" destOrd="0" presId="urn:microsoft.com/office/officeart/2005/8/layout/hierarchy1"/>
    <dgm:cxn modelId="{F130036C-679C-463A-A954-DADACE19D273}" type="presOf" srcId="{8DB78B3F-2226-45BD-B76A-1D3226B52009}" destId="{503DD69C-625F-407C-B0C2-1A02401B3370}"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1B5659C8-A2DB-4CD9-98D2-7A3E20F5C18B}" type="presOf" srcId="{58169D7B-D83A-4D8F-AAFF-013E73D414A1}" destId="{93DA5D40-F68F-48ED-BAFC-EA881BF919FA}" srcOrd="0" destOrd="0" presId="urn:microsoft.com/office/officeart/2005/8/layout/hierarchy1"/>
    <dgm:cxn modelId="{1CB206F9-0314-43AA-8D9C-A7D6B7C66ED6}" type="presOf" srcId="{A062F701-85AE-40F9-A862-9E233FCF934E}" destId="{2B3173F8-094E-4168-97F3-3159A96711BD}"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A0D853A0-719C-4E32-90F4-397E16F09F6F}" type="presOf" srcId="{666A160C-ECED-4E2A-AF95-45A8251BF6BF}" destId="{3AB792AE-1276-418F-8588-E3EF0B85E776}" srcOrd="0" destOrd="0" presId="urn:microsoft.com/office/officeart/2005/8/layout/hierarchy1"/>
    <dgm:cxn modelId="{444436B8-F37D-48F9-B605-A11B669FBBC4}" type="presOf" srcId="{73C3CB73-5339-431B-A127-08EC014B311B}" destId="{33F232ED-48E9-4E7E-A597-F5F7CF681C1A}" srcOrd="0" destOrd="0" presId="urn:microsoft.com/office/officeart/2005/8/layout/hierarchy1"/>
    <dgm:cxn modelId="{07D534E4-8723-408F-80B1-32E7C3141D83}" type="presOf" srcId="{DAB1BF71-D339-4C18-9105-091658D0A78D}" destId="{6C913793-C955-464A-9CBF-46D04ACA3707}" srcOrd="0" destOrd="0" presId="urn:microsoft.com/office/officeart/2005/8/layout/hierarchy1"/>
    <dgm:cxn modelId="{6EFB867E-34D8-4529-AAF5-FDD90A78C355}" type="presOf" srcId="{6AEA3F87-2CAD-4259-9B70-E54A8E34DBDA}" destId="{B2C8B285-3CEF-432C-B80E-0BA4833C5453}" srcOrd="0" destOrd="0" presId="urn:microsoft.com/office/officeart/2005/8/layout/hierarchy1"/>
    <dgm:cxn modelId="{6F2526E6-130F-430E-AD08-18FB2E8B51AB}" type="presParOf" srcId="{12BDEAA6-8B0C-4236-868F-82FF28478E40}" destId="{CC416890-0534-45F0-AF22-534A652AF977}" srcOrd="0" destOrd="0" presId="urn:microsoft.com/office/officeart/2005/8/layout/hierarchy1"/>
    <dgm:cxn modelId="{4D520BE7-1A90-431A-90B6-DC2132E4C49C}" type="presParOf" srcId="{CC416890-0534-45F0-AF22-534A652AF977}" destId="{27276F41-451C-4C68-858C-644583A44377}" srcOrd="0" destOrd="0" presId="urn:microsoft.com/office/officeart/2005/8/layout/hierarchy1"/>
    <dgm:cxn modelId="{65D7AA86-90A6-4879-8CE3-4D5753DE49DC}" type="presParOf" srcId="{27276F41-451C-4C68-858C-644583A44377}" destId="{E76353B5-727E-4A1B-97A0-0A8A52371AE4}" srcOrd="0" destOrd="0" presId="urn:microsoft.com/office/officeart/2005/8/layout/hierarchy1"/>
    <dgm:cxn modelId="{DC2A329D-06CE-41E1-8628-E3088C95211A}" type="presParOf" srcId="{27276F41-451C-4C68-858C-644583A44377}" destId="{2B3173F8-094E-4168-97F3-3159A96711BD}" srcOrd="1" destOrd="0" presId="urn:microsoft.com/office/officeart/2005/8/layout/hierarchy1"/>
    <dgm:cxn modelId="{F45B0138-EA17-4A69-95BE-647EC1E3CD40}" type="presParOf" srcId="{CC416890-0534-45F0-AF22-534A652AF977}" destId="{B6A289DC-3E5C-4773-99FE-DF3A73C24815}" srcOrd="1" destOrd="0" presId="urn:microsoft.com/office/officeart/2005/8/layout/hierarchy1"/>
    <dgm:cxn modelId="{7FA84557-CF2D-40DB-A972-34DAFD6885AF}" type="presParOf" srcId="{B6A289DC-3E5C-4773-99FE-DF3A73C24815}" destId="{33F232ED-48E9-4E7E-A597-F5F7CF681C1A}" srcOrd="0" destOrd="0" presId="urn:microsoft.com/office/officeart/2005/8/layout/hierarchy1"/>
    <dgm:cxn modelId="{4F4C77AE-56A1-494D-BF53-0215F40DC2F6}" type="presParOf" srcId="{B6A289DC-3E5C-4773-99FE-DF3A73C24815}" destId="{00E9DD8F-B665-48FC-A728-768975DEE904}" srcOrd="1" destOrd="0" presId="urn:microsoft.com/office/officeart/2005/8/layout/hierarchy1"/>
    <dgm:cxn modelId="{E775FDF8-5D2D-42B4-BB02-8C9F69BFA4E4}" type="presParOf" srcId="{00E9DD8F-B665-48FC-A728-768975DEE904}" destId="{EB3FEDE9-3BDC-4AEA-ACEA-4C7BF9A19413}" srcOrd="0" destOrd="0" presId="urn:microsoft.com/office/officeart/2005/8/layout/hierarchy1"/>
    <dgm:cxn modelId="{F4A46F71-AD9B-4FC9-A815-61C7A7CFA672}" type="presParOf" srcId="{EB3FEDE9-3BDC-4AEA-ACEA-4C7BF9A19413}" destId="{B1A44930-35F0-4A71-87B7-196E269E68C5}" srcOrd="0" destOrd="0" presId="urn:microsoft.com/office/officeart/2005/8/layout/hierarchy1"/>
    <dgm:cxn modelId="{7BFEF99B-C4CF-46F7-9794-0E228AEC1DFF}" type="presParOf" srcId="{EB3FEDE9-3BDC-4AEA-ACEA-4C7BF9A19413}" destId="{93DA5D40-F68F-48ED-BAFC-EA881BF919FA}" srcOrd="1" destOrd="0" presId="urn:microsoft.com/office/officeart/2005/8/layout/hierarchy1"/>
    <dgm:cxn modelId="{080E5A21-39A9-4F6B-9684-B22DD2158A4A}" type="presParOf" srcId="{00E9DD8F-B665-48FC-A728-768975DEE904}" destId="{62294DFD-51FE-49A2-8572-9136771AFE9C}" srcOrd="1" destOrd="0" presId="urn:microsoft.com/office/officeart/2005/8/layout/hierarchy1"/>
    <dgm:cxn modelId="{9A9A9D6A-5EE0-45C9-8FA3-B1367DCEC008}" type="presParOf" srcId="{62294DFD-51FE-49A2-8572-9136771AFE9C}" destId="{0F2970F0-389F-4250-A6F3-4B55A3AFA419}" srcOrd="0" destOrd="0" presId="urn:microsoft.com/office/officeart/2005/8/layout/hierarchy1"/>
    <dgm:cxn modelId="{A2145493-CB26-4EEB-8791-CC721429B47A}" type="presParOf" srcId="{62294DFD-51FE-49A2-8572-9136771AFE9C}" destId="{62E96372-0239-49C8-BA14-6B9509B64649}" srcOrd="1" destOrd="0" presId="urn:microsoft.com/office/officeart/2005/8/layout/hierarchy1"/>
    <dgm:cxn modelId="{DE49C02D-740D-4572-B677-7118B07CCB88}" type="presParOf" srcId="{62E96372-0239-49C8-BA14-6B9509B64649}" destId="{966E8651-9551-409D-AE20-76AA5624BE7E}" srcOrd="0" destOrd="0" presId="urn:microsoft.com/office/officeart/2005/8/layout/hierarchy1"/>
    <dgm:cxn modelId="{4C82FB06-BE95-4D3C-ABE1-415F6D99CC83}" type="presParOf" srcId="{966E8651-9551-409D-AE20-76AA5624BE7E}" destId="{92500404-2908-45D1-8D02-610E43BF0243}" srcOrd="0" destOrd="0" presId="urn:microsoft.com/office/officeart/2005/8/layout/hierarchy1"/>
    <dgm:cxn modelId="{F1FEB44D-CA8D-44AD-8D2A-0845E08BA6B9}" type="presParOf" srcId="{966E8651-9551-409D-AE20-76AA5624BE7E}" destId="{3AB792AE-1276-418F-8588-E3EF0B85E776}" srcOrd="1" destOrd="0" presId="urn:microsoft.com/office/officeart/2005/8/layout/hierarchy1"/>
    <dgm:cxn modelId="{D8B3E402-E5BB-46F1-972F-D11B59CE58C5}" type="presParOf" srcId="{62E96372-0239-49C8-BA14-6B9509B64649}" destId="{F632C037-F052-4C79-9656-344CB0B5B019}" srcOrd="1" destOrd="0" presId="urn:microsoft.com/office/officeart/2005/8/layout/hierarchy1"/>
    <dgm:cxn modelId="{33FC6480-E55A-48D4-8CDB-ABF4AEA2CA1E}" type="presParOf" srcId="{B6A289DC-3E5C-4773-99FE-DF3A73C24815}" destId="{E3A0C919-D8DF-4E56-B4C3-D2A453F050FD}" srcOrd="2" destOrd="0" presId="urn:microsoft.com/office/officeart/2005/8/layout/hierarchy1"/>
    <dgm:cxn modelId="{B1D3DFB3-76E4-4CD3-A40D-CB39BF279A7D}" type="presParOf" srcId="{B6A289DC-3E5C-4773-99FE-DF3A73C24815}" destId="{021159D1-3BDD-4491-93C9-711544A943A3}" srcOrd="3" destOrd="0" presId="urn:microsoft.com/office/officeart/2005/8/layout/hierarchy1"/>
    <dgm:cxn modelId="{E8555CEF-93EE-4D42-89ED-C1AC3A591362}" type="presParOf" srcId="{021159D1-3BDD-4491-93C9-711544A943A3}" destId="{6CC41577-DDD6-4C9F-8624-1AC6718AF0B4}" srcOrd="0" destOrd="0" presId="urn:microsoft.com/office/officeart/2005/8/layout/hierarchy1"/>
    <dgm:cxn modelId="{E1FB90BE-2A24-425C-BD74-0DD5B11C9A30}" type="presParOf" srcId="{6CC41577-DDD6-4C9F-8624-1AC6718AF0B4}" destId="{7516AA13-0C37-450D-A19C-423E4D031A73}" srcOrd="0" destOrd="0" presId="urn:microsoft.com/office/officeart/2005/8/layout/hierarchy1"/>
    <dgm:cxn modelId="{0CC4E4A0-4E53-46A3-B0F4-7C3B190BF8B3}" type="presParOf" srcId="{6CC41577-DDD6-4C9F-8624-1AC6718AF0B4}" destId="{732E38C0-119B-4C19-9E34-6021FE87EB39}" srcOrd="1" destOrd="0" presId="urn:microsoft.com/office/officeart/2005/8/layout/hierarchy1"/>
    <dgm:cxn modelId="{F5A173AB-C96F-4DCB-B1D8-696F4BF0F7EA}" type="presParOf" srcId="{021159D1-3BDD-4491-93C9-711544A943A3}" destId="{25945C60-8EBF-47BC-A611-32F847798959}" srcOrd="1" destOrd="0" presId="urn:microsoft.com/office/officeart/2005/8/layout/hierarchy1"/>
    <dgm:cxn modelId="{98A7EF91-1D66-421F-A8F4-B49FBB2DC7E8}" type="presParOf" srcId="{B6A289DC-3E5C-4773-99FE-DF3A73C24815}" destId="{B2C8B285-3CEF-432C-B80E-0BA4833C5453}" srcOrd="4" destOrd="0" presId="urn:microsoft.com/office/officeart/2005/8/layout/hierarchy1"/>
    <dgm:cxn modelId="{63069041-8765-4031-8137-2D824F68041C}" type="presParOf" srcId="{B6A289DC-3E5C-4773-99FE-DF3A73C24815}" destId="{6E84C64F-74CD-41F0-A283-6E2056C8B4DF}" srcOrd="5" destOrd="0" presId="urn:microsoft.com/office/officeart/2005/8/layout/hierarchy1"/>
    <dgm:cxn modelId="{F6475A71-3DC2-4054-B306-BE8E959E7C60}" type="presParOf" srcId="{6E84C64F-74CD-41F0-A283-6E2056C8B4DF}" destId="{AE477A44-BDBE-4F7D-A796-3E18CCC8EF11}" srcOrd="0" destOrd="0" presId="urn:microsoft.com/office/officeart/2005/8/layout/hierarchy1"/>
    <dgm:cxn modelId="{F0A0B401-BD81-4D8C-A30D-9BB04F7C6B88}" type="presParOf" srcId="{AE477A44-BDBE-4F7D-A796-3E18CCC8EF11}" destId="{A99E4E77-D8F1-4E80-97C4-8F952D82A468}" srcOrd="0" destOrd="0" presId="urn:microsoft.com/office/officeart/2005/8/layout/hierarchy1"/>
    <dgm:cxn modelId="{DC1E2905-E13E-4C48-B5A9-122C180241D9}" type="presParOf" srcId="{AE477A44-BDBE-4F7D-A796-3E18CCC8EF11}" destId="{33FA38B6-5641-4B33-B919-74BE9115CC80}" srcOrd="1" destOrd="0" presId="urn:microsoft.com/office/officeart/2005/8/layout/hierarchy1"/>
    <dgm:cxn modelId="{AEEEBB18-E682-40AD-B8BA-9C27DF78DBD5}" type="presParOf" srcId="{6E84C64F-74CD-41F0-A283-6E2056C8B4DF}" destId="{CB1EEE79-8DED-4862-976C-2C74D65604C4}" srcOrd="1" destOrd="0" presId="urn:microsoft.com/office/officeart/2005/8/layout/hierarchy1"/>
    <dgm:cxn modelId="{D804B15D-AB1B-48FB-84C0-9C8B388CF476}" type="presParOf" srcId="{CB1EEE79-8DED-4862-976C-2C74D65604C4}" destId="{BCA7E604-31B8-4E45-B6EA-61FBF34AB77F}" srcOrd="0" destOrd="0" presId="urn:microsoft.com/office/officeart/2005/8/layout/hierarchy1"/>
    <dgm:cxn modelId="{E29917BE-DABC-428D-9B10-D325CD4F1505}" type="presParOf" srcId="{CB1EEE79-8DED-4862-976C-2C74D65604C4}" destId="{EEE972B1-2B6E-4740-AD56-E3A4E9FFFB6E}" srcOrd="1" destOrd="0" presId="urn:microsoft.com/office/officeart/2005/8/layout/hierarchy1"/>
    <dgm:cxn modelId="{2EC9F030-51DD-4070-B06D-13404855A4CE}" type="presParOf" srcId="{EEE972B1-2B6E-4740-AD56-E3A4E9FFFB6E}" destId="{5753B6BC-3DBA-4205-9AD4-EE07B6D72CA7}" srcOrd="0" destOrd="0" presId="urn:microsoft.com/office/officeart/2005/8/layout/hierarchy1"/>
    <dgm:cxn modelId="{36BAF15C-781D-4013-A443-BEAB330FB08D}" type="presParOf" srcId="{5753B6BC-3DBA-4205-9AD4-EE07B6D72CA7}" destId="{754FF013-9835-4550-86D1-A0BC9B9B76D7}" srcOrd="0" destOrd="0" presId="urn:microsoft.com/office/officeart/2005/8/layout/hierarchy1"/>
    <dgm:cxn modelId="{76875582-0C13-4846-9080-15D5BB440EF2}" type="presParOf" srcId="{5753B6BC-3DBA-4205-9AD4-EE07B6D72CA7}" destId="{C25DEF41-3600-41C0-A669-D306AF3F298B}" srcOrd="1" destOrd="0" presId="urn:microsoft.com/office/officeart/2005/8/layout/hierarchy1"/>
    <dgm:cxn modelId="{5250BAE1-C63F-45F1-AD3D-CE8C2482276B}" type="presParOf" srcId="{EEE972B1-2B6E-4740-AD56-E3A4E9FFFB6E}" destId="{87CB7042-9DCD-496C-9B6F-21D4E10F2AF6}" srcOrd="1" destOrd="0" presId="urn:microsoft.com/office/officeart/2005/8/layout/hierarchy1"/>
    <dgm:cxn modelId="{734D0C40-7549-48F2-83C7-44F1E6879217}" type="presParOf" srcId="{B6A289DC-3E5C-4773-99FE-DF3A73C24815}" destId="{6C913793-C955-464A-9CBF-46D04ACA3707}" srcOrd="6" destOrd="0" presId="urn:microsoft.com/office/officeart/2005/8/layout/hierarchy1"/>
    <dgm:cxn modelId="{55EC0B02-088A-4C15-A144-C028A1C53F3A}" type="presParOf" srcId="{B6A289DC-3E5C-4773-99FE-DF3A73C24815}" destId="{EE1B58EA-91AF-4ACE-8673-0A8BBE33CAF3}" srcOrd="7" destOrd="0" presId="urn:microsoft.com/office/officeart/2005/8/layout/hierarchy1"/>
    <dgm:cxn modelId="{D78063C9-4560-4B65-9F6C-CE819338F38D}" type="presParOf" srcId="{EE1B58EA-91AF-4ACE-8673-0A8BBE33CAF3}" destId="{EED9308C-172C-4EEF-9001-A3ED31D0F35E}" srcOrd="0" destOrd="0" presId="urn:microsoft.com/office/officeart/2005/8/layout/hierarchy1"/>
    <dgm:cxn modelId="{B2CC4D26-EC2F-4387-BEF2-7B64C85DC2E8}" type="presParOf" srcId="{EED9308C-172C-4EEF-9001-A3ED31D0F35E}" destId="{03AA1FC1-D01C-44CC-B664-A772C8319DBB}" srcOrd="0" destOrd="0" presId="urn:microsoft.com/office/officeart/2005/8/layout/hierarchy1"/>
    <dgm:cxn modelId="{5199912E-0E0D-4CB3-B6A9-D089C1B9B67B}" type="presParOf" srcId="{EED9308C-172C-4EEF-9001-A3ED31D0F35E}" destId="{503DD69C-625F-407C-B0C2-1A02401B3370}" srcOrd="1" destOrd="0" presId="urn:microsoft.com/office/officeart/2005/8/layout/hierarchy1"/>
    <dgm:cxn modelId="{63384BF6-F11A-4095-9D7B-FD0B0ABE32B3}" type="presParOf" srcId="{EE1B58EA-91AF-4ACE-8673-0A8BBE33CAF3}" destId="{52BFDBB5-1E84-458F-AA35-02D4D0D24DFF}" srcOrd="1" destOrd="0" presId="urn:microsoft.com/office/officeart/2005/8/layout/hierarchy1"/>
    <dgm:cxn modelId="{A3A1DF2E-5336-4E6F-8B32-52D49DCBAA7D}" type="presParOf" srcId="{B6A289DC-3E5C-4773-99FE-DF3A73C24815}" destId="{A9F955D4-D745-4050-9BE8-5C15B7573843}" srcOrd="8" destOrd="0" presId="urn:microsoft.com/office/officeart/2005/8/layout/hierarchy1"/>
    <dgm:cxn modelId="{4444A513-A424-428B-A991-9EE658C1EAE1}" type="presParOf" srcId="{B6A289DC-3E5C-4773-99FE-DF3A73C24815}" destId="{089B828D-F33A-4B3F-909C-E30678E57A9B}" srcOrd="9" destOrd="0" presId="urn:microsoft.com/office/officeart/2005/8/layout/hierarchy1"/>
    <dgm:cxn modelId="{0508B901-6114-4101-AE22-7E9B02A8CCB8}" type="presParOf" srcId="{089B828D-F33A-4B3F-909C-E30678E57A9B}" destId="{3D7ECFCC-6B64-4623-A58C-A9481112FAA0}" srcOrd="0" destOrd="0" presId="urn:microsoft.com/office/officeart/2005/8/layout/hierarchy1"/>
    <dgm:cxn modelId="{59F1802C-24BB-4201-8B62-42FB461C7479}" type="presParOf" srcId="{3D7ECFCC-6B64-4623-A58C-A9481112FAA0}" destId="{0F07B2A3-39E1-4889-BD5C-AB7F5B06A4F7}" srcOrd="0" destOrd="0" presId="urn:microsoft.com/office/officeart/2005/8/layout/hierarchy1"/>
    <dgm:cxn modelId="{130698FF-88A9-4D71-BA46-BE6AB4177666}" type="presParOf" srcId="{3D7ECFCC-6B64-4623-A58C-A9481112FAA0}" destId="{BA928744-1BEE-4A6D-88B9-9EE3BD3BDABE}" srcOrd="1" destOrd="0" presId="urn:microsoft.com/office/officeart/2005/8/layout/hierarchy1"/>
    <dgm:cxn modelId="{3533B1D9-1624-4774-A358-B6960E9FCFE9}"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509A02-DAF9-488A-8169-AEB4746E3C16}">
      <dsp:nvSpPr>
        <dsp:cNvPr id="0" name=""/>
        <dsp:cNvSpPr/>
      </dsp:nvSpPr>
      <dsp:spPr>
        <a:xfrm>
          <a:off x="0" y="2265491"/>
          <a:ext cx="2724150" cy="371672"/>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VERIFICATION</a:t>
          </a:r>
          <a:endParaRPr lang="en-US" sz="1800" kern="1200" dirty="0">
            <a:solidFill>
              <a:schemeClr val="bg1"/>
            </a:solidFill>
            <a:latin typeface="Times New Roman" pitchFamily="18" charset="0"/>
            <a:cs typeface="Times New Roman" pitchFamily="18" charset="0"/>
          </a:endParaRPr>
        </a:p>
      </dsp:txBody>
      <dsp:txXfrm>
        <a:off x="0" y="2265491"/>
        <a:ext cx="2724150" cy="371672"/>
      </dsp:txXfrm>
    </dsp:sp>
    <dsp:sp modelId="{0D7B21B1-727E-4957-A76B-7557AA4647E4}">
      <dsp:nvSpPr>
        <dsp:cNvPr id="0" name=""/>
        <dsp:cNvSpPr/>
      </dsp:nvSpPr>
      <dsp:spPr>
        <a:xfrm rot="10800000">
          <a:off x="0" y="1699433"/>
          <a:ext cx="2724150" cy="571632"/>
        </a:xfrm>
        <a:prstGeom prst="upArrowCallout">
          <a:avLst/>
        </a:prstGeom>
        <a:solidFill>
          <a:schemeClr val="accent4">
            <a:hueOff val="-1116192"/>
            <a:satOff val="6725"/>
            <a:lumOff val="53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DETAIL</a:t>
          </a:r>
          <a:r>
            <a:rPr lang="en-US" sz="2000" kern="1200" dirty="0" smtClean="0">
              <a:solidFill>
                <a:schemeClr val="bg1"/>
              </a:solidFill>
            </a:rPr>
            <a:t> </a:t>
          </a:r>
          <a:r>
            <a:rPr lang="en-US" sz="1800" kern="1200" dirty="0" smtClean="0">
              <a:solidFill>
                <a:schemeClr val="bg1"/>
              </a:solidFill>
              <a:latin typeface="Times New Roman" pitchFamily="18" charset="0"/>
              <a:cs typeface="Times New Roman" pitchFamily="18" charset="0"/>
            </a:rPr>
            <a:t>DESIGN</a:t>
          </a:r>
          <a:endParaRPr lang="en-US" sz="1800" kern="1200" dirty="0">
            <a:solidFill>
              <a:schemeClr val="bg1"/>
            </a:solidFill>
            <a:latin typeface="Times New Roman" pitchFamily="18" charset="0"/>
            <a:cs typeface="Times New Roman" pitchFamily="18" charset="0"/>
          </a:endParaRPr>
        </a:p>
      </dsp:txBody>
      <dsp:txXfrm rot="10800000">
        <a:off x="0" y="1699433"/>
        <a:ext cx="2724150" cy="371429"/>
      </dsp:txXfrm>
    </dsp:sp>
    <dsp:sp modelId="{8CB41D09-3FFC-4CDF-A847-1B86B9835627}">
      <dsp:nvSpPr>
        <dsp:cNvPr id="0" name=""/>
        <dsp:cNvSpPr/>
      </dsp:nvSpPr>
      <dsp:spPr>
        <a:xfrm rot="10800000">
          <a:off x="0" y="1133376"/>
          <a:ext cx="2724150" cy="571632"/>
        </a:xfrm>
        <a:prstGeom prst="upArrowCallou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EVALUATION</a:t>
          </a:r>
          <a:endParaRPr lang="en-US" sz="1800" kern="1200" dirty="0">
            <a:solidFill>
              <a:schemeClr val="bg1"/>
            </a:solidFill>
            <a:latin typeface="Times New Roman" pitchFamily="18" charset="0"/>
            <a:cs typeface="Times New Roman" pitchFamily="18" charset="0"/>
          </a:endParaRPr>
        </a:p>
      </dsp:txBody>
      <dsp:txXfrm rot="10800000">
        <a:off x="0" y="1133376"/>
        <a:ext cx="2724150" cy="371429"/>
      </dsp:txXfrm>
    </dsp:sp>
    <dsp:sp modelId="{76000EF0-8BFE-4545-8110-457C9E88912F}">
      <dsp:nvSpPr>
        <dsp:cNvPr id="0" name=""/>
        <dsp:cNvSpPr/>
      </dsp:nvSpPr>
      <dsp:spPr>
        <a:xfrm rot="10800000">
          <a:off x="0" y="567318"/>
          <a:ext cx="2724150" cy="571632"/>
        </a:xfrm>
        <a:prstGeom prst="upArrowCallout">
          <a:avLst/>
        </a:prstGeom>
        <a:solidFill>
          <a:schemeClr val="accent4">
            <a:hueOff val="-3348577"/>
            <a:satOff val="20174"/>
            <a:lumOff val="161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ANALYSIS</a:t>
          </a:r>
          <a:endParaRPr lang="en-US" sz="1800" kern="1200" dirty="0">
            <a:solidFill>
              <a:schemeClr val="bg1"/>
            </a:solidFill>
            <a:latin typeface="Times New Roman" pitchFamily="18" charset="0"/>
            <a:cs typeface="Times New Roman" pitchFamily="18" charset="0"/>
          </a:endParaRPr>
        </a:p>
      </dsp:txBody>
      <dsp:txXfrm rot="10800000">
        <a:off x="0" y="567318"/>
        <a:ext cx="2724150" cy="371429"/>
      </dsp:txXfrm>
    </dsp:sp>
    <dsp:sp modelId="{05D54255-3690-4E65-BC0D-B758935CCFEC}">
      <dsp:nvSpPr>
        <dsp:cNvPr id="0" name=""/>
        <dsp:cNvSpPr/>
      </dsp:nvSpPr>
      <dsp:spPr>
        <a:xfrm rot="10800000">
          <a:off x="0" y="1261"/>
          <a:ext cx="2724150" cy="571632"/>
        </a:xfrm>
        <a:prstGeom prst="upArrowCallou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DIFINITION</a:t>
          </a:r>
          <a:endParaRPr lang="en-US" sz="1800" kern="1200" dirty="0">
            <a:solidFill>
              <a:schemeClr val="bg1"/>
            </a:solidFill>
            <a:latin typeface="Times New Roman" pitchFamily="18" charset="0"/>
            <a:cs typeface="Times New Roman" pitchFamily="18" charset="0"/>
          </a:endParaRPr>
        </a:p>
      </dsp:txBody>
      <dsp:txXfrm rot="10800000">
        <a:off x="0" y="1261"/>
        <a:ext cx="2724150" cy="37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Planning</a:t>
          </a:r>
          <a:endParaRPr lang="en-US" sz="1400" kern="1200" dirty="0">
            <a:solidFill>
              <a:schemeClr val="bg1"/>
            </a:solidFill>
            <a:latin typeface="Times New Roman" pitchFamily="18" charset="0"/>
            <a:cs typeface="Times New Roman" pitchFamily="18" charset="0"/>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Development</a:t>
          </a:r>
          <a:endParaRPr lang="en-US" sz="1400" kern="1200" dirty="0">
            <a:solidFill>
              <a:schemeClr val="bg1"/>
            </a:solidFill>
            <a:latin typeface="Times New Roman" pitchFamily="18" charset="0"/>
            <a:cs typeface="Times New Roman" pitchFamily="18" charset="0"/>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Execution</a:t>
          </a:r>
          <a:endParaRPr lang="en-US" sz="1400" kern="1200" dirty="0">
            <a:solidFill>
              <a:schemeClr val="bg1"/>
            </a:solidFill>
            <a:latin typeface="Times New Roman" pitchFamily="18" charset="0"/>
            <a:cs typeface="Times New Roman" pitchFamily="18" charset="0"/>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Defect Reporting</a:t>
          </a:r>
          <a:endParaRPr lang="en-US" sz="1400" kern="1200" dirty="0">
            <a:solidFill>
              <a:schemeClr val="bg1"/>
            </a:solidFill>
            <a:latin typeface="Times New Roman" pitchFamily="18" charset="0"/>
            <a:cs typeface="Times New Roman" pitchFamily="18" charset="0"/>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Retest Defects</a:t>
          </a:r>
          <a:endParaRPr lang="en-US" sz="1400" kern="1200" dirty="0">
            <a:solidFill>
              <a:schemeClr val="bg1"/>
            </a:solidFill>
            <a:latin typeface="Times New Roman" pitchFamily="18" charset="0"/>
            <a:cs typeface="Times New Roman" pitchFamily="18" charset="0"/>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Product Delivery</a:t>
          </a:r>
          <a:endParaRPr lang="en-US" sz="1400" kern="1200" dirty="0">
            <a:solidFill>
              <a:schemeClr val="bg1"/>
            </a:solidFill>
            <a:latin typeface="Times New Roman" pitchFamily="18" charset="0"/>
            <a:cs typeface="Times New Roman" pitchFamily="18" charset="0"/>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F74E4-E64E-482F-A279-A69E85CD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1</Pages>
  <Words>4234</Words>
  <Characters>24137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28315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70</cp:revision>
  <cp:lastPrinted>2011-11-14T15:48:00Z</cp:lastPrinted>
  <dcterms:created xsi:type="dcterms:W3CDTF">2011-11-14T15:46:00Z</dcterms:created>
  <dcterms:modified xsi:type="dcterms:W3CDTF">2012-05-23T08:56:00Z</dcterms:modified>
</cp:coreProperties>
</file>