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cs="Calibri"/>
          <w:b w:val="0"/>
          <w:bCs w:val="0"/>
          <w:sz w:val="140"/>
          <w:szCs w:val="140"/>
          <w:lang w:eastAsia="en-US"/>
        </w:rPr>
        <w:id w:val="-669172313"/>
        <w:docPartObj>
          <w:docPartGallery w:val="Cover Pages"/>
          <w:docPartUnique/>
        </w:docPartObj>
      </w:sdtPr>
      <w:sdtEndPr>
        <w:rPr>
          <w:rFonts w:eastAsiaTheme="majorEastAsia" w:cstheme="majorBidi"/>
          <w:color w:val="365F91" w:themeColor="accent1" w:themeShade="BF"/>
          <w:sz w:val="48"/>
          <w:szCs w:val="48"/>
        </w:rPr>
      </w:sdtEndPr>
      <w:sdtContent>
        <w:tbl>
          <w:tblPr>
            <w:tblpPr w:leftFromText="187" w:rightFromText="187" w:bottomFromText="720" w:horzAnchor="margin" w:tblpYSpec="center"/>
            <w:tblW w:w="5000" w:type="pct"/>
            <w:tblLook w:val="04A0" w:firstRow="1" w:lastRow="0" w:firstColumn="1" w:lastColumn="0" w:noHBand="0" w:noVBand="1"/>
          </w:tblPr>
          <w:tblGrid>
            <w:gridCol w:w="9241"/>
          </w:tblGrid>
          <w:tr w:rsidR="005D1C92">
            <w:tc>
              <w:tcPr>
                <w:tcW w:w="10296" w:type="dxa"/>
              </w:tcPr>
              <w:p w:rsidR="005D1C92" w:rsidRPr="001559AA" w:rsidRDefault="00815D9F" w:rsidP="001559AA">
                <w:pPr>
                  <w:pStyle w:val="Title"/>
                  <w:jc w:val="left"/>
                  <w:rPr>
                    <w:rFonts w:asciiTheme="majorHAnsi" w:hAnsiTheme="majorHAnsi"/>
                    <w:b w:val="0"/>
                    <w:sz w:val="140"/>
                    <w:szCs w:val="140"/>
                  </w:rPr>
                </w:pPr>
                <w:sdt>
                  <w:sdtPr>
                    <w:rPr>
                      <w:rFonts w:asciiTheme="majorHAnsi" w:hAnsiTheme="majorHAnsi"/>
                      <w:b w:val="0"/>
                      <w:color w:val="365F91" w:themeColor="accent1" w:themeShade="BF"/>
                      <w:sz w:val="140"/>
                      <w:szCs w:val="140"/>
                    </w:rPr>
                    <w:alias w:val="Title"/>
                    <w:id w:val="1934172987"/>
                    <w:placeholder>
                      <w:docPart w:val="51F7311BA860487EB3108D98E86B42B7"/>
                    </w:placeholder>
                    <w:dataBinding w:prefixMappings="xmlns:ns0='http://schemas.openxmlformats.org/package/2006/metadata/core-properties' xmlns:ns1='http://purl.org/dc/elements/1.1/'" w:xpath="/ns0:coreProperties[1]/ns1:title[1]" w:storeItemID="{6C3C8BC8-F283-45AE-878A-BAB7291924A1}"/>
                    <w:text/>
                  </w:sdtPr>
                  <w:sdtEndPr/>
                  <w:sdtContent>
                    <w:r w:rsidR="001559AA" w:rsidRPr="001559AA">
                      <w:rPr>
                        <w:rFonts w:asciiTheme="majorHAnsi" w:hAnsiTheme="majorHAnsi"/>
                        <w:b w:val="0"/>
                        <w:color w:val="365F91" w:themeColor="accent1" w:themeShade="BF"/>
                        <w:sz w:val="140"/>
                        <w:szCs w:val="140"/>
                      </w:rPr>
                      <w:t>Software Project Plan</w:t>
                    </w:r>
                  </w:sdtContent>
                </w:sdt>
              </w:p>
            </w:tc>
          </w:tr>
          <w:tr w:rsidR="005D1C92">
            <w:tc>
              <w:tcPr>
                <w:tcW w:w="0" w:type="auto"/>
                <w:vAlign w:val="bottom"/>
              </w:tcPr>
              <w:p w:rsidR="005D1C92" w:rsidRPr="001559AA" w:rsidRDefault="00815D9F" w:rsidP="001559AA">
                <w:pPr>
                  <w:pStyle w:val="Subtitle"/>
                  <w:jc w:val="left"/>
                  <w:rPr>
                    <w:color w:val="548DD4" w:themeColor="text2" w:themeTint="99"/>
                  </w:rPr>
                </w:pPr>
                <w:sdt>
                  <w:sdtPr>
                    <w:rPr>
                      <w:color w:val="548DD4" w:themeColor="text2" w:themeTint="99"/>
                      <w:sz w:val="44"/>
                      <w:szCs w:val="28"/>
                    </w:rPr>
                    <w:alias w:val="Subtitle"/>
                    <w:id w:val="-899293849"/>
                    <w:placeholder>
                      <w:docPart w:val="18DF258EBF1947E8BEA9FD435864633B"/>
                    </w:placeholder>
                    <w:dataBinding w:prefixMappings="xmlns:ns0='http://schemas.openxmlformats.org/package/2006/metadata/core-properties' xmlns:ns1='http://purl.org/dc/elements/1.1/'" w:xpath="/ns0:coreProperties[1]/ns1:subject[1]" w:storeItemID="{6C3C8BC8-F283-45AE-878A-BAB7291924A1}"/>
                    <w:text/>
                  </w:sdtPr>
                  <w:sdtEndPr/>
                  <w:sdtContent>
                    <w:r w:rsidR="001559AA" w:rsidRPr="001559AA">
                      <w:rPr>
                        <w:color w:val="548DD4" w:themeColor="text2" w:themeTint="99"/>
                        <w:sz w:val="44"/>
                        <w:szCs w:val="28"/>
                        <w:lang w:val="en-US"/>
                      </w:rPr>
                      <w:t>Human Resource Management</w:t>
                    </w:r>
                  </w:sdtContent>
                </w:sdt>
              </w:p>
            </w:tc>
          </w:tr>
          <w:tr w:rsidR="005D1C92">
            <w:trPr>
              <w:trHeight w:val="1152"/>
            </w:trPr>
            <w:tc>
              <w:tcPr>
                <w:tcW w:w="0" w:type="auto"/>
                <w:vAlign w:val="bottom"/>
              </w:tcPr>
              <w:p w:rsidR="005D1C92" w:rsidRDefault="00815D9F">
                <w:pPr>
                  <w:rPr>
                    <w:color w:val="000000" w:themeColor="text1"/>
                    <w:sz w:val="24"/>
                    <w:szCs w:val="28"/>
                  </w:rPr>
                </w:pPr>
                <w:sdt>
                  <w:sdtPr>
                    <w:rPr>
                      <w:color w:val="000000" w:themeColor="text1"/>
                      <w:sz w:val="24"/>
                      <w:szCs w:val="28"/>
                    </w:rPr>
                    <w:alias w:val="Abstract"/>
                    <w:id w:val="624198434"/>
                    <w:placeholder>
                      <w:docPart w:val="72B7C927964C41D4B038C1D0BF25F95D"/>
                    </w:placeholder>
                    <w:showingPlcHdr/>
                    <w:dataBinding w:prefixMappings="xmlns:ns0='http://schemas.microsoft.com/office/2006/coverPageProps'" w:xpath="/ns0:CoverPageProperties[1]/ns0:Abstract[1]" w:storeItemID="{55AF091B-3C7A-41E3-B477-F2FDAA23CFDA}"/>
                    <w:text/>
                  </w:sdtPr>
                  <w:sdtEndPr/>
                  <w:sdtContent>
                    <w:r w:rsidR="005D1C92">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5D1C92" w:rsidRDefault="00815D9F">
          <w:pPr>
            <w:spacing w:after="0" w:line="240" w:lineRule="auto"/>
            <w:rPr>
              <w:rFonts w:asciiTheme="majorHAnsi" w:eastAsiaTheme="majorEastAsia" w:hAnsiTheme="majorHAnsi" w:cstheme="majorBidi"/>
              <w:b/>
              <w:bCs/>
              <w:color w:val="365F91" w:themeColor="accent1" w:themeShade="BF"/>
              <w:sz w:val="48"/>
              <w:szCs w:val="48"/>
            </w:rPr>
          </w:pPr>
          <w:r>
            <w:rPr>
              <w:noProof/>
            </w:rPr>
            <w:pict>
              <v:rect id="Rectangle 52" o:spid="_x0000_s1091"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90" type="#_x0000_t202" style="position:absolute;margin-left:0;margin-top:0;width:468pt;height:30.7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" filled="f" stroked="f" strokeweight=".5pt">
                <v:textbox style="mso-fit-shape-to-text:t">
                  <w:txbxContent>
                    <w:sdt>
                      <w:sdtPr>
                        <w:id w:val="1631521841"/>
                        <w:date w:fullDate="2012-06-06T00:00:00Z">
                          <w:dateFormat w:val="M/d/yyyy"/>
                          <w:lid w:val="en-US"/>
                          <w:storeMappedDataAs w:val="dateTime"/>
                          <w:calendar w:val="gregorian"/>
                        </w:date>
                      </w:sdtPr>
                      <w:sdtEndPr/>
                      <w:sdtContent>
                        <w:p w:rsidR="005D1C92" w:rsidRDefault="001559AA" w:rsidP="005D1C92">
                          <w:pPr>
                            <w:pStyle w:val="Subtitle"/>
                            <w:spacing w:after="0"/>
                            <w:jc w:val="left"/>
                          </w:pPr>
                          <w:r>
                            <w:rPr>
                              <w:lang w:val="en-US"/>
                            </w:rPr>
                            <w:t>6/6/2012</w:t>
                          </w:r>
                        </w:p>
                      </w:sdtContent>
                    </w:sdt>
                  </w:txbxContent>
                </v:textbox>
                <w10:wrap anchorx="margin" anchory="margin"/>
              </v:shape>
            </w:pict>
          </w:r>
          <w:r>
            <w:rPr>
              <w:noProof/>
            </w:rPr>
            <w:pict>
              <v:rect id="Rectangle 54" o:spid="_x0000_s1089" style="position:absolute;margin-left:0;margin-top:0;width:468pt;height:162pt;z-index:25166745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88"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D1C92">
            <w:rPr>
              <w:rFonts w:asciiTheme="majorHAnsi" w:eastAsiaTheme="majorEastAsia" w:hAnsiTheme="majorHAnsi" w:cstheme="majorBidi"/>
              <w:b/>
              <w:bCs/>
              <w:color w:val="365F91" w:themeColor="accent1" w:themeShade="BF"/>
              <w:sz w:val="48"/>
              <w:szCs w:val="48"/>
            </w:rPr>
            <w:br w:type="page"/>
          </w:r>
        </w:p>
      </w:sdtContent>
    </w:sdt>
    <w:p w:rsidR="00BF7487" w:rsidRDefault="00BF7487" w:rsidP="001E6E1C">
      <w:pPr>
        <w:jc w:val="right"/>
        <w:rPr>
          <w:rFonts w:ascii="Times New Roman" w:hAnsi="Times New Roman" w:cs="Times New Roman"/>
          <w:b/>
          <w:bCs/>
          <w:sz w:val="24"/>
          <w:szCs w:val="24"/>
        </w:rPr>
      </w:pPr>
    </w:p>
    <w:sdt>
      <w:sdtPr>
        <w:rPr>
          <w:rFonts w:ascii="Times New Roman" w:eastAsia="Times New Roman" w:hAnsi="Times New Roman" w:cs="Times New Roman"/>
          <w:b w:val="0"/>
          <w:bCs w:val="0"/>
          <w:color w:val="auto"/>
          <w:sz w:val="24"/>
          <w:szCs w:val="24"/>
          <w:lang w:eastAsia="en-US"/>
        </w:rPr>
        <w:id w:val="239985608"/>
        <w:docPartObj>
          <w:docPartGallery w:val="Table of Contents"/>
          <w:docPartUnique/>
        </w:docPartObj>
      </w:sdtPr>
      <w:sdtEndPr>
        <w:rPr>
          <w:noProof/>
        </w:rPr>
      </w:sdtEndPr>
      <w:sdtContent>
        <w:p w:rsidR="00BF7487" w:rsidRPr="001559AA" w:rsidRDefault="00BF7487">
          <w:pPr>
            <w:pStyle w:val="TOCHeading"/>
            <w:rPr>
              <w:rFonts w:ascii="Times New Roman" w:hAnsi="Times New Roman" w:cs="Times New Roman"/>
              <w:sz w:val="24"/>
              <w:szCs w:val="24"/>
            </w:rPr>
          </w:pPr>
          <w:r w:rsidRPr="001559AA">
            <w:rPr>
              <w:rFonts w:ascii="Times New Roman" w:hAnsi="Times New Roman" w:cs="Times New Roman"/>
              <w:sz w:val="24"/>
              <w:szCs w:val="24"/>
            </w:rPr>
            <w:t>Table of Contents</w:t>
          </w:r>
        </w:p>
        <w:p w:rsidR="001559AA" w:rsidRPr="001559AA" w:rsidRDefault="00BF7487">
          <w:pPr>
            <w:pStyle w:val="TOC1"/>
            <w:tabs>
              <w:tab w:val="left" w:pos="864"/>
            </w:tabs>
            <w:rPr>
              <w:rFonts w:ascii="Times New Roman" w:eastAsiaTheme="minorEastAsia" w:hAnsi="Times New Roman" w:cs="Times New Roman"/>
              <w:noProof/>
              <w:sz w:val="24"/>
              <w:szCs w:val="24"/>
              <w:lang w:eastAsia="en-US"/>
            </w:rPr>
          </w:pPr>
          <w:r w:rsidRPr="001559AA">
            <w:rPr>
              <w:rFonts w:ascii="Times New Roman" w:hAnsi="Times New Roman" w:cs="Times New Roman"/>
              <w:sz w:val="24"/>
              <w:szCs w:val="24"/>
            </w:rPr>
            <w:fldChar w:fldCharType="begin"/>
          </w:r>
          <w:r w:rsidRPr="001559AA">
            <w:rPr>
              <w:rFonts w:ascii="Times New Roman" w:hAnsi="Times New Roman" w:cs="Times New Roman"/>
              <w:sz w:val="24"/>
              <w:szCs w:val="24"/>
            </w:rPr>
            <w:instrText xml:space="preserve"> TOC \o "1-3" \h \z \u </w:instrText>
          </w:r>
          <w:r w:rsidRPr="001559AA">
            <w:rPr>
              <w:rFonts w:ascii="Times New Roman" w:hAnsi="Times New Roman" w:cs="Times New Roman"/>
              <w:sz w:val="24"/>
              <w:szCs w:val="24"/>
            </w:rPr>
            <w:fldChar w:fldCharType="separate"/>
          </w:r>
          <w:hyperlink w:anchor="_Toc326755433" w:history="1">
            <w:r w:rsidR="001559AA" w:rsidRPr="001559AA">
              <w:rPr>
                <w:rStyle w:val="Hyperlink"/>
                <w:rFonts w:ascii="Times New Roman" w:hAnsi="Times New Roman" w:cs="Times New Roman"/>
                <w:noProof/>
                <w:sz w:val="24"/>
                <w:szCs w:val="24"/>
              </w:rPr>
              <w:t>I.</w:t>
            </w:r>
            <w:r w:rsidR="001559AA" w:rsidRPr="001559AA">
              <w:rPr>
                <w:rFonts w:ascii="Times New Roman" w:eastAsiaTheme="minorEastAsia" w:hAnsi="Times New Roman" w:cs="Times New Roman"/>
                <w:noProof/>
                <w:sz w:val="24"/>
                <w:szCs w:val="24"/>
                <w:lang w:eastAsia="en-US"/>
              </w:rPr>
              <w:tab/>
            </w:r>
            <w:r w:rsidR="001559AA" w:rsidRPr="001559AA">
              <w:rPr>
                <w:rStyle w:val="Hyperlink"/>
                <w:rFonts w:ascii="Times New Roman" w:hAnsi="Times New Roman" w:cs="Times New Roman"/>
                <w:noProof/>
                <w:sz w:val="24"/>
                <w:szCs w:val="24"/>
              </w:rPr>
              <w:t>Introduction</w:t>
            </w:r>
            <w:r w:rsidR="001559AA" w:rsidRPr="001559AA">
              <w:rPr>
                <w:rFonts w:ascii="Times New Roman" w:hAnsi="Times New Roman" w:cs="Times New Roman"/>
                <w:noProof/>
                <w:webHidden/>
                <w:sz w:val="24"/>
                <w:szCs w:val="24"/>
              </w:rPr>
              <w:tab/>
            </w:r>
            <w:r w:rsidR="001559AA" w:rsidRPr="001559AA">
              <w:rPr>
                <w:rFonts w:ascii="Times New Roman" w:hAnsi="Times New Roman" w:cs="Times New Roman"/>
                <w:noProof/>
                <w:webHidden/>
                <w:sz w:val="24"/>
                <w:szCs w:val="24"/>
              </w:rPr>
              <w:fldChar w:fldCharType="begin"/>
            </w:r>
            <w:r w:rsidR="001559AA" w:rsidRPr="001559AA">
              <w:rPr>
                <w:rFonts w:ascii="Times New Roman" w:hAnsi="Times New Roman" w:cs="Times New Roman"/>
                <w:noProof/>
                <w:webHidden/>
                <w:sz w:val="24"/>
                <w:szCs w:val="24"/>
              </w:rPr>
              <w:instrText xml:space="preserve"> PAGEREF _Toc326755433 \h </w:instrText>
            </w:r>
            <w:r w:rsidR="001559AA" w:rsidRPr="001559AA">
              <w:rPr>
                <w:rFonts w:ascii="Times New Roman" w:hAnsi="Times New Roman" w:cs="Times New Roman"/>
                <w:noProof/>
                <w:webHidden/>
                <w:sz w:val="24"/>
                <w:szCs w:val="24"/>
              </w:rPr>
            </w:r>
            <w:r w:rsidR="001559AA" w:rsidRPr="001559AA">
              <w:rPr>
                <w:rFonts w:ascii="Times New Roman" w:hAnsi="Times New Roman" w:cs="Times New Roman"/>
                <w:noProof/>
                <w:webHidden/>
                <w:sz w:val="24"/>
                <w:szCs w:val="24"/>
              </w:rPr>
              <w:fldChar w:fldCharType="separate"/>
            </w:r>
            <w:r w:rsidR="001559AA" w:rsidRPr="001559AA">
              <w:rPr>
                <w:rFonts w:ascii="Times New Roman" w:hAnsi="Times New Roman" w:cs="Times New Roman"/>
                <w:noProof/>
                <w:webHidden/>
                <w:sz w:val="24"/>
                <w:szCs w:val="24"/>
              </w:rPr>
              <w:t>4</w:t>
            </w:r>
            <w:r w:rsidR="001559AA"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000"/>
            </w:tabs>
            <w:rPr>
              <w:rFonts w:ascii="Times New Roman" w:eastAsiaTheme="minorEastAsia" w:hAnsi="Times New Roman" w:cs="Times New Roman"/>
              <w:noProof/>
              <w:sz w:val="24"/>
              <w:szCs w:val="24"/>
              <w:lang w:eastAsia="en-US"/>
            </w:rPr>
          </w:pPr>
          <w:hyperlink w:anchor="_Toc326755434" w:history="1">
            <w:r w:rsidRPr="001559AA">
              <w:rPr>
                <w:rStyle w:val="Hyperlink"/>
                <w:rFonts w:ascii="Times New Roman" w:hAnsi="Times New Roman" w:cs="Times New Roman"/>
                <w:noProof/>
                <w:sz w:val="24"/>
                <w:szCs w:val="24"/>
              </w:rPr>
              <w:t>1.1</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Purpose</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_Toc326755434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4</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000"/>
            </w:tabs>
            <w:rPr>
              <w:rFonts w:ascii="Times New Roman" w:eastAsiaTheme="minorEastAsia" w:hAnsi="Times New Roman" w:cs="Times New Roman"/>
              <w:noProof/>
              <w:sz w:val="24"/>
              <w:szCs w:val="24"/>
              <w:lang w:eastAsia="en-US"/>
            </w:rPr>
          </w:pPr>
          <w:hyperlink w:anchor="_Toc326755435" w:history="1">
            <w:r w:rsidRPr="001559AA">
              <w:rPr>
                <w:rStyle w:val="Hyperlink"/>
                <w:rFonts w:ascii="Times New Roman" w:hAnsi="Times New Roman" w:cs="Times New Roman"/>
                <w:noProof/>
                <w:sz w:val="24"/>
                <w:szCs w:val="24"/>
              </w:rPr>
              <w:t>1.2</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Scope</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_Toc326755435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4</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000"/>
            </w:tabs>
            <w:rPr>
              <w:rFonts w:ascii="Times New Roman" w:eastAsiaTheme="minorEastAsia" w:hAnsi="Times New Roman" w:cs="Times New Roman"/>
              <w:noProof/>
              <w:sz w:val="24"/>
              <w:szCs w:val="24"/>
              <w:lang w:eastAsia="en-US"/>
            </w:rPr>
          </w:pPr>
          <w:hyperlink w:anchor="_Toc326755436" w:history="1">
            <w:r w:rsidRPr="001559AA">
              <w:rPr>
                <w:rStyle w:val="Hyperlink"/>
                <w:rFonts w:ascii="Times New Roman" w:hAnsi="Times New Roman" w:cs="Times New Roman"/>
                <w:noProof/>
                <w:sz w:val="24"/>
                <w:szCs w:val="24"/>
              </w:rPr>
              <w:t>1.3</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References</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_Toc326755436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4</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000"/>
            </w:tabs>
            <w:rPr>
              <w:rFonts w:ascii="Times New Roman" w:eastAsiaTheme="minorEastAsia" w:hAnsi="Times New Roman" w:cs="Times New Roman"/>
              <w:noProof/>
              <w:sz w:val="24"/>
              <w:szCs w:val="24"/>
              <w:lang w:eastAsia="en-US"/>
            </w:rPr>
          </w:pPr>
          <w:hyperlink w:anchor="_Toc326755437" w:history="1">
            <w:r w:rsidRPr="001559AA">
              <w:rPr>
                <w:rStyle w:val="Hyperlink"/>
                <w:rFonts w:ascii="Times New Roman" w:hAnsi="Times New Roman" w:cs="Times New Roman"/>
                <w:noProof/>
                <w:sz w:val="24"/>
                <w:szCs w:val="24"/>
              </w:rPr>
              <w:t>1.4</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Definitions, Acronyms and Abbreviations</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_Toc326755437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5</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000"/>
            </w:tabs>
            <w:rPr>
              <w:rFonts w:ascii="Times New Roman" w:eastAsiaTheme="minorEastAsia" w:hAnsi="Times New Roman" w:cs="Times New Roman"/>
              <w:noProof/>
              <w:sz w:val="24"/>
              <w:szCs w:val="24"/>
              <w:lang w:eastAsia="en-US"/>
            </w:rPr>
          </w:pPr>
          <w:hyperlink w:anchor="_Toc326755438" w:history="1">
            <w:r w:rsidRPr="001559AA">
              <w:rPr>
                <w:rStyle w:val="Hyperlink"/>
                <w:rFonts w:ascii="Times New Roman" w:hAnsi="Times New Roman" w:cs="Times New Roman"/>
                <w:noProof/>
                <w:sz w:val="24"/>
                <w:szCs w:val="24"/>
              </w:rPr>
              <w:t>1.5</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Figures</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_Toc326755438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5</w:t>
            </w:r>
            <w:r w:rsidRPr="001559AA">
              <w:rPr>
                <w:rFonts w:ascii="Times New Roman" w:hAnsi="Times New Roman" w:cs="Times New Roman"/>
                <w:noProof/>
                <w:webHidden/>
                <w:sz w:val="24"/>
                <w:szCs w:val="24"/>
              </w:rPr>
              <w:fldChar w:fldCharType="end"/>
            </w:r>
          </w:hyperlink>
        </w:p>
        <w:p w:rsidR="001559AA" w:rsidRPr="001559AA" w:rsidRDefault="001559AA">
          <w:pPr>
            <w:pStyle w:val="TOC1"/>
            <w:tabs>
              <w:tab w:val="left" w:pos="864"/>
            </w:tabs>
            <w:rPr>
              <w:rFonts w:ascii="Times New Roman" w:eastAsiaTheme="minorEastAsia" w:hAnsi="Times New Roman" w:cs="Times New Roman"/>
              <w:noProof/>
              <w:sz w:val="24"/>
              <w:szCs w:val="24"/>
              <w:lang w:eastAsia="en-US"/>
            </w:rPr>
          </w:pPr>
          <w:hyperlink w:anchor="_Toc326755439" w:history="1">
            <w:r w:rsidRPr="001559AA">
              <w:rPr>
                <w:rStyle w:val="Hyperlink"/>
                <w:rFonts w:ascii="Times New Roman" w:hAnsi="Times New Roman" w:cs="Times New Roman"/>
                <w:noProof/>
                <w:sz w:val="24"/>
                <w:szCs w:val="24"/>
              </w:rPr>
              <w:t>II.</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Project Overview</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_Toc326755439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6</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000"/>
            </w:tabs>
            <w:rPr>
              <w:rFonts w:ascii="Times New Roman" w:eastAsiaTheme="minorEastAsia" w:hAnsi="Times New Roman" w:cs="Times New Roman"/>
              <w:noProof/>
              <w:sz w:val="24"/>
              <w:szCs w:val="24"/>
              <w:lang w:eastAsia="en-US"/>
            </w:rPr>
          </w:pPr>
          <w:hyperlink w:anchor="_Toc326755440" w:history="1">
            <w:r w:rsidRPr="001559AA">
              <w:rPr>
                <w:rStyle w:val="Hyperlink"/>
                <w:rFonts w:ascii="Times New Roman" w:hAnsi="Times New Roman" w:cs="Times New Roman"/>
                <w:noProof/>
                <w:sz w:val="24"/>
                <w:szCs w:val="24"/>
              </w:rPr>
              <w:t>2.1</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Purpose</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_Toc326755440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6</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000"/>
            </w:tabs>
            <w:rPr>
              <w:rFonts w:ascii="Times New Roman" w:eastAsiaTheme="minorEastAsia" w:hAnsi="Times New Roman" w:cs="Times New Roman"/>
              <w:noProof/>
              <w:sz w:val="24"/>
              <w:szCs w:val="24"/>
              <w:lang w:eastAsia="en-US"/>
            </w:rPr>
          </w:pPr>
          <w:hyperlink w:anchor="_Toc326755441" w:history="1">
            <w:r w:rsidRPr="001559AA">
              <w:rPr>
                <w:rStyle w:val="Hyperlink"/>
                <w:rFonts w:ascii="Times New Roman" w:hAnsi="Times New Roman" w:cs="Times New Roman"/>
                <w:noProof/>
                <w:sz w:val="24"/>
                <w:szCs w:val="24"/>
              </w:rPr>
              <w:t>2.2</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Scope</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_Toc326755441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6</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000"/>
            </w:tabs>
            <w:rPr>
              <w:rFonts w:ascii="Times New Roman" w:eastAsiaTheme="minorEastAsia" w:hAnsi="Times New Roman" w:cs="Times New Roman"/>
              <w:noProof/>
              <w:sz w:val="24"/>
              <w:szCs w:val="24"/>
              <w:lang w:eastAsia="en-US"/>
            </w:rPr>
          </w:pPr>
          <w:hyperlink w:anchor="_Toc326755442" w:history="1">
            <w:r w:rsidRPr="001559AA">
              <w:rPr>
                <w:rStyle w:val="Hyperlink"/>
                <w:rFonts w:ascii="Times New Roman" w:hAnsi="Times New Roman" w:cs="Times New Roman"/>
                <w:noProof/>
                <w:sz w:val="24"/>
                <w:szCs w:val="24"/>
              </w:rPr>
              <w:t>2.3</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Constraints</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_Toc326755442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8</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000"/>
            </w:tabs>
            <w:rPr>
              <w:rFonts w:ascii="Times New Roman" w:eastAsiaTheme="minorEastAsia" w:hAnsi="Times New Roman" w:cs="Times New Roman"/>
              <w:noProof/>
              <w:sz w:val="24"/>
              <w:szCs w:val="24"/>
              <w:lang w:eastAsia="en-US"/>
            </w:rPr>
          </w:pPr>
          <w:hyperlink w:anchor="_Toc326755443" w:history="1">
            <w:r w:rsidRPr="001559AA">
              <w:rPr>
                <w:rStyle w:val="Hyperlink"/>
                <w:rFonts w:ascii="Times New Roman" w:hAnsi="Times New Roman" w:cs="Times New Roman"/>
                <w:noProof/>
                <w:sz w:val="24"/>
                <w:szCs w:val="24"/>
              </w:rPr>
              <w:t>2.4</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Project Processes</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_Toc326755443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8</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200"/>
            </w:tabs>
            <w:rPr>
              <w:rFonts w:ascii="Times New Roman" w:eastAsiaTheme="minorEastAsia" w:hAnsi="Times New Roman" w:cs="Times New Roman"/>
              <w:noProof/>
              <w:sz w:val="24"/>
              <w:szCs w:val="24"/>
              <w:lang w:eastAsia="en-US"/>
            </w:rPr>
          </w:pPr>
          <w:hyperlink w:anchor="_Toc326755444" w:history="1">
            <w:r w:rsidRPr="001559AA">
              <w:rPr>
                <w:rStyle w:val="Hyperlink"/>
                <w:rFonts w:ascii="Times New Roman" w:hAnsi="Times New Roman" w:cs="Times New Roman"/>
                <w:noProof/>
                <w:sz w:val="24"/>
                <w:szCs w:val="24"/>
              </w:rPr>
              <w:t>2.4.1</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Development process</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_Toc326755444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8</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200"/>
            </w:tabs>
            <w:rPr>
              <w:rFonts w:ascii="Times New Roman" w:eastAsiaTheme="minorEastAsia" w:hAnsi="Times New Roman" w:cs="Times New Roman"/>
              <w:noProof/>
              <w:sz w:val="24"/>
              <w:szCs w:val="24"/>
              <w:lang w:eastAsia="en-US"/>
            </w:rPr>
          </w:pPr>
          <w:hyperlink w:anchor="_Toc326755445" w:history="1">
            <w:r w:rsidRPr="001559AA">
              <w:rPr>
                <w:rStyle w:val="Hyperlink"/>
                <w:rFonts w:ascii="Times New Roman" w:hAnsi="Times New Roman" w:cs="Times New Roman"/>
                <w:noProof/>
                <w:sz w:val="24"/>
                <w:szCs w:val="24"/>
              </w:rPr>
              <w:t>2.4.2</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Requirement Process</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_Toc326755445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10</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200"/>
            </w:tabs>
            <w:rPr>
              <w:rFonts w:ascii="Times New Roman" w:eastAsiaTheme="minorEastAsia" w:hAnsi="Times New Roman" w:cs="Times New Roman"/>
              <w:noProof/>
              <w:sz w:val="24"/>
              <w:szCs w:val="24"/>
              <w:lang w:eastAsia="en-US"/>
            </w:rPr>
          </w:pPr>
          <w:hyperlink w:anchor="_Toc326755446" w:history="1">
            <w:r w:rsidRPr="001559AA">
              <w:rPr>
                <w:rStyle w:val="Hyperlink"/>
                <w:rFonts w:ascii="Times New Roman" w:hAnsi="Times New Roman" w:cs="Times New Roman"/>
                <w:noProof/>
                <w:sz w:val="24"/>
                <w:szCs w:val="24"/>
              </w:rPr>
              <w:t>2.4.3</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Architecture Process</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_Toc326755446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11</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200"/>
            </w:tabs>
            <w:rPr>
              <w:rFonts w:ascii="Times New Roman" w:eastAsiaTheme="minorEastAsia" w:hAnsi="Times New Roman" w:cs="Times New Roman"/>
              <w:noProof/>
              <w:sz w:val="24"/>
              <w:szCs w:val="24"/>
              <w:lang w:eastAsia="en-US"/>
            </w:rPr>
          </w:pPr>
          <w:hyperlink w:anchor="_Toc326755447" w:history="1">
            <w:r w:rsidRPr="001559AA">
              <w:rPr>
                <w:rStyle w:val="Hyperlink"/>
                <w:rFonts w:ascii="Times New Roman" w:hAnsi="Times New Roman" w:cs="Times New Roman"/>
                <w:noProof/>
                <w:sz w:val="24"/>
                <w:szCs w:val="24"/>
              </w:rPr>
              <w:t>2.4.4</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Detail Design Process</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_Toc326755447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13</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200"/>
            </w:tabs>
            <w:rPr>
              <w:rFonts w:ascii="Times New Roman" w:eastAsiaTheme="minorEastAsia" w:hAnsi="Times New Roman" w:cs="Times New Roman"/>
              <w:noProof/>
              <w:sz w:val="24"/>
              <w:szCs w:val="24"/>
              <w:lang w:eastAsia="en-US"/>
            </w:rPr>
          </w:pPr>
          <w:hyperlink w:anchor="_Toc326755448" w:history="1">
            <w:r w:rsidRPr="001559AA">
              <w:rPr>
                <w:rStyle w:val="Hyperlink"/>
                <w:rFonts w:ascii="Times New Roman" w:hAnsi="Times New Roman" w:cs="Times New Roman"/>
                <w:noProof/>
                <w:sz w:val="24"/>
                <w:szCs w:val="24"/>
              </w:rPr>
              <w:t>2.4.5</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Testing Process</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_Toc326755448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15</w:t>
            </w:r>
            <w:r w:rsidRPr="001559AA">
              <w:rPr>
                <w:rFonts w:ascii="Times New Roman" w:hAnsi="Times New Roman" w:cs="Times New Roman"/>
                <w:noProof/>
                <w:webHidden/>
                <w:sz w:val="24"/>
                <w:szCs w:val="24"/>
              </w:rPr>
              <w:fldChar w:fldCharType="end"/>
            </w:r>
          </w:hyperlink>
        </w:p>
        <w:p w:rsidR="001559AA" w:rsidRPr="001559AA" w:rsidRDefault="001559AA">
          <w:pPr>
            <w:pStyle w:val="TOC1"/>
            <w:tabs>
              <w:tab w:val="left" w:pos="864"/>
            </w:tabs>
            <w:rPr>
              <w:rFonts w:ascii="Times New Roman" w:eastAsiaTheme="minorEastAsia" w:hAnsi="Times New Roman" w:cs="Times New Roman"/>
              <w:noProof/>
              <w:sz w:val="24"/>
              <w:szCs w:val="24"/>
              <w:lang w:eastAsia="en-US"/>
            </w:rPr>
          </w:pPr>
          <w:hyperlink w:anchor="_Toc326755449" w:history="1">
            <w:r w:rsidRPr="001559AA">
              <w:rPr>
                <w:rStyle w:val="Hyperlink"/>
                <w:rFonts w:ascii="Times New Roman" w:hAnsi="Times New Roman" w:cs="Times New Roman"/>
                <w:noProof/>
                <w:sz w:val="24"/>
                <w:szCs w:val="24"/>
              </w:rPr>
              <w:t>III.</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Project Resource Plan</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_Toc326755449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18</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000"/>
            </w:tabs>
            <w:rPr>
              <w:rFonts w:ascii="Times New Roman" w:eastAsiaTheme="minorEastAsia" w:hAnsi="Times New Roman" w:cs="Times New Roman"/>
              <w:noProof/>
              <w:sz w:val="24"/>
              <w:szCs w:val="24"/>
              <w:lang w:eastAsia="en-US"/>
            </w:rPr>
          </w:pPr>
          <w:hyperlink w:anchor="_Toc326755450" w:history="1">
            <w:r w:rsidRPr="001559AA">
              <w:rPr>
                <w:rStyle w:val="Hyperlink"/>
                <w:rFonts w:ascii="Times New Roman" w:hAnsi="Times New Roman" w:cs="Times New Roman"/>
                <w:noProof/>
                <w:sz w:val="24"/>
                <w:szCs w:val="24"/>
              </w:rPr>
              <w:t>3.1</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Project Organization Chart</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_Toc326755450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18</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000"/>
            </w:tabs>
            <w:rPr>
              <w:rFonts w:ascii="Times New Roman" w:eastAsiaTheme="minorEastAsia" w:hAnsi="Times New Roman" w:cs="Times New Roman"/>
              <w:noProof/>
              <w:sz w:val="24"/>
              <w:szCs w:val="24"/>
              <w:lang w:eastAsia="en-US"/>
            </w:rPr>
          </w:pPr>
          <w:hyperlink w:anchor="_Toc326755451" w:history="1">
            <w:r w:rsidRPr="001559AA">
              <w:rPr>
                <w:rStyle w:val="Hyperlink"/>
                <w:rFonts w:ascii="Times New Roman" w:hAnsi="Times New Roman" w:cs="Times New Roman"/>
                <w:noProof/>
                <w:sz w:val="24"/>
                <w:szCs w:val="24"/>
              </w:rPr>
              <w:t>3.2</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Knowledge</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_Toc326755451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19</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000"/>
            </w:tabs>
            <w:rPr>
              <w:rFonts w:ascii="Times New Roman" w:eastAsiaTheme="minorEastAsia" w:hAnsi="Times New Roman" w:cs="Times New Roman"/>
              <w:noProof/>
              <w:sz w:val="24"/>
              <w:szCs w:val="24"/>
              <w:lang w:eastAsia="en-US"/>
            </w:rPr>
          </w:pPr>
          <w:hyperlink w:anchor="_Toc326755452" w:history="1">
            <w:r w:rsidRPr="001559AA">
              <w:rPr>
                <w:rStyle w:val="Hyperlink"/>
                <w:rFonts w:ascii="Times New Roman" w:hAnsi="Times New Roman" w:cs="Times New Roman"/>
                <w:noProof/>
                <w:sz w:val="24"/>
                <w:szCs w:val="24"/>
              </w:rPr>
              <w:t>3.3</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Skill</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_Toc326755452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19</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000"/>
            </w:tabs>
            <w:rPr>
              <w:rFonts w:ascii="Times New Roman" w:eastAsiaTheme="minorEastAsia" w:hAnsi="Times New Roman" w:cs="Times New Roman"/>
              <w:noProof/>
              <w:sz w:val="24"/>
              <w:szCs w:val="24"/>
              <w:lang w:eastAsia="en-US"/>
            </w:rPr>
          </w:pPr>
          <w:hyperlink w:anchor="_Toc326755453" w:history="1">
            <w:r w:rsidRPr="001559AA">
              <w:rPr>
                <w:rStyle w:val="Hyperlink"/>
                <w:rFonts w:ascii="Times New Roman" w:hAnsi="Times New Roman" w:cs="Times New Roman"/>
                <w:noProof/>
                <w:sz w:val="24"/>
                <w:szCs w:val="24"/>
              </w:rPr>
              <w:t>3.4</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Training Needs</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_Toc326755453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19</w:t>
            </w:r>
            <w:r w:rsidRPr="001559AA">
              <w:rPr>
                <w:rFonts w:ascii="Times New Roman" w:hAnsi="Times New Roman" w:cs="Times New Roman"/>
                <w:noProof/>
                <w:webHidden/>
                <w:sz w:val="24"/>
                <w:szCs w:val="24"/>
              </w:rPr>
              <w:fldChar w:fldCharType="end"/>
            </w:r>
          </w:hyperlink>
        </w:p>
        <w:p w:rsidR="001559AA" w:rsidRPr="001559AA" w:rsidRDefault="001559AA">
          <w:pPr>
            <w:pStyle w:val="TOC1"/>
            <w:tabs>
              <w:tab w:val="left" w:pos="864"/>
            </w:tabs>
            <w:rPr>
              <w:rFonts w:ascii="Times New Roman" w:eastAsiaTheme="minorEastAsia" w:hAnsi="Times New Roman" w:cs="Times New Roman"/>
              <w:noProof/>
              <w:sz w:val="24"/>
              <w:szCs w:val="24"/>
              <w:lang w:eastAsia="en-US"/>
            </w:rPr>
          </w:pPr>
          <w:hyperlink w:anchor="_Toc326755454" w:history="1">
            <w:r w:rsidRPr="001559AA">
              <w:rPr>
                <w:rStyle w:val="Hyperlink"/>
                <w:rFonts w:ascii="Times New Roman" w:hAnsi="Times New Roman" w:cs="Times New Roman"/>
                <w:noProof/>
                <w:sz w:val="24"/>
                <w:szCs w:val="24"/>
              </w:rPr>
              <w:t>IV.</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Project Schedule</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_Toc326755454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20</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000"/>
            </w:tabs>
            <w:rPr>
              <w:rFonts w:ascii="Times New Roman" w:eastAsiaTheme="minorEastAsia" w:hAnsi="Times New Roman" w:cs="Times New Roman"/>
              <w:noProof/>
              <w:sz w:val="24"/>
              <w:szCs w:val="24"/>
              <w:lang w:eastAsia="en-US"/>
            </w:rPr>
          </w:pPr>
          <w:hyperlink w:anchor="_Toc326755455" w:history="1">
            <w:r w:rsidRPr="001559AA">
              <w:rPr>
                <w:rStyle w:val="Hyperlink"/>
                <w:rFonts w:ascii="Times New Roman" w:hAnsi="Times New Roman" w:cs="Times New Roman"/>
                <w:noProof/>
                <w:sz w:val="24"/>
                <w:szCs w:val="24"/>
              </w:rPr>
              <w:t>4.1</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Phases / Iterations</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_Toc326755455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20</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000"/>
            </w:tabs>
            <w:rPr>
              <w:rFonts w:ascii="Times New Roman" w:eastAsiaTheme="minorEastAsia" w:hAnsi="Times New Roman" w:cs="Times New Roman"/>
              <w:noProof/>
              <w:sz w:val="24"/>
              <w:szCs w:val="24"/>
              <w:lang w:eastAsia="en-US"/>
            </w:rPr>
          </w:pPr>
          <w:hyperlink w:anchor="_Toc326755456" w:history="1">
            <w:r w:rsidRPr="001559AA">
              <w:rPr>
                <w:rStyle w:val="Hyperlink"/>
                <w:rFonts w:ascii="Times New Roman" w:hAnsi="Times New Roman" w:cs="Times New Roman"/>
                <w:noProof/>
                <w:sz w:val="24"/>
                <w:szCs w:val="24"/>
              </w:rPr>
              <w:t>4.2</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Milestones</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_Toc326755456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20</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000"/>
            </w:tabs>
            <w:rPr>
              <w:rFonts w:ascii="Times New Roman" w:eastAsiaTheme="minorEastAsia" w:hAnsi="Times New Roman" w:cs="Times New Roman"/>
              <w:noProof/>
              <w:sz w:val="24"/>
              <w:szCs w:val="24"/>
              <w:lang w:eastAsia="en-US"/>
            </w:rPr>
          </w:pPr>
          <w:hyperlink w:anchor="_Toc326755457" w:history="1">
            <w:r w:rsidRPr="001559AA">
              <w:rPr>
                <w:rStyle w:val="Hyperlink"/>
                <w:rFonts w:ascii="Times New Roman" w:hAnsi="Times New Roman" w:cs="Times New Roman"/>
                <w:noProof/>
                <w:sz w:val="24"/>
                <w:szCs w:val="24"/>
              </w:rPr>
              <w:t>4.3</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Work break down structure</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_Toc326755457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21</w:t>
            </w:r>
            <w:r w:rsidRPr="001559AA">
              <w:rPr>
                <w:rFonts w:ascii="Times New Roman" w:hAnsi="Times New Roman" w:cs="Times New Roman"/>
                <w:noProof/>
                <w:webHidden/>
                <w:sz w:val="24"/>
                <w:szCs w:val="24"/>
              </w:rPr>
              <w:fldChar w:fldCharType="end"/>
            </w:r>
          </w:hyperlink>
        </w:p>
        <w:p w:rsidR="001559AA" w:rsidRPr="001559AA" w:rsidRDefault="001559AA">
          <w:pPr>
            <w:pStyle w:val="TOC2"/>
            <w:tabs>
              <w:tab w:val="left" w:pos="1000"/>
            </w:tabs>
            <w:rPr>
              <w:rFonts w:ascii="Times New Roman" w:eastAsiaTheme="minorEastAsia" w:hAnsi="Times New Roman" w:cs="Times New Roman"/>
              <w:noProof/>
              <w:sz w:val="24"/>
              <w:szCs w:val="24"/>
              <w:lang w:eastAsia="en-US"/>
            </w:rPr>
          </w:pPr>
          <w:hyperlink w:anchor="_Toc326755458" w:history="1">
            <w:r w:rsidRPr="001559AA">
              <w:rPr>
                <w:rStyle w:val="Hyperlink"/>
                <w:rFonts w:ascii="Times New Roman" w:hAnsi="Times New Roman" w:cs="Times New Roman"/>
                <w:noProof/>
                <w:sz w:val="24"/>
                <w:szCs w:val="24"/>
              </w:rPr>
              <w:t>4.4</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Project Stakeholders Involvements</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_Toc326755458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21</w:t>
            </w:r>
            <w:r w:rsidRPr="001559AA">
              <w:rPr>
                <w:rFonts w:ascii="Times New Roman" w:hAnsi="Times New Roman" w:cs="Times New Roman"/>
                <w:noProof/>
                <w:webHidden/>
                <w:sz w:val="24"/>
                <w:szCs w:val="24"/>
              </w:rPr>
              <w:fldChar w:fldCharType="end"/>
            </w:r>
          </w:hyperlink>
        </w:p>
        <w:p w:rsidR="001559AA" w:rsidRPr="001559AA" w:rsidRDefault="001559AA">
          <w:pPr>
            <w:pStyle w:val="TOC1"/>
            <w:tabs>
              <w:tab w:val="left" w:pos="864"/>
            </w:tabs>
            <w:rPr>
              <w:rFonts w:ascii="Times New Roman" w:eastAsiaTheme="minorEastAsia" w:hAnsi="Times New Roman" w:cs="Times New Roman"/>
              <w:noProof/>
              <w:sz w:val="24"/>
              <w:szCs w:val="24"/>
              <w:lang w:eastAsia="en-US"/>
            </w:rPr>
          </w:pPr>
          <w:hyperlink w:anchor="_Toc326755459" w:history="1">
            <w:r w:rsidRPr="001559AA">
              <w:rPr>
                <w:rStyle w:val="Hyperlink"/>
                <w:rFonts w:ascii="Times New Roman" w:hAnsi="Times New Roman" w:cs="Times New Roman"/>
                <w:noProof/>
                <w:sz w:val="24"/>
                <w:szCs w:val="24"/>
              </w:rPr>
              <w:t>V.</w:t>
            </w:r>
            <w:r w:rsidRPr="001559AA">
              <w:rPr>
                <w:rFonts w:ascii="Times New Roman" w:eastAsiaTheme="minorEastAsia" w:hAnsi="Times New Roman" w:cs="Times New Roman"/>
                <w:noProof/>
                <w:sz w:val="24"/>
                <w:szCs w:val="24"/>
                <w:lang w:eastAsia="en-US"/>
              </w:rPr>
              <w:tab/>
            </w:r>
            <w:r w:rsidRPr="001559AA">
              <w:rPr>
                <w:rStyle w:val="Hyperlink"/>
                <w:rFonts w:ascii="Times New Roman" w:hAnsi="Times New Roman" w:cs="Times New Roman"/>
                <w:noProof/>
                <w:sz w:val="24"/>
                <w:szCs w:val="24"/>
              </w:rPr>
              <w:t>Project Communication Plan</w:t>
            </w:r>
            <w:r w:rsidRPr="001559AA">
              <w:rPr>
                <w:rFonts w:ascii="Times New Roman" w:hAnsi="Times New Roman" w:cs="Times New Roman"/>
                <w:noProof/>
                <w:webHidden/>
                <w:sz w:val="24"/>
                <w:szCs w:val="24"/>
              </w:rPr>
              <w:tab/>
            </w:r>
            <w:r w:rsidRPr="001559AA">
              <w:rPr>
                <w:rFonts w:ascii="Times New Roman" w:hAnsi="Times New Roman" w:cs="Times New Roman"/>
                <w:noProof/>
                <w:webHidden/>
                <w:sz w:val="24"/>
                <w:szCs w:val="24"/>
              </w:rPr>
              <w:fldChar w:fldCharType="begin"/>
            </w:r>
            <w:r w:rsidRPr="001559AA">
              <w:rPr>
                <w:rFonts w:ascii="Times New Roman" w:hAnsi="Times New Roman" w:cs="Times New Roman"/>
                <w:noProof/>
                <w:webHidden/>
                <w:sz w:val="24"/>
                <w:szCs w:val="24"/>
              </w:rPr>
              <w:instrText xml:space="preserve"> PAGEREF _Toc326755459 \h </w:instrText>
            </w:r>
            <w:r w:rsidRPr="001559AA">
              <w:rPr>
                <w:rFonts w:ascii="Times New Roman" w:hAnsi="Times New Roman" w:cs="Times New Roman"/>
                <w:noProof/>
                <w:webHidden/>
                <w:sz w:val="24"/>
                <w:szCs w:val="24"/>
              </w:rPr>
            </w:r>
            <w:r w:rsidRPr="001559AA">
              <w:rPr>
                <w:rFonts w:ascii="Times New Roman" w:hAnsi="Times New Roman" w:cs="Times New Roman"/>
                <w:noProof/>
                <w:webHidden/>
                <w:sz w:val="24"/>
                <w:szCs w:val="24"/>
              </w:rPr>
              <w:fldChar w:fldCharType="separate"/>
            </w:r>
            <w:r w:rsidRPr="001559AA">
              <w:rPr>
                <w:rFonts w:ascii="Times New Roman" w:hAnsi="Times New Roman" w:cs="Times New Roman"/>
                <w:noProof/>
                <w:webHidden/>
                <w:sz w:val="24"/>
                <w:szCs w:val="24"/>
              </w:rPr>
              <w:t>22</w:t>
            </w:r>
            <w:r w:rsidRPr="001559AA">
              <w:rPr>
                <w:rFonts w:ascii="Times New Roman" w:hAnsi="Times New Roman" w:cs="Times New Roman"/>
                <w:noProof/>
                <w:webHidden/>
                <w:sz w:val="24"/>
                <w:szCs w:val="24"/>
              </w:rPr>
              <w:fldChar w:fldCharType="end"/>
            </w:r>
          </w:hyperlink>
        </w:p>
        <w:p w:rsidR="00BF7487" w:rsidRDefault="00BF7487">
          <w:r w:rsidRPr="001559AA">
            <w:rPr>
              <w:rFonts w:ascii="Times New Roman" w:hAnsi="Times New Roman" w:cs="Times New Roman"/>
              <w:b/>
              <w:bCs/>
              <w:noProof/>
              <w:sz w:val="24"/>
              <w:szCs w:val="24"/>
            </w:rPr>
            <w:fldChar w:fldCharType="end"/>
          </w:r>
        </w:p>
      </w:sdtContent>
    </w:sdt>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bookmarkStart w:id="0" w:name="_GoBack"/>
      <w:bookmarkEnd w:id="0"/>
    </w:p>
    <w:p w:rsidR="001559AA" w:rsidRPr="0028497A" w:rsidRDefault="001559AA" w:rsidP="001559AA">
      <w:pPr>
        <w:spacing w:after="0"/>
        <w:jc w:val="both"/>
        <w:rPr>
          <w:rFonts w:ascii="Times New Roman" w:hAnsi="Times New Roman"/>
          <w:b/>
          <w:color w:val="002060"/>
          <w:sz w:val="24"/>
          <w:szCs w:val="24"/>
        </w:rPr>
      </w:pPr>
      <w:r>
        <w:rPr>
          <w:rFonts w:ascii="Times New Roman" w:hAnsi="Times New Roman"/>
          <w:b/>
          <w:color w:val="002060"/>
          <w:sz w:val="24"/>
          <w:szCs w:val="24"/>
        </w:rPr>
        <w:t>Revision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3"/>
        <w:gridCol w:w="1313"/>
        <w:gridCol w:w="4132"/>
        <w:gridCol w:w="1263"/>
      </w:tblGrid>
      <w:tr w:rsidR="001559AA" w:rsidRPr="004B50C5" w:rsidTr="00FE6BD7">
        <w:tc>
          <w:tcPr>
            <w:tcW w:w="2533" w:type="dxa"/>
            <w:shd w:val="clear" w:color="auto" w:fill="17365D"/>
          </w:tcPr>
          <w:p w:rsidR="001559AA" w:rsidRPr="00D510FA" w:rsidRDefault="001559AA" w:rsidP="00FE6BD7">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Author</w:t>
            </w:r>
          </w:p>
        </w:tc>
        <w:tc>
          <w:tcPr>
            <w:tcW w:w="1313" w:type="dxa"/>
            <w:shd w:val="clear" w:color="auto" w:fill="17365D"/>
          </w:tcPr>
          <w:p w:rsidR="001559AA" w:rsidRPr="00D510FA" w:rsidRDefault="001559AA" w:rsidP="00FE6BD7">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Date</w:t>
            </w:r>
          </w:p>
        </w:tc>
        <w:tc>
          <w:tcPr>
            <w:tcW w:w="4132" w:type="dxa"/>
            <w:shd w:val="clear" w:color="auto" w:fill="17365D"/>
          </w:tcPr>
          <w:p w:rsidR="001559AA" w:rsidRPr="00D510FA" w:rsidRDefault="001559AA" w:rsidP="00FE6BD7">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Reason for changes</w:t>
            </w:r>
          </w:p>
        </w:tc>
        <w:tc>
          <w:tcPr>
            <w:tcW w:w="1263" w:type="dxa"/>
            <w:shd w:val="clear" w:color="auto" w:fill="17365D"/>
          </w:tcPr>
          <w:p w:rsidR="001559AA" w:rsidRPr="00D510FA" w:rsidRDefault="001559AA" w:rsidP="00FE6BD7">
            <w:pPr>
              <w:spacing w:after="0" w:line="240" w:lineRule="auto"/>
              <w:jc w:val="both"/>
              <w:rPr>
                <w:rFonts w:ascii="Times New Roman" w:eastAsia="MS Gothic" w:hAnsi="Times New Roman"/>
                <w:b/>
                <w:color w:val="FFFFFF"/>
                <w:sz w:val="24"/>
                <w:szCs w:val="24"/>
              </w:rPr>
            </w:pPr>
            <w:r w:rsidRPr="00D510FA">
              <w:rPr>
                <w:rFonts w:ascii="Times New Roman" w:eastAsia="MS Gothic" w:hAnsi="Times New Roman"/>
                <w:b/>
                <w:color w:val="FFFFFF"/>
                <w:sz w:val="24"/>
                <w:szCs w:val="24"/>
              </w:rPr>
              <w:t>Version</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15/10/2011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LocPhan</w:t>
            </w:r>
            <w:proofErr w:type="spellEnd"/>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1610/2011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17/10/2011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18/10/2011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23/10/2011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1.0.4</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23/10/2011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1.0.5</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23/10/2011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1.0.6</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23/10/2011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1.0.7</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23/10/2011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1.0.8</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25/10/2011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1.0.9</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30/10/2011</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1.0.10</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 xml:space="preserve">Nguyen </w:t>
            </w:r>
            <w:proofErr w:type="spellStart"/>
            <w:r w:rsidRPr="000C0C79">
              <w:rPr>
                <w:rFonts w:ascii="Times New Roman" w:hAnsi="Times New Roman" w:cs="Times New Roman"/>
                <w:sz w:val="24"/>
                <w:szCs w:val="24"/>
              </w:rPr>
              <w:t>Dinh</w:t>
            </w:r>
            <w:proofErr w:type="spellEnd"/>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20/02/2012</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r>
      <w:tr w:rsidR="001559AA" w:rsidRPr="004B50C5" w:rsidTr="00FE6BD7">
        <w:tc>
          <w:tcPr>
            <w:tcW w:w="2533" w:type="dxa"/>
          </w:tcPr>
          <w:p w:rsidR="001559AA" w:rsidRPr="000C0C79" w:rsidRDefault="001559AA" w:rsidP="00FE6BD7">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Nhung</w:t>
            </w:r>
            <w:proofErr w:type="spellEnd"/>
            <w:r>
              <w:rPr>
                <w:rFonts w:ascii="Times New Roman" w:hAnsi="Times New Roman" w:cs="Times New Roman"/>
                <w:sz w:val="24"/>
                <w:szCs w:val="24"/>
              </w:rPr>
              <w:t xml:space="preserve"> Huynh</w:t>
            </w:r>
          </w:p>
        </w:tc>
        <w:tc>
          <w:tcPr>
            <w:tcW w:w="131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24/05/2012</w:t>
            </w:r>
          </w:p>
        </w:tc>
        <w:tc>
          <w:tcPr>
            <w:tcW w:w="4132"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Update WBS, processes and descriptions</w:t>
            </w:r>
          </w:p>
        </w:tc>
        <w:tc>
          <w:tcPr>
            <w:tcW w:w="1263" w:type="dxa"/>
          </w:tcPr>
          <w:p w:rsidR="001559AA" w:rsidRPr="000C0C79" w:rsidRDefault="001559AA" w:rsidP="00FE6BD7">
            <w:pPr>
              <w:pStyle w:val="tabletext"/>
              <w:snapToGrid w:val="0"/>
              <w:rPr>
                <w:rFonts w:ascii="Times New Roman" w:hAnsi="Times New Roman" w:cs="Times New Roman"/>
                <w:sz w:val="24"/>
                <w:szCs w:val="24"/>
              </w:rPr>
            </w:pPr>
            <w:r>
              <w:rPr>
                <w:rFonts w:ascii="Times New Roman" w:hAnsi="Times New Roman" w:cs="Times New Roman"/>
                <w:sz w:val="24"/>
                <w:szCs w:val="24"/>
              </w:rPr>
              <w:t>1.1</w:t>
            </w:r>
          </w:p>
        </w:tc>
      </w:tr>
    </w:tbl>
    <w:p w:rsidR="001559AA" w:rsidRDefault="001559AA" w:rsidP="001559AA">
      <w:pPr>
        <w:rPr>
          <w:rFonts w:ascii="Times New Roman" w:hAnsi="Times New Roman" w:cs="Times New Roman"/>
          <w:b/>
          <w:bCs/>
          <w:sz w:val="32"/>
          <w:szCs w:val="32"/>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1559AA" w:rsidRDefault="001559AA" w:rsidP="001559AA">
      <w:pPr>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67410F" w:rsidRPr="001E6E1C" w:rsidRDefault="0067410F" w:rsidP="00BB7C00">
      <w:pPr>
        <w:pStyle w:val="Heading1"/>
        <w:numPr>
          <w:ilvl w:val="0"/>
          <w:numId w:val="4"/>
        </w:numPr>
        <w:shd w:val="clear" w:color="auto" w:fill="002060"/>
        <w:ind w:left="720"/>
        <w:rPr>
          <w:rFonts w:ascii="Times New Roman" w:hAnsi="Times New Roman" w:cs="Times New Roman"/>
          <w:sz w:val="24"/>
          <w:szCs w:val="24"/>
        </w:rPr>
      </w:pPr>
      <w:bookmarkStart w:id="1" w:name="_Toc325551814"/>
      <w:bookmarkStart w:id="2" w:name="_Toc326755433"/>
      <w:r w:rsidRPr="001E6E1C">
        <w:rPr>
          <w:rFonts w:ascii="Times New Roman" w:hAnsi="Times New Roman" w:cs="Times New Roman"/>
          <w:sz w:val="24"/>
          <w:szCs w:val="24"/>
        </w:rPr>
        <w:lastRenderedPageBreak/>
        <w:t>Introduction</w:t>
      </w:r>
      <w:bookmarkEnd w:id="1"/>
      <w:bookmarkEnd w:id="2"/>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3" w:name="_Toc325551815"/>
      <w:bookmarkStart w:id="4" w:name="_Toc326755434"/>
      <w:r w:rsidRPr="001E6E1C">
        <w:rPr>
          <w:rFonts w:ascii="Times New Roman" w:hAnsi="Times New Roman" w:cs="Times New Roman"/>
          <w:sz w:val="24"/>
          <w:szCs w:val="24"/>
        </w:rPr>
        <w:t>Purpose</w:t>
      </w:r>
      <w:bookmarkEnd w:id="3"/>
      <w:bookmarkEnd w:id="4"/>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r w:rsidR="00E214F6">
        <w:rPr>
          <w:rFonts w:ascii="Times New Roman" w:hAnsi="Times New Roman" w:cs="Times New Roman"/>
          <w:i w:val="0"/>
          <w:iCs w:val="0"/>
          <w:color w:val="000000"/>
          <w:sz w:val="24"/>
          <w:szCs w:val="24"/>
        </w:rPr>
        <w:t>and schedule</w:t>
      </w:r>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5" w:name="_Toc325551816"/>
      <w:bookmarkStart w:id="6" w:name="_Toc326755435"/>
      <w:r w:rsidRPr="001E6E1C">
        <w:rPr>
          <w:rFonts w:ascii="Times New Roman" w:hAnsi="Times New Roman" w:cs="Times New Roman"/>
          <w:sz w:val="24"/>
          <w:szCs w:val="24"/>
        </w:rPr>
        <w:t>Scope</w:t>
      </w:r>
      <w:bookmarkEnd w:id="5"/>
      <w:bookmarkEnd w:id="6"/>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7" w:name="_Toc325551817"/>
      <w:bookmarkStart w:id="8" w:name="_Toc326755436"/>
      <w:r w:rsidRPr="001E6E1C">
        <w:rPr>
          <w:rFonts w:ascii="Times New Roman" w:hAnsi="Times New Roman" w:cs="Times New Roman"/>
          <w:sz w:val="24"/>
          <w:szCs w:val="24"/>
        </w:rPr>
        <w:t>References</w:t>
      </w:r>
      <w:bookmarkEnd w:id="7"/>
      <w:bookmarkEnd w:id="8"/>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A9287F" w:rsidTr="00562860">
        <w:trPr>
          <w:tblHeader/>
        </w:trPr>
        <w:tc>
          <w:tcPr>
            <w:tcW w:w="672" w:type="dxa"/>
            <w:shd w:val="clear" w:color="auto" w:fill="002060"/>
          </w:tcPr>
          <w:p w:rsidR="0067410F" w:rsidRPr="00A9287F" w:rsidRDefault="0067410F" w:rsidP="001E6E1C">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No.</w:t>
            </w:r>
          </w:p>
        </w:tc>
        <w:tc>
          <w:tcPr>
            <w:tcW w:w="2552" w:type="dxa"/>
            <w:shd w:val="clear" w:color="auto" w:fill="002060"/>
          </w:tcPr>
          <w:p w:rsidR="0067410F" w:rsidRPr="00A9287F" w:rsidRDefault="0067410F" w:rsidP="00E94B05">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 xml:space="preserve">Document </w:t>
            </w:r>
            <w:r w:rsidR="00E94B05" w:rsidRPr="00A9287F">
              <w:rPr>
                <w:rFonts w:ascii="Times New Roman" w:hAnsi="Times New Roman" w:cs="Times New Roman"/>
                <w:b/>
                <w:bCs/>
                <w:sz w:val="24"/>
                <w:szCs w:val="24"/>
              </w:rPr>
              <w:t>Name</w:t>
            </w:r>
          </w:p>
        </w:tc>
        <w:tc>
          <w:tcPr>
            <w:tcW w:w="3228" w:type="dxa"/>
            <w:shd w:val="clear" w:color="auto" w:fill="002060"/>
          </w:tcPr>
          <w:p w:rsidR="0067410F" w:rsidRPr="00A9287F" w:rsidRDefault="0067410F" w:rsidP="001E6E1C">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Description</w:t>
            </w:r>
          </w:p>
        </w:tc>
        <w:tc>
          <w:tcPr>
            <w:tcW w:w="1136" w:type="dxa"/>
            <w:shd w:val="clear" w:color="auto" w:fill="002060"/>
          </w:tcPr>
          <w:p w:rsidR="0067410F" w:rsidRPr="00A9287F" w:rsidRDefault="0067410F" w:rsidP="001E6E1C">
            <w:pPr>
              <w:tabs>
                <w:tab w:val="left" w:pos="930"/>
              </w:tabs>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Version</w:t>
            </w:r>
          </w:p>
        </w:tc>
        <w:tc>
          <w:tcPr>
            <w:tcW w:w="1896" w:type="dxa"/>
            <w:shd w:val="clear" w:color="auto" w:fill="002060"/>
          </w:tcPr>
          <w:p w:rsidR="0067410F" w:rsidRPr="00A9287F" w:rsidRDefault="0067410F" w:rsidP="001E6E1C">
            <w:pPr>
              <w:tabs>
                <w:tab w:val="left" w:pos="930"/>
              </w:tabs>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Location</w:t>
            </w:r>
          </w:p>
        </w:tc>
      </w:tr>
      <w:tr w:rsidR="0067410F" w:rsidRPr="00A9287F" w:rsidTr="00562860">
        <w:tc>
          <w:tcPr>
            <w:tcW w:w="672" w:type="dxa"/>
          </w:tcPr>
          <w:p w:rsidR="0067410F" w:rsidRPr="00A9287F" w:rsidRDefault="0067410F"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A9287F" w:rsidRDefault="00B32F08"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Configuration Management Document</w:t>
            </w:r>
          </w:p>
        </w:tc>
        <w:tc>
          <w:tcPr>
            <w:tcW w:w="3228" w:type="dxa"/>
          </w:tcPr>
          <w:p w:rsidR="0067410F"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is used to manage the version of document and source code in HRM project</w:t>
            </w:r>
          </w:p>
        </w:tc>
        <w:tc>
          <w:tcPr>
            <w:tcW w:w="1136" w:type="dxa"/>
          </w:tcPr>
          <w:p w:rsidR="0067410F"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9" w:name="_MON_1399198963"/>
        <w:bookmarkEnd w:id="9"/>
        <w:tc>
          <w:tcPr>
            <w:tcW w:w="1896" w:type="dxa"/>
          </w:tcPr>
          <w:p w:rsidR="0067410F"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6pt" o:ole="">
                  <v:imagedata r:id="rId11" o:title=""/>
                </v:shape>
                <o:OLEObject Type="Embed" ProgID="Word.Document.8" ShapeID="_x0000_i1025" DrawAspect="Icon" ObjectID="_1400497338" r:id="rId12">
                  <o:FieldCodes>\s</o:FieldCodes>
                </o:OLEObject>
              </w:object>
            </w:r>
          </w:p>
        </w:tc>
      </w:tr>
      <w:tr w:rsidR="00B32F08" w:rsidRPr="00A9287F" w:rsidTr="00562860">
        <w:tc>
          <w:tcPr>
            <w:tcW w:w="672" w:type="dxa"/>
          </w:tcPr>
          <w:p w:rsidR="00B32F08" w:rsidRPr="00A9287F" w:rsidRDefault="00B32F08"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Pr="00A9287F" w:rsidRDefault="00B32F08"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Measurement Plan</w:t>
            </w:r>
          </w:p>
        </w:tc>
        <w:tc>
          <w:tcPr>
            <w:tcW w:w="3228" w:type="dxa"/>
          </w:tcPr>
          <w:p w:rsidR="00B32F08"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include all the metric and measurement collection process of HRM project</w:t>
            </w:r>
          </w:p>
        </w:tc>
        <w:tc>
          <w:tcPr>
            <w:tcW w:w="1136" w:type="dxa"/>
          </w:tcPr>
          <w:p w:rsidR="00B32F08"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10" w:name="_MON_1399199031"/>
        <w:bookmarkEnd w:id="10"/>
        <w:tc>
          <w:tcPr>
            <w:tcW w:w="1896" w:type="dxa"/>
          </w:tcPr>
          <w:p w:rsidR="00B32F08"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 id="_x0000_i1026" type="#_x0000_t75" style="width:77.45pt;height:49.6pt" o:ole="">
                  <v:imagedata r:id="rId13" o:title=""/>
                </v:shape>
                <o:OLEObject Type="Embed" ProgID="Word.Document.12" ShapeID="_x0000_i1026" DrawAspect="Icon" ObjectID="_1400497339" r:id="rId14">
                  <o:FieldCodes>\s</o:FieldCodes>
                </o:OLEObject>
              </w:object>
            </w:r>
          </w:p>
        </w:tc>
      </w:tr>
      <w:tr w:rsidR="004217EC" w:rsidRPr="00A9287F" w:rsidTr="00562860">
        <w:tc>
          <w:tcPr>
            <w:tcW w:w="672" w:type="dxa"/>
          </w:tcPr>
          <w:p w:rsidR="004217EC" w:rsidRPr="00A9287F" w:rsidRDefault="004217EC"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4217EC" w:rsidRPr="00A9287F" w:rsidRDefault="004217EC"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Risk Management Plan</w:t>
            </w:r>
          </w:p>
        </w:tc>
        <w:tc>
          <w:tcPr>
            <w:tcW w:w="3228"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include process for manage risk</w:t>
            </w:r>
          </w:p>
        </w:tc>
        <w:tc>
          <w:tcPr>
            <w:tcW w:w="1136"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11" w:name="_MON_1399199189"/>
        <w:bookmarkEnd w:id="11"/>
        <w:tc>
          <w:tcPr>
            <w:tcW w:w="1896"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 id="_x0000_i1027" type="#_x0000_t75" style="width:77.45pt;height:49.6pt" o:ole="">
                  <v:imagedata r:id="rId15" o:title=""/>
                </v:shape>
                <o:OLEObject Type="Embed" ProgID="Word.Document.12" ShapeID="_x0000_i1027" DrawAspect="Icon" ObjectID="_1400497340" r:id="rId16">
                  <o:FieldCodes>\s</o:FieldCodes>
                </o:OLEObject>
              </w:object>
            </w:r>
          </w:p>
        </w:tc>
      </w:tr>
      <w:tr w:rsidR="00A9287F" w:rsidRPr="00A9287F" w:rsidTr="00562860">
        <w:tc>
          <w:tcPr>
            <w:tcW w:w="672" w:type="dxa"/>
          </w:tcPr>
          <w:p w:rsidR="00A9287F" w:rsidRPr="00A9287F" w:rsidRDefault="00A9287F"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A9287F" w:rsidRPr="00A9287F" w:rsidRDefault="00A9287F"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Test Plan</w:t>
            </w:r>
          </w:p>
        </w:tc>
        <w:tc>
          <w:tcPr>
            <w:tcW w:w="3228" w:type="dxa"/>
          </w:tcPr>
          <w:p w:rsidR="00A9287F" w:rsidRPr="00A9287F" w:rsidRDefault="00A9287F" w:rsidP="001E6E1C">
            <w:pPr>
              <w:snapToGrid w:val="0"/>
              <w:rPr>
                <w:rFonts w:ascii="Times New Roman" w:hAnsi="Times New Roman" w:cs="Times New Roman"/>
                <w:sz w:val="24"/>
                <w:szCs w:val="24"/>
              </w:rPr>
            </w:pPr>
            <w:r w:rsidRPr="00A9287F">
              <w:rPr>
                <w:rFonts w:ascii="Times New Roman" w:hAnsi="Times New Roman" w:cs="Times New Roman"/>
                <w:sz w:val="24"/>
                <w:szCs w:val="24"/>
              </w:rPr>
              <w:t>Descript about testing, test-case, test process</w:t>
            </w:r>
          </w:p>
        </w:tc>
        <w:tc>
          <w:tcPr>
            <w:tcW w:w="1136" w:type="dxa"/>
          </w:tcPr>
          <w:p w:rsidR="00A9287F" w:rsidRPr="00A9287F" w:rsidRDefault="00A9287F" w:rsidP="001E6E1C">
            <w:pPr>
              <w:snapToGrid w:val="0"/>
              <w:rPr>
                <w:rFonts w:ascii="Times New Roman" w:hAnsi="Times New Roman" w:cs="Times New Roman"/>
                <w:sz w:val="24"/>
                <w:szCs w:val="24"/>
              </w:rPr>
            </w:pPr>
          </w:p>
        </w:tc>
        <w:bookmarkStart w:id="12" w:name="_MON_1399278918"/>
        <w:bookmarkEnd w:id="12"/>
        <w:tc>
          <w:tcPr>
            <w:tcW w:w="1896" w:type="dxa"/>
          </w:tcPr>
          <w:p w:rsidR="00A9287F" w:rsidRPr="00A9287F" w:rsidRDefault="00933CD6" w:rsidP="001E6E1C">
            <w:pPr>
              <w:snapToGrid w:val="0"/>
              <w:rPr>
                <w:rFonts w:ascii="Times New Roman" w:hAnsi="Times New Roman" w:cs="Times New Roman"/>
                <w:sz w:val="24"/>
                <w:szCs w:val="24"/>
              </w:rPr>
            </w:pPr>
            <w:r>
              <w:rPr>
                <w:rFonts w:ascii="Times New Roman" w:hAnsi="Times New Roman" w:cs="Times New Roman"/>
                <w:sz w:val="24"/>
                <w:szCs w:val="24"/>
              </w:rPr>
              <w:object w:dxaOrig="1550" w:dyaOrig="991">
                <v:shape id="_x0000_i1028" type="#_x0000_t75" style="width:77.45pt;height:49.6pt" o:ole="">
                  <v:imagedata r:id="rId17" o:title=""/>
                </v:shape>
                <o:OLEObject Type="Embed" ProgID="Word.Document.8" ShapeID="_x0000_i1028" DrawAspect="Icon" ObjectID="_1400497341" r:id="rId18">
                  <o:FieldCodes>\s</o:FieldCodes>
                </o:OLEObject>
              </w:object>
            </w:r>
          </w:p>
        </w:tc>
      </w:tr>
      <w:tr w:rsidR="00912206" w:rsidRPr="00A9287F" w:rsidTr="00562860">
        <w:tc>
          <w:tcPr>
            <w:tcW w:w="672" w:type="dxa"/>
          </w:tcPr>
          <w:p w:rsidR="00912206" w:rsidRPr="00A9287F" w:rsidRDefault="00912206"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912206" w:rsidRPr="00A9287F" w:rsidRDefault="00912206"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Master Plan</w:t>
            </w:r>
          </w:p>
        </w:tc>
        <w:tc>
          <w:tcPr>
            <w:tcW w:w="3228" w:type="dxa"/>
          </w:tcPr>
          <w:p w:rsidR="00912206" w:rsidRPr="00A9287F" w:rsidRDefault="00912206" w:rsidP="001E6E1C">
            <w:pPr>
              <w:snapToGrid w:val="0"/>
              <w:rPr>
                <w:rFonts w:ascii="Times New Roman" w:hAnsi="Times New Roman" w:cs="Times New Roman"/>
                <w:sz w:val="24"/>
                <w:szCs w:val="24"/>
              </w:rPr>
            </w:pPr>
            <w:r>
              <w:rPr>
                <w:rFonts w:ascii="Times New Roman" w:hAnsi="Times New Roman" w:cs="Times New Roman"/>
                <w:sz w:val="24"/>
                <w:szCs w:val="24"/>
              </w:rPr>
              <w:t>Tasks, role, start, finish</w:t>
            </w:r>
          </w:p>
        </w:tc>
        <w:tc>
          <w:tcPr>
            <w:tcW w:w="1136" w:type="dxa"/>
          </w:tcPr>
          <w:p w:rsidR="00912206" w:rsidRPr="00A9287F" w:rsidRDefault="00912206" w:rsidP="001E6E1C">
            <w:pPr>
              <w:snapToGrid w:val="0"/>
              <w:rPr>
                <w:rFonts w:ascii="Times New Roman" w:hAnsi="Times New Roman" w:cs="Times New Roman"/>
                <w:sz w:val="24"/>
                <w:szCs w:val="24"/>
              </w:rPr>
            </w:pPr>
          </w:p>
        </w:tc>
        <w:tc>
          <w:tcPr>
            <w:tcW w:w="1896" w:type="dxa"/>
          </w:tcPr>
          <w:p w:rsidR="00912206" w:rsidRDefault="00912206" w:rsidP="001E6E1C">
            <w:pPr>
              <w:snapToGrid w:val="0"/>
              <w:rPr>
                <w:rFonts w:ascii="Times New Roman" w:hAnsi="Times New Roman" w:cs="Times New Roman"/>
                <w:sz w:val="24"/>
                <w:szCs w:val="24"/>
              </w:rPr>
            </w:pPr>
            <w:r>
              <w:rPr>
                <w:rFonts w:ascii="Times New Roman" w:hAnsi="Times New Roman" w:cs="Times New Roman"/>
                <w:sz w:val="24"/>
                <w:szCs w:val="24"/>
              </w:rPr>
              <w:object w:dxaOrig="1550" w:dyaOrig="991">
                <v:shape id="_x0000_i1029" type="#_x0000_t75" style="width:77.45pt;height:49.6pt" o:ole="">
                  <v:imagedata r:id="rId19" o:title=""/>
                </v:shape>
                <o:OLEObject Type="Embed" ProgID="MSProject.Project.9" ShapeID="_x0000_i1029" DrawAspect="Icon" ObjectID="_1400497342" r:id="rId20">
                  <o:FieldCodes>\s</o:FieldCodes>
                </o:OLEObject>
              </w:object>
            </w:r>
          </w:p>
        </w:tc>
      </w:tr>
    </w:tbl>
    <w:p w:rsidR="00014D56" w:rsidRDefault="00014D56" w:rsidP="00014D56">
      <w:pPr>
        <w:pStyle w:val="Heading2"/>
        <w:tabs>
          <w:tab w:val="clear" w:pos="576"/>
          <w:tab w:val="clear" w:pos="810"/>
        </w:tabs>
        <w:ind w:left="144" w:firstLine="0"/>
        <w:rPr>
          <w:rFonts w:ascii="Times New Roman" w:hAnsi="Times New Roman" w:cs="Times New Roman"/>
          <w:sz w:val="24"/>
          <w:szCs w:val="24"/>
        </w:rPr>
      </w:pPr>
    </w:p>
    <w:p w:rsidR="00BF7487" w:rsidRPr="00BF7487" w:rsidRDefault="00BF7487" w:rsidP="00BF7487">
      <w:pPr>
        <w:rPr>
          <w:lang w:eastAsia="ar-SA"/>
        </w:rPr>
      </w:pP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13" w:name="_Toc325551818"/>
      <w:bookmarkStart w:id="14" w:name="_Toc326755437"/>
      <w:r w:rsidRPr="001E6E1C">
        <w:rPr>
          <w:rFonts w:ascii="Times New Roman" w:hAnsi="Times New Roman" w:cs="Times New Roman"/>
          <w:sz w:val="24"/>
          <w:szCs w:val="24"/>
        </w:rPr>
        <w:lastRenderedPageBreak/>
        <w:t>Definitions, Acronyms and Abbreviations</w:t>
      </w:r>
      <w:bookmarkEnd w:id="13"/>
      <w:bookmarkEnd w:id="14"/>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6316"/>
      </w:tblGrid>
      <w:tr w:rsidR="0067410F" w:rsidRPr="005D5DFA" w:rsidTr="00933CD6">
        <w:trPr>
          <w:tblHeader/>
        </w:trPr>
        <w:tc>
          <w:tcPr>
            <w:tcW w:w="316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933CD6">
        <w:tc>
          <w:tcPr>
            <w:tcW w:w="3168" w:type="dxa"/>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r w:rsidR="00E94B05" w:rsidRPr="005D5DFA" w:rsidTr="00933CD6">
        <w:tc>
          <w:tcPr>
            <w:tcW w:w="3168" w:type="dxa"/>
          </w:tcPr>
          <w:p w:rsidR="00E94B05" w:rsidRDefault="00E94B05"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PIM</w:t>
            </w:r>
          </w:p>
        </w:tc>
        <w:tc>
          <w:tcPr>
            <w:tcW w:w="6316" w:type="dxa"/>
          </w:tcPr>
          <w:p w:rsidR="00E94B05" w:rsidRDefault="00E94B05" w:rsidP="001E6E1C">
            <w:pPr>
              <w:snapToGrid w:val="0"/>
              <w:spacing w:after="0"/>
              <w:rPr>
                <w:rFonts w:ascii="Times New Roman" w:hAnsi="Times New Roman" w:cs="Times New Roman"/>
                <w:sz w:val="24"/>
                <w:szCs w:val="24"/>
              </w:rPr>
            </w:pPr>
            <w:r>
              <w:rPr>
                <w:rFonts w:ascii="Times New Roman" w:hAnsi="Times New Roman" w:cs="Times New Roman"/>
                <w:sz w:val="24"/>
                <w:szCs w:val="24"/>
              </w:rPr>
              <w:t>Personal Information Management</w:t>
            </w:r>
          </w:p>
        </w:tc>
      </w:tr>
      <w:tr w:rsidR="00E62276" w:rsidRPr="005D5DFA" w:rsidTr="00933CD6">
        <w:tc>
          <w:tcPr>
            <w:tcW w:w="3168" w:type="dxa"/>
          </w:tcPr>
          <w:p w:rsidR="00E62276" w:rsidRDefault="00E62276"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VLU</w:t>
            </w:r>
          </w:p>
        </w:tc>
        <w:tc>
          <w:tcPr>
            <w:tcW w:w="6316" w:type="dxa"/>
          </w:tcPr>
          <w:p w:rsidR="00E62276" w:rsidRDefault="00E62276" w:rsidP="001E6E1C">
            <w:pPr>
              <w:snapToGrid w:val="0"/>
              <w:spacing w:after="0"/>
              <w:rPr>
                <w:rFonts w:ascii="Times New Roman" w:hAnsi="Times New Roman" w:cs="Times New Roman"/>
                <w:sz w:val="24"/>
                <w:szCs w:val="24"/>
              </w:rPr>
            </w:pPr>
            <w:r>
              <w:rPr>
                <w:rFonts w:ascii="Times New Roman" w:hAnsi="Times New Roman" w:cs="Times New Roman"/>
                <w:sz w:val="24"/>
                <w:szCs w:val="24"/>
              </w:rPr>
              <w:t>Van Lang University</w:t>
            </w:r>
          </w:p>
        </w:tc>
      </w:tr>
    </w:tbl>
    <w:p w:rsidR="00562860" w:rsidRDefault="00562860" w:rsidP="00562860">
      <w:pPr>
        <w:rPr>
          <w:lang w:eastAsia="ar-SA"/>
        </w:rPr>
      </w:pPr>
    </w:p>
    <w:p w:rsidR="00E62276" w:rsidRPr="001E6E1C" w:rsidRDefault="00E62276" w:rsidP="00E62276">
      <w:pPr>
        <w:pStyle w:val="Heading2"/>
        <w:numPr>
          <w:ilvl w:val="1"/>
          <w:numId w:val="4"/>
        </w:numPr>
        <w:tabs>
          <w:tab w:val="clear" w:pos="810"/>
        </w:tabs>
        <w:rPr>
          <w:rFonts w:ascii="Times New Roman" w:hAnsi="Times New Roman" w:cs="Times New Roman"/>
          <w:sz w:val="24"/>
          <w:szCs w:val="24"/>
        </w:rPr>
      </w:pPr>
      <w:bookmarkStart w:id="15" w:name="_Toc326755438"/>
      <w:r>
        <w:rPr>
          <w:rFonts w:ascii="Times New Roman" w:hAnsi="Times New Roman" w:cs="Times New Roman"/>
          <w:sz w:val="24"/>
          <w:szCs w:val="24"/>
        </w:rPr>
        <w:t>Figures</w:t>
      </w:r>
      <w:bookmarkEnd w:id="15"/>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920"/>
      </w:tblGrid>
      <w:tr w:rsidR="00E62276" w:rsidRPr="005D5DFA" w:rsidTr="00E56862">
        <w:trPr>
          <w:tblHeader/>
        </w:trPr>
        <w:tc>
          <w:tcPr>
            <w:tcW w:w="1564" w:type="dxa"/>
            <w:shd w:val="clear" w:color="auto" w:fill="002060"/>
          </w:tcPr>
          <w:p w:rsidR="00E62276" w:rsidRPr="005D5DFA" w:rsidRDefault="00E62276" w:rsidP="00E56862">
            <w:pPr>
              <w:snapToGrid w:val="0"/>
              <w:spacing w:after="0"/>
              <w:rPr>
                <w:rFonts w:ascii="Times New Roman" w:hAnsi="Times New Roman" w:cs="Times New Roman"/>
                <w:b/>
                <w:bCs/>
                <w:sz w:val="24"/>
                <w:szCs w:val="24"/>
              </w:rPr>
            </w:pPr>
            <w:r>
              <w:rPr>
                <w:rFonts w:ascii="Times New Roman" w:hAnsi="Times New Roman" w:cs="Times New Roman"/>
                <w:b/>
                <w:bCs/>
                <w:sz w:val="24"/>
                <w:szCs w:val="24"/>
              </w:rPr>
              <w:t>Figure 1</w:t>
            </w:r>
          </w:p>
        </w:tc>
        <w:tc>
          <w:tcPr>
            <w:tcW w:w="7920" w:type="dxa"/>
            <w:shd w:val="clear" w:color="auto" w:fill="002060"/>
          </w:tcPr>
          <w:p w:rsidR="00E62276" w:rsidRPr="005D5DFA" w:rsidRDefault="00E62276" w:rsidP="00E56862">
            <w:pPr>
              <w:snapToGrid w:val="0"/>
              <w:spacing w:after="0"/>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E62276" w:rsidRPr="005D5DFA" w:rsidTr="00E56862">
        <w:tc>
          <w:tcPr>
            <w:tcW w:w="1564" w:type="dxa"/>
          </w:tcPr>
          <w:p w:rsidR="00E62276" w:rsidRPr="005D5DFA"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1</w:t>
            </w:r>
          </w:p>
        </w:tc>
        <w:tc>
          <w:tcPr>
            <w:tcW w:w="7920" w:type="dxa"/>
          </w:tcPr>
          <w:p w:rsidR="00E62276" w:rsidRPr="005D5DFA" w:rsidRDefault="00E62276" w:rsidP="00E62276">
            <w:pPr>
              <w:snapToGrid w:val="0"/>
              <w:spacing w:after="0"/>
              <w:rPr>
                <w:rFonts w:ascii="Times New Roman" w:hAnsi="Times New Roman" w:cs="Times New Roman"/>
                <w:sz w:val="24"/>
                <w:szCs w:val="24"/>
              </w:rPr>
            </w:pPr>
            <w:r w:rsidRPr="00DD22DB">
              <w:rPr>
                <w:rFonts w:ascii="Times New Roman" w:hAnsi="Times New Roman" w:cs="Times New Roman"/>
                <w:i/>
                <w:sz w:val="24"/>
                <w:szCs w:val="24"/>
              </w:rPr>
              <w:t>Features data relationship of HRM project</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2</w:t>
            </w:r>
          </w:p>
        </w:tc>
        <w:tc>
          <w:tcPr>
            <w:tcW w:w="7920" w:type="dxa"/>
          </w:tcPr>
          <w:p w:rsidR="00E62276" w:rsidRDefault="00E62276" w:rsidP="00E62276">
            <w:pPr>
              <w:snapToGrid w:val="0"/>
              <w:spacing w:after="0"/>
              <w:rPr>
                <w:rFonts w:ascii="Times New Roman" w:hAnsi="Times New Roman" w:cs="Times New Roman"/>
                <w:sz w:val="24"/>
                <w:szCs w:val="24"/>
              </w:rPr>
            </w:pPr>
            <w:r w:rsidRPr="00DD22DB">
              <w:rPr>
                <w:rFonts w:ascii="Times New Roman" w:hAnsi="Times New Roman" w:cs="Times New Roman"/>
                <w:i/>
                <w:noProof/>
                <w:sz w:val="24"/>
                <w:szCs w:val="24"/>
              </w:rPr>
              <w:t>Human Resource Management process</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3</w:t>
            </w:r>
          </w:p>
        </w:tc>
        <w:tc>
          <w:tcPr>
            <w:tcW w:w="7920" w:type="dxa"/>
          </w:tcPr>
          <w:p w:rsidR="00E62276" w:rsidRDefault="00E62276" w:rsidP="00E62276">
            <w:pPr>
              <w:snapToGrid w:val="0"/>
              <w:spacing w:after="0"/>
              <w:rPr>
                <w:rFonts w:ascii="Times New Roman" w:hAnsi="Times New Roman" w:cs="Times New Roman"/>
                <w:sz w:val="24"/>
                <w:szCs w:val="24"/>
              </w:rPr>
            </w:pPr>
            <w:r w:rsidRPr="00DD22DB">
              <w:rPr>
                <w:rFonts w:ascii="Times New Roman" w:hAnsi="Times New Roman" w:cs="Times New Roman"/>
                <w:i/>
                <w:sz w:val="24"/>
                <w:szCs w:val="24"/>
              </w:rPr>
              <w:t>Detail design process</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4</w:t>
            </w:r>
          </w:p>
        </w:tc>
        <w:tc>
          <w:tcPr>
            <w:tcW w:w="7920" w:type="dxa"/>
          </w:tcPr>
          <w:p w:rsidR="00E62276" w:rsidRDefault="00E56862" w:rsidP="00E62276">
            <w:pPr>
              <w:snapToGrid w:val="0"/>
              <w:spacing w:after="0"/>
              <w:rPr>
                <w:rFonts w:ascii="Times New Roman" w:hAnsi="Times New Roman" w:cs="Times New Roman"/>
                <w:sz w:val="24"/>
                <w:szCs w:val="24"/>
              </w:rPr>
            </w:pPr>
            <w:r w:rsidRPr="00F7747A">
              <w:rPr>
                <w:rFonts w:ascii="Times New Roman" w:hAnsi="Times New Roman" w:cs="Times New Roman"/>
                <w:i/>
                <w:sz w:val="24"/>
                <w:szCs w:val="24"/>
              </w:rPr>
              <w:t>Testing process</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5</w:t>
            </w:r>
          </w:p>
        </w:tc>
        <w:tc>
          <w:tcPr>
            <w:tcW w:w="7920" w:type="dxa"/>
          </w:tcPr>
          <w:p w:rsidR="00E62276" w:rsidRDefault="00E56862" w:rsidP="00E62276">
            <w:pPr>
              <w:snapToGrid w:val="0"/>
              <w:spacing w:after="0"/>
              <w:rPr>
                <w:rFonts w:ascii="Times New Roman" w:hAnsi="Times New Roman" w:cs="Times New Roman"/>
                <w:sz w:val="24"/>
                <w:szCs w:val="24"/>
              </w:rPr>
            </w:pPr>
            <w:r>
              <w:rPr>
                <w:rFonts w:ascii="Times New Roman" w:hAnsi="Times New Roman" w:cs="Times New Roman"/>
                <w:i/>
                <w:sz w:val="24"/>
                <w:szCs w:val="24"/>
              </w:rPr>
              <w:t>Project organization</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6</w:t>
            </w:r>
          </w:p>
        </w:tc>
        <w:tc>
          <w:tcPr>
            <w:tcW w:w="7920" w:type="dxa"/>
          </w:tcPr>
          <w:p w:rsidR="00E62276" w:rsidRDefault="00E56862" w:rsidP="00E62276">
            <w:pPr>
              <w:snapToGrid w:val="0"/>
              <w:spacing w:after="0"/>
              <w:rPr>
                <w:rFonts w:ascii="Times New Roman" w:hAnsi="Times New Roman" w:cs="Times New Roman"/>
                <w:sz w:val="24"/>
                <w:szCs w:val="24"/>
              </w:rPr>
            </w:pPr>
            <w:r w:rsidRPr="00611FD2">
              <w:rPr>
                <w:rFonts w:ascii="Times New Roman" w:hAnsi="Times New Roman" w:cs="Times New Roman"/>
                <w:i/>
                <w:sz w:val="24"/>
                <w:szCs w:val="24"/>
              </w:rPr>
              <w:t>W</w:t>
            </w:r>
            <w:r>
              <w:rPr>
                <w:rFonts w:ascii="Times New Roman" w:hAnsi="Times New Roman" w:cs="Times New Roman"/>
                <w:i/>
                <w:sz w:val="24"/>
                <w:szCs w:val="24"/>
              </w:rPr>
              <w:t>ork</w:t>
            </w:r>
            <w:r w:rsidRPr="00611FD2">
              <w:rPr>
                <w:rStyle w:val="Emphasis"/>
                <w:rFonts w:ascii="Times New Roman" w:hAnsi="Times New Roman" w:cs="Times New Roman"/>
                <w:sz w:val="24"/>
                <w:szCs w:val="24"/>
              </w:rPr>
              <w:t xml:space="preserve"> breakdown structure</w:t>
            </w:r>
          </w:p>
        </w:tc>
      </w:tr>
    </w:tbl>
    <w:p w:rsidR="00E62276" w:rsidRDefault="00E62276" w:rsidP="00E62276">
      <w:pPr>
        <w:rPr>
          <w:lang w:eastAsia="ar-SA"/>
        </w:rPr>
      </w:pPr>
    </w:p>
    <w:p w:rsidR="00E62276" w:rsidRDefault="00E62276"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7410F" w:rsidRPr="001E6E1C" w:rsidRDefault="0067410F" w:rsidP="00E62276">
      <w:pPr>
        <w:pStyle w:val="Heading1"/>
        <w:numPr>
          <w:ilvl w:val="0"/>
          <w:numId w:val="4"/>
        </w:numPr>
        <w:shd w:val="clear" w:color="auto" w:fill="002060"/>
        <w:ind w:left="720"/>
        <w:rPr>
          <w:rFonts w:ascii="Times New Roman" w:hAnsi="Times New Roman" w:cs="Times New Roman"/>
          <w:sz w:val="24"/>
          <w:szCs w:val="24"/>
        </w:rPr>
      </w:pPr>
      <w:bookmarkStart w:id="16" w:name="_Toc325551819"/>
      <w:bookmarkStart w:id="17" w:name="_Toc326755439"/>
      <w:r w:rsidRPr="001E6E1C">
        <w:rPr>
          <w:rFonts w:ascii="Times New Roman" w:hAnsi="Times New Roman" w:cs="Times New Roman"/>
          <w:sz w:val="24"/>
          <w:szCs w:val="24"/>
        </w:rPr>
        <w:lastRenderedPageBreak/>
        <w:t>Project Overview</w:t>
      </w:r>
      <w:bookmarkEnd w:id="16"/>
      <w:bookmarkEnd w:id="17"/>
    </w:p>
    <w:p w:rsidR="0067410F" w:rsidRDefault="0067410F" w:rsidP="00E62276">
      <w:pPr>
        <w:pStyle w:val="Heading2"/>
        <w:numPr>
          <w:ilvl w:val="1"/>
          <w:numId w:val="4"/>
        </w:numPr>
        <w:tabs>
          <w:tab w:val="left" w:pos="576"/>
        </w:tabs>
        <w:rPr>
          <w:rFonts w:ascii="Times New Roman" w:hAnsi="Times New Roman" w:cs="Times New Roman"/>
          <w:sz w:val="24"/>
          <w:szCs w:val="24"/>
        </w:rPr>
      </w:pPr>
      <w:bookmarkStart w:id="18" w:name="_Toc325551820"/>
      <w:bookmarkStart w:id="19" w:name="_Toc326755440"/>
      <w:r w:rsidRPr="001E6E1C">
        <w:rPr>
          <w:rFonts w:ascii="Times New Roman" w:hAnsi="Times New Roman" w:cs="Times New Roman"/>
          <w:sz w:val="24"/>
          <w:szCs w:val="24"/>
        </w:rPr>
        <w:t>Purpose</w:t>
      </w:r>
      <w:bookmarkEnd w:id="18"/>
      <w:bookmarkEnd w:id="19"/>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E62276">
      <w:pPr>
        <w:pStyle w:val="Heading2"/>
        <w:numPr>
          <w:ilvl w:val="1"/>
          <w:numId w:val="4"/>
        </w:numPr>
        <w:tabs>
          <w:tab w:val="left" w:pos="576"/>
        </w:tabs>
        <w:rPr>
          <w:rFonts w:ascii="Times New Roman" w:hAnsi="Times New Roman" w:cs="Times New Roman"/>
          <w:sz w:val="24"/>
          <w:szCs w:val="24"/>
        </w:rPr>
      </w:pPr>
      <w:bookmarkStart w:id="20" w:name="_Toc325551821"/>
      <w:bookmarkStart w:id="21" w:name="_Toc326755441"/>
      <w:r w:rsidRPr="00770D62">
        <w:rPr>
          <w:rFonts w:ascii="Times New Roman" w:hAnsi="Times New Roman" w:cs="Times New Roman"/>
          <w:sz w:val="24"/>
          <w:szCs w:val="24"/>
        </w:rPr>
        <w:t>Scope</w:t>
      </w:r>
      <w:bookmarkEnd w:id="20"/>
      <w:bookmarkEnd w:id="21"/>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 id="_x0000_i1030" type="#_x0000_t75" style="width:504.7pt;height:292.1pt" o:ole="">
            <v:imagedata r:id="rId21" o:title=""/>
          </v:shape>
          <o:OLEObject Type="Embed" ProgID="Visio.Drawing.11" ShapeID="_x0000_i1030" DrawAspect="Content" ObjectID="_1400497343" r:id="rId22"/>
        </w:object>
      </w:r>
    </w:p>
    <w:p w:rsidR="00562860" w:rsidRPr="00DD22DB" w:rsidRDefault="00562860" w:rsidP="00562860">
      <w:pPr>
        <w:pStyle w:val="ListParagraph"/>
        <w:spacing w:after="0"/>
        <w:ind w:left="2520" w:firstLine="360"/>
        <w:rPr>
          <w:rFonts w:ascii="Times New Roman" w:hAnsi="Times New Roman" w:cs="Times New Roman"/>
          <w:sz w:val="24"/>
          <w:szCs w:val="24"/>
        </w:rPr>
      </w:pPr>
      <w:r w:rsidRPr="00DD22DB">
        <w:rPr>
          <w:rFonts w:ascii="Times New Roman" w:hAnsi="Times New Roman" w:cs="Times New Roman"/>
          <w:i/>
          <w:sz w:val="24"/>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users' permission; only administrator of HRM </w:t>
            </w:r>
            <w:r w:rsidRPr="00AB4B01">
              <w:rPr>
                <w:rFonts w:ascii="Times New Roman" w:hAnsi="Times New Roman" w:cs="Times New Roman"/>
                <w:sz w:val="24"/>
              </w:rPr>
              <w:lastRenderedPageBreak/>
              <w:t>can access this feature</w:t>
            </w:r>
          </w:p>
        </w:tc>
        <w:tc>
          <w:tcPr>
            <w:tcW w:w="1080" w:type="dxa"/>
            <w:tcBorders>
              <w:top w:val="none" w:sz="0" w:space="0" w:color="auto"/>
              <w:bottom w:val="none" w:sz="0" w:space="0" w:color="auto"/>
              <w:right w:val="none" w:sz="0" w:space="0" w:color="auto"/>
            </w:tcBorders>
          </w:tcPr>
          <w:p w:rsidR="00562860" w:rsidRPr="00AB4B01"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2</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24342D"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w:t>
            </w:r>
          </w:p>
        </w:tc>
      </w:tr>
      <w:tr w:rsidR="0024342D"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24342D" w:rsidRPr="00AB4B01" w:rsidRDefault="0024342D" w:rsidP="00B57215">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Pr>
          <w:p w:rsidR="0024342D" w:rsidRPr="00AB4B01" w:rsidRDefault="0024342D" w:rsidP="00B57215">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24342D" w:rsidRDefault="0024342D" w:rsidP="00B57215">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 managing 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24342D" w:rsidRPr="00A169E7" w:rsidRDefault="0024342D" w:rsidP="00B57215">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Pr>
          <w:p w:rsidR="0024342D"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r>
    </w:tbl>
    <w:p w:rsidR="005362EF" w:rsidRDefault="005362EF" w:rsidP="005E32EB">
      <w:pPr>
        <w:ind w:left="360"/>
        <w:rPr>
          <w:lang w:eastAsia="ar-SA"/>
        </w:rPr>
      </w:pPr>
    </w:p>
    <w:p w:rsidR="00611FD2" w:rsidRDefault="00611FD2" w:rsidP="005E32EB">
      <w:pPr>
        <w:ind w:left="360"/>
        <w:rPr>
          <w:lang w:eastAsia="ar-SA"/>
        </w:rPr>
      </w:pPr>
    </w:p>
    <w:p w:rsidR="00611FD2" w:rsidRDefault="00611FD2" w:rsidP="005E32EB">
      <w:pPr>
        <w:ind w:left="360"/>
        <w:rPr>
          <w:lang w:eastAsia="ar-SA"/>
        </w:rPr>
      </w:pPr>
    </w:p>
    <w:p w:rsidR="00611FD2" w:rsidRDefault="00611FD2" w:rsidP="005E32EB">
      <w:pPr>
        <w:ind w:left="360"/>
        <w:rPr>
          <w:lang w:eastAsia="ar-SA"/>
        </w:rPr>
      </w:pPr>
    </w:p>
    <w:p w:rsidR="00611FD2" w:rsidRDefault="00611FD2" w:rsidP="005E32EB">
      <w:pPr>
        <w:ind w:left="360"/>
        <w:rPr>
          <w:lang w:eastAsia="ar-SA"/>
        </w:rPr>
      </w:pPr>
    </w:p>
    <w:p w:rsidR="00611FD2" w:rsidRDefault="00611FD2" w:rsidP="005E32EB">
      <w:pPr>
        <w:ind w:left="360"/>
        <w:rPr>
          <w:lang w:eastAsia="ar-SA"/>
        </w:rPr>
      </w:pPr>
    </w:p>
    <w:p w:rsidR="0067410F" w:rsidRPr="00304439" w:rsidRDefault="0067410F" w:rsidP="00E62276">
      <w:pPr>
        <w:pStyle w:val="Heading2"/>
        <w:numPr>
          <w:ilvl w:val="1"/>
          <w:numId w:val="4"/>
        </w:numPr>
        <w:tabs>
          <w:tab w:val="left" w:pos="576"/>
        </w:tabs>
        <w:rPr>
          <w:rFonts w:ascii="Times New Roman" w:hAnsi="Times New Roman" w:cs="Times New Roman"/>
          <w:sz w:val="24"/>
          <w:szCs w:val="24"/>
        </w:rPr>
      </w:pPr>
      <w:bookmarkStart w:id="22" w:name="_Toc325551822"/>
      <w:bookmarkStart w:id="23" w:name="_Toc326755442"/>
      <w:r w:rsidRPr="001E6E1C">
        <w:rPr>
          <w:rFonts w:ascii="Times New Roman" w:hAnsi="Times New Roman" w:cs="Times New Roman"/>
          <w:sz w:val="24"/>
          <w:szCs w:val="24"/>
        </w:rPr>
        <w:lastRenderedPageBreak/>
        <w:t>Constraints</w:t>
      </w:r>
      <w:bookmarkEnd w:id="22"/>
      <w:bookmarkEnd w:id="23"/>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4"/>
        <w:gridCol w:w="8910"/>
      </w:tblGrid>
      <w:tr w:rsidR="006B7E33" w:rsidRPr="005D5DFA" w:rsidTr="004F4B54">
        <w:tc>
          <w:tcPr>
            <w:tcW w:w="754" w:type="dxa"/>
            <w:shd w:val="clear" w:color="auto" w:fill="002060"/>
            <w:vAlign w:val="center"/>
          </w:tcPr>
          <w:p w:rsidR="006B7E33" w:rsidRPr="005D5DFA" w:rsidRDefault="006B7E33"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8910" w:type="dxa"/>
            <w:shd w:val="clear" w:color="auto" w:fill="002060"/>
            <w:vAlign w:val="center"/>
          </w:tcPr>
          <w:p w:rsidR="006B7E33" w:rsidRPr="005D5DFA" w:rsidRDefault="006B7E33"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r>
      <w:tr w:rsidR="006B7E33" w:rsidRPr="005D5DFA" w:rsidTr="004F4B54">
        <w:tc>
          <w:tcPr>
            <w:tcW w:w="9664" w:type="dxa"/>
            <w:gridSpan w:val="2"/>
            <w:shd w:val="clear" w:color="auto" w:fill="DAEEF3" w:themeFill="accent5" w:themeFillTint="33"/>
          </w:tcPr>
          <w:p w:rsidR="006B7E33" w:rsidRPr="005E32EB" w:rsidRDefault="006B7E33"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B7E33" w:rsidRPr="005D5DFA" w:rsidTr="004F4B54">
        <w:tc>
          <w:tcPr>
            <w:tcW w:w="754" w:type="dxa"/>
          </w:tcPr>
          <w:p w:rsidR="006B7E33" w:rsidRPr="00304439" w:rsidRDefault="006B7E33" w:rsidP="006B7E33">
            <w:pPr>
              <w:pStyle w:val="infoblue"/>
              <w:spacing w:before="0" w:after="0"/>
              <w:ind w:left="0"/>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8910" w:type="dxa"/>
          </w:tcPr>
          <w:p w:rsidR="006B7E33" w:rsidRPr="005E32EB" w:rsidRDefault="006B7E33"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r>
      <w:tr w:rsidR="006B7E33" w:rsidRPr="005D5DFA" w:rsidTr="004F4B54">
        <w:tc>
          <w:tcPr>
            <w:tcW w:w="754" w:type="dxa"/>
          </w:tcPr>
          <w:p w:rsidR="006B7E33" w:rsidRPr="00304439" w:rsidRDefault="006B7E33" w:rsidP="006B7E33">
            <w:pPr>
              <w:pStyle w:val="infoblue"/>
              <w:spacing w:before="0" w:after="0"/>
              <w:ind w:left="0"/>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8910" w:type="dxa"/>
          </w:tcPr>
          <w:p w:rsidR="006B7E33" w:rsidRDefault="006B7E33"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Pr>
                <w:rFonts w:ascii="Times New Roman" w:hAnsi="Times New Roman" w:cs="Times New Roman"/>
                <w:i w:val="0"/>
                <w:iCs w:val="0"/>
                <w:color w:val="auto"/>
                <w:sz w:val="24"/>
                <w:szCs w:val="24"/>
              </w:rPr>
              <w:t xml:space="preserve">30 weeks (include 22 days for </w:t>
            </w:r>
            <w:proofErr w:type="spellStart"/>
            <w:r>
              <w:rPr>
                <w:rFonts w:ascii="Times New Roman" w:hAnsi="Times New Roman" w:cs="Times New Roman"/>
                <w:i w:val="0"/>
                <w:iCs w:val="0"/>
                <w:color w:val="auto"/>
                <w:sz w:val="24"/>
                <w:szCs w:val="24"/>
              </w:rPr>
              <w:t>Tet</w:t>
            </w:r>
            <w:proofErr w:type="spellEnd"/>
            <w:r>
              <w:rPr>
                <w:rFonts w:ascii="Times New Roman" w:hAnsi="Times New Roman" w:cs="Times New Roman"/>
                <w:i w:val="0"/>
                <w:iCs w:val="0"/>
                <w:color w:val="auto"/>
                <w:sz w:val="24"/>
                <w:szCs w:val="24"/>
              </w:rPr>
              <w:t xml:space="preserve"> holiday)</w:t>
            </w:r>
          </w:p>
          <w:p w:rsidR="006B7E33" w:rsidRDefault="006B7E33"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6B7E33" w:rsidRPr="005E32EB" w:rsidRDefault="006B7E33" w:rsidP="004217EC">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20/5/2011</w:t>
            </w:r>
          </w:p>
        </w:tc>
      </w:tr>
      <w:tr w:rsidR="006B7E33" w:rsidRPr="005D5DFA" w:rsidTr="004F4B54">
        <w:tc>
          <w:tcPr>
            <w:tcW w:w="9664" w:type="dxa"/>
            <w:gridSpan w:val="2"/>
            <w:shd w:val="clear" w:color="auto" w:fill="DAEEF3" w:themeFill="accent5" w:themeFillTint="33"/>
          </w:tcPr>
          <w:p w:rsidR="006B7E33" w:rsidRPr="00304439" w:rsidRDefault="006B7E33"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3</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Development framework: .Net 4.0, WCF, Silverlight, Entity framework</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4</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Network: Network is ADSL/Mega WAN</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5</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Programming language: Using C#</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6</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Third-party:</w:t>
            </w:r>
          </w:p>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Using Microsoft Word, Excel for documenting, importing, and exporting the data.</w:t>
            </w:r>
          </w:p>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Use the Authentication component from Van Lang IT Department</w:t>
            </w:r>
          </w:p>
        </w:tc>
      </w:tr>
    </w:tbl>
    <w:p w:rsidR="0067410F" w:rsidRPr="006B7E33" w:rsidRDefault="0067410F" w:rsidP="00304439">
      <w:pPr>
        <w:pStyle w:val="infoblue"/>
        <w:ind w:left="0"/>
        <w:rPr>
          <w:rFonts w:ascii="Times New Roman" w:hAnsi="Times New Roman" w:cs="Times New Roman"/>
          <w:i w:val="0"/>
          <w:sz w:val="24"/>
          <w:szCs w:val="24"/>
        </w:rPr>
      </w:pPr>
    </w:p>
    <w:p w:rsidR="009748C6" w:rsidRDefault="0067410F" w:rsidP="00E62276">
      <w:pPr>
        <w:pStyle w:val="Heading2"/>
        <w:numPr>
          <w:ilvl w:val="1"/>
          <w:numId w:val="4"/>
        </w:numPr>
        <w:tabs>
          <w:tab w:val="left" w:pos="576"/>
        </w:tabs>
        <w:rPr>
          <w:rFonts w:ascii="Times New Roman" w:hAnsi="Times New Roman" w:cs="Times New Roman"/>
          <w:sz w:val="24"/>
          <w:szCs w:val="24"/>
        </w:rPr>
      </w:pPr>
      <w:bookmarkStart w:id="24" w:name="_Toc325551823"/>
      <w:bookmarkStart w:id="25" w:name="_Toc326755443"/>
      <w:r w:rsidRPr="001E6E1C">
        <w:rPr>
          <w:rFonts w:ascii="Times New Roman" w:hAnsi="Times New Roman" w:cs="Times New Roman"/>
          <w:sz w:val="24"/>
          <w:szCs w:val="24"/>
        </w:rPr>
        <w:t>Project Processes</w:t>
      </w:r>
      <w:bookmarkEnd w:id="24"/>
      <w:bookmarkEnd w:id="25"/>
    </w:p>
    <w:p w:rsidR="0022185A" w:rsidRPr="009748C6" w:rsidRDefault="0022185A" w:rsidP="00E62276">
      <w:pPr>
        <w:pStyle w:val="Heading2"/>
        <w:numPr>
          <w:ilvl w:val="2"/>
          <w:numId w:val="4"/>
        </w:numPr>
        <w:tabs>
          <w:tab w:val="left" w:pos="576"/>
        </w:tabs>
        <w:rPr>
          <w:rFonts w:ascii="Times New Roman" w:hAnsi="Times New Roman" w:cs="Times New Roman"/>
          <w:sz w:val="24"/>
          <w:szCs w:val="24"/>
        </w:rPr>
      </w:pPr>
      <w:bookmarkStart w:id="26" w:name="_Toc325551824"/>
      <w:bookmarkStart w:id="27" w:name="_Toc326755444"/>
      <w:r w:rsidRPr="009748C6">
        <w:rPr>
          <w:rFonts w:ascii="Times New Roman" w:hAnsi="Times New Roman" w:cs="Times New Roman"/>
          <w:sz w:val="24"/>
          <w:szCs w:val="24"/>
        </w:rPr>
        <w:t>Development process</w:t>
      </w:r>
      <w:bookmarkEnd w:id="26"/>
      <w:bookmarkEnd w:id="27"/>
    </w:p>
    <w:p w:rsidR="00686256" w:rsidRDefault="00686256" w:rsidP="00686256">
      <w:pPr>
        <w:rPr>
          <w:rFonts w:ascii="Times New Roman" w:hAnsi="Times New Roman" w:cs="Times New Roman"/>
          <w:sz w:val="24"/>
          <w:szCs w:val="24"/>
          <w:lang w:eastAsia="ar-SA"/>
        </w:rPr>
      </w:pPr>
      <w:r w:rsidRPr="00686256">
        <w:rPr>
          <w:rFonts w:ascii="Times New Roman" w:hAnsi="Times New Roman" w:cs="Times New Roman"/>
          <w:sz w:val="24"/>
          <w:szCs w:val="24"/>
          <w:lang w:eastAsia="ar-SA"/>
        </w:rPr>
        <w:t xml:space="preserve">Human resource management project is developed following </w:t>
      </w:r>
      <w:r w:rsidR="004A4714">
        <w:rPr>
          <w:rFonts w:ascii="Times New Roman" w:hAnsi="Times New Roman" w:cs="Times New Roman"/>
          <w:sz w:val="24"/>
          <w:szCs w:val="24"/>
          <w:lang w:eastAsia="ar-SA"/>
        </w:rPr>
        <w:t>modified to suitable with team to easy manage and conduct.</w:t>
      </w:r>
    </w:p>
    <w:p w:rsidR="00C44EEA" w:rsidRDefault="00C44EEA" w:rsidP="00C44EEA">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sidR="00933CD6">
        <w:rPr>
          <w:rFonts w:ascii="Times New Roman" w:hAnsi="Times New Roman" w:cs="Times New Roman"/>
          <w:sz w:val="24"/>
          <w:szCs w:val="24"/>
        </w:rPr>
        <w:t xml:space="preserve"> </w:t>
      </w:r>
      <w:r w:rsidRPr="00BD38E2">
        <w:rPr>
          <w:rFonts w:ascii="Times New Roman" w:hAnsi="Times New Roman" w:cs="Times New Roman"/>
          <w:sz w:val="24"/>
          <w:szCs w:val="24"/>
        </w:rPr>
        <w:t xml:space="preserve">that can easily be meshed with existing process frameworks </w:t>
      </w:r>
      <w:r>
        <w:rPr>
          <w:rFonts w:ascii="Times New Roman" w:hAnsi="Times New Roman" w:cs="Times New Roman"/>
          <w:sz w:val="24"/>
          <w:szCs w:val="24"/>
        </w:rPr>
        <w:t>Use ACDM for Requirement phase and Architecture phase because:</w:t>
      </w:r>
    </w:p>
    <w:p w:rsidR="00C44EEA" w:rsidRDefault="00C44EEA" w:rsidP="00BB7C00">
      <w:pPr>
        <w:pStyle w:val="ListParagraph"/>
        <w:numPr>
          <w:ilvl w:val="0"/>
          <w:numId w:val="17"/>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w:t>
      </w:r>
      <w:r w:rsidR="00933CD6">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C44EEA" w:rsidRDefault="00C44EEA" w:rsidP="00BB7C00">
      <w:pPr>
        <w:pStyle w:val="ListParagraph"/>
        <w:numPr>
          <w:ilvl w:val="0"/>
          <w:numId w:val="17"/>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w:t>
      </w:r>
      <w:r w:rsidR="00933CD6">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C44EEA" w:rsidRDefault="00C44EEA" w:rsidP="00D4272F">
      <w:pPr>
        <w:ind w:left="-1080"/>
      </w:pPr>
    </w:p>
    <w:p w:rsidR="006411BA" w:rsidRDefault="000B7DF4" w:rsidP="00CD047F">
      <w:pPr>
        <w:ind w:left="-1260"/>
      </w:pPr>
      <w:r>
        <w:object w:dxaOrig="21154" w:dyaOrig="16104">
          <v:shape id="_x0000_i1031" type="#_x0000_t75" style="width:580.75pt;height:629pt" o:ole="">
            <v:imagedata r:id="rId23" o:title=""/>
          </v:shape>
          <o:OLEObject Type="Embed" ProgID="Visio.Drawing.11" ShapeID="_x0000_i1031" DrawAspect="Content" ObjectID="_1400497344" r:id="rId24"/>
        </w:object>
      </w:r>
    </w:p>
    <w:p w:rsidR="00686256" w:rsidRDefault="00686256" w:rsidP="00686256">
      <w:pPr>
        <w:jc w:val="center"/>
        <w:rPr>
          <w:rFonts w:ascii="Times New Roman" w:hAnsi="Times New Roman" w:cs="Times New Roman"/>
          <w:i/>
          <w:noProof/>
          <w:sz w:val="24"/>
          <w:szCs w:val="24"/>
        </w:rPr>
      </w:pPr>
      <w:r w:rsidRPr="00DD22DB">
        <w:rPr>
          <w:rFonts w:ascii="Times New Roman" w:hAnsi="Times New Roman" w:cs="Times New Roman"/>
          <w:i/>
          <w:noProof/>
          <w:sz w:val="24"/>
          <w:szCs w:val="24"/>
        </w:rPr>
        <w:t>Figure</w:t>
      </w:r>
      <w:r w:rsidR="0024342D" w:rsidRPr="00DD22DB">
        <w:rPr>
          <w:rFonts w:ascii="Times New Roman" w:hAnsi="Times New Roman" w:cs="Times New Roman"/>
          <w:i/>
          <w:noProof/>
          <w:sz w:val="24"/>
          <w:szCs w:val="24"/>
        </w:rPr>
        <w:t xml:space="preserve"> 2</w:t>
      </w:r>
      <w:r w:rsidRPr="00DD22DB">
        <w:rPr>
          <w:rFonts w:ascii="Times New Roman" w:hAnsi="Times New Roman" w:cs="Times New Roman"/>
          <w:i/>
          <w:noProof/>
          <w:sz w:val="24"/>
          <w:szCs w:val="24"/>
        </w:rPr>
        <w:t xml:space="preserve">: </w:t>
      </w:r>
      <w:r w:rsidR="007F2480" w:rsidRPr="00DD22DB">
        <w:rPr>
          <w:rFonts w:ascii="Times New Roman" w:hAnsi="Times New Roman" w:cs="Times New Roman"/>
          <w:i/>
          <w:noProof/>
          <w:sz w:val="24"/>
          <w:szCs w:val="24"/>
        </w:rPr>
        <w:t xml:space="preserve">Human Resource Management </w:t>
      </w:r>
      <w:r w:rsidRPr="00DD22DB">
        <w:rPr>
          <w:rFonts w:ascii="Times New Roman" w:hAnsi="Times New Roman" w:cs="Times New Roman"/>
          <w:i/>
          <w:noProof/>
          <w:sz w:val="24"/>
          <w:szCs w:val="24"/>
        </w:rPr>
        <w:t>process</w:t>
      </w:r>
    </w:p>
    <w:p w:rsidR="006B7E33" w:rsidRPr="006B7E33" w:rsidRDefault="006B7E33" w:rsidP="006B7E33">
      <w:pPr>
        <w:rPr>
          <w:rFonts w:ascii="Times New Roman" w:hAnsi="Times New Roman" w:cs="Times New Roman"/>
          <w:noProof/>
          <w:sz w:val="24"/>
          <w:szCs w:val="24"/>
        </w:rPr>
      </w:pP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w:t>
            </w:r>
            <w:r w:rsidR="0024342D">
              <w:rPr>
                <w:rFonts w:ascii="Times New Roman" w:hAnsi="Times New Roman" w:cs="Times New Roman"/>
                <w:noProof/>
                <w:sz w:val="24"/>
                <w:szCs w:val="24"/>
              </w:rPr>
              <w:t xml:space="preserve"> Concept Operation Draft</w:t>
            </w:r>
            <w:r>
              <w:rPr>
                <w:rFonts w:ascii="Times New Roman" w:hAnsi="Times New Roman" w:cs="Times New Roman"/>
                <w:noProof/>
                <w:sz w:val="24"/>
                <w:szCs w:val="24"/>
              </w:rPr>
              <w:t>,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DD22DB" w:rsidRDefault="006B7E33" w:rsidP="00E62276">
      <w:pPr>
        <w:pStyle w:val="Heading2"/>
        <w:numPr>
          <w:ilvl w:val="2"/>
          <w:numId w:val="4"/>
        </w:numPr>
        <w:tabs>
          <w:tab w:val="left" w:pos="576"/>
        </w:tabs>
        <w:rPr>
          <w:rFonts w:ascii="Times New Roman" w:hAnsi="Times New Roman" w:cs="Times New Roman"/>
          <w:sz w:val="24"/>
          <w:szCs w:val="24"/>
        </w:rPr>
      </w:pPr>
      <w:bookmarkStart w:id="28" w:name="_Toc325551825"/>
      <w:bookmarkStart w:id="29" w:name="_Toc326755445"/>
      <w:r>
        <w:rPr>
          <w:rFonts w:ascii="Times New Roman" w:hAnsi="Times New Roman" w:cs="Times New Roman"/>
          <w:sz w:val="24"/>
          <w:szCs w:val="24"/>
        </w:rPr>
        <w:t>Requirement Process</w:t>
      </w:r>
      <w:bookmarkEnd w:id="28"/>
      <w:bookmarkEnd w:id="29"/>
    </w:p>
    <w:p w:rsidR="00DD22DB" w:rsidRPr="00DD22DB" w:rsidRDefault="00DD22DB" w:rsidP="00770D62">
      <w:pPr>
        <w:rPr>
          <w:rFonts w:ascii="Times New Roman" w:hAnsi="Times New Roman" w:cs="Times New Roman"/>
          <w:sz w:val="24"/>
          <w:szCs w:val="24"/>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5E341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DD22DB">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w:t>
            </w:r>
            <w:proofErr w:type="spellStart"/>
            <w:r w:rsidR="00306B4E">
              <w:rPr>
                <w:rFonts w:ascii="Times New Roman" w:hAnsi="Times New Roman" w:cs="Times New Roman"/>
                <w:color w:val="000000"/>
                <w:sz w:val="24"/>
                <w:szCs w:val="24"/>
              </w:rPr>
              <w:t>ConsOpt</w:t>
            </w:r>
            <w:proofErr w:type="spellEnd"/>
            <w:r w:rsidR="00306B4E">
              <w:rPr>
                <w:rFonts w:ascii="Times New Roman" w:hAnsi="Times New Roman" w:cs="Times New Roman"/>
                <w:color w:val="000000"/>
                <w:sz w:val="24"/>
                <w:szCs w:val="24"/>
              </w:rPr>
              <w: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 xml:space="preserve">project team will continuously verify and validate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 xml:space="preserve">create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595B07">
        <w:trPr>
          <w:trHeight w:val="9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r w:rsidR="001F3136">
              <w:rPr>
                <w:rFonts w:ascii="Times New Roman" w:hAnsi="Times New Roman" w:cs="Times New Roman"/>
                <w:color w:val="000000"/>
                <w:sz w:val="24"/>
                <w:szCs w:val="24"/>
              </w:rPr>
              <w:t xml:space="preserve"> after brainstorming what need asking and how to ask</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1F3136" w:rsidRDefault="001F313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Verify it with team members and validation among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and fix bugs to complete </w:t>
            </w:r>
            <w:proofErr w:type="spellStart"/>
            <w:r>
              <w:rPr>
                <w:rFonts w:ascii="Times New Roman" w:hAnsi="Times New Roman" w:cs="Times New Roman"/>
                <w:color w:val="000000"/>
                <w:sz w:val="24"/>
                <w:szCs w:val="24"/>
              </w:rPr>
              <w:t>ConsOpt</w:t>
            </w:r>
            <w:proofErr w:type="spellEnd"/>
            <w:r>
              <w:rPr>
                <w:rFonts w:ascii="Times New Roman" w:hAnsi="Times New Roman" w:cs="Times New Roman"/>
                <w:color w:val="000000"/>
                <w:sz w:val="24"/>
                <w:szCs w:val="24"/>
              </w:rPr>
              <w:t xml:space="preserve"> documents</w:t>
            </w:r>
          </w:p>
          <w:p w:rsidR="00595B07" w:rsidRPr="00487E2A" w:rsidRDefault="00595B07" w:rsidP="00487E2A">
            <w:pPr>
              <w:spacing w:after="0" w:line="240" w:lineRule="auto"/>
              <w:rPr>
                <w:rFonts w:ascii="Times New Roman" w:hAnsi="Times New Roman" w:cs="Times New Roman"/>
                <w:color w:val="000000"/>
                <w:sz w:val="24"/>
                <w:szCs w:val="24"/>
              </w:rPr>
            </w:pPr>
          </w:p>
        </w:tc>
      </w:tr>
      <w:tr w:rsidR="00595B07" w:rsidRPr="00487E2A" w:rsidTr="00595B07">
        <w:trPr>
          <w:trHeight w:val="405"/>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95B07" w:rsidRPr="00487E2A" w:rsidRDefault="000B7DF4" w:rsidP="000B7DF4">
            <w:pPr>
              <w:spacing w:after="0" w:line="24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lastRenderedPageBreak/>
              <w:t>Resources</w:t>
            </w:r>
          </w:p>
        </w:tc>
        <w:tc>
          <w:tcPr>
            <w:tcW w:w="6565" w:type="dxa"/>
            <w:tcBorders>
              <w:top w:val="single" w:sz="4" w:space="0" w:color="auto"/>
              <w:left w:val="nil"/>
              <w:bottom w:val="single" w:sz="4" w:space="0" w:color="auto"/>
              <w:right w:val="single" w:sz="4" w:space="0" w:color="auto"/>
            </w:tcBorders>
            <w:shd w:val="clear" w:color="auto" w:fill="auto"/>
            <w:noWrap/>
            <w:vAlign w:val="center"/>
          </w:tcPr>
          <w:p w:rsidR="00595B07" w:rsidRDefault="000B7DF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All team</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5E341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From Concepts of Operation document, project team has to 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r w:rsidR="001F3136">
              <w:rPr>
                <w:rFonts w:ascii="Times New Roman" w:hAnsi="Times New Roman" w:cs="Times New Roman"/>
                <w:color w:val="000000"/>
                <w:sz w:val="24"/>
                <w:szCs w:val="24"/>
              </w:rPr>
              <w:t xml:space="preserve">. However, if anything happens, we must roll back to stage one and make it clear with </w:t>
            </w:r>
            <w:proofErr w:type="spellStart"/>
            <w:r w:rsidR="001F3136">
              <w:rPr>
                <w:rFonts w:ascii="Times New Roman" w:hAnsi="Times New Roman" w:cs="Times New Roman"/>
                <w:color w:val="000000"/>
                <w:sz w:val="24"/>
                <w:szCs w:val="24"/>
              </w:rPr>
              <w:t>ConsOpt</w:t>
            </w:r>
            <w:proofErr w:type="spellEnd"/>
            <w:r w:rsidR="001F3136">
              <w:rPr>
                <w:rFonts w:ascii="Times New Roman" w:hAnsi="Times New Roman" w:cs="Times New Roman"/>
                <w:color w:val="000000"/>
                <w:sz w:val="24"/>
                <w:szCs w:val="24"/>
              </w:rPr>
              <w:t xml:space="preserve"> document. The previous action may need a meeting with customers if necessary.</w:t>
            </w:r>
          </w:p>
        </w:tc>
      </w:tr>
    </w:tbl>
    <w:p w:rsidR="000B7DF4" w:rsidRPr="00DD22DB" w:rsidRDefault="000B7DF4" w:rsidP="00770D62">
      <w:pPr>
        <w:rPr>
          <w:rFonts w:ascii="Times New Roman" w:hAnsi="Times New Roman" w:cs="Times New Roman"/>
          <w:sz w:val="24"/>
          <w:szCs w:val="24"/>
        </w:rPr>
      </w:pPr>
    </w:p>
    <w:p w:rsidR="009748C6" w:rsidRDefault="009748C6" w:rsidP="00E62276">
      <w:pPr>
        <w:pStyle w:val="Heading2"/>
        <w:numPr>
          <w:ilvl w:val="2"/>
          <w:numId w:val="4"/>
        </w:numPr>
        <w:tabs>
          <w:tab w:val="left" w:pos="576"/>
        </w:tabs>
        <w:rPr>
          <w:rFonts w:ascii="Times New Roman" w:hAnsi="Times New Roman" w:cs="Times New Roman"/>
          <w:sz w:val="24"/>
          <w:szCs w:val="24"/>
        </w:rPr>
      </w:pPr>
      <w:bookmarkStart w:id="30" w:name="_Toc325551826"/>
      <w:bookmarkStart w:id="31" w:name="_Toc326755446"/>
      <w:r>
        <w:rPr>
          <w:rFonts w:ascii="Times New Roman" w:hAnsi="Times New Roman" w:cs="Times New Roman"/>
          <w:sz w:val="24"/>
          <w:szCs w:val="24"/>
        </w:rPr>
        <w:t>Architecture Process</w:t>
      </w:r>
      <w:bookmarkEnd w:id="30"/>
      <w:bookmarkEnd w:id="31"/>
    </w:p>
    <w:p w:rsidR="002E11C4" w:rsidRDefault="002E11C4" w:rsidP="00D47E3A">
      <w:pPr>
        <w:rPr>
          <w:lang w:eastAsia="ar-SA"/>
        </w:rPr>
      </w:pPr>
    </w:p>
    <w:tbl>
      <w:tblPr>
        <w:tblStyle w:val="TableGrid"/>
        <w:tblW w:w="9729" w:type="dxa"/>
        <w:tblLook w:val="04A0" w:firstRow="1" w:lastRow="0" w:firstColumn="1" w:lastColumn="0" w:noHBand="0" w:noVBand="1"/>
      </w:tblPr>
      <w:tblGrid>
        <w:gridCol w:w="1636"/>
        <w:gridCol w:w="8093"/>
      </w:tblGrid>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6B7E33" w:rsidRDefault="006B7E33"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6B7E33" w:rsidRDefault="006B7E33"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6B7E33" w:rsidRDefault="006B7E33" w:rsidP="00BB7C00">
            <w:pPr>
              <w:pStyle w:val="ListParagraph"/>
              <w:numPr>
                <w:ilvl w:val="0"/>
                <w:numId w:val="1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notional architecture design is documented (first time through stage 3), or the architecture design documented is updated after refining the </w:t>
            </w:r>
            <w:r>
              <w:rPr>
                <w:rFonts w:ascii="Times New Roman" w:eastAsia="AGaramondPro-Regular" w:hAnsi="Times New Roman" w:cs="Times New Roman"/>
                <w:sz w:val="24"/>
                <w:szCs w:val="24"/>
              </w:rPr>
              <w:lastRenderedPageBreak/>
              <w:t>architecture based on experimentation after stage 5 (nth time through stage 3).</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6B7E33" w:rsidRDefault="006B7E33"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lastRenderedPageBreak/>
              <w:t>The experiments have been conducted for each issue according to the issue deposition document.</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r>
    </w:tbl>
    <w:p w:rsidR="00C3271B" w:rsidRPr="00D47E3A" w:rsidRDefault="00C3271B" w:rsidP="00D47E3A">
      <w:pPr>
        <w:rPr>
          <w:lang w:eastAsia="ar-SA"/>
        </w:rPr>
      </w:pPr>
    </w:p>
    <w:p w:rsidR="009748C6" w:rsidRDefault="009748C6" w:rsidP="00E62276">
      <w:pPr>
        <w:pStyle w:val="Heading2"/>
        <w:numPr>
          <w:ilvl w:val="2"/>
          <w:numId w:val="4"/>
        </w:numPr>
        <w:tabs>
          <w:tab w:val="left" w:pos="576"/>
        </w:tabs>
        <w:rPr>
          <w:rFonts w:ascii="Times New Roman" w:hAnsi="Times New Roman" w:cs="Times New Roman"/>
          <w:sz w:val="24"/>
          <w:szCs w:val="24"/>
        </w:rPr>
      </w:pPr>
      <w:bookmarkStart w:id="32" w:name="_Toc325551827"/>
      <w:bookmarkStart w:id="33" w:name="_Toc326755447"/>
      <w:r>
        <w:rPr>
          <w:rFonts w:ascii="Times New Roman" w:hAnsi="Times New Roman" w:cs="Times New Roman"/>
          <w:sz w:val="24"/>
          <w:szCs w:val="24"/>
        </w:rPr>
        <w:t>Detail Design Process</w:t>
      </w:r>
      <w:bookmarkEnd w:id="32"/>
      <w:bookmarkEnd w:id="33"/>
    </w:p>
    <w:p w:rsidR="00846A1C" w:rsidRDefault="00815D9F" w:rsidP="008050A0">
      <w:pPr>
        <w:ind w:left="360" w:firstLine="720"/>
        <w:rPr>
          <w:lang w:eastAsia="ar-SA"/>
        </w:rPr>
      </w:pPr>
      <w:r>
        <w:rPr>
          <w:lang w:eastAsia="ar-SA"/>
        </w:rPr>
        <w:pict>
          <v:shape id="TextBox 9" o:spid="_x0000_s1053" type="#_x0000_t202" style="position:absolute;left:0;text-align:left;margin-left:60pt;margin-top:166.45pt;width:104.25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" filled="f" stroked="f">
            <v:textbox style="mso-next-textbox:#TextBox 9;mso-fit-shape-to-text:t">
              <w:txbxContent>
                <w:p w:rsidR="00E62276" w:rsidRPr="00F7747A" w:rsidRDefault="00E62276" w:rsidP="008050A0">
                  <w:pPr>
                    <w:pStyle w:val="NormalWeb"/>
                    <w:spacing w:before="0" w:beforeAutospacing="0" w:after="0" w:afterAutospacing="0"/>
                  </w:pPr>
                  <w:r w:rsidRPr="00F7747A">
                    <w:rPr>
                      <w:b/>
                      <w:bCs/>
                      <w:color w:val="000000" w:themeColor="text1"/>
                      <w:kern w:val="24"/>
                    </w:rPr>
                    <w:t>Re-Detail Design</w:t>
                  </w:r>
                </w:p>
              </w:txbxContent>
            </v:textbox>
          </v:shape>
        </w:pict>
      </w:r>
      <w:r>
        <w:rPr>
          <w:lang w:eastAsia="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 o:spid="_x0000_s1055" type="#_x0000_t67" style="position:absolute;left:0;text-align:left;margin-left:183pt;margin-top:166.45pt;width:25.5pt;height:16.55pt;rotation:180;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" adj="10800" fillcolor="#8064a2 [3207]" strokecolor="white [3201]" strokeweight="3pt">
            <v:shadow on="t" color="black" opacity="24903f" origin=",.5" offset="0,.55556mm"/>
          </v:shape>
        </w:pict>
      </w:r>
      <w:r>
        <w:rPr>
          <w:lang w:eastAsia="ar-SA"/>
        </w:rPr>
        <w:pict>
          <v:shape id="TextBox 2" o:spid="_x0000_s1054" type="#_x0000_t202" style="position:absolute;left:0;text-align:left;margin-left:204pt;margin-top:32.95pt;width:84pt;height:19.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" filled="f" stroked="f">
            <v:textbox style="mso-next-textbox:#TextBox 2">
              <w:txbxContent>
                <w:p w:rsidR="00E62276" w:rsidRPr="00F7747A" w:rsidRDefault="00E62276" w:rsidP="008050A0">
                  <w:pPr>
                    <w:pStyle w:val="NormalWeb"/>
                    <w:spacing w:before="0" w:beforeAutospacing="0" w:after="0" w:afterAutospacing="0"/>
                    <w:rPr>
                      <w:sz w:val="22"/>
                      <w:szCs w:val="22"/>
                    </w:rPr>
                  </w:pPr>
                  <w:r w:rsidRPr="00F7747A">
                    <w:rPr>
                      <w:b/>
                      <w:bCs/>
                      <w:color w:val="000000" w:themeColor="text1"/>
                      <w:kern w:val="24"/>
                      <w:sz w:val="22"/>
                      <w:szCs w:val="22"/>
                    </w:rPr>
                    <w:t>Re-Collection</w:t>
                  </w:r>
                </w:p>
              </w:txbxContent>
            </v:textbox>
          </v:shape>
        </w:pict>
      </w:r>
      <w:r>
        <w:rPr>
          <w:lang w:eastAsia="ar-SA"/>
        </w:rPr>
        <w:pict>
          <v:shape id="Down Arrow 1" o:spid="_x0000_s1056" type="#_x0000_t67" style="position:absolute;left:0;text-align:left;margin-left:190.5pt;margin-top:32.2pt;width:24.75pt;height:16.9pt;rotation:180;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" adj="10800" fillcolor="#4bacc6 [3208]" strokecolor="white [3201]" strokeweight="3pt">
            <v:shadow on="t" color="black" opacity="24903f" origin=",.5" offset="0,.55556mm"/>
          </v:shape>
        </w:pict>
      </w:r>
      <w:r w:rsidR="008050A0" w:rsidRPr="008050A0">
        <w:rPr>
          <w:noProof/>
        </w:rPr>
        <w:drawing>
          <wp:inline distT="0" distB="0" distL="0" distR="0" wp14:anchorId="51456BE7" wp14:editId="6F4965D1">
            <wp:extent cx="2724150" cy="2638425"/>
            <wp:effectExtent l="76200" t="57150" r="57150" b="857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24342D" w:rsidRDefault="0024342D" w:rsidP="0024342D">
      <w:pPr>
        <w:ind w:firstLine="360"/>
        <w:jc w:val="center"/>
        <w:rPr>
          <w:rFonts w:ascii="Times New Roman" w:hAnsi="Times New Roman" w:cs="Times New Roman"/>
          <w:i/>
          <w:sz w:val="24"/>
          <w:szCs w:val="24"/>
        </w:rPr>
      </w:pPr>
      <w:r w:rsidRPr="00DD22DB">
        <w:rPr>
          <w:rFonts w:ascii="Times New Roman" w:hAnsi="Times New Roman" w:cs="Times New Roman"/>
          <w:i/>
          <w:sz w:val="24"/>
          <w:szCs w:val="24"/>
        </w:rPr>
        <w:t>Figure 3: Detail design process</w:t>
      </w:r>
    </w:p>
    <w:tbl>
      <w:tblPr>
        <w:tblStyle w:val="TableGrid"/>
        <w:tblW w:w="9729" w:type="dxa"/>
        <w:tblLook w:val="04A0" w:firstRow="1" w:lastRow="0" w:firstColumn="1" w:lastColumn="0" w:noHBand="0" w:noVBand="1"/>
      </w:tblPr>
      <w:tblGrid>
        <w:gridCol w:w="1636"/>
        <w:gridCol w:w="8093"/>
      </w:tblGrid>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DEFINITION</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6B7E33" w:rsidRDefault="006B7E33" w:rsidP="00BB7C00">
            <w:pPr>
              <w:pStyle w:val="ListParagraph"/>
              <w:numPr>
                <w:ilvl w:val="0"/>
                <w:numId w:val="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ANALYSIS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bookmarkStart w:id="34" w:name="_Hlk316970744"/>
            <w:r>
              <w:rPr>
                <w:rFonts w:ascii="Times New Roman" w:hAnsi="Times New Roman" w:cs="Times New Roman"/>
                <w:sz w:val="24"/>
                <w:szCs w:val="24"/>
              </w:rPr>
              <w:t xml:space="preserve"> The complexity function specification </w:t>
            </w:r>
            <w:bookmarkEnd w:id="34"/>
            <w:r>
              <w:rPr>
                <w:rFonts w:ascii="Times New Roman" w:hAnsi="Times New Roman" w:cs="Times New Roman"/>
                <w:sz w:val="24"/>
                <w:szCs w:val="24"/>
              </w:rPr>
              <w:t>and the updated master detail design plan.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17365D" w:themeFill="text2" w:themeFillShade="BF"/>
            <w:hideMark/>
          </w:tcPr>
          <w:p w:rsidR="006B7E33" w:rsidRDefault="006B7E33" w:rsidP="00DD5645">
            <w:pPr>
              <w:jc w:val="center"/>
              <w:rPr>
                <w:rFonts w:ascii="Times New Roman" w:hAnsi="Times New Roman" w:cs="Times New Roman"/>
                <w:b/>
                <w:sz w:val="24"/>
                <w:szCs w:val="24"/>
              </w:rPr>
            </w:pPr>
            <w:r>
              <w:rPr>
                <w:rFonts w:ascii="Times New Roman" w:hAnsi="Times New Roman" w:cs="Times New Roman"/>
                <w:b/>
                <w:sz w:val="24"/>
                <w:szCs w:val="24"/>
              </w:rPr>
              <w:t>VERIFICATION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bl>
    <w:p w:rsidR="007F0C36" w:rsidRDefault="007F0C36" w:rsidP="007F0C36">
      <w:pPr>
        <w:rPr>
          <w:lang w:eastAsia="ar-SA"/>
        </w:rPr>
      </w:pPr>
    </w:p>
    <w:p w:rsidR="009748C6" w:rsidRDefault="009748C6" w:rsidP="00E62276">
      <w:pPr>
        <w:pStyle w:val="Heading2"/>
        <w:numPr>
          <w:ilvl w:val="2"/>
          <w:numId w:val="4"/>
        </w:numPr>
        <w:tabs>
          <w:tab w:val="left" w:pos="576"/>
        </w:tabs>
        <w:rPr>
          <w:rFonts w:ascii="Times New Roman" w:hAnsi="Times New Roman" w:cs="Times New Roman"/>
          <w:sz w:val="24"/>
          <w:szCs w:val="24"/>
        </w:rPr>
      </w:pPr>
      <w:bookmarkStart w:id="35" w:name="_Toc325551828"/>
      <w:bookmarkStart w:id="36" w:name="_Toc326755448"/>
      <w:r>
        <w:rPr>
          <w:rFonts w:ascii="Times New Roman" w:hAnsi="Times New Roman" w:cs="Times New Roman"/>
          <w:sz w:val="24"/>
          <w:szCs w:val="24"/>
        </w:rPr>
        <w:t>Testing Process</w:t>
      </w:r>
      <w:bookmarkEnd w:id="35"/>
      <w:bookmarkEnd w:id="36"/>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053B7D" w:rsidP="00287FAA">
      <w:pPr>
        <w:pStyle w:val="ListParagraph"/>
        <w:shd w:val="clear" w:color="auto" w:fill="FFFFFF" w:themeFill="background1"/>
        <w:rPr>
          <w:rFonts w:ascii="Times New Roman" w:hAnsi="Times New Roman" w:cs="Times New Roman"/>
          <w:b/>
          <w:sz w:val="24"/>
          <w:szCs w:val="24"/>
        </w:rPr>
      </w:pPr>
      <w:r w:rsidRPr="00053B7D">
        <w:rPr>
          <w:rFonts w:ascii="Times New Roman" w:hAnsi="Times New Roman" w:cs="Times New Roman"/>
          <w:b/>
          <w:noProof/>
          <w:sz w:val="24"/>
          <w:szCs w:val="24"/>
        </w:rPr>
        <w:drawing>
          <wp:inline distT="0" distB="0" distL="0" distR="0" wp14:anchorId="4BCEC01D" wp14:editId="55AD0734">
            <wp:extent cx="4276725" cy="1847850"/>
            <wp:effectExtent l="76200" t="38100" r="47625"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287FAA" w:rsidRDefault="0024342D" w:rsidP="0024342D">
      <w:pPr>
        <w:pStyle w:val="ListParagraph"/>
        <w:shd w:val="clear" w:color="auto" w:fill="FFFFFF" w:themeFill="background1"/>
        <w:jc w:val="center"/>
        <w:rPr>
          <w:rFonts w:ascii="Times New Roman" w:hAnsi="Times New Roman" w:cs="Times New Roman"/>
          <w:i/>
          <w:sz w:val="24"/>
          <w:szCs w:val="24"/>
        </w:rPr>
      </w:pPr>
      <w:r w:rsidRPr="00F7747A">
        <w:rPr>
          <w:rFonts w:ascii="Times New Roman" w:hAnsi="Times New Roman" w:cs="Times New Roman"/>
          <w:i/>
          <w:sz w:val="24"/>
          <w:szCs w:val="24"/>
        </w:rPr>
        <w:t>Figure 4: Testing process</w:t>
      </w: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BB7C00">
            <w:pPr>
              <w:pStyle w:val="ListParagraph"/>
              <w:numPr>
                <w:ilvl w:val="0"/>
                <w:numId w:val="11"/>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BB7C00">
            <w:pPr>
              <w:pStyle w:val="ListParagraph"/>
              <w:numPr>
                <w:ilvl w:val="0"/>
                <w:numId w:val="11"/>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BB7C00">
            <w:pPr>
              <w:pStyle w:val="ListParagraph"/>
              <w:numPr>
                <w:ilvl w:val="0"/>
                <w:numId w:val="11"/>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lastRenderedPageBreak/>
              <w:t>Establish a testing schedule</w:t>
            </w:r>
          </w:p>
        </w:tc>
      </w:tr>
      <w:tr w:rsidR="005160A3" w:rsidRPr="007F0C36" w:rsidTr="00F022B8">
        <w:trPr>
          <w:trHeight w:val="315"/>
        </w:trPr>
        <w:tc>
          <w:tcPr>
            <w:tcW w:w="2440" w:type="dxa"/>
            <w:tcBorders>
              <w:top w:val="nil"/>
              <w:left w:val="single" w:sz="4" w:space="0" w:color="auto"/>
              <w:bottom w:val="single" w:sz="4" w:space="0" w:color="auto"/>
              <w:right w:val="nil"/>
            </w:tcBorders>
            <w:shd w:val="clear" w:color="auto" w:fill="17365D" w:themeFill="text2" w:themeFillShade="BF"/>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auto" w:fill="17365D" w:themeFill="text2" w:themeFillShade="BF"/>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BB7C00">
            <w:pPr>
              <w:pStyle w:val="ListParagraph"/>
              <w:numPr>
                <w:ilvl w:val="0"/>
                <w:numId w:val="14"/>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BB7C00">
            <w:pPr>
              <w:pStyle w:val="ListParagraph"/>
              <w:numPr>
                <w:ilvl w:val="0"/>
                <w:numId w:val="14"/>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bl>
    <w:p w:rsidR="0067410F" w:rsidRDefault="0067410F"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E62276" w:rsidRDefault="00E62276" w:rsidP="007C41B5">
      <w:pPr>
        <w:pStyle w:val="infoblue"/>
        <w:ind w:left="0"/>
        <w:rPr>
          <w:rFonts w:ascii="Times New Roman" w:hAnsi="Times New Roman" w:cs="Times New Roman"/>
          <w:i w:val="0"/>
          <w:color w:val="auto"/>
          <w:sz w:val="24"/>
          <w:szCs w:val="24"/>
        </w:rPr>
      </w:pPr>
    </w:p>
    <w:p w:rsidR="00E62276" w:rsidRDefault="00E62276" w:rsidP="007C41B5">
      <w:pPr>
        <w:pStyle w:val="infoblue"/>
        <w:ind w:left="0"/>
        <w:rPr>
          <w:rFonts w:ascii="Times New Roman" w:hAnsi="Times New Roman" w:cs="Times New Roman"/>
          <w:i w:val="0"/>
          <w:color w:val="auto"/>
          <w:sz w:val="24"/>
          <w:szCs w:val="24"/>
        </w:rPr>
      </w:pPr>
    </w:p>
    <w:p w:rsidR="00E62276" w:rsidRDefault="00E62276" w:rsidP="007C41B5">
      <w:pPr>
        <w:pStyle w:val="infoblue"/>
        <w:ind w:left="0"/>
        <w:rPr>
          <w:rFonts w:ascii="Times New Roman" w:hAnsi="Times New Roman" w:cs="Times New Roman"/>
          <w:i w:val="0"/>
          <w:color w:val="auto"/>
          <w:sz w:val="24"/>
          <w:szCs w:val="24"/>
        </w:rPr>
      </w:pPr>
    </w:p>
    <w:p w:rsidR="00611FD2" w:rsidRPr="007C41B5" w:rsidRDefault="00611FD2" w:rsidP="007C41B5">
      <w:pPr>
        <w:pStyle w:val="infoblue"/>
        <w:ind w:left="0"/>
        <w:rPr>
          <w:rFonts w:ascii="Times New Roman" w:hAnsi="Times New Roman" w:cs="Times New Roman"/>
          <w:i w:val="0"/>
          <w:color w:val="auto"/>
          <w:sz w:val="24"/>
          <w:szCs w:val="24"/>
        </w:rPr>
      </w:pPr>
    </w:p>
    <w:p w:rsidR="0067410F" w:rsidRPr="001E6E1C" w:rsidRDefault="0067410F" w:rsidP="00E62276">
      <w:pPr>
        <w:pStyle w:val="Heading1"/>
        <w:numPr>
          <w:ilvl w:val="0"/>
          <w:numId w:val="4"/>
        </w:numPr>
        <w:shd w:val="clear" w:color="auto" w:fill="002060"/>
        <w:rPr>
          <w:rFonts w:ascii="Times New Roman" w:hAnsi="Times New Roman" w:cs="Times New Roman"/>
          <w:sz w:val="24"/>
          <w:szCs w:val="24"/>
        </w:rPr>
      </w:pPr>
      <w:bookmarkStart w:id="37" w:name="_Toc325551829"/>
      <w:bookmarkStart w:id="38" w:name="_Toc326755449"/>
      <w:r w:rsidRPr="001E6E1C">
        <w:rPr>
          <w:rFonts w:ascii="Times New Roman" w:hAnsi="Times New Roman" w:cs="Times New Roman"/>
          <w:sz w:val="24"/>
          <w:szCs w:val="24"/>
        </w:rPr>
        <w:lastRenderedPageBreak/>
        <w:t>Project Resource Plan</w:t>
      </w:r>
      <w:bookmarkEnd w:id="37"/>
      <w:bookmarkEnd w:id="38"/>
    </w:p>
    <w:p w:rsidR="00CF45E6" w:rsidRDefault="00CF45E6" w:rsidP="00E62276">
      <w:pPr>
        <w:pStyle w:val="Heading2"/>
        <w:numPr>
          <w:ilvl w:val="1"/>
          <w:numId w:val="4"/>
        </w:numPr>
        <w:tabs>
          <w:tab w:val="left" w:pos="576"/>
        </w:tabs>
        <w:rPr>
          <w:rFonts w:ascii="Times New Roman" w:hAnsi="Times New Roman" w:cs="Times New Roman"/>
          <w:sz w:val="24"/>
          <w:szCs w:val="24"/>
        </w:rPr>
      </w:pPr>
      <w:bookmarkStart w:id="39" w:name="_Toc325551830"/>
      <w:bookmarkStart w:id="40" w:name="_Toc326755450"/>
      <w:r w:rsidRPr="001E6E1C">
        <w:rPr>
          <w:rFonts w:ascii="Times New Roman" w:hAnsi="Times New Roman" w:cs="Times New Roman"/>
          <w:sz w:val="24"/>
          <w:szCs w:val="24"/>
        </w:rPr>
        <w:t>Project</w:t>
      </w:r>
      <w:r w:rsidR="00014D56">
        <w:rPr>
          <w:rFonts w:ascii="Times New Roman" w:hAnsi="Times New Roman" w:cs="Times New Roman"/>
          <w:sz w:val="24"/>
          <w:szCs w:val="24"/>
        </w:rPr>
        <w:t xml:space="preserve"> Organization Chart</w:t>
      </w:r>
      <w:bookmarkEnd w:id="39"/>
      <w:bookmarkEnd w:id="40"/>
    </w:p>
    <w:p w:rsidR="009D7A64" w:rsidRDefault="009D7A64" w:rsidP="009D7A64">
      <w:pPr>
        <w:pStyle w:val="BodyText"/>
        <w:rPr>
          <w:lang w:eastAsia="en-US"/>
        </w:rPr>
      </w:pPr>
      <w:r>
        <w:rPr>
          <w:noProof/>
          <w:lang w:eastAsia="en-US"/>
        </w:rPr>
        <w:drawing>
          <wp:inline distT="0" distB="0" distL="0" distR="0" wp14:anchorId="74C280FD" wp14:editId="64DB652A">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611FD2" w:rsidRDefault="00611FD2" w:rsidP="00611FD2">
      <w:pPr>
        <w:pStyle w:val="BodyText"/>
        <w:jc w:val="center"/>
        <w:rPr>
          <w:lang w:eastAsia="en-US"/>
        </w:rPr>
      </w:pPr>
      <w:r w:rsidRPr="00F7747A">
        <w:rPr>
          <w:rFonts w:ascii="Times New Roman" w:hAnsi="Times New Roman" w:cs="Times New Roman"/>
          <w:i/>
          <w:sz w:val="24"/>
          <w:szCs w:val="24"/>
        </w:rPr>
        <w:t xml:space="preserve">Figure </w:t>
      </w:r>
      <w:r>
        <w:rPr>
          <w:rFonts w:ascii="Times New Roman" w:hAnsi="Times New Roman" w:cs="Times New Roman"/>
          <w:i/>
          <w:sz w:val="24"/>
          <w:szCs w:val="24"/>
        </w:rPr>
        <w:t>5</w:t>
      </w:r>
      <w:r w:rsidRPr="00F7747A">
        <w:rPr>
          <w:rFonts w:ascii="Times New Roman" w:hAnsi="Times New Roman" w:cs="Times New Roman"/>
          <w:i/>
          <w:sz w:val="24"/>
          <w:szCs w:val="24"/>
        </w:rPr>
        <w:t xml:space="preserve">: </w:t>
      </w:r>
      <w:r>
        <w:rPr>
          <w:rFonts w:ascii="Times New Roman" w:hAnsi="Times New Roman" w:cs="Times New Roman"/>
          <w:i/>
          <w:sz w:val="24"/>
          <w:szCs w:val="24"/>
        </w:rPr>
        <w:t>Project organization</w:t>
      </w:r>
    </w:p>
    <w:tbl>
      <w:tblPr>
        <w:tblStyle w:val="TableGrid"/>
        <w:tblW w:w="0" w:type="auto"/>
        <w:tblLook w:val="04A0" w:firstRow="1" w:lastRow="0" w:firstColumn="1" w:lastColumn="0" w:noHBand="0" w:noVBand="1"/>
      </w:tblPr>
      <w:tblGrid>
        <w:gridCol w:w="2538"/>
        <w:gridCol w:w="6703"/>
      </w:tblGrid>
      <w:tr w:rsidR="00B12636" w:rsidRPr="00B12636" w:rsidTr="00611FD2">
        <w:tc>
          <w:tcPr>
            <w:tcW w:w="2538"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6703"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611FD2">
        <w:tc>
          <w:tcPr>
            <w:tcW w:w="2538"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6703" w:type="dxa"/>
          </w:tcPr>
          <w:p w:rsidR="00B12636" w:rsidRPr="00B12636" w:rsidRDefault="00B1263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p w:rsidR="00933CD6" w:rsidRPr="00B12636" w:rsidRDefault="00933CD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Pr>
                <w:rFonts w:ascii="Times New Roman" w:hAnsi="Times New Roman" w:cs="Times New Roman"/>
                <w:color w:val="000000"/>
                <w:sz w:val="24"/>
                <w:szCs w:val="24"/>
              </w:rPr>
              <w:t>In ACDM: as Managing Engineering, c</w:t>
            </w:r>
            <w:r w:rsidRPr="00595B07">
              <w:rPr>
                <w:rFonts w:ascii="Times New Roman" w:hAnsi="Times New Roman" w:cs="Times New Roman"/>
                <w:noProof/>
                <w:sz w:val="24"/>
                <w:szCs w:val="24"/>
              </w:rPr>
              <w:t>oordinating the overall system design and development effort</w:t>
            </w:r>
          </w:p>
        </w:tc>
      </w:tr>
      <w:tr w:rsidR="00B12636" w:rsidRPr="00B12636" w:rsidTr="00611FD2">
        <w:tc>
          <w:tcPr>
            <w:tcW w:w="2538"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6703" w:type="dxa"/>
          </w:tcPr>
          <w:p w:rsidR="00B12636" w:rsidRDefault="00E2669E"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p w:rsidR="00933CD6" w:rsidRPr="00B12636" w:rsidRDefault="00933CD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ACDM: as requirements engineer, </w:t>
            </w:r>
            <w:r>
              <w:rPr>
                <w:rFonts w:ascii="Times New Roman" w:hAnsi="Times New Roman" w:cs="Times New Roman"/>
                <w:noProof/>
                <w:sz w:val="24"/>
                <w:szCs w:val="24"/>
              </w:rPr>
              <w:t>c</w:t>
            </w:r>
            <w:r w:rsidRPr="00595B07">
              <w:rPr>
                <w:rFonts w:ascii="Times New Roman" w:hAnsi="Times New Roman" w:cs="Times New Roman"/>
                <w:noProof/>
                <w:sz w:val="24"/>
                <w:szCs w:val="24"/>
              </w:rPr>
              <w:t>oordinating the gathering and tracking of the architectural drivers</w:t>
            </w:r>
          </w:p>
        </w:tc>
      </w:tr>
      <w:tr w:rsidR="00B12636" w:rsidRPr="00B12636" w:rsidTr="00611FD2">
        <w:tc>
          <w:tcPr>
            <w:tcW w:w="2538"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6703" w:type="dxa"/>
          </w:tcPr>
          <w:p w:rsidR="00B12636"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p w:rsidR="00933CD6" w:rsidRPr="00933CD6" w:rsidRDefault="00933CD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In ACDM, responsible for architecture design</w:t>
            </w:r>
          </w:p>
        </w:tc>
      </w:tr>
      <w:tr w:rsidR="00B12636" w:rsidRPr="00B12636" w:rsidTr="00611FD2">
        <w:tc>
          <w:tcPr>
            <w:tcW w:w="2538"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Design</w:t>
            </w:r>
          </w:p>
        </w:tc>
        <w:tc>
          <w:tcPr>
            <w:tcW w:w="6703" w:type="dxa"/>
          </w:tcPr>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Managing a team of designers to ensure the highest level of </w:t>
            </w:r>
            <w:r w:rsidRPr="00E2669E">
              <w:rPr>
                <w:rFonts w:ascii="Times New Roman" w:hAnsi="Times New Roman" w:cs="Times New Roman"/>
                <w:sz w:val="24"/>
                <w:szCs w:val="24"/>
                <w:lang w:eastAsia="en-US"/>
              </w:rPr>
              <w:lastRenderedPageBreak/>
              <w:t>output for th</w:t>
            </w:r>
            <w:r>
              <w:rPr>
                <w:rFonts w:ascii="Times New Roman" w:hAnsi="Times New Roman" w:cs="Times New Roman"/>
                <w:sz w:val="24"/>
                <w:szCs w:val="24"/>
                <w:lang w:eastAsia="en-US"/>
              </w:rPr>
              <w:t>e customer</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Efficiency of individual and team output including ongoing awareness of performance </w:t>
            </w:r>
            <w:proofErr w:type="spellStart"/>
            <w:r w:rsidRPr="00E2669E">
              <w:rPr>
                <w:rFonts w:ascii="Times New Roman" w:hAnsi="Times New Roman" w:cs="Times New Roman"/>
                <w:sz w:val="24"/>
                <w:szCs w:val="24"/>
                <w:lang w:eastAsia="en-US"/>
              </w:rPr>
              <w:t>againstthe</w:t>
            </w:r>
            <w:proofErr w:type="spellEnd"/>
            <w:r w:rsidRPr="00E2669E">
              <w:rPr>
                <w:rFonts w:ascii="Times New Roman" w:hAnsi="Times New Roman" w:cs="Times New Roman"/>
                <w:sz w:val="24"/>
                <w:szCs w:val="24"/>
                <w:lang w:eastAsia="en-US"/>
              </w:rPr>
              <w:t xml:space="preserve"> budget</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Ensuring suitable communication/updates to relevant project and account teams on the </w:t>
            </w:r>
            <w:proofErr w:type="spellStart"/>
            <w:r w:rsidRPr="00E2669E">
              <w:rPr>
                <w:rFonts w:ascii="Times New Roman" w:hAnsi="Times New Roman" w:cs="Times New Roman"/>
                <w:sz w:val="24"/>
                <w:szCs w:val="24"/>
                <w:lang w:eastAsia="en-US"/>
              </w:rPr>
              <w:t>statusof</w:t>
            </w:r>
            <w:proofErr w:type="spellEnd"/>
            <w:r w:rsidRPr="00E2669E">
              <w:rPr>
                <w:rFonts w:ascii="Times New Roman" w:hAnsi="Times New Roman" w:cs="Times New Roman"/>
                <w:sz w:val="24"/>
                <w:szCs w:val="24"/>
                <w:lang w:eastAsia="en-US"/>
              </w:rPr>
              <w:t xml:space="preserve"> your work</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p w:rsidR="00933CD6" w:rsidRPr="00B12636" w:rsidRDefault="00933CD6" w:rsidP="00BB7C00">
            <w:pPr>
              <w:pStyle w:val="BodyText"/>
              <w:numPr>
                <w:ilvl w:val="0"/>
                <w:numId w:val="15"/>
              </w:numPr>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ACDM, as Product Engineers, </w:t>
            </w:r>
            <w:r>
              <w:rPr>
                <w:rFonts w:ascii="Times New Roman" w:hAnsi="Times New Roman" w:cs="Times New Roman"/>
                <w:noProof/>
                <w:sz w:val="24"/>
                <w:szCs w:val="24"/>
              </w:rPr>
              <w:t>f</w:t>
            </w:r>
            <w:r w:rsidRPr="00595B07">
              <w:rPr>
                <w:rFonts w:ascii="Times New Roman" w:hAnsi="Times New Roman" w:cs="Times New Roman"/>
                <w:noProof/>
                <w:sz w:val="24"/>
                <w:szCs w:val="24"/>
              </w:rPr>
              <w:t>ocus on detailed design, implementation, and integration of the elements to compose the system</w:t>
            </w:r>
          </w:p>
        </w:tc>
      </w:tr>
      <w:tr w:rsidR="00B12636" w:rsidRPr="00B12636" w:rsidTr="00611FD2">
        <w:tc>
          <w:tcPr>
            <w:tcW w:w="2538"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Test</w:t>
            </w:r>
          </w:p>
        </w:tc>
        <w:tc>
          <w:tcPr>
            <w:tcW w:w="6703" w:type="dxa"/>
          </w:tcPr>
          <w:p w:rsidR="00B12636" w:rsidRDefault="00B12636" w:rsidP="00BB7C00">
            <w:pPr>
              <w:pStyle w:val="BodyText"/>
              <w:numPr>
                <w:ilvl w:val="0"/>
                <w:numId w:val="15"/>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p w:rsidR="00933CD6" w:rsidRPr="00E2669E" w:rsidRDefault="00933CD6" w:rsidP="00BB7C00">
            <w:pPr>
              <w:pStyle w:val="BodyText"/>
              <w:numPr>
                <w:ilvl w:val="0"/>
                <w:numId w:val="15"/>
              </w:numPr>
              <w:ind w:left="314"/>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In ACDM, as Quality Process Engineer, </w:t>
            </w:r>
            <w:r>
              <w:rPr>
                <w:rFonts w:ascii="Times New Roman" w:hAnsi="Times New Roman" w:cs="Times New Roman"/>
                <w:noProof/>
                <w:sz w:val="24"/>
                <w:szCs w:val="24"/>
              </w:rPr>
              <w:t>e</w:t>
            </w:r>
            <w:r w:rsidRPr="00595B07">
              <w:rPr>
                <w:rFonts w:ascii="Times New Roman" w:hAnsi="Times New Roman" w:cs="Times New Roman"/>
                <w:noProof/>
                <w:sz w:val="24"/>
                <w:szCs w:val="24"/>
              </w:rPr>
              <w:t>nsure that ACDM and other defined processes are follwed as prescribed to ensure project quality goals are met</w:t>
            </w:r>
          </w:p>
        </w:tc>
      </w:tr>
      <w:tr w:rsidR="00B12636" w:rsidRPr="00B12636" w:rsidTr="00611FD2">
        <w:tc>
          <w:tcPr>
            <w:tcW w:w="2538"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6703" w:type="dxa"/>
          </w:tcPr>
          <w:p w:rsidR="00B12636" w:rsidRPr="00E2669E" w:rsidRDefault="00E2669E" w:rsidP="00BB7C00">
            <w:pPr>
              <w:pStyle w:val="BodyText"/>
              <w:numPr>
                <w:ilvl w:val="0"/>
                <w:numId w:val="15"/>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r w:rsidR="00933CD6" w:rsidRPr="00B12636" w:rsidTr="00611FD2">
        <w:tc>
          <w:tcPr>
            <w:tcW w:w="2538" w:type="dxa"/>
          </w:tcPr>
          <w:p w:rsidR="00933CD6" w:rsidRDefault="00933CD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 xml:space="preserve">Support Engineer for Chief </w:t>
            </w:r>
            <w:r w:rsidR="006321AA">
              <w:rPr>
                <w:rFonts w:ascii="Times New Roman" w:hAnsi="Times New Roman" w:cs="Times New Roman"/>
                <w:sz w:val="24"/>
                <w:szCs w:val="24"/>
                <w:lang w:eastAsia="en-US"/>
              </w:rPr>
              <w:t>Requirement in ACDM</w:t>
            </w:r>
          </w:p>
        </w:tc>
        <w:tc>
          <w:tcPr>
            <w:tcW w:w="6703" w:type="dxa"/>
          </w:tcPr>
          <w:p w:rsidR="00933CD6" w:rsidRPr="00E2669E" w:rsidRDefault="006321AA" w:rsidP="00BB7C00">
            <w:pPr>
              <w:pStyle w:val="BodyText"/>
              <w:numPr>
                <w:ilvl w:val="0"/>
                <w:numId w:val="15"/>
              </w:numPr>
              <w:ind w:left="314"/>
              <w:rPr>
                <w:rFonts w:ascii="Times New Roman" w:hAnsi="Times New Roman" w:cs="Times New Roman"/>
                <w:color w:val="000000"/>
                <w:sz w:val="24"/>
                <w:szCs w:val="24"/>
                <w:shd w:val="clear" w:color="auto" w:fill="FFFFFF"/>
              </w:rPr>
            </w:pPr>
            <w:r w:rsidRPr="00595B07">
              <w:rPr>
                <w:rFonts w:ascii="Times New Roman" w:hAnsi="Times New Roman" w:cs="Times New Roman"/>
                <w:noProof/>
                <w:sz w:val="24"/>
                <w:szCs w:val="24"/>
              </w:rPr>
              <w:t>Set up and maintains the design team’s support tools and environment</w:t>
            </w:r>
            <w:r>
              <w:rPr>
                <w:rFonts w:ascii="Times New Roman" w:hAnsi="Times New Roman" w:cs="Times New Roman"/>
                <w:noProof/>
                <w:sz w:val="24"/>
                <w:szCs w:val="24"/>
              </w:rPr>
              <w:t>s</w:t>
            </w:r>
          </w:p>
        </w:tc>
      </w:tr>
      <w:tr w:rsidR="006321AA" w:rsidRPr="00B12636" w:rsidTr="00611FD2">
        <w:tc>
          <w:tcPr>
            <w:tcW w:w="2538" w:type="dxa"/>
          </w:tcPr>
          <w:p w:rsidR="006321AA" w:rsidRDefault="006321AA" w:rsidP="006321AA">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Chief Scientist, support for Lead Architect in ACDM</w:t>
            </w:r>
          </w:p>
        </w:tc>
        <w:tc>
          <w:tcPr>
            <w:tcW w:w="6703" w:type="dxa"/>
          </w:tcPr>
          <w:p w:rsidR="006321AA" w:rsidRPr="00595B07" w:rsidRDefault="006321AA" w:rsidP="00BB7C00">
            <w:pPr>
              <w:pStyle w:val="BodyText"/>
              <w:numPr>
                <w:ilvl w:val="0"/>
                <w:numId w:val="15"/>
              </w:numPr>
              <w:ind w:left="314"/>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r>
    </w:tbl>
    <w:p w:rsidR="00B12636" w:rsidRDefault="00B12636" w:rsidP="009D7A64">
      <w:pPr>
        <w:pStyle w:val="BodyText"/>
        <w:rPr>
          <w:lang w:eastAsia="en-US"/>
        </w:rPr>
      </w:pPr>
    </w:p>
    <w:p w:rsidR="0067410F" w:rsidRPr="00014D56" w:rsidRDefault="0067410F" w:rsidP="00E62276">
      <w:pPr>
        <w:pStyle w:val="Heading2"/>
        <w:numPr>
          <w:ilvl w:val="1"/>
          <w:numId w:val="4"/>
        </w:numPr>
        <w:tabs>
          <w:tab w:val="clear" w:pos="810"/>
          <w:tab w:val="left" w:pos="576"/>
          <w:tab w:val="left" w:pos="792"/>
        </w:tabs>
        <w:rPr>
          <w:rFonts w:ascii="Times New Roman" w:hAnsi="Times New Roman" w:cs="Times New Roman"/>
          <w:sz w:val="24"/>
          <w:szCs w:val="24"/>
        </w:rPr>
      </w:pPr>
      <w:bookmarkStart w:id="41" w:name="_Toc325551831"/>
      <w:bookmarkStart w:id="42" w:name="_Toc326755451"/>
      <w:r w:rsidRPr="00014D56">
        <w:rPr>
          <w:rFonts w:ascii="Times New Roman" w:hAnsi="Times New Roman" w:cs="Times New Roman"/>
        </w:rPr>
        <w:t>Knowledge</w:t>
      </w:r>
      <w:bookmarkEnd w:id="41"/>
      <w:bookmarkEnd w:id="42"/>
    </w:p>
    <w:p w:rsidR="0067410F" w:rsidRPr="00263AD9" w:rsidRDefault="0067410F" w:rsidP="00BB7C00">
      <w:pPr>
        <w:numPr>
          <w:ilvl w:val="0"/>
          <w:numId w:val="5"/>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Default="0067410F" w:rsidP="00BB7C00">
      <w:pPr>
        <w:numPr>
          <w:ilvl w:val="0"/>
          <w:numId w:val="5"/>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014D56" w:rsidRPr="00014D56" w:rsidRDefault="00014D56" w:rsidP="00E62276">
      <w:pPr>
        <w:pStyle w:val="Heading2"/>
        <w:numPr>
          <w:ilvl w:val="1"/>
          <w:numId w:val="4"/>
        </w:numPr>
        <w:tabs>
          <w:tab w:val="clear" w:pos="810"/>
          <w:tab w:val="left" w:pos="576"/>
          <w:tab w:val="left" w:pos="792"/>
        </w:tabs>
        <w:rPr>
          <w:rFonts w:ascii="Times New Roman" w:hAnsi="Times New Roman" w:cs="Times New Roman"/>
          <w:sz w:val="24"/>
          <w:szCs w:val="24"/>
        </w:rPr>
      </w:pPr>
      <w:bookmarkStart w:id="43" w:name="_Toc325551832"/>
      <w:bookmarkStart w:id="44" w:name="_Toc326755452"/>
      <w:r>
        <w:rPr>
          <w:rFonts w:ascii="Times New Roman" w:hAnsi="Times New Roman" w:cs="Times New Roman"/>
        </w:rPr>
        <w:t>Skill</w:t>
      </w:r>
      <w:bookmarkEnd w:id="43"/>
      <w:bookmarkEnd w:id="44"/>
    </w:p>
    <w:p w:rsidR="0067410F" w:rsidRPr="00611FD2" w:rsidRDefault="0067410F" w:rsidP="00BB7C00">
      <w:pPr>
        <w:numPr>
          <w:ilvl w:val="0"/>
          <w:numId w:val="6"/>
        </w:numPr>
        <w:tabs>
          <w:tab w:val="clear" w:pos="1080"/>
          <w:tab w:val="num" w:pos="840"/>
        </w:tabs>
        <w:ind w:hanging="660"/>
        <w:rPr>
          <w:rFonts w:ascii="Times New Roman" w:hAnsi="Times New Roman" w:cs="Times New Roman"/>
          <w:sz w:val="24"/>
          <w:szCs w:val="24"/>
        </w:rPr>
      </w:pPr>
      <w:r w:rsidRPr="00611FD2">
        <w:rPr>
          <w:rFonts w:ascii="Times New Roman" w:hAnsi="Times New Roman" w:cs="Times New Roman"/>
          <w:sz w:val="24"/>
          <w:szCs w:val="24"/>
        </w:rPr>
        <w:t>Project management</w:t>
      </w:r>
      <w:r w:rsidR="00611FD2" w:rsidRPr="00611FD2">
        <w:rPr>
          <w:rFonts w:ascii="Times New Roman" w:hAnsi="Times New Roman" w:cs="Times New Roman"/>
          <w:sz w:val="24"/>
          <w:szCs w:val="24"/>
        </w:rPr>
        <w:t>, t</w:t>
      </w:r>
      <w:r w:rsidR="00183EDB" w:rsidRPr="00611FD2">
        <w:rPr>
          <w:rFonts w:ascii="Times New Roman" w:hAnsi="Times New Roman" w:cs="Times New Roman"/>
          <w:sz w:val="24"/>
          <w:szCs w:val="24"/>
        </w:rPr>
        <w:t>eamwork</w:t>
      </w:r>
      <w:r w:rsidR="00611FD2" w:rsidRPr="00611FD2">
        <w:rPr>
          <w:rFonts w:ascii="Times New Roman" w:hAnsi="Times New Roman" w:cs="Times New Roman"/>
          <w:sz w:val="24"/>
          <w:szCs w:val="24"/>
        </w:rPr>
        <w:t>, negotiate, l</w:t>
      </w:r>
      <w:r w:rsidRPr="00611FD2">
        <w:rPr>
          <w:rFonts w:ascii="Times New Roman" w:hAnsi="Times New Roman" w:cs="Times New Roman"/>
          <w:sz w:val="24"/>
          <w:szCs w:val="24"/>
        </w:rPr>
        <w:t>isten</w:t>
      </w:r>
      <w:r w:rsidR="00611FD2">
        <w:rPr>
          <w:rFonts w:ascii="Times New Roman" w:hAnsi="Times New Roman" w:cs="Times New Roman"/>
          <w:sz w:val="24"/>
          <w:szCs w:val="24"/>
        </w:rPr>
        <w:t>, p</w:t>
      </w:r>
      <w:r w:rsidRPr="00611FD2">
        <w:rPr>
          <w:rFonts w:ascii="Times New Roman" w:hAnsi="Times New Roman" w:cs="Times New Roman"/>
          <w:sz w:val="24"/>
          <w:szCs w:val="24"/>
        </w:rPr>
        <w:t xml:space="preserve">roblem resolve </w:t>
      </w:r>
    </w:p>
    <w:p w:rsidR="00014D56" w:rsidRDefault="00014D56" w:rsidP="00E62276">
      <w:pPr>
        <w:pStyle w:val="Heading2"/>
        <w:numPr>
          <w:ilvl w:val="1"/>
          <w:numId w:val="4"/>
        </w:numPr>
        <w:tabs>
          <w:tab w:val="left" w:pos="576"/>
        </w:tabs>
        <w:rPr>
          <w:rFonts w:ascii="Times New Roman" w:hAnsi="Times New Roman" w:cs="Times New Roman"/>
        </w:rPr>
      </w:pPr>
      <w:bookmarkStart w:id="45" w:name="_Toc325551833"/>
      <w:bookmarkStart w:id="46" w:name="_Toc326755453"/>
      <w:r>
        <w:rPr>
          <w:rFonts w:ascii="Times New Roman" w:hAnsi="Times New Roman" w:cs="Times New Roman"/>
        </w:rPr>
        <w:t>Training Needs</w:t>
      </w:r>
      <w:bookmarkEnd w:id="45"/>
      <w:bookmarkEnd w:id="46"/>
    </w:p>
    <w:p w:rsidR="0067410F" w:rsidRPr="00014D56" w:rsidRDefault="00014D56" w:rsidP="00014D56">
      <w:pPr>
        <w:rPr>
          <w:rFonts w:ascii="Times New Roman" w:hAnsi="Times New Roman" w:cs="Times New Roman"/>
          <w:sz w:val="24"/>
          <w:szCs w:val="24"/>
        </w:rPr>
      </w:pPr>
      <w:r w:rsidRPr="00014D56">
        <w:rPr>
          <w:rFonts w:ascii="Times New Roman" w:hAnsi="Times New Roman" w:cs="Times New Roman"/>
          <w:sz w:val="24"/>
          <w:szCs w:val="24"/>
        </w:rPr>
        <w:tab/>
      </w:r>
      <w:r w:rsidRPr="00014D56">
        <w:rPr>
          <w:rFonts w:ascii="Times New Roman" w:hAnsi="Times New Roman" w:cs="Times New Roman"/>
          <w:sz w:val="24"/>
          <w:szCs w:val="24"/>
        </w:rPr>
        <w:tab/>
      </w:r>
      <w:proofErr w:type="gramStart"/>
      <w:r w:rsidR="00E62276">
        <w:rPr>
          <w:rFonts w:ascii="Times New Roman" w:hAnsi="Times New Roman" w:cs="Times New Roman"/>
          <w:sz w:val="24"/>
          <w:szCs w:val="24"/>
        </w:rPr>
        <w:t>Training about</w:t>
      </w:r>
      <w:r w:rsidR="0067410F" w:rsidRPr="00014D56">
        <w:rPr>
          <w:rFonts w:ascii="Times New Roman" w:hAnsi="Times New Roman" w:cs="Times New Roman"/>
          <w:sz w:val="24"/>
          <w:szCs w:val="24"/>
        </w:rPr>
        <w:t xml:space="preserve"> C#, Silverlight</w:t>
      </w:r>
      <w:r w:rsidR="008D161F" w:rsidRPr="00014D56">
        <w:rPr>
          <w:rFonts w:ascii="Times New Roman" w:hAnsi="Times New Roman" w:cs="Times New Roman"/>
          <w:sz w:val="24"/>
          <w:szCs w:val="24"/>
        </w:rPr>
        <w:t xml:space="preserve"> for team.</w:t>
      </w:r>
      <w:proofErr w:type="gramEnd"/>
    </w:p>
    <w:p w:rsidR="0067410F" w:rsidRPr="001E6E1C" w:rsidRDefault="0067410F" w:rsidP="00E62276">
      <w:pPr>
        <w:pStyle w:val="Heading1"/>
        <w:numPr>
          <w:ilvl w:val="0"/>
          <w:numId w:val="4"/>
        </w:numPr>
        <w:shd w:val="clear" w:color="auto" w:fill="002060"/>
        <w:rPr>
          <w:rFonts w:ascii="Times New Roman" w:hAnsi="Times New Roman" w:cs="Times New Roman"/>
          <w:sz w:val="24"/>
          <w:szCs w:val="24"/>
        </w:rPr>
      </w:pPr>
      <w:bookmarkStart w:id="47" w:name="_Toc325551834"/>
      <w:bookmarkStart w:id="48" w:name="_Toc326755454"/>
      <w:r w:rsidRPr="001E6E1C">
        <w:rPr>
          <w:rFonts w:ascii="Times New Roman" w:hAnsi="Times New Roman" w:cs="Times New Roman"/>
          <w:sz w:val="24"/>
          <w:szCs w:val="24"/>
        </w:rPr>
        <w:lastRenderedPageBreak/>
        <w:t>Project Schedule</w:t>
      </w:r>
      <w:bookmarkEnd w:id="47"/>
      <w:bookmarkEnd w:id="48"/>
    </w:p>
    <w:p w:rsidR="0067410F" w:rsidRPr="001E6E1C" w:rsidRDefault="0067410F" w:rsidP="00E62276">
      <w:pPr>
        <w:pStyle w:val="Heading2"/>
        <w:numPr>
          <w:ilvl w:val="1"/>
          <w:numId w:val="4"/>
        </w:numPr>
        <w:tabs>
          <w:tab w:val="left" w:pos="576"/>
        </w:tabs>
        <w:rPr>
          <w:rFonts w:ascii="Times New Roman" w:hAnsi="Times New Roman" w:cs="Times New Roman"/>
          <w:sz w:val="24"/>
          <w:szCs w:val="24"/>
        </w:rPr>
      </w:pPr>
      <w:bookmarkStart w:id="49" w:name="_Toc325551835"/>
      <w:bookmarkStart w:id="50" w:name="_Toc326755455"/>
      <w:r w:rsidRPr="001E6E1C">
        <w:rPr>
          <w:rFonts w:ascii="Times New Roman" w:hAnsi="Times New Roman" w:cs="Times New Roman"/>
          <w:sz w:val="24"/>
          <w:szCs w:val="24"/>
        </w:rPr>
        <w:t>Phases / Iterations</w:t>
      </w:r>
      <w:bookmarkEnd w:id="49"/>
      <w:bookmarkEnd w:id="50"/>
    </w:p>
    <w:tbl>
      <w:tblPr>
        <w:tblW w:w="9484" w:type="dxa"/>
        <w:tblInd w:w="-106" w:type="dxa"/>
        <w:tblLayout w:type="fixed"/>
        <w:tblLook w:val="0000" w:firstRow="0" w:lastRow="0" w:firstColumn="0" w:lastColumn="0" w:noHBand="0" w:noVBand="0"/>
      </w:tblPr>
      <w:tblGrid>
        <w:gridCol w:w="690"/>
        <w:gridCol w:w="3214"/>
        <w:gridCol w:w="1530"/>
        <w:gridCol w:w="1710"/>
        <w:gridCol w:w="2340"/>
      </w:tblGrid>
      <w:tr w:rsidR="008D161F" w:rsidRPr="00F435C6" w:rsidTr="008D161F">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3214" w:type="dxa"/>
            <w:tcBorders>
              <w:top w:val="single" w:sz="4" w:space="0" w:color="000000"/>
              <w:left w:val="single" w:sz="4" w:space="0" w:color="000000"/>
              <w:bottom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530" w:type="dxa"/>
            <w:tcBorders>
              <w:top w:val="single" w:sz="4" w:space="0" w:color="000000"/>
              <w:left w:val="single" w:sz="4" w:space="0" w:color="000000"/>
              <w:bottom w:val="single" w:sz="4" w:space="0" w:color="000000"/>
            </w:tcBorders>
            <w:shd w:val="clear" w:color="auto" w:fill="002060"/>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710" w:type="dxa"/>
            <w:tcBorders>
              <w:top w:val="single" w:sz="4" w:space="0" w:color="000000"/>
              <w:left w:val="single" w:sz="4" w:space="0" w:color="000000"/>
              <w:bottom w:val="single" w:sz="4" w:space="0" w:color="000000"/>
            </w:tcBorders>
            <w:shd w:val="clear" w:color="auto" w:fill="002060"/>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34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8D161F" w:rsidRPr="00F435C6" w:rsidTr="008D161F">
        <w:tc>
          <w:tcPr>
            <w:tcW w:w="690" w:type="dxa"/>
            <w:tcBorders>
              <w:left w:val="single" w:sz="4" w:space="0" w:color="000000"/>
              <w:bottom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3214" w:type="dxa"/>
            <w:tcBorders>
              <w:left w:val="single" w:sz="4" w:space="0" w:color="000000"/>
              <w:bottom w:val="single" w:sz="4" w:space="0" w:color="auto"/>
            </w:tcBorders>
          </w:tcPr>
          <w:p w:rsidR="008D161F" w:rsidRPr="00F435C6" w:rsidRDefault="008D161F"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530" w:type="dxa"/>
            <w:tcBorders>
              <w:left w:val="single" w:sz="4" w:space="0" w:color="000000"/>
              <w:bottom w:val="single" w:sz="4" w:space="0" w:color="auto"/>
            </w:tcBorders>
          </w:tcPr>
          <w:p w:rsidR="008D161F" w:rsidRPr="00F435C6" w:rsidRDefault="002C11D8"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Oct 4</w:t>
            </w:r>
            <w:r w:rsidRPr="002C11D8">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2011</w:t>
            </w:r>
          </w:p>
        </w:tc>
        <w:tc>
          <w:tcPr>
            <w:tcW w:w="1710" w:type="dxa"/>
            <w:tcBorders>
              <w:left w:val="single" w:sz="4" w:space="0" w:color="000000"/>
              <w:bottom w:val="single" w:sz="4" w:space="0" w:color="auto"/>
            </w:tcBorders>
          </w:tcPr>
          <w:p w:rsidR="008D161F" w:rsidRPr="00F435C6" w:rsidRDefault="002C11D8"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Jan 24</w:t>
            </w:r>
            <w:r w:rsidRPr="002C11D8">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2340" w:type="dxa"/>
            <w:tcBorders>
              <w:left w:val="single" w:sz="4" w:space="0" w:color="000000"/>
              <w:bottom w:val="single" w:sz="4" w:space="0" w:color="auto"/>
              <w:right w:val="single" w:sz="4" w:space="0" w:color="000000"/>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3214"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3A4C41" w:rsidP="003A4C41">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Nov 4</w:t>
            </w:r>
            <w:r w:rsidRPr="003A4C41">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2011</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3A4C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Feb 11</w:t>
            </w:r>
            <w:r w:rsidRPr="003A4C41">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3A4C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Include time spent for research patterns</w:t>
            </w: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3214"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Increment 1</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Mar 10</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Mar 31</w:t>
            </w:r>
            <w:r w:rsidRPr="00D8164E">
              <w:rPr>
                <w:rFonts w:ascii="Times New Roman" w:hAnsi="Times New Roman" w:cs="Times New Roman"/>
                <w:i w:val="0"/>
                <w:iCs w:val="0"/>
                <w:color w:val="auto"/>
                <w:sz w:val="24"/>
                <w:szCs w:val="24"/>
                <w:vertAlign w:val="superscript"/>
              </w:rPr>
              <w:t>st</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3214" w:type="dxa"/>
            <w:tcBorders>
              <w:top w:val="single" w:sz="4" w:space="0" w:color="auto"/>
              <w:left w:val="single" w:sz="4" w:space="0" w:color="auto"/>
              <w:bottom w:val="single" w:sz="4" w:space="0" w:color="auto"/>
              <w:right w:val="single" w:sz="4" w:space="0" w:color="auto"/>
            </w:tcBorders>
          </w:tcPr>
          <w:p w:rsidR="008D161F"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Increment 2</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Mar 24</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Apr 14</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3214" w:type="dxa"/>
            <w:tcBorders>
              <w:top w:val="single" w:sz="4" w:space="0" w:color="auto"/>
              <w:left w:val="single" w:sz="4" w:space="0" w:color="auto"/>
              <w:bottom w:val="single" w:sz="4" w:space="0" w:color="auto"/>
              <w:right w:val="single" w:sz="4" w:space="0" w:color="auto"/>
            </w:tcBorders>
          </w:tcPr>
          <w:p w:rsidR="008D161F"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Increment 3</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Apr 14</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May 1</w:t>
            </w:r>
            <w:r w:rsidRPr="00D8164E">
              <w:rPr>
                <w:rFonts w:ascii="Times New Roman" w:hAnsi="Times New Roman" w:cs="Times New Roman"/>
                <w:i w:val="0"/>
                <w:iCs w:val="0"/>
                <w:color w:val="auto"/>
                <w:sz w:val="24"/>
                <w:szCs w:val="24"/>
                <w:vertAlign w:val="superscript"/>
              </w:rPr>
              <w:t>st</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3214" w:type="dxa"/>
            <w:tcBorders>
              <w:top w:val="single" w:sz="4" w:space="0" w:color="auto"/>
              <w:left w:val="single" w:sz="4" w:space="0" w:color="auto"/>
              <w:bottom w:val="single" w:sz="4" w:space="0" w:color="auto"/>
              <w:right w:val="single" w:sz="4" w:space="0" w:color="auto"/>
            </w:tcBorders>
          </w:tcPr>
          <w:p w:rsidR="008D161F"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Deliver to customer</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May 19</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May 20</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E62276">
      <w:pPr>
        <w:pStyle w:val="Heading2"/>
        <w:keepNext/>
        <w:numPr>
          <w:ilvl w:val="1"/>
          <w:numId w:val="4"/>
        </w:numPr>
        <w:tabs>
          <w:tab w:val="left" w:pos="576"/>
        </w:tabs>
        <w:rPr>
          <w:rFonts w:ascii="Times New Roman" w:hAnsi="Times New Roman" w:cs="Times New Roman"/>
          <w:sz w:val="24"/>
          <w:szCs w:val="24"/>
        </w:rPr>
      </w:pPr>
      <w:bookmarkStart w:id="51" w:name="OLE_LINK1"/>
      <w:bookmarkStart w:id="52" w:name="_Toc325551836"/>
      <w:bookmarkStart w:id="53" w:name="_Toc326755456"/>
      <w:r w:rsidRPr="001E6E1C">
        <w:rPr>
          <w:rFonts w:ascii="Times New Roman" w:hAnsi="Times New Roman" w:cs="Times New Roman"/>
          <w:sz w:val="24"/>
          <w:szCs w:val="24"/>
        </w:rPr>
        <w:t>Milestones</w:t>
      </w:r>
      <w:bookmarkEnd w:id="51"/>
      <w:bookmarkEnd w:id="52"/>
      <w:bookmarkEnd w:id="53"/>
    </w:p>
    <w:p w:rsidR="006D143E" w:rsidRPr="006D143E" w:rsidRDefault="006D143E" w:rsidP="006D143E">
      <w:pPr>
        <w:pStyle w:val="infoblue"/>
        <w:ind w:left="0"/>
        <w:rPr>
          <w:rFonts w:ascii="Times New Roman" w:hAnsi="Times New Roman" w:cs="Times New Roman"/>
          <w:i w:val="0"/>
          <w:sz w:val="24"/>
          <w:szCs w:val="24"/>
        </w:rPr>
      </w:pPr>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0"/>
        <w:gridCol w:w="1864"/>
        <w:gridCol w:w="4320"/>
        <w:gridCol w:w="1350"/>
        <w:gridCol w:w="1260"/>
      </w:tblGrid>
      <w:tr w:rsidR="0067410F" w:rsidRPr="005D5DFA" w:rsidTr="003D40FE">
        <w:trPr>
          <w:tblHeader/>
        </w:trPr>
        <w:tc>
          <w:tcPr>
            <w:tcW w:w="690"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864"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4320" w:type="dxa"/>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350" w:type="dxa"/>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260"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Start Up</w:t>
            </w:r>
          </w:p>
        </w:tc>
        <w:tc>
          <w:tcPr>
            <w:tcW w:w="432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1/10/2011</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864" w:type="dxa"/>
          </w:tcPr>
          <w:p w:rsidR="006D143E"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Requirement Analysis</w:t>
            </w:r>
          </w:p>
        </w:tc>
        <w:tc>
          <w:tcPr>
            <w:tcW w:w="4320" w:type="dxa"/>
          </w:tcPr>
          <w:p w:rsidR="006D143E"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24/1/2012</w:t>
            </w:r>
          </w:p>
        </w:tc>
        <w:tc>
          <w:tcPr>
            <w:tcW w:w="1260" w:type="dxa"/>
          </w:tcPr>
          <w:p w:rsidR="006D143E"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Architect Design Analysis</w:t>
            </w:r>
          </w:p>
        </w:tc>
        <w:tc>
          <w:tcPr>
            <w:tcW w:w="432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11/2/2012</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Design Database</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29/2/2012</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E6227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864" w:type="dxa"/>
          </w:tcPr>
          <w:p w:rsidR="006D143E" w:rsidRPr="006D143E" w:rsidRDefault="006D143E" w:rsidP="001E6E1C">
            <w:pPr>
              <w:pStyle w:val="infoblue"/>
              <w:snapToGrid w:val="0"/>
              <w:ind w:left="0"/>
              <w:rPr>
                <w:rFonts w:ascii="Times New Roman" w:hAnsi="Times New Roman" w:cs="Times New Roman"/>
                <w:bCs/>
                <w:i w:val="0"/>
                <w:color w:val="000000" w:themeColor="text1"/>
                <w:sz w:val="24"/>
                <w:szCs w:val="24"/>
              </w:rPr>
            </w:pPr>
            <w:r w:rsidRPr="006D143E">
              <w:rPr>
                <w:rFonts w:ascii="Times New Roman" w:hAnsi="Times New Roman" w:cs="Times New Roman"/>
                <w:bCs/>
                <w:i w:val="0"/>
                <w:color w:val="000000" w:themeColor="text1"/>
                <w:sz w:val="24"/>
                <w:szCs w:val="24"/>
              </w:rPr>
              <w:t>Testing</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Release test reports</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15/2/2012</w:t>
            </w:r>
          </w:p>
        </w:tc>
        <w:tc>
          <w:tcPr>
            <w:tcW w:w="1260" w:type="dxa"/>
          </w:tcPr>
          <w:p w:rsidR="006D143E" w:rsidRDefault="003D40F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E6227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6</w:t>
            </w:r>
          </w:p>
        </w:tc>
        <w:tc>
          <w:tcPr>
            <w:tcW w:w="1864" w:type="dxa"/>
          </w:tcPr>
          <w:p w:rsidR="006D143E" w:rsidRPr="006D143E" w:rsidRDefault="006D143E" w:rsidP="001E6E1C">
            <w:pPr>
              <w:pStyle w:val="infoblue"/>
              <w:snapToGrid w:val="0"/>
              <w:ind w:left="0"/>
              <w:rPr>
                <w:rFonts w:ascii="Times New Roman" w:hAnsi="Times New Roman" w:cs="Times New Roman"/>
                <w:bCs/>
                <w:i w:val="0"/>
                <w:color w:val="000000" w:themeColor="text1"/>
                <w:sz w:val="24"/>
                <w:szCs w:val="24"/>
              </w:rPr>
            </w:pPr>
            <w:r w:rsidRPr="006D143E">
              <w:rPr>
                <w:rFonts w:ascii="Times New Roman" w:hAnsi="Times New Roman" w:cs="Times New Roman"/>
                <w:bCs/>
                <w:i w:val="0"/>
                <w:color w:val="000000" w:themeColor="text1"/>
                <w:sz w:val="24"/>
                <w:szCs w:val="24"/>
              </w:rPr>
              <w:t>Deliver to customer</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Give product for customer</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22/5/2012</w:t>
            </w:r>
          </w:p>
        </w:tc>
        <w:tc>
          <w:tcPr>
            <w:tcW w:w="1260" w:type="dxa"/>
          </w:tcPr>
          <w:p w:rsidR="006D143E" w:rsidRDefault="003D40F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D8164E" w:rsidRDefault="00D8164E" w:rsidP="00D8164E">
      <w:pPr>
        <w:pStyle w:val="Heading2"/>
        <w:tabs>
          <w:tab w:val="left" w:pos="576"/>
        </w:tabs>
        <w:rPr>
          <w:rFonts w:ascii="Times New Roman" w:hAnsi="Times New Roman" w:cs="Times New Roman"/>
          <w:sz w:val="24"/>
          <w:szCs w:val="24"/>
        </w:rPr>
      </w:pPr>
    </w:p>
    <w:p w:rsidR="00D8164E" w:rsidRDefault="00D8164E" w:rsidP="00D8164E">
      <w:pPr>
        <w:rPr>
          <w:lang w:eastAsia="ar-SA"/>
        </w:rPr>
      </w:pPr>
    </w:p>
    <w:p w:rsidR="00D8164E" w:rsidRDefault="00D8164E" w:rsidP="00D8164E">
      <w:pPr>
        <w:rPr>
          <w:lang w:eastAsia="ar-SA"/>
        </w:rPr>
      </w:pPr>
    </w:p>
    <w:p w:rsidR="00D8164E" w:rsidRDefault="00D8164E" w:rsidP="00D8164E">
      <w:pPr>
        <w:rPr>
          <w:lang w:eastAsia="ar-SA"/>
        </w:rPr>
      </w:pPr>
    </w:p>
    <w:p w:rsidR="00D8164E" w:rsidRDefault="00D8164E" w:rsidP="00D8164E">
      <w:pPr>
        <w:rPr>
          <w:lang w:eastAsia="ar-SA"/>
        </w:rPr>
      </w:pPr>
    </w:p>
    <w:p w:rsidR="00D8164E" w:rsidRPr="00D8164E" w:rsidRDefault="00D8164E" w:rsidP="00D8164E">
      <w:pPr>
        <w:rPr>
          <w:lang w:eastAsia="ar-SA"/>
        </w:rPr>
      </w:pPr>
    </w:p>
    <w:p w:rsidR="0067410F" w:rsidRPr="001E6E1C" w:rsidRDefault="00842F87" w:rsidP="00E62276">
      <w:pPr>
        <w:pStyle w:val="Heading2"/>
        <w:numPr>
          <w:ilvl w:val="1"/>
          <w:numId w:val="4"/>
        </w:numPr>
        <w:tabs>
          <w:tab w:val="left" w:pos="576"/>
        </w:tabs>
        <w:rPr>
          <w:rFonts w:ascii="Times New Roman" w:hAnsi="Times New Roman" w:cs="Times New Roman"/>
          <w:sz w:val="24"/>
          <w:szCs w:val="24"/>
        </w:rPr>
      </w:pPr>
      <w:bookmarkStart w:id="54" w:name="_Toc326755457"/>
      <w:r>
        <w:rPr>
          <w:rFonts w:ascii="Times New Roman" w:hAnsi="Times New Roman" w:cs="Times New Roman"/>
          <w:sz w:val="24"/>
          <w:szCs w:val="24"/>
        </w:rPr>
        <w:lastRenderedPageBreak/>
        <w:t>Work break down structure</w:t>
      </w:r>
      <w:bookmarkEnd w:id="54"/>
    </w:p>
    <w:p w:rsidR="00842F87" w:rsidRDefault="00842F87" w:rsidP="001E6E1C">
      <w:pPr>
        <w:pStyle w:val="infoblue"/>
        <w:ind w:left="0"/>
        <w:rPr>
          <w:rFonts w:ascii="Times New Roman" w:hAnsi="Times New Roman" w:cs="Times New Roman"/>
          <w:color w:val="auto"/>
          <w:sz w:val="24"/>
          <w:szCs w:val="24"/>
        </w:rPr>
      </w:pPr>
    </w:p>
    <w:p w:rsidR="00842F87" w:rsidRDefault="00842F87" w:rsidP="00842F87">
      <w:pPr>
        <w:pStyle w:val="infoblue"/>
        <w:ind w:left="-1440"/>
        <w:rPr>
          <w:rFonts w:ascii="Times New Roman" w:hAnsi="Times New Roman" w:cs="Times New Roman"/>
          <w:color w:val="auto"/>
          <w:sz w:val="24"/>
          <w:szCs w:val="24"/>
        </w:rPr>
      </w:pPr>
      <w:r w:rsidRPr="00842F87">
        <w:rPr>
          <w:rFonts w:ascii="Times New Roman" w:hAnsi="Times New Roman" w:cs="Times New Roman"/>
          <w:i w:val="0"/>
          <w:noProof/>
          <w:color w:val="auto"/>
          <w:sz w:val="24"/>
          <w:szCs w:val="24"/>
          <w:lang w:eastAsia="en-US"/>
        </w:rPr>
        <w:drawing>
          <wp:inline distT="0" distB="0" distL="0" distR="0" wp14:anchorId="36DB7361" wp14:editId="1BE60FC8">
            <wp:extent cx="7896225" cy="3914775"/>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014D56" w:rsidRPr="00611FD2" w:rsidRDefault="00611FD2" w:rsidP="00611FD2">
      <w:pPr>
        <w:pStyle w:val="BodyText"/>
        <w:jc w:val="center"/>
        <w:rPr>
          <w:rFonts w:ascii="Times New Roman" w:hAnsi="Times New Roman" w:cs="Times New Roman"/>
          <w:sz w:val="24"/>
          <w:szCs w:val="24"/>
        </w:rPr>
      </w:pPr>
      <w:r w:rsidRPr="00611FD2">
        <w:rPr>
          <w:rFonts w:ascii="Times New Roman" w:hAnsi="Times New Roman" w:cs="Times New Roman"/>
          <w:i/>
          <w:sz w:val="24"/>
          <w:szCs w:val="24"/>
        </w:rPr>
        <w:t>Figure 6: W</w:t>
      </w:r>
      <w:r>
        <w:rPr>
          <w:rFonts w:ascii="Times New Roman" w:hAnsi="Times New Roman" w:cs="Times New Roman"/>
          <w:i/>
          <w:sz w:val="24"/>
          <w:szCs w:val="24"/>
        </w:rPr>
        <w:t>ork</w:t>
      </w:r>
      <w:r w:rsidRPr="00611FD2">
        <w:rPr>
          <w:rStyle w:val="Emphasis"/>
          <w:rFonts w:ascii="Times New Roman" w:hAnsi="Times New Roman" w:cs="Times New Roman"/>
          <w:sz w:val="24"/>
          <w:szCs w:val="24"/>
        </w:rPr>
        <w:t xml:space="preserve"> breakdown structure</w:t>
      </w:r>
    </w:p>
    <w:p w:rsidR="00014D56" w:rsidRDefault="00014D56" w:rsidP="00E62276">
      <w:pPr>
        <w:pStyle w:val="Heading2"/>
        <w:numPr>
          <w:ilvl w:val="1"/>
          <w:numId w:val="4"/>
        </w:numPr>
        <w:tabs>
          <w:tab w:val="left" w:pos="576"/>
        </w:tabs>
        <w:rPr>
          <w:rFonts w:ascii="Times New Roman" w:hAnsi="Times New Roman" w:cs="Times New Roman"/>
          <w:sz w:val="24"/>
          <w:szCs w:val="24"/>
        </w:rPr>
      </w:pPr>
      <w:bookmarkStart w:id="55" w:name="_Toc325551838"/>
      <w:bookmarkStart w:id="56" w:name="_Toc326755458"/>
      <w:r>
        <w:rPr>
          <w:rFonts w:ascii="Times New Roman" w:hAnsi="Times New Roman" w:cs="Times New Roman"/>
          <w:sz w:val="24"/>
          <w:szCs w:val="24"/>
        </w:rPr>
        <w:t>Project Stakeholders Involvements</w:t>
      </w:r>
      <w:bookmarkEnd w:id="55"/>
      <w:bookmarkEnd w:id="56"/>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014D56" w:rsidRPr="00F435C6" w:rsidTr="006B7E33">
        <w:tc>
          <w:tcPr>
            <w:tcW w:w="2554" w:type="dxa"/>
            <w:shd w:val="clear" w:color="auto" w:fill="002060"/>
          </w:tcPr>
          <w:p w:rsidR="00014D56" w:rsidRPr="00F435C6" w:rsidRDefault="00014D56" w:rsidP="006B7E33">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014D56" w:rsidRPr="00F435C6" w:rsidRDefault="00014D56" w:rsidP="006B7E33">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014D56" w:rsidRDefault="00014D56" w:rsidP="006B7E33">
            <w:pPr>
              <w:pStyle w:val="BodyText"/>
              <w:rPr>
                <w:rFonts w:ascii="Times New Roman" w:hAnsi="Times New Roman" w:cs="Times New Roman"/>
                <w:sz w:val="24"/>
                <w:szCs w:val="24"/>
              </w:rPr>
            </w:pPr>
            <w:r>
              <w:rPr>
                <w:rFonts w:ascii="Times New Roman" w:hAnsi="Times New Roman" w:cs="Times New Roman"/>
                <w:sz w:val="24"/>
                <w:szCs w:val="24"/>
              </w:rPr>
              <w:t xml:space="preserve">Nguyen The </w:t>
            </w:r>
            <w:proofErr w:type="spellStart"/>
            <w:r>
              <w:rPr>
                <w:rFonts w:ascii="Times New Roman" w:hAnsi="Times New Roman" w:cs="Times New Roman"/>
                <w:sz w:val="24"/>
                <w:szCs w:val="24"/>
              </w:rPr>
              <w:t>Quang</w:t>
            </w:r>
            <w:proofErr w:type="spellEnd"/>
          </w:p>
          <w:p w:rsidR="00014D56" w:rsidRPr="00F435C6" w:rsidRDefault="00014D56" w:rsidP="006B7E33">
            <w:pPr>
              <w:pStyle w:val="BodyText"/>
              <w:rPr>
                <w:rFonts w:ascii="Times New Roman" w:hAnsi="Times New Roman" w:cs="Times New Roman"/>
                <w:sz w:val="24"/>
                <w:szCs w:val="24"/>
              </w:rPr>
            </w:pPr>
            <w:proofErr w:type="spellStart"/>
            <w:r>
              <w:rPr>
                <w:rFonts w:ascii="Times New Roman" w:hAnsi="Times New Roman" w:cs="Times New Roman"/>
                <w:sz w:val="24"/>
                <w:szCs w:val="24"/>
              </w:rPr>
              <w:t>Dinh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Duc</w:t>
            </w:r>
            <w:proofErr w:type="spellEnd"/>
            <w:r>
              <w:rPr>
                <w:rFonts w:ascii="Times New Roman" w:hAnsi="Times New Roman" w:cs="Times New Roman"/>
                <w:sz w:val="24"/>
                <w:szCs w:val="24"/>
              </w:rPr>
              <w:t xml:space="preserve"> Tri</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014D56" w:rsidRDefault="00014D56" w:rsidP="00014D56">
      <w:pPr>
        <w:rPr>
          <w:lang w:eastAsia="ar-SA"/>
        </w:rPr>
      </w:pPr>
    </w:p>
    <w:p w:rsidR="00D8164E" w:rsidRDefault="00D8164E" w:rsidP="00014D56">
      <w:pPr>
        <w:rPr>
          <w:lang w:eastAsia="ar-SA"/>
        </w:rPr>
      </w:pPr>
    </w:p>
    <w:p w:rsidR="00D8164E" w:rsidRDefault="00D8164E" w:rsidP="00014D56">
      <w:pPr>
        <w:rPr>
          <w:lang w:eastAsia="ar-SA"/>
        </w:rPr>
      </w:pPr>
    </w:p>
    <w:p w:rsidR="00D8164E" w:rsidRDefault="00D8164E" w:rsidP="00014D56">
      <w:pPr>
        <w:rPr>
          <w:lang w:eastAsia="ar-SA"/>
        </w:rPr>
      </w:pPr>
    </w:p>
    <w:p w:rsidR="00D8164E" w:rsidRDefault="00D8164E" w:rsidP="00014D56">
      <w:pPr>
        <w:rPr>
          <w:lang w:eastAsia="ar-SA"/>
        </w:rPr>
      </w:pPr>
    </w:p>
    <w:p w:rsidR="00D8164E" w:rsidRDefault="00D8164E" w:rsidP="00014D56">
      <w:pPr>
        <w:rPr>
          <w:lang w:eastAsia="ar-SA"/>
        </w:rPr>
      </w:pPr>
    </w:p>
    <w:p w:rsidR="00D8164E" w:rsidRPr="00014D56" w:rsidRDefault="00D8164E" w:rsidP="00014D56">
      <w:pPr>
        <w:rPr>
          <w:lang w:eastAsia="ar-SA"/>
        </w:rPr>
      </w:pPr>
    </w:p>
    <w:p w:rsidR="0067410F" w:rsidRPr="001E6E1C" w:rsidRDefault="0067410F" w:rsidP="00E62276">
      <w:pPr>
        <w:pStyle w:val="Heading1"/>
        <w:numPr>
          <w:ilvl w:val="0"/>
          <w:numId w:val="4"/>
        </w:numPr>
        <w:shd w:val="clear" w:color="auto" w:fill="002060"/>
        <w:ind w:left="720"/>
        <w:rPr>
          <w:rFonts w:ascii="Times New Roman" w:hAnsi="Times New Roman" w:cs="Times New Roman"/>
          <w:sz w:val="24"/>
          <w:szCs w:val="24"/>
        </w:rPr>
      </w:pPr>
      <w:bookmarkStart w:id="57" w:name="_Toc325551839"/>
      <w:bookmarkStart w:id="58" w:name="_Toc326755459"/>
      <w:r w:rsidRPr="001E6E1C">
        <w:rPr>
          <w:rFonts w:ascii="Times New Roman" w:hAnsi="Times New Roman" w:cs="Times New Roman"/>
          <w:sz w:val="24"/>
          <w:szCs w:val="24"/>
        </w:rPr>
        <w:lastRenderedPageBreak/>
        <w:t>Project Communication Plan</w:t>
      </w:r>
      <w:bookmarkEnd w:id="57"/>
      <w:bookmarkEnd w:id="58"/>
    </w:p>
    <w:p w:rsidR="0067410F" w:rsidRDefault="0067410F" w:rsidP="001E6E1C">
      <w:pPr>
        <w:pStyle w:val="Heading2"/>
        <w:tabs>
          <w:tab w:val="left" w:pos="576"/>
        </w:tabs>
        <w:rPr>
          <w:rFonts w:ascii="Times New Roman" w:hAnsi="Times New Roman" w:cs="Times New Roman"/>
          <w:sz w:val="24"/>
          <w:szCs w:val="24"/>
        </w:rPr>
      </w:pPr>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3023"/>
        <w:gridCol w:w="1170"/>
        <w:gridCol w:w="810"/>
        <w:gridCol w:w="3870"/>
      </w:tblGrid>
      <w:tr w:rsidR="006321AA" w:rsidRPr="00F435C6" w:rsidTr="003D40FE">
        <w:tc>
          <w:tcPr>
            <w:tcW w:w="521"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3023"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810"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3870" w:type="dxa"/>
            <w:shd w:val="clear" w:color="auto" w:fill="002060"/>
          </w:tcPr>
          <w:p w:rsidR="006321AA" w:rsidRPr="00F435C6" w:rsidRDefault="006321AA"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r>
      <w:tr w:rsidR="006321AA" w:rsidRPr="00F435C6" w:rsidTr="003D40FE">
        <w:trPr>
          <w:trHeight w:val="1007"/>
        </w:trPr>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Human resource department</w:t>
            </w:r>
          </w:p>
        </w:tc>
        <w:tc>
          <w:tcPr>
            <w:tcW w:w="1170"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810"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3870" w:type="dxa"/>
          </w:tcPr>
          <w:p w:rsidR="006321AA" w:rsidRPr="00F435C6" w:rsidRDefault="006321AA" w:rsidP="00FE3E39">
            <w:pPr>
              <w:pStyle w:val="CommentText"/>
              <w:snapToGrid w:val="0"/>
              <w:ind w:left="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321AA" w:rsidRPr="003D40FE" w:rsidRDefault="006321AA" w:rsidP="00FE3E39">
            <w:pPr>
              <w:pStyle w:val="CommentText"/>
              <w:snapToGrid w:val="0"/>
              <w:ind w:left="0"/>
              <w:rPr>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45" w:history="1">
              <w:r w:rsidRPr="00F435C6">
                <w:rPr>
                  <w:rStyle w:val="Hyperlink"/>
                  <w:rFonts w:ascii="Times New Roman" w:hAnsi="Times New Roman" w:cs="Times New Roman"/>
                  <w:color w:val="auto"/>
                  <w:sz w:val="24"/>
                  <w:szCs w:val="24"/>
                </w:rPr>
                <w:t>p.kh@vanlanguni.edu.vn</w:t>
              </w:r>
              <w:proofErr w:type="spellEnd"/>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770D62">
            <w:pPr>
              <w:pStyle w:val="BodyText"/>
              <w:rPr>
                <w:rFonts w:ascii="Times New Roman" w:hAnsi="Times New Roman" w:cs="Times New Roman"/>
                <w:sz w:val="24"/>
                <w:szCs w:val="24"/>
              </w:rPr>
            </w:pPr>
            <w:proofErr w:type="spellStart"/>
            <w:r>
              <w:rPr>
                <w:rFonts w:ascii="Times New Roman" w:hAnsi="Times New Roman" w:cs="Times New Roman"/>
                <w:sz w:val="24"/>
                <w:szCs w:val="24"/>
              </w:rPr>
              <w:t>Nguye</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Quang</w:t>
            </w:r>
            <w:proofErr w:type="spellEnd"/>
          </w:p>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321AA" w:rsidRPr="00F435C6" w:rsidRDefault="006321AA"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quangsm1994@gmail.com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770D62">
            <w:pPr>
              <w:pStyle w:val="BodyText"/>
              <w:rPr>
                <w:rFonts w:ascii="Times New Roman" w:hAnsi="Times New Roman" w:cs="Times New Roman"/>
                <w:sz w:val="24"/>
                <w:szCs w:val="24"/>
              </w:rPr>
            </w:pPr>
            <w:proofErr w:type="spellStart"/>
            <w:r>
              <w:rPr>
                <w:rFonts w:ascii="Times New Roman" w:hAnsi="Times New Roman" w:cs="Times New Roman"/>
                <w:sz w:val="24"/>
                <w:szCs w:val="24"/>
              </w:rPr>
              <w:t>Dinh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Duc</w:t>
            </w:r>
            <w:proofErr w:type="spellEnd"/>
            <w:r>
              <w:rPr>
                <w:rFonts w:ascii="Times New Roman" w:hAnsi="Times New Roman" w:cs="Times New Roman"/>
                <w:sz w:val="24"/>
                <w:szCs w:val="24"/>
              </w:rPr>
              <w:t xml:space="preserve"> Tri</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7" w:history="1">
              <w:r w:rsidRPr="00F435C6">
                <w:rPr>
                  <w:rStyle w:val="Hyperlink"/>
                  <w:rFonts w:ascii="Times New Roman" w:hAnsi="Times New Roman" w:cs="Times New Roman"/>
                  <w:color w:val="auto"/>
                  <w:sz w:val="24"/>
                  <w:szCs w:val="24"/>
                </w:rPr>
                <w:t>nguyenanhnhan@vanlanguni.edu.vn</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Nguyen </w:t>
            </w:r>
            <w:proofErr w:type="spellStart"/>
            <w:r>
              <w:rPr>
                <w:rFonts w:ascii="Times New Roman" w:hAnsi="Times New Roman" w:cs="Times New Roman"/>
                <w:sz w:val="24"/>
                <w:szCs w:val="24"/>
              </w:rPr>
              <w:t>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Nhan</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8" w:history="1">
              <w:r w:rsidRPr="00F435C6">
                <w:rPr>
                  <w:rStyle w:val="Hyperlink"/>
                  <w:rFonts w:ascii="Times New Roman" w:hAnsi="Times New Roman" w:cs="Times New Roman"/>
                  <w:color w:val="auto"/>
                  <w:sz w:val="24"/>
                  <w:szCs w:val="24"/>
                </w:rPr>
                <w:t>dinhductri@vanlanguni.edu.vn</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Huynh </w:t>
            </w:r>
            <w:proofErr w:type="spellStart"/>
            <w:r>
              <w:rPr>
                <w:rFonts w:ascii="Times New Roman" w:hAnsi="Times New Roman" w:cs="Times New Roman"/>
                <w:i w:val="0"/>
                <w:iCs w:val="0"/>
                <w:color w:val="auto"/>
                <w:sz w:val="24"/>
                <w:szCs w:val="24"/>
              </w:rPr>
              <w:t>Thi</w:t>
            </w:r>
            <w:proofErr w:type="spellEnd"/>
            <w:r>
              <w:rPr>
                <w:rFonts w:ascii="Times New Roman" w:hAnsi="Times New Roman" w:cs="Times New Roman"/>
                <w:i w:val="0"/>
                <w:iCs w:val="0"/>
                <w:color w:val="auto"/>
                <w:sz w:val="24"/>
                <w:szCs w:val="24"/>
              </w:rPr>
              <w:t xml:space="preserve"> Hong </w:t>
            </w:r>
            <w:proofErr w:type="spellStart"/>
            <w:r>
              <w:rPr>
                <w:rFonts w:ascii="Times New Roman" w:hAnsi="Times New Roman" w:cs="Times New Roman"/>
                <w:i w:val="0"/>
                <w:iCs w:val="0"/>
                <w:color w:val="auto"/>
                <w:sz w:val="24"/>
                <w:szCs w:val="24"/>
              </w:rPr>
              <w:t>Nhung</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9" w:history="1">
              <w:r w:rsidRPr="00F435C6">
                <w:rPr>
                  <w:rStyle w:val="Hyperlink"/>
                  <w:rFonts w:ascii="Times New Roman" w:hAnsi="Times New Roman" w:cs="Times New Roman"/>
                  <w:color w:val="auto"/>
                  <w:sz w:val="24"/>
                  <w:szCs w:val="24"/>
                </w:rPr>
                <w:t>nhunghuynhthihong@gmail.com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Tran Nguyen Hoang Tan</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0" w:history="1">
              <w:r w:rsidRPr="00F435C6">
                <w:rPr>
                  <w:rStyle w:val="Hyperlink"/>
                  <w:rFonts w:ascii="Times New Roman" w:hAnsi="Times New Roman" w:cs="Times New Roman"/>
                  <w:color w:val="auto"/>
                  <w:sz w:val="24"/>
                  <w:szCs w:val="24"/>
                </w:rPr>
                <w:t>hoangtanvlu@gmail.com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Kim </w:t>
            </w:r>
            <w:proofErr w:type="spellStart"/>
            <w:r>
              <w:rPr>
                <w:rFonts w:ascii="Times New Roman" w:hAnsi="Times New Roman" w:cs="Times New Roman"/>
                <w:i w:val="0"/>
                <w:iCs w:val="0"/>
                <w:color w:val="auto"/>
                <w:sz w:val="24"/>
                <w:szCs w:val="24"/>
              </w:rPr>
              <w:t>Tuong</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1" w:history="1">
              <w:r w:rsidRPr="00F435C6">
                <w:rPr>
                  <w:rStyle w:val="Hyperlink"/>
                  <w:rFonts w:ascii="Times New Roman" w:hAnsi="Times New Roman" w:cs="Times New Roman"/>
                  <w:color w:val="auto"/>
                  <w:sz w:val="24"/>
                  <w:szCs w:val="24"/>
                </w:rPr>
                <w:t>kimtuongvlu@gmail.com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proofErr w:type="spellStart"/>
            <w:r>
              <w:rPr>
                <w:rFonts w:ascii="Times New Roman" w:hAnsi="Times New Roman" w:cs="Times New Roman"/>
                <w:i w:val="0"/>
                <w:iCs w:val="0"/>
                <w:color w:val="auto"/>
                <w:sz w:val="24"/>
                <w:szCs w:val="24"/>
              </w:rPr>
              <w:t>Dinh</w:t>
            </w:r>
            <w:proofErr w:type="spellEnd"/>
            <w:r>
              <w:rPr>
                <w:rFonts w:ascii="Times New Roman" w:hAnsi="Times New Roman" w:cs="Times New Roman"/>
                <w:i w:val="0"/>
                <w:iCs w:val="0"/>
                <w:color w:val="auto"/>
                <w:sz w:val="24"/>
                <w:szCs w:val="24"/>
              </w:rPr>
              <w:t xml:space="preserve"> Nguyen </w:t>
            </w:r>
            <w:proofErr w:type="spellStart"/>
            <w:r>
              <w:rPr>
                <w:rFonts w:ascii="Times New Roman" w:hAnsi="Times New Roman" w:cs="Times New Roman"/>
                <w:i w:val="0"/>
                <w:iCs w:val="0"/>
                <w:color w:val="auto"/>
                <w:sz w:val="24"/>
                <w:szCs w:val="24"/>
              </w:rPr>
              <w:t>Khoi</w:t>
            </w:r>
            <w:proofErr w:type="spellEnd"/>
            <w:r>
              <w:rPr>
                <w:rFonts w:ascii="Times New Roman" w:hAnsi="Times New Roman" w:cs="Times New Roman"/>
                <w:i w:val="0"/>
                <w:iCs w:val="0"/>
                <w:color w:val="auto"/>
                <w:sz w:val="24"/>
                <w:szCs w:val="24"/>
              </w:rPr>
              <w:t xml:space="preserve"> Nguyen</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2" w:history="1">
              <w:r w:rsidRPr="00F435C6">
                <w:rPr>
                  <w:rStyle w:val="Hyperlink"/>
                  <w:rFonts w:ascii="Times New Roman" w:hAnsi="Times New Roman" w:cs="Times New Roman"/>
                  <w:color w:val="auto"/>
                  <w:sz w:val="24"/>
                  <w:szCs w:val="24"/>
                </w:rPr>
                <w:t>shadow141206@gmail.com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proofErr w:type="spellStart"/>
            <w:r>
              <w:rPr>
                <w:rFonts w:ascii="Times New Roman" w:hAnsi="Times New Roman" w:cs="Times New Roman"/>
                <w:i w:val="0"/>
                <w:iCs w:val="0"/>
                <w:color w:val="auto"/>
                <w:sz w:val="24"/>
                <w:szCs w:val="24"/>
              </w:rPr>
              <w:t>Phan</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Gia</w:t>
            </w:r>
            <w:proofErr w:type="spellEnd"/>
            <w:r>
              <w:rPr>
                <w:rFonts w:ascii="Times New Roman" w:hAnsi="Times New Roman" w:cs="Times New Roman"/>
                <w:i w:val="0"/>
                <w:iCs w:val="0"/>
                <w:color w:val="auto"/>
                <w:sz w:val="24"/>
                <w:szCs w:val="24"/>
              </w:rPr>
              <w:t xml:space="preserve"> Ba </w:t>
            </w:r>
            <w:proofErr w:type="spellStart"/>
            <w:r>
              <w:rPr>
                <w:rFonts w:ascii="Times New Roman" w:hAnsi="Times New Roman" w:cs="Times New Roman"/>
                <w:i w:val="0"/>
                <w:iCs w:val="0"/>
                <w:color w:val="auto"/>
                <w:sz w:val="24"/>
                <w:szCs w:val="24"/>
              </w:rPr>
              <w:t>Loc</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3" w:history="1">
              <w:r w:rsidRPr="00F435C6">
                <w:rPr>
                  <w:rStyle w:val="Hyperlink"/>
                  <w:rFonts w:ascii="Times New Roman" w:hAnsi="Times New Roman" w:cs="Times New Roman"/>
                  <w:color w:val="auto"/>
                  <w:sz w:val="24"/>
                  <w:szCs w:val="24"/>
                </w:rPr>
                <w:t>tuongcuop.ali@gmail.com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w:t>
            </w:r>
            <w:proofErr w:type="spellStart"/>
            <w:r>
              <w:rPr>
                <w:rFonts w:ascii="Times New Roman" w:hAnsi="Times New Roman" w:cs="Times New Roman"/>
                <w:i w:val="0"/>
                <w:iCs w:val="0"/>
                <w:color w:val="auto"/>
                <w:sz w:val="24"/>
                <w:szCs w:val="24"/>
              </w:rPr>
              <w:t>Khac</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Quyet</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4" w:history="1">
              <w:r w:rsidRPr="00F435C6">
                <w:rPr>
                  <w:rStyle w:val="Hyperlink"/>
                  <w:rFonts w:ascii="Times New Roman" w:hAnsi="Times New Roman" w:cs="Times New Roman"/>
                  <w:color w:val="auto"/>
                  <w:sz w:val="24"/>
                  <w:szCs w:val="24"/>
                </w:rPr>
                <w:t>nguyenkhacquyet89vl@gmail.com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Nguyen Ngoc Tung</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5" w:history="1">
              <w:r w:rsidRPr="00F435C6">
                <w:rPr>
                  <w:rStyle w:val="Hyperlink"/>
                  <w:rFonts w:ascii="Times New Roman" w:hAnsi="Times New Roman" w:cs="Times New Roman"/>
                  <w:color w:val="auto"/>
                  <w:sz w:val="24"/>
                  <w:szCs w:val="24"/>
                </w:rPr>
                <w:t>haycogang0207@gmail.com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w:t>
            </w:r>
            <w:proofErr w:type="spellStart"/>
            <w:r>
              <w:rPr>
                <w:rFonts w:ascii="Times New Roman" w:hAnsi="Times New Roman" w:cs="Times New Roman"/>
                <w:i w:val="0"/>
                <w:iCs w:val="0"/>
                <w:color w:val="auto"/>
                <w:sz w:val="24"/>
                <w:szCs w:val="24"/>
              </w:rPr>
              <w:t>Tien</w:t>
            </w:r>
            <w:proofErr w:type="spellEnd"/>
            <w:r>
              <w:rPr>
                <w:rFonts w:ascii="Times New Roman" w:hAnsi="Times New Roman" w:cs="Times New Roman"/>
                <w:i w:val="0"/>
                <w:iCs w:val="0"/>
                <w:color w:val="auto"/>
                <w:sz w:val="24"/>
                <w:szCs w:val="24"/>
              </w:rPr>
              <w:t xml:space="preserve"> Dang</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6" w:history="1">
              <w:r w:rsidRPr="00F435C6">
                <w:rPr>
                  <w:rStyle w:val="Hyperlink"/>
                  <w:rFonts w:ascii="Times New Roman" w:hAnsi="Times New Roman" w:cs="Times New Roman"/>
                  <w:color w:val="auto"/>
                  <w:sz w:val="24"/>
                  <w:szCs w:val="24"/>
                </w:rPr>
                <w:t>dangnguyen2409@gmail.com</w:t>
              </w:r>
            </w:hyperlink>
          </w:p>
        </w:tc>
      </w:tr>
    </w:tbl>
    <w:p w:rsidR="0067410F" w:rsidRPr="003D40FE" w:rsidRDefault="0067410F" w:rsidP="003D40FE">
      <w:pPr>
        <w:pStyle w:val="infoblue"/>
        <w:rPr>
          <w:rFonts w:ascii="Times New Roman" w:hAnsi="Times New Roman" w:cs="Times New Roman"/>
          <w:i w:val="0"/>
          <w:color w:val="auto"/>
          <w:sz w:val="24"/>
          <w:szCs w:val="24"/>
        </w:rPr>
      </w:pPr>
    </w:p>
    <w:tbl>
      <w:tblPr>
        <w:tblW w:w="9394" w:type="dxa"/>
        <w:tblInd w:w="-106" w:type="dxa"/>
        <w:tblLayout w:type="fixed"/>
        <w:tblLook w:val="0000" w:firstRow="0" w:lastRow="0" w:firstColumn="0" w:lastColumn="0" w:noHBand="0" w:noVBand="0"/>
      </w:tblPr>
      <w:tblGrid>
        <w:gridCol w:w="2485"/>
        <w:gridCol w:w="2796"/>
        <w:gridCol w:w="1550"/>
        <w:gridCol w:w="2563"/>
      </w:tblGrid>
      <w:tr w:rsidR="0067410F" w:rsidRPr="00F435C6" w:rsidTr="00CF45E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56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rsidTr="00CF45E6">
        <w:tc>
          <w:tcPr>
            <w:tcW w:w="2485" w:type="dxa"/>
            <w:tcBorders>
              <w:left w:val="single" w:sz="4" w:space="0" w:color="000000"/>
              <w:bottom w:val="single" w:sz="4" w:space="0" w:color="000000"/>
            </w:tcBorders>
          </w:tcPr>
          <w:p w:rsidR="0067410F" w:rsidRPr="00F435C6" w:rsidRDefault="003D40F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Mentors</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3D40FE" w:rsidP="003D40FE">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Weekly</w:t>
            </w:r>
          </w:p>
        </w:tc>
        <w:tc>
          <w:tcPr>
            <w:tcW w:w="2563" w:type="dxa"/>
            <w:tcBorders>
              <w:left w:val="single" w:sz="4" w:space="0" w:color="000000"/>
              <w:bottom w:val="single" w:sz="4" w:space="0" w:color="000000"/>
              <w:right w:val="single" w:sz="4" w:space="0" w:color="000000"/>
            </w:tcBorders>
          </w:tcPr>
          <w:p w:rsidR="0067410F" w:rsidRPr="00F435C6" w:rsidRDefault="003D40FE" w:rsidP="003D40FE">
            <w:pPr>
              <w:pStyle w:val="infoblue"/>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Project Weekly Report</w:t>
            </w:r>
          </w:p>
        </w:tc>
      </w:tr>
    </w:tbl>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p w:rsidR="0067410F" w:rsidRPr="001E6E1C" w:rsidRDefault="0067410F" w:rsidP="001E6E1C">
      <w:pPr>
        <w:pStyle w:val="BodyText"/>
        <w:ind w:left="630"/>
        <w:rPr>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7"/>
      <w:footerReference w:type="default" r:id="rId58"/>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5D9F" w:rsidRDefault="00815D9F" w:rsidP="001E6E1C">
      <w:pPr>
        <w:spacing w:after="0" w:line="240" w:lineRule="auto"/>
      </w:pPr>
      <w:r>
        <w:separator/>
      </w:r>
    </w:p>
  </w:endnote>
  <w:endnote w:type="continuationSeparator" w:id="0">
    <w:p w:rsidR="00815D9F" w:rsidRDefault="00815D9F"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3"/>
    </w:tblGrid>
    <w:tr w:rsidR="005D1C92">
      <w:tc>
        <w:tcPr>
          <w:tcW w:w="918" w:type="dxa"/>
        </w:tcPr>
        <w:p w:rsidR="005D1C92" w:rsidRPr="005D1C92" w:rsidRDefault="005D1C92">
          <w:pPr>
            <w:pStyle w:val="Footer"/>
            <w:jc w:val="right"/>
            <w:rPr>
              <w:b/>
              <w:bCs/>
              <w:color w:val="4F81BD" w:themeColor="accent1"/>
              <w:sz w:val="32"/>
              <w:szCs w:val="32"/>
            </w:rPr>
          </w:pPr>
          <w:r w:rsidRPr="005D1C92">
            <w:rPr>
              <w:sz w:val="22"/>
              <w:szCs w:val="22"/>
            </w:rPr>
            <w:fldChar w:fldCharType="begin"/>
          </w:r>
          <w:r w:rsidRPr="005D1C92">
            <w:instrText xml:space="preserve"> PAGE   \* MERGEFORMAT </w:instrText>
          </w:r>
          <w:r w:rsidRPr="005D1C92">
            <w:rPr>
              <w:sz w:val="22"/>
              <w:szCs w:val="22"/>
            </w:rPr>
            <w:fldChar w:fldCharType="separate"/>
          </w:r>
          <w:r w:rsidR="001559AA" w:rsidRPr="001559AA">
            <w:rPr>
              <w:b/>
              <w:bCs/>
              <w:noProof/>
              <w:color w:val="4F81BD" w:themeColor="accent1"/>
              <w:sz w:val="32"/>
              <w:szCs w:val="32"/>
            </w:rPr>
            <w:t>22</w:t>
          </w:r>
          <w:r w:rsidRPr="005D1C92">
            <w:rPr>
              <w:b/>
              <w:bCs/>
              <w:noProof/>
              <w:color w:val="4F81BD" w:themeColor="accent1"/>
              <w:sz w:val="32"/>
              <w:szCs w:val="32"/>
            </w:rPr>
            <w:fldChar w:fldCharType="end"/>
          </w:r>
        </w:p>
      </w:tc>
      <w:tc>
        <w:tcPr>
          <w:tcW w:w="7938" w:type="dxa"/>
        </w:tcPr>
        <w:p w:rsidR="005D1C92" w:rsidRDefault="005D1C92">
          <w:pPr>
            <w:pStyle w:val="Footer"/>
          </w:pPr>
        </w:p>
      </w:tc>
    </w:tr>
  </w:tbl>
  <w:p w:rsidR="00E62276" w:rsidRDefault="00E62276">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5D9F" w:rsidRDefault="00815D9F" w:rsidP="001E6E1C">
      <w:pPr>
        <w:spacing w:after="0" w:line="240" w:lineRule="auto"/>
      </w:pPr>
      <w:r>
        <w:separator/>
      </w:r>
    </w:p>
  </w:footnote>
  <w:footnote w:type="continuationSeparator" w:id="0">
    <w:p w:rsidR="00815D9F" w:rsidRDefault="00815D9F"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276" w:rsidRPr="005D1C92" w:rsidRDefault="00815D9F" w:rsidP="005D1C92">
    <w:pPr>
      <w:pStyle w:val="Header"/>
    </w:pPr>
    <w:sdt>
      <w:sdtPr>
        <w:rPr>
          <w:rFonts w:asciiTheme="majorHAnsi" w:eastAsiaTheme="majorEastAsia" w:hAnsiTheme="majorHAnsi" w:cstheme="majorBidi"/>
          <w:color w:val="4F81BD" w:themeColor="accent1"/>
          <w:sz w:val="24"/>
        </w:rPr>
        <w:alias w:val="Title"/>
        <w:id w:val="78404852"/>
        <w:placeholder>
          <w:docPart w:val="D7907D3E44CB41078D89322C3CECD57B"/>
        </w:placeholder>
        <w:dataBinding w:prefixMappings="xmlns:ns0='http://schemas.openxmlformats.org/package/2006/metadata/core-properties' xmlns:ns1='http://purl.org/dc/elements/1.1/'" w:xpath="/ns0:coreProperties[1]/ns1:title[1]" w:storeItemID="{6C3C8BC8-F283-45AE-878A-BAB7291924A1}"/>
        <w:text/>
      </w:sdtPr>
      <w:sdtEndPr/>
      <w:sdtContent>
        <w:r w:rsidR="001559AA">
          <w:rPr>
            <w:rFonts w:asciiTheme="majorHAnsi" w:eastAsiaTheme="majorEastAsia" w:hAnsiTheme="majorHAnsi" w:cstheme="majorBidi"/>
            <w:color w:val="4F81BD" w:themeColor="accent1"/>
            <w:sz w:val="24"/>
          </w:rPr>
          <w:t>Software Project Plan</w:t>
        </w:r>
      </w:sdtContent>
    </w:sdt>
    <w:r w:rsidR="005D1C92">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6FE7B22F7AB44728BDE43ACFC4D7D556"/>
        </w:placeholder>
        <w:dataBinding w:prefixMappings="xmlns:ns0='http://schemas.microsoft.com/office/2006/coverPageProps'" w:xpath="/ns0:CoverPageProperties[1]/ns0:PublishDate[1]" w:storeItemID="{55AF091B-3C7A-41E3-B477-F2FDAA23CFDA}"/>
        <w:date w:fullDate="2012-06-05T00:00:00Z">
          <w:dateFormat w:val="MMMM d, yyyy"/>
          <w:lid w:val="en-US"/>
          <w:storeMappedDataAs w:val="dateTime"/>
          <w:calendar w:val="gregorian"/>
        </w:date>
      </w:sdtPr>
      <w:sdtEndPr/>
      <w:sdtContent>
        <w:r w:rsidR="005D1C92">
          <w:rPr>
            <w:rFonts w:asciiTheme="majorHAnsi" w:eastAsiaTheme="majorEastAsia" w:hAnsiTheme="majorHAnsi" w:cstheme="majorBidi"/>
            <w:color w:val="4F81BD" w:themeColor="accent1"/>
            <w:sz w:val="24"/>
          </w:rPr>
          <w:t>June 5,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7">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23F77903"/>
    <w:multiLevelType w:val="multilevel"/>
    <w:tmpl w:val="D7C8D01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3">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460D32"/>
    <w:multiLevelType w:val="multilevel"/>
    <w:tmpl w:val="D7C8D01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num w:numId="1">
    <w:abstractNumId w:val="9"/>
  </w:num>
  <w:num w:numId="2">
    <w:abstractNumId w:val="18"/>
  </w:num>
  <w:num w:numId="3">
    <w:abstractNumId w:val="22"/>
  </w:num>
  <w:num w:numId="4">
    <w:abstractNumId w:val="37"/>
  </w:num>
  <w:num w:numId="5">
    <w:abstractNumId w:val="40"/>
  </w:num>
  <w:num w:numId="6">
    <w:abstractNumId w:val="26"/>
  </w:num>
  <w:num w:numId="7">
    <w:abstractNumId w:val="32"/>
  </w:num>
  <w:num w:numId="8">
    <w:abstractNumId w:val="39"/>
  </w:num>
  <w:num w:numId="9">
    <w:abstractNumId w:val="34"/>
  </w:num>
  <w:num w:numId="10">
    <w:abstractNumId w:val="33"/>
  </w:num>
  <w:num w:numId="11">
    <w:abstractNumId w:val="38"/>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num>
  <w:num w:numId="14">
    <w:abstractNumId w:val="29"/>
  </w:num>
  <w:num w:numId="15">
    <w:abstractNumId w:val="35"/>
  </w:num>
  <w:num w:numId="16">
    <w:abstractNumId w:val="31"/>
  </w:num>
  <w:num w:numId="17">
    <w:abstractNumId w:val="36"/>
  </w:num>
  <w:num w:numId="18">
    <w:abstractNumId w:val="30"/>
  </w:num>
  <w:num w:numId="19">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14D56"/>
    <w:rsid w:val="00021F5D"/>
    <w:rsid w:val="00030A83"/>
    <w:rsid w:val="00032196"/>
    <w:rsid w:val="000448DD"/>
    <w:rsid w:val="00053B7D"/>
    <w:rsid w:val="00083D92"/>
    <w:rsid w:val="000855B1"/>
    <w:rsid w:val="00086CFE"/>
    <w:rsid w:val="00095ADD"/>
    <w:rsid w:val="00097ACE"/>
    <w:rsid w:val="00097E4A"/>
    <w:rsid w:val="000A5172"/>
    <w:rsid w:val="000B3D2D"/>
    <w:rsid w:val="000B666C"/>
    <w:rsid w:val="000B7DF4"/>
    <w:rsid w:val="000C0C79"/>
    <w:rsid w:val="000F44C7"/>
    <w:rsid w:val="00101DAB"/>
    <w:rsid w:val="00106BFA"/>
    <w:rsid w:val="00107844"/>
    <w:rsid w:val="00133382"/>
    <w:rsid w:val="00135D44"/>
    <w:rsid w:val="00140ACE"/>
    <w:rsid w:val="00143E05"/>
    <w:rsid w:val="001545A3"/>
    <w:rsid w:val="001559AA"/>
    <w:rsid w:val="00160DC0"/>
    <w:rsid w:val="0017232B"/>
    <w:rsid w:val="00183EDB"/>
    <w:rsid w:val="0018513A"/>
    <w:rsid w:val="001B5BD2"/>
    <w:rsid w:val="001C02F3"/>
    <w:rsid w:val="001C0376"/>
    <w:rsid w:val="001C6746"/>
    <w:rsid w:val="001D1263"/>
    <w:rsid w:val="001E6E1C"/>
    <w:rsid w:val="001F3136"/>
    <w:rsid w:val="002048A0"/>
    <w:rsid w:val="0022185A"/>
    <w:rsid w:val="002251C4"/>
    <w:rsid w:val="0022606B"/>
    <w:rsid w:val="00230266"/>
    <w:rsid w:val="0024342D"/>
    <w:rsid w:val="00251271"/>
    <w:rsid w:val="00257E93"/>
    <w:rsid w:val="002624F0"/>
    <w:rsid w:val="00263AD9"/>
    <w:rsid w:val="00272F6A"/>
    <w:rsid w:val="002745AD"/>
    <w:rsid w:val="00277DB9"/>
    <w:rsid w:val="0028382C"/>
    <w:rsid w:val="00287FAA"/>
    <w:rsid w:val="002933A1"/>
    <w:rsid w:val="002976A6"/>
    <w:rsid w:val="002A134D"/>
    <w:rsid w:val="002C11D8"/>
    <w:rsid w:val="002E11C4"/>
    <w:rsid w:val="002F3327"/>
    <w:rsid w:val="00304439"/>
    <w:rsid w:val="00306B4E"/>
    <w:rsid w:val="003172F8"/>
    <w:rsid w:val="00321B28"/>
    <w:rsid w:val="00324E2E"/>
    <w:rsid w:val="0032535B"/>
    <w:rsid w:val="003369DD"/>
    <w:rsid w:val="003410C1"/>
    <w:rsid w:val="00360241"/>
    <w:rsid w:val="00362D67"/>
    <w:rsid w:val="00367DCF"/>
    <w:rsid w:val="00382CE3"/>
    <w:rsid w:val="003A4C41"/>
    <w:rsid w:val="003A6BCC"/>
    <w:rsid w:val="003B2C50"/>
    <w:rsid w:val="003B6212"/>
    <w:rsid w:val="003C2B1F"/>
    <w:rsid w:val="003C42CA"/>
    <w:rsid w:val="003D171D"/>
    <w:rsid w:val="003D40FE"/>
    <w:rsid w:val="004100DA"/>
    <w:rsid w:val="00412790"/>
    <w:rsid w:val="004217EC"/>
    <w:rsid w:val="0042574B"/>
    <w:rsid w:val="00425E39"/>
    <w:rsid w:val="00426A74"/>
    <w:rsid w:val="00427994"/>
    <w:rsid w:val="004367C3"/>
    <w:rsid w:val="0046005E"/>
    <w:rsid w:val="00461C40"/>
    <w:rsid w:val="00463484"/>
    <w:rsid w:val="00482E08"/>
    <w:rsid w:val="00487386"/>
    <w:rsid w:val="00487E2A"/>
    <w:rsid w:val="004930E0"/>
    <w:rsid w:val="004A2564"/>
    <w:rsid w:val="004A4714"/>
    <w:rsid w:val="004A7C55"/>
    <w:rsid w:val="004C0FC6"/>
    <w:rsid w:val="004C7944"/>
    <w:rsid w:val="004E2F68"/>
    <w:rsid w:val="004E44C3"/>
    <w:rsid w:val="004F4B54"/>
    <w:rsid w:val="005160A3"/>
    <w:rsid w:val="005205B6"/>
    <w:rsid w:val="005304DC"/>
    <w:rsid w:val="005326B0"/>
    <w:rsid w:val="00533AC2"/>
    <w:rsid w:val="0053506F"/>
    <w:rsid w:val="005362EF"/>
    <w:rsid w:val="005424E4"/>
    <w:rsid w:val="005510C1"/>
    <w:rsid w:val="00560EED"/>
    <w:rsid w:val="00562860"/>
    <w:rsid w:val="00574D0A"/>
    <w:rsid w:val="00584255"/>
    <w:rsid w:val="00595B07"/>
    <w:rsid w:val="005A450B"/>
    <w:rsid w:val="005B36EE"/>
    <w:rsid w:val="005C1231"/>
    <w:rsid w:val="005C6A86"/>
    <w:rsid w:val="005D1C92"/>
    <w:rsid w:val="005D3BBD"/>
    <w:rsid w:val="005D5DFA"/>
    <w:rsid w:val="005E32EB"/>
    <w:rsid w:val="005E3419"/>
    <w:rsid w:val="005E3D46"/>
    <w:rsid w:val="005F27A8"/>
    <w:rsid w:val="005F5236"/>
    <w:rsid w:val="005F5C88"/>
    <w:rsid w:val="00606A95"/>
    <w:rsid w:val="00611FD2"/>
    <w:rsid w:val="006222BD"/>
    <w:rsid w:val="006321AA"/>
    <w:rsid w:val="00636382"/>
    <w:rsid w:val="006411BA"/>
    <w:rsid w:val="00646F82"/>
    <w:rsid w:val="00650962"/>
    <w:rsid w:val="0065407E"/>
    <w:rsid w:val="0066741E"/>
    <w:rsid w:val="0067410F"/>
    <w:rsid w:val="006750D6"/>
    <w:rsid w:val="00681751"/>
    <w:rsid w:val="00686256"/>
    <w:rsid w:val="00686616"/>
    <w:rsid w:val="006B0933"/>
    <w:rsid w:val="006B0ADB"/>
    <w:rsid w:val="006B298D"/>
    <w:rsid w:val="006B7E33"/>
    <w:rsid w:val="006C1EA5"/>
    <w:rsid w:val="006D143E"/>
    <w:rsid w:val="006D468C"/>
    <w:rsid w:val="006F585C"/>
    <w:rsid w:val="007168F9"/>
    <w:rsid w:val="007240A6"/>
    <w:rsid w:val="0073432B"/>
    <w:rsid w:val="00770D62"/>
    <w:rsid w:val="0079541F"/>
    <w:rsid w:val="007B4BE2"/>
    <w:rsid w:val="007B4D50"/>
    <w:rsid w:val="007B71EB"/>
    <w:rsid w:val="007C1ED7"/>
    <w:rsid w:val="007C41B5"/>
    <w:rsid w:val="007E2C75"/>
    <w:rsid w:val="007F0C36"/>
    <w:rsid w:val="007F2480"/>
    <w:rsid w:val="0080322B"/>
    <w:rsid w:val="008050A0"/>
    <w:rsid w:val="00806F06"/>
    <w:rsid w:val="0081123E"/>
    <w:rsid w:val="0081225A"/>
    <w:rsid w:val="00815D9F"/>
    <w:rsid w:val="008162EB"/>
    <w:rsid w:val="00817AB2"/>
    <w:rsid w:val="0082667B"/>
    <w:rsid w:val="00827A08"/>
    <w:rsid w:val="00842F87"/>
    <w:rsid w:val="00846A1C"/>
    <w:rsid w:val="00852217"/>
    <w:rsid w:val="00853297"/>
    <w:rsid w:val="0085478F"/>
    <w:rsid w:val="008752BC"/>
    <w:rsid w:val="00876370"/>
    <w:rsid w:val="00882934"/>
    <w:rsid w:val="008A016C"/>
    <w:rsid w:val="008C02A1"/>
    <w:rsid w:val="008D161F"/>
    <w:rsid w:val="008D540C"/>
    <w:rsid w:val="008E091C"/>
    <w:rsid w:val="008E46BE"/>
    <w:rsid w:val="008E6854"/>
    <w:rsid w:val="0091113B"/>
    <w:rsid w:val="00912206"/>
    <w:rsid w:val="00933CD6"/>
    <w:rsid w:val="00961A4E"/>
    <w:rsid w:val="009748C6"/>
    <w:rsid w:val="00974D66"/>
    <w:rsid w:val="00975A30"/>
    <w:rsid w:val="009928E7"/>
    <w:rsid w:val="009970D0"/>
    <w:rsid w:val="009A5ADF"/>
    <w:rsid w:val="009D7A64"/>
    <w:rsid w:val="009E140F"/>
    <w:rsid w:val="009F1FF4"/>
    <w:rsid w:val="009F74BC"/>
    <w:rsid w:val="00A10DC7"/>
    <w:rsid w:val="00A1210C"/>
    <w:rsid w:val="00A169E7"/>
    <w:rsid w:val="00A205FB"/>
    <w:rsid w:val="00A3340E"/>
    <w:rsid w:val="00A34C17"/>
    <w:rsid w:val="00A47331"/>
    <w:rsid w:val="00A57A62"/>
    <w:rsid w:val="00A62639"/>
    <w:rsid w:val="00A627E1"/>
    <w:rsid w:val="00A72BA7"/>
    <w:rsid w:val="00A9287F"/>
    <w:rsid w:val="00A95C69"/>
    <w:rsid w:val="00AF293A"/>
    <w:rsid w:val="00AF757F"/>
    <w:rsid w:val="00B12636"/>
    <w:rsid w:val="00B24E18"/>
    <w:rsid w:val="00B26651"/>
    <w:rsid w:val="00B3111D"/>
    <w:rsid w:val="00B32F08"/>
    <w:rsid w:val="00B3483B"/>
    <w:rsid w:val="00B35F5D"/>
    <w:rsid w:val="00B440BB"/>
    <w:rsid w:val="00B445F8"/>
    <w:rsid w:val="00B5202F"/>
    <w:rsid w:val="00B57215"/>
    <w:rsid w:val="00B80573"/>
    <w:rsid w:val="00B977DF"/>
    <w:rsid w:val="00BA776C"/>
    <w:rsid w:val="00BB1275"/>
    <w:rsid w:val="00BB7C00"/>
    <w:rsid w:val="00BC3B0A"/>
    <w:rsid w:val="00BD0B66"/>
    <w:rsid w:val="00BD1971"/>
    <w:rsid w:val="00BD38E2"/>
    <w:rsid w:val="00BF4A70"/>
    <w:rsid w:val="00BF7487"/>
    <w:rsid w:val="00C02FC3"/>
    <w:rsid w:val="00C03366"/>
    <w:rsid w:val="00C04C90"/>
    <w:rsid w:val="00C24B81"/>
    <w:rsid w:val="00C3271B"/>
    <w:rsid w:val="00C44EEA"/>
    <w:rsid w:val="00C50D0E"/>
    <w:rsid w:val="00C53D73"/>
    <w:rsid w:val="00C62B77"/>
    <w:rsid w:val="00C64F11"/>
    <w:rsid w:val="00C74E50"/>
    <w:rsid w:val="00CA1786"/>
    <w:rsid w:val="00CB3567"/>
    <w:rsid w:val="00CC2F29"/>
    <w:rsid w:val="00CC40BC"/>
    <w:rsid w:val="00CC43F5"/>
    <w:rsid w:val="00CD047F"/>
    <w:rsid w:val="00CD6F89"/>
    <w:rsid w:val="00CD7241"/>
    <w:rsid w:val="00CF08D9"/>
    <w:rsid w:val="00CF45E6"/>
    <w:rsid w:val="00CF461F"/>
    <w:rsid w:val="00D01D30"/>
    <w:rsid w:val="00D1361B"/>
    <w:rsid w:val="00D4272F"/>
    <w:rsid w:val="00D47E3A"/>
    <w:rsid w:val="00D57CB5"/>
    <w:rsid w:val="00D65840"/>
    <w:rsid w:val="00D661AF"/>
    <w:rsid w:val="00D76D50"/>
    <w:rsid w:val="00D8164E"/>
    <w:rsid w:val="00DC466D"/>
    <w:rsid w:val="00DC4ED5"/>
    <w:rsid w:val="00DD22DB"/>
    <w:rsid w:val="00DD5645"/>
    <w:rsid w:val="00DD7EE0"/>
    <w:rsid w:val="00DF4FB1"/>
    <w:rsid w:val="00E073D9"/>
    <w:rsid w:val="00E214F6"/>
    <w:rsid w:val="00E2669E"/>
    <w:rsid w:val="00E32A45"/>
    <w:rsid w:val="00E56862"/>
    <w:rsid w:val="00E62276"/>
    <w:rsid w:val="00E702DE"/>
    <w:rsid w:val="00E72C6F"/>
    <w:rsid w:val="00E94319"/>
    <w:rsid w:val="00E94B05"/>
    <w:rsid w:val="00ED716C"/>
    <w:rsid w:val="00EF05BC"/>
    <w:rsid w:val="00EF57AA"/>
    <w:rsid w:val="00EF6DA6"/>
    <w:rsid w:val="00F022B8"/>
    <w:rsid w:val="00F238A3"/>
    <w:rsid w:val="00F277E3"/>
    <w:rsid w:val="00F3232C"/>
    <w:rsid w:val="00F435C6"/>
    <w:rsid w:val="00F51197"/>
    <w:rsid w:val="00F74BF3"/>
    <w:rsid w:val="00F7747A"/>
    <w:rsid w:val="00F96C98"/>
    <w:rsid w:val="00FA2523"/>
    <w:rsid w:val="00FA6413"/>
    <w:rsid w:val="00FC1BBA"/>
    <w:rsid w:val="00FD241E"/>
    <w:rsid w:val="00FE3E39"/>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10"/>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10"/>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11"/>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11"/>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 w:type="paragraph" w:styleId="NormalWeb">
    <w:name w:val="Normal (Web)"/>
    <w:basedOn w:val="Normal"/>
    <w:uiPriority w:val="99"/>
    <w:semiHidden/>
    <w:unhideWhenUsed/>
    <w:locked/>
    <w:rsid w:val="00C44EE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F022B8"/>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F022B8"/>
    <w:rPr>
      <w:rFonts w:asciiTheme="minorHAnsi" w:eastAsiaTheme="minorEastAsia" w:hAnsiTheme="minorHAnsi" w:cstheme="minorBidi"/>
    </w:rPr>
  </w:style>
  <w:style w:type="paragraph" w:styleId="TOCHeading">
    <w:name w:val="TOC Heading"/>
    <w:basedOn w:val="Heading1"/>
    <w:next w:val="Normal"/>
    <w:uiPriority w:val="39"/>
    <w:semiHidden/>
    <w:unhideWhenUsed/>
    <w:qFormat/>
    <w:rsid w:val="00BF7487"/>
    <w:pPr>
      <w:keepLines/>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8511">
      <w:bodyDiv w:val="1"/>
      <w:marLeft w:val="0"/>
      <w:marRight w:val="0"/>
      <w:marTop w:val="0"/>
      <w:marBottom w:val="0"/>
      <w:divBdr>
        <w:top w:val="none" w:sz="0" w:space="0" w:color="auto"/>
        <w:left w:val="none" w:sz="0" w:space="0" w:color="auto"/>
        <w:bottom w:val="none" w:sz="0" w:space="0" w:color="auto"/>
        <w:right w:val="none" w:sz="0" w:space="0" w:color="auto"/>
      </w:divBdr>
    </w:div>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547104422">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902836566">
      <w:bodyDiv w:val="1"/>
      <w:marLeft w:val="0"/>
      <w:marRight w:val="0"/>
      <w:marTop w:val="0"/>
      <w:marBottom w:val="0"/>
      <w:divBdr>
        <w:top w:val="none" w:sz="0" w:space="0" w:color="auto"/>
        <w:left w:val="none" w:sz="0" w:space="0" w:color="auto"/>
        <w:bottom w:val="none" w:sz="0" w:space="0" w:color="auto"/>
        <w:right w:val="none" w:sz="0" w:space="0" w:color="auto"/>
      </w:divBdr>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Microsoft_Word_97_-_2003_Document2.doc"/><Relationship Id="rId26" Type="http://schemas.openxmlformats.org/officeDocument/2006/relationships/diagramLayout" Target="diagrams/layout1.xml"/><Relationship Id="rId39" Type="http://schemas.microsoft.com/office/2007/relationships/diagramDrawing" Target="diagrams/drawing3.xml"/><Relationship Id="rId21" Type="http://schemas.openxmlformats.org/officeDocument/2006/relationships/image" Target="media/image7.emf"/><Relationship Id="rId34" Type="http://schemas.microsoft.com/office/2007/relationships/diagramDrawing" Target="diagrams/drawing2.xml"/><Relationship Id="rId42" Type="http://schemas.openxmlformats.org/officeDocument/2006/relationships/diagramQuickStyle" Target="diagrams/quickStyle4.xml"/><Relationship Id="rId47" Type="http://schemas.openxmlformats.org/officeDocument/2006/relationships/hyperlink" Target="mailto:nguyenanhnhan@vanlanguni.edu.vn" TargetMode="External"/><Relationship Id="rId50" Type="http://schemas.openxmlformats.org/officeDocument/2006/relationships/hyperlink" Target="mailto:hoangtanvlu@gmail.com" TargetMode="External"/><Relationship Id="rId55" Type="http://schemas.openxmlformats.org/officeDocument/2006/relationships/hyperlink" Target="mailto:haycogang0207@gmail.com"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package" Target="embeddings/Microsoft_Word_Document2.docx"/><Relationship Id="rId20" Type="http://schemas.openxmlformats.org/officeDocument/2006/relationships/oleObject" Target="embeddings/oleObject1.bin"/><Relationship Id="rId29" Type="http://schemas.microsoft.com/office/2007/relationships/diagramDrawing" Target="diagrams/drawing1.xml"/><Relationship Id="rId41" Type="http://schemas.openxmlformats.org/officeDocument/2006/relationships/diagramLayout" Target="diagrams/layout4.xml"/><Relationship Id="rId54" Type="http://schemas.openxmlformats.org/officeDocument/2006/relationships/hyperlink" Target="mailto:nguyenkhacquyet89vl@gmail.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oleObject" Target="embeddings/oleObject3.bin"/><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hyperlink" Target="mailto:p.kh@vanlanguni.edu.vn" TargetMode="External"/><Relationship Id="rId53" Type="http://schemas.openxmlformats.org/officeDocument/2006/relationships/hyperlink" Target="mailto:tuongcuop.ali@gmail.com" TargetMode="External"/><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openxmlformats.org/officeDocument/2006/relationships/hyperlink" Target="mailto:nhunghuynhthihong@gmail.com"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6.emf"/><Relationship Id="rId31" Type="http://schemas.openxmlformats.org/officeDocument/2006/relationships/diagramLayout" Target="diagrams/layout2.xml"/><Relationship Id="rId44" Type="http://schemas.microsoft.com/office/2007/relationships/diagramDrawing" Target="diagrams/drawing4.xml"/><Relationship Id="rId52" Type="http://schemas.openxmlformats.org/officeDocument/2006/relationships/hyperlink" Target="mailto:shadow141206@gmail.com" TargetMode="External"/><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package" Target="embeddings/Microsoft_Word_Document1.docx"/><Relationship Id="rId22" Type="http://schemas.openxmlformats.org/officeDocument/2006/relationships/oleObject" Target="embeddings/oleObject2.bin"/><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Colors" Target="diagrams/colors4.xml"/><Relationship Id="rId48" Type="http://schemas.openxmlformats.org/officeDocument/2006/relationships/hyperlink" Target="mailto:dinhductri@vanlanguni.edu.vn" TargetMode="External"/><Relationship Id="rId56" Type="http://schemas.openxmlformats.org/officeDocument/2006/relationships/hyperlink" Target="mailto:dangnguyen2409@gmail.com" TargetMode="External"/><Relationship Id="rId8" Type="http://schemas.openxmlformats.org/officeDocument/2006/relationships/footnotes" Target="footnotes.xml"/><Relationship Id="rId51" Type="http://schemas.openxmlformats.org/officeDocument/2006/relationships/hyperlink" Target="mailto:kimtuongvlu@gmail.com" TargetMode="External"/><Relationship Id="rId3" Type="http://schemas.openxmlformats.org/officeDocument/2006/relationships/numbering" Target="numbering.xml"/><Relationship Id="rId12" Type="http://schemas.openxmlformats.org/officeDocument/2006/relationships/oleObject" Target="embeddings/Microsoft_Word_97_-_2003_Document1.doc"/><Relationship Id="rId17" Type="http://schemas.openxmlformats.org/officeDocument/2006/relationships/image" Target="media/image5.emf"/><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hyperlink" Target="mailto:quangsm1994@gmail.com" TargetMode="External"/><Relationship Id="rId59"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4" loCatId="process" qsTypeId="urn:microsoft.com/office/officeart/2005/8/quickstyle/simple2" qsCatId="simple" csTypeId="urn:microsoft.com/office/officeart/2005/8/colors/colorful4" csCatId="colorful" phldr="1"/>
      <dgm:spPr/>
      <dgm:t>
        <a:bodyPr/>
        <a:lstStyle/>
        <a:p>
          <a:endParaRPr lang="en-US"/>
        </a:p>
      </dgm:t>
    </dgm:pt>
    <dgm:pt modelId="{5FDCB2B3-0987-430E-ABB2-46B0028E474F}">
      <dgm:prSet phldrT="[Text]" custT="1"/>
      <dgm:spPr/>
      <dgm:t>
        <a:bodyPr/>
        <a:lstStyle/>
        <a:p>
          <a:pPr algn="ctr"/>
          <a:r>
            <a:rPr lang="en-US" sz="1800" dirty="0" smtClean="0">
              <a:solidFill>
                <a:schemeClr val="bg1"/>
              </a:solidFill>
              <a:latin typeface="Times New Roman" pitchFamily="18" charset="0"/>
              <a:cs typeface="Times New Roman" pitchFamily="18" charset="0"/>
            </a:rPr>
            <a:t>EVALUATION</a:t>
          </a:r>
          <a:endParaRPr lang="en-US" sz="1800" dirty="0">
            <a:solidFill>
              <a:schemeClr val="bg1"/>
            </a:solidFill>
            <a:latin typeface="Times New Roman" pitchFamily="18" charset="0"/>
            <a:cs typeface="Times New Roman" pitchFamily="18" charset="0"/>
          </a:endParaRPr>
        </a:p>
      </dgm:t>
    </dgm:pt>
    <dgm:pt modelId="{605DB3C2-5EBD-4035-93CD-E98BF34407CF}" type="parTrans" cxnId="{84DAFD3D-F77B-43B1-AF20-A92A3E946627}">
      <dgm:prSet/>
      <dgm:spPr/>
      <dgm:t>
        <a:bodyPr/>
        <a:lstStyle/>
        <a:p>
          <a:pPr algn="ctr"/>
          <a:endParaRPr lang="en-US">
            <a:solidFill>
              <a:schemeClr val="bg1"/>
            </a:solidFill>
          </a:endParaRPr>
        </a:p>
      </dgm:t>
    </dgm:pt>
    <dgm:pt modelId="{36A1ACD2-43FA-458F-90A1-8583B549FD2C}" type="sibTrans" cxnId="{84DAFD3D-F77B-43B1-AF20-A92A3E946627}">
      <dgm:prSet/>
      <dgm:spPr/>
      <dgm:t>
        <a:bodyPr/>
        <a:lstStyle/>
        <a:p>
          <a:pPr algn="ctr"/>
          <a:endParaRPr lang="en-US">
            <a:solidFill>
              <a:schemeClr val="bg1"/>
            </a:solidFill>
          </a:endParaRPr>
        </a:p>
      </dgm:t>
    </dgm:pt>
    <dgm:pt modelId="{96E13496-6901-479F-BEFB-4F5A7D0CAE2E}">
      <dgm:prSet phldrT="[Text]" custT="1"/>
      <dgm:spPr/>
      <dgm:t>
        <a:bodyPr/>
        <a:lstStyle/>
        <a:p>
          <a:pPr algn="ctr"/>
          <a:r>
            <a:rPr lang="en-US" sz="1800" dirty="0" smtClean="0">
              <a:solidFill>
                <a:schemeClr val="bg1"/>
              </a:solidFill>
              <a:latin typeface="Times New Roman" pitchFamily="18" charset="0"/>
              <a:cs typeface="Times New Roman" pitchFamily="18" charset="0"/>
            </a:rPr>
            <a:t>DETAIL</a:t>
          </a:r>
          <a:r>
            <a:rPr lang="en-US" sz="2000" dirty="0" smtClean="0">
              <a:solidFill>
                <a:schemeClr val="bg1"/>
              </a:solidFill>
            </a:rPr>
            <a:t> </a:t>
          </a:r>
          <a:r>
            <a:rPr lang="en-US" sz="1800" dirty="0" smtClean="0">
              <a:solidFill>
                <a:schemeClr val="bg1"/>
              </a:solidFill>
              <a:latin typeface="Times New Roman" pitchFamily="18" charset="0"/>
              <a:cs typeface="Times New Roman" pitchFamily="18" charset="0"/>
            </a:rPr>
            <a:t>DESIGN</a:t>
          </a:r>
          <a:endParaRPr lang="en-US" sz="1800" dirty="0">
            <a:solidFill>
              <a:schemeClr val="bg1"/>
            </a:solidFill>
            <a:latin typeface="Times New Roman" pitchFamily="18" charset="0"/>
            <a:cs typeface="Times New Roman" pitchFamily="18" charset="0"/>
          </a:endParaRPr>
        </a:p>
      </dgm:t>
    </dgm:pt>
    <dgm:pt modelId="{3F688EA8-D393-4A3D-80A1-5AD7EA27691F}" type="parTrans" cxnId="{0F5F78E3-467C-4C3D-93FB-AF9FFC69FD3F}">
      <dgm:prSet/>
      <dgm:spPr/>
      <dgm:t>
        <a:bodyPr/>
        <a:lstStyle/>
        <a:p>
          <a:pPr algn="ctr"/>
          <a:endParaRPr lang="en-US">
            <a:solidFill>
              <a:schemeClr val="bg1"/>
            </a:solidFill>
          </a:endParaRPr>
        </a:p>
      </dgm:t>
    </dgm:pt>
    <dgm:pt modelId="{9D3FBD15-35BA-49D0-B35E-27C5EC1CBC50}" type="sibTrans" cxnId="{0F5F78E3-467C-4C3D-93FB-AF9FFC69FD3F}">
      <dgm:prSet/>
      <dgm:spPr/>
      <dgm:t>
        <a:bodyPr/>
        <a:lstStyle/>
        <a:p>
          <a:pPr algn="ctr"/>
          <a:endParaRPr lang="en-US">
            <a:solidFill>
              <a:schemeClr val="bg1"/>
            </a:solidFill>
          </a:endParaRPr>
        </a:p>
      </dgm:t>
    </dgm:pt>
    <dgm:pt modelId="{484FC586-B6E7-4817-8111-6E5AD9FD4D3D}">
      <dgm:prSet phldrT="[Text]" custT="1"/>
      <dgm:spPr/>
      <dgm:t>
        <a:bodyPr/>
        <a:lstStyle/>
        <a:p>
          <a:pPr algn="ctr"/>
          <a:r>
            <a:rPr lang="en-US" sz="1800" dirty="0" smtClean="0">
              <a:solidFill>
                <a:schemeClr val="bg1"/>
              </a:solidFill>
              <a:latin typeface="Times New Roman" pitchFamily="18" charset="0"/>
              <a:cs typeface="Times New Roman" pitchFamily="18" charset="0"/>
            </a:rPr>
            <a:t>VERIFICATION</a:t>
          </a:r>
          <a:endParaRPr lang="en-US" sz="1800" dirty="0">
            <a:solidFill>
              <a:schemeClr val="bg1"/>
            </a:solidFill>
            <a:latin typeface="Times New Roman" pitchFamily="18" charset="0"/>
            <a:cs typeface="Times New Roman" pitchFamily="18" charset="0"/>
          </a:endParaRPr>
        </a:p>
      </dgm:t>
    </dgm:pt>
    <dgm:pt modelId="{C2DC758F-33BD-4293-992A-AD480F230E14}" type="parTrans" cxnId="{AEC5FECE-EE78-4F3C-B9D9-3A98505D1AFC}">
      <dgm:prSet/>
      <dgm:spPr/>
      <dgm:t>
        <a:bodyPr/>
        <a:lstStyle/>
        <a:p>
          <a:pPr algn="ctr"/>
          <a:endParaRPr lang="en-US">
            <a:solidFill>
              <a:schemeClr val="bg1"/>
            </a:solidFill>
          </a:endParaRPr>
        </a:p>
      </dgm:t>
    </dgm:pt>
    <dgm:pt modelId="{62C1BCED-6AC7-4C67-97F2-2A43CC7AD5B0}" type="sibTrans" cxnId="{AEC5FECE-EE78-4F3C-B9D9-3A98505D1AFC}">
      <dgm:prSet/>
      <dgm:spPr/>
      <dgm:t>
        <a:bodyPr/>
        <a:lstStyle/>
        <a:p>
          <a:pPr algn="ctr"/>
          <a:endParaRPr lang="en-US">
            <a:solidFill>
              <a:schemeClr val="bg1"/>
            </a:solidFill>
          </a:endParaRPr>
        </a:p>
      </dgm:t>
    </dgm:pt>
    <dgm:pt modelId="{10AEE8F2-4AA5-4235-B860-A04EFB8BA928}">
      <dgm:prSet phldrT="[Text]" custT="1"/>
      <dgm:spPr/>
      <dgm:t>
        <a:bodyPr/>
        <a:lstStyle/>
        <a:p>
          <a:pPr algn="ctr"/>
          <a:r>
            <a:rPr lang="en-US" sz="1800" dirty="0" smtClean="0">
              <a:solidFill>
                <a:schemeClr val="bg1"/>
              </a:solidFill>
              <a:latin typeface="Times New Roman" pitchFamily="18" charset="0"/>
              <a:cs typeface="Times New Roman" pitchFamily="18" charset="0"/>
            </a:rPr>
            <a:t>ANALYSIS</a:t>
          </a:r>
          <a:endParaRPr lang="en-US" sz="1800" dirty="0">
            <a:solidFill>
              <a:schemeClr val="bg1"/>
            </a:solidFill>
            <a:latin typeface="Times New Roman" pitchFamily="18" charset="0"/>
            <a:cs typeface="Times New Roman" pitchFamily="18" charset="0"/>
          </a:endParaRPr>
        </a:p>
      </dgm:t>
    </dgm:pt>
    <dgm:pt modelId="{99473CE2-A28E-43F5-ABD5-A1BFB0D4A8A3}" type="sibTrans" cxnId="{0B684BD0-3150-4985-85C8-C1C0766E7D55}">
      <dgm:prSet/>
      <dgm:spPr/>
      <dgm:t>
        <a:bodyPr/>
        <a:lstStyle/>
        <a:p>
          <a:pPr algn="ctr"/>
          <a:endParaRPr lang="en-US">
            <a:solidFill>
              <a:schemeClr val="bg1"/>
            </a:solidFill>
          </a:endParaRPr>
        </a:p>
      </dgm:t>
    </dgm:pt>
    <dgm:pt modelId="{355014A0-0410-4BB8-A89E-8AE596DAA75D}" type="parTrans" cxnId="{0B684BD0-3150-4985-85C8-C1C0766E7D55}">
      <dgm:prSet/>
      <dgm:spPr/>
      <dgm:t>
        <a:bodyPr/>
        <a:lstStyle/>
        <a:p>
          <a:pPr algn="ctr"/>
          <a:endParaRPr lang="en-US">
            <a:solidFill>
              <a:schemeClr val="bg1"/>
            </a:solidFill>
          </a:endParaRPr>
        </a:p>
      </dgm:t>
    </dgm:pt>
    <dgm:pt modelId="{5B109D5B-934D-4DB1-BF4D-E1822D86D940}">
      <dgm:prSet phldrT="[Text]" custT="1"/>
      <dgm:spPr/>
      <dgm:t>
        <a:bodyPr/>
        <a:lstStyle/>
        <a:p>
          <a:pPr algn="ctr"/>
          <a:r>
            <a:rPr lang="en-US" sz="1800" dirty="0" smtClean="0">
              <a:solidFill>
                <a:schemeClr val="bg1"/>
              </a:solidFill>
              <a:latin typeface="Times New Roman" pitchFamily="18" charset="0"/>
              <a:cs typeface="Times New Roman" pitchFamily="18" charset="0"/>
            </a:rPr>
            <a:t>DIFINITION</a:t>
          </a:r>
          <a:endParaRPr lang="en-US" sz="1800" dirty="0">
            <a:solidFill>
              <a:schemeClr val="bg1"/>
            </a:solidFill>
            <a:latin typeface="Times New Roman" pitchFamily="18" charset="0"/>
            <a:cs typeface="Times New Roman" pitchFamily="18" charset="0"/>
          </a:endParaRPr>
        </a:p>
      </dgm:t>
    </dgm:pt>
    <dgm:pt modelId="{FD7803BE-F349-4E47-B00F-C5A88509D3DB}" type="sibTrans" cxnId="{9F70D05C-6683-4837-A91A-CA4D6E60A151}">
      <dgm:prSet/>
      <dgm:spPr/>
      <dgm:t>
        <a:bodyPr/>
        <a:lstStyle/>
        <a:p>
          <a:pPr algn="ctr"/>
          <a:endParaRPr lang="en-US">
            <a:solidFill>
              <a:schemeClr val="bg1"/>
            </a:solidFill>
          </a:endParaRPr>
        </a:p>
      </dgm:t>
    </dgm:pt>
    <dgm:pt modelId="{6D281644-7933-48D8-9153-C8C09CB0EABC}" type="parTrans" cxnId="{9F70D05C-6683-4837-A91A-CA4D6E60A151}">
      <dgm:prSet/>
      <dgm:spPr/>
      <dgm:t>
        <a:bodyPr/>
        <a:lstStyle/>
        <a:p>
          <a:pPr algn="ctr"/>
          <a:endParaRPr lang="en-US">
            <a:solidFill>
              <a:schemeClr val="bg1"/>
            </a:solidFill>
          </a:endParaRPr>
        </a:p>
      </dgm:t>
    </dgm:pt>
    <dgm:pt modelId="{DB9ECBC8-C464-4499-B7AA-0F87104C6757}" type="pres">
      <dgm:prSet presAssocID="{276645E4-F7CD-490E-98E9-24A633E4B4D0}" presName="Name0" presStyleCnt="0">
        <dgm:presLayoutVars>
          <dgm:dir/>
          <dgm:animLvl val="lvl"/>
          <dgm:resizeHandles val="exact"/>
        </dgm:presLayoutVars>
      </dgm:prSet>
      <dgm:spPr/>
      <dgm:t>
        <a:bodyPr/>
        <a:lstStyle/>
        <a:p>
          <a:endParaRPr lang="en-US"/>
        </a:p>
      </dgm:t>
    </dgm:pt>
    <dgm:pt modelId="{17CA003B-CCEA-47CA-90CF-0AB7AC27E7F6}" type="pres">
      <dgm:prSet presAssocID="{484FC586-B6E7-4817-8111-6E5AD9FD4D3D}" presName="boxAndChildren" presStyleCnt="0"/>
      <dgm:spPr/>
    </dgm:pt>
    <dgm:pt modelId="{58509A02-DAF9-488A-8169-AEB4746E3C16}" type="pres">
      <dgm:prSet presAssocID="{484FC586-B6E7-4817-8111-6E5AD9FD4D3D}" presName="parentTextBox" presStyleLbl="node1" presStyleIdx="0" presStyleCnt="5"/>
      <dgm:spPr/>
      <dgm:t>
        <a:bodyPr/>
        <a:lstStyle/>
        <a:p>
          <a:endParaRPr lang="en-US"/>
        </a:p>
      </dgm:t>
    </dgm:pt>
    <dgm:pt modelId="{8EEAE464-A98A-4D26-A211-9B473CDF52C2}" type="pres">
      <dgm:prSet presAssocID="{9D3FBD15-35BA-49D0-B35E-27C5EC1CBC50}" presName="sp" presStyleCnt="0"/>
      <dgm:spPr/>
    </dgm:pt>
    <dgm:pt modelId="{4FA3D3A6-CFA4-41FF-A262-8016097259FE}" type="pres">
      <dgm:prSet presAssocID="{96E13496-6901-479F-BEFB-4F5A7D0CAE2E}" presName="arrowAndChildren" presStyleCnt="0"/>
      <dgm:spPr/>
    </dgm:pt>
    <dgm:pt modelId="{0D7B21B1-727E-4957-A76B-7557AA4647E4}" type="pres">
      <dgm:prSet presAssocID="{96E13496-6901-479F-BEFB-4F5A7D0CAE2E}" presName="parentTextArrow" presStyleLbl="node1" presStyleIdx="1" presStyleCnt="5"/>
      <dgm:spPr/>
      <dgm:t>
        <a:bodyPr/>
        <a:lstStyle/>
        <a:p>
          <a:endParaRPr lang="en-US"/>
        </a:p>
      </dgm:t>
    </dgm:pt>
    <dgm:pt modelId="{BAB5351C-520D-4FC1-B068-582FFFA22E35}" type="pres">
      <dgm:prSet presAssocID="{36A1ACD2-43FA-458F-90A1-8583B549FD2C}" presName="sp" presStyleCnt="0"/>
      <dgm:spPr/>
    </dgm:pt>
    <dgm:pt modelId="{19D7B5A0-48D4-4FAC-933B-56B6E9985086}" type="pres">
      <dgm:prSet presAssocID="{5FDCB2B3-0987-430E-ABB2-46B0028E474F}" presName="arrowAndChildren" presStyleCnt="0"/>
      <dgm:spPr/>
    </dgm:pt>
    <dgm:pt modelId="{8CB41D09-3FFC-4CDF-A847-1B86B9835627}" type="pres">
      <dgm:prSet presAssocID="{5FDCB2B3-0987-430E-ABB2-46B0028E474F}" presName="parentTextArrow" presStyleLbl="node1" presStyleIdx="2" presStyleCnt="5"/>
      <dgm:spPr/>
      <dgm:t>
        <a:bodyPr/>
        <a:lstStyle/>
        <a:p>
          <a:endParaRPr lang="en-US"/>
        </a:p>
      </dgm:t>
    </dgm:pt>
    <dgm:pt modelId="{38F084E4-B201-4A44-AABB-A5D901FBB08B}" type="pres">
      <dgm:prSet presAssocID="{99473CE2-A28E-43F5-ABD5-A1BFB0D4A8A3}" presName="sp" presStyleCnt="0"/>
      <dgm:spPr/>
    </dgm:pt>
    <dgm:pt modelId="{637B172A-0011-44E5-80BB-32405C6252D8}" type="pres">
      <dgm:prSet presAssocID="{10AEE8F2-4AA5-4235-B860-A04EFB8BA928}" presName="arrowAndChildren" presStyleCnt="0"/>
      <dgm:spPr/>
    </dgm:pt>
    <dgm:pt modelId="{76000EF0-8BFE-4545-8110-457C9E88912F}" type="pres">
      <dgm:prSet presAssocID="{10AEE8F2-4AA5-4235-B860-A04EFB8BA928}" presName="parentTextArrow" presStyleLbl="node1" presStyleIdx="3" presStyleCnt="5"/>
      <dgm:spPr/>
      <dgm:t>
        <a:bodyPr/>
        <a:lstStyle/>
        <a:p>
          <a:endParaRPr lang="en-US"/>
        </a:p>
      </dgm:t>
    </dgm:pt>
    <dgm:pt modelId="{399560BD-B58D-4634-9F43-D23835548507}" type="pres">
      <dgm:prSet presAssocID="{FD7803BE-F349-4E47-B00F-C5A88509D3DB}" presName="sp" presStyleCnt="0"/>
      <dgm:spPr/>
    </dgm:pt>
    <dgm:pt modelId="{77635810-1F2A-4A2B-9925-D9C80A4DCA7D}" type="pres">
      <dgm:prSet presAssocID="{5B109D5B-934D-4DB1-BF4D-E1822D86D940}" presName="arrowAndChildren" presStyleCnt="0"/>
      <dgm:spPr/>
    </dgm:pt>
    <dgm:pt modelId="{05D54255-3690-4E65-BC0D-B758935CCFEC}" type="pres">
      <dgm:prSet presAssocID="{5B109D5B-934D-4DB1-BF4D-E1822D86D940}" presName="parentTextArrow" presStyleLbl="node1" presStyleIdx="4" presStyleCnt="5"/>
      <dgm:spPr/>
      <dgm:t>
        <a:bodyPr/>
        <a:lstStyle/>
        <a:p>
          <a:endParaRPr lang="en-US"/>
        </a:p>
      </dgm:t>
    </dgm:pt>
  </dgm:ptLst>
  <dgm:cxnLst>
    <dgm:cxn modelId="{111EFF97-7BD8-4231-A769-D3B2677B0327}" type="presOf" srcId="{484FC586-B6E7-4817-8111-6E5AD9FD4D3D}" destId="{58509A02-DAF9-488A-8169-AEB4746E3C16}" srcOrd="0" destOrd="0" presId="urn:microsoft.com/office/officeart/2005/8/layout/process4"/>
    <dgm:cxn modelId="{9F70D05C-6683-4837-A91A-CA4D6E60A151}" srcId="{276645E4-F7CD-490E-98E9-24A633E4B4D0}" destId="{5B109D5B-934D-4DB1-BF4D-E1822D86D940}" srcOrd="0" destOrd="0" parTransId="{6D281644-7933-48D8-9153-C8C09CB0EABC}" sibTransId="{FD7803BE-F349-4E47-B00F-C5A88509D3DB}"/>
    <dgm:cxn modelId="{2C4C2CEB-4E98-4C7A-BE04-3E0E0D51263E}" type="presOf" srcId="{5FDCB2B3-0987-430E-ABB2-46B0028E474F}" destId="{8CB41D09-3FFC-4CDF-A847-1B86B9835627}" srcOrd="0" destOrd="0" presId="urn:microsoft.com/office/officeart/2005/8/layout/process4"/>
    <dgm:cxn modelId="{84DAFD3D-F77B-43B1-AF20-A92A3E946627}" srcId="{276645E4-F7CD-490E-98E9-24A633E4B4D0}" destId="{5FDCB2B3-0987-430E-ABB2-46B0028E474F}" srcOrd="2" destOrd="0" parTransId="{605DB3C2-5EBD-4035-93CD-E98BF34407CF}" sibTransId="{36A1ACD2-43FA-458F-90A1-8583B549FD2C}"/>
    <dgm:cxn modelId="{0525D7FC-E31F-4F3A-B149-4DA9A24B004F}" type="presOf" srcId="{10AEE8F2-4AA5-4235-B860-A04EFB8BA928}" destId="{76000EF0-8BFE-4545-8110-457C9E88912F}" srcOrd="0" destOrd="0" presId="urn:microsoft.com/office/officeart/2005/8/layout/process4"/>
    <dgm:cxn modelId="{324DE594-0DC2-4446-BCBE-65CA9D1CE8FF}" type="presOf" srcId="{276645E4-F7CD-490E-98E9-24A633E4B4D0}" destId="{DB9ECBC8-C464-4499-B7AA-0F87104C6757}" srcOrd="0" destOrd="0" presId="urn:microsoft.com/office/officeart/2005/8/layout/process4"/>
    <dgm:cxn modelId="{FF4E9DDD-F0A5-48D1-A882-A0A75696D884}" type="presOf" srcId="{96E13496-6901-479F-BEFB-4F5A7D0CAE2E}" destId="{0D7B21B1-727E-4957-A76B-7557AA4647E4}" srcOrd="0" destOrd="0" presId="urn:microsoft.com/office/officeart/2005/8/layout/process4"/>
    <dgm:cxn modelId="{0F5F78E3-467C-4C3D-93FB-AF9FFC69FD3F}" srcId="{276645E4-F7CD-490E-98E9-24A633E4B4D0}" destId="{96E13496-6901-479F-BEFB-4F5A7D0CAE2E}" srcOrd="3" destOrd="0" parTransId="{3F688EA8-D393-4A3D-80A1-5AD7EA27691F}" sibTransId="{9D3FBD15-35BA-49D0-B35E-27C5EC1CBC50}"/>
    <dgm:cxn modelId="{AEC5FECE-EE78-4F3C-B9D9-3A98505D1AFC}" srcId="{276645E4-F7CD-490E-98E9-24A633E4B4D0}" destId="{484FC586-B6E7-4817-8111-6E5AD9FD4D3D}" srcOrd="4" destOrd="0" parTransId="{C2DC758F-33BD-4293-992A-AD480F230E14}" sibTransId="{62C1BCED-6AC7-4C67-97F2-2A43CC7AD5B0}"/>
    <dgm:cxn modelId="{0B684BD0-3150-4985-85C8-C1C0766E7D55}" srcId="{276645E4-F7CD-490E-98E9-24A633E4B4D0}" destId="{10AEE8F2-4AA5-4235-B860-A04EFB8BA928}" srcOrd="1" destOrd="0" parTransId="{355014A0-0410-4BB8-A89E-8AE596DAA75D}" sibTransId="{99473CE2-A28E-43F5-ABD5-A1BFB0D4A8A3}"/>
    <dgm:cxn modelId="{6BC39242-F599-475E-B60C-0EE59F5E0323}" type="presOf" srcId="{5B109D5B-934D-4DB1-BF4D-E1822D86D940}" destId="{05D54255-3690-4E65-BC0D-B758935CCFEC}" srcOrd="0" destOrd="0" presId="urn:microsoft.com/office/officeart/2005/8/layout/process4"/>
    <dgm:cxn modelId="{AA1DE5B6-E67D-452F-926E-367FA6FF94DB}" type="presParOf" srcId="{DB9ECBC8-C464-4499-B7AA-0F87104C6757}" destId="{17CA003B-CCEA-47CA-90CF-0AB7AC27E7F6}" srcOrd="0" destOrd="0" presId="urn:microsoft.com/office/officeart/2005/8/layout/process4"/>
    <dgm:cxn modelId="{A416A0A0-4688-46AF-AB10-BEF972436DF9}" type="presParOf" srcId="{17CA003B-CCEA-47CA-90CF-0AB7AC27E7F6}" destId="{58509A02-DAF9-488A-8169-AEB4746E3C16}" srcOrd="0" destOrd="0" presId="urn:microsoft.com/office/officeart/2005/8/layout/process4"/>
    <dgm:cxn modelId="{022FD418-4760-44C5-82FB-01F84F82E575}" type="presParOf" srcId="{DB9ECBC8-C464-4499-B7AA-0F87104C6757}" destId="{8EEAE464-A98A-4D26-A211-9B473CDF52C2}" srcOrd="1" destOrd="0" presId="urn:microsoft.com/office/officeart/2005/8/layout/process4"/>
    <dgm:cxn modelId="{13F2FEAC-CAF4-4CEE-BC4F-533667E98080}" type="presParOf" srcId="{DB9ECBC8-C464-4499-B7AA-0F87104C6757}" destId="{4FA3D3A6-CFA4-41FF-A262-8016097259FE}" srcOrd="2" destOrd="0" presId="urn:microsoft.com/office/officeart/2005/8/layout/process4"/>
    <dgm:cxn modelId="{67CFF2AE-FCE7-4650-9CB3-3D702B3D0274}" type="presParOf" srcId="{4FA3D3A6-CFA4-41FF-A262-8016097259FE}" destId="{0D7B21B1-727E-4957-A76B-7557AA4647E4}" srcOrd="0" destOrd="0" presId="urn:microsoft.com/office/officeart/2005/8/layout/process4"/>
    <dgm:cxn modelId="{E2F5BD32-D965-44CB-8C07-EE2D070FA307}" type="presParOf" srcId="{DB9ECBC8-C464-4499-B7AA-0F87104C6757}" destId="{BAB5351C-520D-4FC1-B068-582FFFA22E35}" srcOrd="3" destOrd="0" presId="urn:microsoft.com/office/officeart/2005/8/layout/process4"/>
    <dgm:cxn modelId="{E43E972F-2515-461D-8FC8-D5AD1C81FEAC}" type="presParOf" srcId="{DB9ECBC8-C464-4499-B7AA-0F87104C6757}" destId="{19D7B5A0-48D4-4FAC-933B-56B6E9985086}" srcOrd="4" destOrd="0" presId="urn:microsoft.com/office/officeart/2005/8/layout/process4"/>
    <dgm:cxn modelId="{09488CE2-DAA8-428C-AC61-F7B384B2C53C}" type="presParOf" srcId="{19D7B5A0-48D4-4FAC-933B-56B6E9985086}" destId="{8CB41D09-3FFC-4CDF-A847-1B86B9835627}" srcOrd="0" destOrd="0" presId="urn:microsoft.com/office/officeart/2005/8/layout/process4"/>
    <dgm:cxn modelId="{05882FA7-B5F4-4D43-88C4-6B8746BF2DEF}" type="presParOf" srcId="{DB9ECBC8-C464-4499-B7AA-0F87104C6757}" destId="{38F084E4-B201-4A44-AABB-A5D901FBB08B}" srcOrd="5" destOrd="0" presId="urn:microsoft.com/office/officeart/2005/8/layout/process4"/>
    <dgm:cxn modelId="{FDFA51C0-FE59-409F-B4A9-A09E91367663}" type="presParOf" srcId="{DB9ECBC8-C464-4499-B7AA-0F87104C6757}" destId="{637B172A-0011-44E5-80BB-32405C6252D8}" srcOrd="6" destOrd="0" presId="urn:microsoft.com/office/officeart/2005/8/layout/process4"/>
    <dgm:cxn modelId="{04AF03F7-23EF-4E6D-BD98-0FBEAB24AA11}" type="presParOf" srcId="{637B172A-0011-44E5-80BB-32405C6252D8}" destId="{76000EF0-8BFE-4545-8110-457C9E88912F}" srcOrd="0" destOrd="0" presId="urn:microsoft.com/office/officeart/2005/8/layout/process4"/>
    <dgm:cxn modelId="{966FFAED-8661-492A-AC76-44130C917FE6}" type="presParOf" srcId="{DB9ECBC8-C464-4499-B7AA-0F87104C6757}" destId="{399560BD-B58D-4634-9F43-D23835548507}" srcOrd="7" destOrd="0" presId="urn:microsoft.com/office/officeart/2005/8/layout/process4"/>
    <dgm:cxn modelId="{B987C0FB-0ADF-4207-9561-48723FA856F6}" type="presParOf" srcId="{DB9ECBC8-C464-4499-B7AA-0F87104C6757}" destId="{77635810-1F2A-4A2B-9925-D9C80A4DCA7D}" srcOrd="8" destOrd="0" presId="urn:microsoft.com/office/officeart/2005/8/layout/process4"/>
    <dgm:cxn modelId="{656B9615-E6CC-44E9-A199-E709D9C725F0}" type="presParOf" srcId="{77635810-1F2A-4A2B-9925-D9C80A4DCA7D}" destId="{05D54255-3690-4E65-BC0D-B758935CCFEC}" srcOrd="0" destOrd="0" presId="urn:microsoft.com/office/officeart/2005/8/layout/process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5" loCatId="process" qsTypeId="urn:microsoft.com/office/officeart/2005/8/quickstyle/simple2" qsCatId="simple" csTypeId="urn:microsoft.com/office/officeart/2005/8/colors/colorful4" csCatId="colorful" phldr="1"/>
      <dgm:spPr/>
      <dgm:t>
        <a:bodyPr/>
        <a:lstStyle/>
        <a:p>
          <a:endParaRPr lang="en-US"/>
        </a:p>
      </dgm:t>
    </dgm:pt>
    <dgm:pt modelId="{4C190E86-EB1F-440C-BCFA-9C74D68ABA62}">
      <dgm:prSet phldrT="[Text]"/>
      <dgm:spPr/>
      <dgm:t>
        <a:bodyPr/>
        <a:lstStyle/>
        <a:p>
          <a:r>
            <a:rPr lang="en-US" dirty="0" smtClean="0">
              <a:solidFill>
                <a:schemeClr val="bg1"/>
              </a:solidFill>
              <a:latin typeface="Times New Roman" pitchFamily="18" charset="0"/>
              <a:cs typeface="Times New Roman" pitchFamily="18" charset="0"/>
            </a:rPr>
            <a:t>Test Planning</a:t>
          </a:r>
          <a:endParaRPr lang="en-US" dirty="0">
            <a:solidFill>
              <a:schemeClr val="bg1"/>
            </a:solidFill>
            <a:latin typeface="Times New Roman" pitchFamily="18" charset="0"/>
            <a:cs typeface="Times New Roman" pitchFamily="18" charset="0"/>
          </a:endParaRPr>
        </a:p>
      </dgm:t>
    </dgm:pt>
    <dgm:pt modelId="{2F278490-A537-4548-A2FC-523480BA9023}" type="parTrans" cxnId="{FA2E4C80-25D2-4446-B351-6EAA7BCD96A8}">
      <dgm:prSet/>
      <dgm:spPr/>
      <dgm:t>
        <a:bodyPr/>
        <a:lstStyle/>
        <a:p>
          <a:endParaRPr lang="en-US">
            <a:solidFill>
              <a:schemeClr val="bg1"/>
            </a:solidFill>
          </a:endParaRPr>
        </a:p>
      </dgm:t>
    </dgm:pt>
    <dgm:pt modelId="{C6031E32-99C9-4A9C-9A22-EF002D9C10C3}" type="sibTrans" cxnId="{FA2E4C80-25D2-4446-B351-6EAA7BCD96A8}">
      <dgm:prSet/>
      <dgm:spPr/>
      <dgm:t>
        <a:bodyPr/>
        <a:lstStyle/>
        <a:p>
          <a:endParaRPr lang="en-US">
            <a:solidFill>
              <a:schemeClr val="bg1"/>
            </a:solidFill>
          </a:endParaRPr>
        </a:p>
      </dgm:t>
    </dgm:pt>
    <dgm:pt modelId="{5B109D5B-934D-4DB1-BF4D-E1822D86D940}">
      <dgm:prSet phldrT="[Text]"/>
      <dgm:spPr/>
      <dgm:t>
        <a:bodyPr/>
        <a:lstStyle/>
        <a:p>
          <a:r>
            <a:rPr lang="en-US" dirty="0" smtClean="0">
              <a:solidFill>
                <a:schemeClr val="bg1"/>
              </a:solidFill>
              <a:latin typeface="Times New Roman" pitchFamily="18" charset="0"/>
              <a:cs typeface="Times New Roman" pitchFamily="18" charset="0"/>
            </a:rPr>
            <a:t>Test Development</a:t>
          </a:r>
          <a:endParaRPr lang="en-US" dirty="0">
            <a:solidFill>
              <a:schemeClr val="bg1"/>
            </a:solidFill>
            <a:latin typeface="Times New Roman" pitchFamily="18" charset="0"/>
            <a:cs typeface="Times New Roman" pitchFamily="18" charset="0"/>
          </a:endParaRPr>
        </a:p>
      </dgm:t>
    </dgm:pt>
    <dgm:pt modelId="{6D281644-7933-48D8-9153-C8C09CB0EABC}" type="parTrans" cxnId="{9F70D05C-6683-4837-A91A-CA4D6E60A151}">
      <dgm:prSet/>
      <dgm:spPr/>
      <dgm:t>
        <a:bodyPr/>
        <a:lstStyle/>
        <a:p>
          <a:endParaRPr lang="en-US">
            <a:solidFill>
              <a:schemeClr val="bg1"/>
            </a:solidFill>
          </a:endParaRPr>
        </a:p>
      </dgm:t>
    </dgm:pt>
    <dgm:pt modelId="{FD7803BE-F349-4E47-B00F-C5A88509D3DB}" type="sibTrans" cxnId="{9F70D05C-6683-4837-A91A-CA4D6E60A151}">
      <dgm:prSet/>
      <dgm:spPr/>
      <dgm:t>
        <a:bodyPr/>
        <a:lstStyle/>
        <a:p>
          <a:endParaRPr lang="en-US">
            <a:solidFill>
              <a:schemeClr val="bg1"/>
            </a:solidFill>
          </a:endParaRPr>
        </a:p>
      </dgm:t>
    </dgm:pt>
    <dgm:pt modelId="{10AEE8F2-4AA5-4235-B860-A04EFB8BA928}">
      <dgm:prSet phldrT="[Text]"/>
      <dgm:spPr/>
      <dgm:t>
        <a:bodyPr/>
        <a:lstStyle/>
        <a:p>
          <a:r>
            <a:rPr lang="en-US" dirty="0" smtClean="0">
              <a:solidFill>
                <a:schemeClr val="bg1"/>
              </a:solidFill>
              <a:latin typeface="Times New Roman" pitchFamily="18" charset="0"/>
              <a:cs typeface="Times New Roman" pitchFamily="18" charset="0"/>
            </a:rPr>
            <a:t>Test Execution</a:t>
          </a:r>
          <a:endParaRPr lang="en-US" dirty="0">
            <a:solidFill>
              <a:schemeClr val="bg1"/>
            </a:solidFill>
            <a:latin typeface="Times New Roman" pitchFamily="18" charset="0"/>
            <a:cs typeface="Times New Roman" pitchFamily="18" charset="0"/>
          </a:endParaRPr>
        </a:p>
      </dgm:t>
    </dgm:pt>
    <dgm:pt modelId="{355014A0-0410-4BB8-A89E-8AE596DAA75D}" type="parTrans" cxnId="{0B684BD0-3150-4985-85C8-C1C0766E7D55}">
      <dgm:prSet/>
      <dgm:spPr/>
      <dgm:t>
        <a:bodyPr/>
        <a:lstStyle/>
        <a:p>
          <a:endParaRPr lang="en-US">
            <a:solidFill>
              <a:schemeClr val="bg1"/>
            </a:solidFill>
          </a:endParaRPr>
        </a:p>
      </dgm:t>
    </dgm:pt>
    <dgm:pt modelId="{99473CE2-A28E-43F5-ABD5-A1BFB0D4A8A3}" type="sibTrans" cxnId="{0B684BD0-3150-4985-85C8-C1C0766E7D55}">
      <dgm:prSet/>
      <dgm:spPr/>
      <dgm:t>
        <a:bodyPr/>
        <a:lstStyle/>
        <a:p>
          <a:endParaRPr lang="en-US">
            <a:solidFill>
              <a:schemeClr val="bg1"/>
            </a:solidFill>
          </a:endParaRPr>
        </a:p>
      </dgm:t>
    </dgm:pt>
    <dgm:pt modelId="{5FDCB2B3-0987-430E-ABB2-46B0028E474F}">
      <dgm:prSet phldrT="[Text]"/>
      <dgm:spPr/>
      <dgm:t>
        <a:bodyPr/>
        <a:lstStyle/>
        <a:p>
          <a:r>
            <a:rPr lang="en-US" dirty="0" smtClean="0">
              <a:solidFill>
                <a:schemeClr val="bg1"/>
              </a:solidFill>
              <a:latin typeface="Times New Roman" pitchFamily="18" charset="0"/>
              <a:cs typeface="Times New Roman" pitchFamily="18" charset="0"/>
            </a:rPr>
            <a:t>Defect Reporting</a:t>
          </a:r>
          <a:endParaRPr lang="en-US" dirty="0">
            <a:solidFill>
              <a:schemeClr val="bg1"/>
            </a:solidFill>
            <a:latin typeface="Times New Roman" pitchFamily="18" charset="0"/>
            <a:cs typeface="Times New Roman" pitchFamily="18" charset="0"/>
          </a:endParaRPr>
        </a:p>
      </dgm:t>
    </dgm:pt>
    <dgm:pt modelId="{605DB3C2-5EBD-4035-93CD-E98BF34407CF}" type="parTrans" cxnId="{84DAFD3D-F77B-43B1-AF20-A92A3E946627}">
      <dgm:prSet/>
      <dgm:spPr/>
      <dgm:t>
        <a:bodyPr/>
        <a:lstStyle/>
        <a:p>
          <a:endParaRPr lang="en-US">
            <a:solidFill>
              <a:schemeClr val="bg1"/>
            </a:solidFill>
          </a:endParaRPr>
        </a:p>
      </dgm:t>
    </dgm:pt>
    <dgm:pt modelId="{36A1ACD2-43FA-458F-90A1-8583B549FD2C}" type="sibTrans" cxnId="{84DAFD3D-F77B-43B1-AF20-A92A3E946627}">
      <dgm:prSet/>
      <dgm:spPr/>
      <dgm:t>
        <a:bodyPr/>
        <a:lstStyle/>
        <a:p>
          <a:endParaRPr lang="en-US">
            <a:solidFill>
              <a:schemeClr val="bg1"/>
            </a:solidFill>
          </a:endParaRPr>
        </a:p>
      </dgm:t>
    </dgm:pt>
    <dgm:pt modelId="{96E13496-6901-479F-BEFB-4F5A7D0CAE2E}">
      <dgm:prSet phldrT="[Text]"/>
      <dgm:spPr/>
      <dgm:t>
        <a:bodyPr/>
        <a:lstStyle/>
        <a:p>
          <a:r>
            <a:rPr lang="en-US" dirty="0" smtClean="0">
              <a:solidFill>
                <a:schemeClr val="bg1"/>
              </a:solidFill>
              <a:latin typeface="Times New Roman" pitchFamily="18" charset="0"/>
              <a:cs typeface="Times New Roman" pitchFamily="18" charset="0"/>
            </a:rPr>
            <a:t>Retest Defects</a:t>
          </a:r>
          <a:endParaRPr lang="en-US" dirty="0">
            <a:solidFill>
              <a:schemeClr val="bg1"/>
            </a:solidFill>
            <a:latin typeface="Times New Roman" pitchFamily="18" charset="0"/>
            <a:cs typeface="Times New Roman" pitchFamily="18" charset="0"/>
          </a:endParaRPr>
        </a:p>
      </dgm:t>
    </dgm:pt>
    <dgm:pt modelId="{3F688EA8-D393-4A3D-80A1-5AD7EA27691F}" type="parTrans" cxnId="{0F5F78E3-467C-4C3D-93FB-AF9FFC69FD3F}">
      <dgm:prSet/>
      <dgm:spPr/>
      <dgm:t>
        <a:bodyPr/>
        <a:lstStyle/>
        <a:p>
          <a:endParaRPr lang="en-US">
            <a:solidFill>
              <a:schemeClr val="bg1"/>
            </a:solidFill>
          </a:endParaRPr>
        </a:p>
      </dgm:t>
    </dgm:pt>
    <dgm:pt modelId="{9D3FBD15-35BA-49D0-B35E-27C5EC1CBC50}" type="sibTrans" cxnId="{0F5F78E3-467C-4C3D-93FB-AF9FFC69FD3F}">
      <dgm:prSet/>
      <dgm:spPr/>
      <dgm:t>
        <a:bodyPr/>
        <a:lstStyle/>
        <a:p>
          <a:endParaRPr lang="en-US">
            <a:solidFill>
              <a:schemeClr val="bg1"/>
            </a:solidFill>
          </a:endParaRPr>
        </a:p>
      </dgm:t>
    </dgm:pt>
    <dgm:pt modelId="{484FC586-B6E7-4817-8111-6E5AD9FD4D3D}">
      <dgm:prSet phldrT="[Text]"/>
      <dgm:spPr/>
      <dgm:t>
        <a:bodyPr/>
        <a:lstStyle/>
        <a:p>
          <a:r>
            <a:rPr lang="en-US" dirty="0" smtClean="0">
              <a:solidFill>
                <a:schemeClr val="bg1"/>
              </a:solidFill>
              <a:latin typeface="Times New Roman" pitchFamily="18" charset="0"/>
              <a:cs typeface="Times New Roman" pitchFamily="18" charset="0"/>
            </a:rPr>
            <a:t>Product Delivery</a:t>
          </a:r>
          <a:endParaRPr lang="en-US" dirty="0">
            <a:solidFill>
              <a:schemeClr val="bg1"/>
            </a:solidFill>
            <a:latin typeface="Times New Roman" pitchFamily="18" charset="0"/>
            <a:cs typeface="Times New Roman" pitchFamily="18" charset="0"/>
          </a:endParaRPr>
        </a:p>
      </dgm:t>
    </dgm:pt>
    <dgm:pt modelId="{C2DC758F-33BD-4293-992A-AD480F230E14}" type="parTrans" cxnId="{AEC5FECE-EE78-4F3C-B9D9-3A98505D1AFC}">
      <dgm:prSet/>
      <dgm:spPr/>
      <dgm:t>
        <a:bodyPr/>
        <a:lstStyle/>
        <a:p>
          <a:endParaRPr lang="en-US">
            <a:solidFill>
              <a:schemeClr val="bg1"/>
            </a:solidFill>
          </a:endParaRPr>
        </a:p>
      </dgm:t>
    </dgm:pt>
    <dgm:pt modelId="{62C1BCED-6AC7-4C67-97F2-2A43CC7AD5B0}" type="sibTrans" cxnId="{AEC5FECE-EE78-4F3C-B9D9-3A98505D1AFC}">
      <dgm:prSet/>
      <dgm:spPr/>
      <dgm:t>
        <a:bodyPr/>
        <a:lstStyle/>
        <a:p>
          <a:endParaRPr lang="en-US">
            <a:solidFill>
              <a:schemeClr val="bg1"/>
            </a:solidFill>
          </a:endParaRPr>
        </a:p>
      </dgm:t>
    </dgm:pt>
    <dgm:pt modelId="{9238F137-833F-42CE-ABFB-0A10844FF3B8}" type="pres">
      <dgm:prSet presAssocID="{276645E4-F7CD-490E-98E9-24A633E4B4D0}" presName="diagram" presStyleCnt="0">
        <dgm:presLayoutVars>
          <dgm:dir/>
          <dgm:resizeHandles val="exact"/>
        </dgm:presLayoutVars>
      </dgm:prSet>
      <dgm:spPr/>
      <dgm:t>
        <a:bodyPr/>
        <a:lstStyle/>
        <a:p>
          <a:endParaRPr lang="en-US"/>
        </a:p>
      </dgm:t>
    </dgm:pt>
    <dgm:pt modelId="{0FBB6830-3DBD-4B20-82D1-3255B5F6E9B7}" type="pres">
      <dgm:prSet presAssocID="{4C190E86-EB1F-440C-BCFA-9C74D68ABA62}" presName="node" presStyleLbl="node1" presStyleIdx="0" presStyleCnt="6">
        <dgm:presLayoutVars>
          <dgm:bulletEnabled val="1"/>
        </dgm:presLayoutVars>
      </dgm:prSet>
      <dgm:spPr/>
      <dgm:t>
        <a:bodyPr/>
        <a:lstStyle/>
        <a:p>
          <a:endParaRPr lang="en-US"/>
        </a:p>
      </dgm:t>
    </dgm:pt>
    <dgm:pt modelId="{E90D35B8-1166-468F-AAFB-967A9A0128D4}" type="pres">
      <dgm:prSet presAssocID="{C6031E32-99C9-4A9C-9A22-EF002D9C10C3}" presName="sibTrans" presStyleLbl="sibTrans2D1" presStyleIdx="0" presStyleCnt="5"/>
      <dgm:spPr/>
      <dgm:t>
        <a:bodyPr/>
        <a:lstStyle/>
        <a:p>
          <a:endParaRPr lang="en-US"/>
        </a:p>
      </dgm:t>
    </dgm:pt>
    <dgm:pt modelId="{350F4642-437C-496F-BAFB-8B37C819675B}" type="pres">
      <dgm:prSet presAssocID="{C6031E32-99C9-4A9C-9A22-EF002D9C10C3}" presName="connectorText" presStyleLbl="sibTrans2D1" presStyleIdx="0" presStyleCnt="5"/>
      <dgm:spPr/>
      <dgm:t>
        <a:bodyPr/>
        <a:lstStyle/>
        <a:p>
          <a:endParaRPr lang="en-US"/>
        </a:p>
      </dgm:t>
    </dgm:pt>
    <dgm:pt modelId="{C622D9E8-9E12-472B-8192-B78C66F89E5E}" type="pres">
      <dgm:prSet presAssocID="{5B109D5B-934D-4DB1-BF4D-E1822D86D940}" presName="node" presStyleLbl="node1" presStyleIdx="1" presStyleCnt="6">
        <dgm:presLayoutVars>
          <dgm:bulletEnabled val="1"/>
        </dgm:presLayoutVars>
      </dgm:prSet>
      <dgm:spPr/>
      <dgm:t>
        <a:bodyPr/>
        <a:lstStyle/>
        <a:p>
          <a:endParaRPr lang="en-US"/>
        </a:p>
      </dgm:t>
    </dgm:pt>
    <dgm:pt modelId="{571162A6-B478-4FFF-A018-E3F7F455F04F}" type="pres">
      <dgm:prSet presAssocID="{FD7803BE-F349-4E47-B00F-C5A88509D3DB}" presName="sibTrans" presStyleLbl="sibTrans2D1" presStyleIdx="1" presStyleCnt="5"/>
      <dgm:spPr/>
      <dgm:t>
        <a:bodyPr/>
        <a:lstStyle/>
        <a:p>
          <a:endParaRPr lang="en-US"/>
        </a:p>
      </dgm:t>
    </dgm:pt>
    <dgm:pt modelId="{A63FF2EF-9A10-40DF-A9C5-4693C452F0E5}" type="pres">
      <dgm:prSet presAssocID="{FD7803BE-F349-4E47-B00F-C5A88509D3DB}" presName="connectorText" presStyleLbl="sibTrans2D1" presStyleIdx="1" presStyleCnt="5"/>
      <dgm:spPr/>
      <dgm:t>
        <a:bodyPr/>
        <a:lstStyle/>
        <a:p>
          <a:endParaRPr lang="en-US"/>
        </a:p>
      </dgm:t>
    </dgm:pt>
    <dgm:pt modelId="{240CBA1A-AD07-4601-A285-2DF9CC960ACC}" type="pres">
      <dgm:prSet presAssocID="{10AEE8F2-4AA5-4235-B860-A04EFB8BA928}" presName="node" presStyleLbl="node1" presStyleIdx="2" presStyleCnt="6">
        <dgm:presLayoutVars>
          <dgm:bulletEnabled val="1"/>
        </dgm:presLayoutVars>
      </dgm:prSet>
      <dgm:spPr/>
      <dgm:t>
        <a:bodyPr/>
        <a:lstStyle/>
        <a:p>
          <a:endParaRPr lang="en-US"/>
        </a:p>
      </dgm:t>
    </dgm:pt>
    <dgm:pt modelId="{27B33C53-5D63-4B77-BDE3-85762B669567}" type="pres">
      <dgm:prSet presAssocID="{99473CE2-A28E-43F5-ABD5-A1BFB0D4A8A3}" presName="sibTrans" presStyleLbl="sibTrans2D1" presStyleIdx="2" presStyleCnt="5"/>
      <dgm:spPr/>
      <dgm:t>
        <a:bodyPr/>
        <a:lstStyle/>
        <a:p>
          <a:endParaRPr lang="en-US"/>
        </a:p>
      </dgm:t>
    </dgm:pt>
    <dgm:pt modelId="{6C50B9B3-8660-43D3-8F1C-3888A3807597}" type="pres">
      <dgm:prSet presAssocID="{99473CE2-A28E-43F5-ABD5-A1BFB0D4A8A3}" presName="connectorText" presStyleLbl="sibTrans2D1" presStyleIdx="2" presStyleCnt="5"/>
      <dgm:spPr/>
      <dgm:t>
        <a:bodyPr/>
        <a:lstStyle/>
        <a:p>
          <a:endParaRPr lang="en-US"/>
        </a:p>
      </dgm:t>
    </dgm:pt>
    <dgm:pt modelId="{6EBA7D98-309D-4D70-A084-99B17900FCC7}" type="pres">
      <dgm:prSet presAssocID="{5FDCB2B3-0987-430E-ABB2-46B0028E474F}" presName="node" presStyleLbl="node1" presStyleIdx="3" presStyleCnt="6">
        <dgm:presLayoutVars>
          <dgm:bulletEnabled val="1"/>
        </dgm:presLayoutVars>
      </dgm:prSet>
      <dgm:spPr/>
      <dgm:t>
        <a:bodyPr/>
        <a:lstStyle/>
        <a:p>
          <a:endParaRPr lang="en-US"/>
        </a:p>
      </dgm:t>
    </dgm:pt>
    <dgm:pt modelId="{71EF2703-C2DB-4CDD-95E6-30FE30A6A10F}" type="pres">
      <dgm:prSet presAssocID="{36A1ACD2-43FA-458F-90A1-8583B549FD2C}" presName="sibTrans" presStyleLbl="sibTrans2D1" presStyleIdx="3" presStyleCnt="5"/>
      <dgm:spPr/>
      <dgm:t>
        <a:bodyPr/>
        <a:lstStyle/>
        <a:p>
          <a:endParaRPr lang="en-US"/>
        </a:p>
      </dgm:t>
    </dgm:pt>
    <dgm:pt modelId="{E124BC24-6BDA-4F3D-9113-511620EB15D9}" type="pres">
      <dgm:prSet presAssocID="{36A1ACD2-43FA-458F-90A1-8583B549FD2C}" presName="connectorText" presStyleLbl="sibTrans2D1" presStyleIdx="3" presStyleCnt="5"/>
      <dgm:spPr/>
      <dgm:t>
        <a:bodyPr/>
        <a:lstStyle/>
        <a:p>
          <a:endParaRPr lang="en-US"/>
        </a:p>
      </dgm:t>
    </dgm:pt>
    <dgm:pt modelId="{C69D81C4-9878-4202-9B40-CC10F8DC3689}" type="pres">
      <dgm:prSet presAssocID="{96E13496-6901-479F-BEFB-4F5A7D0CAE2E}" presName="node" presStyleLbl="node1" presStyleIdx="4" presStyleCnt="6">
        <dgm:presLayoutVars>
          <dgm:bulletEnabled val="1"/>
        </dgm:presLayoutVars>
      </dgm:prSet>
      <dgm:spPr/>
      <dgm:t>
        <a:bodyPr/>
        <a:lstStyle/>
        <a:p>
          <a:endParaRPr lang="en-US"/>
        </a:p>
      </dgm:t>
    </dgm:pt>
    <dgm:pt modelId="{1053ADA7-9342-4A43-85BE-854780BFAF3E}" type="pres">
      <dgm:prSet presAssocID="{9D3FBD15-35BA-49D0-B35E-27C5EC1CBC50}" presName="sibTrans" presStyleLbl="sibTrans2D1" presStyleIdx="4" presStyleCnt="5"/>
      <dgm:spPr/>
      <dgm:t>
        <a:bodyPr/>
        <a:lstStyle/>
        <a:p>
          <a:endParaRPr lang="en-US"/>
        </a:p>
      </dgm:t>
    </dgm:pt>
    <dgm:pt modelId="{C725E861-0375-4E37-864F-64156DB2935C}" type="pres">
      <dgm:prSet presAssocID="{9D3FBD15-35BA-49D0-B35E-27C5EC1CBC50}" presName="connectorText" presStyleLbl="sibTrans2D1" presStyleIdx="4" presStyleCnt="5"/>
      <dgm:spPr/>
      <dgm:t>
        <a:bodyPr/>
        <a:lstStyle/>
        <a:p>
          <a:endParaRPr lang="en-US"/>
        </a:p>
      </dgm:t>
    </dgm:pt>
    <dgm:pt modelId="{2C3CD55E-6341-4B40-90CD-9A5DBE4DE4E6}" type="pres">
      <dgm:prSet presAssocID="{484FC586-B6E7-4817-8111-6E5AD9FD4D3D}" presName="node" presStyleLbl="node1" presStyleIdx="5" presStyleCnt="6">
        <dgm:presLayoutVars>
          <dgm:bulletEnabled val="1"/>
        </dgm:presLayoutVars>
      </dgm:prSet>
      <dgm:spPr/>
      <dgm:t>
        <a:bodyPr/>
        <a:lstStyle/>
        <a:p>
          <a:endParaRPr lang="en-US"/>
        </a:p>
      </dgm:t>
    </dgm:pt>
  </dgm:ptLst>
  <dgm:cxnLst>
    <dgm:cxn modelId="{FA2E4C80-25D2-4446-B351-6EAA7BCD96A8}" srcId="{276645E4-F7CD-490E-98E9-24A633E4B4D0}" destId="{4C190E86-EB1F-440C-BCFA-9C74D68ABA62}" srcOrd="0" destOrd="0" parTransId="{2F278490-A537-4548-A2FC-523480BA9023}" sibTransId="{C6031E32-99C9-4A9C-9A22-EF002D9C10C3}"/>
    <dgm:cxn modelId="{84DAFD3D-F77B-43B1-AF20-A92A3E946627}" srcId="{276645E4-F7CD-490E-98E9-24A633E4B4D0}" destId="{5FDCB2B3-0987-430E-ABB2-46B0028E474F}" srcOrd="3" destOrd="0" parTransId="{605DB3C2-5EBD-4035-93CD-E98BF34407CF}" sibTransId="{36A1ACD2-43FA-458F-90A1-8583B549FD2C}"/>
    <dgm:cxn modelId="{0F5F78E3-467C-4C3D-93FB-AF9FFC69FD3F}" srcId="{276645E4-F7CD-490E-98E9-24A633E4B4D0}" destId="{96E13496-6901-479F-BEFB-4F5A7D0CAE2E}" srcOrd="4" destOrd="0" parTransId="{3F688EA8-D393-4A3D-80A1-5AD7EA27691F}" sibTransId="{9D3FBD15-35BA-49D0-B35E-27C5EC1CBC50}"/>
    <dgm:cxn modelId="{59B4BAE3-10AF-4594-878D-BB1D1E6A2ACD}" type="presOf" srcId="{10AEE8F2-4AA5-4235-B860-A04EFB8BA928}" destId="{240CBA1A-AD07-4601-A285-2DF9CC960ACC}" srcOrd="0" destOrd="0" presId="urn:microsoft.com/office/officeart/2005/8/layout/process5"/>
    <dgm:cxn modelId="{AEC5FECE-EE78-4F3C-B9D9-3A98505D1AFC}" srcId="{276645E4-F7CD-490E-98E9-24A633E4B4D0}" destId="{484FC586-B6E7-4817-8111-6E5AD9FD4D3D}" srcOrd="5" destOrd="0" parTransId="{C2DC758F-33BD-4293-992A-AD480F230E14}" sibTransId="{62C1BCED-6AC7-4C67-97F2-2A43CC7AD5B0}"/>
    <dgm:cxn modelId="{D99C1915-F741-4680-8B86-F1A78834916B}" type="presOf" srcId="{FD7803BE-F349-4E47-B00F-C5A88509D3DB}" destId="{571162A6-B478-4FFF-A018-E3F7F455F04F}" srcOrd="0" destOrd="0" presId="urn:microsoft.com/office/officeart/2005/8/layout/process5"/>
    <dgm:cxn modelId="{34B3F469-E763-496F-BB85-0FE7DD3C5F2A}" type="presOf" srcId="{484FC586-B6E7-4817-8111-6E5AD9FD4D3D}" destId="{2C3CD55E-6341-4B40-90CD-9A5DBE4DE4E6}" srcOrd="0" destOrd="0" presId="urn:microsoft.com/office/officeart/2005/8/layout/process5"/>
    <dgm:cxn modelId="{A505FC77-E75D-48DE-959C-E09A1C156C85}" type="presOf" srcId="{36A1ACD2-43FA-458F-90A1-8583B549FD2C}" destId="{71EF2703-C2DB-4CDD-95E6-30FE30A6A10F}" srcOrd="0" destOrd="0" presId="urn:microsoft.com/office/officeart/2005/8/layout/process5"/>
    <dgm:cxn modelId="{DB82926D-7A6F-43FD-9EB9-0E8FDC0D1A4D}" type="presOf" srcId="{9D3FBD15-35BA-49D0-B35E-27C5EC1CBC50}" destId="{C725E861-0375-4E37-864F-64156DB2935C}" srcOrd="1" destOrd="0" presId="urn:microsoft.com/office/officeart/2005/8/layout/process5"/>
    <dgm:cxn modelId="{4B1D131A-402E-485E-943A-CC057C37087B}" type="presOf" srcId="{276645E4-F7CD-490E-98E9-24A633E4B4D0}" destId="{9238F137-833F-42CE-ABFB-0A10844FF3B8}" srcOrd="0" destOrd="0" presId="urn:microsoft.com/office/officeart/2005/8/layout/process5"/>
    <dgm:cxn modelId="{2197EB35-E654-4539-9EB5-F3F0CFFE3C7D}" type="presOf" srcId="{99473CE2-A28E-43F5-ABD5-A1BFB0D4A8A3}" destId="{6C50B9B3-8660-43D3-8F1C-3888A3807597}" srcOrd="1" destOrd="0" presId="urn:microsoft.com/office/officeart/2005/8/layout/process5"/>
    <dgm:cxn modelId="{71483168-ACAA-45CA-B322-D6EF0B0046FD}" type="presOf" srcId="{FD7803BE-F349-4E47-B00F-C5A88509D3DB}" destId="{A63FF2EF-9A10-40DF-A9C5-4693C452F0E5}" srcOrd="1" destOrd="0" presId="urn:microsoft.com/office/officeart/2005/8/layout/process5"/>
    <dgm:cxn modelId="{1A1E5A2E-0ECE-4E78-8ECF-1E669C40FD51}" type="presOf" srcId="{96E13496-6901-479F-BEFB-4F5A7D0CAE2E}" destId="{C69D81C4-9878-4202-9B40-CC10F8DC3689}" srcOrd="0" destOrd="0" presId="urn:microsoft.com/office/officeart/2005/8/layout/process5"/>
    <dgm:cxn modelId="{607E83B9-1D47-41FC-AFA4-33815EEF1C70}" type="presOf" srcId="{36A1ACD2-43FA-458F-90A1-8583B549FD2C}" destId="{E124BC24-6BDA-4F3D-9113-511620EB15D9}" srcOrd="1" destOrd="0" presId="urn:microsoft.com/office/officeart/2005/8/layout/process5"/>
    <dgm:cxn modelId="{28BD1C06-5199-4B7F-9315-07D47463D6EC}" type="presOf" srcId="{4C190E86-EB1F-440C-BCFA-9C74D68ABA62}" destId="{0FBB6830-3DBD-4B20-82D1-3255B5F6E9B7}" srcOrd="0" destOrd="0" presId="urn:microsoft.com/office/officeart/2005/8/layout/process5"/>
    <dgm:cxn modelId="{0B684BD0-3150-4985-85C8-C1C0766E7D55}" srcId="{276645E4-F7CD-490E-98E9-24A633E4B4D0}" destId="{10AEE8F2-4AA5-4235-B860-A04EFB8BA928}" srcOrd="2" destOrd="0" parTransId="{355014A0-0410-4BB8-A89E-8AE596DAA75D}" sibTransId="{99473CE2-A28E-43F5-ABD5-A1BFB0D4A8A3}"/>
    <dgm:cxn modelId="{E60B1196-2982-4AE6-A51A-2CF1C9C09340}" type="presOf" srcId="{9D3FBD15-35BA-49D0-B35E-27C5EC1CBC50}" destId="{1053ADA7-9342-4A43-85BE-854780BFAF3E}" srcOrd="0" destOrd="0" presId="urn:microsoft.com/office/officeart/2005/8/layout/process5"/>
    <dgm:cxn modelId="{B6EF233A-D423-477A-8CAE-D4AD8996080E}" type="presOf" srcId="{C6031E32-99C9-4A9C-9A22-EF002D9C10C3}" destId="{350F4642-437C-496F-BAFB-8B37C819675B}" srcOrd="1" destOrd="0" presId="urn:microsoft.com/office/officeart/2005/8/layout/process5"/>
    <dgm:cxn modelId="{5ED7162D-CD2E-4ECB-A8D2-618B9E6F98B9}" type="presOf" srcId="{99473CE2-A28E-43F5-ABD5-A1BFB0D4A8A3}" destId="{27B33C53-5D63-4B77-BDE3-85762B669567}" srcOrd="0" destOrd="0" presId="urn:microsoft.com/office/officeart/2005/8/layout/process5"/>
    <dgm:cxn modelId="{90316EB3-DED8-4144-8489-942614AABA2B}" type="presOf" srcId="{5FDCB2B3-0987-430E-ABB2-46B0028E474F}" destId="{6EBA7D98-309D-4D70-A084-99B17900FCC7}" srcOrd="0" destOrd="0" presId="urn:microsoft.com/office/officeart/2005/8/layout/process5"/>
    <dgm:cxn modelId="{9F70D05C-6683-4837-A91A-CA4D6E60A151}" srcId="{276645E4-F7CD-490E-98E9-24A633E4B4D0}" destId="{5B109D5B-934D-4DB1-BF4D-E1822D86D940}" srcOrd="1" destOrd="0" parTransId="{6D281644-7933-48D8-9153-C8C09CB0EABC}" sibTransId="{FD7803BE-F349-4E47-B00F-C5A88509D3DB}"/>
    <dgm:cxn modelId="{E2BDE075-540E-44D7-BC60-24182F6F3C85}" type="presOf" srcId="{5B109D5B-934D-4DB1-BF4D-E1822D86D940}" destId="{C622D9E8-9E12-472B-8192-B78C66F89E5E}" srcOrd="0" destOrd="0" presId="urn:microsoft.com/office/officeart/2005/8/layout/process5"/>
    <dgm:cxn modelId="{4B8A4973-E3F3-4C01-B5BC-3845D124E2C1}" type="presOf" srcId="{C6031E32-99C9-4A9C-9A22-EF002D9C10C3}" destId="{E90D35B8-1166-468F-AAFB-967A9A0128D4}" srcOrd="0" destOrd="0" presId="urn:microsoft.com/office/officeart/2005/8/layout/process5"/>
    <dgm:cxn modelId="{51A4356C-E9FC-4BD5-A7E3-7963AA0BF1D5}" type="presParOf" srcId="{9238F137-833F-42CE-ABFB-0A10844FF3B8}" destId="{0FBB6830-3DBD-4B20-82D1-3255B5F6E9B7}" srcOrd="0" destOrd="0" presId="urn:microsoft.com/office/officeart/2005/8/layout/process5"/>
    <dgm:cxn modelId="{3BA31670-3E86-4CA4-884E-22F9CC270900}" type="presParOf" srcId="{9238F137-833F-42CE-ABFB-0A10844FF3B8}" destId="{E90D35B8-1166-468F-AAFB-967A9A0128D4}" srcOrd="1" destOrd="0" presId="urn:microsoft.com/office/officeart/2005/8/layout/process5"/>
    <dgm:cxn modelId="{7DCAE92A-007D-4206-B966-7A8CF01A504E}" type="presParOf" srcId="{E90D35B8-1166-468F-AAFB-967A9A0128D4}" destId="{350F4642-437C-496F-BAFB-8B37C819675B}" srcOrd="0" destOrd="0" presId="urn:microsoft.com/office/officeart/2005/8/layout/process5"/>
    <dgm:cxn modelId="{415A7DEE-A98D-4B1F-917A-CEA5C6E5E2DE}" type="presParOf" srcId="{9238F137-833F-42CE-ABFB-0A10844FF3B8}" destId="{C622D9E8-9E12-472B-8192-B78C66F89E5E}" srcOrd="2" destOrd="0" presId="urn:microsoft.com/office/officeart/2005/8/layout/process5"/>
    <dgm:cxn modelId="{88DC3F3A-683E-4BE6-B636-3939F9EDFE83}" type="presParOf" srcId="{9238F137-833F-42CE-ABFB-0A10844FF3B8}" destId="{571162A6-B478-4FFF-A018-E3F7F455F04F}" srcOrd="3" destOrd="0" presId="urn:microsoft.com/office/officeart/2005/8/layout/process5"/>
    <dgm:cxn modelId="{9EE2770C-95EA-4308-AE02-834C72556473}" type="presParOf" srcId="{571162A6-B478-4FFF-A018-E3F7F455F04F}" destId="{A63FF2EF-9A10-40DF-A9C5-4693C452F0E5}" srcOrd="0" destOrd="0" presId="urn:microsoft.com/office/officeart/2005/8/layout/process5"/>
    <dgm:cxn modelId="{F05FFA3C-A2C3-455F-B937-64FE58424C81}" type="presParOf" srcId="{9238F137-833F-42CE-ABFB-0A10844FF3B8}" destId="{240CBA1A-AD07-4601-A285-2DF9CC960ACC}" srcOrd="4" destOrd="0" presId="urn:microsoft.com/office/officeart/2005/8/layout/process5"/>
    <dgm:cxn modelId="{41FB49BD-BC04-4225-8500-D349BE591029}" type="presParOf" srcId="{9238F137-833F-42CE-ABFB-0A10844FF3B8}" destId="{27B33C53-5D63-4B77-BDE3-85762B669567}" srcOrd="5" destOrd="0" presId="urn:microsoft.com/office/officeart/2005/8/layout/process5"/>
    <dgm:cxn modelId="{140C52A0-A4C4-403A-9DD5-92A27911A43B}" type="presParOf" srcId="{27B33C53-5D63-4B77-BDE3-85762B669567}" destId="{6C50B9B3-8660-43D3-8F1C-3888A3807597}" srcOrd="0" destOrd="0" presId="urn:microsoft.com/office/officeart/2005/8/layout/process5"/>
    <dgm:cxn modelId="{8AE350B8-2169-4559-82C6-9CF06E92553F}" type="presParOf" srcId="{9238F137-833F-42CE-ABFB-0A10844FF3B8}" destId="{6EBA7D98-309D-4D70-A084-99B17900FCC7}" srcOrd="6" destOrd="0" presId="urn:microsoft.com/office/officeart/2005/8/layout/process5"/>
    <dgm:cxn modelId="{EEF01D9C-7575-43AB-A5D6-104933A3A9FB}" type="presParOf" srcId="{9238F137-833F-42CE-ABFB-0A10844FF3B8}" destId="{71EF2703-C2DB-4CDD-95E6-30FE30A6A10F}" srcOrd="7" destOrd="0" presId="urn:microsoft.com/office/officeart/2005/8/layout/process5"/>
    <dgm:cxn modelId="{F817A33D-7D0E-4D2A-95E5-729EDF808BDA}" type="presParOf" srcId="{71EF2703-C2DB-4CDD-95E6-30FE30A6A10F}" destId="{E124BC24-6BDA-4F3D-9113-511620EB15D9}" srcOrd="0" destOrd="0" presId="urn:microsoft.com/office/officeart/2005/8/layout/process5"/>
    <dgm:cxn modelId="{C3D7DFF4-BC31-4776-9780-D80DAF5DA558}" type="presParOf" srcId="{9238F137-833F-42CE-ABFB-0A10844FF3B8}" destId="{C69D81C4-9878-4202-9B40-CC10F8DC3689}" srcOrd="8" destOrd="0" presId="urn:microsoft.com/office/officeart/2005/8/layout/process5"/>
    <dgm:cxn modelId="{6672EC13-4938-427E-B24F-40E36D235B30}" type="presParOf" srcId="{9238F137-833F-42CE-ABFB-0A10844FF3B8}" destId="{1053ADA7-9342-4A43-85BE-854780BFAF3E}" srcOrd="9" destOrd="0" presId="urn:microsoft.com/office/officeart/2005/8/layout/process5"/>
    <dgm:cxn modelId="{C5E92F91-54AB-424F-B68D-BD67781A6440}" type="presParOf" srcId="{1053ADA7-9342-4A43-85BE-854780BFAF3E}" destId="{C725E861-0375-4E37-864F-64156DB2935C}" srcOrd="0" destOrd="0" presId="urn:microsoft.com/office/officeart/2005/8/layout/process5"/>
    <dgm:cxn modelId="{CBFFA71B-0041-48F8-ABB8-876D11589A6E}" type="presParOf" srcId="{9238F137-833F-42CE-ABFB-0A10844FF3B8}" destId="{2C3CD55E-6341-4B40-90CD-9A5DBE4DE4E6}" srcOrd="10" destOrd="0" presId="urn:microsoft.com/office/officeart/2005/8/layout/process5"/>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2"/>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2"/>
      <dgm:spPr/>
    </dgm:pt>
    <dgm:pt modelId="{3AB792AE-1276-418F-8588-E3EF0B85E776}" type="pres">
      <dgm:prSet presAssocID="{666A160C-ECED-4E2A-AF95-45A8251BF6BF}" presName="text3" presStyleLbl="fgAcc3" presStyleIdx="0" presStyleCnt="2">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1" presStyleCnt="2"/>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1" presStyleCnt="2"/>
      <dgm:spPr/>
    </dgm:pt>
    <dgm:pt modelId="{C25DEF41-3600-41C0-A669-D306AF3F298B}" type="pres">
      <dgm:prSet presAssocID="{C76C6EB6-7BD8-457C-B2BB-844C28CD14BC}" presName="text3" presStyleLbl="fgAcc3" presStyleIdx="1" presStyleCnt="2">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83B6A858-9598-4DA7-A0B3-B678771402E5}" srcId="{F74F4650-B4C1-43A1-9D2A-8064AD46FAEE}" destId="{C76C6EB6-7BD8-457C-B2BB-844C28CD14BC}" srcOrd="0" destOrd="0" parTransId="{A1561E78-135D-4D2F-986E-074955C4DEAF}" sibTransId="{FA7AE96B-C669-4011-9F8A-29522D35C13F}"/>
    <dgm:cxn modelId="{9C8E0AD7-6A66-4931-93AC-C0F61D38E7F7}" type="presOf" srcId="{73C3CB73-5339-431B-A127-08EC014B311B}" destId="{33F232ED-48E9-4E7E-A597-F5F7CF681C1A}" srcOrd="0" destOrd="0" presId="urn:microsoft.com/office/officeart/2005/8/layout/hierarchy1"/>
    <dgm:cxn modelId="{65A414D8-6A78-406F-AB6F-738EFDCD5958}" type="presOf" srcId="{DAB1BF71-D339-4C18-9105-091658D0A78D}" destId="{6C913793-C955-464A-9CBF-46D04ACA3707}" srcOrd="0" destOrd="0" presId="urn:microsoft.com/office/officeart/2005/8/layout/hierarchy1"/>
    <dgm:cxn modelId="{D0F45F4B-4232-4FBF-BAE2-B28408F1AADD}" type="presOf" srcId="{F74F4650-B4C1-43A1-9D2A-8064AD46FAEE}" destId="{33FA38B6-5641-4B33-B919-74BE9115CC80}" srcOrd="0" destOrd="0" presId="urn:microsoft.com/office/officeart/2005/8/layout/hierarchy1"/>
    <dgm:cxn modelId="{2D5A5461-EDBC-43E0-95EA-EF06E9AA87E1}" type="presOf" srcId="{8DCF5413-722B-4306-860C-C47A25B39CB2}" destId="{732E38C0-119B-4C19-9E34-6021FE87EB39}" srcOrd="0" destOrd="0" presId="urn:microsoft.com/office/officeart/2005/8/layout/hierarchy1"/>
    <dgm:cxn modelId="{0F330737-5F84-4C9B-A992-5CE4625F6A62}" type="presOf" srcId="{8DB78B3F-2226-45BD-B76A-1D3226B52009}" destId="{503DD69C-625F-407C-B0C2-1A02401B3370}" srcOrd="0" destOrd="0" presId="urn:microsoft.com/office/officeart/2005/8/layout/hierarchy1"/>
    <dgm:cxn modelId="{3168CF8B-AE78-4136-A7C7-020AEB0251ED}" type="presOf" srcId="{A1561E78-135D-4D2F-986E-074955C4DEAF}" destId="{BCA7E604-31B8-4E45-B6EA-61FBF34AB77F}" srcOrd="0" destOrd="0" presId="urn:microsoft.com/office/officeart/2005/8/layout/hierarchy1"/>
    <dgm:cxn modelId="{B7DC7A81-AA4B-4599-A66E-38090029A670}" type="presOf" srcId="{58169D7B-D83A-4D8F-AAFF-013E73D414A1}" destId="{93DA5D40-F68F-48ED-BAFC-EA881BF919FA}"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06A8BBC2-D7FE-45A4-AC1C-FD7D6060D5E4}" srcId="{58169D7B-D83A-4D8F-AAFF-013E73D414A1}" destId="{666A160C-ECED-4E2A-AF95-45A8251BF6BF}" srcOrd="0" destOrd="0" parTransId="{986259C0-2821-4C4E-94CB-5478671FE89D}" sibTransId="{43651331-2205-47E0-BA57-E4BCAFA81E1B}"/>
    <dgm:cxn modelId="{D9BD81B1-31D7-468D-99AD-6D9A4A1FA653}" srcId="{7A1314A7-043F-4696-AAF2-8E25A99A02C4}" destId="{A062F701-85AE-40F9-A862-9E233FCF934E}" srcOrd="0" destOrd="0" parTransId="{D053C4DB-B6EC-4766-9EC0-18D57551E29F}" sibTransId="{16E88B37-DB05-468A-BFE1-1A76CA6E1A44}"/>
    <dgm:cxn modelId="{F27B40DA-34DC-4E30-943F-84A931EB19BD}" type="presOf" srcId="{A062F701-85AE-40F9-A862-9E233FCF934E}" destId="{2B3173F8-094E-4168-97F3-3159A96711BD}" srcOrd="0" destOrd="0" presId="urn:microsoft.com/office/officeart/2005/8/layout/hierarchy1"/>
    <dgm:cxn modelId="{C8143474-F3BF-42E1-8517-4C8C33BC8A49}" type="presOf" srcId="{986259C0-2821-4C4E-94CB-5478671FE89D}" destId="{0F2970F0-389F-4250-A6F3-4B55A3AFA419}"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4FDA9B8B-07FC-4407-B603-3FA2C14822DB}" type="presOf" srcId="{63354294-F596-40B8-ABCD-71818F0375A7}" destId="{A9F955D4-D745-4050-9BE8-5C15B7573843}" srcOrd="0" destOrd="0" presId="urn:microsoft.com/office/officeart/2005/8/layout/hierarchy1"/>
    <dgm:cxn modelId="{490D4AEF-CD2B-49DF-AFE6-50E4DFA74D56}" type="presOf" srcId="{A13E1E81-B964-4C75-BC20-2B6CE7E85AC9}" destId="{BA928744-1BEE-4A6D-88B9-9EE3BD3BDABE}"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2F048F8D-ED5D-41AE-ABAE-4C392BC5D90C}" type="presOf" srcId="{666A160C-ECED-4E2A-AF95-45A8251BF6BF}" destId="{3AB792AE-1276-418F-8588-E3EF0B85E776}" srcOrd="0" destOrd="0" presId="urn:microsoft.com/office/officeart/2005/8/layout/hierarchy1"/>
    <dgm:cxn modelId="{551A1C15-5460-47B2-864D-4BFF7C7AF5FD}" type="presOf" srcId="{6AEA3F87-2CAD-4259-9B70-E54A8E34DBDA}" destId="{B2C8B285-3CEF-432C-B80E-0BA4833C5453}" srcOrd="0" destOrd="0" presId="urn:microsoft.com/office/officeart/2005/8/layout/hierarchy1"/>
    <dgm:cxn modelId="{22AE142A-A4B8-4BEC-80CD-959F48763C27}" type="presOf" srcId="{F59B8F81-F1AA-4BAC-A95B-F24AF1E6CEF1}" destId="{E3A0C919-D8DF-4E56-B4C3-D2A453F050FD}"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9FEEE273-6E40-42FB-A6F3-49211BB41443}" type="presOf" srcId="{7A1314A7-043F-4696-AAF2-8E25A99A02C4}" destId="{12BDEAA6-8B0C-4236-868F-82FF28478E40}" srcOrd="0" destOrd="0" presId="urn:microsoft.com/office/officeart/2005/8/layout/hierarchy1"/>
    <dgm:cxn modelId="{7F801082-DADA-40B9-8847-2748D69D7A07}" type="presOf" srcId="{C76C6EB6-7BD8-457C-B2BB-844C28CD14BC}" destId="{C25DEF41-3600-41C0-A669-D306AF3F298B}" srcOrd="0" destOrd="0" presId="urn:microsoft.com/office/officeart/2005/8/layout/hierarchy1"/>
    <dgm:cxn modelId="{0A26186D-0FF2-4FA3-8D7A-C54EE92B7F41}" type="presParOf" srcId="{12BDEAA6-8B0C-4236-868F-82FF28478E40}" destId="{CC416890-0534-45F0-AF22-534A652AF977}" srcOrd="0" destOrd="0" presId="urn:microsoft.com/office/officeart/2005/8/layout/hierarchy1"/>
    <dgm:cxn modelId="{567FF4B0-BA60-4B83-AF3B-EE7992E6B396}" type="presParOf" srcId="{CC416890-0534-45F0-AF22-534A652AF977}" destId="{27276F41-451C-4C68-858C-644583A44377}" srcOrd="0" destOrd="0" presId="urn:microsoft.com/office/officeart/2005/8/layout/hierarchy1"/>
    <dgm:cxn modelId="{8768C5B1-D7CF-4884-8EDD-35668393059C}" type="presParOf" srcId="{27276F41-451C-4C68-858C-644583A44377}" destId="{E76353B5-727E-4A1B-97A0-0A8A52371AE4}" srcOrd="0" destOrd="0" presId="urn:microsoft.com/office/officeart/2005/8/layout/hierarchy1"/>
    <dgm:cxn modelId="{96692FF6-74B6-4A36-BD9E-2990ED70878B}" type="presParOf" srcId="{27276F41-451C-4C68-858C-644583A44377}" destId="{2B3173F8-094E-4168-97F3-3159A96711BD}" srcOrd="1" destOrd="0" presId="urn:microsoft.com/office/officeart/2005/8/layout/hierarchy1"/>
    <dgm:cxn modelId="{1C41B217-AA06-47EA-8F42-69F8053B0BDD}" type="presParOf" srcId="{CC416890-0534-45F0-AF22-534A652AF977}" destId="{B6A289DC-3E5C-4773-99FE-DF3A73C24815}" srcOrd="1" destOrd="0" presId="urn:microsoft.com/office/officeart/2005/8/layout/hierarchy1"/>
    <dgm:cxn modelId="{42E4691D-9EF8-434C-BE6D-E30EAC32DF4F}" type="presParOf" srcId="{B6A289DC-3E5C-4773-99FE-DF3A73C24815}" destId="{33F232ED-48E9-4E7E-A597-F5F7CF681C1A}" srcOrd="0" destOrd="0" presId="urn:microsoft.com/office/officeart/2005/8/layout/hierarchy1"/>
    <dgm:cxn modelId="{26136730-E3B8-4E62-8BBD-5F02BA594E47}" type="presParOf" srcId="{B6A289DC-3E5C-4773-99FE-DF3A73C24815}" destId="{00E9DD8F-B665-48FC-A728-768975DEE904}" srcOrd="1" destOrd="0" presId="urn:microsoft.com/office/officeart/2005/8/layout/hierarchy1"/>
    <dgm:cxn modelId="{708741F5-82EA-4D2F-B9A0-9F7FEA8B1D1D}" type="presParOf" srcId="{00E9DD8F-B665-48FC-A728-768975DEE904}" destId="{EB3FEDE9-3BDC-4AEA-ACEA-4C7BF9A19413}" srcOrd="0" destOrd="0" presId="urn:microsoft.com/office/officeart/2005/8/layout/hierarchy1"/>
    <dgm:cxn modelId="{15FA765D-B6A8-4B90-AEEE-D29C03E5AD63}" type="presParOf" srcId="{EB3FEDE9-3BDC-4AEA-ACEA-4C7BF9A19413}" destId="{B1A44930-35F0-4A71-87B7-196E269E68C5}" srcOrd="0" destOrd="0" presId="urn:microsoft.com/office/officeart/2005/8/layout/hierarchy1"/>
    <dgm:cxn modelId="{98D574F6-9CFF-4A1D-AFFA-591286928065}" type="presParOf" srcId="{EB3FEDE9-3BDC-4AEA-ACEA-4C7BF9A19413}" destId="{93DA5D40-F68F-48ED-BAFC-EA881BF919FA}" srcOrd="1" destOrd="0" presId="urn:microsoft.com/office/officeart/2005/8/layout/hierarchy1"/>
    <dgm:cxn modelId="{ED41E735-A2A0-4BA3-949C-4D9563552F3A}" type="presParOf" srcId="{00E9DD8F-B665-48FC-A728-768975DEE904}" destId="{62294DFD-51FE-49A2-8572-9136771AFE9C}" srcOrd="1" destOrd="0" presId="urn:microsoft.com/office/officeart/2005/8/layout/hierarchy1"/>
    <dgm:cxn modelId="{DDFC77AD-D601-4ABE-AAA7-AFD0C151576E}" type="presParOf" srcId="{62294DFD-51FE-49A2-8572-9136771AFE9C}" destId="{0F2970F0-389F-4250-A6F3-4B55A3AFA419}" srcOrd="0" destOrd="0" presId="urn:microsoft.com/office/officeart/2005/8/layout/hierarchy1"/>
    <dgm:cxn modelId="{B08962DD-70B0-4CDB-9D57-C4377EDEDD8D}" type="presParOf" srcId="{62294DFD-51FE-49A2-8572-9136771AFE9C}" destId="{62E96372-0239-49C8-BA14-6B9509B64649}" srcOrd="1" destOrd="0" presId="urn:microsoft.com/office/officeart/2005/8/layout/hierarchy1"/>
    <dgm:cxn modelId="{63CFB81E-9351-466B-A5A3-0B78C13636D2}" type="presParOf" srcId="{62E96372-0239-49C8-BA14-6B9509B64649}" destId="{966E8651-9551-409D-AE20-76AA5624BE7E}" srcOrd="0" destOrd="0" presId="urn:microsoft.com/office/officeart/2005/8/layout/hierarchy1"/>
    <dgm:cxn modelId="{7F87F4B5-D223-4EFA-A9ED-571742D190F1}" type="presParOf" srcId="{966E8651-9551-409D-AE20-76AA5624BE7E}" destId="{92500404-2908-45D1-8D02-610E43BF0243}" srcOrd="0" destOrd="0" presId="urn:microsoft.com/office/officeart/2005/8/layout/hierarchy1"/>
    <dgm:cxn modelId="{CD1E224C-7249-4EBA-80DF-38D2E3907150}" type="presParOf" srcId="{966E8651-9551-409D-AE20-76AA5624BE7E}" destId="{3AB792AE-1276-418F-8588-E3EF0B85E776}" srcOrd="1" destOrd="0" presId="urn:microsoft.com/office/officeart/2005/8/layout/hierarchy1"/>
    <dgm:cxn modelId="{EA60D55F-C0AC-4E68-A3D4-817AF977F85C}" type="presParOf" srcId="{62E96372-0239-49C8-BA14-6B9509B64649}" destId="{F632C037-F052-4C79-9656-344CB0B5B019}" srcOrd="1" destOrd="0" presId="urn:microsoft.com/office/officeart/2005/8/layout/hierarchy1"/>
    <dgm:cxn modelId="{4F826AE5-468B-4D72-86C9-078938F2BEF6}" type="presParOf" srcId="{B6A289DC-3E5C-4773-99FE-DF3A73C24815}" destId="{E3A0C919-D8DF-4E56-B4C3-D2A453F050FD}" srcOrd="2" destOrd="0" presId="urn:microsoft.com/office/officeart/2005/8/layout/hierarchy1"/>
    <dgm:cxn modelId="{1221951D-D9C6-43FE-926B-D61972DD3327}" type="presParOf" srcId="{B6A289DC-3E5C-4773-99FE-DF3A73C24815}" destId="{021159D1-3BDD-4491-93C9-711544A943A3}" srcOrd="3" destOrd="0" presId="urn:microsoft.com/office/officeart/2005/8/layout/hierarchy1"/>
    <dgm:cxn modelId="{C1B47E7A-5FE8-421C-89F3-851601C8B240}" type="presParOf" srcId="{021159D1-3BDD-4491-93C9-711544A943A3}" destId="{6CC41577-DDD6-4C9F-8624-1AC6718AF0B4}" srcOrd="0" destOrd="0" presId="urn:microsoft.com/office/officeart/2005/8/layout/hierarchy1"/>
    <dgm:cxn modelId="{667E7C61-1896-4A37-8538-F1A262F4EDA2}" type="presParOf" srcId="{6CC41577-DDD6-4C9F-8624-1AC6718AF0B4}" destId="{7516AA13-0C37-450D-A19C-423E4D031A73}" srcOrd="0" destOrd="0" presId="urn:microsoft.com/office/officeart/2005/8/layout/hierarchy1"/>
    <dgm:cxn modelId="{8212A8BC-4E03-428C-B939-A8608E76604C}" type="presParOf" srcId="{6CC41577-DDD6-4C9F-8624-1AC6718AF0B4}" destId="{732E38C0-119B-4C19-9E34-6021FE87EB39}" srcOrd="1" destOrd="0" presId="urn:microsoft.com/office/officeart/2005/8/layout/hierarchy1"/>
    <dgm:cxn modelId="{80B961BF-0938-48E6-95CA-D8159AE11B60}" type="presParOf" srcId="{021159D1-3BDD-4491-93C9-711544A943A3}" destId="{25945C60-8EBF-47BC-A611-32F847798959}" srcOrd="1" destOrd="0" presId="urn:microsoft.com/office/officeart/2005/8/layout/hierarchy1"/>
    <dgm:cxn modelId="{804FE66E-24DC-4AEF-8AAC-E2BFE5B61794}" type="presParOf" srcId="{B6A289DC-3E5C-4773-99FE-DF3A73C24815}" destId="{B2C8B285-3CEF-432C-B80E-0BA4833C5453}" srcOrd="4" destOrd="0" presId="urn:microsoft.com/office/officeart/2005/8/layout/hierarchy1"/>
    <dgm:cxn modelId="{DB125A9B-FF15-4C39-9BE2-7DA6BD52786B}" type="presParOf" srcId="{B6A289DC-3E5C-4773-99FE-DF3A73C24815}" destId="{6E84C64F-74CD-41F0-A283-6E2056C8B4DF}" srcOrd="5" destOrd="0" presId="urn:microsoft.com/office/officeart/2005/8/layout/hierarchy1"/>
    <dgm:cxn modelId="{5FDCD4DF-A0D0-4E8A-A626-985AC4DF74D9}" type="presParOf" srcId="{6E84C64F-74CD-41F0-A283-6E2056C8B4DF}" destId="{AE477A44-BDBE-4F7D-A796-3E18CCC8EF11}" srcOrd="0" destOrd="0" presId="urn:microsoft.com/office/officeart/2005/8/layout/hierarchy1"/>
    <dgm:cxn modelId="{2A925B11-0ADA-49B9-BA12-B5209DFB86DE}" type="presParOf" srcId="{AE477A44-BDBE-4F7D-A796-3E18CCC8EF11}" destId="{A99E4E77-D8F1-4E80-97C4-8F952D82A468}" srcOrd="0" destOrd="0" presId="urn:microsoft.com/office/officeart/2005/8/layout/hierarchy1"/>
    <dgm:cxn modelId="{D0D62EAC-D9F0-4CBF-ACF9-0AE111C35397}" type="presParOf" srcId="{AE477A44-BDBE-4F7D-A796-3E18CCC8EF11}" destId="{33FA38B6-5641-4B33-B919-74BE9115CC80}" srcOrd="1" destOrd="0" presId="urn:microsoft.com/office/officeart/2005/8/layout/hierarchy1"/>
    <dgm:cxn modelId="{F92F78B8-25AA-40B0-823D-FA2ADE48B45F}" type="presParOf" srcId="{6E84C64F-74CD-41F0-A283-6E2056C8B4DF}" destId="{CB1EEE79-8DED-4862-976C-2C74D65604C4}" srcOrd="1" destOrd="0" presId="urn:microsoft.com/office/officeart/2005/8/layout/hierarchy1"/>
    <dgm:cxn modelId="{D99BE114-648A-4C81-88F5-72B9E687D03F}" type="presParOf" srcId="{CB1EEE79-8DED-4862-976C-2C74D65604C4}" destId="{BCA7E604-31B8-4E45-B6EA-61FBF34AB77F}" srcOrd="0" destOrd="0" presId="urn:microsoft.com/office/officeart/2005/8/layout/hierarchy1"/>
    <dgm:cxn modelId="{8BF9D0DD-2B72-4ABF-98BF-0922DC94667C}" type="presParOf" srcId="{CB1EEE79-8DED-4862-976C-2C74D65604C4}" destId="{EEE972B1-2B6E-4740-AD56-E3A4E9FFFB6E}" srcOrd="1" destOrd="0" presId="urn:microsoft.com/office/officeart/2005/8/layout/hierarchy1"/>
    <dgm:cxn modelId="{1959E1C8-D24F-48E2-A6EB-79D4568D2E44}" type="presParOf" srcId="{EEE972B1-2B6E-4740-AD56-E3A4E9FFFB6E}" destId="{5753B6BC-3DBA-4205-9AD4-EE07B6D72CA7}" srcOrd="0" destOrd="0" presId="urn:microsoft.com/office/officeart/2005/8/layout/hierarchy1"/>
    <dgm:cxn modelId="{B4F70AAE-C180-48A1-9918-AE746E70BC16}" type="presParOf" srcId="{5753B6BC-3DBA-4205-9AD4-EE07B6D72CA7}" destId="{754FF013-9835-4550-86D1-A0BC9B9B76D7}" srcOrd="0" destOrd="0" presId="urn:microsoft.com/office/officeart/2005/8/layout/hierarchy1"/>
    <dgm:cxn modelId="{5AC94283-8DE0-4DA6-8128-2CE7466485EC}" type="presParOf" srcId="{5753B6BC-3DBA-4205-9AD4-EE07B6D72CA7}" destId="{C25DEF41-3600-41C0-A669-D306AF3F298B}" srcOrd="1" destOrd="0" presId="urn:microsoft.com/office/officeart/2005/8/layout/hierarchy1"/>
    <dgm:cxn modelId="{CEE2D232-F8B6-4FA3-BA74-3E867ABFF710}" type="presParOf" srcId="{EEE972B1-2B6E-4740-AD56-E3A4E9FFFB6E}" destId="{87CB7042-9DCD-496C-9B6F-21D4E10F2AF6}" srcOrd="1" destOrd="0" presId="urn:microsoft.com/office/officeart/2005/8/layout/hierarchy1"/>
    <dgm:cxn modelId="{763C2CB4-774C-4832-B6A2-D135822532E5}" type="presParOf" srcId="{B6A289DC-3E5C-4773-99FE-DF3A73C24815}" destId="{6C913793-C955-464A-9CBF-46D04ACA3707}" srcOrd="6" destOrd="0" presId="urn:microsoft.com/office/officeart/2005/8/layout/hierarchy1"/>
    <dgm:cxn modelId="{966D233A-F870-43D7-8511-00BABA426F32}" type="presParOf" srcId="{B6A289DC-3E5C-4773-99FE-DF3A73C24815}" destId="{EE1B58EA-91AF-4ACE-8673-0A8BBE33CAF3}" srcOrd="7" destOrd="0" presId="urn:microsoft.com/office/officeart/2005/8/layout/hierarchy1"/>
    <dgm:cxn modelId="{A3F552F4-CFCA-4545-BB1D-53E78A0C4F13}" type="presParOf" srcId="{EE1B58EA-91AF-4ACE-8673-0A8BBE33CAF3}" destId="{EED9308C-172C-4EEF-9001-A3ED31D0F35E}" srcOrd="0" destOrd="0" presId="urn:microsoft.com/office/officeart/2005/8/layout/hierarchy1"/>
    <dgm:cxn modelId="{D51152ED-5CF2-4784-8DF3-4316E147F7DF}" type="presParOf" srcId="{EED9308C-172C-4EEF-9001-A3ED31D0F35E}" destId="{03AA1FC1-D01C-44CC-B664-A772C8319DBB}" srcOrd="0" destOrd="0" presId="urn:microsoft.com/office/officeart/2005/8/layout/hierarchy1"/>
    <dgm:cxn modelId="{18380E23-1F91-41AB-B667-62A6280B6532}" type="presParOf" srcId="{EED9308C-172C-4EEF-9001-A3ED31D0F35E}" destId="{503DD69C-625F-407C-B0C2-1A02401B3370}" srcOrd="1" destOrd="0" presId="urn:microsoft.com/office/officeart/2005/8/layout/hierarchy1"/>
    <dgm:cxn modelId="{2664DC5E-1E9E-4952-91DB-6F7695731D74}" type="presParOf" srcId="{EE1B58EA-91AF-4ACE-8673-0A8BBE33CAF3}" destId="{52BFDBB5-1E84-458F-AA35-02D4D0D24DFF}" srcOrd="1" destOrd="0" presId="urn:microsoft.com/office/officeart/2005/8/layout/hierarchy1"/>
    <dgm:cxn modelId="{00DD3038-39DB-4A07-B34A-BAEF315B1654}" type="presParOf" srcId="{B6A289DC-3E5C-4773-99FE-DF3A73C24815}" destId="{A9F955D4-D745-4050-9BE8-5C15B7573843}" srcOrd="8" destOrd="0" presId="urn:microsoft.com/office/officeart/2005/8/layout/hierarchy1"/>
    <dgm:cxn modelId="{45CAC7D8-7C5D-488F-8450-DC9603D7B9E6}" type="presParOf" srcId="{B6A289DC-3E5C-4773-99FE-DF3A73C24815}" destId="{089B828D-F33A-4B3F-909C-E30678E57A9B}" srcOrd="9" destOrd="0" presId="urn:microsoft.com/office/officeart/2005/8/layout/hierarchy1"/>
    <dgm:cxn modelId="{F29F3EB6-FD27-404B-B3CE-FBDA253BE4DB}" type="presParOf" srcId="{089B828D-F33A-4B3F-909C-E30678E57A9B}" destId="{3D7ECFCC-6B64-4623-A58C-A9481112FAA0}" srcOrd="0" destOrd="0" presId="urn:microsoft.com/office/officeart/2005/8/layout/hierarchy1"/>
    <dgm:cxn modelId="{0CEE4DAC-16F9-49BA-BEF7-AB8A78C72D1D}" type="presParOf" srcId="{3D7ECFCC-6B64-4623-A58C-A9481112FAA0}" destId="{0F07B2A3-39E1-4889-BD5C-AB7F5B06A4F7}" srcOrd="0" destOrd="0" presId="urn:microsoft.com/office/officeart/2005/8/layout/hierarchy1"/>
    <dgm:cxn modelId="{81FF2693-DF90-425F-8E0E-1DD09BD735F5}" type="presParOf" srcId="{3D7ECFCC-6B64-4623-A58C-A9481112FAA0}" destId="{BA928744-1BEE-4A6D-88B9-9EE3BD3BDABE}" srcOrd="1" destOrd="0" presId="urn:microsoft.com/office/officeart/2005/8/layout/hierarchy1"/>
    <dgm:cxn modelId="{FBB654ED-BCA7-42F2-8570-0013A919A743}"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B23C616-7E4E-4655-B454-D2AA2876076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964DCDE-A60E-40BD-A762-FAE9FAC9C181}">
      <dgm:prSet phldrT="[Text]" custT="1"/>
      <dgm:spPr/>
      <dgm:t>
        <a:bodyPr/>
        <a:lstStyle/>
        <a:p>
          <a:pPr algn="ctr"/>
          <a:r>
            <a:rPr lang="en-US" sz="1200" dirty="0">
              <a:latin typeface="Times New Roman" pitchFamily="18" charset="0"/>
              <a:cs typeface="Times New Roman" pitchFamily="18" charset="0"/>
            </a:rPr>
            <a:t>Human Resource Management </a:t>
          </a:r>
        </a:p>
      </dgm:t>
    </dgm:pt>
    <dgm:pt modelId="{24A72B9D-71CE-4573-9603-6AF338952EAA}" type="parTrans" cxnId="{799EDD75-FC84-4513-9C40-0D324E829A86}">
      <dgm:prSet/>
      <dgm:spPr/>
      <dgm:t>
        <a:bodyPr/>
        <a:lstStyle/>
        <a:p>
          <a:pPr algn="ctr"/>
          <a:endParaRPr lang="en-US"/>
        </a:p>
      </dgm:t>
    </dgm:pt>
    <dgm:pt modelId="{A3338A28-7428-46E4-8F92-C9660C794C21}" type="sibTrans" cxnId="{799EDD75-FC84-4513-9C40-0D324E829A86}">
      <dgm:prSet/>
      <dgm:spPr/>
      <dgm:t>
        <a:bodyPr/>
        <a:lstStyle/>
        <a:p>
          <a:pPr algn="ctr"/>
          <a:endParaRPr lang="en-US"/>
        </a:p>
      </dgm:t>
    </dgm:pt>
    <dgm:pt modelId="{A027E258-330E-46CC-8D3C-47F083DE8201}">
      <dgm:prSet phldrT="[Text]" custT="1"/>
      <dgm:spPr/>
      <dgm:t>
        <a:bodyPr/>
        <a:lstStyle/>
        <a:p>
          <a:pPr algn="ctr"/>
          <a:r>
            <a:rPr lang="en-US" sz="1200" dirty="0">
              <a:latin typeface="Times New Roman" pitchFamily="18" charset="0"/>
              <a:cs typeface="Times New Roman" pitchFamily="18" charset="0"/>
            </a:rPr>
            <a:t>Project Management</a:t>
          </a:r>
        </a:p>
      </dgm:t>
    </dgm:pt>
    <dgm:pt modelId="{710CE8CE-A355-463A-B725-6526CCD659AD}" type="parTrans" cxnId="{611CEFC5-461C-403B-80B1-DDEBB49C29CA}">
      <dgm:prSet/>
      <dgm:spPr/>
      <dgm:t>
        <a:bodyPr/>
        <a:lstStyle/>
        <a:p>
          <a:pPr algn="ctr"/>
          <a:endParaRPr lang="en-US" sz="1800">
            <a:latin typeface="Times New Roman" pitchFamily="18" charset="0"/>
            <a:cs typeface="Times New Roman" pitchFamily="18" charset="0"/>
          </a:endParaRPr>
        </a:p>
      </dgm:t>
    </dgm:pt>
    <dgm:pt modelId="{33EDAEE8-1A93-40E4-92D3-1467DF45277D}" type="sibTrans" cxnId="{611CEFC5-461C-403B-80B1-DDEBB49C29CA}">
      <dgm:prSet/>
      <dgm:spPr/>
      <dgm:t>
        <a:bodyPr/>
        <a:lstStyle/>
        <a:p>
          <a:pPr algn="ctr"/>
          <a:endParaRPr lang="en-US"/>
        </a:p>
      </dgm:t>
    </dgm:pt>
    <dgm:pt modelId="{0E0982D5-DB7B-425A-B9A4-ACC5228924A2}">
      <dgm:prSet phldrT="[Text]" custT="1"/>
      <dgm:spPr/>
      <dgm:t>
        <a:bodyPr/>
        <a:lstStyle/>
        <a:p>
          <a:pPr algn="ctr"/>
          <a:r>
            <a:rPr lang="en-US" sz="1200" dirty="0" smtClean="0">
              <a:latin typeface="Times New Roman" pitchFamily="18" charset="0"/>
              <a:cs typeface="Times New Roman" pitchFamily="18" charset="0"/>
            </a:rPr>
            <a:t>Research</a:t>
          </a:r>
          <a:endParaRPr lang="en-US" sz="1200" dirty="0">
            <a:latin typeface="Times New Roman" pitchFamily="18" charset="0"/>
            <a:cs typeface="Times New Roman" pitchFamily="18" charset="0"/>
          </a:endParaRPr>
        </a:p>
      </dgm:t>
    </dgm:pt>
    <dgm:pt modelId="{261AF6FC-1B2B-4B7F-9AEF-AD60ED855096}" type="parTrans" cxnId="{C7DCAAA8-AFD3-4367-8252-CAC782D265DB}">
      <dgm:prSet/>
      <dgm:spPr/>
      <dgm:t>
        <a:bodyPr/>
        <a:lstStyle/>
        <a:p>
          <a:pPr algn="ctr"/>
          <a:endParaRPr lang="en-US" sz="1800">
            <a:latin typeface="Times New Roman" pitchFamily="18" charset="0"/>
            <a:cs typeface="Times New Roman" pitchFamily="18" charset="0"/>
          </a:endParaRPr>
        </a:p>
      </dgm:t>
    </dgm:pt>
    <dgm:pt modelId="{AD689514-89CB-4B9B-BAD3-7EEF16FB5D86}" type="sibTrans" cxnId="{C7DCAAA8-AFD3-4367-8252-CAC782D265DB}">
      <dgm:prSet/>
      <dgm:spPr/>
      <dgm:t>
        <a:bodyPr/>
        <a:lstStyle/>
        <a:p>
          <a:pPr algn="ctr"/>
          <a:endParaRPr lang="en-US"/>
        </a:p>
      </dgm:t>
    </dgm:pt>
    <dgm:pt modelId="{2DE57DBA-2FAB-4513-A39A-8B5CCF7B0EC5}">
      <dgm:prSet phldrT="[Text]" custT="1"/>
      <dgm:spPr/>
      <dgm:t>
        <a:bodyPr/>
        <a:lstStyle/>
        <a:p>
          <a:pPr algn="ctr"/>
          <a:r>
            <a:rPr lang="en-US" sz="1200" dirty="0" smtClean="0">
              <a:latin typeface="Times New Roman" pitchFamily="18" charset="0"/>
              <a:cs typeface="Times New Roman" pitchFamily="18" charset="0"/>
            </a:rPr>
            <a:t>Plan</a:t>
          </a:r>
          <a:endParaRPr lang="en-US" sz="1200" dirty="0">
            <a:latin typeface="Times New Roman" pitchFamily="18" charset="0"/>
            <a:cs typeface="Times New Roman" pitchFamily="18" charset="0"/>
          </a:endParaRPr>
        </a:p>
      </dgm:t>
    </dgm:pt>
    <dgm:pt modelId="{355447B9-F724-45E4-BDEC-1CE36A7223F5}" type="parTrans" cxnId="{17506C1A-46DD-4F3B-ACDB-63B64FF8461E}">
      <dgm:prSet/>
      <dgm:spPr/>
      <dgm:t>
        <a:bodyPr/>
        <a:lstStyle/>
        <a:p>
          <a:pPr algn="ctr"/>
          <a:endParaRPr lang="en-US" sz="1800">
            <a:latin typeface="Times New Roman" pitchFamily="18" charset="0"/>
            <a:cs typeface="Times New Roman" pitchFamily="18" charset="0"/>
          </a:endParaRPr>
        </a:p>
      </dgm:t>
    </dgm:pt>
    <dgm:pt modelId="{80DEE649-ED64-4F06-881D-DBED5B6A07CF}" type="sibTrans" cxnId="{17506C1A-46DD-4F3B-ACDB-63B64FF8461E}">
      <dgm:prSet/>
      <dgm:spPr/>
      <dgm:t>
        <a:bodyPr/>
        <a:lstStyle/>
        <a:p>
          <a:pPr algn="ctr"/>
          <a:endParaRPr lang="en-US"/>
        </a:p>
      </dgm:t>
    </dgm:pt>
    <dgm:pt modelId="{35474DD5-C1D8-40F7-AB82-972A732A58FA}">
      <dgm:prSet phldrT="[Text]" custT="1"/>
      <dgm:spPr/>
      <dgm:t>
        <a:bodyPr/>
        <a:lstStyle/>
        <a:p>
          <a:pPr algn="ctr"/>
          <a:r>
            <a:rPr lang="en-US" sz="1200">
              <a:latin typeface="Times New Roman" pitchFamily="18" charset="0"/>
              <a:cs typeface="Times New Roman" pitchFamily="18" charset="0"/>
            </a:rPr>
            <a:t>Requirement Analysis </a:t>
          </a:r>
        </a:p>
      </dgm:t>
    </dgm:pt>
    <dgm:pt modelId="{3D969FD6-B55A-46DC-AC40-283566ADFCA6}" type="parTrans" cxnId="{E50D6CBA-06DA-4DB4-AE4F-975ACADD3B0D}">
      <dgm:prSet/>
      <dgm:spPr/>
      <dgm:t>
        <a:bodyPr/>
        <a:lstStyle/>
        <a:p>
          <a:pPr algn="ctr"/>
          <a:endParaRPr lang="en-US" sz="1800">
            <a:latin typeface="Times New Roman" pitchFamily="18" charset="0"/>
            <a:cs typeface="Times New Roman" pitchFamily="18" charset="0"/>
          </a:endParaRPr>
        </a:p>
      </dgm:t>
    </dgm:pt>
    <dgm:pt modelId="{A427E6ED-995F-4F00-BA41-DB5A493DC510}" type="sibTrans" cxnId="{E50D6CBA-06DA-4DB4-AE4F-975ACADD3B0D}">
      <dgm:prSet/>
      <dgm:spPr/>
      <dgm:t>
        <a:bodyPr/>
        <a:lstStyle/>
        <a:p>
          <a:pPr algn="ctr"/>
          <a:endParaRPr lang="en-US"/>
        </a:p>
      </dgm:t>
    </dgm:pt>
    <dgm:pt modelId="{61926713-2341-4B01-AD65-FA34519FE16E}">
      <dgm:prSet phldrT="[Text]" custT="1"/>
      <dgm:spPr/>
      <dgm:t>
        <a:bodyPr/>
        <a:lstStyle/>
        <a:p>
          <a:pPr algn="ctr"/>
          <a:r>
            <a:rPr lang="en-US" sz="1200" dirty="0" smtClean="0">
              <a:latin typeface="Times New Roman" pitchFamily="18" charset="0"/>
              <a:cs typeface="Times New Roman" pitchFamily="18" charset="0"/>
            </a:rPr>
            <a:t>Concept Operation</a:t>
          </a:r>
          <a:endParaRPr lang="en-US" sz="1200" dirty="0">
            <a:latin typeface="Times New Roman" pitchFamily="18" charset="0"/>
            <a:cs typeface="Times New Roman" pitchFamily="18" charset="0"/>
          </a:endParaRPr>
        </a:p>
      </dgm:t>
    </dgm:pt>
    <dgm:pt modelId="{26114366-28D6-4B4B-870B-10B97360298F}" type="parTrans" cxnId="{37659608-17BC-4FD9-89DE-F277E6913903}">
      <dgm:prSet/>
      <dgm:spPr/>
      <dgm:t>
        <a:bodyPr/>
        <a:lstStyle/>
        <a:p>
          <a:pPr algn="ctr"/>
          <a:endParaRPr lang="en-US" sz="1800">
            <a:latin typeface="Times New Roman" pitchFamily="18" charset="0"/>
            <a:cs typeface="Times New Roman" pitchFamily="18" charset="0"/>
          </a:endParaRPr>
        </a:p>
      </dgm:t>
    </dgm:pt>
    <dgm:pt modelId="{C6D38523-9625-46F2-B634-509FD9C407A2}" type="sibTrans" cxnId="{37659608-17BC-4FD9-89DE-F277E6913903}">
      <dgm:prSet/>
      <dgm:spPr/>
      <dgm:t>
        <a:bodyPr/>
        <a:lstStyle/>
        <a:p>
          <a:pPr algn="ctr"/>
          <a:endParaRPr lang="en-US"/>
        </a:p>
      </dgm:t>
    </dgm:pt>
    <dgm:pt modelId="{4801F1AD-A96E-4573-AFB0-FE16DF6778D5}">
      <dgm:prSet phldrT="[Text]" custT="1"/>
      <dgm:spPr/>
      <dgm:t>
        <a:bodyPr/>
        <a:lstStyle/>
        <a:p>
          <a:pPr algn="ctr"/>
          <a:r>
            <a:rPr lang="en-US" sz="1200" dirty="0">
              <a:latin typeface="Times New Roman" pitchFamily="18" charset="0"/>
              <a:cs typeface="Times New Roman" pitchFamily="18" charset="0"/>
            </a:rPr>
            <a:t>Architect Design Analysis</a:t>
          </a:r>
        </a:p>
      </dgm:t>
    </dgm:pt>
    <dgm:pt modelId="{CD284532-876A-4B4B-B1D0-19A6BD0F5D46}" type="parTrans" cxnId="{7B8FA0D7-E1ED-48D1-B49B-0CD0180FC636}">
      <dgm:prSet/>
      <dgm:spPr/>
      <dgm:t>
        <a:bodyPr/>
        <a:lstStyle/>
        <a:p>
          <a:pPr algn="ctr"/>
          <a:endParaRPr lang="en-US" sz="1800">
            <a:latin typeface="Times New Roman" pitchFamily="18" charset="0"/>
            <a:cs typeface="Times New Roman" pitchFamily="18" charset="0"/>
          </a:endParaRPr>
        </a:p>
      </dgm:t>
    </dgm:pt>
    <dgm:pt modelId="{E73B9B56-D753-4B7B-8DE9-0F2864A4874B}" type="sibTrans" cxnId="{7B8FA0D7-E1ED-48D1-B49B-0CD0180FC636}">
      <dgm:prSet/>
      <dgm:spPr/>
      <dgm:t>
        <a:bodyPr/>
        <a:lstStyle/>
        <a:p>
          <a:pPr algn="ctr"/>
          <a:endParaRPr lang="en-US"/>
        </a:p>
      </dgm:t>
    </dgm:pt>
    <dgm:pt modelId="{403F2DBE-63D1-4CC5-BC3D-F341ED243457}">
      <dgm:prSet phldrT="[Text]" custT="1"/>
      <dgm:spPr/>
      <dgm:t>
        <a:bodyPr/>
        <a:lstStyle/>
        <a:p>
          <a:pPr algn="ctr"/>
          <a:r>
            <a:rPr lang="en-US" sz="1200" dirty="0" smtClean="0">
              <a:latin typeface="Times New Roman" pitchFamily="18" charset="0"/>
              <a:cs typeface="Times New Roman" pitchFamily="18" charset="0"/>
            </a:rPr>
            <a:t>Increment 1</a:t>
          </a:r>
          <a:endParaRPr lang="en-US" sz="1200" dirty="0">
            <a:latin typeface="Times New Roman" pitchFamily="18" charset="0"/>
            <a:cs typeface="Times New Roman" pitchFamily="18" charset="0"/>
          </a:endParaRPr>
        </a:p>
      </dgm:t>
    </dgm:pt>
    <dgm:pt modelId="{215AD3AA-685B-4495-9661-5B19DFEEC168}" type="parTrans" cxnId="{A9C13AD1-99E6-4E34-AC05-96845425AF1C}">
      <dgm:prSet/>
      <dgm:spPr/>
      <dgm:t>
        <a:bodyPr/>
        <a:lstStyle/>
        <a:p>
          <a:pPr algn="ctr"/>
          <a:endParaRPr lang="en-US" sz="1800">
            <a:latin typeface="Times New Roman" pitchFamily="18" charset="0"/>
            <a:cs typeface="Times New Roman" pitchFamily="18" charset="0"/>
          </a:endParaRPr>
        </a:p>
      </dgm:t>
    </dgm:pt>
    <dgm:pt modelId="{BF692D97-3B16-4702-9C09-CCCD6B90AA12}" type="sibTrans" cxnId="{A9C13AD1-99E6-4E34-AC05-96845425AF1C}">
      <dgm:prSet/>
      <dgm:spPr/>
      <dgm:t>
        <a:bodyPr/>
        <a:lstStyle/>
        <a:p>
          <a:pPr algn="ctr"/>
          <a:endParaRPr lang="en-US"/>
        </a:p>
      </dgm:t>
    </dgm:pt>
    <dgm:pt modelId="{AB9F778B-0F56-4C45-98E5-7F2E2581A45C}">
      <dgm:prSet phldrT="[Text]" custT="1"/>
      <dgm:spPr/>
      <dgm:t>
        <a:bodyPr/>
        <a:lstStyle/>
        <a:p>
          <a:pPr algn="ctr"/>
          <a:r>
            <a:rPr lang="en-US" sz="1200" dirty="0">
              <a:latin typeface="Times New Roman" pitchFamily="18" charset="0"/>
              <a:cs typeface="Times New Roman" pitchFamily="18" charset="0"/>
            </a:rPr>
            <a:t>Develop ADD</a:t>
          </a:r>
        </a:p>
      </dgm:t>
    </dgm:pt>
    <dgm:pt modelId="{42057173-F497-449E-AE96-E3CC44DB1611}" type="parTrans" cxnId="{DDE3275C-C94E-432E-8078-4374A8B74577}">
      <dgm:prSet/>
      <dgm:spPr/>
      <dgm:t>
        <a:bodyPr/>
        <a:lstStyle/>
        <a:p>
          <a:pPr algn="ctr"/>
          <a:endParaRPr lang="en-US" sz="1800">
            <a:latin typeface="Times New Roman" pitchFamily="18" charset="0"/>
            <a:cs typeface="Times New Roman" pitchFamily="18" charset="0"/>
          </a:endParaRPr>
        </a:p>
      </dgm:t>
    </dgm:pt>
    <dgm:pt modelId="{D715BF82-BF5E-45E7-A54C-E9303CCEB75B}" type="sibTrans" cxnId="{DDE3275C-C94E-432E-8078-4374A8B74577}">
      <dgm:prSet/>
      <dgm:spPr/>
      <dgm:t>
        <a:bodyPr/>
        <a:lstStyle/>
        <a:p>
          <a:pPr algn="ctr"/>
          <a:endParaRPr lang="en-US"/>
        </a:p>
      </dgm:t>
    </dgm:pt>
    <dgm:pt modelId="{8275B2BF-7609-40CF-BAD4-B127F4C87FCD}">
      <dgm:prSet phldrT="[Text]" custT="1"/>
      <dgm:spPr/>
      <dgm:t>
        <a:bodyPr/>
        <a:lstStyle/>
        <a:p>
          <a:pPr algn="ctr"/>
          <a:r>
            <a:rPr lang="en-US" sz="1200" dirty="0" smtClean="0">
              <a:latin typeface="Times New Roman" pitchFamily="18" charset="0"/>
              <a:cs typeface="Times New Roman" pitchFamily="18" charset="0"/>
            </a:rPr>
            <a:t>Increment 2</a:t>
          </a:r>
          <a:endParaRPr lang="en-US" sz="1200" dirty="0">
            <a:latin typeface="Times New Roman" pitchFamily="18" charset="0"/>
            <a:cs typeface="Times New Roman" pitchFamily="18" charset="0"/>
          </a:endParaRPr>
        </a:p>
      </dgm:t>
    </dgm:pt>
    <dgm:pt modelId="{C144A995-4EE8-475D-A66A-45D8508BCA8A}" type="parTrans" cxnId="{9523ED63-A012-43D5-9E00-103D0C5E0491}">
      <dgm:prSet/>
      <dgm:spPr/>
      <dgm:t>
        <a:bodyPr/>
        <a:lstStyle/>
        <a:p>
          <a:pPr algn="ctr"/>
          <a:endParaRPr lang="en-US" sz="1800">
            <a:latin typeface="Times New Roman" pitchFamily="18" charset="0"/>
            <a:cs typeface="Times New Roman" pitchFamily="18" charset="0"/>
          </a:endParaRPr>
        </a:p>
      </dgm:t>
    </dgm:pt>
    <dgm:pt modelId="{7E8970C2-3A84-4036-9E57-7D2E84B1056A}" type="sibTrans" cxnId="{9523ED63-A012-43D5-9E00-103D0C5E0491}">
      <dgm:prSet/>
      <dgm:spPr/>
      <dgm:t>
        <a:bodyPr/>
        <a:lstStyle/>
        <a:p>
          <a:pPr algn="ctr"/>
          <a:endParaRPr lang="en-US"/>
        </a:p>
      </dgm:t>
    </dgm:pt>
    <dgm:pt modelId="{B0EA481C-54FE-4FFF-9361-C2D9E3AA6791}">
      <dgm:prSet phldrT="[Text]" custT="1"/>
      <dgm:spPr/>
      <dgm:t>
        <a:bodyPr/>
        <a:lstStyle/>
        <a:p>
          <a:pPr algn="ctr"/>
          <a:r>
            <a:rPr lang="en-US" sz="1200" dirty="0" smtClean="0">
              <a:latin typeface="Times New Roman" pitchFamily="18" charset="0"/>
              <a:cs typeface="Times New Roman" pitchFamily="18" charset="0"/>
            </a:rPr>
            <a:t>Design</a:t>
          </a:r>
          <a:endParaRPr lang="en-US" sz="1200" dirty="0">
            <a:latin typeface="Times New Roman" pitchFamily="18" charset="0"/>
            <a:cs typeface="Times New Roman" pitchFamily="18" charset="0"/>
          </a:endParaRPr>
        </a:p>
      </dgm:t>
    </dgm:pt>
    <dgm:pt modelId="{0B736DDF-5200-4F32-8513-3C83D1A51FB5}" type="parTrans" cxnId="{B815270C-8E3C-4147-8633-140A09CC42DB}">
      <dgm:prSet/>
      <dgm:spPr/>
      <dgm:t>
        <a:bodyPr/>
        <a:lstStyle/>
        <a:p>
          <a:pPr algn="ctr"/>
          <a:endParaRPr lang="en-US" sz="1800">
            <a:latin typeface="Times New Roman" pitchFamily="18" charset="0"/>
            <a:cs typeface="Times New Roman" pitchFamily="18" charset="0"/>
          </a:endParaRPr>
        </a:p>
      </dgm:t>
    </dgm:pt>
    <dgm:pt modelId="{9D7C898A-D928-46E2-85D9-D5B317B11C61}" type="sibTrans" cxnId="{B815270C-8E3C-4147-8633-140A09CC42DB}">
      <dgm:prSet/>
      <dgm:spPr/>
      <dgm:t>
        <a:bodyPr/>
        <a:lstStyle/>
        <a:p>
          <a:pPr algn="ctr"/>
          <a:endParaRPr lang="en-US"/>
        </a:p>
      </dgm:t>
    </dgm:pt>
    <dgm:pt modelId="{608741A9-7D84-40E0-AD0D-8096AF7C2988}">
      <dgm:prSet phldrT="[Text]" custT="1"/>
      <dgm:spPr/>
      <dgm:t>
        <a:bodyPr/>
        <a:lstStyle/>
        <a:p>
          <a:pPr algn="ctr"/>
          <a:r>
            <a:rPr lang="en-US" sz="1200" dirty="0" smtClean="0">
              <a:latin typeface="Times New Roman" pitchFamily="18" charset="0"/>
              <a:cs typeface="Times New Roman" pitchFamily="18" charset="0"/>
            </a:rPr>
            <a:t>Increment 3</a:t>
          </a:r>
          <a:endParaRPr lang="en-US" sz="1200" dirty="0">
            <a:latin typeface="Times New Roman" pitchFamily="18" charset="0"/>
            <a:cs typeface="Times New Roman" pitchFamily="18" charset="0"/>
          </a:endParaRPr>
        </a:p>
      </dgm:t>
    </dgm:pt>
    <dgm:pt modelId="{B9C38960-8DDB-4C71-BE7B-0CA32E84953D}" type="parTrans" cxnId="{2048EE04-DB0F-45F0-9CBA-E069D2D0BE38}">
      <dgm:prSet/>
      <dgm:spPr/>
      <dgm:t>
        <a:bodyPr/>
        <a:lstStyle/>
        <a:p>
          <a:pPr algn="ctr"/>
          <a:endParaRPr lang="en-US" sz="1800">
            <a:latin typeface="Times New Roman" pitchFamily="18" charset="0"/>
            <a:cs typeface="Times New Roman" pitchFamily="18" charset="0"/>
          </a:endParaRPr>
        </a:p>
      </dgm:t>
    </dgm:pt>
    <dgm:pt modelId="{55B84338-A665-4AD9-8A28-24777EC9A6DF}" type="sibTrans" cxnId="{2048EE04-DB0F-45F0-9CBA-E069D2D0BE38}">
      <dgm:prSet/>
      <dgm:spPr/>
      <dgm:t>
        <a:bodyPr/>
        <a:lstStyle/>
        <a:p>
          <a:pPr algn="ctr"/>
          <a:endParaRPr lang="en-US"/>
        </a:p>
      </dgm:t>
    </dgm:pt>
    <dgm:pt modelId="{814461C7-C483-4679-B873-3ABEA4983690}">
      <dgm:prSet phldrT="[Text]" custT="1"/>
      <dgm:spPr/>
      <dgm:t>
        <a:bodyPr/>
        <a:lstStyle/>
        <a:p>
          <a:pPr algn="ctr"/>
          <a:r>
            <a:rPr lang="en-US" sz="1200" dirty="0" smtClean="0">
              <a:latin typeface="Times New Roman" pitchFamily="18" charset="0"/>
              <a:cs typeface="Times New Roman" pitchFamily="18" charset="0"/>
            </a:rPr>
            <a:t>Deliver</a:t>
          </a:r>
          <a:endParaRPr lang="en-US" sz="1200" dirty="0">
            <a:latin typeface="Times New Roman" pitchFamily="18" charset="0"/>
            <a:cs typeface="Times New Roman" pitchFamily="18" charset="0"/>
          </a:endParaRPr>
        </a:p>
      </dgm:t>
    </dgm:pt>
    <dgm:pt modelId="{6152FBF8-13DB-422D-94EC-B6CA0F9C9346}" type="parTrans" cxnId="{AA120CC7-F539-43E6-85E9-E3A8E63B91F7}">
      <dgm:prSet/>
      <dgm:spPr/>
      <dgm:t>
        <a:bodyPr/>
        <a:lstStyle/>
        <a:p>
          <a:pPr algn="ctr"/>
          <a:endParaRPr lang="en-US" sz="1800">
            <a:latin typeface="Times New Roman" pitchFamily="18" charset="0"/>
            <a:cs typeface="Times New Roman" pitchFamily="18" charset="0"/>
          </a:endParaRPr>
        </a:p>
      </dgm:t>
    </dgm:pt>
    <dgm:pt modelId="{010388D1-B94D-40A0-94AC-4AB342D79F21}" type="sibTrans" cxnId="{AA120CC7-F539-43E6-85E9-E3A8E63B91F7}">
      <dgm:prSet/>
      <dgm:spPr/>
      <dgm:t>
        <a:bodyPr/>
        <a:lstStyle/>
        <a:p>
          <a:pPr algn="ctr"/>
          <a:endParaRPr lang="en-US"/>
        </a:p>
      </dgm:t>
    </dgm:pt>
    <dgm:pt modelId="{E6B594A4-5B2C-421C-815C-C7D6AAC50ADC}">
      <dgm:prSet phldrT="[Text]" custT="1"/>
      <dgm:spPr/>
      <dgm:t>
        <a:bodyPr/>
        <a:lstStyle/>
        <a:p>
          <a:pPr algn="ctr"/>
          <a:r>
            <a:rPr lang="en-US" sz="1200" b="0" i="0" u="none" dirty="0" smtClean="0">
              <a:latin typeface="Times New Roman" pitchFamily="18" charset="0"/>
              <a:cs typeface="Times New Roman" pitchFamily="18" charset="0"/>
            </a:rPr>
            <a:t>SRS</a:t>
          </a:r>
          <a:endParaRPr lang="en-US" sz="1200" dirty="0">
            <a:latin typeface="Times New Roman" pitchFamily="18" charset="0"/>
            <a:cs typeface="Times New Roman" pitchFamily="18" charset="0"/>
          </a:endParaRPr>
        </a:p>
      </dgm:t>
    </dgm:pt>
    <dgm:pt modelId="{5A97111B-D002-49E0-BE9A-797AF99589E5}" type="parTrans" cxnId="{F0884338-4E6E-4FD0-A992-4DA6B2F35CAF}">
      <dgm:prSet/>
      <dgm:spPr/>
      <dgm:t>
        <a:bodyPr/>
        <a:lstStyle/>
        <a:p>
          <a:pPr algn="ctr"/>
          <a:endParaRPr lang="en-US" sz="1800">
            <a:latin typeface="Times New Roman" pitchFamily="18" charset="0"/>
            <a:cs typeface="Times New Roman" pitchFamily="18" charset="0"/>
          </a:endParaRPr>
        </a:p>
      </dgm:t>
    </dgm:pt>
    <dgm:pt modelId="{D3F36502-AD41-4950-90A9-6CE28F03A91C}" type="sibTrans" cxnId="{F0884338-4E6E-4FD0-A992-4DA6B2F35CAF}">
      <dgm:prSet/>
      <dgm:spPr/>
      <dgm:t>
        <a:bodyPr/>
        <a:lstStyle/>
        <a:p>
          <a:pPr algn="ctr"/>
          <a:endParaRPr lang="en-US"/>
        </a:p>
      </dgm:t>
    </dgm:pt>
    <dgm:pt modelId="{E4CBFC9F-4668-499D-9F9F-535BFC100409}">
      <dgm:prSet phldrT="[Text]" custT="1"/>
      <dgm:spPr/>
      <dgm:t>
        <a:bodyPr/>
        <a:lstStyle/>
        <a:p>
          <a:pPr algn="ctr"/>
          <a:r>
            <a:rPr lang="en-US" sz="1200" dirty="0">
              <a:latin typeface="Times New Roman" pitchFamily="18" charset="0"/>
              <a:cs typeface="Times New Roman" pitchFamily="18" charset="0"/>
            </a:rPr>
            <a:t>Develop AD</a:t>
          </a:r>
        </a:p>
      </dgm:t>
    </dgm:pt>
    <dgm:pt modelId="{433E4EC8-3126-4C72-92A0-B1AC02BE2C11}" type="parTrans" cxnId="{AA127F96-B7D0-4016-9CF8-A2E1D2EDAC11}">
      <dgm:prSet/>
      <dgm:spPr/>
      <dgm:t>
        <a:bodyPr/>
        <a:lstStyle/>
        <a:p>
          <a:pPr algn="ctr"/>
          <a:endParaRPr lang="en-US" sz="1800">
            <a:latin typeface="Times New Roman" pitchFamily="18" charset="0"/>
            <a:cs typeface="Times New Roman" pitchFamily="18" charset="0"/>
          </a:endParaRPr>
        </a:p>
      </dgm:t>
    </dgm:pt>
    <dgm:pt modelId="{3D03B694-17D3-4B0E-B837-050C5C37B5CA}" type="sibTrans" cxnId="{AA127F96-B7D0-4016-9CF8-A2E1D2EDAC11}">
      <dgm:prSet/>
      <dgm:spPr/>
      <dgm:t>
        <a:bodyPr/>
        <a:lstStyle/>
        <a:p>
          <a:pPr algn="ctr"/>
          <a:endParaRPr lang="en-US"/>
        </a:p>
      </dgm:t>
    </dgm:pt>
    <dgm:pt modelId="{41E170C5-BAF9-47B3-89EB-414D3BC0CC11}">
      <dgm:prSet phldrT="[Text]" custT="1"/>
      <dgm:spPr/>
      <dgm:t>
        <a:bodyPr/>
        <a:lstStyle/>
        <a:p>
          <a:pPr algn="ctr"/>
          <a:r>
            <a:rPr lang="en-US" sz="1200" dirty="0" smtClean="0">
              <a:latin typeface="Times New Roman" pitchFamily="18" charset="0"/>
              <a:cs typeface="Times New Roman" pitchFamily="18" charset="0"/>
            </a:rPr>
            <a:t>Code</a:t>
          </a:r>
          <a:endParaRPr lang="en-US" sz="1200" dirty="0">
            <a:latin typeface="Times New Roman" pitchFamily="18" charset="0"/>
            <a:cs typeface="Times New Roman" pitchFamily="18" charset="0"/>
          </a:endParaRPr>
        </a:p>
      </dgm:t>
    </dgm:pt>
    <dgm:pt modelId="{557AF893-836F-4537-B077-09AED03AE2CB}" type="parTrans" cxnId="{8BBCB076-CBDB-4D57-A674-750A2B8DDEE0}">
      <dgm:prSet/>
      <dgm:spPr/>
      <dgm:t>
        <a:bodyPr/>
        <a:lstStyle/>
        <a:p>
          <a:pPr algn="ctr"/>
          <a:endParaRPr lang="en-US" sz="1800">
            <a:latin typeface="Times New Roman" pitchFamily="18" charset="0"/>
            <a:cs typeface="Times New Roman" pitchFamily="18" charset="0"/>
          </a:endParaRPr>
        </a:p>
      </dgm:t>
    </dgm:pt>
    <dgm:pt modelId="{BF4E7872-7618-409A-8D97-5777F8972C55}" type="sibTrans" cxnId="{8BBCB076-CBDB-4D57-A674-750A2B8DDEE0}">
      <dgm:prSet/>
      <dgm:spPr/>
      <dgm:t>
        <a:bodyPr/>
        <a:lstStyle/>
        <a:p>
          <a:pPr algn="ctr"/>
          <a:endParaRPr lang="en-US"/>
        </a:p>
      </dgm:t>
    </dgm:pt>
    <dgm:pt modelId="{902E914E-EA24-494F-9FC5-7272C200FBEE}">
      <dgm:prSet phldrT="[Text]" custT="1"/>
      <dgm:spPr/>
      <dgm:t>
        <a:bodyPr/>
        <a:lstStyle/>
        <a:p>
          <a:pPr algn="ctr"/>
          <a:r>
            <a:rPr lang="en-US" sz="1200" dirty="0" smtClean="0">
              <a:latin typeface="Times New Roman" pitchFamily="18" charset="0"/>
              <a:cs typeface="Times New Roman" pitchFamily="18" charset="0"/>
            </a:rPr>
            <a:t>Test</a:t>
          </a:r>
          <a:endParaRPr lang="en-US" sz="1200" dirty="0">
            <a:latin typeface="Times New Roman" pitchFamily="18" charset="0"/>
            <a:cs typeface="Times New Roman" pitchFamily="18" charset="0"/>
          </a:endParaRPr>
        </a:p>
      </dgm:t>
    </dgm:pt>
    <dgm:pt modelId="{AF8D3A33-91CE-4214-9C3A-B6CD8713CE5A}" type="parTrans" cxnId="{584AA124-3E34-45A1-B5C0-4CF68B59B368}">
      <dgm:prSet/>
      <dgm:spPr/>
      <dgm:t>
        <a:bodyPr/>
        <a:lstStyle/>
        <a:p>
          <a:pPr algn="ctr"/>
          <a:endParaRPr lang="en-US" sz="1800">
            <a:latin typeface="Times New Roman" pitchFamily="18" charset="0"/>
            <a:cs typeface="Times New Roman" pitchFamily="18" charset="0"/>
          </a:endParaRPr>
        </a:p>
      </dgm:t>
    </dgm:pt>
    <dgm:pt modelId="{C68111EB-4529-4A16-9842-A7572974AF54}" type="sibTrans" cxnId="{584AA124-3E34-45A1-B5C0-4CF68B59B368}">
      <dgm:prSet/>
      <dgm:spPr/>
      <dgm:t>
        <a:bodyPr/>
        <a:lstStyle/>
        <a:p>
          <a:pPr algn="ctr"/>
          <a:endParaRPr lang="en-US"/>
        </a:p>
      </dgm:t>
    </dgm:pt>
    <dgm:pt modelId="{C4145AAC-D4FA-450D-B120-F4E1F91CD0D3}" type="pres">
      <dgm:prSet presAssocID="{CB23C616-7E4E-4655-B454-D2AA2876076E}" presName="hierChild1" presStyleCnt="0">
        <dgm:presLayoutVars>
          <dgm:orgChart val="1"/>
          <dgm:chPref val="1"/>
          <dgm:dir/>
          <dgm:animOne val="branch"/>
          <dgm:animLvl val="lvl"/>
          <dgm:resizeHandles/>
        </dgm:presLayoutVars>
      </dgm:prSet>
      <dgm:spPr/>
      <dgm:t>
        <a:bodyPr/>
        <a:lstStyle/>
        <a:p>
          <a:endParaRPr lang="en-US"/>
        </a:p>
      </dgm:t>
    </dgm:pt>
    <dgm:pt modelId="{AE6AE108-68B5-4470-8D87-123FB1EBB801}" type="pres">
      <dgm:prSet presAssocID="{5964DCDE-A60E-40BD-A762-FAE9FAC9C181}" presName="hierRoot1" presStyleCnt="0">
        <dgm:presLayoutVars>
          <dgm:hierBranch val="init"/>
        </dgm:presLayoutVars>
      </dgm:prSet>
      <dgm:spPr/>
      <dgm:t>
        <a:bodyPr/>
        <a:lstStyle/>
        <a:p>
          <a:endParaRPr lang="en-US"/>
        </a:p>
      </dgm:t>
    </dgm:pt>
    <dgm:pt modelId="{08EC071B-C4E9-435F-8D05-1CBFAA698213}" type="pres">
      <dgm:prSet presAssocID="{5964DCDE-A60E-40BD-A762-FAE9FAC9C181}" presName="rootComposite1" presStyleCnt="0"/>
      <dgm:spPr/>
      <dgm:t>
        <a:bodyPr/>
        <a:lstStyle/>
        <a:p>
          <a:endParaRPr lang="en-US"/>
        </a:p>
      </dgm:t>
    </dgm:pt>
    <dgm:pt modelId="{0E8D6331-546E-4AFD-8400-B4B5AB283FA6}" type="pres">
      <dgm:prSet presAssocID="{5964DCDE-A60E-40BD-A762-FAE9FAC9C181}" presName="rootText1" presStyleLbl="node0" presStyleIdx="0" presStyleCnt="1" custScaleX="79002">
        <dgm:presLayoutVars>
          <dgm:chPref val="3"/>
        </dgm:presLayoutVars>
      </dgm:prSet>
      <dgm:spPr/>
      <dgm:t>
        <a:bodyPr/>
        <a:lstStyle/>
        <a:p>
          <a:endParaRPr lang="en-US"/>
        </a:p>
      </dgm:t>
    </dgm:pt>
    <dgm:pt modelId="{93F04B48-E749-4F0B-BF8F-B06C5B2359F9}" type="pres">
      <dgm:prSet presAssocID="{5964DCDE-A60E-40BD-A762-FAE9FAC9C181}" presName="rootConnector1" presStyleLbl="node1" presStyleIdx="0" presStyleCnt="0"/>
      <dgm:spPr/>
      <dgm:t>
        <a:bodyPr/>
        <a:lstStyle/>
        <a:p>
          <a:endParaRPr lang="en-US"/>
        </a:p>
      </dgm:t>
    </dgm:pt>
    <dgm:pt modelId="{64267EF8-BEF8-40D6-A096-9E078A341DA8}" type="pres">
      <dgm:prSet presAssocID="{5964DCDE-A60E-40BD-A762-FAE9FAC9C181}" presName="hierChild2" presStyleCnt="0"/>
      <dgm:spPr/>
      <dgm:t>
        <a:bodyPr/>
        <a:lstStyle/>
        <a:p>
          <a:endParaRPr lang="en-US"/>
        </a:p>
      </dgm:t>
    </dgm:pt>
    <dgm:pt modelId="{D4376756-81CA-4B84-B5CF-66885F764FAD}" type="pres">
      <dgm:prSet presAssocID="{710CE8CE-A355-463A-B725-6526CCD659AD}" presName="Name37" presStyleLbl="parChTrans1D2" presStyleIdx="0" presStyleCnt="7" custSzX="2403135"/>
      <dgm:spPr/>
      <dgm:t>
        <a:bodyPr/>
        <a:lstStyle/>
        <a:p>
          <a:endParaRPr lang="en-US"/>
        </a:p>
      </dgm:t>
    </dgm:pt>
    <dgm:pt modelId="{2443584F-6A49-4EFC-AD18-48A65739AB21}" type="pres">
      <dgm:prSet presAssocID="{A027E258-330E-46CC-8D3C-47F083DE8201}" presName="hierRoot2" presStyleCnt="0">
        <dgm:presLayoutVars>
          <dgm:hierBranch val="init"/>
        </dgm:presLayoutVars>
      </dgm:prSet>
      <dgm:spPr/>
      <dgm:t>
        <a:bodyPr/>
        <a:lstStyle/>
        <a:p>
          <a:endParaRPr lang="en-US"/>
        </a:p>
      </dgm:t>
    </dgm:pt>
    <dgm:pt modelId="{1FD194C8-8AE7-435B-985F-29C4A7B79319}" type="pres">
      <dgm:prSet presAssocID="{A027E258-330E-46CC-8D3C-47F083DE8201}" presName="rootComposite" presStyleCnt="0"/>
      <dgm:spPr/>
      <dgm:t>
        <a:bodyPr/>
        <a:lstStyle/>
        <a:p>
          <a:endParaRPr lang="en-US"/>
        </a:p>
      </dgm:t>
    </dgm:pt>
    <dgm:pt modelId="{F6935F87-6D3C-4812-B302-EA581CB260A2}" type="pres">
      <dgm:prSet presAssocID="{A027E258-330E-46CC-8D3C-47F083DE8201}" presName="rootText" presStyleLbl="node2" presStyleIdx="0" presStyleCnt="7" custScaleX="74833" custLinFactNeighborX="10838" custLinFactNeighborY="-1035">
        <dgm:presLayoutVars>
          <dgm:chPref val="3"/>
        </dgm:presLayoutVars>
      </dgm:prSet>
      <dgm:spPr/>
      <dgm:t>
        <a:bodyPr/>
        <a:lstStyle/>
        <a:p>
          <a:endParaRPr lang="en-US"/>
        </a:p>
      </dgm:t>
    </dgm:pt>
    <dgm:pt modelId="{098E8D60-D3AC-40A7-B048-D0A943EE1341}" type="pres">
      <dgm:prSet presAssocID="{A027E258-330E-46CC-8D3C-47F083DE8201}" presName="rootConnector" presStyleLbl="node2" presStyleIdx="0" presStyleCnt="7"/>
      <dgm:spPr/>
      <dgm:t>
        <a:bodyPr/>
        <a:lstStyle/>
        <a:p>
          <a:endParaRPr lang="en-US"/>
        </a:p>
      </dgm:t>
    </dgm:pt>
    <dgm:pt modelId="{AC56E894-F031-401E-8168-E08B928934AD}" type="pres">
      <dgm:prSet presAssocID="{A027E258-330E-46CC-8D3C-47F083DE8201}" presName="hierChild4" presStyleCnt="0"/>
      <dgm:spPr/>
      <dgm:t>
        <a:bodyPr/>
        <a:lstStyle/>
        <a:p>
          <a:endParaRPr lang="en-US"/>
        </a:p>
      </dgm:t>
    </dgm:pt>
    <dgm:pt modelId="{2A9B374C-637F-48E8-85B3-6B51DA40514C}" type="pres">
      <dgm:prSet presAssocID="{261AF6FC-1B2B-4B7F-9AEF-AD60ED855096}" presName="Name37" presStyleLbl="parChTrans1D3" presStyleIdx="0" presStyleCnt="9" custSzX="105457"/>
      <dgm:spPr/>
      <dgm:t>
        <a:bodyPr/>
        <a:lstStyle/>
        <a:p>
          <a:endParaRPr lang="en-US"/>
        </a:p>
      </dgm:t>
    </dgm:pt>
    <dgm:pt modelId="{CCC1AD0A-4112-4A5D-AC08-45E17462A5A6}" type="pres">
      <dgm:prSet presAssocID="{0E0982D5-DB7B-425A-B9A4-ACC5228924A2}" presName="hierRoot2" presStyleCnt="0">
        <dgm:presLayoutVars>
          <dgm:hierBranch val="init"/>
        </dgm:presLayoutVars>
      </dgm:prSet>
      <dgm:spPr/>
      <dgm:t>
        <a:bodyPr/>
        <a:lstStyle/>
        <a:p>
          <a:endParaRPr lang="en-US"/>
        </a:p>
      </dgm:t>
    </dgm:pt>
    <dgm:pt modelId="{1E874812-0DF2-4C6D-A485-FFF03A02A8D9}" type="pres">
      <dgm:prSet presAssocID="{0E0982D5-DB7B-425A-B9A4-ACC5228924A2}" presName="rootComposite" presStyleCnt="0"/>
      <dgm:spPr/>
      <dgm:t>
        <a:bodyPr/>
        <a:lstStyle/>
        <a:p>
          <a:endParaRPr lang="en-US"/>
        </a:p>
      </dgm:t>
    </dgm:pt>
    <dgm:pt modelId="{2C68E4EC-BF39-426C-A2E9-2CF3CC875FA6}" type="pres">
      <dgm:prSet presAssocID="{0E0982D5-DB7B-425A-B9A4-ACC5228924A2}" presName="rootText" presStyleLbl="node3" presStyleIdx="0" presStyleCnt="9" custScaleX="62995" custLinFactNeighborX="13751" custLinFactNeighborY="-23158">
        <dgm:presLayoutVars>
          <dgm:chPref val="3"/>
        </dgm:presLayoutVars>
      </dgm:prSet>
      <dgm:spPr/>
      <dgm:t>
        <a:bodyPr/>
        <a:lstStyle/>
        <a:p>
          <a:endParaRPr lang="en-US"/>
        </a:p>
      </dgm:t>
    </dgm:pt>
    <dgm:pt modelId="{CE40CAB9-39F5-4615-A44B-E5FB7D07211A}" type="pres">
      <dgm:prSet presAssocID="{0E0982D5-DB7B-425A-B9A4-ACC5228924A2}" presName="rootConnector" presStyleLbl="node3" presStyleIdx="0" presStyleCnt="9"/>
      <dgm:spPr/>
      <dgm:t>
        <a:bodyPr/>
        <a:lstStyle/>
        <a:p>
          <a:endParaRPr lang="en-US"/>
        </a:p>
      </dgm:t>
    </dgm:pt>
    <dgm:pt modelId="{B005B2BF-6AB3-441D-96AD-698C4A5F51B9}" type="pres">
      <dgm:prSet presAssocID="{0E0982D5-DB7B-425A-B9A4-ACC5228924A2}" presName="hierChild4" presStyleCnt="0"/>
      <dgm:spPr/>
      <dgm:t>
        <a:bodyPr/>
        <a:lstStyle/>
        <a:p>
          <a:endParaRPr lang="en-US"/>
        </a:p>
      </dgm:t>
    </dgm:pt>
    <dgm:pt modelId="{C1A93711-5E1A-4C7E-A40A-CCE7C76FDB47}" type="pres">
      <dgm:prSet presAssocID="{0E0982D5-DB7B-425A-B9A4-ACC5228924A2}" presName="hierChild5" presStyleCnt="0"/>
      <dgm:spPr/>
      <dgm:t>
        <a:bodyPr/>
        <a:lstStyle/>
        <a:p>
          <a:endParaRPr lang="en-US"/>
        </a:p>
      </dgm:t>
    </dgm:pt>
    <dgm:pt modelId="{E8C83A06-2683-48B3-B7E2-2B55EE0F1850}" type="pres">
      <dgm:prSet presAssocID="{355447B9-F724-45E4-BDEC-1CE36A7223F5}" presName="Name37" presStyleLbl="parChTrans1D3" presStyleIdx="1" presStyleCnt="9" custSzX="105457"/>
      <dgm:spPr/>
      <dgm:t>
        <a:bodyPr/>
        <a:lstStyle/>
        <a:p>
          <a:endParaRPr lang="en-US"/>
        </a:p>
      </dgm:t>
    </dgm:pt>
    <dgm:pt modelId="{05146095-0707-444E-A3D0-C551E6B39099}" type="pres">
      <dgm:prSet presAssocID="{2DE57DBA-2FAB-4513-A39A-8B5CCF7B0EC5}" presName="hierRoot2" presStyleCnt="0">
        <dgm:presLayoutVars>
          <dgm:hierBranch val="init"/>
        </dgm:presLayoutVars>
      </dgm:prSet>
      <dgm:spPr/>
      <dgm:t>
        <a:bodyPr/>
        <a:lstStyle/>
        <a:p>
          <a:endParaRPr lang="en-US"/>
        </a:p>
      </dgm:t>
    </dgm:pt>
    <dgm:pt modelId="{759FEF41-BACC-476D-9A7D-E4A017B98B1E}" type="pres">
      <dgm:prSet presAssocID="{2DE57DBA-2FAB-4513-A39A-8B5CCF7B0EC5}" presName="rootComposite" presStyleCnt="0"/>
      <dgm:spPr/>
      <dgm:t>
        <a:bodyPr/>
        <a:lstStyle/>
        <a:p>
          <a:endParaRPr lang="en-US"/>
        </a:p>
      </dgm:t>
    </dgm:pt>
    <dgm:pt modelId="{E0560906-94BB-430D-9F2C-7FD6580D07A8}" type="pres">
      <dgm:prSet presAssocID="{2DE57DBA-2FAB-4513-A39A-8B5CCF7B0EC5}" presName="rootText" presStyleLbl="node3" presStyleIdx="1" presStyleCnt="9" custScaleX="62317" custLinFactNeighborX="13070" custLinFactNeighborY="-45373">
        <dgm:presLayoutVars>
          <dgm:chPref val="3"/>
        </dgm:presLayoutVars>
      </dgm:prSet>
      <dgm:spPr/>
      <dgm:t>
        <a:bodyPr/>
        <a:lstStyle/>
        <a:p>
          <a:endParaRPr lang="en-US"/>
        </a:p>
      </dgm:t>
    </dgm:pt>
    <dgm:pt modelId="{E223A636-5BCC-4FE5-9F3E-305A36B7D33A}" type="pres">
      <dgm:prSet presAssocID="{2DE57DBA-2FAB-4513-A39A-8B5CCF7B0EC5}" presName="rootConnector" presStyleLbl="node3" presStyleIdx="1" presStyleCnt="9"/>
      <dgm:spPr/>
      <dgm:t>
        <a:bodyPr/>
        <a:lstStyle/>
        <a:p>
          <a:endParaRPr lang="en-US"/>
        </a:p>
      </dgm:t>
    </dgm:pt>
    <dgm:pt modelId="{1FDD8DE5-CDEA-4964-9AFB-3208FEA3E1EF}" type="pres">
      <dgm:prSet presAssocID="{2DE57DBA-2FAB-4513-A39A-8B5CCF7B0EC5}" presName="hierChild4" presStyleCnt="0"/>
      <dgm:spPr/>
      <dgm:t>
        <a:bodyPr/>
        <a:lstStyle/>
        <a:p>
          <a:endParaRPr lang="en-US"/>
        </a:p>
      </dgm:t>
    </dgm:pt>
    <dgm:pt modelId="{7DB6FF44-F1F5-4AA6-B71F-1732E6381FB8}" type="pres">
      <dgm:prSet presAssocID="{2DE57DBA-2FAB-4513-A39A-8B5CCF7B0EC5}" presName="hierChild5" presStyleCnt="0"/>
      <dgm:spPr/>
      <dgm:t>
        <a:bodyPr/>
        <a:lstStyle/>
        <a:p>
          <a:endParaRPr lang="en-US"/>
        </a:p>
      </dgm:t>
    </dgm:pt>
    <dgm:pt modelId="{8EA13FB8-BAB6-4CF0-AC1E-BAFF4DE21051}" type="pres">
      <dgm:prSet presAssocID="{A027E258-330E-46CC-8D3C-47F083DE8201}" presName="hierChild5" presStyleCnt="0"/>
      <dgm:spPr/>
      <dgm:t>
        <a:bodyPr/>
        <a:lstStyle/>
        <a:p>
          <a:endParaRPr lang="en-US"/>
        </a:p>
      </dgm:t>
    </dgm:pt>
    <dgm:pt modelId="{39CAFF11-F10E-442D-BDBA-E6DE8F26209E}" type="pres">
      <dgm:prSet presAssocID="{3D969FD6-B55A-46DC-AC40-283566ADFCA6}" presName="Name37" presStyleLbl="parChTrans1D2" presStyleIdx="1" presStyleCnt="7" custSzX="1869105"/>
      <dgm:spPr/>
      <dgm:t>
        <a:bodyPr/>
        <a:lstStyle/>
        <a:p>
          <a:endParaRPr lang="en-US"/>
        </a:p>
      </dgm:t>
    </dgm:pt>
    <dgm:pt modelId="{2AC168AF-F90B-44A6-A136-A28CACE2BBBE}" type="pres">
      <dgm:prSet presAssocID="{35474DD5-C1D8-40F7-AB82-972A732A58FA}" presName="hierRoot2" presStyleCnt="0">
        <dgm:presLayoutVars>
          <dgm:hierBranch val="init"/>
        </dgm:presLayoutVars>
      </dgm:prSet>
      <dgm:spPr/>
      <dgm:t>
        <a:bodyPr/>
        <a:lstStyle/>
        <a:p>
          <a:endParaRPr lang="en-US"/>
        </a:p>
      </dgm:t>
    </dgm:pt>
    <dgm:pt modelId="{AD850BFE-47F9-446D-B23E-31F8C0B2B7CE}" type="pres">
      <dgm:prSet presAssocID="{35474DD5-C1D8-40F7-AB82-972A732A58FA}" presName="rootComposite" presStyleCnt="0"/>
      <dgm:spPr/>
      <dgm:t>
        <a:bodyPr/>
        <a:lstStyle/>
        <a:p>
          <a:endParaRPr lang="en-US"/>
        </a:p>
      </dgm:t>
    </dgm:pt>
    <dgm:pt modelId="{3D4F6ACD-DE03-47B5-8260-ED2A89F64700}" type="pres">
      <dgm:prSet presAssocID="{35474DD5-C1D8-40F7-AB82-972A732A58FA}" presName="rootText" presStyleLbl="node2" presStyleIdx="1" presStyleCnt="7" custScaleX="67453" custLinFactNeighborX="15364" custLinFactNeighborY="-988">
        <dgm:presLayoutVars>
          <dgm:chPref val="3"/>
        </dgm:presLayoutVars>
      </dgm:prSet>
      <dgm:spPr/>
      <dgm:t>
        <a:bodyPr/>
        <a:lstStyle/>
        <a:p>
          <a:endParaRPr lang="en-US"/>
        </a:p>
      </dgm:t>
    </dgm:pt>
    <dgm:pt modelId="{03A79C54-E7BE-45A3-B068-BB4FFC51BF4A}" type="pres">
      <dgm:prSet presAssocID="{35474DD5-C1D8-40F7-AB82-972A732A58FA}" presName="rootConnector" presStyleLbl="node2" presStyleIdx="1" presStyleCnt="7"/>
      <dgm:spPr/>
      <dgm:t>
        <a:bodyPr/>
        <a:lstStyle/>
        <a:p>
          <a:endParaRPr lang="en-US"/>
        </a:p>
      </dgm:t>
    </dgm:pt>
    <dgm:pt modelId="{744CA5E8-D8A0-4979-A470-F39F72BF8D49}" type="pres">
      <dgm:prSet presAssocID="{35474DD5-C1D8-40F7-AB82-972A732A58FA}" presName="hierChild4" presStyleCnt="0"/>
      <dgm:spPr/>
      <dgm:t>
        <a:bodyPr/>
        <a:lstStyle/>
        <a:p>
          <a:endParaRPr lang="en-US"/>
        </a:p>
      </dgm:t>
    </dgm:pt>
    <dgm:pt modelId="{7EE13C12-1CD4-4578-8DB1-8687A5F74CDE}" type="pres">
      <dgm:prSet presAssocID="{26114366-28D6-4B4B-870B-10B97360298F}" presName="Name37" presStyleLbl="parChTrans1D3" presStyleIdx="2" presStyleCnt="9" custSzX="105457"/>
      <dgm:spPr/>
      <dgm:t>
        <a:bodyPr/>
        <a:lstStyle/>
        <a:p>
          <a:endParaRPr lang="en-US"/>
        </a:p>
      </dgm:t>
    </dgm:pt>
    <dgm:pt modelId="{A13A8424-5A0F-49A6-9815-98BB55FB660F}" type="pres">
      <dgm:prSet presAssocID="{61926713-2341-4B01-AD65-FA34519FE16E}" presName="hierRoot2" presStyleCnt="0">
        <dgm:presLayoutVars>
          <dgm:hierBranch val="init"/>
        </dgm:presLayoutVars>
      </dgm:prSet>
      <dgm:spPr/>
      <dgm:t>
        <a:bodyPr/>
        <a:lstStyle/>
        <a:p>
          <a:endParaRPr lang="en-US"/>
        </a:p>
      </dgm:t>
    </dgm:pt>
    <dgm:pt modelId="{C343DB3B-084C-4EED-AC16-7AFE4FB4E281}" type="pres">
      <dgm:prSet presAssocID="{61926713-2341-4B01-AD65-FA34519FE16E}" presName="rootComposite" presStyleCnt="0"/>
      <dgm:spPr/>
      <dgm:t>
        <a:bodyPr/>
        <a:lstStyle/>
        <a:p>
          <a:endParaRPr lang="en-US"/>
        </a:p>
      </dgm:t>
    </dgm:pt>
    <dgm:pt modelId="{C210D6AE-5779-4C5B-ACC2-B87740CB4AE4}" type="pres">
      <dgm:prSet presAssocID="{61926713-2341-4B01-AD65-FA34519FE16E}" presName="rootText" presStyleLbl="node3" presStyleIdx="2" presStyleCnt="9" custScaleX="72332" custLinFactNeighborX="13465" custLinFactNeighborY="-20524">
        <dgm:presLayoutVars>
          <dgm:chPref val="3"/>
        </dgm:presLayoutVars>
      </dgm:prSet>
      <dgm:spPr/>
      <dgm:t>
        <a:bodyPr/>
        <a:lstStyle/>
        <a:p>
          <a:endParaRPr lang="en-US"/>
        </a:p>
      </dgm:t>
    </dgm:pt>
    <dgm:pt modelId="{5DC034BA-DF2A-4969-918A-CF3F6A68B764}" type="pres">
      <dgm:prSet presAssocID="{61926713-2341-4B01-AD65-FA34519FE16E}" presName="rootConnector" presStyleLbl="node3" presStyleIdx="2" presStyleCnt="9"/>
      <dgm:spPr/>
      <dgm:t>
        <a:bodyPr/>
        <a:lstStyle/>
        <a:p>
          <a:endParaRPr lang="en-US"/>
        </a:p>
      </dgm:t>
    </dgm:pt>
    <dgm:pt modelId="{720827AC-73F5-4719-A4EA-351D4679FF10}" type="pres">
      <dgm:prSet presAssocID="{61926713-2341-4B01-AD65-FA34519FE16E}" presName="hierChild4" presStyleCnt="0"/>
      <dgm:spPr/>
      <dgm:t>
        <a:bodyPr/>
        <a:lstStyle/>
        <a:p>
          <a:endParaRPr lang="en-US"/>
        </a:p>
      </dgm:t>
    </dgm:pt>
    <dgm:pt modelId="{B8FB93C0-7A9A-46B9-ACD9-5694FB0A7299}" type="pres">
      <dgm:prSet presAssocID="{61926713-2341-4B01-AD65-FA34519FE16E}" presName="hierChild5" presStyleCnt="0"/>
      <dgm:spPr/>
      <dgm:t>
        <a:bodyPr/>
        <a:lstStyle/>
        <a:p>
          <a:endParaRPr lang="en-US"/>
        </a:p>
      </dgm:t>
    </dgm:pt>
    <dgm:pt modelId="{4474DD29-A864-4003-A009-6C4C4042AE9E}" type="pres">
      <dgm:prSet presAssocID="{5A97111B-D002-49E0-BE9A-797AF99589E5}" presName="Name37" presStyleLbl="parChTrans1D3" presStyleIdx="3" presStyleCnt="9" custSzX="105457"/>
      <dgm:spPr/>
      <dgm:t>
        <a:bodyPr/>
        <a:lstStyle/>
        <a:p>
          <a:endParaRPr lang="en-US"/>
        </a:p>
      </dgm:t>
    </dgm:pt>
    <dgm:pt modelId="{73F0F15F-76BE-4B4A-AF8A-3713B552404C}" type="pres">
      <dgm:prSet presAssocID="{E6B594A4-5B2C-421C-815C-C7D6AAC50ADC}" presName="hierRoot2" presStyleCnt="0">
        <dgm:presLayoutVars>
          <dgm:hierBranch val="init"/>
        </dgm:presLayoutVars>
      </dgm:prSet>
      <dgm:spPr/>
      <dgm:t>
        <a:bodyPr/>
        <a:lstStyle/>
        <a:p>
          <a:endParaRPr lang="en-US"/>
        </a:p>
      </dgm:t>
    </dgm:pt>
    <dgm:pt modelId="{B0CF99FC-921F-4FC6-814F-E24724C287AD}" type="pres">
      <dgm:prSet presAssocID="{E6B594A4-5B2C-421C-815C-C7D6AAC50ADC}" presName="rootComposite" presStyleCnt="0"/>
      <dgm:spPr/>
      <dgm:t>
        <a:bodyPr/>
        <a:lstStyle/>
        <a:p>
          <a:endParaRPr lang="en-US"/>
        </a:p>
      </dgm:t>
    </dgm:pt>
    <dgm:pt modelId="{B87C6EC1-8641-40D0-B791-F0D626F52460}" type="pres">
      <dgm:prSet presAssocID="{E6B594A4-5B2C-421C-815C-C7D6AAC50ADC}" presName="rootText" presStyleLbl="node3" presStyleIdx="3" presStyleCnt="9" custScaleX="67771" custLinFactNeighborX="13511" custLinFactNeighborY="-48192">
        <dgm:presLayoutVars>
          <dgm:chPref val="3"/>
        </dgm:presLayoutVars>
      </dgm:prSet>
      <dgm:spPr/>
      <dgm:t>
        <a:bodyPr/>
        <a:lstStyle/>
        <a:p>
          <a:endParaRPr lang="en-US"/>
        </a:p>
      </dgm:t>
    </dgm:pt>
    <dgm:pt modelId="{FBE2B92C-4C40-4514-8886-B744FEEC26F1}" type="pres">
      <dgm:prSet presAssocID="{E6B594A4-5B2C-421C-815C-C7D6AAC50ADC}" presName="rootConnector" presStyleLbl="node3" presStyleIdx="3" presStyleCnt="9"/>
      <dgm:spPr/>
      <dgm:t>
        <a:bodyPr/>
        <a:lstStyle/>
        <a:p>
          <a:endParaRPr lang="en-US"/>
        </a:p>
      </dgm:t>
    </dgm:pt>
    <dgm:pt modelId="{222D9718-0225-40C1-8477-402309A4CAAD}" type="pres">
      <dgm:prSet presAssocID="{E6B594A4-5B2C-421C-815C-C7D6AAC50ADC}" presName="hierChild4" presStyleCnt="0"/>
      <dgm:spPr/>
      <dgm:t>
        <a:bodyPr/>
        <a:lstStyle/>
        <a:p>
          <a:endParaRPr lang="en-US"/>
        </a:p>
      </dgm:t>
    </dgm:pt>
    <dgm:pt modelId="{E731419E-F1EB-44B1-8183-ADDB4CA66E4F}" type="pres">
      <dgm:prSet presAssocID="{E6B594A4-5B2C-421C-815C-C7D6AAC50ADC}" presName="hierChild5" presStyleCnt="0"/>
      <dgm:spPr/>
      <dgm:t>
        <a:bodyPr/>
        <a:lstStyle/>
        <a:p>
          <a:endParaRPr lang="en-US"/>
        </a:p>
      </dgm:t>
    </dgm:pt>
    <dgm:pt modelId="{8F63F742-2C82-416E-8339-01C31B7307A4}" type="pres">
      <dgm:prSet presAssocID="{35474DD5-C1D8-40F7-AB82-972A732A58FA}" presName="hierChild5" presStyleCnt="0"/>
      <dgm:spPr/>
      <dgm:t>
        <a:bodyPr/>
        <a:lstStyle/>
        <a:p>
          <a:endParaRPr lang="en-US"/>
        </a:p>
      </dgm:t>
    </dgm:pt>
    <dgm:pt modelId="{AD7272A7-870C-495C-AB67-93A7ABCD448F}" type="pres">
      <dgm:prSet presAssocID="{CD284532-876A-4B4B-B1D0-19A6BD0F5D46}" presName="Name37" presStyleLbl="parChTrans1D2" presStyleIdx="2" presStyleCnt="7" custSzX="1335075"/>
      <dgm:spPr/>
      <dgm:t>
        <a:bodyPr/>
        <a:lstStyle/>
        <a:p>
          <a:endParaRPr lang="en-US"/>
        </a:p>
      </dgm:t>
    </dgm:pt>
    <dgm:pt modelId="{140F2A4C-6047-4AB2-8983-010FA8626F9F}" type="pres">
      <dgm:prSet presAssocID="{4801F1AD-A96E-4573-AFB0-FE16DF6778D5}" presName="hierRoot2" presStyleCnt="0">
        <dgm:presLayoutVars>
          <dgm:hierBranch val="init"/>
        </dgm:presLayoutVars>
      </dgm:prSet>
      <dgm:spPr/>
      <dgm:t>
        <a:bodyPr/>
        <a:lstStyle/>
        <a:p>
          <a:endParaRPr lang="en-US"/>
        </a:p>
      </dgm:t>
    </dgm:pt>
    <dgm:pt modelId="{C0149099-2454-433A-9D12-FD7A74EA949A}" type="pres">
      <dgm:prSet presAssocID="{4801F1AD-A96E-4573-AFB0-FE16DF6778D5}" presName="rootComposite" presStyleCnt="0"/>
      <dgm:spPr/>
      <dgm:t>
        <a:bodyPr/>
        <a:lstStyle/>
        <a:p>
          <a:endParaRPr lang="en-US"/>
        </a:p>
      </dgm:t>
    </dgm:pt>
    <dgm:pt modelId="{C83E3879-91AD-4F7B-BB7A-97A3AA5161FD}" type="pres">
      <dgm:prSet presAssocID="{4801F1AD-A96E-4573-AFB0-FE16DF6778D5}" presName="rootText" presStyleLbl="node2" presStyleIdx="2" presStyleCnt="7" custScaleX="58067" custLinFactNeighborX="10045" custLinFactNeighborY="1276">
        <dgm:presLayoutVars>
          <dgm:chPref val="3"/>
        </dgm:presLayoutVars>
      </dgm:prSet>
      <dgm:spPr/>
      <dgm:t>
        <a:bodyPr/>
        <a:lstStyle/>
        <a:p>
          <a:endParaRPr lang="en-US"/>
        </a:p>
      </dgm:t>
    </dgm:pt>
    <dgm:pt modelId="{1EE20754-E706-48F7-83F6-EFB03FFF895C}" type="pres">
      <dgm:prSet presAssocID="{4801F1AD-A96E-4573-AFB0-FE16DF6778D5}" presName="rootConnector" presStyleLbl="node2" presStyleIdx="2" presStyleCnt="7"/>
      <dgm:spPr/>
      <dgm:t>
        <a:bodyPr/>
        <a:lstStyle/>
        <a:p>
          <a:endParaRPr lang="en-US"/>
        </a:p>
      </dgm:t>
    </dgm:pt>
    <dgm:pt modelId="{02F1B8C3-346E-4DDB-A08F-A2C001CF0BF0}" type="pres">
      <dgm:prSet presAssocID="{4801F1AD-A96E-4573-AFB0-FE16DF6778D5}" presName="hierChild4" presStyleCnt="0"/>
      <dgm:spPr/>
      <dgm:t>
        <a:bodyPr/>
        <a:lstStyle/>
        <a:p>
          <a:endParaRPr lang="en-US"/>
        </a:p>
      </dgm:t>
    </dgm:pt>
    <dgm:pt modelId="{08922407-1F9B-4067-9ED5-6F1221124BB5}" type="pres">
      <dgm:prSet presAssocID="{42057173-F497-449E-AE96-E3CC44DB1611}" presName="Name37" presStyleLbl="parChTrans1D3" presStyleIdx="4" presStyleCnt="9" custSzX="105457"/>
      <dgm:spPr/>
      <dgm:t>
        <a:bodyPr/>
        <a:lstStyle/>
        <a:p>
          <a:endParaRPr lang="en-US"/>
        </a:p>
      </dgm:t>
    </dgm:pt>
    <dgm:pt modelId="{1B194F6A-9611-4705-9E00-C0FC415E6A71}" type="pres">
      <dgm:prSet presAssocID="{AB9F778B-0F56-4C45-98E5-7F2E2581A45C}" presName="hierRoot2" presStyleCnt="0">
        <dgm:presLayoutVars>
          <dgm:hierBranch val="init"/>
        </dgm:presLayoutVars>
      </dgm:prSet>
      <dgm:spPr/>
      <dgm:t>
        <a:bodyPr/>
        <a:lstStyle/>
        <a:p>
          <a:endParaRPr lang="en-US"/>
        </a:p>
      </dgm:t>
    </dgm:pt>
    <dgm:pt modelId="{2E4FAA1E-5C79-4C03-B349-CABD75604CA3}" type="pres">
      <dgm:prSet presAssocID="{AB9F778B-0F56-4C45-98E5-7F2E2581A45C}" presName="rootComposite" presStyleCnt="0"/>
      <dgm:spPr/>
      <dgm:t>
        <a:bodyPr/>
        <a:lstStyle/>
        <a:p>
          <a:endParaRPr lang="en-US"/>
        </a:p>
      </dgm:t>
    </dgm:pt>
    <dgm:pt modelId="{2C889DB8-5AB4-4162-A377-4E7A196EB7E9}" type="pres">
      <dgm:prSet presAssocID="{AB9F778B-0F56-4C45-98E5-7F2E2581A45C}" presName="rootText" presStyleLbl="node3" presStyleIdx="4" presStyleCnt="9" custScaleX="67915" custLinFactNeighborX="8337" custLinFactNeighborY="-15072">
        <dgm:presLayoutVars>
          <dgm:chPref val="3"/>
        </dgm:presLayoutVars>
      </dgm:prSet>
      <dgm:spPr/>
      <dgm:t>
        <a:bodyPr/>
        <a:lstStyle/>
        <a:p>
          <a:endParaRPr lang="en-US"/>
        </a:p>
      </dgm:t>
    </dgm:pt>
    <dgm:pt modelId="{4881A204-A3E9-4D96-A48F-CE47831FFA7B}" type="pres">
      <dgm:prSet presAssocID="{AB9F778B-0F56-4C45-98E5-7F2E2581A45C}" presName="rootConnector" presStyleLbl="node3" presStyleIdx="4" presStyleCnt="9"/>
      <dgm:spPr/>
      <dgm:t>
        <a:bodyPr/>
        <a:lstStyle/>
        <a:p>
          <a:endParaRPr lang="en-US"/>
        </a:p>
      </dgm:t>
    </dgm:pt>
    <dgm:pt modelId="{CDEAB86E-59DE-40D0-8BDB-1789D2866F82}" type="pres">
      <dgm:prSet presAssocID="{AB9F778B-0F56-4C45-98E5-7F2E2581A45C}" presName="hierChild4" presStyleCnt="0"/>
      <dgm:spPr/>
      <dgm:t>
        <a:bodyPr/>
        <a:lstStyle/>
        <a:p>
          <a:endParaRPr lang="en-US"/>
        </a:p>
      </dgm:t>
    </dgm:pt>
    <dgm:pt modelId="{7C44CC6B-3645-4FE9-999E-1939EB32911D}" type="pres">
      <dgm:prSet presAssocID="{AB9F778B-0F56-4C45-98E5-7F2E2581A45C}" presName="hierChild5" presStyleCnt="0"/>
      <dgm:spPr/>
      <dgm:t>
        <a:bodyPr/>
        <a:lstStyle/>
        <a:p>
          <a:endParaRPr lang="en-US"/>
        </a:p>
      </dgm:t>
    </dgm:pt>
    <dgm:pt modelId="{852C641A-9BC8-4C3D-882E-747393D7A2F3}" type="pres">
      <dgm:prSet presAssocID="{433E4EC8-3126-4C72-92A0-B1AC02BE2C11}" presName="Name37" presStyleLbl="parChTrans1D3" presStyleIdx="5" presStyleCnt="9" custSzX="105457"/>
      <dgm:spPr/>
      <dgm:t>
        <a:bodyPr/>
        <a:lstStyle/>
        <a:p>
          <a:endParaRPr lang="en-US"/>
        </a:p>
      </dgm:t>
    </dgm:pt>
    <dgm:pt modelId="{FDBE159E-78E2-4E6D-98AD-A8D893049265}" type="pres">
      <dgm:prSet presAssocID="{E4CBFC9F-4668-499D-9F9F-535BFC100409}" presName="hierRoot2" presStyleCnt="0">
        <dgm:presLayoutVars>
          <dgm:hierBranch val="init"/>
        </dgm:presLayoutVars>
      </dgm:prSet>
      <dgm:spPr/>
      <dgm:t>
        <a:bodyPr/>
        <a:lstStyle/>
        <a:p>
          <a:endParaRPr lang="en-US"/>
        </a:p>
      </dgm:t>
    </dgm:pt>
    <dgm:pt modelId="{5E31A45C-F496-4BE2-9E9D-7F3115391D08}" type="pres">
      <dgm:prSet presAssocID="{E4CBFC9F-4668-499D-9F9F-535BFC100409}" presName="rootComposite" presStyleCnt="0"/>
      <dgm:spPr/>
      <dgm:t>
        <a:bodyPr/>
        <a:lstStyle/>
        <a:p>
          <a:endParaRPr lang="en-US"/>
        </a:p>
      </dgm:t>
    </dgm:pt>
    <dgm:pt modelId="{16942240-3A41-480B-AC42-9954AFEFAFDE}" type="pres">
      <dgm:prSet presAssocID="{E4CBFC9F-4668-499D-9F9F-535BFC100409}" presName="rootText" presStyleLbl="node3" presStyleIdx="5" presStyleCnt="9" custScaleX="46277" custLinFactNeighborX="25375" custLinFactNeighborY="-67274">
        <dgm:presLayoutVars>
          <dgm:chPref val="3"/>
        </dgm:presLayoutVars>
      </dgm:prSet>
      <dgm:spPr/>
      <dgm:t>
        <a:bodyPr/>
        <a:lstStyle/>
        <a:p>
          <a:endParaRPr lang="en-US"/>
        </a:p>
      </dgm:t>
    </dgm:pt>
    <dgm:pt modelId="{31ACDB1F-ACA1-4A6F-89F8-92917AF5224A}" type="pres">
      <dgm:prSet presAssocID="{E4CBFC9F-4668-499D-9F9F-535BFC100409}" presName="rootConnector" presStyleLbl="node3" presStyleIdx="5" presStyleCnt="9"/>
      <dgm:spPr/>
      <dgm:t>
        <a:bodyPr/>
        <a:lstStyle/>
        <a:p>
          <a:endParaRPr lang="en-US"/>
        </a:p>
      </dgm:t>
    </dgm:pt>
    <dgm:pt modelId="{CE4FE6F4-3365-4849-A162-20141364DA38}" type="pres">
      <dgm:prSet presAssocID="{E4CBFC9F-4668-499D-9F9F-535BFC100409}" presName="hierChild4" presStyleCnt="0"/>
      <dgm:spPr/>
      <dgm:t>
        <a:bodyPr/>
        <a:lstStyle/>
        <a:p>
          <a:endParaRPr lang="en-US"/>
        </a:p>
      </dgm:t>
    </dgm:pt>
    <dgm:pt modelId="{5A8B2468-9C35-432E-8522-096266B0BD29}" type="pres">
      <dgm:prSet presAssocID="{E4CBFC9F-4668-499D-9F9F-535BFC100409}" presName="hierChild5" presStyleCnt="0"/>
      <dgm:spPr/>
      <dgm:t>
        <a:bodyPr/>
        <a:lstStyle/>
        <a:p>
          <a:endParaRPr lang="en-US"/>
        </a:p>
      </dgm:t>
    </dgm:pt>
    <dgm:pt modelId="{4B20C784-A8A2-4F08-A6DE-1ED95B4AA2C8}" type="pres">
      <dgm:prSet presAssocID="{4801F1AD-A96E-4573-AFB0-FE16DF6778D5}" presName="hierChild5" presStyleCnt="0"/>
      <dgm:spPr/>
      <dgm:t>
        <a:bodyPr/>
        <a:lstStyle/>
        <a:p>
          <a:endParaRPr lang="en-US"/>
        </a:p>
      </dgm:t>
    </dgm:pt>
    <dgm:pt modelId="{86260CFB-9A31-4DA1-8C3F-A873546A3E99}" type="pres">
      <dgm:prSet presAssocID="{215AD3AA-685B-4495-9661-5B19DFEEC168}" presName="Name37" presStyleLbl="parChTrans1D2" presStyleIdx="3" presStyleCnt="7" custSzX="801045"/>
      <dgm:spPr/>
      <dgm:t>
        <a:bodyPr/>
        <a:lstStyle/>
        <a:p>
          <a:endParaRPr lang="en-US"/>
        </a:p>
      </dgm:t>
    </dgm:pt>
    <dgm:pt modelId="{F24B0FCA-2DC2-4D36-8740-32A80DC75259}" type="pres">
      <dgm:prSet presAssocID="{403F2DBE-63D1-4CC5-BC3D-F341ED243457}" presName="hierRoot2" presStyleCnt="0">
        <dgm:presLayoutVars>
          <dgm:hierBranch val="init"/>
        </dgm:presLayoutVars>
      </dgm:prSet>
      <dgm:spPr/>
      <dgm:t>
        <a:bodyPr/>
        <a:lstStyle/>
        <a:p>
          <a:endParaRPr lang="en-US"/>
        </a:p>
      </dgm:t>
    </dgm:pt>
    <dgm:pt modelId="{A26B99DC-120E-4D91-AA87-EE035E326CFF}" type="pres">
      <dgm:prSet presAssocID="{403F2DBE-63D1-4CC5-BC3D-F341ED243457}" presName="rootComposite" presStyleCnt="0"/>
      <dgm:spPr/>
      <dgm:t>
        <a:bodyPr/>
        <a:lstStyle/>
        <a:p>
          <a:endParaRPr lang="en-US"/>
        </a:p>
      </dgm:t>
    </dgm:pt>
    <dgm:pt modelId="{3A5771AE-6723-4282-B851-52B69F955A27}" type="pres">
      <dgm:prSet presAssocID="{403F2DBE-63D1-4CC5-BC3D-F341ED243457}" presName="rootText" presStyleLbl="node2" presStyleIdx="3" presStyleCnt="7" custScaleX="75210" custLinFactNeighborX="11659" custLinFactNeighborY="4670">
        <dgm:presLayoutVars>
          <dgm:chPref val="3"/>
        </dgm:presLayoutVars>
      </dgm:prSet>
      <dgm:spPr/>
      <dgm:t>
        <a:bodyPr/>
        <a:lstStyle/>
        <a:p>
          <a:endParaRPr lang="en-US"/>
        </a:p>
      </dgm:t>
    </dgm:pt>
    <dgm:pt modelId="{73855C96-2346-4A5A-9C69-8ADB1FB00397}" type="pres">
      <dgm:prSet presAssocID="{403F2DBE-63D1-4CC5-BC3D-F341ED243457}" presName="rootConnector" presStyleLbl="node2" presStyleIdx="3" presStyleCnt="7"/>
      <dgm:spPr/>
      <dgm:t>
        <a:bodyPr/>
        <a:lstStyle/>
        <a:p>
          <a:endParaRPr lang="en-US"/>
        </a:p>
      </dgm:t>
    </dgm:pt>
    <dgm:pt modelId="{BEA370B1-DD73-4D44-9424-3ECAAAD793B9}" type="pres">
      <dgm:prSet presAssocID="{403F2DBE-63D1-4CC5-BC3D-F341ED243457}" presName="hierChild4" presStyleCnt="0"/>
      <dgm:spPr/>
      <dgm:t>
        <a:bodyPr/>
        <a:lstStyle/>
        <a:p>
          <a:endParaRPr lang="en-US"/>
        </a:p>
      </dgm:t>
    </dgm:pt>
    <dgm:pt modelId="{C0158CD9-B0A1-41FE-AE5F-926E66E62156}" type="pres">
      <dgm:prSet presAssocID="{0B736DDF-5200-4F32-8513-3C83D1A51FB5}" presName="Name37" presStyleLbl="parChTrans1D3" presStyleIdx="6" presStyleCnt="9" custSzX="105457"/>
      <dgm:spPr/>
      <dgm:t>
        <a:bodyPr/>
        <a:lstStyle/>
        <a:p>
          <a:endParaRPr lang="en-US"/>
        </a:p>
      </dgm:t>
    </dgm:pt>
    <dgm:pt modelId="{A9BAEC30-C6E9-4634-A4E9-FC3D2DEB3E47}" type="pres">
      <dgm:prSet presAssocID="{B0EA481C-54FE-4FFF-9361-C2D9E3AA6791}" presName="hierRoot2" presStyleCnt="0">
        <dgm:presLayoutVars>
          <dgm:hierBranch val="init"/>
        </dgm:presLayoutVars>
      </dgm:prSet>
      <dgm:spPr/>
      <dgm:t>
        <a:bodyPr/>
        <a:lstStyle/>
        <a:p>
          <a:endParaRPr lang="en-US"/>
        </a:p>
      </dgm:t>
    </dgm:pt>
    <dgm:pt modelId="{6FB7ADE2-0ABA-4C6A-8182-1A340378D968}" type="pres">
      <dgm:prSet presAssocID="{B0EA481C-54FE-4FFF-9361-C2D9E3AA6791}" presName="rootComposite" presStyleCnt="0"/>
      <dgm:spPr/>
      <dgm:t>
        <a:bodyPr/>
        <a:lstStyle/>
        <a:p>
          <a:endParaRPr lang="en-US"/>
        </a:p>
      </dgm:t>
    </dgm:pt>
    <dgm:pt modelId="{981E8AA3-3F74-424F-A794-E0AD8B799BDC}" type="pres">
      <dgm:prSet presAssocID="{B0EA481C-54FE-4FFF-9361-C2D9E3AA6791}" presName="rootText" presStyleLbl="node3" presStyleIdx="6" presStyleCnt="9" custScaleX="48121" custLinFactNeighborX="13340" custLinFactNeighborY="-27344">
        <dgm:presLayoutVars>
          <dgm:chPref val="3"/>
        </dgm:presLayoutVars>
      </dgm:prSet>
      <dgm:spPr/>
      <dgm:t>
        <a:bodyPr/>
        <a:lstStyle/>
        <a:p>
          <a:endParaRPr lang="en-US"/>
        </a:p>
      </dgm:t>
    </dgm:pt>
    <dgm:pt modelId="{F62C8F37-B864-47BC-A3C2-826DA5F139CD}" type="pres">
      <dgm:prSet presAssocID="{B0EA481C-54FE-4FFF-9361-C2D9E3AA6791}" presName="rootConnector" presStyleLbl="node3" presStyleIdx="6" presStyleCnt="9"/>
      <dgm:spPr/>
      <dgm:t>
        <a:bodyPr/>
        <a:lstStyle/>
        <a:p>
          <a:endParaRPr lang="en-US"/>
        </a:p>
      </dgm:t>
    </dgm:pt>
    <dgm:pt modelId="{88D5A157-C9B6-4216-BC70-4FBE2BB9F93F}" type="pres">
      <dgm:prSet presAssocID="{B0EA481C-54FE-4FFF-9361-C2D9E3AA6791}" presName="hierChild4" presStyleCnt="0"/>
      <dgm:spPr/>
      <dgm:t>
        <a:bodyPr/>
        <a:lstStyle/>
        <a:p>
          <a:endParaRPr lang="en-US"/>
        </a:p>
      </dgm:t>
    </dgm:pt>
    <dgm:pt modelId="{F3D19EB2-F637-45A2-8CE2-E22E5FA181DF}" type="pres">
      <dgm:prSet presAssocID="{B0EA481C-54FE-4FFF-9361-C2D9E3AA6791}" presName="hierChild5" presStyleCnt="0"/>
      <dgm:spPr/>
      <dgm:t>
        <a:bodyPr/>
        <a:lstStyle/>
        <a:p>
          <a:endParaRPr lang="en-US"/>
        </a:p>
      </dgm:t>
    </dgm:pt>
    <dgm:pt modelId="{4D001234-527E-49E3-A426-7C170B4494E0}" type="pres">
      <dgm:prSet presAssocID="{557AF893-836F-4537-B077-09AED03AE2CB}" presName="Name37" presStyleLbl="parChTrans1D3" presStyleIdx="7" presStyleCnt="9" custSzX="105457"/>
      <dgm:spPr/>
      <dgm:t>
        <a:bodyPr/>
        <a:lstStyle/>
        <a:p>
          <a:endParaRPr lang="en-US"/>
        </a:p>
      </dgm:t>
    </dgm:pt>
    <dgm:pt modelId="{C1DE69A8-39AB-47E9-B5E1-407BE2A9A674}" type="pres">
      <dgm:prSet presAssocID="{41E170C5-BAF9-47B3-89EB-414D3BC0CC11}" presName="hierRoot2" presStyleCnt="0">
        <dgm:presLayoutVars>
          <dgm:hierBranch val="init"/>
        </dgm:presLayoutVars>
      </dgm:prSet>
      <dgm:spPr/>
      <dgm:t>
        <a:bodyPr/>
        <a:lstStyle/>
        <a:p>
          <a:endParaRPr lang="en-US"/>
        </a:p>
      </dgm:t>
    </dgm:pt>
    <dgm:pt modelId="{27914AAA-89ED-4014-8D1E-0C6EDF891CFD}" type="pres">
      <dgm:prSet presAssocID="{41E170C5-BAF9-47B3-89EB-414D3BC0CC11}" presName="rootComposite" presStyleCnt="0"/>
      <dgm:spPr/>
      <dgm:t>
        <a:bodyPr/>
        <a:lstStyle/>
        <a:p>
          <a:endParaRPr lang="en-US"/>
        </a:p>
      </dgm:t>
    </dgm:pt>
    <dgm:pt modelId="{14D1E7B1-084C-4C4C-8CB9-658F9139E36D}" type="pres">
      <dgm:prSet presAssocID="{41E170C5-BAF9-47B3-89EB-414D3BC0CC11}" presName="rootText" presStyleLbl="node3" presStyleIdx="7" presStyleCnt="9" custScaleX="49252" custLinFactNeighborX="12673" custLinFactNeighborY="-67361">
        <dgm:presLayoutVars>
          <dgm:chPref val="3"/>
        </dgm:presLayoutVars>
      </dgm:prSet>
      <dgm:spPr/>
      <dgm:t>
        <a:bodyPr/>
        <a:lstStyle/>
        <a:p>
          <a:endParaRPr lang="en-US"/>
        </a:p>
      </dgm:t>
    </dgm:pt>
    <dgm:pt modelId="{F72A5180-0688-4191-BEF1-BC5F48366635}" type="pres">
      <dgm:prSet presAssocID="{41E170C5-BAF9-47B3-89EB-414D3BC0CC11}" presName="rootConnector" presStyleLbl="node3" presStyleIdx="7" presStyleCnt="9"/>
      <dgm:spPr/>
      <dgm:t>
        <a:bodyPr/>
        <a:lstStyle/>
        <a:p>
          <a:endParaRPr lang="en-US"/>
        </a:p>
      </dgm:t>
    </dgm:pt>
    <dgm:pt modelId="{FBE2ABB8-D783-4C13-A467-1DBA598CA808}" type="pres">
      <dgm:prSet presAssocID="{41E170C5-BAF9-47B3-89EB-414D3BC0CC11}" presName="hierChild4" presStyleCnt="0"/>
      <dgm:spPr/>
      <dgm:t>
        <a:bodyPr/>
        <a:lstStyle/>
        <a:p>
          <a:endParaRPr lang="en-US"/>
        </a:p>
      </dgm:t>
    </dgm:pt>
    <dgm:pt modelId="{D7CCE032-1A1E-4AF7-8FA8-13FA13416A13}" type="pres">
      <dgm:prSet presAssocID="{41E170C5-BAF9-47B3-89EB-414D3BC0CC11}" presName="hierChild5" presStyleCnt="0"/>
      <dgm:spPr/>
      <dgm:t>
        <a:bodyPr/>
        <a:lstStyle/>
        <a:p>
          <a:endParaRPr lang="en-US"/>
        </a:p>
      </dgm:t>
    </dgm:pt>
    <dgm:pt modelId="{338DC201-F10B-4C3A-BCF2-8ACDF02C3DD4}" type="pres">
      <dgm:prSet presAssocID="{AF8D3A33-91CE-4214-9C3A-B6CD8713CE5A}" presName="Name37" presStyleLbl="parChTrans1D3" presStyleIdx="8" presStyleCnt="9"/>
      <dgm:spPr/>
      <dgm:t>
        <a:bodyPr/>
        <a:lstStyle/>
        <a:p>
          <a:endParaRPr lang="en-US"/>
        </a:p>
      </dgm:t>
    </dgm:pt>
    <dgm:pt modelId="{8EB67248-796E-4DF5-9F96-A9F3AFE147FD}" type="pres">
      <dgm:prSet presAssocID="{902E914E-EA24-494F-9FC5-7272C200FBEE}" presName="hierRoot2" presStyleCnt="0">
        <dgm:presLayoutVars>
          <dgm:hierBranch val="init"/>
        </dgm:presLayoutVars>
      </dgm:prSet>
      <dgm:spPr/>
      <dgm:t>
        <a:bodyPr/>
        <a:lstStyle/>
        <a:p>
          <a:endParaRPr lang="en-US"/>
        </a:p>
      </dgm:t>
    </dgm:pt>
    <dgm:pt modelId="{EF91FC51-B480-4C29-8299-E9E39B94AE1C}" type="pres">
      <dgm:prSet presAssocID="{902E914E-EA24-494F-9FC5-7272C200FBEE}" presName="rootComposite" presStyleCnt="0"/>
      <dgm:spPr/>
      <dgm:t>
        <a:bodyPr/>
        <a:lstStyle/>
        <a:p>
          <a:endParaRPr lang="en-US"/>
        </a:p>
      </dgm:t>
    </dgm:pt>
    <dgm:pt modelId="{B89AE7A1-941F-4E93-A160-B13124A2A580}" type="pres">
      <dgm:prSet presAssocID="{902E914E-EA24-494F-9FC5-7272C200FBEE}" presName="rootText" presStyleLbl="node3" presStyleIdx="8" presStyleCnt="9" custScaleX="48980" custScaleY="75017" custLinFactY="-5088" custLinFactNeighborX="14012" custLinFactNeighborY="-100000">
        <dgm:presLayoutVars>
          <dgm:chPref val="3"/>
        </dgm:presLayoutVars>
      </dgm:prSet>
      <dgm:spPr/>
      <dgm:t>
        <a:bodyPr/>
        <a:lstStyle/>
        <a:p>
          <a:endParaRPr lang="en-US"/>
        </a:p>
      </dgm:t>
    </dgm:pt>
    <dgm:pt modelId="{CFE6339D-C043-4E5C-BF64-4790A279EA57}" type="pres">
      <dgm:prSet presAssocID="{902E914E-EA24-494F-9FC5-7272C200FBEE}" presName="rootConnector" presStyleLbl="node3" presStyleIdx="8" presStyleCnt="9"/>
      <dgm:spPr/>
      <dgm:t>
        <a:bodyPr/>
        <a:lstStyle/>
        <a:p>
          <a:endParaRPr lang="en-US"/>
        </a:p>
      </dgm:t>
    </dgm:pt>
    <dgm:pt modelId="{94D915C7-401C-4221-9D3D-9AD245FB691A}" type="pres">
      <dgm:prSet presAssocID="{902E914E-EA24-494F-9FC5-7272C200FBEE}" presName="hierChild4" presStyleCnt="0"/>
      <dgm:spPr/>
      <dgm:t>
        <a:bodyPr/>
        <a:lstStyle/>
        <a:p>
          <a:endParaRPr lang="en-US"/>
        </a:p>
      </dgm:t>
    </dgm:pt>
    <dgm:pt modelId="{ABC4BC78-EAF0-4C88-B8A9-CA8568F7688A}" type="pres">
      <dgm:prSet presAssocID="{902E914E-EA24-494F-9FC5-7272C200FBEE}" presName="hierChild5" presStyleCnt="0"/>
      <dgm:spPr/>
      <dgm:t>
        <a:bodyPr/>
        <a:lstStyle/>
        <a:p>
          <a:endParaRPr lang="en-US"/>
        </a:p>
      </dgm:t>
    </dgm:pt>
    <dgm:pt modelId="{5AB54017-12C4-44B3-91DE-DFA7208EE66B}" type="pres">
      <dgm:prSet presAssocID="{403F2DBE-63D1-4CC5-BC3D-F341ED243457}" presName="hierChild5" presStyleCnt="0"/>
      <dgm:spPr/>
      <dgm:t>
        <a:bodyPr/>
        <a:lstStyle/>
        <a:p>
          <a:endParaRPr lang="en-US"/>
        </a:p>
      </dgm:t>
    </dgm:pt>
    <dgm:pt modelId="{EFC1B564-8580-4680-B78A-AE8DE59351FF}" type="pres">
      <dgm:prSet presAssocID="{C144A995-4EE8-475D-A66A-45D8508BCA8A}" presName="Name37" presStyleLbl="parChTrans1D2" presStyleIdx="4" presStyleCnt="7" custSzX="267015"/>
      <dgm:spPr/>
      <dgm:t>
        <a:bodyPr/>
        <a:lstStyle/>
        <a:p>
          <a:endParaRPr lang="en-US"/>
        </a:p>
      </dgm:t>
    </dgm:pt>
    <dgm:pt modelId="{9D4DFD12-4EDA-4ECA-9F82-044BA5D3BFD5}" type="pres">
      <dgm:prSet presAssocID="{8275B2BF-7609-40CF-BAD4-B127F4C87FCD}" presName="hierRoot2" presStyleCnt="0">
        <dgm:presLayoutVars>
          <dgm:hierBranch val="init"/>
        </dgm:presLayoutVars>
      </dgm:prSet>
      <dgm:spPr/>
      <dgm:t>
        <a:bodyPr/>
        <a:lstStyle/>
        <a:p>
          <a:endParaRPr lang="en-US"/>
        </a:p>
      </dgm:t>
    </dgm:pt>
    <dgm:pt modelId="{A46BDEAD-2503-461C-9B9C-8811839DE81E}" type="pres">
      <dgm:prSet presAssocID="{8275B2BF-7609-40CF-BAD4-B127F4C87FCD}" presName="rootComposite" presStyleCnt="0"/>
      <dgm:spPr/>
      <dgm:t>
        <a:bodyPr/>
        <a:lstStyle/>
        <a:p>
          <a:endParaRPr lang="en-US"/>
        </a:p>
      </dgm:t>
    </dgm:pt>
    <dgm:pt modelId="{4AA5EB1D-5B8F-4C69-8906-73D57D8D2018}" type="pres">
      <dgm:prSet presAssocID="{8275B2BF-7609-40CF-BAD4-B127F4C87FCD}" presName="rootText" presStyleLbl="node2" presStyleIdx="4" presStyleCnt="7" custScaleX="66117" custLinFactNeighborX="754" custLinFactNeighborY="2788">
        <dgm:presLayoutVars>
          <dgm:chPref val="3"/>
        </dgm:presLayoutVars>
      </dgm:prSet>
      <dgm:spPr/>
      <dgm:t>
        <a:bodyPr/>
        <a:lstStyle/>
        <a:p>
          <a:endParaRPr lang="en-US"/>
        </a:p>
      </dgm:t>
    </dgm:pt>
    <dgm:pt modelId="{FE1889BE-2042-42E3-91CE-B2A31BADD81F}" type="pres">
      <dgm:prSet presAssocID="{8275B2BF-7609-40CF-BAD4-B127F4C87FCD}" presName="rootConnector" presStyleLbl="node2" presStyleIdx="4" presStyleCnt="7"/>
      <dgm:spPr/>
      <dgm:t>
        <a:bodyPr/>
        <a:lstStyle/>
        <a:p>
          <a:endParaRPr lang="en-US"/>
        </a:p>
      </dgm:t>
    </dgm:pt>
    <dgm:pt modelId="{AA035B1D-F220-4B33-B2BC-EB5363284FC9}" type="pres">
      <dgm:prSet presAssocID="{8275B2BF-7609-40CF-BAD4-B127F4C87FCD}" presName="hierChild4" presStyleCnt="0"/>
      <dgm:spPr/>
      <dgm:t>
        <a:bodyPr/>
        <a:lstStyle/>
        <a:p>
          <a:endParaRPr lang="en-US"/>
        </a:p>
      </dgm:t>
    </dgm:pt>
    <dgm:pt modelId="{E67A6FEA-64B2-4DD4-85B7-D8BE19FFEE64}" type="pres">
      <dgm:prSet presAssocID="{8275B2BF-7609-40CF-BAD4-B127F4C87FCD}" presName="hierChild5" presStyleCnt="0"/>
      <dgm:spPr/>
      <dgm:t>
        <a:bodyPr/>
        <a:lstStyle/>
        <a:p>
          <a:endParaRPr lang="en-US"/>
        </a:p>
      </dgm:t>
    </dgm:pt>
    <dgm:pt modelId="{B83A6336-6C6F-4479-9782-14F0392AA6E1}" type="pres">
      <dgm:prSet presAssocID="{B9C38960-8DDB-4C71-BE7B-0CA32E84953D}" presName="Name37" presStyleLbl="parChTrans1D2" presStyleIdx="5" presStyleCnt="7" custSzX="267015"/>
      <dgm:spPr/>
      <dgm:t>
        <a:bodyPr/>
        <a:lstStyle/>
        <a:p>
          <a:endParaRPr lang="en-US"/>
        </a:p>
      </dgm:t>
    </dgm:pt>
    <dgm:pt modelId="{9C343461-D096-4617-A564-9646DDE8636F}" type="pres">
      <dgm:prSet presAssocID="{608741A9-7D84-40E0-AD0D-8096AF7C2988}" presName="hierRoot2" presStyleCnt="0">
        <dgm:presLayoutVars>
          <dgm:hierBranch val="init"/>
        </dgm:presLayoutVars>
      </dgm:prSet>
      <dgm:spPr/>
      <dgm:t>
        <a:bodyPr/>
        <a:lstStyle/>
        <a:p>
          <a:endParaRPr lang="en-US"/>
        </a:p>
      </dgm:t>
    </dgm:pt>
    <dgm:pt modelId="{DC84F1F0-79B5-4BD4-93C4-9F65D9465E63}" type="pres">
      <dgm:prSet presAssocID="{608741A9-7D84-40E0-AD0D-8096AF7C2988}" presName="rootComposite" presStyleCnt="0"/>
      <dgm:spPr/>
      <dgm:t>
        <a:bodyPr/>
        <a:lstStyle/>
        <a:p>
          <a:endParaRPr lang="en-US"/>
        </a:p>
      </dgm:t>
    </dgm:pt>
    <dgm:pt modelId="{B1F02929-9CC4-44C0-BEAA-196DAE36F15A}" type="pres">
      <dgm:prSet presAssocID="{608741A9-7D84-40E0-AD0D-8096AF7C2988}" presName="rootText" presStyleLbl="node2" presStyleIdx="5" presStyleCnt="7" custScaleX="57435" custLinFactNeighborX="-14627" custLinFactNeighborY="1691">
        <dgm:presLayoutVars>
          <dgm:chPref val="3"/>
        </dgm:presLayoutVars>
      </dgm:prSet>
      <dgm:spPr/>
      <dgm:t>
        <a:bodyPr/>
        <a:lstStyle/>
        <a:p>
          <a:endParaRPr lang="en-US"/>
        </a:p>
      </dgm:t>
    </dgm:pt>
    <dgm:pt modelId="{8FD39127-3979-4A4B-A413-D9762793E40D}" type="pres">
      <dgm:prSet presAssocID="{608741A9-7D84-40E0-AD0D-8096AF7C2988}" presName="rootConnector" presStyleLbl="node2" presStyleIdx="5" presStyleCnt="7"/>
      <dgm:spPr/>
      <dgm:t>
        <a:bodyPr/>
        <a:lstStyle/>
        <a:p>
          <a:endParaRPr lang="en-US"/>
        </a:p>
      </dgm:t>
    </dgm:pt>
    <dgm:pt modelId="{FC061D77-5487-4CC1-89CA-ED0206632AEF}" type="pres">
      <dgm:prSet presAssocID="{608741A9-7D84-40E0-AD0D-8096AF7C2988}" presName="hierChild4" presStyleCnt="0"/>
      <dgm:spPr/>
      <dgm:t>
        <a:bodyPr/>
        <a:lstStyle/>
        <a:p>
          <a:endParaRPr lang="en-US"/>
        </a:p>
      </dgm:t>
    </dgm:pt>
    <dgm:pt modelId="{680306DC-021C-4AFF-84A8-B373774C4851}" type="pres">
      <dgm:prSet presAssocID="{608741A9-7D84-40E0-AD0D-8096AF7C2988}" presName="hierChild5" presStyleCnt="0"/>
      <dgm:spPr/>
      <dgm:t>
        <a:bodyPr/>
        <a:lstStyle/>
        <a:p>
          <a:endParaRPr lang="en-US"/>
        </a:p>
      </dgm:t>
    </dgm:pt>
    <dgm:pt modelId="{02B8CAAA-DDEB-4145-8CF0-63772D6DD2D2}" type="pres">
      <dgm:prSet presAssocID="{6152FBF8-13DB-422D-94EC-B6CA0F9C9346}" presName="Name37" presStyleLbl="parChTrans1D2" presStyleIdx="6" presStyleCnt="7" custSzX="1335075"/>
      <dgm:spPr/>
      <dgm:t>
        <a:bodyPr/>
        <a:lstStyle/>
        <a:p>
          <a:endParaRPr lang="en-US"/>
        </a:p>
      </dgm:t>
    </dgm:pt>
    <dgm:pt modelId="{42B0F0CF-1F7F-4457-A190-AE013F853B86}" type="pres">
      <dgm:prSet presAssocID="{814461C7-C483-4679-B873-3ABEA4983690}" presName="hierRoot2" presStyleCnt="0">
        <dgm:presLayoutVars>
          <dgm:hierBranch val="init"/>
        </dgm:presLayoutVars>
      </dgm:prSet>
      <dgm:spPr/>
      <dgm:t>
        <a:bodyPr/>
        <a:lstStyle/>
        <a:p>
          <a:endParaRPr lang="en-US"/>
        </a:p>
      </dgm:t>
    </dgm:pt>
    <dgm:pt modelId="{4B49916B-650E-4868-A9BB-E0F30B178C11}" type="pres">
      <dgm:prSet presAssocID="{814461C7-C483-4679-B873-3ABEA4983690}" presName="rootComposite" presStyleCnt="0"/>
      <dgm:spPr/>
      <dgm:t>
        <a:bodyPr/>
        <a:lstStyle/>
        <a:p>
          <a:endParaRPr lang="en-US"/>
        </a:p>
      </dgm:t>
    </dgm:pt>
    <dgm:pt modelId="{2C5756C3-32AB-4F91-9117-921C5D210AE6}" type="pres">
      <dgm:prSet presAssocID="{814461C7-C483-4679-B873-3ABEA4983690}" presName="rootText" presStyleLbl="node2" presStyleIdx="6" presStyleCnt="7" custScaleX="55636" custLinFactNeighborX="-35168" custLinFactNeighborY="1691">
        <dgm:presLayoutVars>
          <dgm:chPref val="3"/>
        </dgm:presLayoutVars>
      </dgm:prSet>
      <dgm:spPr/>
      <dgm:t>
        <a:bodyPr/>
        <a:lstStyle/>
        <a:p>
          <a:endParaRPr lang="en-US"/>
        </a:p>
      </dgm:t>
    </dgm:pt>
    <dgm:pt modelId="{32105BC4-DE10-42F6-829A-DFB56B49CF7E}" type="pres">
      <dgm:prSet presAssocID="{814461C7-C483-4679-B873-3ABEA4983690}" presName="rootConnector" presStyleLbl="node2" presStyleIdx="6" presStyleCnt="7"/>
      <dgm:spPr/>
      <dgm:t>
        <a:bodyPr/>
        <a:lstStyle/>
        <a:p>
          <a:endParaRPr lang="en-US"/>
        </a:p>
      </dgm:t>
    </dgm:pt>
    <dgm:pt modelId="{2270D62A-11D6-457D-AA9B-D1FCAAFCB25D}" type="pres">
      <dgm:prSet presAssocID="{814461C7-C483-4679-B873-3ABEA4983690}" presName="hierChild4" presStyleCnt="0"/>
      <dgm:spPr/>
      <dgm:t>
        <a:bodyPr/>
        <a:lstStyle/>
        <a:p>
          <a:endParaRPr lang="en-US"/>
        </a:p>
      </dgm:t>
    </dgm:pt>
    <dgm:pt modelId="{043EDDBF-59CE-4A6E-8B07-7D45BD96CFB5}" type="pres">
      <dgm:prSet presAssocID="{814461C7-C483-4679-B873-3ABEA4983690}" presName="hierChild5" presStyleCnt="0"/>
      <dgm:spPr/>
      <dgm:t>
        <a:bodyPr/>
        <a:lstStyle/>
        <a:p>
          <a:endParaRPr lang="en-US"/>
        </a:p>
      </dgm:t>
    </dgm:pt>
    <dgm:pt modelId="{D76C5EDC-93A2-4059-859D-B2AE70BE6F07}" type="pres">
      <dgm:prSet presAssocID="{5964DCDE-A60E-40BD-A762-FAE9FAC9C181}" presName="hierChild3" presStyleCnt="0"/>
      <dgm:spPr/>
      <dgm:t>
        <a:bodyPr/>
        <a:lstStyle/>
        <a:p>
          <a:endParaRPr lang="en-US"/>
        </a:p>
      </dgm:t>
    </dgm:pt>
  </dgm:ptLst>
  <dgm:cxnLst>
    <dgm:cxn modelId="{7BEBC3B0-85AC-4ED7-BA87-AAFEECF399B4}" type="presOf" srcId="{4801F1AD-A96E-4573-AFB0-FE16DF6778D5}" destId="{C83E3879-91AD-4F7B-BB7A-97A3AA5161FD}" srcOrd="0" destOrd="0" presId="urn:microsoft.com/office/officeart/2005/8/layout/orgChart1"/>
    <dgm:cxn modelId="{A97313BA-905F-40F7-AEF5-DEC52DFC9C49}" type="presOf" srcId="{5964DCDE-A60E-40BD-A762-FAE9FAC9C181}" destId="{0E8D6331-546E-4AFD-8400-B4B5AB283FA6}" srcOrd="0" destOrd="0" presId="urn:microsoft.com/office/officeart/2005/8/layout/orgChart1"/>
    <dgm:cxn modelId="{C9728E8F-3B3A-41E0-BF65-506D9222DE48}" type="presOf" srcId="{3D969FD6-B55A-46DC-AC40-283566ADFCA6}" destId="{39CAFF11-F10E-442D-BDBA-E6DE8F26209E}" srcOrd="0" destOrd="0" presId="urn:microsoft.com/office/officeart/2005/8/layout/orgChart1"/>
    <dgm:cxn modelId="{080B9A45-2122-47E6-A1BE-50C0F76E37CC}" type="presOf" srcId="{CB23C616-7E4E-4655-B454-D2AA2876076E}" destId="{C4145AAC-D4FA-450D-B120-F4E1F91CD0D3}" srcOrd="0" destOrd="0" presId="urn:microsoft.com/office/officeart/2005/8/layout/orgChart1"/>
    <dgm:cxn modelId="{405B51CF-5E76-48D7-A74E-B0033984F516}" type="presOf" srcId="{26114366-28D6-4B4B-870B-10B97360298F}" destId="{7EE13C12-1CD4-4578-8DB1-8687A5F74CDE}" srcOrd="0" destOrd="0" presId="urn:microsoft.com/office/officeart/2005/8/layout/orgChart1"/>
    <dgm:cxn modelId="{DE979313-991B-4C57-9957-C8503C62856E}" type="presOf" srcId="{E4CBFC9F-4668-499D-9F9F-535BFC100409}" destId="{16942240-3A41-480B-AC42-9954AFEFAFDE}" srcOrd="0" destOrd="0" presId="urn:microsoft.com/office/officeart/2005/8/layout/orgChart1"/>
    <dgm:cxn modelId="{66BA811C-8FC9-457F-B759-DC5EF2B48885}" type="presOf" srcId="{608741A9-7D84-40E0-AD0D-8096AF7C2988}" destId="{8FD39127-3979-4A4B-A413-D9762793E40D}" srcOrd="1" destOrd="0" presId="urn:microsoft.com/office/officeart/2005/8/layout/orgChart1"/>
    <dgm:cxn modelId="{CB1DF53A-3E0C-4156-AA32-FD1C3A560E76}" type="presOf" srcId="{814461C7-C483-4679-B873-3ABEA4983690}" destId="{2C5756C3-32AB-4F91-9117-921C5D210AE6}" srcOrd="0" destOrd="0" presId="urn:microsoft.com/office/officeart/2005/8/layout/orgChart1"/>
    <dgm:cxn modelId="{F676D080-6CC2-4DA0-AAAF-8C1446C0020C}" type="presOf" srcId="{E6B594A4-5B2C-421C-815C-C7D6AAC50ADC}" destId="{FBE2B92C-4C40-4514-8886-B744FEEC26F1}" srcOrd="1" destOrd="0" presId="urn:microsoft.com/office/officeart/2005/8/layout/orgChart1"/>
    <dgm:cxn modelId="{83F60432-8986-4E07-84C2-510A6E406A61}" type="presOf" srcId="{4801F1AD-A96E-4573-AFB0-FE16DF6778D5}" destId="{1EE20754-E706-48F7-83F6-EFB03FFF895C}" srcOrd="1" destOrd="0" presId="urn:microsoft.com/office/officeart/2005/8/layout/orgChart1"/>
    <dgm:cxn modelId="{09227B6F-3E1A-4953-A1F0-FFD6F2C47159}" type="presOf" srcId="{C144A995-4EE8-475D-A66A-45D8508BCA8A}" destId="{EFC1B564-8580-4680-B78A-AE8DE59351FF}" srcOrd="0" destOrd="0" presId="urn:microsoft.com/office/officeart/2005/8/layout/orgChart1"/>
    <dgm:cxn modelId="{D5D5E581-D6A5-421D-AC01-ECB62201FA58}" type="presOf" srcId="{902E914E-EA24-494F-9FC5-7272C200FBEE}" destId="{CFE6339D-C043-4E5C-BF64-4790A279EA57}" srcOrd="1" destOrd="0" presId="urn:microsoft.com/office/officeart/2005/8/layout/orgChart1"/>
    <dgm:cxn modelId="{5363A12A-5F5F-4CB1-831A-D23249F837E2}" type="presOf" srcId="{B0EA481C-54FE-4FFF-9361-C2D9E3AA6791}" destId="{F62C8F37-B864-47BC-A3C2-826DA5F139CD}" srcOrd="1" destOrd="0" presId="urn:microsoft.com/office/officeart/2005/8/layout/orgChart1"/>
    <dgm:cxn modelId="{9523ED63-A012-43D5-9E00-103D0C5E0491}" srcId="{5964DCDE-A60E-40BD-A762-FAE9FAC9C181}" destId="{8275B2BF-7609-40CF-BAD4-B127F4C87FCD}" srcOrd="4" destOrd="0" parTransId="{C144A995-4EE8-475D-A66A-45D8508BCA8A}" sibTransId="{7E8970C2-3A84-4036-9E57-7D2E84B1056A}"/>
    <dgm:cxn modelId="{73F2AE13-889F-44A9-9839-A8290859B948}" type="presOf" srcId="{B9C38960-8DDB-4C71-BE7B-0CA32E84953D}" destId="{B83A6336-6C6F-4479-9782-14F0392AA6E1}" srcOrd="0" destOrd="0" presId="urn:microsoft.com/office/officeart/2005/8/layout/orgChart1"/>
    <dgm:cxn modelId="{841533DB-065E-4884-A84C-54824A8449EB}" type="presOf" srcId="{0E0982D5-DB7B-425A-B9A4-ACC5228924A2}" destId="{2C68E4EC-BF39-426C-A2E9-2CF3CC875FA6}" srcOrd="0" destOrd="0" presId="urn:microsoft.com/office/officeart/2005/8/layout/orgChart1"/>
    <dgm:cxn modelId="{E50D6CBA-06DA-4DB4-AE4F-975ACADD3B0D}" srcId="{5964DCDE-A60E-40BD-A762-FAE9FAC9C181}" destId="{35474DD5-C1D8-40F7-AB82-972A732A58FA}" srcOrd="1" destOrd="0" parTransId="{3D969FD6-B55A-46DC-AC40-283566ADFCA6}" sibTransId="{A427E6ED-995F-4F00-BA41-DB5A493DC510}"/>
    <dgm:cxn modelId="{5807180F-BC99-4B63-9095-62FBB91BBB9A}" type="presOf" srcId="{A027E258-330E-46CC-8D3C-47F083DE8201}" destId="{098E8D60-D3AC-40A7-B048-D0A943EE1341}" srcOrd="1" destOrd="0" presId="urn:microsoft.com/office/officeart/2005/8/layout/orgChart1"/>
    <dgm:cxn modelId="{799EDD75-FC84-4513-9C40-0D324E829A86}" srcId="{CB23C616-7E4E-4655-B454-D2AA2876076E}" destId="{5964DCDE-A60E-40BD-A762-FAE9FAC9C181}" srcOrd="0" destOrd="0" parTransId="{24A72B9D-71CE-4573-9603-6AF338952EAA}" sibTransId="{A3338A28-7428-46E4-8F92-C9660C794C21}"/>
    <dgm:cxn modelId="{17506C1A-46DD-4F3B-ACDB-63B64FF8461E}" srcId="{A027E258-330E-46CC-8D3C-47F083DE8201}" destId="{2DE57DBA-2FAB-4513-A39A-8B5CCF7B0EC5}" srcOrd="1" destOrd="0" parTransId="{355447B9-F724-45E4-BDEC-1CE36A7223F5}" sibTransId="{80DEE649-ED64-4F06-881D-DBED5B6A07CF}"/>
    <dgm:cxn modelId="{E23A1807-428E-4005-BCD5-30A7D20EC43C}" type="presOf" srcId="{403F2DBE-63D1-4CC5-BC3D-F341ED243457}" destId="{3A5771AE-6723-4282-B851-52B69F955A27}" srcOrd="0" destOrd="0" presId="urn:microsoft.com/office/officeart/2005/8/layout/orgChart1"/>
    <dgm:cxn modelId="{AA127F96-B7D0-4016-9CF8-A2E1D2EDAC11}" srcId="{4801F1AD-A96E-4573-AFB0-FE16DF6778D5}" destId="{E4CBFC9F-4668-499D-9F9F-535BFC100409}" srcOrd="1" destOrd="0" parTransId="{433E4EC8-3126-4C72-92A0-B1AC02BE2C11}" sibTransId="{3D03B694-17D3-4B0E-B837-050C5C37B5CA}"/>
    <dgm:cxn modelId="{1687252D-2BE3-46EA-9D95-14BC8E4D9C07}" type="presOf" srcId="{403F2DBE-63D1-4CC5-BC3D-F341ED243457}" destId="{73855C96-2346-4A5A-9C69-8ADB1FB00397}" srcOrd="1" destOrd="0" presId="urn:microsoft.com/office/officeart/2005/8/layout/orgChart1"/>
    <dgm:cxn modelId="{D59A9ADE-275B-4310-AE8E-0CF90CB785E5}" type="presOf" srcId="{41E170C5-BAF9-47B3-89EB-414D3BC0CC11}" destId="{14D1E7B1-084C-4C4C-8CB9-658F9139E36D}" srcOrd="0" destOrd="0" presId="urn:microsoft.com/office/officeart/2005/8/layout/orgChart1"/>
    <dgm:cxn modelId="{C317EB6E-5FCA-469A-B832-AD079B0ED1A8}" type="presOf" srcId="{261AF6FC-1B2B-4B7F-9AEF-AD60ED855096}" destId="{2A9B374C-637F-48E8-85B3-6B51DA40514C}" srcOrd="0" destOrd="0" presId="urn:microsoft.com/office/officeart/2005/8/layout/orgChart1"/>
    <dgm:cxn modelId="{160391C6-6C35-43FB-B519-6C5DD4E993CD}" type="presOf" srcId="{35474DD5-C1D8-40F7-AB82-972A732A58FA}" destId="{03A79C54-E7BE-45A3-B068-BB4FFC51BF4A}" srcOrd="1" destOrd="0" presId="urn:microsoft.com/office/officeart/2005/8/layout/orgChart1"/>
    <dgm:cxn modelId="{7E696E24-3FBA-417F-80D3-E8F21FCF9906}" type="presOf" srcId="{0E0982D5-DB7B-425A-B9A4-ACC5228924A2}" destId="{CE40CAB9-39F5-4615-A44B-E5FB7D07211A}" srcOrd="1" destOrd="0" presId="urn:microsoft.com/office/officeart/2005/8/layout/orgChart1"/>
    <dgm:cxn modelId="{DDE3275C-C94E-432E-8078-4374A8B74577}" srcId="{4801F1AD-A96E-4573-AFB0-FE16DF6778D5}" destId="{AB9F778B-0F56-4C45-98E5-7F2E2581A45C}" srcOrd="0" destOrd="0" parTransId="{42057173-F497-449E-AE96-E3CC44DB1611}" sibTransId="{D715BF82-BF5E-45E7-A54C-E9303CCEB75B}"/>
    <dgm:cxn modelId="{B815270C-8E3C-4147-8633-140A09CC42DB}" srcId="{403F2DBE-63D1-4CC5-BC3D-F341ED243457}" destId="{B0EA481C-54FE-4FFF-9361-C2D9E3AA6791}" srcOrd="0" destOrd="0" parTransId="{0B736DDF-5200-4F32-8513-3C83D1A51FB5}" sibTransId="{9D7C898A-D928-46E2-85D9-D5B317B11C61}"/>
    <dgm:cxn modelId="{1C62463A-B0F8-442C-8B70-B57F54CE54C5}" type="presOf" srcId="{355447B9-F724-45E4-BDEC-1CE36A7223F5}" destId="{E8C83A06-2683-48B3-B7E2-2B55EE0F1850}" srcOrd="0" destOrd="0" presId="urn:microsoft.com/office/officeart/2005/8/layout/orgChart1"/>
    <dgm:cxn modelId="{AA120CC7-F539-43E6-85E9-E3A8E63B91F7}" srcId="{5964DCDE-A60E-40BD-A762-FAE9FAC9C181}" destId="{814461C7-C483-4679-B873-3ABEA4983690}" srcOrd="6" destOrd="0" parTransId="{6152FBF8-13DB-422D-94EC-B6CA0F9C9346}" sibTransId="{010388D1-B94D-40A0-94AC-4AB342D79F21}"/>
    <dgm:cxn modelId="{360B885E-FD6F-403E-8182-47F4E0751F22}" type="presOf" srcId="{5A97111B-D002-49E0-BE9A-797AF99589E5}" destId="{4474DD29-A864-4003-A009-6C4C4042AE9E}" srcOrd="0" destOrd="0" presId="urn:microsoft.com/office/officeart/2005/8/layout/orgChart1"/>
    <dgm:cxn modelId="{A193FD98-87DA-4674-A6D8-76E49EED7F9D}" type="presOf" srcId="{61926713-2341-4B01-AD65-FA34519FE16E}" destId="{C210D6AE-5779-4C5B-ACC2-B87740CB4AE4}" srcOrd="0" destOrd="0" presId="urn:microsoft.com/office/officeart/2005/8/layout/orgChart1"/>
    <dgm:cxn modelId="{90A54F2A-720D-40D9-9A99-89143E0180BC}" type="presOf" srcId="{5964DCDE-A60E-40BD-A762-FAE9FAC9C181}" destId="{93F04B48-E749-4F0B-BF8F-B06C5B2359F9}" srcOrd="1" destOrd="0" presId="urn:microsoft.com/office/officeart/2005/8/layout/orgChart1"/>
    <dgm:cxn modelId="{A683F1C9-AAC6-4694-B594-BBDDDD3ED5BD}" type="presOf" srcId="{557AF893-836F-4537-B077-09AED03AE2CB}" destId="{4D001234-527E-49E3-A426-7C170B4494E0}" srcOrd="0" destOrd="0" presId="urn:microsoft.com/office/officeart/2005/8/layout/orgChart1"/>
    <dgm:cxn modelId="{C7DCAAA8-AFD3-4367-8252-CAC782D265DB}" srcId="{A027E258-330E-46CC-8D3C-47F083DE8201}" destId="{0E0982D5-DB7B-425A-B9A4-ACC5228924A2}" srcOrd="0" destOrd="0" parTransId="{261AF6FC-1B2B-4B7F-9AEF-AD60ED855096}" sibTransId="{AD689514-89CB-4B9B-BAD3-7EEF16FB5D86}"/>
    <dgm:cxn modelId="{7F1DFFCA-1CD8-4943-94EC-64B0BD31C82B}" type="presOf" srcId="{35474DD5-C1D8-40F7-AB82-972A732A58FA}" destId="{3D4F6ACD-DE03-47B5-8260-ED2A89F64700}" srcOrd="0" destOrd="0" presId="urn:microsoft.com/office/officeart/2005/8/layout/orgChart1"/>
    <dgm:cxn modelId="{93FBB142-87BA-4D2B-B678-B0CD257DA976}" type="presOf" srcId="{B0EA481C-54FE-4FFF-9361-C2D9E3AA6791}" destId="{981E8AA3-3F74-424F-A794-E0AD8B799BDC}" srcOrd="0" destOrd="0" presId="urn:microsoft.com/office/officeart/2005/8/layout/orgChart1"/>
    <dgm:cxn modelId="{7D93B098-1AE5-4CE9-9B21-47B59C4F4D9E}" type="presOf" srcId="{E4CBFC9F-4668-499D-9F9F-535BFC100409}" destId="{31ACDB1F-ACA1-4A6F-89F8-92917AF5224A}" srcOrd="1" destOrd="0" presId="urn:microsoft.com/office/officeart/2005/8/layout/orgChart1"/>
    <dgm:cxn modelId="{3100CCE3-033E-4C5C-A01B-EBEDAA253E8D}" type="presOf" srcId="{0B736DDF-5200-4F32-8513-3C83D1A51FB5}" destId="{C0158CD9-B0A1-41FE-AE5F-926E66E62156}" srcOrd="0" destOrd="0" presId="urn:microsoft.com/office/officeart/2005/8/layout/orgChart1"/>
    <dgm:cxn modelId="{8EF28E37-C9B3-4DE7-99AA-EFDD51CA7D61}" type="presOf" srcId="{41E170C5-BAF9-47B3-89EB-414D3BC0CC11}" destId="{F72A5180-0688-4191-BEF1-BC5F48366635}" srcOrd="1" destOrd="0" presId="urn:microsoft.com/office/officeart/2005/8/layout/orgChart1"/>
    <dgm:cxn modelId="{5F1EAC3A-A2A3-4D09-AAEF-103BAF8B33F9}" type="presOf" srcId="{2DE57DBA-2FAB-4513-A39A-8B5CCF7B0EC5}" destId="{E223A636-5BCC-4FE5-9F3E-305A36B7D33A}" srcOrd="1" destOrd="0" presId="urn:microsoft.com/office/officeart/2005/8/layout/orgChart1"/>
    <dgm:cxn modelId="{2048EE04-DB0F-45F0-9CBA-E069D2D0BE38}" srcId="{5964DCDE-A60E-40BD-A762-FAE9FAC9C181}" destId="{608741A9-7D84-40E0-AD0D-8096AF7C2988}" srcOrd="5" destOrd="0" parTransId="{B9C38960-8DDB-4C71-BE7B-0CA32E84953D}" sibTransId="{55B84338-A665-4AD9-8A28-24777EC9A6DF}"/>
    <dgm:cxn modelId="{7B8FA0D7-E1ED-48D1-B49B-0CD0180FC636}" srcId="{5964DCDE-A60E-40BD-A762-FAE9FAC9C181}" destId="{4801F1AD-A96E-4573-AFB0-FE16DF6778D5}" srcOrd="2" destOrd="0" parTransId="{CD284532-876A-4B4B-B1D0-19A6BD0F5D46}" sibTransId="{E73B9B56-D753-4B7B-8DE9-0F2864A4874B}"/>
    <dgm:cxn modelId="{1B8B4E3D-68FD-4DE1-BCA9-F4F2D3FF12A0}" type="presOf" srcId="{E6B594A4-5B2C-421C-815C-C7D6AAC50ADC}" destId="{B87C6EC1-8641-40D0-B791-F0D626F52460}" srcOrd="0" destOrd="0" presId="urn:microsoft.com/office/officeart/2005/8/layout/orgChart1"/>
    <dgm:cxn modelId="{F49E837E-497C-45E0-B6F4-F52BF8433731}" type="presOf" srcId="{AB9F778B-0F56-4C45-98E5-7F2E2581A45C}" destId="{4881A204-A3E9-4D96-A48F-CE47831FFA7B}" srcOrd="1" destOrd="0" presId="urn:microsoft.com/office/officeart/2005/8/layout/orgChart1"/>
    <dgm:cxn modelId="{8E5D14DB-414E-4676-89FE-0A5EA2C3F1CB}" type="presOf" srcId="{CD284532-876A-4B4B-B1D0-19A6BD0F5D46}" destId="{AD7272A7-870C-495C-AB67-93A7ABCD448F}" srcOrd="0" destOrd="0" presId="urn:microsoft.com/office/officeart/2005/8/layout/orgChart1"/>
    <dgm:cxn modelId="{584AA124-3E34-45A1-B5C0-4CF68B59B368}" srcId="{403F2DBE-63D1-4CC5-BC3D-F341ED243457}" destId="{902E914E-EA24-494F-9FC5-7272C200FBEE}" srcOrd="2" destOrd="0" parTransId="{AF8D3A33-91CE-4214-9C3A-B6CD8713CE5A}" sibTransId="{C68111EB-4529-4A16-9842-A7572974AF54}"/>
    <dgm:cxn modelId="{611CEFC5-461C-403B-80B1-DDEBB49C29CA}" srcId="{5964DCDE-A60E-40BD-A762-FAE9FAC9C181}" destId="{A027E258-330E-46CC-8D3C-47F083DE8201}" srcOrd="0" destOrd="0" parTransId="{710CE8CE-A355-463A-B725-6526CCD659AD}" sibTransId="{33EDAEE8-1A93-40E4-92D3-1467DF45277D}"/>
    <dgm:cxn modelId="{A9C13AD1-99E6-4E34-AC05-96845425AF1C}" srcId="{5964DCDE-A60E-40BD-A762-FAE9FAC9C181}" destId="{403F2DBE-63D1-4CC5-BC3D-F341ED243457}" srcOrd="3" destOrd="0" parTransId="{215AD3AA-685B-4495-9661-5B19DFEEC168}" sibTransId="{BF692D97-3B16-4702-9C09-CCCD6B90AA12}"/>
    <dgm:cxn modelId="{FE33688B-A677-4C51-A774-AA3313CF4888}" type="presOf" srcId="{814461C7-C483-4679-B873-3ABEA4983690}" destId="{32105BC4-DE10-42F6-829A-DFB56B49CF7E}" srcOrd="1" destOrd="0" presId="urn:microsoft.com/office/officeart/2005/8/layout/orgChart1"/>
    <dgm:cxn modelId="{87364628-B522-49AC-B63F-B1B555252169}" type="presOf" srcId="{215AD3AA-685B-4495-9661-5B19DFEEC168}" destId="{86260CFB-9A31-4DA1-8C3F-A873546A3E99}" srcOrd="0" destOrd="0" presId="urn:microsoft.com/office/officeart/2005/8/layout/orgChart1"/>
    <dgm:cxn modelId="{54EA1A65-44CC-4127-947D-982065A46503}" type="presOf" srcId="{710CE8CE-A355-463A-B725-6526CCD659AD}" destId="{D4376756-81CA-4B84-B5CF-66885F764FAD}" srcOrd="0" destOrd="0" presId="urn:microsoft.com/office/officeart/2005/8/layout/orgChart1"/>
    <dgm:cxn modelId="{37659608-17BC-4FD9-89DE-F277E6913903}" srcId="{35474DD5-C1D8-40F7-AB82-972A732A58FA}" destId="{61926713-2341-4B01-AD65-FA34519FE16E}" srcOrd="0" destOrd="0" parTransId="{26114366-28D6-4B4B-870B-10B97360298F}" sibTransId="{C6D38523-9625-46F2-B634-509FD9C407A2}"/>
    <dgm:cxn modelId="{8BBCB076-CBDB-4D57-A674-750A2B8DDEE0}" srcId="{403F2DBE-63D1-4CC5-BC3D-F341ED243457}" destId="{41E170C5-BAF9-47B3-89EB-414D3BC0CC11}" srcOrd="1" destOrd="0" parTransId="{557AF893-836F-4537-B077-09AED03AE2CB}" sibTransId="{BF4E7872-7618-409A-8D97-5777F8972C55}"/>
    <dgm:cxn modelId="{7A89582F-2B6F-4037-852D-B3A569D12B2F}" type="presOf" srcId="{AB9F778B-0F56-4C45-98E5-7F2E2581A45C}" destId="{2C889DB8-5AB4-4162-A377-4E7A196EB7E9}" srcOrd="0" destOrd="0" presId="urn:microsoft.com/office/officeart/2005/8/layout/orgChart1"/>
    <dgm:cxn modelId="{140EDE88-26EE-4F27-AE89-D1163E4A822D}" type="presOf" srcId="{433E4EC8-3126-4C72-92A0-B1AC02BE2C11}" destId="{852C641A-9BC8-4C3D-882E-747393D7A2F3}" srcOrd="0" destOrd="0" presId="urn:microsoft.com/office/officeart/2005/8/layout/orgChart1"/>
    <dgm:cxn modelId="{348532EC-BCF0-4DEF-BF1F-C30D66DF8C67}" type="presOf" srcId="{42057173-F497-449E-AE96-E3CC44DB1611}" destId="{08922407-1F9B-4067-9ED5-6F1221124BB5}" srcOrd="0" destOrd="0" presId="urn:microsoft.com/office/officeart/2005/8/layout/orgChart1"/>
    <dgm:cxn modelId="{F0884338-4E6E-4FD0-A992-4DA6B2F35CAF}" srcId="{35474DD5-C1D8-40F7-AB82-972A732A58FA}" destId="{E6B594A4-5B2C-421C-815C-C7D6AAC50ADC}" srcOrd="1" destOrd="0" parTransId="{5A97111B-D002-49E0-BE9A-797AF99589E5}" sibTransId="{D3F36502-AD41-4950-90A9-6CE28F03A91C}"/>
    <dgm:cxn modelId="{9AD523F2-CC89-4462-9031-F7B72F4B0973}" type="presOf" srcId="{61926713-2341-4B01-AD65-FA34519FE16E}" destId="{5DC034BA-DF2A-4969-918A-CF3F6A68B764}" srcOrd="1" destOrd="0" presId="urn:microsoft.com/office/officeart/2005/8/layout/orgChart1"/>
    <dgm:cxn modelId="{88D7505A-C9C3-4028-88DC-BC7D3DB9554A}" type="presOf" srcId="{8275B2BF-7609-40CF-BAD4-B127F4C87FCD}" destId="{FE1889BE-2042-42E3-91CE-B2A31BADD81F}" srcOrd="1" destOrd="0" presId="urn:microsoft.com/office/officeart/2005/8/layout/orgChart1"/>
    <dgm:cxn modelId="{AE86F927-EF98-45CA-918C-FBEFF461315C}" type="presOf" srcId="{2DE57DBA-2FAB-4513-A39A-8B5CCF7B0EC5}" destId="{E0560906-94BB-430D-9F2C-7FD6580D07A8}" srcOrd="0" destOrd="0" presId="urn:microsoft.com/office/officeart/2005/8/layout/orgChart1"/>
    <dgm:cxn modelId="{A8F6D8E6-80B2-4AF8-8307-43F410B50855}" type="presOf" srcId="{6152FBF8-13DB-422D-94EC-B6CA0F9C9346}" destId="{02B8CAAA-DDEB-4145-8CF0-63772D6DD2D2}" srcOrd="0" destOrd="0" presId="urn:microsoft.com/office/officeart/2005/8/layout/orgChart1"/>
    <dgm:cxn modelId="{06B6BEFA-092A-4F37-930C-F91B286A8D61}" type="presOf" srcId="{AF8D3A33-91CE-4214-9C3A-B6CD8713CE5A}" destId="{338DC201-F10B-4C3A-BCF2-8ACDF02C3DD4}" srcOrd="0" destOrd="0" presId="urn:microsoft.com/office/officeart/2005/8/layout/orgChart1"/>
    <dgm:cxn modelId="{07AFA245-1CA2-4E58-BA2D-0D6BE818EC12}" type="presOf" srcId="{A027E258-330E-46CC-8D3C-47F083DE8201}" destId="{F6935F87-6D3C-4812-B302-EA581CB260A2}" srcOrd="0" destOrd="0" presId="urn:microsoft.com/office/officeart/2005/8/layout/orgChart1"/>
    <dgm:cxn modelId="{703E7315-A000-4F6B-895E-4653F1D1BDFC}" type="presOf" srcId="{608741A9-7D84-40E0-AD0D-8096AF7C2988}" destId="{B1F02929-9CC4-44C0-BEAA-196DAE36F15A}" srcOrd="0" destOrd="0" presId="urn:microsoft.com/office/officeart/2005/8/layout/orgChart1"/>
    <dgm:cxn modelId="{69FFCB91-8FC6-4369-AF33-D4B20CCDA715}" type="presOf" srcId="{902E914E-EA24-494F-9FC5-7272C200FBEE}" destId="{B89AE7A1-941F-4E93-A160-B13124A2A580}" srcOrd="0" destOrd="0" presId="urn:microsoft.com/office/officeart/2005/8/layout/orgChart1"/>
    <dgm:cxn modelId="{A37C3763-F30E-43AF-A129-FFBEA21F59E3}" type="presOf" srcId="{8275B2BF-7609-40CF-BAD4-B127F4C87FCD}" destId="{4AA5EB1D-5B8F-4C69-8906-73D57D8D2018}" srcOrd="0" destOrd="0" presId="urn:microsoft.com/office/officeart/2005/8/layout/orgChart1"/>
    <dgm:cxn modelId="{DBF7B29D-A945-4A5D-92CE-27EE83991E5B}" type="presParOf" srcId="{C4145AAC-D4FA-450D-B120-F4E1F91CD0D3}" destId="{AE6AE108-68B5-4470-8D87-123FB1EBB801}" srcOrd="0" destOrd="0" presId="urn:microsoft.com/office/officeart/2005/8/layout/orgChart1"/>
    <dgm:cxn modelId="{DC2ED66C-686A-458E-80B4-736F70382BD4}" type="presParOf" srcId="{AE6AE108-68B5-4470-8D87-123FB1EBB801}" destId="{08EC071B-C4E9-435F-8D05-1CBFAA698213}" srcOrd="0" destOrd="0" presId="urn:microsoft.com/office/officeart/2005/8/layout/orgChart1"/>
    <dgm:cxn modelId="{38AC0797-8111-4FB7-AE32-0A4ED6541034}" type="presParOf" srcId="{08EC071B-C4E9-435F-8D05-1CBFAA698213}" destId="{0E8D6331-546E-4AFD-8400-B4B5AB283FA6}" srcOrd="0" destOrd="0" presId="urn:microsoft.com/office/officeart/2005/8/layout/orgChart1"/>
    <dgm:cxn modelId="{B6587819-A7E5-4BD1-A357-F21544F3804C}" type="presParOf" srcId="{08EC071B-C4E9-435F-8D05-1CBFAA698213}" destId="{93F04B48-E749-4F0B-BF8F-B06C5B2359F9}" srcOrd="1" destOrd="0" presId="urn:microsoft.com/office/officeart/2005/8/layout/orgChart1"/>
    <dgm:cxn modelId="{729B8C56-E807-4F1E-9FC5-D1E2626C4037}" type="presParOf" srcId="{AE6AE108-68B5-4470-8D87-123FB1EBB801}" destId="{64267EF8-BEF8-40D6-A096-9E078A341DA8}" srcOrd="1" destOrd="0" presId="urn:microsoft.com/office/officeart/2005/8/layout/orgChart1"/>
    <dgm:cxn modelId="{06E843EC-17F0-49BE-8476-7D17DD202CE8}" type="presParOf" srcId="{64267EF8-BEF8-40D6-A096-9E078A341DA8}" destId="{D4376756-81CA-4B84-B5CF-66885F764FAD}" srcOrd="0" destOrd="0" presId="urn:microsoft.com/office/officeart/2005/8/layout/orgChart1"/>
    <dgm:cxn modelId="{FDC61198-771E-48C4-B207-952E8BE527AD}" type="presParOf" srcId="{64267EF8-BEF8-40D6-A096-9E078A341DA8}" destId="{2443584F-6A49-4EFC-AD18-48A65739AB21}" srcOrd="1" destOrd="0" presId="urn:microsoft.com/office/officeart/2005/8/layout/orgChart1"/>
    <dgm:cxn modelId="{9526FE54-969C-4BDF-B439-23791C5AE838}" type="presParOf" srcId="{2443584F-6A49-4EFC-AD18-48A65739AB21}" destId="{1FD194C8-8AE7-435B-985F-29C4A7B79319}" srcOrd="0" destOrd="0" presId="urn:microsoft.com/office/officeart/2005/8/layout/orgChart1"/>
    <dgm:cxn modelId="{9E0B4FD7-6734-4A12-9B96-CD8879B68A81}" type="presParOf" srcId="{1FD194C8-8AE7-435B-985F-29C4A7B79319}" destId="{F6935F87-6D3C-4812-B302-EA581CB260A2}" srcOrd="0" destOrd="0" presId="urn:microsoft.com/office/officeart/2005/8/layout/orgChart1"/>
    <dgm:cxn modelId="{D57787A1-39B8-482F-B76A-D3F56380A546}" type="presParOf" srcId="{1FD194C8-8AE7-435B-985F-29C4A7B79319}" destId="{098E8D60-D3AC-40A7-B048-D0A943EE1341}" srcOrd="1" destOrd="0" presId="urn:microsoft.com/office/officeart/2005/8/layout/orgChart1"/>
    <dgm:cxn modelId="{E723D880-3096-4609-833F-2101D0C88C00}" type="presParOf" srcId="{2443584F-6A49-4EFC-AD18-48A65739AB21}" destId="{AC56E894-F031-401E-8168-E08B928934AD}" srcOrd="1" destOrd="0" presId="urn:microsoft.com/office/officeart/2005/8/layout/orgChart1"/>
    <dgm:cxn modelId="{9B47126F-B2D8-43AE-A3FD-29B68F231444}" type="presParOf" srcId="{AC56E894-F031-401E-8168-E08B928934AD}" destId="{2A9B374C-637F-48E8-85B3-6B51DA40514C}" srcOrd="0" destOrd="0" presId="urn:microsoft.com/office/officeart/2005/8/layout/orgChart1"/>
    <dgm:cxn modelId="{89FFEDF8-70C6-49A8-80BF-7C4A999D7EAA}" type="presParOf" srcId="{AC56E894-F031-401E-8168-E08B928934AD}" destId="{CCC1AD0A-4112-4A5D-AC08-45E17462A5A6}" srcOrd="1" destOrd="0" presId="urn:microsoft.com/office/officeart/2005/8/layout/orgChart1"/>
    <dgm:cxn modelId="{84755EDE-B07D-4325-BDE6-A6D88836BC5D}" type="presParOf" srcId="{CCC1AD0A-4112-4A5D-AC08-45E17462A5A6}" destId="{1E874812-0DF2-4C6D-A485-FFF03A02A8D9}" srcOrd="0" destOrd="0" presId="urn:microsoft.com/office/officeart/2005/8/layout/orgChart1"/>
    <dgm:cxn modelId="{BBA2900C-862D-4E4E-9DAD-AD8EE9ACF002}" type="presParOf" srcId="{1E874812-0DF2-4C6D-A485-FFF03A02A8D9}" destId="{2C68E4EC-BF39-426C-A2E9-2CF3CC875FA6}" srcOrd="0" destOrd="0" presId="urn:microsoft.com/office/officeart/2005/8/layout/orgChart1"/>
    <dgm:cxn modelId="{F9FFAB44-B249-43C6-85CC-1B1D39D497FE}" type="presParOf" srcId="{1E874812-0DF2-4C6D-A485-FFF03A02A8D9}" destId="{CE40CAB9-39F5-4615-A44B-E5FB7D07211A}" srcOrd="1" destOrd="0" presId="urn:microsoft.com/office/officeart/2005/8/layout/orgChart1"/>
    <dgm:cxn modelId="{BDE3EB8D-8520-4759-9A91-57211E0532D9}" type="presParOf" srcId="{CCC1AD0A-4112-4A5D-AC08-45E17462A5A6}" destId="{B005B2BF-6AB3-441D-96AD-698C4A5F51B9}" srcOrd="1" destOrd="0" presId="urn:microsoft.com/office/officeart/2005/8/layout/orgChart1"/>
    <dgm:cxn modelId="{4ECF9558-9F3D-4921-88A0-59D560A18AEF}" type="presParOf" srcId="{CCC1AD0A-4112-4A5D-AC08-45E17462A5A6}" destId="{C1A93711-5E1A-4C7E-A40A-CCE7C76FDB47}" srcOrd="2" destOrd="0" presId="urn:microsoft.com/office/officeart/2005/8/layout/orgChart1"/>
    <dgm:cxn modelId="{92675283-431F-4641-A89F-983FED819C04}" type="presParOf" srcId="{AC56E894-F031-401E-8168-E08B928934AD}" destId="{E8C83A06-2683-48B3-B7E2-2B55EE0F1850}" srcOrd="2" destOrd="0" presId="urn:microsoft.com/office/officeart/2005/8/layout/orgChart1"/>
    <dgm:cxn modelId="{F9DC6296-1733-434E-A29C-DF712AD8C1A8}" type="presParOf" srcId="{AC56E894-F031-401E-8168-E08B928934AD}" destId="{05146095-0707-444E-A3D0-C551E6B39099}" srcOrd="3" destOrd="0" presId="urn:microsoft.com/office/officeart/2005/8/layout/orgChart1"/>
    <dgm:cxn modelId="{23C3F2CA-8DC6-4E6D-97AF-B9014BD9CC69}" type="presParOf" srcId="{05146095-0707-444E-A3D0-C551E6B39099}" destId="{759FEF41-BACC-476D-9A7D-E4A017B98B1E}" srcOrd="0" destOrd="0" presId="urn:microsoft.com/office/officeart/2005/8/layout/orgChart1"/>
    <dgm:cxn modelId="{73241D99-0222-44DC-B9B3-BEED23AFEB2F}" type="presParOf" srcId="{759FEF41-BACC-476D-9A7D-E4A017B98B1E}" destId="{E0560906-94BB-430D-9F2C-7FD6580D07A8}" srcOrd="0" destOrd="0" presId="urn:microsoft.com/office/officeart/2005/8/layout/orgChart1"/>
    <dgm:cxn modelId="{A248861B-B763-44E2-ADC3-EAA9C20890C8}" type="presParOf" srcId="{759FEF41-BACC-476D-9A7D-E4A017B98B1E}" destId="{E223A636-5BCC-4FE5-9F3E-305A36B7D33A}" srcOrd="1" destOrd="0" presId="urn:microsoft.com/office/officeart/2005/8/layout/orgChart1"/>
    <dgm:cxn modelId="{CB5493F9-DDB5-4CAB-BA43-7D2368B9CCBB}" type="presParOf" srcId="{05146095-0707-444E-A3D0-C551E6B39099}" destId="{1FDD8DE5-CDEA-4964-9AFB-3208FEA3E1EF}" srcOrd="1" destOrd="0" presId="urn:microsoft.com/office/officeart/2005/8/layout/orgChart1"/>
    <dgm:cxn modelId="{2E1E0F4C-4E4B-4F7D-82C4-39733D92DAE8}" type="presParOf" srcId="{05146095-0707-444E-A3D0-C551E6B39099}" destId="{7DB6FF44-F1F5-4AA6-B71F-1732E6381FB8}" srcOrd="2" destOrd="0" presId="urn:microsoft.com/office/officeart/2005/8/layout/orgChart1"/>
    <dgm:cxn modelId="{598E5C46-0874-42B5-8870-7538DC65A472}" type="presParOf" srcId="{2443584F-6A49-4EFC-AD18-48A65739AB21}" destId="{8EA13FB8-BAB6-4CF0-AC1E-BAFF4DE21051}" srcOrd="2" destOrd="0" presId="urn:microsoft.com/office/officeart/2005/8/layout/orgChart1"/>
    <dgm:cxn modelId="{535EE584-2260-4DD8-B47A-B453289A925A}" type="presParOf" srcId="{64267EF8-BEF8-40D6-A096-9E078A341DA8}" destId="{39CAFF11-F10E-442D-BDBA-E6DE8F26209E}" srcOrd="2" destOrd="0" presId="urn:microsoft.com/office/officeart/2005/8/layout/orgChart1"/>
    <dgm:cxn modelId="{0790C268-3C5E-4952-9D6F-F1D31B0E797D}" type="presParOf" srcId="{64267EF8-BEF8-40D6-A096-9E078A341DA8}" destId="{2AC168AF-F90B-44A6-A136-A28CACE2BBBE}" srcOrd="3" destOrd="0" presId="urn:microsoft.com/office/officeart/2005/8/layout/orgChart1"/>
    <dgm:cxn modelId="{6B6540BB-4DFA-413D-BBA8-260080669D1F}" type="presParOf" srcId="{2AC168AF-F90B-44A6-A136-A28CACE2BBBE}" destId="{AD850BFE-47F9-446D-B23E-31F8C0B2B7CE}" srcOrd="0" destOrd="0" presId="urn:microsoft.com/office/officeart/2005/8/layout/orgChart1"/>
    <dgm:cxn modelId="{5213DE48-6A1B-4F1F-989A-153D9B6AD31D}" type="presParOf" srcId="{AD850BFE-47F9-446D-B23E-31F8C0B2B7CE}" destId="{3D4F6ACD-DE03-47B5-8260-ED2A89F64700}" srcOrd="0" destOrd="0" presId="urn:microsoft.com/office/officeart/2005/8/layout/orgChart1"/>
    <dgm:cxn modelId="{33392AA6-39F3-4F9F-8CC0-293491EBF0EF}" type="presParOf" srcId="{AD850BFE-47F9-446D-B23E-31F8C0B2B7CE}" destId="{03A79C54-E7BE-45A3-B068-BB4FFC51BF4A}" srcOrd="1" destOrd="0" presId="urn:microsoft.com/office/officeart/2005/8/layout/orgChart1"/>
    <dgm:cxn modelId="{BAD3F518-4F14-4FD8-A132-914FF0A37544}" type="presParOf" srcId="{2AC168AF-F90B-44A6-A136-A28CACE2BBBE}" destId="{744CA5E8-D8A0-4979-A470-F39F72BF8D49}" srcOrd="1" destOrd="0" presId="urn:microsoft.com/office/officeart/2005/8/layout/orgChart1"/>
    <dgm:cxn modelId="{0D29093E-4228-456F-9097-70DB4826AC37}" type="presParOf" srcId="{744CA5E8-D8A0-4979-A470-F39F72BF8D49}" destId="{7EE13C12-1CD4-4578-8DB1-8687A5F74CDE}" srcOrd="0" destOrd="0" presId="urn:microsoft.com/office/officeart/2005/8/layout/orgChart1"/>
    <dgm:cxn modelId="{B9C1B33F-D14E-46AF-8A8C-0EF091D8F613}" type="presParOf" srcId="{744CA5E8-D8A0-4979-A470-F39F72BF8D49}" destId="{A13A8424-5A0F-49A6-9815-98BB55FB660F}" srcOrd="1" destOrd="0" presId="urn:microsoft.com/office/officeart/2005/8/layout/orgChart1"/>
    <dgm:cxn modelId="{16EA30AA-8BE9-4AA9-B7CB-36A2F4132323}" type="presParOf" srcId="{A13A8424-5A0F-49A6-9815-98BB55FB660F}" destId="{C343DB3B-084C-4EED-AC16-7AFE4FB4E281}" srcOrd="0" destOrd="0" presId="urn:microsoft.com/office/officeart/2005/8/layout/orgChart1"/>
    <dgm:cxn modelId="{DD91C26C-B725-41B0-8330-40530B526F4A}" type="presParOf" srcId="{C343DB3B-084C-4EED-AC16-7AFE4FB4E281}" destId="{C210D6AE-5779-4C5B-ACC2-B87740CB4AE4}" srcOrd="0" destOrd="0" presId="urn:microsoft.com/office/officeart/2005/8/layout/orgChart1"/>
    <dgm:cxn modelId="{6EF0E679-2667-457E-AEA0-2A1862791C95}" type="presParOf" srcId="{C343DB3B-084C-4EED-AC16-7AFE4FB4E281}" destId="{5DC034BA-DF2A-4969-918A-CF3F6A68B764}" srcOrd="1" destOrd="0" presId="urn:microsoft.com/office/officeart/2005/8/layout/orgChart1"/>
    <dgm:cxn modelId="{6146F8E7-594C-42FA-B3FB-0FCA71DE0D15}" type="presParOf" srcId="{A13A8424-5A0F-49A6-9815-98BB55FB660F}" destId="{720827AC-73F5-4719-A4EA-351D4679FF10}" srcOrd="1" destOrd="0" presId="urn:microsoft.com/office/officeart/2005/8/layout/orgChart1"/>
    <dgm:cxn modelId="{7A1580B3-7396-4811-8EF2-032DB9878BD5}" type="presParOf" srcId="{A13A8424-5A0F-49A6-9815-98BB55FB660F}" destId="{B8FB93C0-7A9A-46B9-ACD9-5694FB0A7299}" srcOrd="2" destOrd="0" presId="urn:microsoft.com/office/officeart/2005/8/layout/orgChart1"/>
    <dgm:cxn modelId="{DD20DC90-9FC2-441E-8CB9-43A1BC2B03F3}" type="presParOf" srcId="{744CA5E8-D8A0-4979-A470-F39F72BF8D49}" destId="{4474DD29-A864-4003-A009-6C4C4042AE9E}" srcOrd="2" destOrd="0" presId="urn:microsoft.com/office/officeart/2005/8/layout/orgChart1"/>
    <dgm:cxn modelId="{F0A59BCD-15FD-4475-A5AD-9BF5F8CCCC82}" type="presParOf" srcId="{744CA5E8-D8A0-4979-A470-F39F72BF8D49}" destId="{73F0F15F-76BE-4B4A-AF8A-3713B552404C}" srcOrd="3" destOrd="0" presId="urn:microsoft.com/office/officeart/2005/8/layout/orgChart1"/>
    <dgm:cxn modelId="{ECA03A24-7AFE-4774-984F-0B6B877CFA14}" type="presParOf" srcId="{73F0F15F-76BE-4B4A-AF8A-3713B552404C}" destId="{B0CF99FC-921F-4FC6-814F-E24724C287AD}" srcOrd="0" destOrd="0" presId="urn:microsoft.com/office/officeart/2005/8/layout/orgChart1"/>
    <dgm:cxn modelId="{A23FEB31-2347-4488-88E8-29A1CD97DD57}" type="presParOf" srcId="{B0CF99FC-921F-4FC6-814F-E24724C287AD}" destId="{B87C6EC1-8641-40D0-B791-F0D626F52460}" srcOrd="0" destOrd="0" presId="urn:microsoft.com/office/officeart/2005/8/layout/orgChart1"/>
    <dgm:cxn modelId="{9D08DCF9-9979-41CC-AD8B-7E04A2A7BAD7}" type="presParOf" srcId="{B0CF99FC-921F-4FC6-814F-E24724C287AD}" destId="{FBE2B92C-4C40-4514-8886-B744FEEC26F1}" srcOrd="1" destOrd="0" presId="urn:microsoft.com/office/officeart/2005/8/layout/orgChart1"/>
    <dgm:cxn modelId="{EA014C7C-7B98-499C-AFF3-72AF716816E1}" type="presParOf" srcId="{73F0F15F-76BE-4B4A-AF8A-3713B552404C}" destId="{222D9718-0225-40C1-8477-402309A4CAAD}" srcOrd="1" destOrd="0" presId="urn:microsoft.com/office/officeart/2005/8/layout/orgChart1"/>
    <dgm:cxn modelId="{9E99CDB4-734F-4A51-96C2-4952F967AEA2}" type="presParOf" srcId="{73F0F15F-76BE-4B4A-AF8A-3713B552404C}" destId="{E731419E-F1EB-44B1-8183-ADDB4CA66E4F}" srcOrd="2" destOrd="0" presId="urn:microsoft.com/office/officeart/2005/8/layout/orgChart1"/>
    <dgm:cxn modelId="{5A6C58CD-1E0B-4937-9157-54D278C5AB44}" type="presParOf" srcId="{2AC168AF-F90B-44A6-A136-A28CACE2BBBE}" destId="{8F63F742-2C82-416E-8339-01C31B7307A4}" srcOrd="2" destOrd="0" presId="urn:microsoft.com/office/officeart/2005/8/layout/orgChart1"/>
    <dgm:cxn modelId="{1E83BD92-E594-4C88-B7BB-D0EE08BFD584}" type="presParOf" srcId="{64267EF8-BEF8-40D6-A096-9E078A341DA8}" destId="{AD7272A7-870C-495C-AB67-93A7ABCD448F}" srcOrd="4" destOrd="0" presId="urn:microsoft.com/office/officeart/2005/8/layout/orgChart1"/>
    <dgm:cxn modelId="{9C10416B-EA69-482E-BE91-BD29B0A191CE}" type="presParOf" srcId="{64267EF8-BEF8-40D6-A096-9E078A341DA8}" destId="{140F2A4C-6047-4AB2-8983-010FA8626F9F}" srcOrd="5" destOrd="0" presId="urn:microsoft.com/office/officeart/2005/8/layout/orgChart1"/>
    <dgm:cxn modelId="{FD040AFE-5409-4520-9600-42DAAEAEE0A7}" type="presParOf" srcId="{140F2A4C-6047-4AB2-8983-010FA8626F9F}" destId="{C0149099-2454-433A-9D12-FD7A74EA949A}" srcOrd="0" destOrd="0" presId="urn:microsoft.com/office/officeart/2005/8/layout/orgChart1"/>
    <dgm:cxn modelId="{2B4C667A-050B-40AD-B495-12AD05BC0864}" type="presParOf" srcId="{C0149099-2454-433A-9D12-FD7A74EA949A}" destId="{C83E3879-91AD-4F7B-BB7A-97A3AA5161FD}" srcOrd="0" destOrd="0" presId="urn:microsoft.com/office/officeart/2005/8/layout/orgChart1"/>
    <dgm:cxn modelId="{17471C7D-26CA-47C2-9FA1-84C690013EC6}" type="presParOf" srcId="{C0149099-2454-433A-9D12-FD7A74EA949A}" destId="{1EE20754-E706-48F7-83F6-EFB03FFF895C}" srcOrd="1" destOrd="0" presId="urn:microsoft.com/office/officeart/2005/8/layout/orgChart1"/>
    <dgm:cxn modelId="{73CD40D4-E94F-4699-915D-2D245D1BD23E}" type="presParOf" srcId="{140F2A4C-6047-4AB2-8983-010FA8626F9F}" destId="{02F1B8C3-346E-4DDB-A08F-A2C001CF0BF0}" srcOrd="1" destOrd="0" presId="urn:microsoft.com/office/officeart/2005/8/layout/orgChart1"/>
    <dgm:cxn modelId="{10DF4022-1DAE-4D54-9EFB-7EB734502FEA}" type="presParOf" srcId="{02F1B8C3-346E-4DDB-A08F-A2C001CF0BF0}" destId="{08922407-1F9B-4067-9ED5-6F1221124BB5}" srcOrd="0" destOrd="0" presId="urn:microsoft.com/office/officeart/2005/8/layout/orgChart1"/>
    <dgm:cxn modelId="{70DFD8B3-C8CA-4226-81D9-62D84158F071}" type="presParOf" srcId="{02F1B8C3-346E-4DDB-A08F-A2C001CF0BF0}" destId="{1B194F6A-9611-4705-9E00-C0FC415E6A71}" srcOrd="1" destOrd="0" presId="urn:microsoft.com/office/officeart/2005/8/layout/orgChart1"/>
    <dgm:cxn modelId="{E122CED8-2A9F-4FE8-9F7D-56A7A0BCD3AB}" type="presParOf" srcId="{1B194F6A-9611-4705-9E00-C0FC415E6A71}" destId="{2E4FAA1E-5C79-4C03-B349-CABD75604CA3}" srcOrd="0" destOrd="0" presId="urn:microsoft.com/office/officeart/2005/8/layout/orgChart1"/>
    <dgm:cxn modelId="{99986BA9-370E-4E4A-A6F3-39633DFDDC5D}" type="presParOf" srcId="{2E4FAA1E-5C79-4C03-B349-CABD75604CA3}" destId="{2C889DB8-5AB4-4162-A377-4E7A196EB7E9}" srcOrd="0" destOrd="0" presId="urn:microsoft.com/office/officeart/2005/8/layout/orgChart1"/>
    <dgm:cxn modelId="{23037F9A-F8B2-4228-8C3B-9B602491B97B}" type="presParOf" srcId="{2E4FAA1E-5C79-4C03-B349-CABD75604CA3}" destId="{4881A204-A3E9-4D96-A48F-CE47831FFA7B}" srcOrd="1" destOrd="0" presId="urn:microsoft.com/office/officeart/2005/8/layout/orgChart1"/>
    <dgm:cxn modelId="{9512B17F-4CCF-41CF-8642-FCD29795EA51}" type="presParOf" srcId="{1B194F6A-9611-4705-9E00-C0FC415E6A71}" destId="{CDEAB86E-59DE-40D0-8BDB-1789D2866F82}" srcOrd="1" destOrd="0" presId="urn:microsoft.com/office/officeart/2005/8/layout/orgChart1"/>
    <dgm:cxn modelId="{F2C36E7B-B6ED-454E-A863-DDA9C2688DB5}" type="presParOf" srcId="{1B194F6A-9611-4705-9E00-C0FC415E6A71}" destId="{7C44CC6B-3645-4FE9-999E-1939EB32911D}" srcOrd="2" destOrd="0" presId="urn:microsoft.com/office/officeart/2005/8/layout/orgChart1"/>
    <dgm:cxn modelId="{560311B9-137B-4B61-AE28-9D35EDFDD3C2}" type="presParOf" srcId="{02F1B8C3-346E-4DDB-A08F-A2C001CF0BF0}" destId="{852C641A-9BC8-4C3D-882E-747393D7A2F3}" srcOrd="2" destOrd="0" presId="urn:microsoft.com/office/officeart/2005/8/layout/orgChart1"/>
    <dgm:cxn modelId="{C56FAD97-F07E-44A1-B47F-6C16F09E5ABF}" type="presParOf" srcId="{02F1B8C3-346E-4DDB-A08F-A2C001CF0BF0}" destId="{FDBE159E-78E2-4E6D-98AD-A8D893049265}" srcOrd="3" destOrd="0" presId="urn:microsoft.com/office/officeart/2005/8/layout/orgChart1"/>
    <dgm:cxn modelId="{5345BDA2-DDC0-4181-A559-B4711C602C53}" type="presParOf" srcId="{FDBE159E-78E2-4E6D-98AD-A8D893049265}" destId="{5E31A45C-F496-4BE2-9E9D-7F3115391D08}" srcOrd="0" destOrd="0" presId="urn:microsoft.com/office/officeart/2005/8/layout/orgChart1"/>
    <dgm:cxn modelId="{AD754C0B-F544-4F0D-8C42-0F44017142F9}" type="presParOf" srcId="{5E31A45C-F496-4BE2-9E9D-7F3115391D08}" destId="{16942240-3A41-480B-AC42-9954AFEFAFDE}" srcOrd="0" destOrd="0" presId="urn:microsoft.com/office/officeart/2005/8/layout/orgChart1"/>
    <dgm:cxn modelId="{665DAB7B-12F9-4AD9-88A3-D3F438C8095A}" type="presParOf" srcId="{5E31A45C-F496-4BE2-9E9D-7F3115391D08}" destId="{31ACDB1F-ACA1-4A6F-89F8-92917AF5224A}" srcOrd="1" destOrd="0" presId="urn:microsoft.com/office/officeart/2005/8/layout/orgChart1"/>
    <dgm:cxn modelId="{335F0CB7-051B-4114-AA62-E218D0674615}" type="presParOf" srcId="{FDBE159E-78E2-4E6D-98AD-A8D893049265}" destId="{CE4FE6F4-3365-4849-A162-20141364DA38}" srcOrd="1" destOrd="0" presId="urn:microsoft.com/office/officeart/2005/8/layout/orgChart1"/>
    <dgm:cxn modelId="{0A740CA1-B5FB-43BB-A789-1248EBD88C2E}" type="presParOf" srcId="{FDBE159E-78E2-4E6D-98AD-A8D893049265}" destId="{5A8B2468-9C35-432E-8522-096266B0BD29}" srcOrd="2" destOrd="0" presId="urn:microsoft.com/office/officeart/2005/8/layout/orgChart1"/>
    <dgm:cxn modelId="{2A71B931-F5B4-42D8-9ECC-6D53AA1A6268}" type="presParOf" srcId="{140F2A4C-6047-4AB2-8983-010FA8626F9F}" destId="{4B20C784-A8A2-4F08-A6DE-1ED95B4AA2C8}" srcOrd="2" destOrd="0" presId="urn:microsoft.com/office/officeart/2005/8/layout/orgChart1"/>
    <dgm:cxn modelId="{8BF2D532-3181-41E8-8DAF-1CE1A7B018C7}" type="presParOf" srcId="{64267EF8-BEF8-40D6-A096-9E078A341DA8}" destId="{86260CFB-9A31-4DA1-8C3F-A873546A3E99}" srcOrd="6" destOrd="0" presId="urn:microsoft.com/office/officeart/2005/8/layout/orgChart1"/>
    <dgm:cxn modelId="{AEA8B614-C1F6-4B3B-B26A-24508760E2A9}" type="presParOf" srcId="{64267EF8-BEF8-40D6-A096-9E078A341DA8}" destId="{F24B0FCA-2DC2-4D36-8740-32A80DC75259}" srcOrd="7" destOrd="0" presId="urn:microsoft.com/office/officeart/2005/8/layout/orgChart1"/>
    <dgm:cxn modelId="{6698BCB0-7747-48DE-B0BC-A266FFB32C0D}" type="presParOf" srcId="{F24B0FCA-2DC2-4D36-8740-32A80DC75259}" destId="{A26B99DC-120E-4D91-AA87-EE035E326CFF}" srcOrd="0" destOrd="0" presId="urn:microsoft.com/office/officeart/2005/8/layout/orgChart1"/>
    <dgm:cxn modelId="{B1EF5751-A368-4FC7-A3D7-2082578E41AD}" type="presParOf" srcId="{A26B99DC-120E-4D91-AA87-EE035E326CFF}" destId="{3A5771AE-6723-4282-B851-52B69F955A27}" srcOrd="0" destOrd="0" presId="urn:microsoft.com/office/officeart/2005/8/layout/orgChart1"/>
    <dgm:cxn modelId="{9240D7BE-4E20-450D-8530-051A218FC72F}" type="presParOf" srcId="{A26B99DC-120E-4D91-AA87-EE035E326CFF}" destId="{73855C96-2346-4A5A-9C69-8ADB1FB00397}" srcOrd="1" destOrd="0" presId="urn:microsoft.com/office/officeart/2005/8/layout/orgChart1"/>
    <dgm:cxn modelId="{DB7A2305-A097-4C7D-AF49-C53D4273F8AC}" type="presParOf" srcId="{F24B0FCA-2DC2-4D36-8740-32A80DC75259}" destId="{BEA370B1-DD73-4D44-9424-3ECAAAD793B9}" srcOrd="1" destOrd="0" presId="urn:microsoft.com/office/officeart/2005/8/layout/orgChart1"/>
    <dgm:cxn modelId="{AE9DF4FC-25E0-421C-9531-C99C40D1213F}" type="presParOf" srcId="{BEA370B1-DD73-4D44-9424-3ECAAAD793B9}" destId="{C0158CD9-B0A1-41FE-AE5F-926E66E62156}" srcOrd="0" destOrd="0" presId="urn:microsoft.com/office/officeart/2005/8/layout/orgChart1"/>
    <dgm:cxn modelId="{B28097D4-8A4F-4632-ADD8-7046F8A644EB}" type="presParOf" srcId="{BEA370B1-DD73-4D44-9424-3ECAAAD793B9}" destId="{A9BAEC30-C6E9-4634-A4E9-FC3D2DEB3E47}" srcOrd="1" destOrd="0" presId="urn:microsoft.com/office/officeart/2005/8/layout/orgChart1"/>
    <dgm:cxn modelId="{3E817053-90F5-4C9D-9AEB-40B9F6E11834}" type="presParOf" srcId="{A9BAEC30-C6E9-4634-A4E9-FC3D2DEB3E47}" destId="{6FB7ADE2-0ABA-4C6A-8182-1A340378D968}" srcOrd="0" destOrd="0" presId="urn:microsoft.com/office/officeart/2005/8/layout/orgChart1"/>
    <dgm:cxn modelId="{01A7E9C9-4682-42F6-9DC6-8DA092B7F399}" type="presParOf" srcId="{6FB7ADE2-0ABA-4C6A-8182-1A340378D968}" destId="{981E8AA3-3F74-424F-A794-E0AD8B799BDC}" srcOrd="0" destOrd="0" presId="urn:microsoft.com/office/officeart/2005/8/layout/orgChart1"/>
    <dgm:cxn modelId="{9A0E60C1-B103-4B72-B662-A9FF071D3854}" type="presParOf" srcId="{6FB7ADE2-0ABA-4C6A-8182-1A340378D968}" destId="{F62C8F37-B864-47BC-A3C2-826DA5F139CD}" srcOrd="1" destOrd="0" presId="urn:microsoft.com/office/officeart/2005/8/layout/orgChart1"/>
    <dgm:cxn modelId="{094BD7DA-F637-4981-AB70-E01897779DCB}" type="presParOf" srcId="{A9BAEC30-C6E9-4634-A4E9-FC3D2DEB3E47}" destId="{88D5A157-C9B6-4216-BC70-4FBE2BB9F93F}" srcOrd="1" destOrd="0" presId="urn:microsoft.com/office/officeart/2005/8/layout/orgChart1"/>
    <dgm:cxn modelId="{2E912EE8-5097-4659-8EDF-924454BE0ED9}" type="presParOf" srcId="{A9BAEC30-C6E9-4634-A4E9-FC3D2DEB3E47}" destId="{F3D19EB2-F637-45A2-8CE2-E22E5FA181DF}" srcOrd="2" destOrd="0" presId="urn:microsoft.com/office/officeart/2005/8/layout/orgChart1"/>
    <dgm:cxn modelId="{80E25AA1-2061-4943-B1EA-7FEF08F1521C}" type="presParOf" srcId="{BEA370B1-DD73-4D44-9424-3ECAAAD793B9}" destId="{4D001234-527E-49E3-A426-7C170B4494E0}" srcOrd="2" destOrd="0" presId="urn:microsoft.com/office/officeart/2005/8/layout/orgChart1"/>
    <dgm:cxn modelId="{131471C3-8EA0-4914-BF76-E237A41F8924}" type="presParOf" srcId="{BEA370B1-DD73-4D44-9424-3ECAAAD793B9}" destId="{C1DE69A8-39AB-47E9-B5E1-407BE2A9A674}" srcOrd="3" destOrd="0" presId="urn:microsoft.com/office/officeart/2005/8/layout/orgChart1"/>
    <dgm:cxn modelId="{57AF0976-328F-415D-B119-1D2D3EF510F8}" type="presParOf" srcId="{C1DE69A8-39AB-47E9-B5E1-407BE2A9A674}" destId="{27914AAA-89ED-4014-8D1E-0C6EDF891CFD}" srcOrd="0" destOrd="0" presId="urn:microsoft.com/office/officeart/2005/8/layout/orgChart1"/>
    <dgm:cxn modelId="{92404E45-B964-4D10-8F64-246B017627B5}" type="presParOf" srcId="{27914AAA-89ED-4014-8D1E-0C6EDF891CFD}" destId="{14D1E7B1-084C-4C4C-8CB9-658F9139E36D}" srcOrd="0" destOrd="0" presId="urn:microsoft.com/office/officeart/2005/8/layout/orgChart1"/>
    <dgm:cxn modelId="{73C1B663-282A-4091-8FBD-7C1630DD5FE8}" type="presParOf" srcId="{27914AAA-89ED-4014-8D1E-0C6EDF891CFD}" destId="{F72A5180-0688-4191-BEF1-BC5F48366635}" srcOrd="1" destOrd="0" presId="urn:microsoft.com/office/officeart/2005/8/layout/orgChart1"/>
    <dgm:cxn modelId="{F9004AD2-24CC-4BA0-9CF2-B66754096ADF}" type="presParOf" srcId="{C1DE69A8-39AB-47E9-B5E1-407BE2A9A674}" destId="{FBE2ABB8-D783-4C13-A467-1DBA598CA808}" srcOrd="1" destOrd="0" presId="urn:microsoft.com/office/officeart/2005/8/layout/orgChart1"/>
    <dgm:cxn modelId="{C4F08FA7-3DE1-4A5C-9C4E-FF63387B7EF4}" type="presParOf" srcId="{C1DE69A8-39AB-47E9-B5E1-407BE2A9A674}" destId="{D7CCE032-1A1E-4AF7-8FA8-13FA13416A13}" srcOrd="2" destOrd="0" presId="urn:microsoft.com/office/officeart/2005/8/layout/orgChart1"/>
    <dgm:cxn modelId="{C07F32F2-A562-46F9-A6D8-71461E057176}" type="presParOf" srcId="{BEA370B1-DD73-4D44-9424-3ECAAAD793B9}" destId="{338DC201-F10B-4C3A-BCF2-8ACDF02C3DD4}" srcOrd="4" destOrd="0" presId="urn:microsoft.com/office/officeart/2005/8/layout/orgChart1"/>
    <dgm:cxn modelId="{379869C3-1310-45FA-8D3A-B237CE1C9C7B}" type="presParOf" srcId="{BEA370B1-DD73-4D44-9424-3ECAAAD793B9}" destId="{8EB67248-796E-4DF5-9F96-A9F3AFE147FD}" srcOrd="5" destOrd="0" presId="urn:microsoft.com/office/officeart/2005/8/layout/orgChart1"/>
    <dgm:cxn modelId="{9F3C3C64-702A-47D6-9673-BD74AE53BBCF}" type="presParOf" srcId="{8EB67248-796E-4DF5-9F96-A9F3AFE147FD}" destId="{EF91FC51-B480-4C29-8299-E9E39B94AE1C}" srcOrd="0" destOrd="0" presId="urn:microsoft.com/office/officeart/2005/8/layout/orgChart1"/>
    <dgm:cxn modelId="{A441AAF5-E3D7-4CF2-98B8-ACF6C22EB91D}" type="presParOf" srcId="{EF91FC51-B480-4C29-8299-E9E39B94AE1C}" destId="{B89AE7A1-941F-4E93-A160-B13124A2A580}" srcOrd="0" destOrd="0" presId="urn:microsoft.com/office/officeart/2005/8/layout/orgChart1"/>
    <dgm:cxn modelId="{9F6B51B4-59CE-43B4-9DFF-D8B98DD7B5C6}" type="presParOf" srcId="{EF91FC51-B480-4C29-8299-E9E39B94AE1C}" destId="{CFE6339D-C043-4E5C-BF64-4790A279EA57}" srcOrd="1" destOrd="0" presId="urn:microsoft.com/office/officeart/2005/8/layout/orgChart1"/>
    <dgm:cxn modelId="{236E1A90-F789-4AC7-B09E-1CFCC6D26052}" type="presParOf" srcId="{8EB67248-796E-4DF5-9F96-A9F3AFE147FD}" destId="{94D915C7-401C-4221-9D3D-9AD245FB691A}" srcOrd="1" destOrd="0" presId="urn:microsoft.com/office/officeart/2005/8/layout/orgChart1"/>
    <dgm:cxn modelId="{6D24CEC4-AAC3-41EF-82FC-9E727BE15789}" type="presParOf" srcId="{8EB67248-796E-4DF5-9F96-A9F3AFE147FD}" destId="{ABC4BC78-EAF0-4C88-B8A9-CA8568F7688A}" srcOrd="2" destOrd="0" presId="urn:microsoft.com/office/officeart/2005/8/layout/orgChart1"/>
    <dgm:cxn modelId="{18A2986E-B965-4A5F-861E-A3EEB2C2995C}" type="presParOf" srcId="{F24B0FCA-2DC2-4D36-8740-32A80DC75259}" destId="{5AB54017-12C4-44B3-91DE-DFA7208EE66B}" srcOrd="2" destOrd="0" presId="urn:microsoft.com/office/officeart/2005/8/layout/orgChart1"/>
    <dgm:cxn modelId="{6D29B5C2-A5A9-4F01-9781-B3C6DB77F8D0}" type="presParOf" srcId="{64267EF8-BEF8-40D6-A096-9E078A341DA8}" destId="{EFC1B564-8580-4680-B78A-AE8DE59351FF}" srcOrd="8" destOrd="0" presId="urn:microsoft.com/office/officeart/2005/8/layout/orgChart1"/>
    <dgm:cxn modelId="{41DBA1F1-919A-4157-B7CE-C27C955666EC}" type="presParOf" srcId="{64267EF8-BEF8-40D6-A096-9E078A341DA8}" destId="{9D4DFD12-4EDA-4ECA-9F82-044BA5D3BFD5}" srcOrd="9" destOrd="0" presId="urn:microsoft.com/office/officeart/2005/8/layout/orgChart1"/>
    <dgm:cxn modelId="{358895C8-0376-4CBB-AB0A-8A8748CE9343}" type="presParOf" srcId="{9D4DFD12-4EDA-4ECA-9F82-044BA5D3BFD5}" destId="{A46BDEAD-2503-461C-9B9C-8811839DE81E}" srcOrd="0" destOrd="0" presId="urn:microsoft.com/office/officeart/2005/8/layout/orgChart1"/>
    <dgm:cxn modelId="{C3B7E4A6-1952-4F55-8276-7CC9FCD62577}" type="presParOf" srcId="{A46BDEAD-2503-461C-9B9C-8811839DE81E}" destId="{4AA5EB1D-5B8F-4C69-8906-73D57D8D2018}" srcOrd="0" destOrd="0" presId="urn:microsoft.com/office/officeart/2005/8/layout/orgChart1"/>
    <dgm:cxn modelId="{F3C7F2E1-7132-4612-A647-110444652698}" type="presParOf" srcId="{A46BDEAD-2503-461C-9B9C-8811839DE81E}" destId="{FE1889BE-2042-42E3-91CE-B2A31BADD81F}" srcOrd="1" destOrd="0" presId="urn:microsoft.com/office/officeart/2005/8/layout/orgChart1"/>
    <dgm:cxn modelId="{1CB54A54-886C-405B-8F86-648B967C37BF}" type="presParOf" srcId="{9D4DFD12-4EDA-4ECA-9F82-044BA5D3BFD5}" destId="{AA035B1D-F220-4B33-B2BC-EB5363284FC9}" srcOrd="1" destOrd="0" presId="urn:microsoft.com/office/officeart/2005/8/layout/orgChart1"/>
    <dgm:cxn modelId="{6209D66F-7B21-4D15-8E49-846476C9BFEB}" type="presParOf" srcId="{9D4DFD12-4EDA-4ECA-9F82-044BA5D3BFD5}" destId="{E67A6FEA-64B2-4DD4-85B7-D8BE19FFEE64}" srcOrd="2" destOrd="0" presId="urn:microsoft.com/office/officeart/2005/8/layout/orgChart1"/>
    <dgm:cxn modelId="{DFB0149A-9991-492D-AF22-4FAB7E42EC16}" type="presParOf" srcId="{64267EF8-BEF8-40D6-A096-9E078A341DA8}" destId="{B83A6336-6C6F-4479-9782-14F0392AA6E1}" srcOrd="10" destOrd="0" presId="urn:microsoft.com/office/officeart/2005/8/layout/orgChart1"/>
    <dgm:cxn modelId="{288EE7A1-6113-4293-BBFD-43878236C213}" type="presParOf" srcId="{64267EF8-BEF8-40D6-A096-9E078A341DA8}" destId="{9C343461-D096-4617-A564-9646DDE8636F}" srcOrd="11" destOrd="0" presId="urn:microsoft.com/office/officeart/2005/8/layout/orgChart1"/>
    <dgm:cxn modelId="{873FD111-DFAC-4288-B822-D70483EA87DA}" type="presParOf" srcId="{9C343461-D096-4617-A564-9646DDE8636F}" destId="{DC84F1F0-79B5-4BD4-93C4-9F65D9465E63}" srcOrd="0" destOrd="0" presId="urn:microsoft.com/office/officeart/2005/8/layout/orgChart1"/>
    <dgm:cxn modelId="{045A11E4-A81F-42A2-AC77-7464343CB808}" type="presParOf" srcId="{DC84F1F0-79B5-4BD4-93C4-9F65D9465E63}" destId="{B1F02929-9CC4-44C0-BEAA-196DAE36F15A}" srcOrd="0" destOrd="0" presId="urn:microsoft.com/office/officeart/2005/8/layout/orgChart1"/>
    <dgm:cxn modelId="{9B85923E-D248-495F-AC73-74F565CA9CE8}" type="presParOf" srcId="{DC84F1F0-79B5-4BD4-93C4-9F65D9465E63}" destId="{8FD39127-3979-4A4B-A413-D9762793E40D}" srcOrd="1" destOrd="0" presId="urn:microsoft.com/office/officeart/2005/8/layout/orgChart1"/>
    <dgm:cxn modelId="{CF1F32B1-A78D-4346-A586-BB913373ADCE}" type="presParOf" srcId="{9C343461-D096-4617-A564-9646DDE8636F}" destId="{FC061D77-5487-4CC1-89CA-ED0206632AEF}" srcOrd="1" destOrd="0" presId="urn:microsoft.com/office/officeart/2005/8/layout/orgChart1"/>
    <dgm:cxn modelId="{5ECD270D-F31A-4C73-BA24-B4F6681D27E9}" type="presParOf" srcId="{9C343461-D096-4617-A564-9646DDE8636F}" destId="{680306DC-021C-4AFF-84A8-B373774C4851}" srcOrd="2" destOrd="0" presId="urn:microsoft.com/office/officeart/2005/8/layout/orgChart1"/>
    <dgm:cxn modelId="{897234D9-DDFC-4637-BA85-0C451D62325A}" type="presParOf" srcId="{64267EF8-BEF8-40D6-A096-9E078A341DA8}" destId="{02B8CAAA-DDEB-4145-8CF0-63772D6DD2D2}" srcOrd="12" destOrd="0" presId="urn:microsoft.com/office/officeart/2005/8/layout/orgChart1"/>
    <dgm:cxn modelId="{36F08304-76CA-4545-8387-DF95576A262F}" type="presParOf" srcId="{64267EF8-BEF8-40D6-A096-9E078A341DA8}" destId="{42B0F0CF-1F7F-4457-A190-AE013F853B86}" srcOrd="13" destOrd="0" presId="urn:microsoft.com/office/officeart/2005/8/layout/orgChart1"/>
    <dgm:cxn modelId="{360ED558-2AD5-4D6D-B691-C5E953DA6F60}" type="presParOf" srcId="{42B0F0CF-1F7F-4457-A190-AE013F853B86}" destId="{4B49916B-650E-4868-A9BB-E0F30B178C11}" srcOrd="0" destOrd="0" presId="urn:microsoft.com/office/officeart/2005/8/layout/orgChart1"/>
    <dgm:cxn modelId="{003D0A81-0F76-48CC-972F-8CB80815EF87}" type="presParOf" srcId="{4B49916B-650E-4868-A9BB-E0F30B178C11}" destId="{2C5756C3-32AB-4F91-9117-921C5D210AE6}" srcOrd="0" destOrd="0" presId="urn:microsoft.com/office/officeart/2005/8/layout/orgChart1"/>
    <dgm:cxn modelId="{7692AFD3-A7CB-4AD9-96E3-471FF27F2AEF}" type="presParOf" srcId="{4B49916B-650E-4868-A9BB-E0F30B178C11}" destId="{32105BC4-DE10-42F6-829A-DFB56B49CF7E}" srcOrd="1" destOrd="0" presId="urn:microsoft.com/office/officeart/2005/8/layout/orgChart1"/>
    <dgm:cxn modelId="{75BB9714-73D7-4884-B1B3-5D3944B293EE}" type="presParOf" srcId="{42B0F0CF-1F7F-4457-A190-AE013F853B86}" destId="{2270D62A-11D6-457D-AA9B-D1FCAAFCB25D}" srcOrd="1" destOrd="0" presId="urn:microsoft.com/office/officeart/2005/8/layout/orgChart1"/>
    <dgm:cxn modelId="{801E9113-E687-44D8-AB7A-12AD22DEE149}" type="presParOf" srcId="{42B0F0CF-1F7F-4457-A190-AE013F853B86}" destId="{043EDDBF-59CE-4A6E-8B07-7D45BD96CFB5}" srcOrd="2" destOrd="0" presId="urn:microsoft.com/office/officeart/2005/8/layout/orgChart1"/>
    <dgm:cxn modelId="{E8B647ED-45FB-4CDC-9BC2-C2099AFF657A}" type="presParOf" srcId="{AE6AE108-68B5-4470-8D87-123FB1EBB801}" destId="{D76C5EDC-93A2-4059-859D-B2AE70BE6F07}"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509A02-DAF9-488A-8169-AEB4746E3C16}">
      <dsp:nvSpPr>
        <dsp:cNvPr id="0" name=""/>
        <dsp:cNvSpPr/>
      </dsp:nvSpPr>
      <dsp:spPr>
        <a:xfrm>
          <a:off x="0" y="2265491"/>
          <a:ext cx="2724150" cy="371672"/>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VERIFICATION</a:t>
          </a:r>
          <a:endParaRPr lang="en-US" sz="1800" kern="1200" dirty="0">
            <a:solidFill>
              <a:schemeClr val="bg1"/>
            </a:solidFill>
            <a:latin typeface="Times New Roman" pitchFamily="18" charset="0"/>
            <a:cs typeface="Times New Roman" pitchFamily="18" charset="0"/>
          </a:endParaRPr>
        </a:p>
      </dsp:txBody>
      <dsp:txXfrm>
        <a:off x="0" y="2265491"/>
        <a:ext cx="2724150" cy="371672"/>
      </dsp:txXfrm>
    </dsp:sp>
    <dsp:sp modelId="{0D7B21B1-727E-4957-A76B-7557AA4647E4}">
      <dsp:nvSpPr>
        <dsp:cNvPr id="0" name=""/>
        <dsp:cNvSpPr/>
      </dsp:nvSpPr>
      <dsp:spPr>
        <a:xfrm rot="10800000">
          <a:off x="0" y="1699433"/>
          <a:ext cx="2724150" cy="571632"/>
        </a:xfrm>
        <a:prstGeom prst="upArrowCallout">
          <a:avLst/>
        </a:prstGeom>
        <a:solidFill>
          <a:schemeClr val="accent4">
            <a:hueOff val="-1116192"/>
            <a:satOff val="6725"/>
            <a:lumOff val="539"/>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DETAIL</a:t>
          </a:r>
          <a:r>
            <a:rPr lang="en-US" sz="2000" kern="1200" dirty="0" smtClean="0">
              <a:solidFill>
                <a:schemeClr val="bg1"/>
              </a:solidFill>
            </a:rPr>
            <a:t> </a:t>
          </a:r>
          <a:r>
            <a:rPr lang="en-US" sz="1800" kern="1200" dirty="0" smtClean="0">
              <a:solidFill>
                <a:schemeClr val="bg1"/>
              </a:solidFill>
              <a:latin typeface="Times New Roman" pitchFamily="18" charset="0"/>
              <a:cs typeface="Times New Roman" pitchFamily="18" charset="0"/>
            </a:rPr>
            <a:t>DESIGN</a:t>
          </a:r>
          <a:endParaRPr lang="en-US" sz="1800" kern="1200" dirty="0">
            <a:solidFill>
              <a:schemeClr val="bg1"/>
            </a:solidFill>
            <a:latin typeface="Times New Roman" pitchFamily="18" charset="0"/>
            <a:cs typeface="Times New Roman" pitchFamily="18" charset="0"/>
          </a:endParaRPr>
        </a:p>
      </dsp:txBody>
      <dsp:txXfrm rot="10800000">
        <a:off x="0" y="1699433"/>
        <a:ext cx="2724150" cy="371429"/>
      </dsp:txXfrm>
    </dsp:sp>
    <dsp:sp modelId="{8CB41D09-3FFC-4CDF-A847-1B86B9835627}">
      <dsp:nvSpPr>
        <dsp:cNvPr id="0" name=""/>
        <dsp:cNvSpPr/>
      </dsp:nvSpPr>
      <dsp:spPr>
        <a:xfrm rot="10800000">
          <a:off x="0" y="1133376"/>
          <a:ext cx="2724150" cy="571632"/>
        </a:xfrm>
        <a:prstGeom prst="upArrowCallou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EVALUATION</a:t>
          </a:r>
          <a:endParaRPr lang="en-US" sz="1800" kern="1200" dirty="0">
            <a:solidFill>
              <a:schemeClr val="bg1"/>
            </a:solidFill>
            <a:latin typeface="Times New Roman" pitchFamily="18" charset="0"/>
            <a:cs typeface="Times New Roman" pitchFamily="18" charset="0"/>
          </a:endParaRPr>
        </a:p>
      </dsp:txBody>
      <dsp:txXfrm rot="10800000">
        <a:off x="0" y="1133376"/>
        <a:ext cx="2724150" cy="371429"/>
      </dsp:txXfrm>
    </dsp:sp>
    <dsp:sp modelId="{76000EF0-8BFE-4545-8110-457C9E88912F}">
      <dsp:nvSpPr>
        <dsp:cNvPr id="0" name=""/>
        <dsp:cNvSpPr/>
      </dsp:nvSpPr>
      <dsp:spPr>
        <a:xfrm rot="10800000">
          <a:off x="0" y="567318"/>
          <a:ext cx="2724150" cy="571632"/>
        </a:xfrm>
        <a:prstGeom prst="upArrowCallout">
          <a:avLst/>
        </a:prstGeom>
        <a:solidFill>
          <a:schemeClr val="accent4">
            <a:hueOff val="-3348577"/>
            <a:satOff val="20174"/>
            <a:lumOff val="1617"/>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ANALYSIS</a:t>
          </a:r>
          <a:endParaRPr lang="en-US" sz="1800" kern="1200" dirty="0">
            <a:solidFill>
              <a:schemeClr val="bg1"/>
            </a:solidFill>
            <a:latin typeface="Times New Roman" pitchFamily="18" charset="0"/>
            <a:cs typeface="Times New Roman" pitchFamily="18" charset="0"/>
          </a:endParaRPr>
        </a:p>
      </dsp:txBody>
      <dsp:txXfrm rot="10800000">
        <a:off x="0" y="567318"/>
        <a:ext cx="2724150" cy="371429"/>
      </dsp:txXfrm>
    </dsp:sp>
    <dsp:sp modelId="{05D54255-3690-4E65-BC0D-B758935CCFEC}">
      <dsp:nvSpPr>
        <dsp:cNvPr id="0" name=""/>
        <dsp:cNvSpPr/>
      </dsp:nvSpPr>
      <dsp:spPr>
        <a:xfrm rot="10800000">
          <a:off x="0" y="1261"/>
          <a:ext cx="2724150" cy="571632"/>
        </a:xfrm>
        <a:prstGeom prst="upArrowCallou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DIFINITION</a:t>
          </a:r>
          <a:endParaRPr lang="en-US" sz="1800" kern="1200" dirty="0">
            <a:solidFill>
              <a:schemeClr val="bg1"/>
            </a:solidFill>
            <a:latin typeface="Times New Roman" pitchFamily="18" charset="0"/>
            <a:cs typeface="Times New Roman" pitchFamily="18" charset="0"/>
          </a:endParaRPr>
        </a:p>
      </dsp:txBody>
      <dsp:txXfrm rot="10800000">
        <a:off x="0" y="1261"/>
        <a:ext cx="2724150" cy="371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BB6830-3DBD-4B20-82D1-3255B5F6E9B7}">
      <dsp:nvSpPr>
        <dsp:cNvPr id="0" name=""/>
        <dsp:cNvSpPr/>
      </dsp:nvSpPr>
      <dsp:spPr>
        <a:xfrm>
          <a:off x="3758" y="25144"/>
          <a:ext cx="1123475" cy="674085"/>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Planning</a:t>
          </a:r>
          <a:endParaRPr lang="en-US" sz="1400" kern="1200" dirty="0">
            <a:solidFill>
              <a:schemeClr val="bg1"/>
            </a:solidFill>
            <a:latin typeface="Times New Roman" pitchFamily="18" charset="0"/>
            <a:cs typeface="Times New Roman" pitchFamily="18" charset="0"/>
          </a:endParaRPr>
        </a:p>
      </dsp:txBody>
      <dsp:txXfrm>
        <a:off x="23501" y="44887"/>
        <a:ext cx="1083989" cy="634599"/>
      </dsp:txXfrm>
    </dsp:sp>
    <dsp:sp modelId="{E90D35B8-1166-468F-AAFB-967A9A0128D4}">
      <dsp:nvSpPr>
        <dsp:cNvPr id="0" name=""/>
        <dsp:cNvSpPr/>
      </dsp:nvSpPr>
      <dsp:spPr>
        <a:xfrm>
          <a:off x="1226100" y="222876"/>
          <a:ext cx="238176" cy="278621"/>
        </a:xfrm>
        <a:prstGeom prst="rightArrow">
          <a:avLst>
            <a:gd name="adj1" fmla="val 60000"/>
            <a:gd name="adj2" fmla="val 50000"/>
          </a:avLst>
        </a:prstGeom>
        <a:solidFill>
          <a:schemeClr val="accent4">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1226100" y="278600"/>
        <a:ext cx="166723" cy="167173"/>
      </dsp:txXfrm>
    </dsp:sp>
    <dsp:sp modelId="{C622D9E8-9E12-472B-8192-B78C66F89E5E}">
      <dsp:nvSpPr>
        <dsp:cNvPr id="0" name=""/>
        <dsp:cNvSpPr/>
      </dsp:nvSpPr>
      <dsp:spPr>
        <a:xfrm>
          <a:off x="1576624" y="25144"/>
          <a:ext cx="1123475" cy="674085"/>
        </a:xfrm>
        <a:prstGeom prst="roundRect">
          <a:avLst>
            <a:gd name="adj" fmla="val 10000"/>
          </a:avLst>
        </a:prstGeom>
        <a:solidFill>
          <a:schemeClr val="accent4">
            <a:hueOff val="-892954"/>
            <a:satOff val="5380"/>
            <a:lumOff val="43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Development</a:t>
          </a:r>
          <a:endParaRPr lang="en-US" sz="1400" kern="1200" dirty="0">
            <a:solidFill>
              <a:schemeClr val="bg1"/>
            </a:solidFill>
            <a:latin typeface="Times New Roman" pitchFamily="18" charset="0"/>
            <a:cs typeface="Times New Roman" pitchFamily="18" charset="0"/>
          </a:endParaRPr>
        </a:p>
      </dsp:txBody>
      <dsp:txXfrm>
        <a:off x="1596367" y="44887"/>
        <a:ext cx="1083989" cy="634599"/>
      </dsp:txXfrm>
    </dsp:sp>
    <dsp:sp modelId="{571162A6-B478-4FFF-A018-E3F7F455F04F}">
      <dsp:nvSpPr>
        <dsp:cNvPr id="0" name=""/>
        <dsp:cNvSpPr/>
      </dsp:nvSpPr>
      <dsp:spPr>
        <a:xfrm>
          <a:off x="2798966" y="222876"/>
          <a:ext cx="238176" cy="278621"/>
        </a:xfrm>
        <a:prstGeom prst="rightArrow">
          <a:avLst>
            <a:gd name="adj1" fmla="val 60000"/>
            <a:gd name="adj2" fmla="val 50000"/>
          </a:avLst>
        </a:prstGeom>
        <a:solidFill>
          <a:schemeClr val="accent4">
            <a:hueOff val="-1116192"/>
            <a:satOff val="6725"/>
            <a:lumOff val="539"/>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2798966" y="278600"/>
        <a:ext cx="166723" cy="167173"/>
      </dsp:txXfrm>
    </dsp:sp>
    <dsp:sp modelId="{240CBA1A-AD07-4601-A285-2DF9CC960ACC}">
      <dsp:nvSpPr>
        <dsp:cNvPr id="0" name=""/>
        <dsp:cNvSpPr/>
      </dsp:nvSpPr>
      <dsp:spPr>
        <a:xfrm>
          <a:off x="3149490" y="25144"/>
          <a:ext cx="1123475" cy="674085"/>
        </a:xfrm>
        <a:prstGeom prst="roundRect">
          <a:avLst>
            <a:gd name="adj" fmla="val 10000"/>
          </a:avLst>
        </a:prstGeom>
        <a:solidFill>
          <a:schemeClr val="accent4">
            <a:hueOff val="-1785908"/>
            <a:satOff val="10760"/>
            <a:lumOff val="862"/>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Execution</a:t>
          </a:r>
          <a:endParaRPr lang="en-US" sz="1400" kern="1200" dirty="0">
            <a:solidFill>
              <a:schemeClr val="bg1"/>
            </a:solidFill>
            <a:latin typeface="Times New Roman" pitchFamily="18" charset="0"/>
            <a:cs typeface="Times New Roman" pitchFamily="18" charset="0"/>
          </a:endParaRPr>
        </a:p>
      </dsp:txBody>
      <dsp:txXfrm>
        <a:off x="3169233" y="44887"/>
        <a:ext cx="1083989" cy="634599"/>
      </dsp:txXfrm>
    </dsp:sp>
    <dsp:sp modelId="{27B33C53-5D63-4B77-BDE3-85762B669567}">
      <dsp:nvSpPr>
        <dsp:cNvPr id="0" name=""/>
        <dsp:cNvSpPr/>
      </dsp:nvSpPr>
      <dsp:spPr>
        <a:xfrm rot="5400000">
          <a:off x="3592139" y="777873"/>
          <a:ext cx="238176" cy="278621"/>
        </a:xfrm>
        <a:prstGeom prst="rightArrow">
          <a:avLst>
            <a:gd name="adj1" fmla="val 60000"/>
            <a:gd name="adj2" fmla="val 50000"/>
          </a:avLst>
        </a:prstGeom>
        <a:solidFill>
          <a:schemeClr val="accent4">
            <a:hueOff val="-2232385"/>
            <a:satOff val="13449"/>
            <a:lumOff val="107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5400000">
        <a:off x="3627641" y="798096"/>
        <a:ext cx="167173" cy="166723"/>
      </dsp:txXfrm>
    </dsp:sp>
    <dsp:sp modelId="{6EBA7D98-309D-4D70-A084-99B17900FCC7}">
      <dsp:nvSpPr>
        <dsp:cNvPr id="0" name=""/>
        <dsp:cNvSpPr/>
      </dsp:nvSpPr>
      <dsp:spPr>
        <a:xfrm>
          <a:off x="3149490" y="1148620"/>
          <a:ext cx="1123475" cy="674085"/>
        </a:xfrm>
        <a:prstGeom prst="roundRect">
          <a:avLst>
            <a:gd name="adj" fmla="val 10000"/>
          </a:avLst>
        </a:prstGeom>
        <a:solidFill>
          <a:schemeClr val="accent4">
            <a:hueOff val="-2678862"/>
            <a:satOff val="16139"/>
            <a:lumOff val="1294"/>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Defect Reporting</a:t>
          </a:r>
          <a:endParaRPr lang="en-US" sz="1400" kern="1200" dirty="0">
            <a:solidFill>
              <a:schemeClr val="bg1"/>
            </a:solidFill>
            <a:latin typeface="Times New Roman" pitchFamily="18" charset="0"/>
            <a:cs typeface="Times New Roman" pitchFamily="18" charset="0"/>
          </a:endParaRPr>
        </a:p>
      </dsp:txBody>
      <dsp:txXfrm>
        <a:off x="3169233" y="1168363"/>
        <a:ext cx="1083989" cy="634599"/>
      </dsp:txXfrm>
    </dsp:sp>
    <dsp:sp modelId="{71EF2703-C2DB-4CDD-95E6-30FE30A6A10F}">
      <dsp:nvSpPr>
        <dsp:cNvPr id="0" name=""/>
        <dsp:cNvSpPr/>
      </dsp:nvSpPr>
      <dsp:spPr>
        <a:xfrm rot="10800000">
          <a:off x="2812447" y="1346351"/>
          <a:ext cx="238176" cy="278621"/>
        </a:xfrm>
        <a:prstGeom prst="rightArrow">
          <a:avLst>
            <a:gd name="adj1" fmla="val 60000"/>
            <a:gd name="adj2" fmla="val 50000"/>
          </a:avLst>
        </a:prstGeom>
        <a:solidFill>
          <a:schemeClr val="accent4">
            <a:hueOff val="-3348577"/>
            <a:satOff val="20174"/>
            <a:lumOff val="1617"/>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2883900" y="1402075"/>
        <a:ext cx="166723" cy="167173"/>
      </dsp:txXfrm>
    </dsp:sp>
    <dsp:sp modelId="{C69D81C4-9878-4202-9B40-CC10F8DC3689}">
      <dsp:nvSpPr>
        <dsp:cNvPr id="0" name=""/>
        <dsp:cNvSpPr/>
      </dsp:nvSpPr>
      <dsp:spPr>
        <a:xfrm>
          <a:off x="1576624" y="1148620"/>
          <a:ext cx="1123475" cy="674085"/>
        </a:xfrm>
        <a:prstGeom prst="roundRect">
          <a:avLst>
            <a:gd name="adj" fmla="val 10000"/>
          </a:avLst>
        </a:prstGeom>
        <a:solidFill>
          <a:schemeClr val="accent4">
            <a:hueOff val="-3571816"/>
            <a:satOff val="21519"/>
            <a:lumOff val="172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Retest Defects</a:t>
          </a:r>
          <a:endParaRPr lang="en-US" sz="1400" kern="1200" dirty="0">
            <a:solidFill>
              <a:schemeClr val="bg1"/>
            </a:solidFill>
            <a:latin typeface="Times New Roman" pitchFamily="18" charset="0"/>
            <a:cs typeface="Times New Roman" pitchFamily="18" charset="0"/>
          </a:endParaRPr>
        </a:p>
      </dsp:txBody>
      <dsp:txXfrm>
        <a:off x="1596367" y="1168363"/>
        <a:ext cx="1083989" cy="634599"/>
      </dsp:txXfrm>
    </dsp:sp>
    <dsp:sp modelId="{1053ADA7-9342-4A43-85BE-854780BFAF3E}">
      <dsp:nvSpPr>
        <dsp:cNvPr id="0" name=""/>
        <dsp:cNvSpPr/>
      </dsp:nvSpPr>
      <dsp:spPr>
        <a:xfrm rot="10800000">
          <a:off x="1239582" y="1346351"/>
          <a:ext cx="238176" cy="278621"/>
        </a:xfrm>
        <a:prstGeom prst="rightArrow">
          <a:avLst>
            <a:gd name="adj1" fmla="val 60000"/>
            <a:gd name="adj2" fmla="val 50000"/>
          </a:avLst>
        </a:prstGeom>
        <a:solidFill>
          <a:schemeClr val="accent4">
            <a:hueOff val="-4464770"/>
            <a:satOff val="26899"/>
            <a:lumOff val="2156"/>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1311035" y="1402075"/>
        <a:ext cx="166723" cy="167173"/>
      </dsp:txXfrm>
    </dsp:sp>
    <dsp:sp modelId="{2C3CD55E-6341-4B40-90CD-9A5DBE4DE4E6}">
      <dsp:nvSpPr>
        <dsp:cNvPr id="0" name=""/>
        <dsp:cNvSpPr/>
      </dsp:nvSpPr>
      <dsp:spPr>
        <a:xfrm>
          <a:off x="3758" y="1148620"/>
          <a:ext cx="1123475" cy="674085"/>
        </a:xfrm>
        <a:prstGeom prst="roundRect">
          <a:avLst>
            <a:gd name="adj" fmla="val 10000"/>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Product Delivery</a:t>
          </a:r>
          <a:endParaRPr lang="en-US" sz="1400" kern="1200" dirty="0">
            <a:solidFill>
              <a:schemeClr val="bg1"/>
            </a:solidFill>
            <a:latin typeface="Times New Roman" pitchFamily="18" charset="0"/>
            <a:cs typeface="Times New Roman" pitchFamily="18" charset="0"/>
          </a:endParaRPr>
        </a:p>
      </dsp:txBody>
      <dsp:txXfrm>
        <a:off x="23501" y="1168363"/>
        <a:ext cx="1083989" cy="6345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B8CAAA-DDEB-4145-8CF0-63772D6DD2D2}">
      <dsp:nvSpPr>
        <dsp:cNvPr id="0" name=""/>
        <dsp:cNvSpPr/>
      </dsp:nvSpPr>
      <dsp:spPr>
        <a:xfrm>
          <a:off x="3948112" y="609600"/>
          <a:ext cx="2844949" cy="265841"/>
        </a:xfrm>
        <a:custGeom>
          <a:avLst/>
          <a:gdLst/>
          <a:ahLst/>
          <a:cxnLst/>
          <a:rect l="0" t="0" r="0" b="0"/>
          <a:pathLst>
            <a:path>
              <a:moveTo>
                <a:pt x="0" y="0"/>
              </a:moveTo>
              <a:lnTo>
                <a:pt x="0" y="138065"/>
              </a:lnTo>
              <a:lnTo>
                <a:pt x="2844949" y="138065"/>
              </a:lnTo>
              <a:lnTo>
                <a:pt x="2844949" y="2658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A6336-6C6F-4479-9782-14F0392AA6E1}">
      <dsp:nvSpPr>
        <dsp:cNvPr id="0" name=""/>
        <dsp:cNvSpPr/>
      </dsp:nvSpPr>
      <dsp:spPr>
        <a:xfrm>
          <a:off x="3948112" y="609600"/>
          <a:ext cx="2151373" cy="265841"/>
        </a:xfrm>
        <a:custGeom>
          <a:avLst/>
          <a:gdLst/>
          <a:ahLst/>
          <a:cxnLst/>
          <a:rect l="0" t="0" r="0" b="0"/>
          <a:pathLst>
            <a:path>
              <a:moveTo>
                <a:pt x="0" y="0"/>
              </a:moveTo>
              <a:lnTo>
                <a:pt x="0" y="138065"/>
              </a:lnTo>
              <a:lnTo>
                <a:pt x="2151373" y="138065"/>
              </a:lnTo>
              <a:lnTo>
                <a:pt x="2151373" y="2658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C1B564-8580-4680-B78A-AE8DE59351FF}">
      <dsp:nvSpPr>
        <dsp:cNvPr id="0" name=""/>
        <dsp:cNvSpPr/>
      </dsp:nvSpPr>
      <dsp:spPr>
        <a:xfrm>
          <a:off x="3948112" y="609600"/>
          <a:ext cx="1331232" cy="272516"/>
        </a:xfrm>
        <a:custGeom>
          <a:avLst/>
          <a:gdLst/>
          <a:ahLst/>
          <a:cxnLst/>
          <a:rect l="0" t="0" r="0" b="0"/>
          <a:pathLst>
            <a:path>
              <a:moveTo>
                <a:pt x="0" y="0"/>
              </a:moveTo>
              <a:lnTo>
                <a:pt x="0" y="144740"/>
              </a:lnTo>
              <a:lnTo>
                <a:pt x="1331232" y="144740"/>
              </a:lnTo>
              <a:lnTo>
                <a:pt x="1331232" y="2725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8DC201-F10B-4C3A-BCF2-8ACDF02C3DD4}">
      <dsp:nvSpPr>
        <dsp:cNvPr id="0" name=""/>
        <dsp:cNvSpPr/>
      </dsp:nvSpPr>
      <dsp:spPr>
        <a:xfrm>
          <a:off x="3930483" y="1502026"/>
          <a:ext cx="165920" cy="1543966"/>
        </a:xfrm>
        <a:custGeom>
          <a:avLst/>
          <a:gdLst/>
          <a:ahLst/>
          <a:cxnLst/>
          <a:rect l="0" t="0" r="0" b="0"/>
          <a:pathLst>
            <a:path>
              <a:moveTo>
                <a:pt x="0" y="0"/>
              </a:moveTo>
              <a:lnTo>
                <a:pt x="0" y="1543966"/>
              </a:lnTo>
              <a:lnTo>
                <a:pt x="165920" y="15439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001234-527E-49E3-A426-7C170B4494E0}">
      <dsp:nvSpPr>
        <dsp:cNvPr id="0" name=""/>
        <dsp:cNvSpPr/>
      </dsp:nvSpPr>
      <dsp:spPr>
        <a:xfrm>
          <a:off x="3930483" y="1502026"/>
          <a:ext cx="149626" cy="985514"/>
        </a:xfrm>
        <a:custGeom>
          <a:avLst/>
          <a:gdLst/>
          <a:ahLst/>
          <a:cxnLst/>
          <a:rect l="0" t="0" r="0" b="0"/>
          <a:pathLst>
            <a:path>
              <a:moveTo>
                <a:pt x="0" y="0"/>
              </a:moveTo>
              <a:lnTo>
                <a:pt x="0" y="985514"/>
              </a:lnTo>
              <a:lnTo>
                <a:pt x="149626" y="9855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158CD9-B0A1-41FE-AE5F-926E66E62156}">
      <dsp:nvSpPr>
        <dsp:cNvPr id="0" name=""/>
        <dsp:cNvSpPr/>
      </dsp:nvSpPr>
      <dsp:spPr>
        <a:xfrm>
          <a:off x="3930483" y="1502026"/>
          <a:ext cx="157742" cy="364989"/>
        </a:xfrm>
        <a:custGeom>
          <a:avLst/>
          <a:gdLst/>
          <a:ahLst/>
          <a:cxnLst/>
          <a:rect l="0" t="0" r="0" b="0"/>
          <a:pathLst>
            <a:path>
              <a:moveTo>
                <a:pt x="0" y="0"/>
              </a:moveTo>
              <a:lnTo>
                <a:pt x="0" y="364989"/>
              </a:lnTo>
              <a:lnTo>
                <a:pt x="157742" y="36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260CFB-9A31-4DA1-8C3F-A873546A3E99}">
      <dsp:nvSpPr>
        <dsp:cNvPr id="0" name=""/>
        <dsp:cNvSpPr/>
      </dsp:nvSpPr>
      <dsp:spPr>
        <a:xfrm>
          <a:off x="3948112" y="609600"/>
          <a:ext cx="348468" cy="283967"/>
        </a:xfrm>
        <a:custGeom>
          <a:avLst/>
          <a:gdLst/>
          <a:ahLst/>
          <a:cxnLst/>
          <a:rect l="0" t="0" r="0" b="0"/>
          <a:pathLst>
            <a:path>
              <a:moveTo>
                <a:pt x="0" y="0"/>
              </a:moveTo>
              <a:lnTo>
                <a:pt x="0" y="156191"/>
              </a:lnTo>
              <a:lnTo>
                <a:pt x="348468" y="156191"/>
              </a:lnTo>
              <a:lnTo>
                <a:pt x="348468" y="2839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C641A-9BC8-4C3D-882E-747393D7A2F3}">
      <dsp:nvSpPr>
        <dsp:cNvPr id="0" name=""/>
        <dsp:cNvSpPr/>
      </dsp:nvSpPr>
      <dsp:spPr>
        <a:xfrm>
          <a:off x="2860113" y="1481375"/>
          <a:ext cx="292547" cy="1006694"/>
        </a:xfrm>
        <a:custGeom>
          <a:avLst/>
          <a:gdLst/>
          <a:ahLst/>
          <a:cxnLst/>
          <a:rect l="0" t="0" r="0" b="0"/>
          <a:pathLst>
            <a:path>
              <a:moveTo>
                <a:pt x="0" y="0"/>
              </a:moveTo>
              <a:lnTo>
                <a:pt x="0" y="1006694"/>
              </a:lnTo>
              <a:lnTo>
                <a:pt x="292547" y="10066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922407-1F9B-4067-9ED5-6F1221124BB5}">
      <dsp:nvSpPr>
        <dsp:cNvPr id="0" name=""/>
        <dsp:cNvSpPr/>
      </dsp:nvSpPr>
      <dsp:spPr>
        <a:xfrm>
          <a:off x="2814393" y="1481375"/>
          <a:ext cx="91440" cy="460311"/>
        </a:xfrm>
        <a:custGeom>
          <a:avLst/>
          <a:gdLst/>
          <a:ahLst/>
          <a:cxnLst/>
          <a:rect l="0" t="0" r="0" b="0"/>
          <a:pathLst>
            <a:path>
              <a:moveTo>
                <a:pt x="45720" y="0"/>
              </a:moveTo>
              <a:lnTo>
                <a:pt x="45720" y="460311"/>
              </a:lnTo>
              <a:lnTo>
                <a:pt x="130929" y="4603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72A7-870C-495C-AB67-93A7ABCD448F}">
      <dsp:nvSpPr>
        <dsp:cNvPr id="0" name=""/>
        <dsp:cNvSpPr/>
      </dsp:nvSpPr>
      <dsp:spPr>
        <a:xfrm>
          <a:off x="3142764" y="609600"/>
          <a:ext cx="805348" cy="263316"/>
        </a:xfrm>
        <a:custGeom>
          <a:avLst/>
          <a:gdLst/>
          <a:ahLst/>
          <a:cxnLst/>
          <a:rect l="0" t="0" r="0" b="0"/>
          <a:pathLst>
            <a:path>
              <a:moveTo>
                <a:pt x="805348" y="0"/>
              </a:moveTo>
              <a:lnTo>
                <a:pt x="805348" y="135540"/>
              </a:lnTo>
              <a:lnTo>
                <a:pt x="0" y="135540"/>
              </a:lnTo>
              <a:lnTo>
                <a:pt x="0" y="2633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74DD29-A864-4003-A009-6C4C4042AE9E}">
      <dsp:nvSpPr>
        <dsp:cNvPr id="0" name=""/>
        <dsp:cNvSpPr/>
      </dsp:nvSpPr>
      <dsp:spPr>
        <a:xfrm>
          <a:off x="1771935" y="1467599"/>
          <a:ext cx="100577" cy="1136576"/>
        </a:xfrm>
        <a:custGeom>
          <a:avLst/>
          <a:gdLst/>
          <a:ahLst/>
          <a:cxnLst/>
          <a:rect l="0" t="0" r="0" b="0"/>
          <a:pathLst>
            <a:path>
              <a:moveTo>
                <a:pt x="0" y="0"/>
              </a:moveTo>
              <a:lnTo>
                <a:pt x="0" y="1136576"/>
              </a:lnTo>
              <a:lnTo>
                <a:pt x="100577" y="11365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13C12-1CD4-4578-8DB1-8687A5F74CDE}">
      <dsp:nvSpPr>
        <dsp:cNvPr id="0" name=""/>
        <dsp:cNvSpPr/>
      </dsp:nvSpPr>
      <dsp:spPr>
        <a:xfrm>
          <a:off x="1771935" y="1467599"/>
          <a:ext cx="100017" cy="440913"/>
        </a:xfrm>
        <a:custGeom>
          <a:avLst/>
          <a:gdLst/>
          <a:ahLst/>
          <a:cxnLst/>
          <a:rect l="0" t="0" r="0" b="0"/>
          <a:pathLst>
            <a:path>
              <a:moveTo>
                <a:pt x="0" y="0"/>
              </a:moveTo>
              <a:lnTo>
                <a:pt x="0" y="440913"/>
              </a:lnTo>
              <a:lnTo>
                <a:pt x="100017" y="4409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CAFF11-F10E-442D-BDBA-E6DE8F26209E}">
      <dsp:nvSpPr>
        <dsp:cNvPr id="0" name=""/>
        <dsp:cNvSpPr/>
      </dsp:nvSpPr>
      <dsp:spPr>
        <a:xfrm>
          <a:off x="2100274" y="609600"/>
          <a:ext cx="1847838" cy="249540"/>
        </a:xfrm>
        <a:custGeom>
          <a:avLst/>
          <a:gdLst/>
          <a:ahLst/>
          <a:cxnLst/>
          <a:rect l="0" t="0" r="0" b="0"/>
          <a:pathLst>
            <a:path>
              <a:moveTo>
                <a:pt x="1847838" y="0"/>
              </a:moveTo>
              <a:lnTo>
                <a:pt x="1847838" y="121764"/>
              </a:lnTo>
              <a:lnTo>
                <a:pt x="0" y="121764"/>
              </a:lnTo>
              <a:lnTo>
                <a:pt x="0" y="2495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C83A06-2683-48B3-B7E2-2B55EE0F1850}">
      <dsp:nvSpPr>
        <dsp:cNvPr id="0" name=""/>
        <dsp:cNvSpPr/>
      </dsp:nvSpPr>
      <dsp:spPr>
        <a:xfrm>
          <a:off x="559630" y="1467313"/>
          <a:ext cx="163759" cy="1154014"/>
        </a:xfrm>
        <a:custGeom>
          <a:avLst/>
          <a:gdLst/>
          <a:ahLst/>
          <a:cxnLst/>
          <a:rect l="0" t="0" r="0" b="0"/>
          <a:pathLst>
            <a:path>
              <a:moveTo>
                <a:pt x="0" y="0"/>
              </a:moveTo>
              <a:lnTo>
                <a:pt x="0" y="1154014"/>
              </a:lnTo>
              <a:lnTo>
                <a:pt x="163759" y="11540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9B374C-637F-48E8-85B3-6B51DA40514C}">
      <dsp:nvSpPr>
        <dsp:cNvPr id="0" name=""/>
        <dsp:cNvSpPr/>
      </dsp:nvSpPr>
      <dsp:spPr>
        <a:xfrm>
          <a:off x="559630" y="1467313"/>
          <a:ext cx="172047" cy="425172"/>
        </a:xfrm>
        <a:custGeom>
          <a:avLst/>
          <a:gdLst/>
          <a:ahLst/>
          <a:cxnLst/>
          <a:rect l="0" t="0" r="0" b="0"/>
          <a:pathLst>
            <a:path>
              <a:moveTo>
                <a:pt x="0" y="0"/>
              </a:moveTo>
              <a:lnTo>
                <a:pt x="0" y="425172"/>
              </a:lnTo>
              <a:lnTo>
                <a:pt x="172047" y="4251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376756-81CA-4B84-B5CF-66885F764FAD}">
      <dsp:nvSpPr>
        <dsp:cNvPr id="0" name=""/>
        <dsp:cNvSpPr/>
      </dsp:nvSpPr>
      <dsp:spPr>
        <a:xfrm>
          <a:off x="923892" y="609600"/>
          <a:ext cx="3024219" cy="249255"/>
        </a:xfrm>
        <a:custGeom>
          <a:avLst/>
          <a:gdLst/>
          <a:ahLst/>
          <a:cxnLst/>
          <a:rect l="0" t="0" r="0" b="0"/>
          <a:pathLst>
            <a:path>
              <a:moveTo>
                <a:pt x="3024219" y="0"/>
              </a:moveTo>
              <a:lnTo>
                <a:pt x="3024219" y="121478"/>
              </a:lnTo>
              <a:lnTo>
                <a:pt x="0" y="121478"/>
              </a:lnTo>
              <a:lnTo>
                <a:pt x="0" y="2492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8D6331-546E-4AFD-8400-B4B5AB283FA6}">
      <dsp:nvSpPr>
        <dsp:cNvPr id="0" name=""/>
        <dsp:cNvSpPr/>
      </dsp:nvSpPr>
      <dsp:spPr>
        <a:xfrm>
          <a:off x="3467418" y="1141"/>
          <a:ext cx="961388"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Human Resource Management </a:t>
          </a:r>
        </a:p>
      </dsp:txBody>
      <dsp:txXfrm>
        <a:off x="3467418" y="1141"/>
        <a:ext cx="961388" cy="608458"/>
      </dsp:txXfrm>
    </dsp:sp>
    <dsp:sp modelId="{F6935F87-6D3C-4812-B302-EA581CB260A2}">
      <dsp:nvSpPr>
        <dsp:cNvPr id="0" name=""/>
        <dsp:cNvSpPr/>
      </dsp:nvSpPr>
      <dsp:spPr>
        <a:xfrm>
          <a:off x="468564" y="858855"/>
          <a:ext cx="910655"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Project Management</a:t>
          </a:r>
        </a:p>
      </dsp:txBody>
      <dsp:txXfrm>
        <a:off x="468564" y="858855"/>
        <a:ext cx="910655" cy="608458"/>
      </dsp:txXfrm>
    </dsp:sp>
    <dsp:sp modelId="{2C68E4EC-BF39-426C-A2E9-2CF3CC875FA6}">
      <dsp:nvSpPr>
        <dsp:cNvPr id="0" name=""/>
        <dsp:cNvSpPr/>
      </dsp:nvSpPr>
      <dsp:spPr>
        <a:xfrm>
          <a:off x="731677" y="1588257"/>
          <a:ext cx="76659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Research</a:t>
          </a:r>
          <a:endParaRPr lang="en-US" sz="1200" kern="1200" dirty="0">
            <a:latin typeface="Times New Roman" pitchFamily="18" charset="0"/>
            <a:cs typeface="Times New Roman" pitchFamily="18" charset="0"/>
          </a:endParaRPr>
        </a:p>
      </dsp:txBody>
      <dsp:txXfrm>
        <a:off x="731677" y="1588257"/>
        <a:ext cx="766596" cy="608458"/>
      </dsp:txXfrm>
    </dsp:sp>
    <dsp:sp modelId="{E0560906-94BB-430D-9F2C-7FD6580D07A8}">
      <dsp:nvSpPr>
        <dsp:cNvPr id="0" name=""/>
        <dsp:cNvSpPr/>
      </dsp:nvSpPr>
      <dsp:spPr>
        <a:xfrm>
          <a:off x="723390" y="2317099"/>
          <a:ext cx="75834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Plan</a:t>
          </a:r>
          <a:endParaRPr lang="en-US" sz="1200" kern="1200" dirty="0">
            <a:latin typeface="Times New Roman" pitchFamily="18" charset="0"/>
            <a:cs typeface="Times New Roman" pitchFamily="18" charset="0"/>
          </a:endParaRPr>
        </a:p>
      </dsp:txBody>
      <dsp:txXfrm>
        <a:off x="723390" y="2317099"/>
        <a:ext cx="758346" cy="608458"/>
      </dsp:txXfrm>
    </dsp:sp>
    <dsp:sp modelId="{3D4F6ACD-DE03-47B5-8260-ED2A89F64700}">
      <dsp:nvSpPr>
        <dsp:cNvPr id="0" name=""/>
        <dsp:cNvSpPr/>
      </dsp:nvSpPr>
      <dsp:spPr>
        <a:xfrm>
          <a:off x="1689850" y="859141"/>
          <a:ext cx="820847"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Requirement Analysis </a:t>
          </a:r>
        </a:p>
      </dsp:txBody>
      <dsp:txXfrm>
        <a:off x="1689850" y="859141"/>
        <a:ext cx="820847" cy="608458"/>
      </dsp:txXfrm>
    </dsp:sp>
    <dsp:sp modelId="{C210D6AE-5779-4C5B-ACC2-B87740CB4AE4}">
      <dsp:nvSpPr>
        <dsp:cNvPr id="0" name=""/>
        <dsp:cNvSpPr/>
      </dsp:nvSpPr>
      <dsp:spPr>
        <a:xfrm>
          <a:off x="1871953" y="1604283"/>
          <a:ext cx="880220"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Concept Operation</a:t>
          </a:r>
          <a:endParaRPr lang="en-US" sz="1200" kern="1200" dirty="0">
            <a:latin typeface="Times New Roman" pitchFamily="18" charset="0"/>
            <a:cs typeface="Times New Roman" pitchFamily="18" charset="0"/>
          </a:endParaRPr>
        </a:p>
      </dsp:txBody>
      <dsp:txXfrm>
        <a:off x="1871953" y="1604283"/>
        <a:ext cx="880220" cy="608458"/>
      </dsp:txXfrm>
    </dsp:sp>
    <dsp:sp modelId="{B87C6EC1-8641-40D0-B791-F0D626F52460}">
      <dsp:nvSpPr>
        <dsp:cNvPr id="0" name=""/>
        <dsp:cNvSpPr/>
      </dsp:nvSpPr>
      <dsp:spPr>
        <a:xfrm>
          <a:off x="1872513" y="2299946"/>
          <a:ext cx="82471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i="0" u="none" kern="1200" dirty="0" smtClean="0">
              <a:latin typeface="Times New Roman" pitchFamily="18" charset="0"/>
              <a:cs typeface="Times New Roman" pitchFamily="18" charset="0"/>
            </a:rPr>
            <a:t>SRS</a:t>
          </a:r>
          <a:endParaRPr lang="en-US" sz="1200" kern="1200" dirty="0">
            <a:latin typeface="Times New Roman" pitchFamily="18" charset="0"/>
            <a:cs typeface="Times New Roman" pitchFamily="18" charset="0"/>
          </a:endParaRPr>
        </a:p>
      </dsp:txBody>
      <dsp:txXfrm>
        <a:off x="1872513" y="2299946"/>
        <a:ext cx="824716" cy="608458"/>
      </dsp:txXfrm>
    </dsp:sp>
    <dsp:sp modelId="{C83E3879-91AD-4F7B-BB7A-97A3AA5161FD}">
      <dsp:nvSpPr>
        <dsp:cNvPr id="0" name=""/>
        <dsp:cNvSpPr/>
      </dsp:nvSpPr>
      <dsp:spPr>
        <a:xfrm>
          <a:off x="2789450" y="872916"/>
          <a:ext cx="706627"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Architect Design Analysis</a:t>
          </a:r>
        </a:p>
      </dsp:txBody>
      <dsp:txXfrm>
        <a:off x="2789450" y="872916"/>
        <a:ext cx="706627" cy="608458"/>
      </dsp:txXfrm>
    </dsp:sp>
    <dsp:sp modelId="{2C889DB8-5AB4-4162-A377-4E7A196EB7E9}">
      <dsp:nvSpPr>
        <dsp:cNvPr id="0" name=""/>
        <dsp:cNvSpPr/>
      </dsp:nvSpPr>
      <dsp:spPr>
        <a:xfrm>
          <a:off x="2945322" y="1637456"/>
          <a:ext cx="826469"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Develop ADD</a:t>
          </a:r>
        </a:p>
      </dsp:txBody>
      <dsp:txXfrm>
        <a:off x="2945322" y="1637456"/>
        <a:ext cx="826469" cy="608458"/>
      </dsp:txXfrm>
    </dsp:sp>
    <dsp:sp modelId="{16942240-3A41-480B-AC42-9954AFEFAFDE}">
      <dsp:nvSpPr>
        <dsp:cNvPr id="0" name=""/>
        <dsp:cNvSpPr/>
      </dsp:nvSpPr>
      <dsp:spPr>
        <a:xfrm>
          <a:off x="3152661" y="2183840"/>
          <a:ext cx="563152"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Develop AD</a:t>
          </a:r>
        </a:p>
      </dsp:txBody>
      <dsp:txXfrm>
        <a:off x="3152661" y="2183840"/>
        <a:ext cx="563152" cy="608458"/>
      </dsp:txXfrm>
    </dsp:sp>
    <dsp:sp modelId="{3A5771AE-6723-4282-B851-52B69F955A27}">
      <dsp:nvSpPr>
        <dsp:cNvPr id="0" name=""/>
        <dsp:cNvSpPr/>
      </dsp:nvSpPr>
      <dsp:spPr>
        <a:xfrm>
          <a:off x="3838959" y="893567"/>
          <a:ext cx="915243"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Increment 1</a:t>
          </a:r>
          <a:endParaRPr lang="en-US" sz="1200" kern="1200" dirty="0">
            <a:latin typeface="Times New Roman" pitchFamily="18" charset="0"/>
            <a:cs typeface="Times New Roman" pitchFamily="18" charset="0"/>
          </a:endParaRPr>
        </a:p>
      </dsp:txBody>
      <dsp:txXfrm>
        <a:off x="3838959" y="893567"/>
        <a:ext cx="915243" cy="608458"/>
      </dsp:txXfrm>
    </dsp:sp>
    <dsp:sp modelId="{981E8AA3-3F74-424F-A794-E0AD8B799BDC}">
      <dsp:nvSpPr>
        <dsp:cNvPr id="0" name=""/>
        <dsp:cNvSpPr/>
      </dsp:nvSpPr>
      <dsp:spPr>
        <a:xfrm>
          <a:off x="4088226" y="1562786"/>
          <a:ext cx="585592"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Design</a:t>
          </a:r>
          <a:endParaRPr lang="en-US" sz="1200" kern="1200" dirty="0">
            <a:latin typeface="Times New Roman" pitchFamily="18" charset="0"/>
            <a:cs typeface="Times New Roman" pitchFamily="18" charset="0"/>
          </a:endParaRPr>
        </a:p>
      </dsp:txBody>
      <dsp:txXfrm>
        <a:off x="4088226" y="1562786"/>
        <a:ext cx="585592" cy="608458"/>
      </dsp:txXfrm>
    </dsp:sp>
    <dsp:sp modelId="{14D1E7B1-084C-4C4C-8CB9-658F9139E36D}">
      <dsp:nvSpPr>
        <dsp:cNvPr id="0" name=""/>
        <dsp:cNvSpPr/>
      </dsp:nvSpPr>
      <dsp:spPr>
        <a:xfrm>
          <a:off x="4080109" y="2183311"/>
          <a:ext cx="599355"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Code</a:t>
          </a:r>
          <a:endParaRPr lang="en-US" sz="1200" kern="1200" dirty="0">
            <a:latin typeface="Times New Roman" pitchFamily="18" charset="0"/>
            <a:cs typeface="Times New Roman" pitchFamily="18" charset="0"/>
          </a:endParaRPr>
        </a:p>
      </dsp:txBody>
      <dsp:txXfrm>
        <a:off x="4080109" y="2183311"/>
        <a:ext cx="599355" cy="608458"/>
      </dsp:txXfrm>
    </dsp:sp>
    <dsp:sp modelId="{B89AE7A1-941F-4E93-A160-B13124A2A580}">
      <dsp:nvSpPr>
        <dsp:cNvPr id="0" name=""/>
        <dsp:cNvSpPr/>
      </dsp:nvSpPr>
      <dsp:spPr>
        <a:xfrm>
          <a:off x="4096404" y="2817769"/>
          <a:ext cx="596045" cy="4564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Test</a:t>
          </a:r>
          <a:endParaRPr lang="en-US" sz="1200" kern="1200" dirty="0">
            <a:latin typeface="Times New Roman" pitchFamily="18" charset="0"/>
            <a:cs typeface="Times New Roman" pitchFamily="18" charset="0"/>
          </a:endParaRPr>
        </a:p>
      </dsp:txBody>
      <dsp:txXfrm>
        <a:off x="4096404" y="2817769"/>
        <a:ext cx="596045" cy="456447"/>
      </dsp:txXfrm>
    </dsp:sp>
    <dsp:sp modelId="{4AA5EB1D-5B8F-4C69-8906-73D57D8D2018}">
      <dsp:nvSpPr>
        <dsp:cNvPr id="0" name=""/>
        <dsp:cNvSpPr/>
      </dsp:nvSpPr>
      <dsp:spPr>
        <a:xfrm>
          <a:off x="4877050" y="882116"/>
          <a:ext cx="804589"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Increment 2</a:t>
          </a:r>
          <a:endParaRPr lang="en-US" sz="1200" kern="1200" dirty="0">
            <a:latin typeface="Times New Roman" pitchFamily="18" charset="0"/>
            <a:cs typeface="Times New Roman" pitchFamily="18" charset="0"/>
          </a:endParaRPr>
        </a:p>
      </dsp:txBody>
      <dsp:txXfrm>
        <a:off x="4877050" y="882116"/>
        <a:ext cx="804589" cy="608458"/>
      </dsp:txXfrm>
    </dsp:sp>
    <dsp:sp modelId="{B1F02929-9CC4-44C0-BEAA-196DAE36F15A}">
      <dsp:nvSpPr>
        <dsp:cNvPr id="0" name=""/>
        <dsp:cNvSpPr/>
      </dsp:nvSpPr>
      <dsp:spPr>
        <a:xfrm>
          <a:off x="5750018" y="875441"/>
          <a:ext cx="69893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Increment 3</a:t>
          </a:r>
          <a:endParaRPr lang="en-US" sz="1200" kern="1200" dirty="0">
            <a:latin typeface="Times New Roman" pitchFamily="18" charset="0"/>
            <a:cs typeface="Times New Roman" pitchFamily="18" charset="0"/>
          </a:endParaRPr>
        </a:p>
      </dsp:txBody>
      <dsp:txXfrm>
        <a:off x="5750018" y="875441"/>
        <a:ext cx="698936" cy="608458"/>
      </dsp:txXfrm>
    </dsp:sp>
    <dsp:sp modelId="{2C5756C3-32AB-4F91-9117-921C5D210AE6}">
      <dsp:nvSpPr>
        <dsp:cNvPr id="0" name=""/>
        <dsp:cNvSpPr/>
      </dsp:nvSpPr>
      <dsp:spPr>
        <a:xfrm>
          <a:off x="6454540" y="875441"/>
          <a:ext cx="677043"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Deliver</a:t>
          </a:r>
          <a:endParaRPr lang="en-US" sz="1200" kern="1200" dirty="0">
            <a:latin typeface="Times New Roman" pitchFamily="18" charset="0"/>
            <a:cs typeface="Times New Roman" pitchFamily="18" charset="0"/>
          </a:endParaRPr>
        </a:p>
      </dsp:txBody>
      <dsp:txXfrm>
        <a:off x="6454540" y="875441"/>
        <a:ext cx="677043" cy="60845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1F7311BA860487EB3108D98E86B42B7"/>
        <w:category>
          <w:name w:val="General"/>
          <w:gallery w:val="placeholder"/>
        </w:category>
        <w:types>
          <w:type w:val="bbPlcHdr"/>
        </w:types>
        <w:behaviors>
          <w:behavior w:val="content"/>
        </w:behaviors>
        <w:guid w:val="{48FD042C-3597-4E90-A9CF-0D789569D435}"/>
      </w:docPartPr>
      <w:docPartBody>
        <w:p w:rsidR="00283209" w:rsidRDefault="00EA5E70" w:rsidP="00EA5E70">
          <w:pPr>
            <w:pStyle w:val="51F7311BA860487EB3108D98E86B42B7"/>
          </w:pPr>
          <w:r>
            <w:rPr>
              <w:rFonts w:asciiTheme="majorHAnsi" w:hAnsiTheme="majorHAnsi"/>
              <w:sz w:val="80"/>
              <w:szCs w:val="80"/>
            </w:rPr>
            <w:t>[Type the document title]</w:t>
          </w:r>
        </w:p>
      </w:docPartBody>
    </w:docPart>
    <w:docPart>
      <w:docPartPr>
        <w:name w:val="18DF258EBF1947E8BEA9FD435864633B"/>
        <w:category>
          <w:name w:val="General"/>
          <w:gallery w:val="placeholder"/>
        </w:category>
        <w:types>
          <w:type w:val="bbPlcHdr"/>
        </w:types>
        <w:behaviors>
          <w:behavior w:val="content"/>
        </w:behaviors>
        <w:guid w:val="{AB246A50-F60D-4C2B-A268-1CC48108AA91}"/>
      </w:docPartPr>
      <w:docPartBody>
        <w:p w:rsidR="00283209" w:rsidRDefault="00EA5E70" w:rsidP="00EA5E70">
          <w:pPr>
            <w:pStyle w:val="18DF258EBF1947E8BEA9FD435864633B"/>
          </w:pPr>
          <w:r>
            <w:rPr>
              <w:rFonts w:asciiTheme="majorHAnsi" w:hAnsiTheme="majorHAnsi"/>
              <w:sz w:val="44"/>
              <w:szCs w:val="44"/>
            </w:rPr>
            <w:t>[Type the document subtitle]</w:t>
          </w:r>
        </w:p>
      </w:docPartBody>
    </w:docPart>
    <w:docPart>
      <w:docPartPr>
        <w:name w:val="72B7C927964C41D4B038C1D0BF25F95D"/>
        <w:category>
          <w:name w:val="General"/>
          <w:gallery w:val="placeholder"/>
        </w:category>
        <w:types>
          <w:type w:val="bbPlcHdr"/>
        </w:types>
        <w:behaviors>
          <w:behavior w:val="content"/>
        </w:behaviors>
        <w:guid w:val="{6A2867ED-6BDE-427A-9F30-5D74A0C434FD}"/>
      </w:docPartPr>
      <w:docPartBody>
        <w:p w:rsidR="00283209" w:rsidRDefault="00EA5E70" w:rsidP="00EA5E70">
          <w:pPr>
            <w:pStyle w:val="72B7C927964C41D4B038C1D0BF25F95D"/>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E70"/>
    <w:rsid w:val="00283209"/>
    <w:rsid w:val="008133DD"/>
    <w:rsid w:val="00BC2C1A"/>
    <w:rsid w:val="00EA5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F7311BA860487EB3108D98E86B42B7">
    <w:name w:val="51F7311BA860487EB3108D98E86B42B7"/>
    <w:rsid w:val="00EA5E70"/>
  </w:style>
  <w:style w:type="paragraph" w:customStyle="1" w:styleId="18DF258EBF1947E8BEA9FD435864633B">
    <w:name w:val="18DF258EBF1947E8BEA9FD435864633B"/>
    <w:rsid w:val="00EA5E70"/>
  </w:style>
  <w:style w:type="paragraph" w:customStyle="1" w:styleId="72B7C927964C41D4B038C1D0BF25F95D">
    <w:name w:val="72B7C927964C41D4B038C1D0BF25F95D"/>
    <w:rsid w:val="00EA5E70"/>
  </w:style>
  <w:style w:type="paragraph" w:customStyle="1" w:styleId="100EA68F3DBD448FAF8A52C2A4F93F88">
    <w:name w:val="100EA68F3DBD448FAF8A52C2A4F93F88"/>
    <w:rsid w:val="00EA5E70"/>
  </w:style>
  <w:style w:type="paragraph" w:customStyle="1" w:styleId="39FEA3AAB090472AA009B6E8270E8B12">
    <w:name w:val="39FEA3AAB090472AA009B6E8270E8B12"/>
    <w:rsid w:val="00EA5E70"/>
  </w:style>
  <w:style w:type="paragraph" w:customStyle="1" w:styleId="D7907D3E44CB41078D89322C3CECD57B">
    <w:name w:val="D7907D3E44CB41078D89322C3CECD57B"/>
    <w:rsid w:val="00EA5E70"/>
  </w:style>
  <w:style w:type="paragraph" w:customStyle="1" w:styleId="6FE7B22F7AB44728BDE43ACFC4D7D556">
    <w:name w:val="6FE7B22F7AB44728BDE43ACFC4D7D556"/>
    <w:rsid w:val="00EA5E7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F7311BA860487EB3108D98E86B42B7">
    <w:name w:val="51F7311BA860487EB3108D98E86B42B7"/>
    <w:rsid w:val="00EA5E70"/>
  </w:style>
  <w:style w:type="paragraph" w:customStyle="1" w:styleId="18DF258EBF1947E8BEA9FD435864633B">
    <w:name w:val="18DF258EBF1947E8BEA9FD435864633B"/>
    <w:rsid w:val="00EA5E70"/>
  </w:style>
  <w:style w:type="paragraph" w:customStyle="1" w:styleId="72B7C927964C41D4B038C1D0BF25F95D">
    <w:name w:val="72B7C927964C41D4B038C1D0BF25F95D"/>
    <w:rsid w:val="00EA5E70"/>
  </w:style>
  <w:style w:type="paragraph" w:customStyle="1" w:styleId="100EA68F3DBD448FAF8A52C2A4F93F88">
    <w:name w:val="100EA68F3DBD448FAF8A52C2A4F93F88"/>
    <w:rsid w:val="00EA5E70"/>
  </w:style>
  <w:style w:type="paragraph" w:customStyle="1" w:styleId="39FEA3AAB090472AA009B6E8270E8B12">
    <w:name w:val="39FEA3AAB090472AA009B6E8270E8B12"/>
    <w:rsid w:val="00EA5E70"/>
  </w:style>
  <w:style w:type="paragraph" w:customStyle="1" w:styleId="D7907D3E44CB41078D89322C3CECD57B">
    <w:name w:val="D7907D3E44CB41078D89322C3CECD57B"/>
    <w:rsid w:val="00EA5E70"/>
  </w:style>
  <w:style w:type="paragraph" w:customStyle="1" w:styleId="6FE7B22F7AB44728BDE43ACFC4D7D556">
    <w:name w:val="6FE7B22F7AB44728BDE43ACFC4D7D556"/>
    <w:rsid w:val="00EA5E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C55ABA-4868-4517-A1F2-EEFA1427E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1563</TotalTime>
  <Pages>22</Pages>
  <Words>4310</Words>
  <Characters>24573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28826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HONGNHUNG</cp:lastModifiedBy>
  <cp:revision>81</cp:revision>
  <cp:lastPrinted>2011-11-14T15:48:00Z</cp:lastPrinted>
  <dcterms:created xsi:type="dcterms:W3CDTF">2011-11-14T15:46:00Z</dcterms:created>
  <dcterms:modified xsi:type="dcterms:W3CDTF">2012-06-06T07:16:00Z</dcterms:modified>
</cp:coreProperties>
</file>