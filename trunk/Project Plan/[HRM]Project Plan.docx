
<file path=[Content_Types].xml><?xml version="1.0" encoding="utf-8"?>
<Types xmlns="http://schemas.openxmlformats.org/package/2006/content-types">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pPr w:leftFromText="187" w:rightFromText="187" w:bottomFromText="720" w:horzAnchor="margin" w:tblpYSpec="center"/>
        <w:tblW w:w="5000" w:type="pct"/>
        <w:tblLook w:val="00A0" w:firstRow="1" w:lastRow="0" w:firstColumn="1" w:lastColumn="0" w:noHBand="0" w:noVBand="0"/>
      </w:tblPr>
      <w:tblGrid>
        <w:gridCol w:w="9241"/>
      </w:tblGrid>
      <w:tr w:rsidR="0067410F" w:rsidRPr="005D5DFA">
        <w:tc>
          <w:tcPr>
            <w:tcW w:w="10296" w:type="dxa"/>
          </w:tcPr>
          <w:p w:rsidR="0067410F" w:rsidRDefault="0067410F" w:rsidP="0066741E">
            <w:pPr>
              <w:pStyle w:val="Title"/>
              <w:rPr>
                <w:sz w:val="140"/>
                <w:szCs w:val="140"/>
              </w:rPr>
            </w:pPr>
            <w:r>
              <w:rPr>
                <w:sz w:val="72"/>
                <w:szCs w:val="72"/>
              </w:rPr>
              <w:t>SOFTWARE PROJECT PLAN</w:t>
            </w:r>
          </w:p>
        </w:tc>
      </w:tr>
      <w:tr w:rsidR="0067410F" w:rsidRPr="005D5DFA">
        <w:tc>
          <w:tcPr>
            <w:tcW w:w="0" w:type="auto"/>
            <w:vAlign w:val="bottom"/>
          </w:tcPr>
          <w:p w:rsidR="0067410F" w:rsidRDefault="0067410F" w:rsidP="0066741E">
            <w:pPr>
              <w:pStyle w:val="Subtitle"/>
            </w:pPr>
            <w:r>
              <w:rPr>
                <w:sz w:val="44"/>
                <w:szCs w:val="44"/>
              </w:rPr>
              <w:t>HUMAN RESOURCE MANAGEMENT</w:t>
            </w:r>
          </w:p>
        </w:tc>
      </w:tr>
      <w:tr w:rsidR="0067410F" w:rsidRPr="005D5DFA">
        <w:trPr>
          <w:trHeight w:val="1152"/>
        </w:trPr>
        <w:tc>
          <w:tcPr>
            <w:tcW w:w="0" w:type="auto"/>
            <w:vAlign w:val="bottom"/>
          </w:tcPr>
          <w:p w:rsidR="0067410F" w:rsidRPr="005D5DFA" w:rsidRDefault="0067410F">
            <w:pPr>
              <w:rPr>
                <w:color w:val="000000"/>
                <w:sz w:val="24"/>
                <w:szCs w:val="24"/>
              </w:rPr>
            </w:pPr>
            <w:r w:rsidRPr="005D5DFA">
              <w:rPr>
                <w:color w:val="000000"/>
                <w:sz w:val="24"/>
                <w:szCs w:val="24"/>
              </w:rPr>
              <w:t>[Type the abstract of the document here. The abstract is typically a short summary of the contents of the document. Type the abstract of the document here. The abstract is typically a short summary of the contents of the document.]</w:t>
            </w:r>
          </w:p>
        </w:tc>
      </w:tr>
    </w:tbl>
    <w:p w:rsidR="0067410F" w:rsidRDefault="00E94B05">
      <w:r>
        <w:rPr>
          <w:noProof/>
        </w:rPr>
        <w:pict>
          <v:rect id="Rectangle 52" o:spid="_x0000_s1026" style="position:absolute;margin-left:0;margin-top:0;width:595.25pt;height:841.85pt;z-index:-251658240;visibility:visible;mso-position-horizontal:center;mso-position-horizontal-relative:page;mso-position-vertical:center;mso-position-vertical-relative:page;v-text-anchor:middle"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" stroked="f" strokeweight="2pt">
            <v:fill r:id="rId9" o:title="" recolor="t" rotate="t" type="frame"/>
            <v:imagedata recolortarget="#3f3f3f"/>
            <w10:wrap anchorx="page" anchory="page"/>
          </v:rect>
        </w:pict>
      </w:r>
      <w:r>
        <w:rPr>
          <w:noProof/>
        </w:rPr>
        <w:pict>
          <v:shapetype id="_x0000_t202" coordsize="21600,21600" o:spt="202" path="m,l,21600r21600,l21600,xe">
            <v:stroke joinstyle="miter"/>
            <v:path gradientshapeok="t" o:connecttype="rect"/>
          </v:shapetype>
          <v:shape id="Text Box 53" o:spid="_x0000_s1045" type="#_x0000_t202" style="position:absolute;margin-left:1in;margin-top:0;width:451.25pt;height:30.9pt;z-index:251656192;visibility:visible;mso-position-horizontal-relative:page;mso-position-vertical:bottom;mso-position-vertical-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" filled="f" stroked="f" strokeweight=".5pt">
            <v:textbox style="mso-fit-shape-to-text:t">
              <w:txbxContent>
                <w:p w:rsidR="00E94B05" w:rsidRDefault="00E94B05">
                  <w:pPr>
                    <w:pStyle w:val="Subtitle"/>
                    <w:spacing w:after="0"/>
                  </w:pPr>
                  <w:r>
                    <w:rPr>
                      <w:lang w:val="en-US"/>
                    </w:rPr>
                    <w:t>10/10/2011</w:t>
                  </w:r>
                </w:p>
              </w:txbxContent>
            </v:textbox>
            <w10:wrap anchorx="page" anchory="margin"/>
          </v:shape>
        </w:pict>
      </w:r>
      <w:r>
        <w:rPr>
          <w:noProof/>
        </w:rPr>
        <w:pict>
          <v:rect id="Rectangle 54" o:spid="_x0000_s1044" style="position:absolute;margin-left:0;margin-top:0;width:451.25pt;height:168.85pt;z-index:251657216;visibility:visible;mso-position-horizontal:center;mso-position-horizontal-relative:page;mso-position-vertical:top;mso-position-vertical-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" fillcolor="#4f81bd" stroked="f" strokeweight="2pt">
            <w10:wrap anchorx="page" anchory="page"/>
          </v:rect>
        </w:pict>
      </w:r>
      <w:r>
        <w:rPr>
          <w:noProof/>
        </w:rPr>
        <w:pict>
          <v:rect id="Rectangle 55" o:spid="_x0000_s1043" style="position:absolute;margin-left:0;margin-top:0;width:451.25pt;height:2.85pt;z-index:251659264;visibility:visible;mso-position-horizontal:center;mso-position-horizontal-relative:margin;mso-position-vertical:bottom;mso-position-vertical-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" fillcolor="#4f81bd" stroked="f" strokeweight="2pt">
            <w10:wrap anchorx="margin" anchory="margin"/>
          </v:rect>
        </w:pict>
      </w:r>
      <w:r w:rsidR="0067410F">
        <w:rPr>
          <w:b/>
          <w:bCs/>
        </w:rPr>
        <w:br w:type="page"/>
      </w:r>
    </w:p>
    <w:p w:rsidR="0067410F" w:rsidRPr="001E6E1C" w:rsidRDefault="0067410F" w:rsidP="001E6E1C">
      <w:pPr>
        <w:pStyle w:val="Title"/>
        <w:rPr>
          <w:rFonts w:ascii="Times New Roman" w:hAnsi="Times New Roman" w:cs="Times New Roman"/>
          <w:sz w:val="40"/>
          <w:szCs w:val="40"/>
        </w:rPr>
      </w:pPr>
      <w:r w:rsidRPr="001E6E1C">
        <w:rPr>
          <w:rFonts w:ascii="Times New Roman" w:hAnsi="Times New Roman" w:cs="Times New Roman"/>
          <w:sz w:val="40"/>
          <w:szCs w:val="40"/>
        </w:rPr>
        <w:lastRenderedPageBreak/>
        <w:t>Project Information</w:t>
      </w:r>
    </w:p>
    <w:p w:rsidR="0067410F" w:rsidRPr="001E6E1C" w:rsidRDefault="0067410F" w:rsidP="001E6E1C">
      <w:pPr>
        <w:pStyle w:val="TemplateBullet"/>
        <w:tabs>
          <w:tab w:val="clear" w:pos="360"/>
        </w:tabs>
        <w:rPr>
          <w:rFonts w:ascii="Times New Roman" w:hAnsi="Times New Roman" w:cs="Times New Roman"/>
          <w:sz w:val="24"/>
          <w:szCs w:val="24"/>
        </w:rPr>
      </w:pPr>
      <w:commentRangeStart w:id="0"/>
      <w:r w:rsidRPr="001E6E1C">
        <w:rPr>
          <w:rFonts w:ascii="Times New Roman" w:hAnsi="Times New Roman" w:cs="Times New Roman"/>
          <w:sz w:val="24"/>
          <w:szCs w:val="24"/>
        </w:rPr>
        <w:t xml:space="preserve">usage notes: </w:t>
      </w:r>
    </w:p>
    <w:p w:rsidR="0067410F" w:rsidRPr="001E6E1C" w:rsidRDefault="0067410F" w:rsidP="001E6E1C">
      <w:pPr>
        <w:pStyle w:val="infoblue"/>
        <w:rPr>
          <w:rFonts w:ascii="Times New Roman" w:hAnsi="Times New Roman" w:cs="Times New Roman"/>
          <w:sz w:val="24"/>
          <w:szCs w:val="24"/>
        </w:rPr>
      </w:pPr>
      <w:r w:rsidRPr="001E6E1C">
        <w:rPr>
          <w:rFonts w:ascii="Times New Roman" w:hAnsi="Times New Roman" w:cs="Times New Roman"/>
          <w:sz w:val="24"/>
          <w:szCs w:val="24"/>
        </w:rPr>
        <w:t>&lt;Describe the notes of your template here &gt;</w:t>
      </w:r>
    </w:p>
    <w:p w:rsidR="0067410F" w:rsidRPr="001E6E1C" w:rsidRDefault="0067410F" w:rsidP="001E6E1C">
      <w:pPr>
        <w:pStyle w:val="CommentText"/>
        <w:ind w:left="0" w:right="142"/>
        <w:rPr>
          <w:rFonts w:ascii="Times New Roman" w:hAnsi="Times New Roman" w:cs="Times New Roman"/>
          <w:sz w:val="24"/>
          <w:szCs w:val="24"/>
        </w:rPr>
      </w:pPr>
      <w:r w:rsidRPr="001E6E1C">
        <w:rPr>
          <w:rFonts w:ascii="Times New Roman" w:hAnsi="Times New Roman" w:cs="Times New Roman"/>
          <w:sz w:val="24"/>
          <w:szCs w:val="24"/>
        </w:rPr>
        <w:t xml:space="preserve">Table of template </w:t>
      </w:r>
      <w:proofErr w:type="gramStart"/>
      <w:r w:rsidRPr="001E6E1C">
        <w:rPr>
          <w:rFonts w:ascii="Times New Roman" w:hAnsi="Times New Roman" w:cs="Times New Roman"/>
          <w:sz w:val="24"/>
          <w:szCs w:val="24"/>
        </w:rPr>
        <w:t>information :</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23"/>
        <w:gridCol w:w="2061"/>
        <w:gridCol w:w="1417"/>
        <w:gridCol w:w="2185"/>
      </w:tblGrid>
      <w:tr w:rsidR="0067410F" w:rsidRPr="005D5DFA">
        <w:trPr>
          <w:trHeight w:val="28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Issue Status: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59"/>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Owner: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9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Author:</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6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Location:</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1"/>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Confidential Class:</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5"/>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Template code:</w:t>
            </w:r>
          </w:p>
        </w:tc>
        <w:tc>
          <w:tcPr>
            <w:tcW w:w="5663" w:type="dxa"/>
            <w:gridSpan w:val="3"/>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47"/>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Corporate template:</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411"/>
          <w:jc w:val="center"/>
        </w:trPr>
        <w:tc>
          <w:tcPr>
            <w:tcW w:w="2623" w:type="dxa"/>
            <w:shd w:val="clear" w:color="auto" w:fill="002060"/>
            <w:vAlign w:val="center"/>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Reviewer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r w:rsidR="0067410F" w:rsidRPr="005D5DFA">
        <w:trPr>
          <w:trHeight w:val="273"/>
          <w:jc w:val="center"/>
        </w:trPr>
        <w:tc>
          <w:tcPr>
            <w:tcW w:w="2623" w:type="dxa"/>
            <w:shd w:val="clear" w:color="auto" w:fill="002060"/>
          </w:tcPr>
          <w:p w:rsidR="0067410F" w:rsidRPr="001E6E1C" w:rsidRDefault="0067410F" w:rsidP="001E6E1C">
            <w:pPr>
              <w:pStyle w:val="TableHeader"/>
              <w:snapToGrid w:val="0"/>
              <w:jc w:val="left"/>
              <w:rPr>
                <w:rFonts w:ascii="Times New Roman" w:hAnsi="Times New Roman" w:cs="Times New Roman"/>
                <w:sz w:val="24"/>
                <w:szCs w:val="24"/>
              </w:rPr>
            </w:pPr>
            <w:r w:rsidRPr="001E6E1C">
              <w:rPr>
                <w:rFonts w:ascii="Times New Roman" w:hAnsi="Times New Roman" w:cs="Times New Roman"/>
                <w:sz w:val="24"/>
                <w:szCs w:val="24"/>
              </w:rPr>
              <w:t>Approver information</w:t>
            </w:r>
          </w:p>
        </w:tc>
        <w:tc>
          <w:tcPr>
            <w:tcW w:w="2061" w:type="dxa"/>
          </w:tcPr>
          <w:p w:rsidR="0067410F" w:rsidRPr="001E6E1C" w:rsidRDefault="0067410F" w:rsidP="001E6E1C">
            <w:pPr>
              <w:pStyle w:val="templateValue"/>
              <w:snapToGrid w:val="0"/>
              <w:rPr>
                <w:rFonts w:ascii="Times New Roman" w:hAnsi="Times New Roman" w:cs="Times New Roman"/>
                <w:sz w:val="24"/>
                <w:szCs w:val="24"/>
              </w:rPr>
            </w:pPr>
          </w:p>
        </w:tc>
        <w:tc>
          <w:tcPr>
            <w:tcW w:w="1417" w:type="dxa"/>
          </w:tcPr>
          <w:p w:rsidR="0067410F" w:rsidRPr="001E6E1C" w:rsidRDefault="0067410F" w:rsidP="001E6E1C">
            <w:pPr>
              <w:pStyle w:val="templateValue"/>
              <w:snapToGrid w:val="0"/>
              <w:rPr>
                <w:rFonts w:ascii="Times New Roman" w:hAnsi="Times New Roman" w:cs="Times New Roman"/>
                <w:sz w:val="24"/>
                <w:szCs w:val="24"/>
              </w:rPr>
            </w:pPr>
          </w:p>
        </w:tc>
        <w:tc>
          <w:tcPr>
            <w:tcW w:w="2185" w:type="dxa"/>
          </w:tcPr>
          <w:p w:rsidR="0067410F" w:rsidRPr="001E6E1C" w:rsidRDefault="0067410F" w:rsidP="001E6E1C">
            <w:pPr>
              <w:pStyle w:val="templateValue"/>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7B4D50">
      <w:pPr>
        <w:pStyle w:val="TemplateBullet"/>
        <w:numPr>
          <w:ilvl w:val="0"/>
          <w:numId w:val="12"/>
        </w:numPr>
        <w:tabs>
          <w:tab w:val="left" w:pos="360"/>
        </w:tabs>
        <w:rPr>
          <w:rFonts w:ascii="Times New Roman" w:hAnsi="Times New Roman" w:cs="Times New Roman"/>
          <w:sz w:val="24"/>
          <w:szCs w:val="24"/>
        </w:rPr>
      </w:pPr>
      <w:r w:rsidRPr="001E6E1C">
        <w:rPr>
          <w:rFonts w:ascii="Times New Roman" w:hAnsi="Times New Roman" w:cs="Times New Roman"/>
          <w:sz w:val="24"/>
          <w:szCs w:val="24"/>
        </w:rPr>
        <w:t xml:space="preserve">template Revision History </w:t>
      </w:r>
    </w:p>
    <w:tbl>
      <w:tblPr>
        <w:tblW w:w="9519" w:type="dxa"/>
        <w:tblInd w:w="-106" w:type="dxa"/>
        <w:tblLayout w:type="fixed"/>
        <w:tblLook w:val="0000" w:firstRow="0" w:lastRow="0" w:firstColumn="0" w:lastColumn="0" w:noHBand="0" w:noVBand="0"/>
      </w:tblPr>
      <w:tblGrid>
        <w:gridCol w:w="1458"/>
        <w:gridCol w:w="1080"/>
        <w:gridCol w:w="5310"/>
        <w:gridCol w:w="1671"/>
      </w:tblGrid>
      <w:tr w:rsidR="0067410F" w:rsidRPr="005D5DFA">
        <w:trPr>
          <w:trHeight w:val="278"/>
          <w:tblHeader/>
        </w:trPr>
        <w:tc>
          <w:tcPr>
            <w:tcW w:w="1458"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08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Version</w:t>
            </w:r>
          </w:p>
        </w:tc>
        <w:tc>
          <w:tcPr>
            <w:tcW w:w="5310" w:type="dxa"/>
            <w:tcBorders>
              <w:top w:val="single" w:sz="4" w:space="0" w:color="000000"/>
              <w:left w:val="single" w:sz="4" w:space="0" w:color="000000"/>
              <w:bottom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671"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rPr>
          <w:trHeight w:val="264"/>
        </w:trPr>
        <w:tc>
          <w:tcPr>
            <w:tcW w:w="1458"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080" w:type="dxa"/>
            <w:tcBorders>
              <w:left w:val="single" w:sz="4" w:space="0" w:color="000000"/>
              <w:bottom w:val="single" w:sz="4" w:space="0" w:color="000000"/>
            </w:tcBorders>
            <w:vAlign w:val="center"/>
          </w:tcPr>
          <w:p w:rsidR="0067410F" w:rsidRPr="001E6E1C" w:rsidRDefault="0067410F" w:rsidP="001E6E1C">
            <w:pPr>
              <w:pStyle w:val="tabletext"/>
              <w:snapToGrid w:val="0"/>
              <w:jc w:val="center"/>
              <w:rPr>
                <w:rFonts w:ascii="Times New Roman" w:hAnsi="Times New Roman" w:cs="Times New Roman"/>
                <w:sz w:val="24"/>
                <w:szCs w:val="24"/>
              </w:rPr>
            </w:pPr>
          </w:p>
        </w:tc>
        <w:tc>
          <w:tcPr>
            <w:tcW w:w="5310" w:type="dxa"/>
            <w:tcBorders>
              <w:left w:val="single" w:sz="4" w:space="0" w:color="000000"/>
              <w:bottom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c>
          <w:tcPr>
            <w:tcW w:w="1671" w:type="dxa"/>
            <w:tcBorders>
              <w:left w:val="single" w:sz="4" w:space="0" w:color="000000"/>
              <w:bottom w:val="single" w:sz="4" w:space="0" w:color="000000"/>
              <w:right w:val="single" w:sz="4" w:space="0" w:color="000000"/>
            </w:tcBorders>
            <w:vAlign w:val="center"/>
          </w:tcPr>
          <w:p w:rsidR="0067410F" w:rsidRPr="001E6E1C" w:rsidRDefault="0067410F" w:rsidP="001E6E1C">
            <w:pPr>
              <w:pStyle w:val="tabletext"/>
              <w:snapToGrid w:val="0"/>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pPr>
    </w:p>
    <w:p w:rsidR="0067410F" w:rsidRPr="001E6E1C" w:rsidRDefault="0067410F" w:rsidP="001E6E1C">
      <w:pPr>
        <w:rPr>
          <w:rFonts w:ascii="Times New Roman" w:hAnsi="Times New Roman" w:cs="Times New Roman"/>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Default="0067410F" w:rsidP="001E6E1C">
      <w:pPr>
        <w:jc w:val="center"/>
        <w:rPr>
          <w:rFonts w:ascii="Times New Roman" w:hAnsi="Times New Roman" w:cs="Times New Roman"/>
          <w:b/>
          <w:bCs/>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Reviewer Information</w:t>
      </w:r>
    </w:p>
    <w:tbl>
      <w:tblPr>
        <w:tblW w:w="0" w:type="auto"/>
        <w:tblInd w:w="-106" w:type="dxa"/>
        <w:tblLayout w:type="fixed"/>
        <w:tblLook w:val="0000" w:firstRow="0" w:lastRow="0" w:firstColumn="0" w:lastColumn="0" w:noHBand="0" w:noVBand="0"/>
      </w:tblPr>
      <w:tblGrid>
        <w:gridCol w:w="3150"/>
        <w:gridCol w:w="2700"/>
        <w:gridCol w:w="3358"/>
      </w:tblGrid>
      <w:tr w:rsidR="0067410F" w:rsidRPr="005D5DFA">
        <w:trPr>
          <w:trHeight w:val="523"/>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Reviewer Name</w:t>
            </w:r>
          </w:p>
        </w:tc>
        <w:tc>
          <w:tcPr>
            <w:tcW w:w="270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Review Attendance (R/S)</w:t>
            </w:r>
          </w:p>
        </w:tc>
        <w:tc>
          <w:tcPr>
            <w:tcW w:w="3358"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eastAsia="MS Mincho" w:hAnsi="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0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58"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9208" w:type="dxa"/>
            <w:gridSpan w:val="3"/>
            <w:tcBorders>
              <w:left w:val="single" w:sz="4" w:space="0" w:color="000000"/>
              <w:bottom w:val="single" w:sz="4" w:space="0" w:color="000000"/>
              <w:right w:val="single" w:sz="4" w:space="0" w:color="000000"/>
            </w:tcBorders>
          </w:tcPr>
          <w:p w:rsidR="0067410F" w:rsidRPr="001E6E1C" w:rsidRDefault="0067410F" w:rsidP="001E6E1C">
            <w:pPr>
              <w:pStyle w:val="Paragraph"/>
              <w:snapToGrid w:val="0"/>
            </w:pPr>
            <w:r w:rsidRPr="001E6E1C">
              <w:t>R/S: Required or Suggested participants or functions for the document review meeting</w:t>
            </w:r>
          </w:p>
        </w:tc>
      </w:tr>
    </w:tbl>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24"/>
          <w:szCs w:val="24"/>
        </w:rPr>
      </w:pPr>
      <w:r w:rsidRPr="001E6E1C">
        <w:rPr>
          <w:rFonts w:ascii="Times New Roman" w:hAnsi="Times New Roman" w:cs="Times New Roman"/>
          <w:b/>
          <w:bCs/>
          <w:sz w:val="24"/>
          <w:szCs w:val="24"/>
        </w:rPr>
        <w:t>Document Approver Information</w:t>
      </w:r>
    </w:p>
    <w:tbl>
      <w:tblPr>
        <w:tblW w:w="0" w:type="auto"/>
        <w:tblInd w:w="-106" w:type="dxa"/>
        <w:tblLayout w:type="fixed"/>
        <w:tblLook w:val="0000" w:firstRow="0" w:lastRow="0" w:firstColumn="0" w:lastColumn="0" w:noHBand="0" w:noVBand="0"/>
      </w:tblPr>
      <w:tblGrid>
        <w:gridCol w:w="3150"/>
        <w:gridCol w:w="2718"/>
        <w:gridCol w:w="3340"/>
      </w:tblGrid>
      <w:tr w:rsidR="0067410F" w:rsidRPr="005D5DFA">
        <w:trPr>
          <w:trHeight w:val="318"/>
          <w:tblHeader/>
        </w:trPr>
        <w:tc>
          <w:tcPr>
            <w:tcW w:w="315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Name</w:t>
            </w:r>
          </w:p>
        </w:tc>
        <w:tc>
          <w:tcPr>
            <w:tcW w:w="2718"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Approver Function</w:t>
            </w:r>
          </w:p>
        </w:tc>
        <w:tc>
          <w:tcPr>
            <w:tcW w:w="334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Comments</w:t>
            </w:r>
          </w:p>
        </w:tc>
      </w:tr>
      <w:tr w:rsidR="0067410F" w:rsidRPr="005D5DFA">
        <w:trPr>
          <w:trHeight w:val="152"/>
        </w:trPr>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r w:rsidR="0067410F" w:rsidRPr="005D5DFA">
        <w:tc>
          <w:tcPr>
            <w:tcW w:w="3150"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2718" w:type="dxa"/>
            <w:tcBorders>
              <w:left w:val="single" w:sz="4" w:space="0" w:color="000000"/>
              <w:bottom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c>
          <w:tcPr>
            <w:tcW w:w="3340" w:type="dxa"/>
            <w:tcBorders>
              <w:left w:val="single" w:sz="4" w:space="0" w:color="000000"/>
              <w:bottom w:val="single" w:sz="4" w:space="0" w:color="000000"/>
              <w:right w:val="single" w:sz="4" w:space="0" w:color="000000"/>
            </w:tcBorders>
          </w:tcPr>
          <w:p w:rsidR="0067410F" w:rsidRPr="001E6E1C" w:rsidRDefault="0067410F" w:rsidP="001E6E1C">
            <w:pPr>
              <w:pStyle w:val="tabletext"/>
              <w:snapToGrid w:val="0"/>
              <w:rPr>
                <w:rFonts w:ascii="Times New Roman" w:hAnsi="Times New Roman" w:cs="Times New Roman"/>
                <w:sz w:val="24"/>
                <w:szCs w:val="24"/>
              </w:rPr>
            </w:pPr>
          </w:p>
        </w:tc>
      </w:tr>
    </w:tbl>
    <w:commentRangeEnd w:id="0"/>
    <w:p w:rsidR="0067410F" w:rsidRDefault="00E214F6" w:rsidP="001E6E1C">
      <w:pPr>
        <w:spacing w:before="100" w:after="100"/>
        <w:jc w:val="both"/>
        <w:rPr>
          <w:rFonts w:ascii="Times New Roman" w:hAnsi="Times New Roman" w:cs="Times New Roman"/>
          <w:sz w:val="24"/>
          <w:szCs w:val="24"/>
        </w:rPr>
      </w:pPr>
      <w:r>
        <w:rPr>
          <w:rStyle w:val="CommentReference"/>
          <w:rFonts w:ascii="Arial" w:hAnsi="Arial" w:cs="Arial"/>
          <w:lang w:eastAsia="ar-SA"/>
        </w:rPr>
        <w:commentReference w:id="0"/>
      </w: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Default="0067410F" w:rsidP="001E6E1C">
      <w:pPr>
        <w:spacing w:before="100" w:after="100"/>
        <w:jc w:val="both"/>
        <w:rPr>
          <w:rFonts w:ascii="Times New Roman" w:hAnsi="Times New Roman" w:cs="Times New Roman"/>
          <w:sz w:val="24"/>
          <w:szCs w:val="24"/>
        </w:rPr>
      </w:pPr>
    </w:p>
    <w:p w:rsidR="0067410F" w:rsidRPr="001E6E1C" w:rsidRDefault="0067410F" w:rsidP="001E6E1C">
      <w:pPr>
        <w:spacing w:before="100" w:after="100"/>
        <w:jc w:val="both"/>
        <w:rPr>
          <w:rFonts w:ascii="Times New Roman" w:hAnsi="Times New Roman" w:cs="Times New Roman"/>
          <w:sz w:val="24"/>
          <w:szCs w:val="24"/>
        </w:rPr>
      </w:pPr>
    </w:p>
    <w:p w:rsidR="0067410F" w:rsidRPr="001E6E1C" w:rsidRDefault="0067410F" w:rsidP="001E6E1C">
      <w:pPr>
        <w:jc w:val="center"/>
        <w:rPr>
          <w:rFonts w:ascii="Times New Roman" w:hAnsi="Times New Roman" w:cs="Times New Roman"/>
          <w:b/>
          <w:bCs/>
          <w:sz w:val="32"/>
          <w:szCs w:val="32"/>
        </w:rPr>
      </w:pPr>
      <w:r w:rsidRPr="001E6E1C">
        <w:rPr>
          <w:rFonts w:ascii="Times New Roman" w:hAnsi="Times New Roman" w:cs="Times New Roman"/>
          <w:b/>
          <w:bCs/>
          <w:sz w:val="32"/>
          <w:szCs w:val="32"/>
        </w:rPr>
        <w:lastRenderedPageBreak/>
        <w:t>Document Revision History</w:t>
      </w:r>
    </w:p>
    <w:tbl>
      <w:tblPr>
        <w:tblW w:w="9372" w:type="dxa"/>
        <w:tblInd w:w="-106" w:type="dxa"/>
        <w:tblLayout w:type="fixed"/>
        <w:tblLook w:val="0000" w:firstRow="0" w:lastRow="0" w:firstColumn="0" w:lastColumn="0" w:noHBand="0" w:noVBand="0"/>
      </w:tblPr>
      <w:tblGrid>
        <w:gridCol w:w="1530"/>
        <w:gridCol w:w="1217"/>
        <w:gridCol w:w="4725"/>
        <w:gridCol w:w="1900"/>
      </w:tblGrid>
      <w:tr w:rsidR="0067410F" w:rsidRPr="005D5DFA">
        <w:trPr>
          <w:trHeight w:val="381"/>
          <w:tblHeader/>
        </w:trPr>
        <w:tc>
          <w:tcPr>
            <w:tcW w:w="1530"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Date</w:t>
            </w:r>
          </w:p>
        </w:tc>
        <w:tc>
          <w:tcPr>
            <w:tcW w:w="1217"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Revision</w:t>
            </w:r>
          </w:p>
        </w:tc>
        <w:tc>
          <w:tcPr>
            <w:tcW w:w="4725" w:type="dxa"/>
            <w:tcBorders>
              <w:top w:val="single" w:sz="4" w:space="0" w:color="000000"/>
              <w:left w:val="single" w:sz="4" w:space="0" w:color="000000"/>
              <w:bottom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Description</w:t>
            </w:r>
          </w:p>
        </w:tc>
        <w:tc>
          <w:tcPr>
            <w:tcW w:w="1900" w:type="dxa"/>
            <w:tcBorders>
              <w:top w:val="single" w:sz="4" w:space="0" w:color="000000"/>
              <w:left w:val="single" w:sz="4" w:space="0" w:color="000000"/>
              <w:bottom w:val="single" w:sz="4" w:space="0" w:color="000000"/>
              <w:right w:val="single" w:sz="4" w:space="0" w:color="000000"/>
            </w:tcBorders>
            <w:shd w:val="clear" w:color="auto" w:fill="002060"/>
          </w:tcPr>
          <w:p w:rsidR="0067410F" w:rsidRPr="001E6E1C" w:rsidRDefault="0067410F" w:rsidP="001E6E1C">
            <w:pPr>
              <w:pStyle w:val="TableHeader"/>
              <w:snapToGrid w:val="0"/>
              <w:rPr>
                <w:rFonts w:ascii="Times New Roman" w:hAnsi="Times New Roman" w:cs="Times New Roman"/>
                <w:sz w:val="24"/>
                <w:szCs w:val="24"/>
              </w:rPr>
            </w:pPr>
            <w:r w:rsidRPr="001E6E1C">
              <w:rPr>
                <w:rFonts w:ascii="Times New Roman" w:hAnsi="Times New Roman" w:cs="Times New Roman"/>
                <w:sz w:val="24"/>
                <w:szCs w:val="24"/>
              </w:rPr>
              <w:t>Revised by</w:t>
            </w:r>
          </w:p>
        </w:tc>
      </w:tr>
      <w:tr w:rsidR="0067410F" w:rsidRPr="005D5DFA">
        <w:tc>
          <w:tcPr>
            <w:tcW w:w="1530" w:type="dxa"/>
            <w:tcBorders>
              <w:left w:val="single" w:sz="4" w:space="0" w:color="000000"/>
              <w:bottom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10/15/2011</w:t>
            </w:r>
          </w:p>
        </w:tc>
        <w:tc>
          <w:tcPr>
            <w:tcW w:w="1217"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w:t>
            </w:r>
          </w:p>
        </w:tc>
        <w:tc>
          <w:tcPr>
            <w:tcW w:w="4725" w:type="dxa"/>
            <w:tcBorders>
              <w:left w:val="single" w:sz="4" w:space="0" w:color="000000"/>
              <w:bottom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template</w:t>
            </w:r>
          </w:p>
        </w:tc>
        <w:tc>
          <w:tcPr>
            <w:tcW w:w="1900" w:type="dxa"/>
            <w:tcBorders>
              <w:left w:val="single" w:sz="4" w:space="0" w:color="000000"/>
              <w:bottom w:val="single" w:sz="4" w:space="0" w:color="000000"/>
              <w:right w:val="single" w:sz="4" w:space="0" w:color="000000"/>
            </w:tcBorders>
          </w:tcPr>
          <w:p w:rsidR="0067410F" w:rsidRPr="000C0C79" w:rsidRDefault="009D7A64"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67410F" w:rsidRPr="005D5DFA" w:rsidTr="009D7A64">
        <w:tc>
          <w:tcPr>
            <w:tcW w:w="1530"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10/16/2011</w:t>
            </w:r>
          </w:p>
        </w:tc>
        <w:tc>
          <w:tcPr>
            <w:tcW w:w="1217" w:type="dxa"/>
            <w:tcBorders>
              <w:left w:val="single" w:sz="4" w:space="0" w:color="000000"/>
              <w:bottom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1</w:t>
            </w:r>
          </w:p>
        </w:tc>
        <w:tc>
          <w:tcPr>
            <w:tcW w:w="4725" w:type="dxa"/>
            <w:tcBorders>
              <w:left w:val="single" w:sz="4" w:space="0" w:color="000000"/>
              <w:bottom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part 5</w:t>
            </w:r>
          </w:p>
        </w:tc>
        <w:tc>
          <w:tcPr>
            <w:tcW w:w="1900" w:type="dxa"/>
            <w:tcBorders>
              <w:left w:val="single" w:sz="4" w:space="0" w:color="000000"/>
              <w:bottom w:val="single" w:sz="4" w:space="0" w:color="auto"/>
              <w:right w:val="single" w:sz="4" w:space="0" w:color="000000"/>
            </w:tcBorders>
          </w:tcPr>
          <w:p w:rsidR="0067410F"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Loc</w:t>
            </w:r>
            <w:proofErr w:type="spellEnd"/>
            <w:r w:rsidRPr="000C0C79">
              <w:rPr>
                <w:rFonts w:ascii="Times New Roman" w:hAnsi="Times New Roman" w:cs="Times New Roman"/>
                <w:sz w:val="24"/>
                <w:szCs w:val="24"/>
              </w:rPr>
              <w:t xml:space="preserve"> </w:t>
            </w:r>
            <w:proofErr w:type="spellStart"/>
            <w:r w:rsidRPr="000C0C79">
              <w:rPr>
                <w:rFonts w:ascii="Times New Roman" w:hAnsi="Times New Roman" w:cs="Times New Roman"/>
                <w:sz w:val="24"/>
                <w:szCs w:val="24"/>
              </w:rPr>
              <w:t>Phan</w:t>
            </w:r>
            <w:proofErr w:type="spellEnd"/>
          </w:p>
        </w:tc>
      </w:tr>
      <w:tr w:rsidR="0067410F" w:rsidRPr="005D5DFA" w:rsidTr="009D7A64">
        <w:tc>
          <w:tcPr>
            <w:tcW w:w="153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10/17/2011</w:t>
            </w:r>
          </w:p>
        </w:tc>
        <w:tc>
          <w:tcPr>
            <w:tcW w:w="1217" w:type="dxa"/>
            <w:tcBorders>
              <w:top w:val="single" w:sz="4" w:space="0" w:color="auto"/>
              <w:left w:val="single" w:sz="4" w:space="0" w:color="auto"/>
              <w:bottom w:val="single" w:sz="4" w:space="0" w:color="auto"/>
              <w:right w:val="single" w:sz="4" w:space="0" w:color="auto"/>
            </w:tcBorders>
          </w:tcPr>
          <w:p w:rsidR="0067410F"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2</w:t>
            </w:r>
          </w:p>
        </w:tc>
        <w:tc>
          <w:tcPr>
            <w:tcW w:w="4725"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V Model Process</w:t>
            </w:r>
          </w:p>
        </w:tc>
        <w:tc>
          <w:tcPr>
            <w:tcW w:w="1900" w:type="dxa"/>
            <w:tcBorders>
              <w:top w:val="single" w:sz="4" w:space="0" w:color="auto"/>
              <w:left w:val="single" w:sz="4" w:space="0" w:color="auto"/>
              <w:bottom w:val="single" w:sz="4" w:space="0" w:color="auto"/>
              <w:right w:val="single" w:sz="4" w:space="0" w:color="auto"/>
            </w:tcBorders>
          </w:tcPr>
          <w:p w:rsidR="0067410F"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Tan Tran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10/18/2011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3</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Requirement process</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FA6413" w:rsidP="001E6E1C">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9D7A64" w:rsidRPr="005D5DFA" w:rsidTr="009D7A64">
        <w:tc>
          <w:tcPr>
            <w:tcW w:w="153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4</w:t>
            </w:r>
          </w:p>
        </w:tc>
        <w:tc>
          <w:tcPr>
            <w:tcW w:w="4725"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project organization chart</w:t>
            </w:r>
          </w:p>
        </w:tc>
        <w:tc>
          <w:tcPr>
            <w:tcW w:w="1900" w:type="dxa"/>
            <w:tcBorders>
              <w:top w:val="single" w:sz="4" w:space="0" w:color="auto"/>
              <w:left w:val="single" w:sz="4" w:space="0" w:color="auto"/>
              <w:bottom w:val="single" w:sz="4" w:space="0" w:color="auto"/>
              <w:right w:val="single" w:sz="4" w:space="0" w:color="auto"/>
            </w:tcBorders>
          </w:tcPr>
          <w:p w:rsidR="009D7A64" w:rsidRPr="000C0C79" w:rsidRDefault="009D7A64"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Nhung</w:t>
            </w:r>
            <w:proofErr w:type="spellEnd"/>
            <w:r w:rsidRPr="000C0C79">
              <w:rPr>
                <w:rFonts w:ascii="Times New Roman" w:hAnsi="Times New Roman" w:cs="Times New Roman"/>
                <w:sz w:val="24"/>
                <w:szCs w:val="24"/>
              </w:rPr>
              <w:t xml:space="preserve"> Huynh</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5</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Part 2 and detail design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FA6413"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Dang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6</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Architecture Process</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EF05BC" w:rsidRPr="005D5DFA" w:rsidTr="009D7A64">
        <w:tc>
          <w:tcPr>
            <w:tcW w:w="153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7</w:t>
            </w:r>
          </w:p>
        </w:tc>
        <w:tc>
          <w:tcPr>
            <w:tcW w:w="4725"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Assumption and Milestone</w:t>
            </w:r>
          </w:p>
        </w:tc>
        <w:tc>
          <w:tcPr>
            <w:tcW w:w="1900" w:type="dxa"/>
            <w:tcBorders>
              <w:top w:val="single" w:sz="4" w:space="0" w:color="auto"/>
              <w:left w:val="single" w:sz="4" w:space="0" w:color="auto"/>
              <w:bottom w:val="single" w:sz="4" w:space="0" w:color="auto"/>
              <w:right w:val="single" w:sz="4" w:space="0" w:color="auto"/>
            </w:tcBorders>
          </w:tcPr>
          <w:p w:rsidR="00EF05BC" w:rsidRPr="000C0C79" w:rsidRDefault="00EF05BC"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Tuong</w:t>
            </w:r>
            <w:proofErr w:type="spellEnd"/>
            <w:r w:rsidRPr="000C0C79">
              <w:rPr>
                <w:rFonts w:ascii="Times New Roman" w:hAnsi="Times New Roman" w:cs="Times New Roman"/>
                <w:sz w:val="24"/>
                <w:szCs w:val="24"/>
              </w:rPr>
              <w:t xml:space="preserve"> Nguyen</w:t>
            </w:r>
          </w:p>
        </w:tc>
      </w:tr>
      <w:tr w:rsidR="00097E4A" w:rsidRPr="005D5DFA" w:rsidTr="009D7A64">
        <w:tc>
          <w:tcPr>
            <w:tcW w:w="153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10/23/2011</w:t>
            </w:r>
          </w:p>
        </w:tc>
        <w:tc>
          <w:tcPr>
            <w:tcW w:w="1217"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8</w:t>
            </w:r>
          </w:p>
        </w:tc>
        <w:tc>
          <w:tcPr>
            <w:tcW w:w="4725"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Deliverable and Milestone</w:t>
            </w:r>
          </w:p>
        </w:tc>
        <w:tc>
          <w:tcPr>
            <w:tcW w:w="1900" w:type="dxa"/>
            <w:tcBorders>
              <w:top w:val="single" w:sz="4" w:space="0" w:color="auto"/>
              <w:left w:val="single" w:sz="4" w:space="0" w:color="auto"/>
              <w:bottom w:val="single" w:sz="4" w:space="0" w:color="auto"/>
              <w:right w:val="single" w:sz="4" w:space="0" w:color="auto"/>
            </w:tcBorders>
          </w:tcPr>
          <w:p w:rsidR="00097E4A" w:rsidRPr="000C0C79" w:rsidRDefault="00097E4A" w:rsidP="00F96C98">
            <w:pPr>
              <w:pStyle w:val="tabletext"/>
              <w:snapToGrid w:val="0"/>
              <w:rPr>
                <w:rFonts w:ascii="Times New Roman" w:hAnsi="Times New Roman" w:cs="Times New Roman"/>
                <w:sz w:val="24"/>
                <w:szCs w:val="24"/>
              </w:rPr>
            </w:pPr>
            <w:proofErr w:type="spellStart"/>
            <w:r w:rsidRPr="000C0C79">
              <w:rPr>
                <w:rFonts w:ascii="Times New Roman" w:hAnsi="Times New Roman" w:cs="Times New Roman"/>
                <w:sz w:val="24"/>
                <w:szCs w:val="24"/>
              </w:rPr>
              <w:t>Quyet</w:t>
            </w:r>
            <w:proofErr w:type="spellEnd"/>
            <w:r w:rsidRPr="000C0C79">
              <w:rPr>
                <w:rFonts w:ascii="Times New Roman" w:hAnsi="Times New Roman" w:cs="Times New Roman"/>
                <w:sz w:val="24"/>
                <w:szCs w:val="24"/>
              </w:rPr>
              <w:t xml:space="preserve">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10/25/2011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A62639" w:rsidRPr="000C0C79">
              <w:rPr>
                <w:rFonts w:ascii="Times New Roman" w:hAnsi="Times New Roman" w:cs="Times New Roman"/>
                <w:sz w:val="24"/>
                <w:szCs w:val="24"/>
              </w:rPr>
              <w:t>0.</w:t>
            </w:r>
            <w:r w:rsidRPr="000C0C79">
              <w:rPr>
                <w:rFonts w:ascii="Times New Roman" w:hAnsi="Times New Roman" w:cs="Times New Roman"/>
                <w:sz w:val="24"/>
                <w:szCs w:val="24"/>
              </w:rPr>
              <w:t>9</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367DCF"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367DCF"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367DCF" w:rsidRPr="005D5DFA" w:rsidTr="009D7A64">
        <w:tc>
          <w:tcPr>
            <w:tcW w:w="153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10/30/2011</w:t>
            </w:r>
          </w:p>
        </w:tc>
        <w:tc>
          <w:tcPr>
            <w:tcW w:w="1217" w:type="dxa"/>
            <w:tcBorders>
              <w:top w:val="single" w:sz="4" w:space="0" w:color="auto"/>
              <w:left w:val="single" w:sz="4" w:space="0" w:color="auto"/>
              <w:bottom w:val="single" w:sz="4" w:space="0" w:color="auto"/>
              <w:right w:val="single" w:sz="4" w:space="0" w:color="auto"/>
            </w:tcBorders>
          </w:tcPr>
          <w:p w:rsidR="00367DCF" w:rsidRPr="000C0C79" w:rsidRDefault="00A62639"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w:t>
            </w:r>
            <w:r w:rsidR="005510C1" w:rsidRPr="000C0C79">
              <w:rPr>
                <w:rFonts w:ascii="Times New Roman" w:hAnsi="Times New Roman" w:cs="Times New Roman"/>
                <w:sz w:val="24"/>
                <w:szCs w:val="24"/>
              </w:rPr>
              <w:t>.0</w:t>
            </w:r>
            <w:r w:rsidRPr="000C0C79">
              <w:rPr>
                <w:rFonts w:ascii="Times New Roman" w:hAnsi="Times New Roman" w:cs="Times New Roman"/>
                <w:sz w:val="24"/>
                <w:szCs w:val="24"/>
              </w:rPr>
              <w:t>.10</w:t>
            </w:r>
          </w:p>
        </w:tc>
        <w:tc>
          <w:tcPr>
            <w:tcW w:w="4725" w:type="dxa"/>
            <w:tcBorders>
              <w:top w:val="single" w:sz="4" w:space="0" w:color="auto"/>
              <w:left w:val="single" w:sz="4" w:space="0" w:color="auto"/>
              <w:bottom w:val="single" w:sz="4" w:space="0" w:color="auto"/>
              <w:right w:val="single" w:sz="4" w:space="0" w:color="auto"/>
            </w:tcBorders>
          </w:tcPr>
          <w:p w:rsidR="00367DCF" w:rsidRPr="000C0C79" w:rsidRDefault="005510C1" w:rsidP="000B3D2D">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Update testing process: Defect life cycle</w:t>
            </w:r>
          </w:p>
        </w:tc>
        <w:tc>
          <w:tcPr>
            <w:tcW w:w="1900" w:type="dxa"/>
            <w:tcBorders>
              <w:top w:val="single" w:sz="4" w:space="0" w:color="auto"/>
              <w:left w:val="single" w:sz="4" w:space="0" w:color="auto"/>
              <w:bottom w:val="single" w:sz="4" w:space="0" w:color="auto"/>
              <w:right w:val="single" w:sz="4" w:space="0" w:color="auto"/>
            </w:tcBorders>
          </w:tcPr>
          <w:p w:rsidR="00367DCF" w:rsidRPr="000C0C79" w:rsidRDefault="005510C1"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Tung Nguyen</w:t>
            </w:r>
          </w:p>
        </w:tc>
      </w:tr>
      <w:tr w:rsidR="000B3D2D" w:rsidRPr="005D5DFA" w:rsidTr="009D7A64">
        <w:tc>
          <w:tcPr>
            <w:tcW w:w="153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02/20/2012</w:t>
            </w:r>
          </w:p>
        </w:tc>
        <w:tc>
          <w:tcPr>
            <w:tcW w:w="1217"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1.0.11</w:t>
            </w:r>
          </w:p>
        </w:tc>
        <w:tc>
          <w:tcPr>
            <w:tcW w:w="4725"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Review and update requirement process: process description</w:t>
            </w:r>
          </w:p>
        </w:tc>
        <w:tc>
          <w:tcPr>
            <w:tcW w:w="1900" w:type="dxa"/>
            <w:tcBorders>
              <w:top w:val="single" w:sz="4" w:space="0" w:color="auto"/>
              <w:left w:val="single" w:sz="4" w:space="0" w:color="auto"/>
              <w:bottom w:val="single" w:sz="4" w:space="0" w:color="auto"/>
              <w:right w:val="single" w:sz="4" w:space="0" w:color="auto"/>
            </w:tcBorders>
          </w:tcPr>
          <w:p w:rsidR="000B3D2D" w:rsidRPr="000C0C79" w:rsidRDefault="000B3D2D" w:rsidP="00F96C98">
            <w:pPr>
              <w:pStyle w:val="tabletext"/>
              <w:snapToGrid w:val="0"/>
              <w:rPr>
                <w:rFonts w:ascii="Times New Roman" w:hAnsi="Times New Roman" w:cs="Times New Roman"/>
                <w:sz w:val="24"/>
                <w:szCs w:val="24"/>
              </w:rPr>
            </w:pPr>
            <w:r w:rsidRPr="000C0C79">
              <w:rPr>
                <w:rFonts w:ascii="Times New Roman" w:hAnsi="Times New Roman" w:cs="Times New Roman"/>
                <w:sz w:val="24"/>
                <w:szCs w:val="24"/>
              </w:rPr>
              <w:t xml:space="preserve">Nguyen </w:t>
            </w:r>
            <w:proofErr w:type="spellStart"/>
            <w:r w:rsidRPr="000C0C79">
              <w:rPr>
                <w:rFonts w:ascii="Times New Roman" w:hAnsi="Times New Roman" w:cs="Times New Roman"/>
                <w:sz w:val="24"/>
                <w:szCs w:val="24"/>
              </w:rPr>
              <w:t>Dinh</w:t>
            </w:r>
            <w:proofErr w:type="spellEnd"/>
          </w:p>
        </w:tc>
      </w:tr>
    </w:tbl>
    <w:p w:rsidR="0067410F" w:rsidRPr="001E6E1C" w:rsidRDefault="0067410F" w:rsidP="001E6E1C">
      <w:pPr>
        <w:jc w:val="center"/>
        <w:rPr>
          <w:rFonts w:ascii="Times New Roman" w:hAnsi="Times New Roman" w:cs="Times New Roman"/>
          <w:sz w:val="24"/>
          <w:szCs w:val="24"/>
        </w:rPr>
      </w:pPr>
    </w:p>
    <w:p w:rsidR="0067410F" w:rsidRPr="001E6E1C" w:rsidRDefault="0067410F" w:rsidP="001E6E1C">
      <w:pPr>
        <w:jc w:val="right"/>
        <w:rPr>
          <w:rFonts w:ascii="Times New Roman" w:hAnsi="Times New Roman" w:cs="Times New Roman"/>
          <w:b/>
          <w:bCs/>
          <w:sz w:val="24"/>
          <w:szCs w:val="24"/>
        </w:rPr>
      </w:pPr>
    </w:p>
    <w:p w:rsidR="0067410F" w:rsidRPr="001E6E1C" w:rsidRDefault="0067410F" w:rsidP="001E6E1C">
      <w:pPr>
        <w:rPr>
          <w:rFonts w:ascii="Times New Roman" w:hAnsi="Times New Roman" w:cs="Times New Roman"/>
          <w:sz w:val="24"/>
          <w:szCs w:val="24"/>
        </w:rPr>
      </w:pPr>
    </w:p>
    <w:p w:rsidR="0067410F" w:rsidRPr="001E6E1C" w:rsidRDefault="0067410F" w:rsidP="001E6E1C">
      <w:pPr>
        <w:pageBreakBefore/>
        <w:jc w:val="center"/>
        <w:rPr>
          <w:rFonts w:ascii="Times New Roman" w:hAnsi="Times New Roman" w:cs="Times New Roman"/>
          <w:b/>
          <w:bCs/>
          <w:sz w:val="24"/>
          <w:szCs w:val="24"/>
        </w:rPr>
        <w:sectPr w:rsidR="0067410F" w:rsidRPr="001E6E1C" w:rsidSect="00B977DF">
          <w:headerReference w:type="default" r:id="rId11"/>
          <w:footerReference w:type="default" r:id="rId12"/>
          <w:footerReference w:type="first" r:id="rId13"/>
          <w:footnotePr>
            <w:pos w:val="beneathText"/>
          </w:footnotePr>
          <w:pgSz w:w="11905" w:h="16837"/>
          <w:pgMar w:top="1701" w:right="1440" w:bottom="1627" w:left="1440" w:header="720" w:footer="505" w:gutter="0"/>
          <w:pgNumType w:start="0"/>
          <w:cols w:space="720"/>
          <w:titlePg/>
          <w:docGrid w:linePitch="360" w:charSpace="40960"/>
        </w:sectPr>
      </w:pPr>
      <w:r w:rsidRPr="001E6E1C">
        <w:rPr>
          <w:rFonts w:ascii="Times New Roman" w:hAnsi="Times New Roman" w:cs="Times New Roman"/>
          <w:b/>
          <w:bCs/>
          <w:sz w:val="24"/>
          <w:szCs w:val="24"/>
        </w:rPr>
        <w:lastRenderedPageBreak/>
        <w:t>Table of Contents</w:t>
      </w:r>
    </w:p>
    <w:commentRangeStart w:id="1"/>
    <w:p w:rsidR="00EF57AA" w:rsidRDefault="00360241">
      <w:pPr>
        <w:pStyle w:val="TOC1"/>
        <w:tabs>
          <w:tab w:val="left" w:pos="864"/>
        </w:tabs>
        <w:rPr>
          <w:rFonts w:asciiTheme="minorHAnsi" w:eastAsiaTheme="minorEastAsia" w:hAnsiTheme="minorHAnsi" w:cstheme="minorBidi"/>
          <w:noProof/>
          <w:sz w:val="22"/>
          <w:szCs w:val="22"/>
          <w:lang w:eastAsia="en-US"/>
        </w:rPr>
      </w:pPr>
      <w:r w:rsidRPr="00876370">
        <w:rPr>
          <w:rFonts w:ascii="Times New Roman" w:hAnsi="Times New Roman" w:cs="Times New Roman"/>
          <w:sz w:val="24"/>
          <w:szCs w:val="24"/>
        </w:rPr>
        <w:lastRenderedPageBreak/>
        <w:fldChar w:fldCharType="begin"/>
      </w:r>
      <w:r w:rsidR="0067410F" w:rsidRPr="00876370">
        <w:rPr>
          <w:rFonts w:ascii="Times New Roman" w:hAnsi="Times New Roman" w:cs="Times New Roman"/>
          <w:sz w:val="24"/>
          <w:szCs w:val="24"/>
        </w:rPr>
        <w:instrText xml:space="preserve"> TOC \o "1-9" \t "Heading 9;9;Heading 8;8;Heading 7;7;Heading 6;6;Heading 5;5;Heading 4;4;Heading 3;3;Heading 2;2;Heading 1;1" \h</w:instrText>
      </w:r>
      <w:r w:rsidRPr="00876370">
        <w:rPr>
          <w:rFonts w:ascii="Times New Roman" w:hAnsi="Times New Roman" w:cs="Times New Roman"/>
          <w:sz w:val="24"/>
          <w:szCs w:val="24"/>
        </w:rPr>
        <w:fldChar w:fldCharType="separate"/>
      </w:r>
      <w:hyperlink w:anchor="_Toc316601411"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Introduction</w:t>
        </w:r>
        <w:r w:rsidR="00EF57AA">
          <w:rPr>
            <w:noProof/>
          </w:rPr>
          <w:tab/>
        </w:r>
        <w:r w:rsidR="00EF57AA">
          <w:rPr>
            <w:noProof/>
          </w:rPr>
          <w:fldChar w:fldCharType="begin"/>
        </w:r>
        <w:r w:rsidR="00EF57AA">
          <w:rPr>
            <w:noProof/>
          </w:rPr>
          <w:instrText xml:space="preserve"> PAGEREF _Toc316601411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12"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_Toc316601412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13"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_Toc316601413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14" w:history="1">
        <w:r w:rsidR="00EF57AA" w:rsidRPr="003054A0">
          <w:rPr>
            <w:rStyle w:val="Hyperlink"/>
            <w:rFonts w:ascii="Times New Roman" w:hAnsi="Times New Roman" w:cs="Times New Roman"/>
            <w:noProof/>
          </w:rPr>
          <w:t>1.3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References</w:t>
        </w:r>
        <w:r w:rsidR="00EF57AA">
          <w:rPr>
            <w:noProof/>
          </w:rPr>
          <w:tab/>
        </w:r>
        <w:r w:rsidR="00EF57AA">
          <w:rPr>
            <w:noProof/>
          </w:rPr>
          <w:fldChar w:fldCharType="begin"/>
        </w:r>
        <w:r w:rsidR="00EF57AA">
          <w:rPr>
            <w:noProof/>
          </w:rPr>
          <w:instrText xml:space="preserve"> PAGEREF _Toc316601414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15"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Definitions, Acronyms and Abbreviations</w:t>
        </w:r>
        <w:r w:rsidR="00EF57AA">
          <w:rPr>
            <w:noProof/>
          </w:rPr>
          <w:tab/>
        </w:r>
        <w:r w:rsidR="00EF57AA">
          <w:rPr>
            <w:noProof/>
          </w:rPr>
          <w:fldChar w:fldCharType="begin"/>
        </w:r>
        <w:r w:rsidR="00EF57AA">
          <w:rPr>
            <w:noProof/>
          </w:rPr>
          <w:instrText xml:space="preserve"> PAGEREF _Toc316601415 \h </w:instrText>
        </w:r>
        <w:r w:rsidR="00EF57AA">
          <w:rPr>
            <w:noProof/>
          </w:rPr>
        </w:r>
        <w:r w:rsidR="00EF57AA">
          <w:rPr>
            <w:noProof/>
          </w:rPr>
          <w:fldChar w:fldCharType="separate"/>
        </w:r>
        <w:r w:rsidR="00EF57AA">
          <w:rPr>
            <w:noProof/>
          </w:rPr>
          <w:t>6</w:t>
        </w:r>
        <w:r w:rsidR="00EF57AA">
          <w:rPr>
            <w:noProof/>
          </w:rPr>
          <w:fldChar w:fldCharType="end"/>
        </w:r>
      </w:hyperlink>
    </w:p>
    <w:p w:rsidR="00EF57AA" w:rsidRDefault="00E94B05">
      <w:pPr>
        <w:pStyle w:val="TOC1"/>
        <w:tabs>
          <w:tab w:val="left" w:pos="864"/>
        </w:tabs>
        <w:rPr>
          <w:rFonts w:asciiTheme="minorHAnsi" w:eastAsiaTheme="minorEastAsia" w:hAnsiTheme="minorHAnsi" w:cstheme="minorBidi"/>
          <w:noProof/>
          <w:sz w:val="22"/>
          <w:szCs w:val="22"/>
          <w:lang w:eastAsia="en-US"/>
        </w:rPr>
      </w:pPr>
      <w:hyperlink w:anchor="_Toc316601416"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Overview</w:t>
        </w:r>
        <w:r w:rsidR="00EF57AA">
          <w:rPr>
            <w:noProof/>
          </w:rPr>
          <w:tab/>
        </w:r>
        <w:r w:rsidR="00EF57AA">
          <w:rPr>
            <w:noProof/>
          </w:rPr>
          <w:fldChar w:fldCharType="begin"/>
        </w:r>
        <w:r w:rsidR="00EF57AA">
          <w:rPr>
            <w:noProof/>
          </w:rPr>
          <w:instrText xml:space="preserve"> PAGEREF _Toc316601416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17" w:history="1">
        <w:r w:rsidR="00EF57AA" w:rsidRPr="003054A0">
          <w:rPr>
            <w:rStyle w:val="Hyperlink"/>
            <w:rFonts w:ascii="Times New Roman" w:hAnsi="Times New Roman" w:cs="Times New Roman"/>
            <w:noProof/>
          </w:rPr>
          <w:t>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Purpose</w:t>
        </w:r>
        <w:r w:rsidR="00EF57AA">
          <w:rPr>
            <w:noProof/>
          </w:rPr>
          <w:tab/>
        </w:r>
        <w:r w:rsidR="00EF57AA">
          <w:rPr>
            <w:noProof/>
          </w:rPr>
          <w:fldChar w:fldCharType="begin"/>
        </w:r>
        <w:r w:rsidR="00EF57AA">
          <w:rPr>
            <w:noProof/>
          </w:rPr>
          <w:instrText xml:space="preserve"> PAGEREF _Toc316601417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18" w:history="1">
        <w:r w:rsidR="00EF57AA" w:rsidRPr="003054A0">
          <w:rPr>
            <w:rStyle w:val="Hyperlink"/>
            <w:rFonts w:ascii="Times New Roman" w:hAnsi="Times New Roman" w:cs="Times New Roman"/>
            <w:noProof/>
          </w:rPr>
          <w:t>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Scope</w:t>
        </w:r>
        <w:r w:rsidR="00EF57AA">
          <w:rPr>
            <w:noProof/>
          </w:rPr>
          <w:tab/>
        </w:r>
        <w:r w:rsidR="00EF57AA">
          <w:rPr>
            <w:noProof/>
          </w:rPr>
          <w:fldChar w:fldCharType="begin"/>
        </w:r>
        <w:r w:rsidR="00EF57AA">
          <w:rPr>
            <w:noProof/>
          </w:rPr>
          <w:instrText xml:space="preserve"> PAGEREF _Toc316601418 \h </w:instrText>
        </w:r>
        <w:r w:rsidR="00EF57AA">
          <w:rPr>
            <w:noProof/>
          </w:rPr>
        </w:r>
        <w:r w:rsidR="00EF57AA">
          <w:rPr>
            <w:noProof/>
          </w:rPr>
          <w:fldChar w:fldCharType="separate"/>
        </w:r>
        <w:r w:rsidR="00EF57AA">
          <w:rPr>
            <w:noProof/>
          </w:rPr>
          <w:t>7</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19" w:history="1">
        <w:r w:rsidR="00EF57AA" w:rsidRPr="003054A0">
          <w:rPr>
            <w:rStyle w:val="Hyperlink"/>
            <w:rFonts w:ascii="Times New Roman" w:hAnsi="Times New Roman" w:cs="Times New Roman"/>
            <w:noProof/>
          </w:rPr>
          <w:t>2.3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Deliverables</w:t>
        </w:r>
        <w:r w:rsidR="00EF57AA">
          <w:rPr>
            <w:noProof/>
          </w:rPr>
          <w:tab/>
        </w:r>
        <w:r w:rsidR="00EF57AA">
          <w:rPr>
            <w:noProof/>
          </w:rPr>
          <w:fldChar w:fldCharType="begin"/>
        </w:r>
        <w:r w:rsidR="00EF57AA">
          <w:rPr>
            <w:noProof/>
          </w:rPr>
          <w:instrText xml:space="preserve"> PAGEREF _Toc316601419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20" w:history="1">
        <w:r w:rsidR="00EF57AA" w:rsidRPr="003054A0">
          <w:rPr>
            <w:rStyle w:val="Hyperlink"/>
            <w:rFonts w:ascii="Times New Roman" w:hAnsi="Times New Roman" w:cs="Times New Roman"/>
            <w:noProof/>
          </w:rPr>
          <w:t>2.4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Constraints</w:t>
        </w:r>
        <w:r w:rsidR="00EF57AA">
          <w:rPr>
            <w:noProof/>
          </w:rPr>
          <w:tab/>
        </w:r>
        <w:r w:rsidR="00EF57AA">
          <w:rPr>
            <w:noProof/>
          </w:rPr>
          <w:fldChar w:fldCharType="begin"/>
        </w:r>
        <w:r w:rsidR="00EF57AA">
          <w:rPr>
            <w:noProof/>
          </w:rPr>
          <w:instrText xml:space="preserve"> PAGEREF _Toc316601420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21" w:history="1">
        <w:r w:rsidR="00EF57AA" w:rsidRPr="003054A0">
          <w:rPr>
            <w:rStyle w:val="Hyperlink"/>
            <w:rFonts w:ascii="Times New Roman" w:hAnsi="Times New Roman" w:cs="Times New Roman"/>
            <w:noProof/>
          </w:rPr>
          <w:t>2.5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Assumptions</w:t>
        </w:r>
        <w:r w:rsidR="00EF57AA">
          <w:rPr>
            <w:noProof/>
          </w:rPr>
          <w:tab/>
        </w:r>
        <w:r w:rsidR="00EF57AA">
          <w:rPr>
            <w:noProof/>
          </w:rPr>
          <w:fldChar w:fldCharType="begin"/>
        </w:r>
        <w:r w:rsidR="00EF57AA">
          <w:rPr>
            <w:noProof/>
          </w:rPr>
          <w:instrText xml:space="preserve"> PAGEREF _Toc316601421 \h </w:instrText>
        </w:r>
        <w:r w:rsidR="00EF57AA">
          <w:rPr>
            <w:noProof/>
          </w:rPr>
        </w:r>
        <w:r w:rsidR="00EF57AA">
          <w:rPr>
            <w:noProof/>
          </w:rPr>
          <w:fldChar w:fldCharType="separate"/>
        </w:r>
        <w:r w:rsidR="00EF57AA">
          <w:rPr>
            <w:noProof/>
          </w:rPr>
          <w:t>9</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22" w:history="1">
        <w:r w:rsidR="00EF57AA" w:rsidRPr="003054A0">
          <w:rPr>
            <w:rStyle w:val="Hyperlink"/>
            <w:rFonts w:ascii="Times New Roman" w:hAnsi="Times New Roman" w:cs="Times New Roman"/>
            <w:noProof/>
          </w:rPr>
          <w:t>2.6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Processes</w:t>
        </w:r>
        <w:r w:rsidR="00EF57AA">
          <w:rPr>
            <w:noProof/>
          </w:rPr>
          <w:tab/>
        </w:r>
        <w:r w:rsidR="00EF57AA">
          <w:rPr>
            <w:noProof/>
          </w:rPr>
          <w:fldChar w:fldCharType="begin"/>
        </w:r>
        <w:r w:rsidR="00EF57AA">
          <w:rPr>
            <w:noProof/>
          </w:rPr>
          <w:instrText xml:space="preserve"> PAGEREF _Toc316601422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E94B05">
      <w:pPr>
        <w:pStyle w:val="TOC2"/>
        <w:tabs>
          <w:tab w:val="left" w:pos="1200"/>
        </w:tabs>
        <w:rPr>
          <w:rFonts w:asciiTheme="minorHAnsi" w:eastAsiaTheme="minorEastAsia" w:hAnsiTheme="minorHAnsi" w:cstheme="minorBidi"/>
          <w:noProof/>
          <w:sz w:val="22"/>
          <w:szCs w:val="22"/>
          <w:lang w:eastAsia="en-US"/>
        </w:rPr>
      </w:pPr>
      <w:hyperlink w:anchor="_Toc316601423" w:history="1">
        <w:r w:rsidR="00EF57AA" w:rsidRPr="003054A0">
          <w:rPr>
            <w:rStyle w:val="Hyperlink"/>
            <w:rFonts w:ascii="Times New Roman" w:hAnsi="Times New Roman" w:cs="Times New Roman"/>
            <w:noProof/>
          </w:rPr>
          <w:t>2.6.1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Development process</w:t>
        </w:r>
        <w:r w:rsidR="00EF57AA">
          <w:rPr>
            <w:noProof/>
          </w:rPr>
          <w:tab/>
        </w:r>
        <w:r w:rsidR="00EF57AA">
          <w:rPr>
            <w:noProof/>
          </w:rPr>
          <w:fldChar w:fldCharType="begin"/>
        </w:r>
        <w:r w:rsidR="00EF57AA">
          <w:rPr>
            <w:noProof/>
          </w:rPr>
          <w:instrText xml:space="preserve"> PAGEREF _Toc316601423 \h </w:instrText>
        </w:r>
        <w:r w:rsidR="00EF57AA">
          <w:rPr>
            <w:noProof/>
          </w:rPr>
        </w:r>
        <w:r w:rsidR="00EF57AA">
          <w:rPr>
            <w:noProof/>
          </w:rPr>
          <w:fldChar w:fldCharType="separate"/>
        </w:r>
        <w:r w:rsidR="00EF57AA">
          <w:rPr>
            <w:noProof/>
          </w:rPr>
          <w:t>10</w:t>
        </w:r>
        <w:r w:rsidR="00EF57AA">
          <w:rPr>
            <w:noProof/>
          </w:rPr>
          <w:fldChar w:fldCharType="end"/>
        </w:r>
      </w:hyperlink>
    </w:p>
    <w:p w:rsidR="00EF57AA" w:rsidRDefault="00E94B05">
      <w:pPr>
        <w:pStyle w:val="TOC2"/>
        <w:tabs>
          <w:tab w:val="left" w:pos="1200"/>
        </w:tabs>
        <w:rPr>
          <w:rFonts w:asciiTheme="minorHAnsi" w:eastAsiaTheme="minorEastAsia" w:hAnsiTheme="minorHAnsi" w:cstheme="minorBidi"/>
          <w:noProof/>
          <w:sz w:val="22"/>
          <w:szCs w:val="22"/>
          <w:lang w:eastAsia="en-US"/>
        </w:rPr>
      </w:pPr>
      <w:hyperlink w:anchor="_Toc316601424" w:history="1">
        <w:r w:rsidR="00EF57AA" w:rsidRPr="003054A0">
          <w:rPr>
            <w:rStyle w:val="Hyperlink"/>
            <w:rFonts w:ascii="Times New Roman" w:hAnsi="Times New Roman" w:cs="Times New Roman"/>
            <w:noProof/>
          </w:rPr>
          <w:t>2.6.2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HRM Requirement Process</w:t>
        </w:r>
        <w:r w:rsidR="00EF57AA">
          <w:rPr>
            <w:noProof/>
          </w:rPr>
          <w:tab/>
        </w:r>
        <w:r w:rsidR="00EF57AA">
          <w:rPr>
            <w:noProof/>
          </w:rPr>
          <w:fldChar w:fldCharType="begin"/>
        </w:r>
        <w:r w:rsidR="00EF57AA">
          <w:rPr>
            <w:noProof/>
          </w:rPr>
          <w:instrText xml:space="preserve"> PAGEREF _Toc316601424 \h </w:instrText>
        </w:r>
        <w:r w:rsidR="00EF57AA">
          <w:rPr>
            <w:noProof/>
          </w:rPr>
        </w:r>
        <w:r w:rsidR="00EF57AA">
          <w:rPr>
            <w:noProof/>
          </w:rPr>
          <w:fldChar w:fldCharType="separate"/>
        </w:r>
        <w:r w:rsidR="00EF57AA">
          <w:rPr>
            <w:noProof/>
          </w:rPr>
          <w:t>11</w:t>
        </w:r>
        <w:r w:rsidR="00EF57AA">
          <w:rPr>
            <w:noProof/>
          </w:rPr>
          <w:fldChar w:fldCharType="end"/>
        </w:r>
      </w:hyperlink>
    </w:p>
    <w:p w:rsidR="00EF57AA" w:rsidRDefault="00E94B05">
      <w:pPr>
        <w:pStyle w:val="TOC2"/>
        <w:tabs>
          <w:tab w:val="left" w:pos="1200"/>
        </w:tabs>
        <w:rPr>
          <w:rFonts w:asciiTheme="minorHAnsi" w:eastAsiaTheme="minorEastAsia" w:hAnsiTheme="minorHAnsi" w:cstheme="minorBidi"/>
          <w:noProof/>
          <w:sz w:val="22"/>
          <w:szCs w:val="22"/>
          <w:lang w:eastAsia="en-US"/>
        </w:rPr>
      </w:pPr>
      <w:hyperlink w:anchor="_Toc316601425" w:history="1">
        <w:r w:rsidR="00EF57AA" w:rsidRPr="003054A0">
          <w:rPr>
            <w:rStyle w:val="Hyperlink"/>
            <w:rFonts w:ascii="Times New Roman" w:hAnsi="Times New Roman" w:cs="Times New Roman"/>
            <w:noProof/>
          </w:rPr>
          <w:t>2.6.3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Architecture Process</w:t>
        </w:r>
        <w:r w:rsidR="00EF57AA">
          <w:rPr>
            <w:noProof/>
          </w:rPr>
          <w:tab/>
        </w:r>
        <w:r w:rsidR="00EF57AA">
          <w:rPr>
            <w:noProof/>
          </w:rPr>
          <w:fldChar w:fldCharType="begin"/>
        </w:r>
        <w:r w:rsidR="00EF57AA">
          <w:rPr>
            <w:noProof/>
          </w:rPr>
          <w:instrText xml:space="preserve"> PAGEREF _Toc316601425 \h </w:instrText>
        </w:r>
        <w:r w:rsidR="00EF57AA">
          <w:rPr>
            <w:noProof/>
          </w:rPr>
        </w:r>
        <w:r w:rsidR="00EF57AA">
          <w:rPr>
            <w:noProof/>
          </w:rPr>
          <w:fldChar w:fldCharType="separate"/>
        </w:r>
        <w:r w:rsidR="00EF57AA">
          <w:rPr>
            <w:noProof/>
          </w:rPr>
          <w:t>13</w:t>
        </w:r>
        <w:r w:rsidR="00EF57AA">
          <w:rPr>
            <w:noProof/>
          </w:rPr>
          <w:fldChar w:fldCharType="end"/>
        </w:r>
      </w:hyperlink>
    </w:p>
    <w:p w:rsidR="00EF57AA" w:rsidRDefault="00E94B05">
      <w:pPr>
        <w:pStyle w:val="TOC2"/>
        <w:tabs>
          <w:tab w:val="left" w:pos="1200"/>
        </w:tabs>
        <w:rPr>
          <w:rFonts w:asciiTheme="minorHAnsi" w:eastAsiaTheme="minorEastAsia" w:hAnsiTheme="minorHAnsi" w:cstheme="minorBidi"/>
          <w:noProof/>
          <w:sz w:val="22"/>
          <w:szCs w:val="22"/>
          <w:lang w:eastAsia="en-US"/>
        </w:rPr>
      </w:pPr>
      <w:hyperlink w:anchor="_Toc316601426" w:history="1">
        <w:r w:rsidR="00EF57AA" w:rsidRPr="003054A0">
          <w:rPr>
            <w:rStyle w:val="Hyperlink"/>
            <w:rFonts w:ascii="Times New Roman" w:hAnsi="Times New Roman" w:cs="Times New Roman"/>
            <w:noProof/>
          </w:rPr>
          <w:t>2.6.4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 Design Process</w:t>
        </w:r>
        <w:r w:rsidR="00EF57AA">
          <w:rPr>
            <w:noProof/>
          </w:rPr>
          <w:tab/>
        </w:r>
        <w:r w:rsidR="00EF57AA">
          <w:rPr>
            <w:noProof/>
          </w:rPr>
          <w:fldChar w:fldCharType="begin"/>
        </w:r>
        <w:r w:rsidR="00EF57AA">
          <w:rPr>
            <w:noProof/>
          </w:rPr>
          <w:instrText xml:space="preserve"> PAGEREF _Toc316601426 \h </w:instrText>
        </w:r>
        <w:r w:rsidR="00EF57AA">
          <w:rPr>
            <w:noProof/>
          </w:rPr>
        </w:r>
        <w:r w:rsidR="00EF57AA">
          <w:rPr>
            <w:noProof/>
          </w:rPr>
          <w:fldChar w:fldCharType="separate"/>
        </w:r>
        <w:r w:rsidR="00EF57AA">
          <w:rPr>
            <w:noProof/>
          </w:rPr>
          <w:t>17</w:t>
        </w:r>
        <w:r w:rsidR="00EF57AA">
          <w:rPr>
            <w:noProof/>
          </w:rPr>
          <w:fldChar w:fldCharType="end"/>
        </w:r>
      </w:hyperlink>
    </w:p>
    <w:p w:rsidR="00EF57AA" w:rsidRDefault="00E94B05">
      <w:pPr>
        <w:pStyle w:val="TOC2"/>
        <w:tabs>
          <w:tab w:val="left" w:pos="1200"/>
        </w:tabs>
        <w:rPr>
          <w:rFonts w:asciiTheme="minorHAnsi" w:eastAsiaTheme="minorEastAsia" w:hAnsiTheme="minorHAnsi" w:cstheme="minorBidi"/>
          <w:noProof/>
          <w:sz w:val="22"/>
          <w:szCs w:val="22"/>
          <w:lang w:eastAsia="en-US"/>
        </w:rPr>
      </w:pPr>
      <w:hyperlink w:anchor="_Toc316601427" w:history="1">
        <w:r w:rsidR="00EF57AA" w:rsidRPr="003054A0">
          <w:rPr>
            <w:rStyle w:val="Hyperlink"/>
            <w:rFonts w:ascii="Times New Roman" w:hAnsi="Times New Roman" w:cs="Times New Roman"/>
            <w:noProof/>
          </w:rPr>
          <w:t>2.6.5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Testing Process</w:t>
        </w:r>
        <w:r w:rsidR="00EF57AA">
          <w:rPr>
            <w:noProof/>
          </w:rPr>
          <w:tab/>
        </w:r>
        <w:r w:rsidR="00EF57AA">
          <w:rPr>
            <w:noProof/>
          </w:rPr>
          <w:fldChar w:fldCharType="begin"/>
        </w:r>
        <w:r w:rsidR="00EF57AA">
          <w:rPr>
            <w:noProof/>
          </w:rPr>
          <w:instrText xml:space="preserve"> PAGEREF _Toc316601427 \h </w:instrText>
        </w:r>
        <w:r w:rsidR="00EF57AA">
          <w:rPr>
            <w:noProof/>
          </w:rPr>
        </w:r>
        <w:r w:rsidR="00EF57AA">
          <w:rPr>
            <w:noProof/>
          </w:rPr>
          <w:fldChar w:fldCharType="separate"/>
        </w:r>
        <w:r w:rsidR="00EF57AA">
          <w:rPr>
            <w:noProof/>
          </w:rPr>
          <w:t>19</w:t>
        </w:r>
        <w:r w:rsidR="00EF57AA">
          <w:rPr>
            <w:noProof/>
          </w:rPr>
          <w:fldChar w:fldCharType="end"/>
        </w:r>
      </w:hyperlink>
    </w:p>
    <w:p w:rsidR="00EF57AA" w:rsidRDefault="00E94B05">
      <w:pPr>
        <w:pStyle w:val="TOC2"/>
        <w:tabs>
          <w:tab w:val="left" w:pos="1200"/>
        </w:tabs>
        <w:rPr>
          <w:rFonts w:asciiTheme="minorHAnsi" w:eastAsiaTheme="minorEastAsia" w:hAnsiTheme="minorHAnsi" w:cstheme="minorBidi"/>
          <w:noProof/>
          <w:sz w:val="22"/>
          <w:szCs w:val="22"/>
          <w:lang w:eastAsia="en-US"/>
        </w:rPr>
      </w:pPr>
      <w:hyperlink w:anchor="_Toc316601428" w:history="1">
        <w:r w:rsidR="00EF57AA" w:rsidRPr="003054A0">
          <w:rPr>
            <w:rStyle w:val="Hyperlink"/>
            <w:rFonts w:ascii="Times New Roman" w:hAnsi="Times New Roman" w:cs="Times New Roman"/>
            <w:noProof/>
          </w:rPr>
          <w:t>2.6.6</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Process</w:t>
        </w:r>
        <w:r w:rsidR="00EF57AA">
          <w:rPr>
            <w:noProof/>
          </w:rPr>
          <w:tab/>
        </w:r>
        <w:r w:rsidR="00EF57AA">
          <w:rPr>
            <w:noProof/>
          </w:rPr>
          <w:fldChar w:fldCharType="begin"/>
        </w:r>
        <w:r w:rsidR="00EF57AA">
          <w:rPr>
            <w:noProof/>
          </w:rPr>
          <w:instrText xml:space="preserve"> PAGEREF _Toc316601428 \h </w:instrText>
        </w:r>
        <w:r w:rsidR="00EF57AA">
          <w:rPr>
            <w:noProof/>
          </w:rPr>
        </w:r>
        <w:r w:rsidR="00EF57AA">
          <w:rPr>
            <w:noProof/>
          </w:rPr>
          <w:fldChar w:fldCharType="separate"/>
        </w:r>
        <w:r w:rsidR="00EF57AA">
          <w:rPr>
            <w:noProof/>
          </w:rPr>
          <w:t>25</w:t>
        </w:r>
        <w:r w:rsidR="00EF57AA">
          <w:rPr>
            <w:noProof/>
          </w:rPr>
          <w:fldChar w:fldCharType="end"/>
        </w:r>
      </w:hyperlink>
    </w:p>
    <w:p w:rsidR="00EF57AA" w:rsidRDefault="00E94B05">
      <w:pPr>
        <w:pStyle w:val="TOC1"/>
        <w:tabs>
          <w:tab w:val="left" w:pos="864"/>
        </w:tabs>
        <w:rPr>
          <w:rFonts w:asciiTheme="minorHAnsi" w:eastAsiaTheme="minorEastAsia" w:hAnsiTheme="minorHAnsi" w:cstheme="minorBidi"/>
          <w:noProof/>
          <w:sz w:val="22"/>
          <w:szCs w:val="22"/>
          <w:lang w:eastAsia="en-US"/>
        </w:rPr>
      </w:pPr>
      <w:hyperlink w:anchor="_Toc316601429" w:history="1">
        <w:r w:rsidR="00EF57AA" w:rsidRPr="003054A0">
          <w:rPr>
            <w:rStyle w:val="Hyperlink"/>
            <w:rFonts w:ascii="Times New Roman" w:hAnsi="Times New Roman" w:cs="Times New Roman"/>
            <w:noProof/>
          </w:rPr>
          <w:t>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Quality Plan</w:t>
        </w:r>
        <w:r w:rsidR="00EF57AA">
          <w:rPr>
            <w:noProof/>
          </w:rPr>
          <w:tab/>
        </w:r>
        <w:r w:rsidR="00EF57AA">
          <w:rPr>
            <w:noProof/>
          </w:rPr>
          <w:fldChar w:fldCharType="begin"/>
        </w:r>
        <w:r w:rsidR="00EF57AA">
          <w:rPr>
            <w:noProof/>
          </w:rPr>
          <w:instrText xml:space="preserve"> PAGEREF _Toc316601429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30" w:history="1">
        <w:r w:rsidR="00EF57AA" w:rsidRPr="003054A0">
          <w:rPr>
            <w:rStyle w:val="Hyperlink"/>
            <w:rFonts w:ascii="Times New Roman" w:hAnsi="Times New Roman" w:cs="Times New Roman"/>
            <w:noProof/>
          </w:rPr>
          <w:t>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Acceptance Criteria</w:t>
        </w:r>
        <w:r w:rsidR="00EF57AA">
          <w:rPr>
            <w:noProof/>
          </w:rPr>
          <w:tab/>
        </w:r>
        <w:r w:rsidR="00EF57AA">
          <w:rPr>
            <w:noProof/>
          </w:rPr>
          <w:fldChar w:fldCharType="begin"/>
        </w:r>
        <w:r w:rsidR="00EF57AA">
          <w:rPr>
            <w:noProof/>
          </w:rPr>
          <w:instrText xml:space="preserve"> PAGEREF _Toc316601430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31" w:history="1">
        <w:r w:rsidR="00EF57AA" w:rsidRPr="003054A0">
          <w:rPr>
            <w:rStyle w:val="Hyperlink"/>
            <w:rFonts w:ascii="Times New Roman" w:hAnsi="Times New Roman" w:cs="Times New Roman"/>
            <w:noProof/>
          </w:rPr>
          <w:t>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Quality &amp; Process Performance Objectives</w:t>
        </w:r>
        <w:r w:rsidR="00EF57AA">
          <w:rPr>
            <w:noProof/>
          </w:rPr>
          <w:tab/>
        </w:r>
        <w:r w:rsidR="00EF57AA">
          <w:rPr>
            <w:noProof/>
          </w:rPr>
          <w:fldChar w:fldCharType="begin"/>
        </w:r>
        <w:r w:rsidR="00EF57AA">
          <w:rPr>
            <w:noProof/>
          </w:rPr>
          <w:instrText xml:space="preserve"> PAGEREF _Toc316601431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94B05">
      <w:pPr>
        <w:pStyle w:val="TOC1"/>
        <w:tabs>
          <w:tab w:val="left" w:pos="864"/>
        </w:tabs>
        <w:rPr>
          <w:rFonts w:asciiTheme="minorHAnsi" w:eastAsiaTheme="minorEastAsia" w:hAnsiTheme="minorHAnsi" w:cstheme="minorBidi"/>
          <w:noProof/>
          <w:sz w:val="22"/>
          <w:szCs w:val="22"/>
          <w:lang w:eastAsia="en-US"/>
        </w:rPr>
      </w:pPr>
      <w:hyperlink w:anchor="_Toc316601432" w:history="1">
        <w:r w:rsidR="00EF57AA" w:rsidRPr="003054A0">
          <w:rPr>
            <w:rStyle w:val="Hyperlink"/>
            <w:rFonts w:ascii="Times New Roman" w:hAnsi="Times New Roman" w:cs="Times New Roman"/>
            <w:noProof/>
          </w:rPr>
          <w:t>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Estimation</w:t>
        </w:r>
        <w:r w:rsidR="00EF57AA">
          <w:rPr>
            <w:noProof/>
          </w:rPr>
          <w:tab/>
        </w:r>
        <w:r w:rsidR="00EF57AA">
          <w:rPr>
            <w:noProof/>
          </w:rPr>
          <w:fldChar w:fldCharType="begin"/>
        </w:r>
        <w:r w:rsidR="00EF57AA">
          <w:rPr>
            <w:noProof/>
          </w:rPr>
          <w:instrText xml:space="preserve"> PAGEREF _Toc316601432 \h </w:instrText>
        </w:r>
        <w:r w:rsidR="00EF57AA">
          <w:rPr>
            <w:noProof/>
          </w:rPr>
        </w:r>
        <w:r w:rsidR="00EF57AA">
          <w:rPr>
            <w:noProof/>
          </w:rPr>
          <w:fldChar w:fldCharType="separate"/>
        </w:r>
        <w:r w:rsidR="00EF57AA">
          <w:rPr>
            <w:noProof/>
          </w:rPr>
          <w:t>29</w:t>
        </w:r>
        <w:r w:rsidR="00EF57AA">
          <w:rPr>
            <w:noProof/>
          </w:rPr>
          <w:fldChar w:fldCharType="end"/>
        </w:r>
      </w:hyperlink>
    </w:p>
    <w:p w:rsidR="00EF57AA" w:rsidRDefault="00E94B05">
      <w:pPr>
        <w:pStyle w:val="TOC1"/>
        <w:tabs>
          <w:tab w:val="left" w:pos="864"/>
        </w:tabs>
        <w:rPr>
          <w:rFonts w:asciiTheme="minorHAnsi" w:eastAsiaTheme="minorEastAsia" w:hAnsiTheme="minorHAnsi" w:cstheme="minorBidi"/>
          <w:noProof/>
          <w:sz w:val="22"/>
          <w:szCs w:val="22"/>
          <w:lang w:eastAsia="en-US"/>
        </w:rPr>
      </w:pPr>
      <w:hyperlink w:anchor="_Toc316601433" w:history="1">
        <w:r w:rsidR="00EF57AA" w:rsidRPr="003054A0">
          <w:rPr>
            <w:rStyle w:val="Hyperlink"/>
            <w:rFonts w:ascii="Times New Roman" w:hAnsi="Times New Roman" w:cs="Times New Roman"/>
            <w:noProof/>
          </w:rPr>
          <w:t>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Resource Plan</w:t>
        </w:r>
        <w:r w:rsidR="00EF57AA">
          <w:rPr>
            <w:noProof/>
          </w:rPr>
          <w:tab/>
        </w:r>
        <w:r w:rsidR="00EF57AA">
          <w:rPr>
            <w:noProof/>
          </w:rPr>
          <w:fldChar w:fldCharType="begin"/>
        </w:r>
        <w:r w:rsidR="00EF57AA">
          <w:rPr>
            <w:noProof/>
          </w:rPr>
          <w:instrText xml:space="preserve"> PAGEREF _Toc316601433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34" w:history="1">
        <w:r w:rsidR="00EF57AA" w:rsidRPr="003054A0">
          <w:rPr>
            <w:rStyle w:val="Hyperlink"/>
            <w:rFonts w:ascii="Times New Roman" w:hAnsi="Times New Roman" w:cs="Times New Roman"/>
            <w:noProof/>
          </w:rPr>
          <w:t>3.1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Human Resource</w:t>
        </w:r>
        <w:r w:rsidR="00EF57AA">
          <w:rPr>
            <w:noProof/>
          </w:rPr>
          <w:tab/>
        </w:r>
        <w:r w:rsidR="00EF57AA">
          <w:rPr>
            <w:noProof/>
          </w:rPr>
          <w:fldChar w:fldCharType="begin"/>
        </w:r>
        <w:r w:rsidR="00EF57AA">
          <w:rPr>
            <w:noProof/>
          </w:rPr>
          <w:instrText xml:space="preserve"> PAGEREF _Toc316601434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94B05">
      <w:pPr>
        <w:pStyle w:val="TOC3"/>
        <w:rPr>
          <w:rFonts w:asciiTheme="minorHAnsi" w:eastAsiaTheme="minorEastAsia" w:hAnsiTheme="minorHAnsi" w:cstheme="minorBidi"/>
          <w:noProof/>
          <w:sz w:val="22"/>
          <w:szCs w:val="22"/>
          <w:lang w:eastAsia="en-US"/>
        </w:rPr>
      </w:pPr>
      <w:hyperlink w:anchor="_Toc316601435" w:history="1">
        <w:r w:rsidR="00EF57AA" w:rsidRPr="003054A0">
          <w:rPr>
            <w:rStyle w:val="Hyperlink"/>
            <w:rFonts w:ascii="Times New Roman" w:hAnsi="Times New Roman" w:cs="Times New Roman"/>
            <w:noProof/>
          </w:rPr>
          <w:t>3.2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Organization Chart</w:t>
        </w:r>
        <w:r w:rsidR="00EF57AA">
          <w:rPr>
            <w:noProof/>
          </w:rPr>
          <w:tab/>
        </w:r>
        <w:r w:rsidR="00EF57AA">
          <w:rPr>
            <w:noProof/>
          </w:rPr>
          <w:fldChar w:fldCharType="begin"/>
        </w:r>
        <w:r w:rsidR="00EF57AA">
          <w:rPr>
            <w:noProof/>
          </w:rPr>
          <w:instrText xml:space="preserve"> PAGEREF _Toc316601435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94B05">
      <w:pPr>
        <w:pStyle w:val="TOC3"/>
        <w:rPr>
          <w:rFonts w:asciiTheme="minorHAnsi" w:eastAsiaTheme="minorEastAsia" w:hAnsiTheme="minorHAnsi" w:cstheme="minorBidi"/>
          <w:noProof/>
          <w:sz w:val="22"/>
          <w:szCs w:val="22"/>
          <w:lang w:eastAsia="en-US"/>
        </w:rPr>
      </w:pPr>
      <w:hyperlink w:anchor="_Toc316601436" w:history="1">
        <w:r w:rsidR="00EF57AA" w:rsidRPr="003054A0">
          <w:rPr>
            <w:rStyle w:val="Hyperlink"/>
            <w:rFonts w:ascii="Times New Roman" w:hAnsi="Times New Roman" w:cs="Times New Roman"/>
            <w:noProof/>
          </w:rPr>
          <w:t>3.2.1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Knowledge</w:t>
        </w:r>
        <w:r w:rsidR="00EF57AA">
          <w:rPr>
            <w:noProof/>
          </w:rPr>
          <w:tab/>
        </w:r>
        <w:r w:rsidR="00EF57AA">
          <w:rPr>
            <w:noProof/>
          </w:rPr>
          <w:fldChar w:fldCharType="begin"/>
        </w:r>
        <w:r w:rsidR="00EF57AA">
          <w:rPr>
            <w:noProof/>
          </w:rPr>
          <w:instrText xml:space="preserve"> PAGEREF _Toc316601436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94B05">
      <w:pPr>
        <w:pStyle w:val="TOC3"/>
        <w:rPr>
          <w:rFonts w:asciiTheme="minorHAnsi" w:eastAsiaTheme="minorEastAsia" w:hAnsiTheme="minorHAnsi" w:cstheme="minorBidi"/>
          <w:noProof/>
          <w:sz w:val="22"/>
          <w:szCs w:val="22"/>
          <w:lang w:eastAsia="en-US"/>
        </w:rPr>
      </w:pPr>
      <w:hyperlink w:anchor="_Toc316601437" w:history="1">
        <w:r w:rsidR="00EF57AA" w:rsidRPr="003054A0">
          <w:rPr>
            <w:rStyle w:val="Hyperlink"/>
            <w:rFonts w:ascii="Times New Roman" w:hAnsi="Times New Roman" w:cs="Times New Roman"/>
            <w:noProof/>
          </w:rPr>
          <w:t>3.2.2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Skill</w:t>
        </w:r>
        <w:r w:rsidR="00EF57AA">
          <w:rPr>
            <w:noProof/>
          </w:rPr>
          <w:tab/>
        </w:r>
        <w:r w:rsidR="00EF57AA">
          <w:rPr>
            <w:noProof/>
          </w:rPr>
          <w:fldChar w:fldCharType="begin"/>
        </w:r>
        <w:r w:rsidR="00EF57AA">
          <w:rPr>
            <w:noProof/>
          </w:rPr>
          <w:instrText xml:space="preserve"> PAGEREF _Toc316601437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94B05">
      <w:pPr>
        <w:pStyle w:val="TOC3"/>
        <w:rPr>
          <w:rFonts w:asciiTheme="minorHAnsi" w:eastAsiaTheme="minorEastAsia" w:hAnsiTheme="minorHAnsi" w:cstheme="minorBidi"/>
          <w:noProof/>
          <w:sz w:val="22"/>
          <w:szCs w:val="22"/>
          <w:lang w:eastAsia="en-US"/>
        </w:rPr>
      </w:pPr>
      <w:hyperlink w:anchor="_Toc316601438" w:history="1">
        <w:r w:rsidR="00EF57AA" w:rsidRPr="003054A0">
          <w:rPr>
            <w:rStyle w:val="Hyperlink"/>
            <w:rFonts w:ascii="Times New Roman" w:hAnsi="Times New Roman" w:cs="Times New Roman"/>
            <w:noProof/>
          </w:rPr>
          <w:t>3.3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Staffing</w:t>
        </w:r>
        <w:r w:rsidR="00EF57AA">
          <w:rPr>
            <w:noProof/>
          </w:rPr>
          <w:tab/>
        </w:r>
        <w:r w:rsidR="00EF57AA">
          <w:rPr>
            <w:noProof/>
          </w:rPr>
          <w:fldChar w:fldCharType="begin"/>
        </w:r>
        <w:r w:rsidR="00EF57AA">
          <w:rPr>
            <w:noProof/>
          </w:rPr>
          <w:instrText xml:space="preserve"> PAGEREF _Toc316601438 \h </w:instrText>
        </w:r>
        <w:r w:rsidR="00EF57AA">
          <w:rPr>
            <w:noProof/>
          </w:rPr>
        </w:r>
        <w:r w:rsidR="00EF57AA">
          <w:rPr>
            <w:noProof/>
          </w:rPr>
          <w:fldChar w:fldCharType="separate"/>
        </w:r>
        <w:r w:rsidR="00EF57AA">
          <w:rPr>
            <w:noProof/>
          </w:rPr>
          <w:t>30</w:t>
        </w:r>
        <w:r w:rsidR="00EF57AA">
          <w:rPr>
            <w:noProof/>
          </w:rPr>
          <w:fldChar w:fldCharType="end"/>
        </w:r>
      </w:hyperlink>
    </w:p>
    <w:p w:rsidR="00EF57AA" w:rsidRDefault="00E94B05">
      <w:pPr>
        <w:pStyle w:val="TOC3"/>
        <w:rPr>
          <w:rFonts w:asciiTheme="minorHAnsi" w:eastAsiaTheme="minorEastAsia" w:hAnsiTheme="minorHAnsi" w:cstheme="minorBidi"/>
          <w:noProof/>
          <w:sz w:val="22"/>
          <w:szCs w:val="22"/>
          <w:lang w:eastAsia="en-US"/>
        </w:rPr>
      </w:pPr>
      <w:hyperlink w:anchor="_Toc316601439" w:history="1">
        <w:r w:rsidR="00EF57AA" w:rsidRPr="003054A0">
          <w:rPr>
            <w:rStyle w:val="Hyperlink"/>
            <w:noProof/>
          </w:rPr>
          <w:t>3.5</w:t>
        </w:r>
        <w:r w:rsidR="00EF57AA">
          <w:rPr>
            <w:rFonts w:asciiTheme="minorHAnsi" w:eastAsiaTheme="minorEastAsia" w:hAnsiTheme="minorHAnsi" w:cstheme="minorBidi"/>
            <w:noProof/>
            <w:sz w:val="22"/>
            <w:szCs w:val="22"/>
            <w:lang w:eastAsia="en-US"/>
          </w:rPr>
          <w:tab/>
        </w:r>
        <w:r w:rsidR="00EF57AA" w:rsidRPr="003054A0">
          <w:rPr>
            <w:rStyle w:val="Hyperlink"/>
            <w:noProof/>
          </w:rPr>
          <w:t>Training Needs</w:t>
        </w:r>
        <w:r w:rsidR="00EF57AA">
          <w:rPr>
            <w:noProof/>
          </w:rPr>
          <w:tab/>
        </w:r>
        <w:r w:rsidR="00EF57AA">
          <w:rPr>
            <w:noProof/>
          </w:rPr>
          <w:fldChar w:fldCharType="begin"/>
        </w:r>
        <w:r w:rsidR="00EF57AA">
          <w:rPr>
            <w:noProof/>
          </w:rPr>
          <w:instrText xml:space="preserve"> PAGEREF _Toc316601439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E94B05">
      <w:pPr>
        <w:pStyle w:val="TOC1"/>
        <w:tabs>
          <w:tab w:val="left" w:pos="864"/>
        </w:tabs>
        <w:rPr>
          <w:rFonts w:asciiTheme="minorHAnsi" w:eastAsiaTheme="minorEastAsia" w:hAnsiTheme="minorHAnsi" w:cstheme="minorBidi"/>
          <w:noProof/>
          <w:sz w:val="22"/>
          <w:szCs w:val="22"/>
          <w:lang w:eastAsia="en-US"/>
        </w:rPr>
      </w:pPr>
      <w:hyperlink w:anchor="_Toc316601440" w:history="1">
        <w:r w:rsidR="00EF57AA" w:rsidRPr="003054A0">
          <w:rPr>
            <w:rStyle w:val="Hyperlink"/>
            <w:rFonts w:ascii="Times New Roman" w:hAnsi="Times New Roman" w:cs="Times New Roman"/>
            <w:noProof/>
          </w:rPr>
          <w:t>IV.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Schedule</w:t>
        </w:r>
        <w:r w:rsidR="00EF57AA">
          <w:rPr>
            <w:noProof/>
          </w:rPr>
          <w:tab/>
        </w:r>
        <w:r w:rsidR="00EF57AA">
          <w:rPr>
            <w:noProof/>
          </w:rPr>
          <w:fldChar w:fldCharType="begin"/>
        </w:r>
        <w:r w:rsidR="00EF57AA">
          <w:rPr>
            <w:noProof/>
          </w:rPr>
          <w:instrText xml:space="preserve"> PAGEREF _Toc316601440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41" w:history="1">
        <w:r w:rsidR="00EF57AA" w:rsidRPr="003054A0">
          <w:rPr>
            <w:rStyle w:val="Hyperlink"/>
            <w:rFonts w:ascii="Times New Roman" w:hAnsi="Times New Roman" w:cs="Times New Roman"/>
            <w:noProof/>
          </w:rPr>
          <w:t>4.1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Phases / Iterations</w:t>
        </w:r>
        <w:r w:rsidR="00EF57AA">
          <w:rPr>
            <w:noProof/>
          </w:rPr>
          <w:tab/>
        </w:r>
        <w:r w:rsidR="00EF57AA">
          <w:rPr>
            <w:noProof/>
          </w:rPr>
          <w:fldChar w:fldCharType="begin"/>
        </w:r>
        <w:r w:rsidR="00EF57AA">
          <w:rPr>
            <w:noProof/>
          </w:rPr>
          <w:instrText xml:space="preserve"> PAGEREF _Toc316601441 \h </w:instrText>
        </w:r>
        <w:r w:rsidR="00EF57AA">
          <w:rPr>
            <w:noProof/>
          </w:rPr>
        </w:r>
        <w:r w:rsidR="00EF57AA">
          <w:rPr>
            <w:noProof/>
          </w:rPr>
          <w:fldChar w:fldCharType="separate"/>
        </w:r>
        <w:r w:rsidR="00EF57AA">
          <w:rPr>
            <w:noProof/>
          </w:rPr>
          <w:t>31</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42" w:history="1">
        <w:r w:rsidR="00EF57AA" w:rsidRPr="003054A0">
          <w:rPr>
            <w:rStyle w:val="Hyperlink"/>
            <w:rFonts w:ascii="Times New Roman" w:hAnsi="Times New Roman" w:cs="Times New Roman"/>
            <w:noProof/>
          </w:rPr>
          <w:t>4.2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Milestones</w:t>
        </w:r>
        <w:r w:rsidR="00EF57AA">
          <w:rPr>
            <w:noProof/>
          </w:rPr>
          <w:tab/>
        </w:r>
        <w:r w:rsidR="00EF57AA">
          <w:rPr>
            <w:noProof/>
          </w:rPr>
          <w:fldChar w:fldCharType="begin"/>
        </w:r>
        <w:r w:rsidR="00EF57AA">
          <w:rPr>
            <w:noProof/>
          </w:rPr>
          <w:instrText xml:space="preserve"> PAGEREF _Toc316601442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43" w:history="1">
        <w:r w:rsidR="00EF57AA" w:rsidRPr="003054A0">
          <w:rPr>
            <w:rStyle w:val="Hyperlink"/>
            <w:rFonts w:ascii="Times New Roman" w:hAnsi="Times New Roman" w:cs="Times New Roman"/>
            <w:noProof/>
          </w:rPr>
          <w:t>4.3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Detailed Schedule</w:t>
        </w:r>
        <w:r w:rsidR="00EF57AA">
          <w:rPr>
            <w:noProof/>
          </w:rPr>
          <w:tab/>
        </w:r>
        <w:r w:rsidR="00EF57AA">
          <w:rPr>
            <w:noProof/>
          </w:rPr>
          <w:fldChar w:fldCharType="begin"/>
        </w:r>
        <w:r w:rsidR="00EF57AA">
          <w:rPr>
            <w:noProof/>
          </w:rPr>
          <w:instrText xml:space="preserve"> PAGEREF _Toc316601443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94B05">
      <w:pPr>
        <w:pStyle w:val="TOC1"/>
        <w:tabs>
          <w:tab w:val="left" w:pos="864"/>
        </w:tabs>
        <w:rPr>
          <w:rFonts w:asciiTheme="minorHAnsi" w:eastAsiaTheme="minorEastAsia" w:hAnsiTheme="minorHAnsi" w:cstheme="minorBidi"/>
          <w:noProof/>
          <w:sz w:val="22"/>
          <w:szCs w:val="22"/>
          <w:lang w:eastAsia="en-US"/>
        </w:rPr>
      </w:pPr>
      <w:hyperlink w:anchor="_Toc316601444" w:history="1">
        <w:r w:rsidR="00EF57AA" w:rsidRPr="003054A0">
          <w:rPr>
            <w:rStyle w:val="Hyperlink"/>
            <w:rFonts w:ascii="Times New Roman" w:hAnsi="Times New Roman" w:cs="Times New Roman"/>
            <w:noProof/>
          </w:rPr>
          <w:t>V.</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Risk Management Plan</w:t>
        </w:r>
        <w:r w:rsidR="00EF57AA">
          <w:rPr>
            <w:noProof/>
          </w:rPr>
          <w:tab/>
        </w:r>
        <w:r w:rsidR="00EF57AA">
          <w:rPr>
            <w:noProof/>
          </w:rPr>
          <w:fldChar w:fldCharType="begin"/>
        </w:r>
        <w:r w:rsidR="00EF57AA">
          <w:rPr>
            <w:noProof/>
          </w:rPr>
          <w:instrText xml:space="preserve"> PAGEREF _Toc316601444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45" w:history="1">
        <w:r w:rsidR="00EF57AA" w:rsidRPr="003054A0">
          <w:rPr>
            <w:rStyle w:val="Hyperlink"/>
            <w:rFonts w:ascii="Times New Roman" w:hAnsi="Times New Roman" w:cs="Times New Roman"/>
            <w:noProof/>
          </w:rPr>
          <w:t>5.1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 and Category</w:t>
        </w:r>
        <w:r w:rsidR="00EF57AA">
          <w:rPr>
            <w:noProof/>
          </w:rPr>
          <w:tab/>
        </w:r>
        <w:r w:rsidR="00EF57AA">
          <w:rPr>
            <w:noProof/>
          </w:rPr>
          <w:fldChar w:fldCharType="begin"/>
        </w:r>
        <w:r w:rsidR="00EF57AA">
          <w:rPr>
            <w:noProof/>
          </w:rPr>
          <w:instrText xml:space="preserve"> PAGEREF _Toc316601445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94B05">
      <w:pPr>
        <w:pStyle w:val="TOC3"/>
        <w:rPr>
          <w:rFonts w:asciiTheme="minorHAnsi" w:eastAsiaTheme="minorEastAsia" w:hAnsiTheme="minorHAnsi" w:cstheme="minorBidi"/>
          <w:noProof/>
          <w:sz w:val="22"/>
          <w:szCs w:val="22"/>
          <w:lang w:eastAsia="en-US"/>
        </w:rPr>
      </w:pPr>
      <w:hyperlink w:anchor="_Toc316601446" w:history="1">
        <w:r w:rsidR="00EF57AA" w:rsidRPr="003054A0">
          <w:rPr>
            <w:rStyle w:val="Hyperlink"/>
            <w:rFonts w:ascii="Times New Roman" w:hAnsi="Times New Roman" w:cs="Times New Roman"/>
            <w:noProof/>
          </w:rPr>
          <w:t>5.1.1</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Sources</w:t>
        </w:r>
        <w:r w:rsidR="00EF57AA">
          <w:rPr>
            <w:noProof/>
          </w:rPr>
          <w:tab/>
        </w:r>
        <w:r w:rsidR="00EF57AA">
          <w:rPr>
            <w:noProof/>
          </w:rPr>
          <w:fldChar w:fldCharType="begin"/>
        </w:r>
        <w:r w:rsidR="00EF57AA">
          <w:rPr>
            <w:noProof/>
          </w:rPr>
          <w:instrText xml:space="preserve"> PAGEREF _Toc316601446 \h </w:instrText>
        </w:r>
        <w:r w:rsidR="00EF57AA">
          <w:rPr>
            <w:noProof/>
          </w:rPr>
        </w:r>
        <w:r w:rsidR="00EF57AA">
          <w:rPr>
            <w:noProof/>
          </w:rPr>
          <w:fldChar w:fldCharType="separate"/>
        </w:r>
        <w:r w:rsidR="00EF57AA">
          <w:rPr>
            <w:noProof/>
          </w:rPr>
          <w:t>32</w:t>
        </w:r>
        <w:r w:rsidR="00EF57AA">
          <w:rPr>
            <w:noProof/>
          </w:rPr>
          <w:fldChar w:fldCharType="end"/>
        </w:r>
      </w:hyperlink>
    </w:p>
    <w:p w:rsidR="00EF57AA" w:rsidRDefault="00E94B05">
      <w:pPr>
        <w:pStyle w:val="TOC3"/>
        <w:rPr>
          <w:rFonts w:asciiTheme="minorHAnsi" w:eastAsiaTheme="minorEastAsia" w:hAnsiTheme="minorHAnsi" w:cstheme="minorBidi"/>
          <w:noProof/>
          <w:sz w:val="22"/>
          <w:szCs w:val="22"/>
          <w:lang w:eastAsia="en-US"/>
        </w:rPr>
      </w:pPr>
      <w:hyperlink w:anchor="_Toc316601447" w:history="1">
        <w:r w:rsidR="00EF57AA" w:rsidRPr="003054A0">
          <w:rPr>
            <w:rStyle w:val="Hyperlink"/>
            <w:rFonts w:ascii="Times New Roman" w:hAnsi="Times New Roman" w:cs="Times New Roman"/>
            <w:noProof/>
          </w:rPr>
          <w:t>5.1.2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Categories</w:t>
        </w:r>
        <w:r w:rsidR="00EF57AA">
          <w:rPr>
            <w:noProof/>
          </w:rPr>
          <w:tab/>
        </w:r>
        <w:r w:rsidR="00EF57AA">
          <w:rPr>
            <w:noProof/>
          </w:rPr>
          <w:fldChar w:fldCharType="begin"/>
        </w:r>
        <w:r w:rsidR="00EF57AA">
          <w:rPr>
            <w:noProof/>
          </w:rPr>
          <w:instrText xml:space="preserve"> PAGEREF _Toc316601447 \h </w:instrText>
        </w:r>
        <w:r w:rsidR="00EF57AA">
          <w:rPr>
            <w:noProof/>
          </w:rPr>
        </w:r>
        <w:r w:rsidR="00EF57AA">
          <w:rPr>
            <w:noProof/>
          </w:rPr>
          <w:fldChar w:fldCharType="separate"/>
        </w:r>
        <w:r w:rsidR="00EF57AA">
          <w:rPr>
            <w:noProof/>
          </w:rPr>
          <w:t>33</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48" w:history="1">
        <w:r w:rsidR="00EF57AA" w:rsidRPr="003054A0">
          <w:rPr>
            <w:rStyle w:val="Hyperlink"/>
            <w:rFonts w:ascii="Times New Roman" w:hAnsi="Times New Roman" w:cs="Times New Roman"/>
            <w:noProof/>
          </w:rPr>
          <w:t>5.2</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Management Approach</w:t>
        </w:r>
        <w:r w:rsidR="00EF57AA">
          <w:rPr>
            <w:noProof/>
          </w:rPr>
          <w:tab/>
        </w:r>
        <w:r w:rsidR="00EF57AA">
          <w:rPr>
            <w:noProof/>
          </w:rPr>
          <w:fldChar w:fldCharType="begin"/>
        </w:r>
        <w:r w:rsidR="00EF57AA">
          <w:rPr>
            <w:noProof/>
          </w:rPr>
          <w:instrText xml:space="preserve"> PAGEREF _Toc316601448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49" w:history="1">
        <w:r w:rsidR="00EF57AA" w:rsidRPr="003054A0">
          <w:rPr>
            <w:rStyle w:val="Hyperlink"/>
            <w:rFonts w:ascii="Times New Roman" w:hAnsi="Times New Roman" w:cs="Times New Roman"/>
            <w:noProof/>
          </w:rPr>
          <w:t>5.3</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Tools and Techniques</w:t>
        </w:r>
        <w:r w:rsidR="00EF57AA">
          <w:rPr>
            <w:noProof/>
          </w:rPr>
          <w:tab/>
        </w:r>
        <w:r w:rsidR="00EF57AA">
          <w:rPr>
            <w:noProof/>
          </w:rPr>
          <w:fldChar w:fldCharType="begin"/>
        </w:r>
        <w:r w:rsidR="00EF57AA">
          <w:rPr>
            <w:noProof/>
          </w:rPr>
          <w:instrText xml:space="preserve"> PAGEREF _Toc316601449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50" w:history="1">
        <w:r w:rsidR="00EF57AA" w:rsidRPr="003054A0">
          <w:rPr>
            <w:rStyle w:val="Hyperlink"/>
            <w:rFonts w:ascii="Times New Roman" w:hAnsi="Times New Roman" w:cs="Times New Roman"/>
            <w:noProof/>
          </w:rPr>
          <w:t>5.4</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Items to be managed</w:t>
        </w:r>
        <w:r w:rsidR="00EF57AA">
          <w:rPr>
            <w:noProof/>
          </w:rPr>
          <w:tab/>
        </w:r>
        <w:r w:rsidR="00EF57AA">
          <w:rPr>
            <w:noProof/>
          </w:rPr>
          <w:fldChar w:fldCharType="begin"/>
        </w:r>
        <w:r w:rsidR="00EF57AA">
          <w:rPr>
            <w:noProof/>
          </w:rPr>
          <w:instrText xml:space="preserve"> PAGEREF _Toc316601450 \h </w:instrText>
        </w:r>
        <w:r w:rsidR="00EF57AA">
          <w:rPr>
            <w:noProof/>
          </w:rPr>
        </w:r>
        <w:r w:rsidR="00EF57AA">
          <w:rPr>
            <w:noProof/>
          </w:rPr>
          <w:fldChar w:fldCharType="separate"/>
        </w:r>
        <w:r w:rsidR="00EF57AA">
          <w:rPr>
            <w:noProof/>
          </w:rPr>
          <w:t>34</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51" w:history="1">
        <w:r w:rsidR="00EF57AA" w:rsidRPr="003054A0">
          <w:rPr>
            <w:rStyle w:val="Hyperlink"/>
            <w:rFonts w:ascii="Times New Roman" w:hAnsi="Times New Roman" w:cs="Times New Roman"/>
            <w:noProof/>
          </w:rPr>
          <w:t>5.5</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Risk Monitoring and Control</w:t>
        </w:r>
        <w:r w:rsidR="00EF57AA">
          <w:rPr>
            <w:noProof/>
          </w:rPr>
          <w:tab/>
        </w:r>
        <w:r w:rsidR="00EF57AA">
          <w:rPr>
            <w:noProof/>
          </w:rPr>
          <w:fldChar w:fldCharType="begin"/>
        </w:r>
        <w:r w:rsidR="00EF57AA">
          <w:rPr>
            <w:noProof/>
          </w:rPr>
          <w:instrText xml:space="preserve"> PAGEREF _Toc316601451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94B05">
      <w:pPr>
        <w:pStyle w:val="TOC1"/>
        <w:tabs>
          <w:tab w:val="left" w:pos="864"/>
        </w:tabs>
        <w:rPr>
          <w:rFonts w:asciiTheme="minorHAnsi" w:eastAsiaTheme="minorEastAsia" w:hAnsiTheme="minorHAnsi" w:cstheme="minorBidi"/>
          <w:noProof/>
          <w:sz w:val="22"/>
          <w:szCs w:val="22"/>
          <w:lang w:eastAsia="en-US"/>
        </w:rPr>
      </w:pPr>
      <w:hyperlink w:anchor="_Toc316601452" w:history="1">
        <w:r w:rsidR="00EF57AA" w:rsidRPr="003054A0">
          <w:rPr>
            <w:rStyle w:val="Hyperlink"/>
            <w:rFonts w:ascii="Times New Roman" w:hAnsi="Times New Roman" w:cs="Times New Roman"/>
            <w:noProof/>
          </w:rPr>
          <w:t>VI.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Stakeholders Involvements</w:t>
        </w:r>
        <w:r w:rsidR="00EF57AA">
          <w:rPr>
            <w:noProof/>
          </w:rPr>
          <w:tab/>
        </w:r>
        <w:r w:rsidR="00EF57AA">
          <w:rPr>
            <w:noProof/>
          </w:rPr>
          <w:fldChar w:fldCharType="begin"/>
        </w:r>
        <w:r w:rsidR="00EF57AA">
          <w:rPr>
            <w:noProof/>
          </w:rPr>
          <w:instrText xml:space="preserve"> PAGEREF _Toc316601452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94B05">
      <w:pPr>
        <w:pStyle w:val="TOC1"/>
        <w:tabs>
          <w:tab w:val="left" w:pos="864"/>
        </w:tabs>
        <w:rPr>
          <w:rFonts w:asciiTheme="minorHAnsi" w:eastAsiaTheme="minorEastAsia" w:hAnsiTheme="minorHAnsi" w:cstheme="minorBidi"/>
          <w:noProof/>
          <w:sz w:val="22"/>
          <w:szCs w:val="22"/>
          <w:lang w:eastAsia="en-US"/>
        </w:rPr>
      </w:pPr>
      <w:hyperlink w:anchor="_Toc316601453" w:history="1">
        <w:r w:rsidR="00EF57AA" w:rsidRPr="003054A0">
          <w:rPr>
            <w:rStyle w:val="Hyperlink"/>
            <w:rFonts w:ascii="Times New Roman" w:hAnsi="Times New Roman" w:cs="Times New Roman"/>
            <w:noProof/>
          </w:rPr>
          <w:t>VII.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Communication Plan</w:t>
        </w:r>
        <w:r w:rsidR="00EF57AA">
          <w:rPr>
            <w:noProof/>
          </w:rPr>
          <w:tab/>
        </w:r>
        <w:r w:rsidR="00EF57AA">
          <w:rPr>
            <w:noProof/>
          </w:rPr>
          <w:fldChar w:fldCharType="begin"/>
        </w:r>
        <w:r w:rsidR="00EF57AA">
          <w:rPr>
            <w:noProof/>
          </w:rPr>
          <w:instrText xml:space="preserve"> PAGEREF _Toc316601453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94B05">
      <w:pPr>
        <w:pStyle w:val="TOC2"/>
        <w:rPr>
          <w:rFonts w:asciiTheme="minorHAnsi" w:eastAsiaTheme="minorEastAsia" w:hAnsiTheme="minorHAnsi" w:cstheme="minorBidi"/>
          <w:noProof/>
          <w:sz w:val="22"/>
          <w:szCs w:val="22"/>
          <w:lang w:eastAsia="en-US"/>
        </w:rPr>
      </w:pPr>
      <w:hyperlink w:anchor="_Toc316601454" w:history="1">
        <w:r w:rsidR="00EF57AA" w:rsidRPr="003054A0">
          <w:rPr>
            <w:rStyle w:val="Hyperlink"/>
            <w:rFonts w:ascii="Times New Roman" w:hAnsi="Times New Roman" w:cs="Times New Roman"/>
            <w:noProof/>
          </w:rPr>
          <w:t>Key Contacts List</w:t>
        </w:r>
        <w:r w:rsidR="00EF57AA">
          <w:rPr>
            <w:noProof/>
          </w:rPr>
          <w:tab/>
        </w:r>
        <w:r w:rsidR="00EF57AA">
          <w:rPr>
            <w:noProof/>
          </w:rPr>
          <w:fldChar w:fldCharType="begin"/>
        </w:r>
        <w:r w:rsidR="00EF57AA">
          <w:rPr>
            <w:noProof/>
          </w:rPr>
          <w:instrText xml:space="preserve"> PAGEREF _Toc316601454 \h </w:instrText>
        </w:r>
        <w:r w:rsidR="00EF57AA">
          <w:rPr>
            <w:noProof/>
          </w:rPr>
        </w:r>
        <w:r w:rsidR="00EF57AA">
          <w:rPr>
            <w:noProof/>
          </w:rPr>
          <w:fldChar w:fldCharType="separate"/>
        </w:r>
        <w:r w:rsidR="00EF57AA">
          <w:rPr>
            <w:noProof/>
          </w:rPr>
          <w:t>35</w:t>
        </w:r>
        <w:r w:rsidR="00EF57AA">
          <w:rPr>
            <w:noProof/>
          </w:rPr>
          <w:fldChar w:fldCharType="end"/>
        </w:r>
      </w:hyperlink>
    </w:p>
    <w:p w:rsidR="00EF57AA" w:rsidRDefault="00E94B05">
      <w:pPr>
        <w:pStyle w:val="TOC2"/>
        <w:tabs>
          <w:tab w:val="left" w:pos="1200"/>
        </w:tabs>
        <w:rPr>
          <w:rFonts w:asciiTheme="minorHAnsi" w:eastAsiaTheme="minorEastAsia" w:hAnsiTheme="minorHAnsi" w:cstheme="minorBidi"/>
          <w:noProof/>
          <w:sz w:val="22"/>
          <w:szCs w:val="22"/>
          <w:lang w:eastAsia="en-US"/>
        </w:rPr>
      </w:pPr>
      <w:hyperlink w:anchor="_Toc316601455" w:history="1">
        <w:r w:rsidR="00EF57AA" w:rsidRPr="003054A0">
          <w:rPr>
            <w:rStyle w:val="Hyperlink"/>
            <w:rFonts w:ascii="Times New Roman" w:hAnsi="Times New Roman" w:cs="Times New Roman"/>
            <w:noProof/>
          </w:rPr>
          <w:t>VIII.</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Communication Methodology</w:t>
        </w:r>
        <w:r w:rsidR="00EF57AA">
          <w:rPr>
            <w:noProof/>
          </w:rPr>
          <w:tab/>
        </w:r>
        <w:r w:rsidR="00EF57AA">
          <w:rPr>
            <w:noProof/>
          </w:rPr>
          <w:fldChar w:fldCharType="begin"/>
        </w:r>
        <w:r w:rsidR="00EF57AA">
          <w:rPr>
            <w:noProof/>
          </w:rPr>
          <w:instrText xml:space="preserve"> PAGEREF _Toc316601455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E94B05">
      <w:pPr>
        <w:pStyle w:val="TOC2"/>
        <w:tabs>
          <w:tab w:val="left" w:pos="1000"/>
        </w:tabs>
        <w:rPr>
          <w:rFonts w:asciiTheme="minorHAnsi" w:eastAsiaTheme="minorEastAsia" w:hAnsiTheme="minorHAnsi" w:cstheme="minorBidi"/>
          <w:noProof/>
          <w:sz w:val="22"/>
          <w:szCs w:val="22"/>
          <w:lang w:eastAsia="en-US"/>
        </w:rPr>
      </w:pPr>
      <w:hyperlink w:anchor="_Toc316601456" w:history="1">
        <w:r w:rsidR="00EF57AA" w:rsidRPr="003054A0">
          <w:rPr>
            <w:rStyle w:val="Hyperlink"/>
            <w:rFonts w:ascii="Times New Roman" w:hAnsi="Times New Roman" w:cs="Times New Roman"/>
            <w:noProof/>
          </w:rPr>
          <w:t>IX.</w:t>
        </w:r>
        <w:r w:rsidR="00EF57AA">
          <w:rPr>
            <w:rFonts w:asciiTheme="minorHAnsi" w:eastAsiaTheme="minorEastAsia" w:hAnsiTheme="minorHAnsi" w:cstheme="minorBidi"/>
            <w:noProof/>
            <w:sz w:val="22"/>
            <w:szCs w:val="22"/>
            <w:lang w:eastAsia="en-US"/>
          </w:rPr>
          <w:tab/>
        </w:r>
        <w:r w:rsidR="00EF57AA" w:rsidRPr="003054A0">
          <w:rPr>
            <w:rStyle w:val="Hyperlink"/>
            <w:rFonts w:ascii="Times New Roman" w:hAnsi="Times New Roman" w:cs="Times New Roman"/>
            <w:noProof/>
          </w:rPr>
          <w:t>Project Factors</w:t>
        </w:r>
        <w:r w:rsidR="00EF57AA">
          <w:rPr>
            <w:noProof/>
          </w:rPr>
          <w:tab/>
        </w:r>
        <w:r w:rsidR="00EF57AA">
          <w:rPr>
            <w:noProof/>
          </w:rPr>
          <w:fldChar w:fldCharType="begin"/>
        </w:r>
        <w:r w:rsidR="00EF57AA">
          <w:rPr>
            <w:noProof/>
          </w:rPr>
          <w:instrText xml:space="preserve"> PAGEREF _Toc316601456 \h </w:instrText>
        </w:r>
        <w:r w:rsidR="00EF57AA">
          <w:rPr>
            <w:noProof/>
          </w:rPr>
        </w:r>
        <w:r w:rsidR="00EF57AA">
          <w:rPr>
            <w:noProof/>
          </w:rPr>
          <w:fldChar w:fldCharType="separate"/>
        </w:r>
        <w:r w:rsidR="00EF57AA">
          <w:rPr>
            <w:noProof/>
          </w:rPr>
          <w:t>37</w:t>
        </w:r>
        <w:r w:rsidR="00EF57AA">
          <w:rPr>
            <w:noProof/>
          </w:rPr>
          <w:fldChar w:fldCharType="end"/>
        </w:r>
      </w:hyperlink>
    </w:p>
    <w:p w:rsidR="00EF57AA" w:rsidRDefault="00E94B05">
      <w:pPr>
        <w:pStyle w:val="TOC1"/>
        <w:rPr>
          <w:rFonts w:asciiTheme="minorHAnsi" w:eastAsiaTheme="minorEastAsia" w:hAnsiTheme="minorHAnsi" w:cstheme="minorBidi"/>
          <w:noProof/>
          <w:sz w:val="22"/>
          <w:szCs w:val="22"/>
          <w:lang w:eastAsia="en-US"/>
        </w:rPr>
      </w:pPr>
      <w:hyperlink w:anchor="_Toc316601457" w:history="1">
        <w:r w:rsidR="00EF57AA" w:rsidRPr="003054A0">
          <w:rPr>
            <w:rStyle w:val="Hyperlink"/>
            <w:rFonts w:ascii="Times New Roman" w:hAnsi="Times New Roman" w:cs="Times New Roman"/>
            <w:noProof/>
          </w:rPr>
          <w:t>Other Plans</w:t>
        </w:r>
        <w:r w:rsidR="00EF57AA">
          <w:rPr>
            <w:noProof/>
          </w:rPr>
          <w:tab/>
        </w:r>
        <w:r w:rsidR="00EF57AA">
          <w:rPr>
            <w:noProof/>
          </w:rPr>
          <w:fldChar w:fldCharType="begin"/>
        </w:r>
        <w:r w:rsidR="00EF57AA">
          <w:rPr>
            <w:noProof/>
          </w:rPr>
          <w:instrText xml:space="preserve"> PAGEREF _Toc316601457 \h </w:instrText>
        </w:r>
        <w:r w:rsidR="00EF57AA">
          <w:rPr>
            <w:noProof/>
          </w:rPr>
        </w:r>
        <w:r w:rsidR="00EF57AA">
          <w:rPr>
            <w:noProof/>
          </w:rPr>
          <w:fldChar w:fldCharType="separate"/>
        </w:r>
        <w:r w:rsidR="00EF57AA">
          <w:rPr>
            <w:noProof/>
          </w:rPr>
          <w:t>38</w:t>
        </w:r>
        <w:r w:rsidR="00EF57AA">
          <w:rPr>
            <w:noProof/>
          </w:rPr>
          <w:fldChar w:fldCharType="end"/>
        </w:r>
      </w:hyperlink>
    </w:p>
    <w:p w:rsidR="0067410F" w:rsidRPr="00876370" w:rsidRDefault="00360241" w:rsidP="001E6E1C">
      <w:pPr>
        <w:pStyle w:val="TOC1"/>
        <w:tabs>
          <w:tab w:val="right" w:leader="dot" w:pos="9025"/>
          <w:tab w:val="left" w:pos="9360"/>
        </w:tabs>
        <w:rPr>
          <w:rFonts w:ascii="Times New Roman" w:hAnsi="Times New Roman" w:cs="Times New Roman"/>
          <w:sz w:val="24"/>
          <w:szCs w:val="24"/>
        </w:rPr>
        <w:sectPr w:rsidR="0067410F" w:rsidRPr="00876370">
          <w:headerReference w:type="default" r:id="rId14"/>
          <w:footerReference w:type="default" r:id="rId15"/>
          <w:footnotePr>
            <w:pos w:val="beneathText"/>
          </w:footnotePr>
          <w:type w:val="continuous"/>
          <w:pgSz w:w="11905" w:h="16837"/>
          <w:pgMar w:top="1701" w:right="1440" w:bottom="1627" w:left="1440" w:header="720" w:footer="505" w:gutter="0"/>
          <w:cols w:space="720"/>
          <w:docGrid w:linePitch="360" w:charSpace="40960"/>
        </w:sectPr>
      </w:pPr>
      <w:r w:rsidRPr="00876370">
        <w:rPr>
          <w:rFonts w:ascii="Times New Roman" w:hAnsi="Times New Roman" w:cs="Times New Roman"/>
          <w:sz w:val="24"/>
          <w:szCs w:val="24"/>
        </w:rPr>
        <w:fldChar w:fldCharType="end"/>
      </w:r>
      <w:commentRangeEnd w:id="1"/>
      <w:r w:rsidR="00E214F6">
        <w:rPr>
          <w:rStyle w:val="CommentReference"/>
        </w:rPr>
        <w:commentReference w:id="1"/>
      </w: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Default="0067410F" w:rsidP="001E6E1C">
      <w:pPr>
        <w:tabs>
          <w:tab w:val="right" w:pos="8931"/>
        </w:tabs>
        <w:rPr>
          <w:rFonts w:ascii="Times New Roman" w:hAnsi="Times New Roman" w:cs="Times New Roman"/>
          <w:sz w:val="24"/>
          <w:szCs w:val="24"/>
        </w:rPr>
      </w:pPr>
    </w:p>
    <w:p w:rsidR="0067410F" w:rsidRPr="001E6E1C" w:rsidRDefault="0067410F" w:rsidP="001E6E1C">
      <w:pPr>
        <w:tabs>
          <w:tab w:val="right" w:pos="8931"/>
        </w:tabs>
        <w:rPr>
          <w:rFonts w:ascii="Times New Roman" w:hAnsi="Times New Roman" w:cs="Times New Roman"/>
          <w:sz w:val="24"/>
          <w:szCs w:val="24"/>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2" w:name="_Toc316601411"/>
      <w:r w:rsidRPr="001E6E1C">
        <w:rPr>
          <w:rFonts w:ascii="Times New Roman" w:hAnsi="Times New Roman" w:cs="Times New Roman"/>
          <w:sz w:val="24"/>
          <w:szCs w:val="24"/>
        </w:rPr>
        <w:t>Introduction</w:t>
      </w:r>
      <w:bookmarkEnd w:id="2"/>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3" w:name="_Toc316601412"/>
      <w:r w:rsidRPr="001E6E1C">
        <w:rPr>
          <w:rFonts w:ascii="Times New Roman" w:hAnsi="Times New Roman" w:cs="Times New Roman"/>
          <w:sz w:val="24"/>
          <w:szCs w:val="24"/>
        </w:rPr>
        <w:t>Purpose</w:t>
      </w:r>
      <w:bookmarkEnd w:id="3"/>
    </w:p>
    <w:p w:rsidR="0067410F" w:rsidRPr="003369DD" w:rsidRDefault="0067410F" w:rsidP="003369DD">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This document is to establish reasonable plans for performing the software engineering and for managing the software project Human Resource</w:t>
      </w:r>
      <w:r w:rsidR="00B32F08">
        <w:rPr>
          <w:rFonts w:ascii="Times New Roman" w:hAnsi="Times New Roman" w:cs="Times New Roman"/>
          <w:i w:val="0"/>
          <w:iCs w:val="0"/>
          <w:color w:val="000000"/>
          <w:sz w:val="24"/>
          <w:szCs w:val="24"/>
        </w:rPr>
        <w:t xml:space="preserve"> Management. The customer of this project is Human Resource Department</w:t>
      </w:r>
      <w:r w:rsidR="00E214F6">
        <w:rPr>
          <w:rFonts w:ascii="Times New Roman" w:hAnsi="Times New Roman" w:cs="Times New Roman"/>
          <w:i w:val="0"/>
          <w:iCs w:val="0"/>
          <w:color w:val="000000"/>
          <w:sz w:val="24"/>
          <w:szCs w:val="24"/>
        </w:rPr>
        <w:t xml:space="preserve"> </w:t>
      </w:r>
      <w:r w:rsidR="00B32F08">
        <w:rPr>
          <w:rFonts w:ascii="Times New Roman" w:hAnsi="Times New Roman" w:cs="Times New Roman"/>
          <w:i w:val="0"/>
          <w:iCs w:val="0"/>
          <w:color w:val="000000"/>
          <w:sz w:val="24"/>
          <w:szCs w:val="24"/>
        </w:rPr>
        <w:t>- Van Lang University</w:t>
      </w:r>
    </w:p>
    <w:p w:rsidR="0067410F" w:rsidRPr="003369DD" w:rsidRDefault="0067410F" w:rsidP="00B32F08">
      <w:pPr>
        <w:pStyle w:val="infoblue"/>
        <w:jc w:val="both"/>
        <w:rPr>
          <w:rFonts w:ascii="Times New Roman" w:hAnsi="Times New Roman" w:cs="Times New Roman"/>
          <w:i w:val="0"/>
          <w:iCs w:val="0"/>
          <w:color w:val="000000"/>
          <w:sz w:val="24"/>
          <w:szCs w:val="24"/>
        </w:rPr>
      </w:pPr>
      <w:r w:rsidRPr="003369DD">
        <w:rPr>
          <w:rFonts w:ascii="Times New Roman" w:hAnsi="Times New Roman" w:cs="Times New Roman"/>
          <w:i w:val="0"/>
          <w:iCs w:val="0"/>
          <w:color w:val="000000"/>
          <w:sz w:val="24"/>
          <w:szCs w:val="24"/>
        </w:rPr>
        <w:t xml:space="preserve">The plan includes </w:t>
      </w:r>
      <w:r w:rsidR="00B32F08">
        <w:rPr>
          <w:rFonts w:ascii="Times New Roman" w:hAnsi="Times New Roman" w:cs="Times New Roman"/>
          <w:i w:val="0"/>
          <w:iCs w:val="0"/>
          <w:color w:val="000000"/>
          <w:sz w:val="24"/>
          <w:szCs w:val="24"/>
        </w:rPr>
        <w:t xml:space="preserve">information about the project, resource, </w:t>
      </w:r>
      <w:r w:rsidR="00E214F6">
        <w:rPr>
          <w:rFonts w:ascii="Times New Roman" w:hAnsi="Times New Roman" w:cs="Times New Roman"/>
          <w:i w:val="0"/>
          <w:iCs w:val="0"/>
          <w:color w:val="000000"/>
          <w:sz w:val="24"/>
          <w:szCs w:val="24"/>
        </w:rPr>
        <w:t>and schedule</w:t>
      </w:r>
      <w:r w:rsidR="00B32F08">
        <w:rPr>
          <w:rFonts w:ascii="Times New Roman" w:hAnsi="Times New Roman" w:cs="Times New Roman"/>
          <w:i w:val="0"/>
          <w:iCs w:val="0"/>
          <w:color w:val="000000"/>
          <w:sz w:val="24"/>
          <w:szCs w:val="24"/>
        </w:rPr>
        <w:t xml:space="preserve"> and processes that our team apply for management</w:t>
      </w:r>
      <w:r w:rsidRPr="003369DD">
        <w:rPr>
          <w:rFonts w:ascii="Times New Roman" w:hAnsi="Times New Roman" w:cs="Times New Roman"/>
          <w:i w:val="0"/>
          <w:iCs w:val="0"/>
          <w:color w:val="000000"/>
          <w:sz w:val="24"/>
          <w:szCs w:val="24"/>
        </w:rPr>
        <w:t xml:space="preserve">. </w:t>
      </w: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4" w:name="_Toc316601413"/>
      <w:r w:rsidRPr="001E6E1C">
        <w:rPr>
          <w:rFonts w:ascii="Times New Roman" w:hAnsi="Times New Roman" w:cs="Times New Roman"/>
          <w:sz w:val="24"/>
          <w:szCs w:val="24"/>
        </w:rPr>
        <w:t>Scope</w:t>
      </w:r>
      <w:bookmarkEnd w:id="4"/>
    </w:p>
    <w:p w:rsidR="0067410F" w:rsidRPr="001E6E1C" w:rsidRDefault="0067410F" w:rsidP="001E6E1C">
      <w:pPr>
        <w:pStyle w:val="infoblue"/>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This document is to cover parameters of a project and to establish the appropriate project management and quality environment required to complete the project: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Task Scheduling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Resource Planning</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Organizational Planning</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Risk Management</w:t>
      </w:r>
    </w:p>
    <w:p w:rsidR="0067410F" w:rsidRPr="001E6E1C"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Pr>
          <w:rFonts w:ascii="Times New Roman" w:hAnsi="Times New Roman" w:cs="Times New Roman"/>
          <w:i w:val="0"/>
          <w:iCs w:val="0"/>
          <w:color w:val="000000"/>
          <w:sz w:val="24"/>
          <w:szCs w:val="24"/>
        </w:rPr>
        <w:t>Change Management Process</w:t>
      </w:r>
    </w:p>
    <w:p w:rsidR="0067410F" w:rsidRDefault="0067410F" w:rsidP="00B32F08">
      <w:pPr>
        <w:pStyle w:val="infoblue"/>
        <w:numPr>
          <w:ilvl w:val="0"/>
          <w:numId w:val="3"/>
        </w:numPr>
        <w:tabs>
          <w:tab w:val="clear" w:pos="288"/>
        </w:tabs>
        <w:ind w:left="1080"/>
        <w:jc w:val="both"/>
        <w:rPr>
          <w:rFonts w:ascii="Times New Roman" w:hAnsi="Times New Roman" w:cs="Times New Roman"/>
          <w:i w:val="0"/>
          <w:iCs w:val="0"/>
          <w:color w:val="000000"/>
          <w:sz w:val="24"/>
          <w:szCs w:val="24"/>
        </w:rPr>
      </w:pPr>
      <w:r w:rsidRPr="001E6E1C">
        <w:rPr>
          <w:rFonts w:ascii="Times New Roman" w:hAnsi="Times New Roman" w:cs="Times New Roman"/>
          <w:i w:val="0"/>
          <w:iCs w:val="0"/>
          <w:color w:val="000000"/>
          <w:sz w:val="24"/>
          <w:szCs w:val="24"/>
        </w:rPr>
        <w:t xml:space="preserve">Project </w:t>
      </w:r>
      <w:r>
        <w:rPr>
          <w:rFonts w:ascii="Times New Roman" w:hAnsi="Times New Roman" w:cs="Times New Roman"/>
          <w:i w:val="0"/>
          <w:iCs w:val="0"/>
          <w:color w:val="000000"/>
          <w:sz w:val="24"/>
          <w:szCs w:val="24"/>
        </w:rPr>
        <w:t>Monitor &amp;</w:t>
      </w:r>
      <w:r w:rsidR="00E214F6">
        <w:rPr>
          <w:rFonts w:ascii="Times New Roman" w:hAnsi="Times New Roman" w:cs="Times New Roman"/>
          <w:i w:val="0"/>
          <w:iCs w:val="0"/>
          <w:color w:val="000000"/>
          <w:sz w:val="24"/>
          <w:szCs w:val="24"/>
        </w:rPr>
        <w:t xml:space="preserve"> </w:t>
      </w:r>
      <w:r w:rsidRPr="001E6E1C">
        <w:rPr>
          <w:rFonts w:ascii="Times New Roman" w:hAnsi="Times New Roman" w:cs="Times New Roman"/>
          <w:i w:val="0"/>
          <w:iCs w:val="0"/>
          <w:color w:val="000000"/>
          <w:sz w:val="24"/>
          <w:szCs w:val="24"/>
        </w:rPr>
        <w:t>Control</w:t>
      </w:r>
    </w:p>
    <w:p w:rsidR="0067410F" w:rsidRPr="001E6E1C" w:rsidRDefault="0067410F" w:rsidP="003369DD">
      <w:pPr>
        <w:pStyle w:val="infoblue"/>
        <w:ind w:left="288"/>
        <w:jc w:val="both"/>
        <w:rPr>
          <w:rFonts w:ascii="Times New Roman" w:hAnsi="Times New Roman" w:cs="Times New Roman"/>
          <w:i w:val="0"/>
          <w:iCs w:val="0"/>
          <w:color w:val="000000"/>
          <w:sz w:val="24"/>
          <w:szCs w:val="24"/>
        </w:rPr>
      </w:pPr>
    </w:p>
    <w:p w:rsidR="0067410F" w:rsidRPr="001E6E1C" w:rsidRDefault="0067410F" w:rsidP="007B4D50">
      <w:pPr>
        <w:pStyle w:val="Heading2"/>
        <w:numPr>
          <w:ilvl w:val="1"/>
          <w:numId w:val="19"/>
        </w:numPr>
        <w:tabs>
          <w:tab w:val="clear" w:pos="810"/>
        </w:tabs>
        <w:rPr>
          <w:rFonts w:ascii="Times New Roman" w:hAnsi="Times New Roman" w:cs="Times New Roman"/>
          <w:sz w:val="24"/>
          <w:szCs w:val="24"/>
        </w:rPr>
      </w:pPr>
      <w:bookmarkStart w:id="5" w:name="_Toc316601414"/>
      <w:r w:rsidRPr="001E6E1C">
        <w:rPr>
          <w:rFonts w:ascii="Times New Roman" w:hAnsi="Times New Roman" w:cs="Times New Roman"/>
          <w:sz w:val="24"/>
          <w:szCs w:val="24"/>
        </w:rPr>
        <w:t>References</w:t>
      </w:r>
      <w:bookmarkEnd w:id="5"/>
    </w:p>
    <w:tbl>
      <w:tblPr>
        <w:tblW w:w="948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2"/>
        <w:gridCol w:w="2552"/>
        <w:gridCol w:w="3228"/>
        <w:gridCol w:w="1136"/>
        <w:gridCol w:w="1896"/>
      </w:tblGrid>
      <w:tr w:rsidR="0067410F" w:rsidRPr="005D5DFA" w:rsidTr="00562860">
        <w:trPr>
          <w:tblHeader/>
        </w:trPr>
        <w:tc>
          <w:tcPr>
            <w:tcW w:w="672"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No.</w:t>
            </w:r>
          </w:p>
        </w:tc>
        <w:tc>
          <w:tcPr>
            <w:tcW w:w="2552" w:type="dxa"/>
            <w:shd w:val="clear" w:color="auto" w:fill="002060"/>
          </w:tcPr>
          <w:p w:rsidR="0067410F" w:rsidRPr="005D5DFA" w:rsidRDefault="0067410F" w:rsidP="00E94B05">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 xml:space="preserve">Document </w:t>
            </w:r>
            <w:r w:rsidR="00E94B05">
              <w:rPr>
                <w:rFonts w:ascii="Times New Roman" w:hAnsi="Times New Roman" w:cs="Times New Roman"/>
                <w:b/>
                <w:bCs/>
                <w:sz w:val="24"/>
                <w:szCs w:val="24"/>
              </w:rPr>
              <w:t>Name</w:t>
            </w:r>
          </w:p>
        </w:tc>
        <w:tc>
          <w:tcPr>
            <w:tcW w:w="3228" w:type="dxa"/>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Description</w:t>
            </w:r>
          </w:p>
        </w:tc>
        <w:tc>
          <w:tcPr>
            <w:tcW w:w="113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Version</w:t>
            </w:r>
          </w:p>
        </w:tc>
        <w:tc>
          <w:tcPr>
            <w:tcW w:w="1896" w:type="dxa"/>
            <w:shd w:val="clear" w:color="auto" w:fill="002060"/>
          </w:tcPr>
          <w:p w:rsidR="0067410F" w:rsidRPr="005D5DFA" w:rsidRDefault="0067410F" w:rsidP="001E6E1C">
            <w:pPr>
              <w:tabs>
                <w:tab w:val="left" w:pos="930"/>
              </w:tabs>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Location</w:t>
            </w:r>
          </w:p>
        </w:tc>
      </w:tr>
      <w:tr w:rsidR="0067410F" w:rsidRPr="005D5DFA" w:rsidTr="00562860">
        <w:tc>
          <w:tcPr>
            <w:tcW w:w="672" w:type="dxa"/>
          </w:tcPr>
          <w:p w:rsidR="0067410F" w:rsidRPr="005D5DFA" w:rsidRDefault="0067410F"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67410F" w:rsidRPr="001E6E1C"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Configuration Management Document</w:t>
            </w:r>
          </w:p>
        </w:tc>
        <w:tc>
          <w:tcPr>
            <w:tcW w:w="3228"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is used to manage the version of document and source code in HRM project</w:t>
            </w:r>
          </w:p>
        </w:tc>
        <w:tc>
          <w:tcPr>
            <w:tcW w:w="1136" w:type="dxa"/>
          </w:tcPr>
          <w:p w:rsidR="0067410F" w:rsidRPr="005D5DFA"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bookmarkStart w:id="6" w:name="_MON_1399198963"/>
        <w:bookmarkEnd w:id="6"/>
        <w:tc>
          <w:tcPr>
            <w:tcW w:w="1896" w:type="dxa"/>
          </w:tcPr>
          <w:p w:rsidR="0067410F" w:rsidRPr="005D5DFA" w:rsidRDefault="00E94B05" w:rsidP="001E6E1C">
            <w:pPr>
              <w:snapToGrid w:val="0"/>
              <w:rPr>
                <w:rFonts w:ascii="Times New Roman" w:hAnsi="Times New Roman" w:cs="Times New Roman"/>
                <w:sz w:val="24"/>
                <w:szCs w:val="24"/>
              </w:rPr>
            </w:pPr>
            <w:r>
              <w:rPr>
                <w:rFonts w:ascii="Times New Roman" w:hAnsi="Times New Roman" w:cs="Times New Roman"/>
                <w:sz w:val="24"/>
                <w:szCs w:val="24"/>
              </w:rPr>
              <w:object w:dxaOrig="1550" w:dyaOrig="9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8" type="#_x0000_t75" style="width:77.25pt;height:49.5pt" o:ole="">
                  <v:imagedata r:id="rId16" o:title=""/>
                </v:shape>
                <o:OLEObject Type="Embed" ProgID="Word.Document.8" ShapeID="_x0000_i1028" DrawAspect="Icon" ObjectID="_1399201065" r:id="rId17">
                  <o:FieldCodes>\s</o:FieldCodes>
                </o:OLEObject>
              </w:object>
            </w:r>
          </w:p>
        </w:tc>
      </w:tr>
      <w:tr w:rsidR="00B32F08" w:rsidRPr="005D5DFA" w:rsidTr="00562860">
        <w:tc>
          <w:tcPr>
            <w:tcW w:w="672" w:type="dxa"/>
          </w:tcPr>
          <w:p w:rsidR="00B32F08" w:rsidRPr="005D5DFA" w:rsidRDefault="00B32F08"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B32F08" w:rsidRDefault="00B32F08"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Measurement Plan</w:t>
            </w:r>
          </w:p>
        </w:tc>
        <w:tc>
          <w:tcPr>
            <w:tcW w:w="3228"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all the metric and measurement collection process of HRM project</w:t>
            </w:r>
          </w:p>
        </w:tc>
        <w:tc>
          <w:tcPr>
            <w:tcW w:w="1136" w:type="dxa"/>
          </w:tcPr>
          <w:p w:rsidR="00B32F08" w:rsidRDefault="00B32F08" w:rsidP="001E6E1C">
            <w:pPr>
              <w:snapToGrid w:val="0"/>
              <w:rPr>
                <w:rFonts w:ascii="Times New Roman" w:hAnsi="Times New Roman" w:cs="Times New Roman"/>
                <w:sz w:val="24"/>
                <w:szCs w:val="24"/>
              </w:rPr>
            </w:pPr>
            <w:r>
              <w:rPr>
                <w:rFonts w:ascii="Times New Roman" w:hAnsi="Times New Roman" w:cs="Times New Roman"/>
                <w:sz w:val="24"/>
                <w:szCs w:val="24"/>
              </w:rPr>
              <w:t>1.0</w:t>
            </w:r>
          </w:p>
        </w:tc>
        <w:bookmarkStart w:id="7" w:name="_MON_1399199031"/>
        <w:bookmarkEnd w:id="7"/>
        <w:tc>
          <w:tcPr>
            <w:tcW w:w="1896" w:type="dxa"/>
          </w:tcPr>
          <w:p w:rsidR="00B32F08" w:rsidRPr="005D5DFA" w:rsidRDefault="00E94B05" w:rsidP="001E6E1C">
            <w:pPr>
              <w:snapToGrid w:val="0"/>
              <w:rPr>
                <w:rFonts w:ascii="Times New Roman" w:hAnsi="Times New Roman" w:cs="Times New Roman"/>
                <w:sz w:val="24"/>
                <w:szCs w:val="24"/>
              </w:rPr>
            </w:pPr>
            <w:r>
              <w:rPr>
                <w:rFonts w:ascii="Times New Roman" w:hAnsi="Times New Roman" w:cs="Times New Roman"/>
                <w:sz w:val="24"/>
                <w:szCs w:val="24"/>
              </w:rPr>
              <w:object w:dxaOrig="1550" w:dyaOrig="991">
                <v:shape id="_x0000_i1029" type="#_x0000_t75" style="width:77.25pt;height:49.5pt" o:ole="">
                  <v:imagedata r:id="rId18" o:title=""/>
                </v:shape>
                <o:OLEObject Type="Embed" ProgID="Word.Document.12" ShapeID="_x0000_i1029" DrawAspect="Icon" ObjectID="_1399201066" r:id="rId19">
                  <o:FieldCodes>\s</o:FieldCodes>
                </o:OLEObject>
              </w:object>
            </w:r>
          </w:p>
        </w:tc>
      </w:tr>
      <w:tr w:rsidR="004217EC" w:rsidRPr="005D5DFA" w:rsidTr="00562860">
        <w:tc>
          <w:tcPr>
            <w:tcW w:w="672" w:type="dxa"/>
          </w:tcPr>
          <w:p w:rsidR="004217EC" w:rsidRPr="005D5DFA" w:rsidRDefault="004217EC" w:rsidP="007B4D50">
            <w:pPr>
              <w:widowControl w:val="0"/>
              <w:numPr>
                <w:ilvl w:val="0"/>
                <w:numId w:val="8"/>
              </w:numPr>
              <w:tabs>
                <w:tab w:val="left" w:pos="720"/>
              </w:tabs>
              <w:suppressAutoHyphens/>
              <w:snapToGrid w:val="0"/>
              <w:spacing w:before="60" w:after="0" w:line="240" w:lineRule="auto"/>
              <w:rPr>
                <w:rFonts w:ascii="Times New Roman" w:hAnsi="Times New Roman" w:cs="Times New Roman"/>
                <w:b/>
                <w:bCs/>
                <w:sz w:val="24"/>
                <w:szCs w:val="24"/>
              </w:rPr>
            </w:pPr>
          </w:p>
        </w:tc>
        <w:tc>
          <w:tcPr>
            <w:tcW w:w="2552" w:type="dxa"/>
          </w:tcPr>
          <w:p w:rsidR="004217EC" w:rsidRDefault="004217EC" w:rsidP="001E6E1C">
            <w:pPr>
              <w:pStyle w:val="InfoBlue0"/>
              <w:snapToGrid w:val="0"/>
              <w:ind w:left="0"/>
              <w:rPr>
                <w:rFonts w:ascii="Times New Roman" w:hAnsi="Times New Roman" w:cs="Times New Roman"/>
                <w:sz w:val="24"/>
                <w:szCs w:val="24"/>
              </w:rPr>
            </w:pPr>
            <w:r>
              <w:rPr>
                <w:rFonts w:ascii="Times New Roman" w:hAnsi="Times New Roman" w:cs="Times New Roman"/>
                <w:sz w:val="24"/>
                <w:szCs w:val="24"/>
              </w:rPr>
              <w:t>Risk Management Plan</w:t>
            </w:r>
          </w:p>
        </w:tc>
        <w:tc>
          <w:tcPr>
            <w:tcW w:w="3228" w:type="dxa"/>
          </w:tcPr>
          <w:p w:rsidR="004217EC" w:rsidRDefault="00E94B05" w:rsidP="001E6E1C">
            <w:pPr>
              <w:snapToGrid w:val="0"/>
              <w:rPr>
                <w:rFonts w:ascii="Times New Roman" w:hAnsi="Times New Roman" w:cs="Times New Roman"/>
                <w:sz w:val="24"/>
                <w:szCs w:val="24"/>
              </w:rPr>
            </w:pPr>
            <w:r>
              <w:rPr>
                <w:rFonts w:ascii="Times New Roman" w:hAnsi="Times New Roman" w:cs="Times New Roman"/>
                <w:sz w:val="24"/>
                <w:szCs w:val="24"/>
              </w:rPr>
              <w:t>This document include process for manage risk</w:t>
            </w:r>
          </w:p>
        </w:tc>
        <w:tc>
          <w:tcPr>
            <w:tcW w:w="1136" w:type="dxa"/>
          </w:tcPr>
          <w:p w:rsidR="004217EC" w:rsidRDefault="00E94B05" w:rsidP="001E6E1C">
            <w:pPr>
              <w:snapToGrid w:val="0"/>
              <w:rPr>
                <w:rFonts w:ascii="Times New Roman" w:hAnsi="Times New Roman" w:cs="Times New Roman"/>
                <w:sz w:val="24"/>
                <w:szCs w:val="24"/>
              </w:rPr>
            </w:pPr>
            <w:r>
              <w:rPr>
                <w:rFonts w:ascii="Times New Roman" w:hAnsi="Times New Roman" w:cs="Times New Roman"/>
                <w:sz w:val="24"/>
                <w:szCs w:val="24"/>
              </w:rPr>
              <w:t>1.0</w:t>
            </w:r>
          </w:p>
        </w:tc>
        <w:bookmarkStart w:id="8" w:name="_MON_1399199189"/>
        <w:bookmarkEnd w:id="8"/>
        <w:tc>
          <w:tcPr>
            <w:tcW w:w="1896" w:type="dxa"/>
          </w:tcPr>
          <w:p w:rsidR="004217EC" w:rsidRPr="005D5DFA" w:rsidRDefault="00E94B05" w:rsidP="001E6E1C">
            <w:pPr>
              <w:snapToGrid w:val="0"/>
              <w:rPr>
                <w:rFonts w:ascii="Times New Roman" w:hAnsi="Times New Roman" w:cs="Times New Roman"/>
                <w:sz w:val="24"/>
                <w:szCs w:val="24"/>
              </w:rPr>
            </w:pPr>
            <w:r>
              <w:rPr>
                <w:rFonts w:ascii="Times New Roman" w:hAnsi="Times New Roman" w:cs="Times New Roman"/>
                <w:sz w:val="24"/>
                <w:szCs w:val="24"/>
              </w:rPr>
              <w:object w:dxaOrig="1550" w:dyaOrig="991">
                <v:shape id="_x0000_i1030" type="#_x0000_t75" style="width:77.25pt;height:49.5pt" o:ole="">
                  <v:imagedata r:id="rId20" o:title=""/>
                </v:shape>
                <o:OLEObject Type="Embed" ProgID="Word.Document.12" ShapeID="_x0000_i1030" DrawAspect="Icon" ObjectID="_1399201067" r:id="rId21">
                  <o:FieldCodes>\s</o:FieldCodes>
                </o:OLEObject>
              </w:object>
            </w:r>
          </w:p>
        </w:tc>
      </w:tr>
    </w:tbl>
    <w:p w:rsidR="0067410F" w:rsidRPr="001E6E1C" w:rsidRDefault="0067410F" w:rsidP="007B4D50">
      <w:pPr>
        <w:pStyle w:val="Heading2"/>
        <w:numPr>
          <w:ilvl w:val="1"/>
          <w:numId w:val="8"/>
        </w:numPr>
        <w:tabs>
          <w:tab w:val="clear" w:pos="810"/>
        </w:tabs>
        <w:ind w:left="720"/>
        <w:rPr>
          <w:rFonts w:ascii="Times New Roman" w:hAnsi="Times New Roman" w:cs="Times New Roman"/>
          <w:sz w:val="24"/>
          <w:szCs w:val="24"/>
        </w:rPr>
      </w:pPr>
      <w:bookmarkStart w:id="9" w:name="_Toc316601415"/>
      <w:r w:rsidRPr="001E6E1C">
        <w:rPr>
          <w:rFonts w:ascii="Times New Roman" w:hAnsi="Times New Roman" w:cs="Times New Roman"/>
          <w:sz w:val="24"/>
          <w:szCs w:val="24"/>
        </w:rPr>
        <w:t>Definitions, Acronyms and Abbreviations</w:t>
      </w:r>
      <w:bookmarkEnd w:id="9"/>
    </w:p>
    <w:tbl>
      <w:tblPr>
        <w:tblW w:w="9484" w:type="dxa"/>
        <w:tblInd w:w="-106" w:type="dxa"/>
        <w:tblLayout w:type="fixed"/>
        <w:tblLook w:val="0000" w:firstRow="0" w:lastRow="0" w:firstColumn="0" w:lastColumn="0" w:noHBand="0" w:noVBand="0"/>
      </w:tblPr>
      <w:tblGrid>
        <w:gridCol w:w="3168"/>
        <w:gridCol w:w="6316"/>
      </w:tblGrid>
      <w:tr w:rsidR="0067410F" w:rsidRPr="005D5DFA" w:rsidTr="00562860">
        <w:trPr>
          <w:tblHeader/>
        </w:trPr>
        <w:tc>
          <w:tcPr>
            <w:tcW w:w="3168" w:type="dxa"/>
            <w:tcBorders>
              <w:top w:val="single" w:sz="4" w:space="0" w:color="000000"/>
              <w:left w:val="single" w:sz="4" w:space="0" w:color="000000"/>
              <w:bottom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Term</w:t>
            </w:r>
          </w:p>
        </w:tc>
        <w:tc>
          <w:tcPr>
            <w:tcW w:w="6316" w:type="dxa"/>
            <w:tcBorders>
              <w:top w:val="single" w:sz="4" w:space="0" w:color="000000"/>
              <w:left w:val="single" w:sz="4" w:space="0" w:color="000000"/>
              <w:bottom w:val="single" w:sz="4" w:space="0" w:color="000000"/>
              <w:right w:val="single" w:sz="4" w:space="0" w:color="000000"/>
            </w:tcBorders>
            <w:shd w:val="clear" w:color="auto" w:fill="002060"/>
          </w:tcPr>
          <w:p w:rsidR="0067410F" w:rsidRPr="005D5DFA" w:rsidRDefault="0067410F" w:rsidP="001E6E1C">
            <w:pPr>
              <w:snapToGrid w:val="0"/>
              <w:spacing w:after="0"/>
              <w:jc w:val="center"/>
              <w:rPr>
                <w:rFonts w:ascii="Times New Roman" w:hAnsi="Times New Roman" w:cs="Times New Roman"/>
                <w:b/>
                <w:bCs/>
                <w:sz w:val="24"/>
                <w:szCs w:val="24"/>
              </w:rPr>
            </w:pPr>
            <w:r w:rsidRPr="005D5DFA">
              <w:rPr>
                <w:rFonts w:ascii="Times New Roman" w:hAnsi="Times New Roman" w:cs="Times New Roman"/>
                <w:b/>
                <w:bCs/>
                <w:sz w:val="24"/>
                <w:szCs w:val="24"/>
              </w:rPr>
              <w:t>Definition or description</w:t>
            </w:r>
          </w:p>
        </w:tc>
      </w:tr>
      <w:tr w:rsidR="0067410F" w:rsidRPr="005D5DFA" w:rsidTr="00E94B05">
        <w:tc>
          <w:tcPr>
            <w:tcW w:w="3168" w:type="dxa"/>
            <w:tcBorders>
              <w:left w:val="single" w:sz="4" w:space="0" w:color="000000"/>
            </w:tcBorders>
          </w:tcPr>
          <w:p w:rsidR="0067410F" w:rsidRPr="005D5DFA" w:rsidRDefault="00562860"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HRM</w:t>
            </w:r>
          </w:p>
        </w:tc>
        <w:tc>
          <w:tcPr>
            <w:tcW w:w="6316" w:type="dxa"/>
            <w:tcBorders>
              <w:left w:val="single" w:sz="4" w:space="0" w:color="000000"/>
              <w:right w:val="single" w:sz="4" w:space="0" w:color="000000"/>
            </w:tcBorders>
          </w:tcPr>
          <w:p w:rsidR="0067410F" w:rsidRPr="005D5DFA" w:rsidRDefault="00562860" w:rsidP="001E6E1C">
            <w:pPr>
              <w:snapToGrid w:val="0"/>
              <w:spacing w:after="0"/>
              <w:rPr>
                <w:rFonts w:ascii="Times New Roman" w:hAnsi="Times New Roman" w:cs="Times New Roman"/>
                <w:sz w:val="24"/>
                <w:szCs w:val="24"/>
              </w:rPr>
            </w:pPr>
            <w:r>
              <w:rPr>
                <w:rFonts w:ascii="Times New Roman" w:hAnsi="Times New Roman" w:cs="Times New Roman"/>
                <w:sz w:val="24"/>
                <w:szCs w:val="24"/>
              </w:rPr>
              <w:t>Human Resource Management</w:t>
            </w:r>
          </w:p>
        </w:tc>
      </w:tr>
      <w:tr w:rsidR="00E94B05" w:rsidRPr="005D5DFA" w:rsidTr="00562860">
        <w:tc>
          <w:tcPr>
            <w:tcW w:w="3168" w:type="dxa"/>
            <w:tcBorders>
              <w:left w:val="single" w:sz="4" w:space="0" w:color="000000"/>
              <w:bottom w:val="single" w:sz="4" w:space="0" w:color="000000"/>
            </w:tcBorders>
          </w:tcPr>
          <w:p w:rsidR="00E94B05" w:rsidRDefault="00E94B05" w:rsidP="001E6E1C">
            <w:pPr>
              <w:snapToGrid w:val="0"/>
              <w:spacing w:after="0"/>
              <w:rPr>
                <w:rFonts w:ascii="Times New Roman" w:hAnsi="Times New Roman" w:cs="Times New Roman"/>
                <w:b/>
                <w:bCs/>
                <w:sz w:val="24"/>
                <w:szCs w:val="24"/>
              </w:rPr>
            </w:pPr>
            <w:r>
              <w:rPr>
                <w:rFonts w:ascii="Times New Roman" w:hAnsi="Times New Roman" w:cs="Times New Roman"/>
                <w:b/>
                <w:bCs/>
                <w:sz w:val="24"/>
                <w:szCs w:val="24"/>
              </w:rPr>
              <w:t>PIM</w:t>
            </w:r>
          </w:p>
        </w:tc>
        <w:tc>
          <w:tcPr>
            <w:tcW w:w="6316" w:type="dxa"/>
            <w:tcBorders>
              <w:left w:val="single" w:sz="4" w:space="0" w:color="000000"/>
              <w:bottom w:val="single" w:sz="4" w:space="0" w:color="000000"/>
              <w:right w:val="single" w:sz="4" w:space="0" w:color="000000"/>
            </w:tcBorders>
          </w:tcPr>
          <w:p w:rsidR="00E94B05" w:rsidRDefault="00E94B05" w:rsidP="001E6E1C">
            <w:pPr>
              <w:snapToGrid w:val="0"/>
              <w:spacing w:after="0"/>
              <w:rPr>
                <w:rFonts w:ascii="Times New Roman" w:hAnsi="Times New Roman" w:cs="Times New Roman"/>
                <w:sz w:val="24"/>
                <w:szCs w:val="24"/>
              </w:rPr>
            </w:pPr>
            <w:r>
              <w:rPr>
                <w:rFonts w:ascii="Times New Roman" w:hAnsi="Times New Roman" w:cs="Times New Roman"/>
                <w:sz w:val="24"/>
                <w:szCs w:val="24"/>
              </w:rPr>
              <w:t>Personal Information Management</w:t>
            </w:r>
          </w:p>
        </w:tc>
      </w:tr>
    </w:tbl>
    <w:p w:rsidR="00562860" w:rsidRDefault="00562860" w:rsidP="00562860">
      <w:pPr>
        <w:rPr>
          <w:lang w:eastAsia="ar-SA"/>
        </w:rPr>
      </w:pPr>
    </w:p>
    <w:p w:rsidR="0067410F" w:rsidRPr="001E6E1C" w:rsidRDefault="0067410F" w:rsidP="007B4D50">
      <w:pPr>
        <w:pStyle w:val="Heading1"/>
        <w:numPr>
          <w:ilvl w:val="0"/>
          <w:numId w:val="19"/>
        </w:numPr>
        <w:shd w:val="clear" w:color="auto" w:fill="002060"/>
        <w:ind w:left="720"/>
        <w:rPr>
          <w:rFonts w:ascii="Times New Roman" w:hAnsi="Times New Roman" w:cs="Times New Roman"/>
          <w:sz w:val="24"/>
          <w:szCs w:val="24"/>
        </w:rPr>
      </w:pPr>
      <w:bookmarkStart w:id="10" w:name="_Toc316601416"/>
      <w:r w:rsidRPr="001E6E1C">
        <w:rPr>
          <w:rFonts w:ascii="Times New Roman" w:hAnsi="Times New Roman" w:cs="Times New Roman"/>
          <w:sz w:val="24"/>
          <w:szCs w:val="24"/>
        </w:rPr>
        <w:lastRenderedPageBreak/>
        <w:t>Project Overview</w:t>
      </w:r>
      <w:bookmarkEnd w:id="10"/>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11" w:name="_Toc316601417"/>
      <w:r w:rsidRPr="001E6E1C">
        <w:rPr>
          <w:rFonts w:ascii="Times New Roman" w:hAnsi="Times New Roman" w:cs="Times New Roman"/>
          <w:sz w:val="24"/>
          <w:szCs w:val="24"/>
        </w:rPr>
        <w:t>Purpose</w:t>
      </w:r>
      <w:bookmarkEnd w:id="11"/>
    </w:p>
    <w:p w:rsidR="00562860" w:rsidRDefault="00562860" w:rsidP="00562860">
      <w:pPr>
        <w:autoSpaceDE w:val="0"/>
        <w:autoSpaceDN w:val="0"/>
        <w:adjustRightInd w:val="0"/>
        <w:spacing w:after="0" w:line="240" w:lineRule="auto"/>
        <w:ind w:left="360" w:firstLine="360"/>
        <w:jc w:val="both"/>
        <w:rPr>
          <w:rFonts w:ascii="Times New Roman" w:hAnsi="Times New Roman" w:cs="Times New Roman"/>
          <w:sz w:val="24"/>
        </w:rPr>
      </w:pPr>
      <w:r w:rsidRPr="00562860">
        <w:rPr>
          <w:rFonts w:ascii="Times New Roman" w:hAnsi="Times New Roman" w:cs="Times New Roman"/>
          <w:sz w:val="24"/>
        </w:rPr>
        <w:t xml:space="preserve">Human Resource System is a new system that </w:t>
      </w:r>
      <w:r>
        <w:rPr>
          <w:rFonts w:ascii="Times New Roman" w:hAnsi="Times New Roman" w:cs="Times New Roman"/>
          <w:sz w:val="24"/>
        </w:rPr>
        <w:t>will be a replacement for</w:t>
      </w:r>
      <w:r w:rsidR="00CC2F29">
        <w:rPr>
          <w:rFonts w:ascii="Times New Roman" w:hAnsi="Times New Roman" w:cs="Times New Roman"/>
          <w:sz w:val="24"/>
        </w:rPr>
        <w:t xml:space="preserve"> </w:t>
      </w:r>
      <w:r>
        <w:rPr>
          <w:rFonts w:ascii="Times New Roman" w:hAnsi="Times New Roman" w:cs="Times New Roman"/>
          <w:sz w:val="24"/>
        </w:rPr>
        <w:t xml:space="preserve">the </w:t>
      </w:r>
      <w:r w:rsidRPr="00562860">
        <w:rPr>
          <w:rFonts w:ascii="Times New Roman" w:hAnsi="Times New Roman" w:cs="Times New Roman"/>
          <w:sz w:val="24"/>
        </w:rPr>
        <w:t xml:space="preserve">current Human Resource System at Van Lang University that is operated manually using Microsoft Excel. </w:t>
      </w:r>
    </w:p>
    <w:p w:rsidR="00562860" w:rsidRPr="008F63B5" w:rsidRDefault="00562860" w:rsidP="00562860">
      <w:pPr>
        <w:pStyle w:val="Default"/>
        <w:ind w:left="360" w:firstLine="360"/>
        <w:rPr>
          <w:rFonts w:ascii="Times New Roman" w:hAnsi="Times New Roman" w:cs="Times New Roman"/>
          <w:color w:val="auto"/>
        </w:rPr>
      </w:pPr>
      <w:r w:rsidRPr="008F63B5">
        <w:rPr>
          <w:rFonts w:ascii="Times New Roman" w:hAnsi="Times New Roman" w:cs="Times New Roman"/>
          <w:color w:val="auto"/>
        </w:rPr>
        <w:t>HRM is particularly developed for human resource management in university / colleges. The system consists of key modules:</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Personal information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Employee labor contract management</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Recruitment &amp; training processing</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Payroll</w:t>
      </w:r>
    </w:p>
    <w:p w:rsidR="00562860" w:rsidRPr="008F63B5" w:rsidRDefault="00562860" w:rsidP="00B3111D">
      <w:pPr>
        <w:pStyle w:val="Default"/>
        <w:numPr>
          <w:ilvl w:val="0"/>
          <w:numId w:val="41"/>
        </w:numPr>
        <w:ind w:left="1530"/>
        <w:rPr>
          <w:rFonts w:ascii="Times New Roman" w:hAnsi="Times New Roman" w:cs="Times New Roman"/>
          <w:color w:val="auto"/>
        </w:rPr>
      </w:pPr>
      <w:r w:rsidRPr="008F63B5">
        <w:rPr>
          <w:rFonts w:ascii="Times New Roman" w:hAnsi="Times New Roman" w:cs="Times New Roman"/>
          <w:color w:val="auto"/>
        </w:rPr>
        <w:t>Administration panel - Utilities</w:t>
      </w:r>
    </w:p>
    <w:p w:rsidR="00562860" w:rsidRPr="00562860" w:rsidRDefault="00562860" w:rsidP="00562860">
      <w:pPr>
        <w:autoSpaceDE w:val="0"/>
        <w:autoSpaceDN w:val="0"/>
        <w:adjustRightInd w:val="0"/>
        <w:spacing w:after="0" w:line="240" w:lineRule="auto"/>
        <w:ind w:firstLine="360"/>
        <w:jc w:val="both"/>
        <w:rPr>
          <w:rFonts w:ascii="Times New Roman" w:hAnsi="Times New Roman" w:cs="Times New Roman"/>
          <w:sz w:val="24"/>
        </w:rPr>
      </w:pPr>
    </w:p>
    <w:p w:rsidR="0067410F" w:rsidRDefault="0067410F" w:rsidP="007B4D50">
      <w:pPr>
        <w:pStyle w:val="Heading2"/>
        <w:numPr>
          <w:ilvl w:val="1"/>
          <w:numId w:val="19"/>
        </w:numPr>
        <w:tabs>
          <w:tab w:val="left" w:pos="576"/>
        </w:tabs>
        <w:rPr>
          <w:rFonts w:ascii="Times New Roman" w:hAnsi="Times New Roman" w:cs="Times New Roman"/>
          <w:sz w:val="24"/>
          <w:szCs w:val="24"/>
        </w:rPr>
      </w:pPr>
      <w:bookmarkStart w:id="12" w:name="_Toc316601418"/>
      <w:r w:rsidRPr="00770D62">
        <w:rPr>
          <w:rFonts w:ascii="Times New Roman" w:hAnsi="Times New Roman" w:cs="Times New Roman"/>
          <w:sz w:val="24"/>
          <w:szCs w:val="24"/>
        </w:rPr>
        <w:t>Scope</w:t>
      </w:r>
      <w:bookmarkEnd w:id="12"/>
    </w:p>
    <w:p w:rsidR="00562860" w:rsidRDefault="00562860" w:rsidP="00562860">
      <w:pPr>
        <w:spacing w:after="0"/>
        <w:rPr>
          <w:rFonts w:ascii="Times New Roman" w:hAnsi="Times New Roman" w:cs="Times New Roman"/>
          <w:sz w:val="24"/>
        </w:rPr>
      </w:pPr>
      <w:r w:rsidRPr="00562860">
        <w:rPr>
          <w:rFonts w:ascii="Times New Roman" w:hAnsi="Times New Roman" w:cs="Times New Roman"/>
          <w:sz w:val="24"/>
        </w:rPr>
        <w:t xml:space="preserve">The following figure shows an overall </w:t>
      </w:r>
      <w:r>
        <w:rPr>
          <w:rFonts w:ascii="Times New Roman" w:hAnsi="Times New Roman" w:cs="Times New Roman"/>
          <w:sz w:val="24"/>
        </w:rPr>
        <w:t>all the key features of HRM project</w:t>
      </w:r>
    </w:p>
    <w:p w:rsidR="00562860" w:rsidRPr="00562860" w:rsidRDefault="00562860" w:rsidP="00562860">
      <w:pPr>
        <w:spacing w:after="0"/>
        <w:rPr>
          <w:rFonts w:ascii="Times New Roman" w:hAnsi="Times New Roman" w:cs="Times New Roman"/>
          <w:sz w:val="24"/>
        </w:rPr>
      </w:pPr>
    </w:p>
    <w:p w:rsidR="00562860" w:rsidRPr="00562860" w:rsidRDefault="004930E0" w:rsidP="00A169E7">
      <w:pPr>
        <w:pStyle w:val="ListParagraph"/>
        <w:spacing w:after="0"/>
        <w:ind w:left="-450"/>
        <w:rPr>
          <w:rFonts w:ascii="Times New Roman" w:hAnsi="Times New Roman" w:cs="Times New Roman"/>
          <w:sz w:val="24"/>
        </w:rPr>
      </w:pPr>
      <w:r w:rsidRPr="00AB4B01">
        <w:object w:dxaOrig="15204" w:dyaOrig="8859">
          <v:shape id="_x0000_i1025" type="#_x0000_t75" style="width:504.75pt;height:292.5pt" o:ole="">
            <v:imagedata r:id="rId22" o:title=""/>
          </v:shape>
          <o:OLEObject Type="Embed" ProgID="Visio.Drawing.11" ShapeID="_x0000_i1025" DrawAspect="Content" ObjectID="_1399201068" r:id="rId23"/>
        </w:object>
      </w:r>
    </w:p>
    <w:p w:rsidR="00562860" w:rsidRPr="00562860" w:rsidRDefault="00562860" w:rsidP="00562860">
      <w:pPr>
        <w:pStyle w:val="ListParagraph"/>
        <w:spacing w:after="0"/>
        <w:ind w:left="2520" w:firstLine="360"/>
        <w:rPr>
          <w:rFonts w:ascii="Times New Roman" w:hAnsi="Times New Roman" w:cs="Times New Roman"/>
          <w:sz w:val="18"/>
        </w:rPr>
      </w:pPr>
      <w:r w:rsidRPr="00562860">
        <w:rPr>
          <w:rFonts w:ascii="Times New Roman" w:hAnsi="Times New Roman" w:cs="Times New Roman"/>
          <w:i/>
          <w:sz w:val="20"/>
          <w:szCs w:val="24"/>
        </w:rPr>
        <w:t>Figure 1: Features data relationship of HRM project</w:t>
      </w:r>
    </w:p>
    <w:p w:rsidR="00562860" w:rsidRPr="00562860" w:rsidRDefault="00562860" w:rsidP="00562860">
      <w:pPr>
        <w:spacing w:after="0"/>
        <w:ind w:left="360"/>
        <w:jc w:val="both"/>
        <w:rPr>
          <w:rFonts w:ascii="Times New Roman" w:hAnsi="Times New Roman" w:cs="Times New Roman"/>
          <w:sz w:val="24"/>
        </w:rPr>
      </w:pPr>
      <w:r w:rsidRPr="00562860">
        <w:rPr>
          <w:rFonts w:ascii="Times New Roman" w:hAnsi="Times New Roman" w:cs="Times New Roman"/>
          <w:sz w:val="24"/>
        </w:rPr>
        <w:t>As shown above, HRM consists of eight key modules/features, which is described and prioritized as followed:</w:t>
      </w:r>
    </w:p>
    <w:tbl>
      <w:tblPr>
        <w:tblStyle w:val="LightList1"/>
        <w:tblW w:w="96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410"/>
        <w:gridCol w:w="2340"/>
        <w:gridCol w:w="4770"/>
        <w:gridCol w:w="1080"/>
      </w:tblGrid>
      <w:tr w:rsidR="00562860" w:rsidRPr="00AB4B01" w:rsidTr="00A169E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shd w:val="clear" w:color="auto" w:fill="002060"/>
          </w:tcPr>
          <w:p w:rsidR="00562860" w:rsidRPr="00AB4B01" w:rsidRDefault="00562860" w:rsidP="00562860">
            <w:pPr>
              <w:spacing w:after="0"/>
              <w:jc w:val="center"/>
              <w:rPr>
                <w:rFonts w:ascii="Times New Roman" w:hAnsi="Times New Roman" w:cs="Times New Roman"/>
                <w:sz w:val="24"/>
              </w:rPr>
            </w:pPr>
            <w:r w:rsidRPr="00AB4B01">
              <w:rPr>
                <w:rFonts w:ascii="Times New Roman" w:hAnsi="Times New Roman" w:cs="Times New Roman"/>
                <w:sz w:val="24"/>
              </w:rPr>
              <w:t>ID</w:t>
            </w:r>
          </w:p>
        </w:tc>
        <w:tc>
          <w:tcPr>
            <w:tcW w:w="234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Name</w:t>
            </w:r>
          </w:p>
        </w:tc>
        <w:tc>
          <w:tcPr>
            <w:tcW w:w="477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Description</w:t>
            </w:r>
          </w:p>
        </w:tc>
        <w:tc>
          <w:tcPr>
            <w:tcW w:w="1080" w:type="dxa"/>
            <w:shd w:val="clear" w:color="auto" w:fill="002060"/>
          </w:tcPr>
          <w:p w:rsidR="00562860" w:rsidRPr="00AB4B01" w:rsidRDefault="00562860" w:rsidP="00562860">
            <w:pPr>
              <w:spacing w:after="0"/>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Priority</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HRM.FE1</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System Management</w:t>
            </w:r>
          </w:p>
        </w:tc>
        <w:tc>
          <w:tcPr>
            <w:tcW w:w="4770" w:type="dxa"/>
            <w:tcBorders>
              <w:top w:val="none" w:sz="0" w:space="0" w:color="auto"/>
              <w:bottom w:val="none" w:sz="0" w:space="0" w:color="auto"/>
            </w:tcBorders>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Managing</w:t>
            </w:r>
            <w:r w:rsidRPr="00AB4B01">
              <w:rPr>
                <w:rFonts w:ascii="Times New Roman" w:hAnsi="Times New Roman" w:cs="Times New Roman"/>
                <w:sz w:val="24"/>
              </w:rPr>
              <w:t xml:space="preserve"> HRM </w:t>
            </w:r>
            <w:r w:rsidR="00A169E7" w:rsidRPr="00AB4B01">
              <w:rPr>
                <w:rFonts w:ascii="Times New Roman" w:hAnsi="Times New Roman" w:cs="Times New Roman"/>
                <w:sz w:val="24"/>
              </w:rPr>
              <w:t>system,</w:t>
            </w:r>
            <w:r w:rsidRPr="00AB4B01">
              <w:rPr>
                <w:rFonts w:ascii="Times New Roman" w:hAnsi="Times New Roman" w:cs="Times New Roman"/>
                <w:sz w:val="24"/>
              </w:rPr>
              <w:t xml:space="preserve"> include user management, authentication, configuration, etc. This feature will be hidden and filtered by </w:t>
            </w:r>
            <w:r w:rsidRPr="00AB4B01">
              <w:rPr>
                <w:rFonts w:ascii="Times New Roman" w:hAnsi="Times New Roman" w:cs="Times New Roman"/>
                <w:sz w:val="24"/>
              </w:rPr>
              <w:lastRenderedPageBreak/>
              <w:t>users' permission; only administrator of HRM can access this feature</w:t>
            </w:r>
          </w:p>
        </w:tc>
        <w:tc>
          <w:tcPr>
            <w:tcW w:w="1080" w:type="dxa"/>
            <w:tcBorders>
              <w:top w:val="none" w:sz="0" w:space="0" w:color="auto"/>
              <w:bottom w:val="none" w:sz="0" w:space="0" w:color="auto"/>
              <w:right w:val="none" w:sz="0" w:space="0" w:color="auto"/>
            </w:tcBorders>
          </w:tcPr>
          <w:p w:rsidR="00562860" w:rsidRPr="00AB4B01"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lastRenderedPageBreak/>
              <w:t>2</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lastRenderedPageBreak/>
              <w:t>HRM.FE2</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Recruitment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w:t>
            </w:r>
            <w:r w:rsidR="00562860" w:rsidRPr="00AB4B01">
              <w:rPr>
                <w:rFonts w:ascii="Times New Roman" w:hAnsi="Times New Roman" w:cs="Times New Roman"/>
                <w:sz w:val="24"/>
              </w:rPr>
              <w:t xml:space="preserve"> responsible for managing recruitment process. It includes interviewing, evaluating, managing probation</w:t>
            </w:r>
            <w:r>
              <w:rPr>
                <w:rFonts w:ascii="Times New Roman" w:hAnsi="Times New Roman" w:cs="Times New Roman"/>
                <w:sz w:val="24"/>
              </w:rPr>
              <w:t xml:space="preserve"> information.</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8</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HRM.FE3</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Contract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m</w:t>
            </w:r>
            <w:r w:rsidR="00562860">
              <w:rPr>
                <w:rFonts w:ascii="Times New Roman" w:hAnsi="Times New Roman" w:cs="Times New Roman"/>
                <w:sz w:val="24"/>
              </w:rPr>
              <w:t>anaging</w:t>
            </w:r>
            <w:r w:rsidR="00562860" w:rsidRPr="00AB4B01">
              <w:rPr>
                <w:rFonts w:ascii="Times New Roman" w:hAnsi="Times New Roman" w:cs="Times New Roman"/>
                <w:sz w:val="24"/>
              </w:rPr>
              <w:t xml:space="preserve"> employee contract information: salary ratio, class, grade, contract date, staff name… Besides, this feature helps HR easy to manage payroll. Therefore, it has a definite link to Payroll Management module.</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3</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HRM.FE4</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Insurance Information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w:t>
            </w:r>
            <w:r w:rsidR="00CC2F29">
              <w:rPr>
                <w:rFonts w:ascii="Times New Roman" w:hAnsi="Times New Roman" w:cs="Times New Roman"/>
                <w:sz w:val="24"/>
              </w:rPr>
              <w:t xml:space="preserve"> </w:t>
            </w:r>
            <w:r>
              <w:rPr>
                <w:rFonts w:ascii="Times New Roman" w:hAnsi="Times New Roman" w:cs="Times New Roman"/>
                <w:sz w:val="24"/>
              </w:rPr>
              <w:t>c</w:t>
            </w:r>
            <w:r w:rsidR="00562860" w:rsidRPr="00AB4B01">
              <w:rPr>
                <w:rFonts w:ascii="Times New Roman" w:hAnsi="Times New Roman" w:cs="Times New Roman"/>
                <w:sz w:val="24"/>
              </w:rPr>
              <w:t>ollect</w:t>
            </w:r>
            <w:r w:rsidR="00562860">
              <w:rPr>
                <w:rFonts w:ascii="Times New Roman" w:hAnsi="Times New Roman" w:cs="Times New Roman"/>
                <w:sz w:val="24"/>
              </w:rPr>
              <w:t>ing</w:t>
            </w:r>
            <w:r w:rsidR="00562860" w:rsidRPr="00AB4B01">
              <w:rPr>
                <w:rFonts w:ascii="Times New Roman" w:hAnsi="Times New Roman" w:cs="Times New Roman"/>
                <w:sz w:val="24"/>
              </w:rPr>
              <w:t xml:space="preserve"> and gather</w:t>
            </w:r>
            <w:r>
              <w:rPr>
                <w:rFonts w:ascii="Times New Roman" w:hAnsi="Times New Roman" w:cs="Times New Roman"/>
                <w:sz w:val="24"/>
              </w:rPr>
              <w:t>ing</w:t>
            </w:r>
            <w:r w:rsidR="00562860" w:rsidRPr="00AB4B01">
              <w:rPr>
                <w:rFonts w:ascii="Times New Roman" w:hAnsi="Times New Roman" w:cs="Times New Roman"/>
                <w:sz w:val="24"/>
              </w:rPr>
              <w:t xml:space="preserve"> information about insurance types, and manage premium. Beside, this feature bases on salary table to update insurance types of staff (including lecturer).</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6</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Borders>
              <w:top w:val="none" w:sz="0" w:space="0" w:color="auto"/>
              <w:left w:val="none" w:sz="0" w:space="0" w:color="auto"/>
              <w:bottom w:val="none" w:sz="0" w:space="0" w:color="auto"/>
            </w:tcBorders>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HRM.FE5</w:t>
            </w:r>
          </w:p>
        </w:tc>
        <w:tc>
          <w:tcPr>
            <w:tcW w:w="2340" w:type="dxa"/>
            <w:tcBorders>
              <w:top w:val="none" w:sz="0" w:space="0" w:color="auto"/>
              <w:bottom w:val="none" w:sz="0" w:space="0" w:color="auto"/>
            </w:tcBorders>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Assessment Management</w:t>
            </w:r>
          </w:p>
        </w:tc>
        <w:tc>
          <w:tcPr>
            <w:tcW w:w="4770" w:type="dxa"/>
            <w:tcBorders>
              <w:top w:val="none" w:sz="0" w:space="0" w:color="auto"/>
              <w:bottom w:val="none" w:sz="0" w:space="0" w:color="auto"/>
            </w:tcBorders>
          </w:tcPr>
          <w:p w:rsidR="00562860" w:rsidRPr="00AB4B01" w:rsidRDefault="00A169E7"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w:t>
            </w:r>
            <w:r w:rsidR="00CC2F29">
              <w:rPr>
                <w:rFonts w:ascii="Times New Roman" w:hAnsi="Times New Roman" w:cs="Times New Roman"/>
                <w:sz w:val="24"/>
              </w:rPr>
              <w:t xml:space="preserve"> </w:t>
            </w:r>
            <w:r>
              <w:rPr>
                <w:rFonts w:ascii="Times New Roman" w:hAnsi="Times New Roman" w:cs="Times New Roman"/>
                <w:sz w:val="24"/>
              </w:rPr>
              <w:t>g</w:t>
            </w:r>
            <w:r w:rsidR="00562860" w:rsidRPr="00AB4B01">
              <w:rPr>
                <w:rFonts w:ascii="Times New Roman" w:hAnsi="Times New Roman" w:cs="Times New Roman"/>
                <w:sz w:val="24"/>
              </w:rPr>
              <w:t>ather</w:t>
            </w:r>
            <w:r w:rsidR="00562860">
              <w:rPr>
                <w:rFonts w:ascii="Times New Roman" w:hAnsi="Times New Roman" w:cs="Times New Roman"/>
                <w:sz w:val="24"/>
              </w:rPr>
              <w:t>ing</w:t>
            </w:r>
            <w:r w:rsidR="00562860" w:rsidRPr="00AB4B01">
              <w:rPr>
                <w:rFonts w:ascii="Times New Roman" w:hAnsi="Times New Roman" w:cs="Times New Roman"/>
                <w:sz w:val="24"/>
              </w:rPr>
              <w:t xml:space="preserve"> information about work of staff, lectures, discipline, reward, etc. Moreover, assessments will be updated at the end of each year. This will helps HR to calculate salary.</w:t>
            </w:r>
          </w:p>
        </w:tc>
        <w:tc>
          <w:tcPr>
            <w:tcW w:w="1080" w:type="dxa"/>
            <w:tcBorders>
              <w:top w:val="none" w:sz="0" w:space="0" w:color="auto"/>
              <w:bottom w:val="none" w:sz="0" w:space="0" w:color="auto"/>
              <w:right w:val="none" w:sz="0" w:space="0" w:color="auto"/>
            </w:tcBorders>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7</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62860" w:rsidP="00A169E7">
            <w:pPr>
              <w:spacing w:after="0"/>
              <w:jc w:val="center"/>
              <w:rPr>
                <w:rFonts w:ascii="Times New Roman" w:hAnsi="Times New Roman" w:cs="Times New Roman"/>
                <w:sz w:val="24"/>
              </w:rPr>
            </w:pPr>
            <w:r w:rsidRPr="00AB4B01">
              <w:rPr>
                <w:rFonts w:ascii="Times New Roman" w:hAnsi="Times New Roman" w:cs="Times New Roman"/>
                <w:sz w:val="24"/>
              </w:rPr>
              <w:t>HRM.FE6</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Employee Labor Management</w:t>
            </w:r>
          </w:p>
        </w:tc>
        <w:tc>
          <w:tcPr>
            <w:tcW w:w="4770" w:type="dxa"/>
          </w:tcPr>
          <w:p w:rsidR="00562860" w:rsidRPr="00AB4B01" w:rsidRDefault="00A169E7"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This feature is responsible for r</w:t>
            </w:r>
            <w:r w:rsidR="00562860">
              <w:rPr>
                <w:rFonts w:ascii="Times New Roman" w:hAnsi="Times New Roman" w:cs="Times New Roman"/>
                <w:sz w:val="24"/>
              </w:rPr>
              <w:t>eceiving</w:t>
            </w:r>
            <w:r w:rsidR="00562860" w:rsidRPr="00AB4B01">
              <w:rPr>
                <w:rFonts w:ascii="Times New Roman" w:hAnsi="Times New Roman" w:cs="Times New Roman"/>
                <w:sz w:val="24"/>
              </w:rPr>
              <w:t xml:space="preserve"> information about staff from Personal Information Management to manage working day, working hour. This will helps HR to calculate salary.</w:t>
            </w:r>
          </w:p>
        </w:tc>
        <w:tc>
          <w:tcPr>
            <w:tcW w:w="1080" w:type="dxa"/>
          </w:tcPr>
          <w:p w:rsidR="00562860" w:rsidRPr="00AB4B01" w:rsidRDefault="00562860"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4</w:t>
            </w:r>
          </w:p>
        </w:tc>
      </w:tr>
      <w:tr w:rsidR="00562860"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HRM.FE7</w:t>
            </w:r>
          </w:p>
        </w:tc>
        <w:tc>
          <w:tcPr>
            <w:tcW w:w="2340" w:type="dxa"/>
          </w:tcPr>
          <w:p w:rsidR="00562860" w:rsidRPr="00AB4B01" w:rsidRDefault="00562860" w:rsidP="00562860">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Payroll Management</w:t>
            </w:r>
          </w:p>
        </w:tc>
        <w:tc>
          <w:tcPr>
            <w:tcW w:w="4770" w:type="dxa"/>
          </w:tcPr>
          <w:p w:rsidR="00562860" w:rsidRPr="00AB4B01" w:rsidRDefault="00562860" w:rsidP="00562860">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Report</w:t>
            </w:r>
            <w:r>
              <w:rPr>
                <w:rFonts w:ascii="Times New Roman" w:hAnsi="Times New Roman" w:cs="Times New Roman"/>
                <w:sz w:val="24"/>
              </w:rPr>
              <w:t>ing</w:t>
            </w:r>
            <w:r w:rsidRPr="00AB4B01">
              <w:rPr>
                <w:rFonts w:ascii="Times New Roman" w:hAnsi="Times New Roman" w:cs="Times New Roman"/>
                <w:sz w:val="24"/>
              </w:rPr>
              <w:t xml:space="preserve"> and manage information about staff, lectures, salary etc. However, it is mainly about managing income of a staff of VLU</w:t>
            </w:r>
          </w:p>
        </w:tc>
        <w:tc>
          <w:tcPr>
            <w:tcW w:w="1080" w:type="dxa"/>
          </w:tcPr>
          <w:p w:rsidR="00562860" w:rsidRPr="00AB4B01" w:rsidRDefault="00562860"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5</w:t>
            </w:r>
          </w:p>
        </w:tc>
      </w:tr>
      <w:tr w:rsidR="00562860" w:rsidRPr="00AB4B01" w:rsidTr="00A169E7">
        <w:tc>
          <w:tcPr>
            <w:cnfStyle w:val="001000000000" w:firstRow="0" w:lastRow="0" w:firstColumn="1" w:lastColumn="0" w:oddVBand="0" w:evenVBand="0" w:oddHBand="0" w:evenHBand="0" w:firstRowFirstColumn="0" w:firstRowLastColumn="0" w:lastRowFirstColumn="0" w:lastRowLastColumn="0"/>
            <w:tcW w:w="1410" w:type="dxa"/>
          </w:tcPr>
          <w:p w:rsidR="00562860" w:rsidRPr="00AB4B01" w:rsidRDefault="005362EF" w:rsidP="00A169E7">
            <w:pPr>
              <w:spacing w:after="0"/>
              <w:jc w:val="center"/>
              <w:rPr>
                <w:rFonts w:ascii="Times New Roman" w:hAnsi="Times New Roman" w:cs="Times New Roman"/>
                <w:sz w:val="24"/>
              </w:rPr>
            </w:pPr>
            <w:r>
              <w:rPr>
                <w:rFonts w:ascii="Times New Roman" w:hAnsi="Times New Roman" w:cs="Times New Roman"/>
                <w:sz w:val="24"/>
              </w:rPr>
              <w:t>HRM.FE8</w:t>
            </w:r>
          </w:p>
        </w:tc>
        <w:tc>
          <w:tcPr>
            <w:tcW w:w="2340" w:type="dxa"/>
          </w:tcPr>
          <w:p w:rsidR="00562860" w:rsidRPr="00AB4B01" w:rsidRDefault="00562860" w:rsidP="00562860">
            <w:pPr>
              <w:spacing w:after="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Report Statistic Management </w:t>
            </w:r>
          </w:p>
        </w:tc>
        <w:tc>
          <w:tcPr>
            <w:tcW w:w="4770" w:type="dxa"/>
          </w:tcPr>
          <w:p w:rsidR="00562860" w:rsidRPr="00AB4B01" w:rsidRDefault="00562860" w:rsidP="00562860">
            <w:pPr>
              <w:spacing w:after="0"/>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 xml:space="preserve">Getting information that customer wants to report </w:t>
            </w:r>
          </w:p>
        </w:tc>
        <w:tc>
          <w:tcPr>
            <w:tcW w:w="1080" w:type="dxa"/>
          </w:tcPr>
          <w:p w:rsidR="00562860" w:rsidRPr="00AB4B01" w:rsidRDefault="0024342D" w:rsidP="00562860">
            <w:pPr>
              <w:spacing w:after="0"/>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9</w:t>
            </w:r>
          </w:p>
        </w:tc>
      </w:tr>
      <w:tr w:rsidR="0024342D" w:rsidRPr="00AB4B01" w:rsidTr="00A169E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0" w:type="dxa"/>
          </w:tcPr>
          <w:p w:rsidR="0024342D" w:rsidRPr="00AB4B01" w:rsidRDefault="0024342D" w:rsidP="00435D4C">
            <w:pPr>
              <w:spacing w:after="0"/>
              <w:jc w:val="center"/>
              <w:rPr>
                <w:rFonts w:ascii="Times New Roman" w:hAnsi="Times New Roman" w:cs="Times New Roman"/>
                <w:sz w:val="24"/>
              </w:rPr>
            </w:pPr>
            <w:r>
              <w:rPr>
                <w:rFonts w:ascii="Times New Roman" w:hAnsi="Times New Roman" w:cs="Times New Roman"/>
                <w:sz w:val="24"/>
              </w:rPr>
              <w:t>HRM.FE9</w:t>
            </w:r>
          </w:p>
        </w:tc>
        <w:tc>
          <w:tcPr>
            <w:tcW w:w="2340" w:type="dxa"/>
          </w:tcPr>
          <w:p w:rsidR="0024342D" w:rsidRPr="00AB4B01" w:rsidRDefault="0024342D" w:rsidP="00435D4C">
            <w:pPr>
              <w:spacing w:after="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Personal Information Management</w:t>
            </w:r>
          </w:p>
        </w:tc>
        <w:tc>
          <w:tcPr>
            <w:tcW w:w="4770" w:type="dxa"/>
          </w:tcPr>
          <w:p w:rsidR="0024342D" w:rsidRDefault="0024342D" w:rsidP="00435D4C">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sidRPr="00AB4B01">
              <w:rPr>
                <w:rFonts w:ascii="Times New Roman" w:hAnsi="Times New Roman" w:cs="Times New Roman"/>
                <w:sz w:val="24"/>
              </w:rPr>
              <w:t xml:space="preserve">It is </w:t>
            </w:r>
            <w:r>
              <w:rPr>
                <w:rFonts w:ascii="Times New Roman" w:hAnsi="Times New Roman" w:cs="Times New Roman"/>
                <w:sz w:val="24"/>
              </w:rPr>
              <w:t xml:space="preserve">one of the </w:t>
            </w:r>
            <w:r w:rsidRPr="00AB4B01">
              <w:rPr>
                <w:rFonts w:ascii="Times New Roman" w:hAnsi="Times New Roman" w:cs="Times New Roman"/>
                <w:sz w:val="24"/>
              </w:rPr>
              <w:t>most important feature</w:t>
            </w:r>
            <w:r>
              <w:rPr>
                <w:rFonts w:ascii="Times New Roman" w:hAnsi="Times New Roman" w:cs="Times New Roman"/>
                <w:sz w:val="24"/>
              </w:rPr>
              <w:t>s</w:t>
            </w:r>
            <w:r w:rsidRPr="00AB4B01">
              <w:rPr>
                <w:rFonts w:ascii="Times New Roman" w:hAnsi="Times New Roman" w:cs="Times New Roman"/>
                <w:sz w:val="24"/>
              </w:rPr>
              <w:t>. It will</w:t>
            </w:r>
            <w:r>
              <w:rPr>
                <w:rFonts w:ascii="Times New Roman" w:hAnsi="Times New Roman" w:cs="Times New Roman"/>
                <w:sz w:val="24"/>
              </w:rPr>
              <w:t xml:space="preserve"> responsible for managing resource </w:t>
            </w:r>
            <w:r w:rsidRPr="00AB4B01">
              <w:rPr>
                <w:rFonts w:ascii="Times New Roman" w:hAnsi="Times New Roman" w:cs="Times New Roman"/>
                <w:sz w:val="24"/>
              </w:rPr>
              <w:t>information</w:t>
            </w:r>
            <w:r>
              <w:rPr>
                <w:rFonts w:ascii="Times New Roman" w:hAnsi="Times New Roman" w:cs="Times New Roman"/>
                <w:sz w:val="24"/>
              </w:rPr>
              <w:t xml:space="preserve"> and provide it for </w:t>
            </w:r>
            <w:r w:rsidRPr="00AB4B01">
              <w:rPr>
                <w:rFonts w:ascii="Times New Roman" w:hAnsi="Times New Roman" w:cs="Times New Roman"/>
                <w:sz w:val="24"/>
              </w:rPr>
              <w:t>other features</w:t>
            </w:r>
            <w:r>
              <w:rPr>
                <w:rFonts w:ascii="Times New Roman" w:hAnsi="Times New Roman" w:cs="Times New Roman"/>
                <w:sz w:val="24"/>
              </w:rPr>
              <w:t xml:space="preserve">. </w:t>
            </w:r>
          </w:p>
          <w:p w:rsidR="0024342D" w:rsidRPr="00A169E7" w:rsidRDefault="0024342D" w:rsidP="00435D4C">
            <w:pPr>
              <w:spacing w:after="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i/>
                <w:sz w:val="24"/>
              </w:rPr>
            </w:pPr>
          </w:p>
        </w:tc>
        <w:tc>
          <w:tcPr>
            <w:tcW w:w="1080" w:type="dxa"/>
          </w:tcPr>
          <w:p w:rsidR="0024342D" w:rsidRDefault="0024342D" w:rsidP="00562860">
            <w:pPr>
              <w:spacing w:after="0"/>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rPr>
            </w:pPr>
            <w:r>
              <w:rPr>
                <w:rFonts w:ascii="Times New Roman" w:hAnsi="Times New Roman" w:cs="Times New Roman"/>
                <w:sz w:val="24"/>
              </w:rPr>
              <w:t>1</w:t>
            </w:r>
          </w:p>
        </w:tc>
      </w:tr>
    </w:tbl>
    <w:p w:rsidR="005362EF" w:rsidRDefault="005362EF" w:rsidP="005E32EB">
      <w:pPr>
        <w:ind w:left="360"/>
        <w:rPr>
          <w:lang w:eastAsia="ar-SA"/>
        </w:rPr>
      </w:pPr>
    </w:p>
    <w:p w:rsidR="00A169E7" w:rsidRDefault="00A169E7" w:rsidP="005362EF">
      <w:pPr>
        <w:rPr>
          <w:lang w:eastAsia="ar-SA"/>
        </w:rPr>
      </w:pPr>
    </w:p>
    <w:p w:rsidR="00A169E7" w:rsidRDefault="00A169E7" w:rsidP="005E32EB">
      <w:pPr>
        <w:ind w:left="360"/>
        <w:rPr>
          <w:lang w:eastAsia="ar-SA"/>
        </w:rPr>
      </w:pPr>
    </w:p>
    <w:p w:rsidR="00A169E7" w:rsidRPr="005E32EB" w:rsidRDefault="00A169E7" w:rsidP="005E32EB">
      <w:pPr>
        <w:ind w:left="360"/>
        <w:rPr>
          <w:lang w:eastAsia="ar-SA"/>
        </w:rPr>
      </w:pPr>
    </w:p>
    <w:p w:rsidR="0067410F" w:rsidRPr="00A169E7" w:rsidRDefault="0067410F" w:rsidP="00A169E7">
      <w:pPr>
        <w:pStyle w:val="Heading2"/>
        <w:numPr>
          <w:ilvl w:val="1"/>
          <w:numId w:val="19"/>
        </w:numPr>
        <w:tabs>
          <w:tab w:val="left" w:pos="576"/>
        </w:tabs>
        <w:rPr>
          <w:rFonts w:ascii="Times New Roman" w:hAnsi="Times New Roman" w:cs="Times New Roman"/>
          <w:sz w:val="24"/>
          <w:szCs w:val="24"/>
        </w:rPr>
      </w:pPr>
      <w:bookmarkStart w:id="13" w:name="OLE_LINK4"/>
      <w:bookmarkStart w:id="14" w:name="OLE_LINK5"/>
      <w:bookmarkStart w:id="15" w:name="_Toc316601419"/>
      <w:r w:rsidRPr="001E6E1C">
        <w:rPr>
          <w:rFonts w:ascii="Times New Roman" w:hAnsi="Times New Roman" w:cs="Times New Roman"/>
          <w:sz w:val="24"/>
          <w:szCs w:val="24"/>
        </w:rPr>
        <w:lastRenderedPageBreak/>
        <w:t>Deliverables</w:t>
      </w:r>
      <w:bookmarkEnd w:id="13"/>
      <w:bookmarkEnd w:id="14"/>
      <w:bookmarkEnd w:id="15"/>
    </w:p>
    <w:tbl>
      <w:tblPr>
        <w:tblStyle w:val="TableGrid"/>
        <w:tblW w:w="0" w:type="auto"/>
        <w:tblInd w:w="-72" w:type="dxa"/>
        <w:tblLook w:val="04A0" w:firstRow="1" w:lastRow="0" w:firstColumn="1" w:lastColumn="0" w:noHBand="0" w:noVBand="1"/>
      </w:tblPr>
      <w:tblGrid>
        <w:gridCol w:w="720"/>
        <w:gridCol w:w="3534"/>
        <w:gridCol w:w="1686"/>
        <w:gridCol w:w="1686"/>
        <w:gridCol w:w="1687"/>
      </w:tblGrid>
      <w:tr w:rsidR="00FD241E" w:rsidTr="00304439">
        <w:tc>
          <w:tcPr>
            <w:tcW w:w="720"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commentRangeStart w:id="16"/>
            <w:r w:rsidRPr="001E6E1C">
              <w:rPr>
                <w:rFonts w:ascii="Times New Roman" w:hAnsi="Times New Roman" w:cs="Times New Roman"/>
                <w:b/>
                <w:bCs/>
                <w:i w:val="0"/>
                <w:iCs w:val="0"/>
                <w:color w:val="auto"/>
                <w:sz w:val="24"/>
                <w:szCs w:val="24"/>
              </w:rPr>
              <w:t>No.</w:t>
            </w:r>
          </w:p>
        </w:tc>
        <w:tc>
          <w:tcPr>
            <w:tcW w:w="3534"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Deliverable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Date</w:t>
            </w:r>
          </w:p>
        </w:tc>
        <w:tc>
          <w:tcPr>
            <w:tcW w:w="1686"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Method</w:t>
            </w:r>
          </w:p>
        </w:tc>
        <w:tc>
          <w:tcPr>
            <w:tcW w:w="1687" w:type="dxa"/>
            <w:shd w:val="clear" w:color="auto" w:fill="002060"/>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1E6E1C">
              <w:rPr>
                <w:rFonts w:ascii="Times New Roman" w:hAnsi="Times New Roman" w:cs="Times New Roman"/>
                <w:b/>
                <w:bCs/>
                <w:i w:val="0"/>
                <w:iCs w:val="0"/>
                <w:color w:val="auto"/>
                <w:sz w:val="24"/>
                <w:szCs w:val="24"/>
              </w:rPr>
              <w:t>Remark</w:t>
            </w: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w:t>
            </w:r>
          </w:p>
        </w:tc>
        <w:tc>
          <w:tcPr>
            <w:tcW w:w="3534"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Concept Operation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22/10/2011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FD241E" w:rsidTr="00304439">
        <w:tc>
          <w:tcPr>
            <w:tcW w:w="720"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2</w:t>
            </w:r>
          </w:p>
        </w:tc>
        <w:tc>
          <w:tcPr>
            <w:tcW w:w="3534" w:type="dxa"/>
          </w:tcPr>
          <w:p w:rsidR="00FD241E" w:rsidRPr="00303C48" w:rsidRDefault="00FD241E" w:rsidP="00562860">
            <w:pPr>
              <w:pStyle w:val="infoblue"/>
              <w:snapToGrid w:val="0"/>
              <w:spacing w:before="0" w:after="0"/>
              <w:ind w:left="0"/>
              <w:jc w:val="center"/>
              <w:rPr>
                <w:rFonts w:ascii="Times New Roman" w:hAnsi="Times New Roman" w:cs="Times New Roman"/>
                <w:i w:val="0"/>
                <w:iCs w:val="0"/>
                <w:color w:val="auto"/>
                <w:sz w:val="24"/>
                <w:szCs w:val="24"/>
              </w:rPr>
            </w:pP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 xml:space="preserve">oftware </w:t>
            </w:r>
            <w:r w:rsidRPr="00303C48">
              <w:rPr>
                <w:rFonts w:ascii="Times New Roman" w:hAnsi="Times New Roman" w:cs="Times New Roman"/>
                <w:i w:val="0"/>
                <w:iCs w:val="0"/>
                <w:color w:val="auto"/>
                <w:sz w:val="24"/>
                <w:szCs w:val="24"/>
              </w:rPr>
              <w:t>R</w:t>
            </w:r>
            <w:r w:rsidR="00304439">
              <w:rPr>
                <w:rFonts w:ascii="Times New Roman" w:hAnsi="Times New Roman" w:cs="Times New Roman"/>
                <w:i w:val="0"/>
                <w:iCs w:val="0"/>
                <w:color w:val="auto"/>
                <w:sz w:val="24"/>
                <w:szCs w:val="24"/>
              </w:rPr>
              <w:t xml:space="preserve">equirement </w:t>
            </w:r>
            <w:r w:rsidRPr="00303C48">
              <w:rPr>
                <w:rFonts w:ascii="Times New Roman" w:hAnsi="Times New Roman" w:cs="Times New Roman"/>
                <w:i w:val="0"/>
                <w:iCs w:val="0"/>
                <w:color w:val="auto"/>
                <w:sz w:val="24"/>
                <w:szCs w:val="24"/>
              </w:rPr>
              <w:t>S</w:t>
            </w:r>
            <w:r w:rsidR="00304439">
              <w:rPr>
                <w:rFonts w:ascii="Times New Roman" w:hAnsi="Times New Roman" w:cs="Times New Roman"/>
                <w:i w:val="0"/>
                <w:iCs w:val="0"/>
                <w:color w:val="auto"/>
                <w:sz w:val="24"/>
                <w:szCs w:val="24"/>
              </w:rPr>
              <w:t>pecification</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303C48">
              <w:rPr>
                <w:rFonts w:ascii="Times New Roman" w:hAnsi="Times New Roman" w:cs="Times New Roman"/>
                <w:i w:val="0"/>
                <w:iCs w:val="0"/>
                <w:color w:val="auto"/>
                <w:sz w:val="24"/>
                <w:szCs w:val="24"/>
              </w:rPr>
              <w:t>20/11/2011</w:t>
            </w:r>
          </w:p>
        </w:tc>
        <w:tc>
          <w:tcPr>
            <w:tcW w:w="1686"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r w:rsidRPr="005A772F">
              <w:rPr>
                <w:rFonts w:ascii="Times New Roman" w:hAnsi="Times New Roman" w:cs="Times New Roman"/>
                <w:i w:val="0"/>
                <w:iCs w:val="0"/>
                <w:color w:val="auto"/>
                <w:sz w:val="24"/>
                <w:szCs w:val="24"/>
              </w:rPr>
              <w:t>Email</w:t>
            </w:r>
          </w:p>
        </w:tc>
        <w:tc>
          <w:tcPr>
            <w:tcW w:w="1687" w:type="dxa"/>
          </w:tcPr>
          <w:p w:rsidR="00FD241E" w:rsidRPr="001E6E1C" w:rsidRDefault="00FD241E"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3</w:t>
            </w:r>
          </w:p>
        </w:tc>
        <w:tc>
          <w:tcPr>
            <w:tcW w:w="3534" w:type="dxa"/>
          </w:tcPr>
          <w:p w:rsidR="004E2F68" w:rsidRPr="00303C48"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Architecture Driver Document</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06/12/2011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4E2F68" w:rsidTr="00304439">
        <w:tc>
          <w:tcPr>
            <w:tcW w:w="720" w:type="dxa"/>
          </w:tcPr>
          <w:p w:rsidR="004E2F68"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4</w:t>
            </w:r>
          </w:p>
        </w:tc>
        <w:tc>
          <w:tcPr>
            <w:tcW w:w="3534" w:type="dxa"/>
          </w:tcPr>
          <w:p w:rsidR="004E2F68" w:rsidRPr="00303C48" w:rsidRDefault="00304439" w:rsidP="00304439">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Software </w:t>
            </w:r>
            <w:r w:rsidR="004E2F68">
              <w:rPr>
                <w:rFonts w:ascii="Times New Roman" w:hAnsi="Times New Roman" w:cs="Times New Roman"/>
                <w:i w:val="0"/>
                <w:iCs w:val="0"/>
                <w:color w:val="auto"/>
                <w:sz w:val="24"/>
                <w:szCs w:val="24"/>
              </w:rPr>
              <w:t xml:space="preserve">Architecture </w:t>
            </w:r>
            <w:r>
              <w:rPr>
                <w:rFonts w:ascii="Times New Roman" w:hAnsi="Times New Roman" w:cs="Times New Roman"/>
                <w:i w:val="0"/>
                <w:iCs w:val="0"/>
                <w:color w:val="auto"/>
                <w:sz w:val="24"/>
                <w:szCs w:val="24"/>
              </w:rPr>
              <w:t>Specification</w:t>
            </w:r>
          </w:p>
        </w:tc>
        <w:tc>
          <w:tcPr>
            <w:tcW w:w="1686" w:type="dxa"/>
          </w:tcPr>
          <w:p w:rsidR="004E2F6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13/11/2011</w:t>
            </w:r>
          </w:p>
          <w:p w:rsidR="004E2F68" w:rsidRPr="00303C48"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25/12/2011</w:t>
            </w:r>
          </w:p>
        </w:tc>
        <w:tc>
          <w:tcPr>
            <w:tcW w:w="1686" w:type="dxa"/>
          </w:tcPr>
          <w:p w:rsidR="004E2F68" w:rsidRPr="005A772F" w:rsidRDefault="004E2F68"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Email</w:t>
            </w:r>
          </w:p>
        </w:tc>
        <w:tc>
          <w:tcPr>
            <w:tcW w:w="1687" w:type="dxa"/>
          </w:tcPr>
          <w:p w:rsidR="004E2F68" w:rsidRPr="001E6E1C" w:rsidRDefault="004E2F68"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A169E7" w:rsidTr="00304439">
        <w:tc>
          <w:tcPr>
            <w:tcW w:w="720" w:type="dxa"/>
          </w:tcPr>
          <w:p w:rsidR="00A169E7"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5</w:t>
            </w:r>
          </w:p>
        </w:tc>
        <w:tc>
          <w:tcPr>
            <w:tcW w:w="3534" w:type="dxa"/>
          </w:tcPr>
          <w:p w:rsidR="00A169E7"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Specification</w:t>
            </w: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A169E7" w:rsidRDefault="00A169E7"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A169E7" w:rsidRPr="001E6E1C" w:rsidRDefault="00A169E7"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6</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Source code</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7</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Plan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8</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case specification</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9</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10</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Meeting report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r w:rsidR="00304439" w:rsidTr="00304439">
        <w:tc>
          <w:tcPr>
            <w:tcW w:w="720" w:type="dxa"/>
          </w:tcPr>
          <w:p w:rsidR="00304439"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r>
              <w:rPr>
                <w:rFonts w:ascii="Times New Roman" w:hAnsi="Times New Roman" w:cs="Times New Roman"/>
                <w:b/>
                <w:bCs/>
                <w:i w:val="0"/>
                <w:iCs w:val="0"/>
                <w:color w:val="auto"/>
                <w:sz w:val="24"/>
                <w:szCs w:val="24"/>
              </w:rPr>
              <w:t>11</w:t>
            </w:r>
          </w:p>
        </w:tc>
        <w:tc>
          <w:tcPr>
            <w:tcW w:w="3534" w:type="dxa"/>
          </w:tcPr>
          <w:p w:rsidR="00304439" w:rsidRDefault="00304439" w:rsidP="004C7944">
            <w:pPr>
              <w:pStyle w:val="infoblue"/>
              <w:snapToGrid w:val="0"/>
              <w:spacing w:before="0" w:after="0"/>
              <w:ind w:left="0"/>
              <w:jc w:val="center"/>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Software Planning Document</w:t>
            </w:r>
          </w:p>
        </w:tc>
        <w:tc>
          <w:tcPr>
            <w:tcW w:w="1686" w:type="dxa"/>
          </w:tcPr>
          <w:p w:rsidR="00304439" w:rsidRDefault="00304439" w:rsidP="00562860">
            <w:pPr>
              <w:pStyle w:val="infoblue"/>
              <w:snapToGrid w:val="0"/>
              <w:spacing w:before="0" w:after="0"/>
              <w:ind w:left="0"/>
              <w:jc w:val="center"/>
              <w:rPr>
                <w:rFonts w:ascii="Times New Roman" w:hAnsi="Times New Roman" w:cs="Times New Roman"/>
                <w:i w:val="0"/>
                <w:iCs w:val="0"/>
                <w:color w:val="auto"/>
                <w:sz w:val="24"/>
                <w:szCs w:val="24"/>
              </w:rPr>
            </w:pPr>
          </w:p>
        </w:tc>
        <w:commentRangeEnd w:id="16"/>
        <w:tc>
          <w:tcPr>
            <w:tcW w:w="1686" w:type="dxa"/>
          </w:tcPr>
          <w:p w:rsidR="00304439" w:rsidRDefault="00CC2F29" w:rsidP="00562860">
            <w:pPr>
              <w:pStyle w:val="infoblue"/>
              <w:snapToGrid w:val="0"/>
              <w:spacing w:before="0" w:after="0"/>
              <w:ind w:left="0"/>
              <w:jc w:val="center"/>
              <w:rPr>
                <w:rFonts w:ascii="Times New Roman" w:hAnsi="Times New Roman" w:cs="Times New Roman"/>
                <w:i w:val="0"/>
                <w:iCs w:val="0"/>
                <w:color w:val="auto"/>
                <w:sz w:val="24"/>
                <w:szCs w:val="24"/>
              </w:rPr>
            </w:pPr>
            <w:r>
              <w:rPr>
                <w:rStyle w:val="CommentReference"/>
                <w:i w:val="0"/>
                <w:iCs w:val="0"/>
                <w:color w:val="auto"/>
              </w:rPr>
              <w:commentReference w:id="16"/>
            </w:r>
          </w:p>
        </w:tc>
        <w:tc>
          <w:tcPr>
            <w:tcW w:w="1687" w:type="dxa"/>
          </w:tcPr>
          <w:p w:rsidR="00304439" w:rsidRPr="001E6E1C" w:rsidRDefault="00304439" w:rsidP="00562860">
            <w:pPr>
              <w:pStyle w:val="infoblue"/>
              <w:snapToGrid w:val="0"/>
              <w:spacing w:before="0" w:after="0"/>
              <w:ind w:left="0"/>
              <w:jc w:val="center"/>
              <w:rPr>
                <w:rFonts w:ascii="Times New Roman" w:hAnsi="Times New Roman" w:cs="Times New Roman"/>
                <w:b/>
                <w:bCs/>
                <w:i w:val="0"/>
                <w:iCs w:val="0"/>
                <w:color w:val="auto"/>
                <w:sz w:val="24"/>
                <w:szCs w:val="24"/>
              </w:rPr>
            </w:pPr>
          </w:p>
        </w:tc>
      </w:tr>
    </w:tbl>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7" w:name="_Toc316601420"/>
      <w:r w:rsidRPr="001E6E1C">
        <w:rPr>
          <w:rFonts w:ascii="Times New Roman" w:hAnsi="Times New Roman" w:cs="Times New Roman"/>
          <w:sz w:val="24"/>
          <w:szCs w:val="24"/>
        </w:rPr>
        <w:t>Constraints</w:t>
      </w:r>
      <w:bookmarkEnd w:id="17"/>
    </w:p>
    <w:tbl>
      <w:tblPr>
        <w:tblW w:w="9394"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1008"/>
        <w:gridCol w:w="5686"/>
        <w:gridCol w:w="2700"/>
      </w:tblGrid>
      <w:tr w:rsidR="0067410F" w:rsidRPr="005D5DFA" w:rsidTr="006F585C">
        <w:tc>
          <w:tcPr>
            <w:tcW w:w="1008"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No.</w:t>
            </w:r>
          </w:p>
        </w:tc>
        <w:tc>
          <w:tcPr>
            <w:tcW w:w="5686" w:type="dxa"/>
            <w:shd w:val="clear" w:color="auto" w:fill="002060"/>
            <w:vAlign w:val="center"/>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Constraint</w:t>
            </w:r>
          </w:p>
        </w:tc>
        <w:tc>
          <w:tcPr>
            <w:tcW w:w="2700" w:type="dxa"/>
            <w:shd w:val="clear" w:color="auto" w:fill="002060"/>
          </w:tcPr>
          <w:p w:rsidR="0067410F" w:rsidRPr="005D5DFA" w:rsidRDefault="0067410F" w:rsidP="00304439">
            <w:pPr>
              <w:pStyle w:val="infoblue"/>
              <w:snapToGrid w:val="0"/>
              <w:spacing w:before="0" w:after="0"/>
              <w:ind w:left="0"/>
              <w:jc w:val="center"/>
              <w:rPr>
                <w:rFonts w:ascii="Times New Roman" w:hAnsi="Times New Roman" w:cs="Times New Roman"/>
                <w:b/>
                <w:bCs/>
                <w:i w:val="0"/>
                <w:iCs w:val="0"/>
                <w:color w:val="auto"/>
                <w:sz w:val="24"/>
                <w:szCs w:val="24"/>
              </w:rPr>
            </w:pPr>
            <w:r w:rsidRPr="005D5DFA">
              <w:rPr>
                <w:rFonts w:ascii="Times New Roman" w:hAnsi="Times New Roman" w:cs="Times New Roman"/>
                <w:b/>
                <w:bCs/>
                <w:i w:val="0"/>
                <w:iCs w:val="0"/>
                <w:color w:val="auto"/>
                <w:sz w:val="24"/>
                <w:szCs w:val="24"/>
              </w:rPr>
              <w:t xml:space="preserve">Reference Doc </w:t>
            </w:r>
            <w:r w:rsidRPr="005D5DFA">
              <w:rPr>
                <w:rFonts w:ascii="Times New Roman" w:hAnsi="Times New Roman" w:cs="Times New Roman"/>
                <w:b/>
                <w:bCs/>
                <w:i w:val="0"/>
                <w:iCs w:val="0"/>
                <w:color w:val="auto"/>
                <w:sz w:val="24"/>
                <w:szCs w:val="24"/>
              </w:rPr>
              <w:br/>
              <w:t>(Ref Doc ID, if any)</w:t>
            </w:r>
          </w:p>
        </w:tc>
      </w:tr>
      <w:tr w:rsidR="0067410F" w:rsidRPr="005D5DFA" w:rsidTr="006F585C">
        <w:tc>
          <w:tcPr>
            <w:tcW w:w="9394" w:type="dxa"/>
            <w:gridSpan w:val="3"/>
            <w:shd w:val="clear" w:color="auto" w:fill="DAEEF3" w:themeFill="accent5" w:themeFillTint="33"/>
          </w:tcPr>
          <w:p w:rsidR="0067410F" w:rsidRPr="005E32EB" w:rsidRDefault="0067410F" w:rsidP="00304439">
            <w:pPr>
              <w:pStyle w:val="infoblue"/>
              <w:spacing w:before="0" w:after="0"/>
              <w:ind w:left="0"/>
              <w:jc w:val="center"/>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Business Constraints</w:t>
            </w: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1</w:t>
            </w:r>
          </w:p>
        </w:tc>
        <w:tc>
          <w:tcPr>
            <w:tcW w:w="5686"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r w:rsidRPr="005E32EB">
              <w:rPr>
                <w:rFonts w:ascii="Times New Roman" w:hAnsi="Times New Roman" w:cs="Times New Roman"/>
                <w:i w:val="0"/>
                <w:iCs w:val="0"/>
                <w:color w:val="auto"/>
                <w:sz w:val="24"/>
                <w:szCs w:val="24"/>
              </w:rPr>
              <w:t>Resource: 8 members</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1008" w:type="dxa"/>
          </w:tcPr>
          <w:p w:rsidR="0067410F" w:rsidRPr="00304439" w:rsidRDefault="00304439"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2</w:t>
            </w:r>
          </w:p>
        </w:tc>
        <w:tc>
          <w:tcPr>
            <w:tcW w:w="5686" w:type="dxa"/>
          </w:tcPr>
          <w:p w:rsidR="0067410F" w:rsidRDefault="0067410F" w:rsidP="00304439">
            <w:pPr>
              <w:pStyle w:val="infoblue"/>
              <w:spacing w:before="0" w:after="0"/>
              <w:ind w:left="0"/>
              <w:rPr>
                <w:rFonts w:ascii="Times New Roman" w:hAnsi="Times New Roman" w:cs="Times New Roman"/>
                <w:i w:val="0"/>
                <w:iCs w:val="0"/>
                <w:color w:val="auto"/>
                <w:sz w:val="24"/>
                <w:szCs w:val="24"/>
              </w:rPr>
            </w:pPr>
            <w:r w:rsidRPr="005E32EB">
              <w:rPr>
                <w:rFonts w:ascii="Times New Roman" w:hAnsi="Times New Roman" w:cs="Times New Roman"/>
                <w:i w:val="0"/>
                <w:iCs w:val="0"/>
                <w:color w:val="auto"/>
                <w:sz w:val="24"/>
                <w:szCs w:val="24"/>
              </w:rPr>
              <w:t xml:space="preserve">Schedule: </w:t>
            </w:r>
            <w:r w:rsidR="004217EC">
              <w:rPr>
                <w:rFonts w:ascii="Times New Roman" w:hAnsi="Times New Roman" w:cs="Times New Roman"/>
                <w:i w:val="0"/>
                <w:iCs w:val="0"/>
                <w:color w:val="auto"/>
                <w:sz w:val="24"/>
                <w:szCs w:val="24"/>
              </w:rPr>
              <w:t>30 weeks</w:t>
            </w:r>
            <w:r w:rsidR="00A95C69">
              <w:rPr>
                <w:rFonts w:ascii="Times New Roman" w:hAnsi="Times New Roman" w:cs="Times New Roman"/>
                <w:i w:val="0"/>
                <w:iCs w:val="0"/>
                <w:color w:val="auto"/>
                <w:sz w:val="24"/>
                <w:szCs w:val="24"/>
              </w:rPr>
              <w:t xml:space="preserve"> (include 22 days for </w:t>
            </w:r>
            <w:proofErr w:type="spellStart"/>
            <w:r w:rsidR="00A95C69">
              <w:rPr>
                <w:rFonts w:ascii="Times New Roman" w:hAnsi="Times New Roman" w:cs="Times New Roman"/>
                <w:i w:val="0"/>
                <w:iCs w:val="0"/>
                <w:color w:val="auto"/>
                <w:sz w:val="24"/>
                <w:szCs w:val="24"/>
              </w:rPr>
              <w:t>Tet</w:t>
            </w:r>
            <w:proofErr w:type="spellEnd"/>
            <w:r w:rsidR="00A95C69">
              <w:rPr>
                <w:rFonts w:ascii="Times New Roman" w:hAnsi="Times New Roman" w:cs="Times New Roman"/>
                <w:i w:val="0"/>
                <w:iCs w:val="0"/>
                <w:color w:val="auto"/>
                <w:sz w:val="24"/>
                <w:szCs w:val="24"/>
              </w:rPr>
              <w:t xml:space="preserve"> holiday)</w:t>
            </w:r>
          </w:p>
          <w:p w:rsidR="00304439" w:rsidRDefault="00304439" w:rsidP="00304439">
            <w:pPr>
              <w:pStyle w:val="infoblue"/>
              <w:spacing w:before="0" w:after="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Started date: 1/10/2011</w:t>
            </w:r>
          </w:p>
          <w:p w:rsidR="00304439" w:rsidRPr="005E32EB" w:rsidRDefault="00304439" w:rsidP="004217EC">
            <w:pPr>
              <w:pStyle w:val="infoblue"/>
              <w:spacing w:before="0" w:after="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Finished date: </w:t>
            </w:r>
            <w:r w:rsidR="004217EC">
              <w:rPr>
                <w:rFonts w:ascii="Times New Roman" w:hAnsi="Times New Roman" w:cs="Times New Roman"/>
                <w:i w:val="0"/>
                <w:iCs w:val="0"/>
                <w:color w:val="auto"/>
                <w:sz w:val="24"/>
                <w:szCs w:val="24"/>
              </w:rPr>
              <w:t>20</w:t>
            </w:r>
            <w:r>
              <w:rPr>
                <w:rFonts w:ascii="Times New Roman" w:hAnsi="Times New Roman" w:cs="Times New Roman"/>
                <w:i w:val="0"/>
                <w:iCs w:val="0"/>
                <w:color w:val="auto"/>
                <w:sz w:val="24"/>
                <w:szCs w:val="24"/>
              </w:rPr>
              <w:t>/5/2011</w:t>
            </w:r>
          </w:p>
        </w:tc>
        <w:tc>
          <w:tcPr>
            <w:tcW w:w="2700" w:type="dxa"/>
          </w:tcPr>
          <w:p w:rsidR="0067410F" w:rsidRPr="005E32EB" w:rsidRDefault="0067410F" w:rsidP="00304439">
            <w:pPr>
              <w:pStyle w:val="infoblue"/>
              <w:spacing w:before="0" w:after="0"/>
              <w:ind w:left="0"/>
              <w:rPr>
                <w:rFonts w:ascii="Times New Roman" w:hAnsi="Times New Roman" w:cs="Times New Roman"/>
                <w:i w:val="0"/>
                <w:color w:val="auto"/>
                <w:sz w:val="24"/>
                <w:szCs w:val="24"/>
              </w:rPr>
            </w:pPr>
          </w:p>
        </w:tc>
      </w:tr>
      <w:tr w:rsidR="0067410F" w:rsidRPr="005D5DFA" w:rsidTr="006F585C">
        <w:tc>
          <w:tcPr>
            <w:tcW w:w="9394" w:type="dxa"/>
            <w:gridSpan w:val="3"/>
            <w:shd w:val="clear" w:color="auto" w:fill="DAEEF3" w:themeFill="accent5" w:themeFillTint="33"/>
          </w:tcPr>
          <w:p w:rsidR="0067410F" w:rsidRPr="00304439" w:rsidRDefault="0067410F" w:rsidP="00304439">
            <w:pPr>
              <w:pStyle w:val="infoblue"/>
              <w:spacing w:before="0" w:after="0"/>
              <w:ind w:left="0"/>
              <w:jc w:val="center"/>
              <w:rPr>
                <w:rFonts w:ascii="Times New Roman" w:hAnsi="Times New Roman" w:cs="Times New Roman"/>
                <w:i w:val="0"/>
                <w:color w:val="auto"/>
                <w:sz w:val="24"/>
                <w:szCs w:val="24"/>
              </w:rPr>
            </w:pPr>
            <w:r w:rsidRPr="00304439">
              <w:rPr>
                <w:rFonts w:ascii="Times New Roman" w:hAnsi="Times New Roman" w:cs="Times New Roman"/>
                <w:i w:val="0"/>
                <w:color w:val="auto"/>
                <w:sz w:val="24"/>
                <w:szCs w:val="24"/>
              </w:rPr>
              <w:t>Technical Constraints</w:t>
            </w:r>
          </w:p>
        </w:tc>
      </w:tr>
      <w:tr w:rsidR="00C02FC3" w:rsidRPr="005D5DFA" w:rsidTr="006F585C">
        <w:tc>
          <w:tcPr>
            <w:tcW w:w="1008"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3</w:t>
            </w:r>
          </w:p>
        </w:tc>
        <w:tc>
          <w:tcPr>
            <w:tcW w:w="5686" w:type="dxa"/>
          </w:tcPr>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Development framework: .Net 4.0, WCF, Silverlight, Entity framework</w:t>
            </w:r>
          </w:p>
        </w:tc>
        <w:tc>
          <w:tcPr>
            <w:tcW w:w="2700"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p>
        </w:tc>
      </w:tr>
      <w:tr w:rsidR="00C02FC3" w:rsidRPr="005D5DFA" w:rsidTr="006F585C">
        <w:tc>
          <w:tcPr>
            <w:tcW w:w="1008"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4</w:t>
            </w:r>
          </w:p>
        </w:tc>
        <w:tc>
          <w:tcPr>
            <w:tcW w:w="5686" w:type="dxa"/>
          </w:tcPr>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Network: Network is ADSL/Mega WAN</w:t>
            </w:r>
          </w:p>
        </w:tc>
        <w:tc>
          <w:tcPr>
            <w:tcW w:w="2700"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p>
        </w:tc>
      </w:tr>
      <w:tr w:rsidR="00C02FC3" w:rsidRPr="005D5DFA" w:rsidTr="006F585C">
        <w:tc>
          <w:tcPr>
            <w:tcW w:w="1008"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5</w:t>
            </w:r>
          </w:p>
        </w:tc>
        <w:tc>
          <w:tcPr>
            <w:tcW w:w="5686" w:type="dxa"/>
          </w:tcPr>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Programming language: Using C#</w:t>
            </w:r>
          </w:p>
        </w:tc>
        <w:tc>
          <w:tcPr>
            <w:tcW w:w="2700"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p>
        </w:tc>
      </w:tr>
      <w:tr w:rsidR="00C02FC3" w:rsidRPr="005D5DFA" w:rsidTr="006F585C">
        <w:tc>
          <w:tcPr>
            <w:tcW w:w="1008"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6</w:t>
            </w:r>
          </w:p>
        </w:tc>
        <w:tc>
          <w:tcPr>
            <w:tcW w:w="5686" w:type="dxa"/>
          </w:tcPr>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Third-party:</w:t>
            </w:r>
          </w:p>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Using Microsoft Word, Excel for documenting, importing, and exporting the data.</w:t>
            </w:r>
          </w:p>
          <w:p w:rsidR="00C02FC3" w:rsidRPr="00C02FC3" w:rsidRDefault="00C02FC3" w:rsidP="00C02FC3">
            <w:pPr>
              <w:pStyle w:val="infoblue"/>
              <w:rPr>
                <w:rFonts w:ascii="Times New Roman" w:hAnsi="Times New Roman" w:cs="Times New Roman"/>
                <w:i w:val="0"/>
                <w:color w:val="000000" w:themeColor="text1"/>
                <w:sz w:val="24"/>
                <w:szCs w:val="24"/>
              </w:rPr>
            </w:pPr>
            <w:r w:rsidRPr="00C02FC3">
              <w:rPr>
                <w:rFonts w:ascii="Times New Roman" w:hAnsi="Times New Roman" w:cs="Times New Roman"/>
                <w:i w:val="0"/>
                <w:color w:val="000000" w:themeColor="text1"/>
                <w:sz w:val="24"/>
                <w:szCs w:val="24"/>
              </w:rPr>
              <w:t>- Use the Authentication component from Van Lang IT Department</w:t>
            </w:r>
          </w:p>
        </w:tc>
        <w:tc>
          <w:tcPr>
            <w:tcW w:w="2700" w:type="dxa"/>
          </w:tcPr>
          <w:p w:rsidR="00C02FC3" w:rsidRPr="00C02FC3" w:rsidRDefault="00C02FC3" w:rsidP="00C02FC3">
            <w:pPr>
              <w:pStyle w:val="infoblue"/>
              <w:spacing w:before="0" w:after="0"/>
              <w:ind w:left="0"/>
              <w:rPr>
                <w:rFonts w:ascii="Times New Roman" w:hAnsi="Times New Roman" w:cs="Times New Roman"/>
                <w:i w:val="0"/>
                <w:color w:val="000000" w:themeColor="text1"/>
                <w:sz w:val="24"/>
                <w:szCs w:val="24"/>
              </w:rPr>
            </w:pPr>
          </w:p>
        </w:tc>
      </w:tr>
    </w:tbl>
    <w:p w:rsidR="0067410F" w:rsidRPr="001E6E1C" w:rsidRDefault="0067410F" w:rsidP="00304439">
      <w:pPr>
        <w:pStyle w:val="infoblue"/>
        <w:ind w:left="0"/>
        <w:rPr>
          <w:rFonts w:ascii="Times New Roman" w:hAnsi="Times New Roman" w:cs="Times New Roman"/>
          <w:sz w:val="24"/>
          <w:szCs w:val="24"/>
        </w:rPr>
      </w:pPr>
    </w:p>
    <w:p w:rsidR="0067410F" w:rsidRPr="00304439" w:rsidRDefault="0067410F" w:rsidP="00304439">
      <w:pPr>
        <w:pStyle w:val="Heading2"/>
        <w:numPr>
          <w:ilvl w:val="1"/>
          <w:numId w:val="19"/>
        </w:numPr>
        <w:tabs>
          <w:tab w:val="left" w:pos="576"/>
        </w:tabs>
        <w:rPr>
          <w:rFonts w:ascii="Times New Roman" w:hAnsi="Times New Roman" w:cs="Times New Roman"/>
          <w:sz w:val="24"/>
          <w:szCs w:val="24"/>
        </w:rPr>
      </w:pPr>
      <w:bookmarkStart w:id="18" w:name="_Toc316601421"/>
      <w:commentRangeStart w:id="19"/>
      <w:r w:rsidRPr="001E6E1C">
        <w:rPr>
          <w:rFonts w:ascii="Times New Roman" w:hAnsi="Times New Roman" w:cs="Times New Roman"/>
          <w:sz w:val="24"/>
          <w:szCs w:val="24"/>
        </w:rPr>
        <w:t>Assumptions</w:t>
      </w:r>
      <w:bookmarkEnd w:id="18"/>
      <w:commentRangeEnd w:id="19"/>
      <w:r w:rsidR="0073432B">
        <w:rPr>
          <w:rStyle w:val="CommentReference"/>
          <w:b w:val="0"/>
          <w:bCs w:val="0"/>
        </w:rPr>
        <w:commentReference w:id="19"/>
      </w:r>
    </w:p>
    <w:tbl>
      <w:tblPr>
        <w:tblW w:w="0" w:type="auto"/>
        <w:tblInd w:w="-106" w:type="dxa"/>
        <w:tblLayout w:type="fixed"/>
        <w:tblLook w:val="0000" w:firstRow="0" w:lastRow="0" w:firstColumn="0" w:lastColumn="0" w:noHBand="0" w:noVBand="0"/>
      </w:tblPr>
      <w:tblGrid>
        <w:gridCol w:w="614"/>
        <w:gridCol w:w="4354"/>
        <w:gridCol w:w="4379"/>
      </w:tblGrid>
      <w:tr w:rsidR="0067410F" w:rsidRPr="005D5DFA" w:rsidTr="006F585C">
        <w:trPr>
          <w:tblHeader/>
        </w:trPr>
        <w:tc>
          <w:tcPr>
            <w:tcW w:w="61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No.</w:t>
            </w:r>
          </w:p>
        </w:tc>
        <w:tc>
          <w:tcPr>
            <w:tcW w:w="4354"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Assumption</w:t>
            </w:r>
          </w:p>
        </w:tc>
        <w:tc>
          <w:tcPr>
            <w:tcW w:w="4379" w:type="dxa"/>
            <w:tcBorders>
              <w:top w:val="single" w:sz="4" w:space="0" w:color="000000"/>
              <w:left w:val="single" w:sz="4" w:space="0" w:color="000000"/>
              <w:bottom w:val="single" w:sz="4" w:space="0" w:color="000000"/>
              <w:right w:val="single" w:sz="4" w:space="0" w:color="000000"/>
            </w:tcBorders>
            <w:shd w:val="clear" w:color="auto" w:fill="002060"/>
          </w:tcPr>
          <w:p w:rsidR="0067410F" w:rsidRPr="00B977DF" w:rsidRDefault="0067410F" w:rsidP="00B977DF">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 xml:space="preserve">Risks / Impacts </w:t>
            </w:r>
            <w:r w:rsidRPr="00B977DF">
              <w:rPr>
                <w:rFonts w:ascii="Times New Roman" w:hAnsi="Times New Roman" w:cs="Times New Roman"/>
                <w:b/>
                <w:bCs/>
                <w:i w:val="0"/>
                <w:iCs w:val="0"/>
                <w:color w:val="FFFFFF"/>
                <w:sz w:val="24"/>
                <w:szCs w:val="24"/>
              </w:rPr>
              <w:br/>
              <w:t>if the assumption is not true</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b/>
                <w:bCs/>
                <w:i w:val="0"/>
                <w:iCs w:val="0"/>
                <w:color w:val="000000"/>
                <w:sz w:val="24"/>
                <w:szCs w:val="24"/>
              </w:rPr>
            </w:pPr>
          </w:p>
        </w:tc>
        <w:tc>
          <w:tcPr>
            <w:tcW w:w="4354" w:type="dxa"/>
            <w:tcBorders>
              <w:left w:val="single" w:sz="4" w:space="0" w:color="000000"/>
              <w:bottom w:val="single" w:sz="4" w:space="0" w:color="000000"/>
            </w:tcBorders>
          </w:tcPr>
          <w:p w:rsidR="0067410F" w:rsidRPr="001E6E1C" w:rsidRDefault="003172F8" w:rsidP="004E2F68">
            <w:pPr>
              <w:pStyle w:val="infoblue"/>
              <w:snapToGrid w:val="0"/>
              <w:ind w:left="0"/>
              <w:rPr>
                <w:rFonts w:ascii="Times New Roman" w:hAnsi="Times New Roman" w:cs="Times New Roman"/>
                <w:i w:val="0"/>
                <w:iCs w:val="0"/>
                <w:sz w:val="24"/>
                <w:szCs w:val="24"/>
              </w:rPr>
            </w:pPr>
            <w:commentRangeStart w:id="20"/>
            <w:r>
              <w:rPr>
                <w:rFonts w:ascii="Times New Roman" w:hAnsi="Times New Roman" w:cs="Times New Roman"/>
                <w:i w:val="0"/>
                <w:iCs w:val="0"/>
                <w:color w:val="auto"/>
                <w:sz w:val="24"/>
                <w:szCs w:val="24"/>
              </w:rPr>
              <w:t>Requireme</w:t>
            </w:r>
            <w:r w:rsidR="004E2F68">
              <w:rPr>
                <w:rFonts w:ascii="Times New Roman" w:hAnsi="Times New Roman" w:cs="Times New Roman"/>
                <w:i w:val="0"/>
                <w:iCs w:val="0"/>
                <w:color w:val="auto"/>
                <w:sz w:val="24"/>
                <w:szCs w:val="24"/>
              </w:rPr>
              <w:t xml:space="preserve">nt will </w:t>
            </w:r>
            <w:r w:rsidR="00CC2F29">
              <w:rPr>
                <w:rFonts w:ascii="Times New Roman" w:hAnsi="Times New Roman" w:cs="Times New Roman"/>
                <w:i w:val="0"/>
                <w:iCs w:val="0"/>
                <w:color w:val="auto"/>
                <w:sz w:val="24"/>
                <w:szCs w:val="24"/>
              </w:rPr>
              <w:t xml:space="preserve">be </w:t>
            </w:r>
            <w:r w:rsidR="004E2F68">
              <w:rPr>
                <w:rFonts w:ascii="Times New Roman" w:hAnsi="Times New Roman" w:cs="Times New Roman"/>
                <w:i w:val="0"/>
                <w:iCs w:val="0"/>
                <w:color w:val="auto"/>
                <w:sz w:val="24"/>
                <w:szCs w:val="24"/>
              </w:rPr>
              <w:t>finish</w:t>
            </w:r>
            <w:r w:rsidR="00CC2F29">
              <w:rPr>
                <w:rFonts w:ascii="Times New Roman" w:hAnsi="Times New Roman" w:cs="Times New Roman"/>
                <w:i w:val="0"/>
                <w:iCs w:val="0"/>
                <w:color w:val="auto"/>
                <w:sz w:val="24"/>
                <w:szCs w:val="24"/>
              </w:rPr>
              <w:t>ed</w:t>
            </w:r>
            <w:r w:rsidR="004E2F68">
              <w:rPr>
                <w:rFonts w:ascii="Times New Roman" w:hAnsi="Times New Roman" w:cs="Times New Roman"/>
                <w:i w:val="0"/>
                <w:iCs w:val="0"/>
                <w:color w:val="auto"/>
                <w:sz w:val="24"/>
                <w:szCs w:val="24"/>
              </w:rPr>
              <w:t xml:space="preserve"> approximately 50 day</w:t>
            </w:r>
            <w:r w:rsidR="00CC2F29">
              <w:rPr>
                <w:rFonts w:ascii="Times New Roman" w:hAnsi="Times New Roman" w:cs="Times New Roman"/>
                <w:i w:val="0"/>
                <w:iCs w:val="0"/>
                <w:color w:val="auto"/>
                <w:sz w:val="24"/>
                <w:szCs w:val="24"/>
              </w:rPr>
              <w:t>s</w:t>
            </w:r>
            <w:r w:rsidR="004E2F68">
              <w:rPr>
                <w:rFonts w:ascii="Times New Roman" w:hAnsi="Times New Roman" w:cs="Times New Roman"/>
                <w:i w:val="0"/>
                <w:iCs w:val="0"/>
                <w:color w:val="auto"/>
                <w:sz w:val="24"/>
                <w:szCs w:val="24"/>
              </w:rPr>
              <w:t xml:space="preserve"> a</w:t>
            </w:r>
            <w:r>
              <w:rPr>
                <w:rFonts w:ascii="Times New Roman" w:hAnsi="Times New Roman" w:cs="Times New Roman"/>
                <w:i w:val="0"/>
                <w:iCs w:val="0"/>
                <w:color w:val="auto"/>
                <w:sz w:val="24"/>
                <w:szCs w:val="24"/>
              </w:rPr>
              <w:t xml:space="preserve">nd approach on contract between customer and the people </w:t>
            </w:r>
            <w:r>
              <w:rPr>
                <w:rFonts w:ascii="Times New Roman" w:hAnsi="Times New Roman" w:cs="Times New Roman"/>
                <w:i w:val="0"/>
                <w:iCs w:val="0"/>
                <w:color w:val="auto"/>
                <w:sz w:val="24"/>
                <w:szCs w:val="24"/>
              </w:rPr>
              <w:lastRenderedPageBreak/>
              <w:t>get requirement.</w:t>
            </w:r>
            <w:commentRangeEnd w:id="20"/>
            <w:r w:rsidR="0073432B">
              <w:rPr>
                <w:rStyle w:val="CommentReference"/>
                <w:i w:val="0"/>
                <w:iCs w:val="0"/>
                <w:color w:val="auto"/>
              </w:rPr>
              <w:commentReference w:id="20"/>
            </w:r>
          </w:p>
        </w:tc>
        <w:tc>
          <w:tcPr>
            <w:tcW w:w="4379" w:type="dxa"/>
            <w:tcBorders>
              <w:left w:val="single" w:sz="4" w:space="0" w:color="000000"/>
              <w:bottom w:val="single" w:sz="4" w:space="0" w:color="000000"/>
              <w:right w:val="single" w:sz="4" w:space="0" w:color="000000"/>
            </w:tcBorders>
          </w:tcPr>
          <w:p w:rsidR="0067410F" w:rsidRPr="001E6E1C" w:rsidRDefault="003172F8" w:rsidP="001E6E1C">
            <w:pPr>
              <w:pStyle w:val="infoblue"/>
              <w:snapToGrid w:val="0"/>
              <w:ind w:left="0"/>
              <w:rPr>
                <w:rFonts w:ascii="Times New Roman" w:hAnsi="Times New Roman" w:cs="Times New Roman"/>
                <w:i w:val="0"/>
                <w:iCs w:val="0"/>
                <w:sz w:val="24"/>
                <w:szCs w:val="24"/>
              </w:rPr>
            </w:pPr>
            <w:r>
              <w:rPr>
                <w:rFonts w:ascii="Times New Roman" w:hAnsi="Times New Roman" w:cs="Times New Roman"/>
                <w:i w:val="0"/>
                <w:iCs w:val="0"/>
                <w:color w:val="auto"/>
                <w:sz w:val="24"/>
                <w:szCs w:val="24"/>
              </w:rPr>
              <w:lastRenderedPageBreak/>
              <w:t>Customer will change requirement any time on the project, The project groups will get Requirement again.</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The Architecture Driver Document (ADD) </w:t>
            </w:r>
            <w:commentRangeStart w:id="21"/>
            <w:r>
              <w:rPr>
                <w:rFonts w:ascii="Times New Roman" w:hAnsi="Times New Roman" w:cs="Times New Roman"/>
                <w:i w:val="0"/>
                <w:iCs w:val="0"/>
                <w:color w:val="auto"/>
                <w:sz w:val="24"/>
                <w:szCs w:val="24"/>
              </w:rPr>
              <w:t xml:space="preserve">must be reviewed </w:t>
            </w:r>
            <w:commentRangeEnd w:id="21"/>
            <w:r w:rsidR="0073432B">
              <w:rPr>
                <w:rStyle w:val="CommentReference"/>
                <w:i w:val="0"/>
                <w:iCs w:val="0"/>
                <w:color w:val="auto"/>
              </w:rPr>
              <w:commentReference w:id="21"/>
            </w:r>
            <w:r>
              <w:rPr>
                <w:rFonts w:ascii="Times New Roman" w:hAnsi="Times New Roman" w:cs="Times New Roman"/>
                <w:i w:val="0"/>
                <w:iCs w:val="0"/>
                <w:color w:val="auto"/>
                <w:sz w:val="24"/>
                <w:szCs w:val="24"/>
              </w:rPr>
              <w:t>before moving to Architecture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If the assumption does not occur, the ADD needs to rework</w:t>
            </w:r>
          </w:p>
        </w:tc>
      </w:tr>
      <w:tr w:rsidR="0067410F" w:rsidRPr="005D5DFA" w:rsidTr="006F585C">
        <w:tc>
          <w:tcPr>
            <w:tcW w:w="614" w:type="dxa"/>
            <w:tcBorders>
              <w:left w:val="single" w:sz="4" w:space="0" w:color="000000"/>
              <w:bottom w:val="single" w:sz="4" w:space="0" w:color="000000"/>
            </w:tcBorders>
          </w:tcPr>
          <w:p w:rsidR="0067410F" w:rsidRPr="001E6E1C" w:rsidRDefault="0067410F" w:rsidP="007B4D50">
            <w:pPr>
              <w:pStyle w:val="infoblue"/>
              <w:numPr>
                <w:ilvl w:val="0"/>
                <w:numId w:val="1"/>
              </w:numPr>
              <w:tabs>
                <w:tab w:val="left" w:pos="288"/>
              </w:tabs>
              <w:snapToGrid w:val="0"/>
              <w:rPr>
                <w:rFonts w:ascii="Times New Roman" w:hAnsi="Times New Roman" w:cs="Times New Roman"/>
                <w:i w:val="0"/>
                <w:iCs w:val="0"/>
                <w:color w:val="000000"/>
                <w:sz w:val="24"/>
                <w:szCs w:val="24"/>
              </w:rPr>
            </w:pPr>
          </w:p>
        </w:tc>
        <w:tc>
          <w:tcPr>
            <w:tcW w:w="4354" w:type="dxa"/>
            <w:tcBorders>
              <w:left w:val="single" w:sz="4" w:space="0" w:color="000000"/>
              <w:bottom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The </w:t>
            </w:r>
            <w:bookmarkStart w:id="22" w:name="OLE_LINK2"/>
            <w:bookmarkStart w:id="23" w:name="OLE_LINK3"/>
            <w:r>
              <w:rPr>
                <w:rFonts w:ascii="Times New Roman" w:hAnsi="Times New Roman" w:cs="Times New Roman"/>
                <w:i w:val="0"/>
                <w:color w:val="auto"/>
                <w:sz w:val="24"/>
                <w:szCs w:val="24"/>
              </w:rPr>
              <w:t xml:space="preserve">Architecture Design </w:t>
            </w:r>
            <w:bookmarkEnd w:id="22"/>
            <w:bookmarkEnd w:id="23"/>
            <w:r>
              <w:rPr>
                <w:rFonts w:ascii="Times New Roman" w:hAnsi="Times New Roman" w:cs="Times New Roman"/>
                <w:i w:val="0"/>
                <w:color w:val="auto"/>
                <w:sz w:val="24"/>
                <w:szCs w:val="24"/>
              </w:rPr>
              <w:t xml:space="preserve">document </w:t>
            </w:r>
            <w:commentRangeStart w:id="24"/>
            <w:r>
              <w:rPr>
                <w:rFonts w:ascii="Times New Roman" w:hAnsi="Times New Roman" w:cs="Times New Roman"/>
                <w:i w:val="0"/>
                <w:color w:val="auto"/>
                <w:sz w:val="24"/>
                <w:szCs w:val="24"/>
              </w:rPr>
              <w:t>must be reviewed</w:t>
            </w:r>
            <w:commentRangeEnd w:id="24"/>
            <w:r w:rsidR="0073432B">
              <w:rPr>
                <w:rStyle w:val="CommentReference"/>
                <w:i w:val="0"/>
                <w:iCs w:val="0"/>
                <w:color w:val="auto"/>
              </w:rPr>
              <w:commentReference w:id="24"/>
            </w:r>
            <w:r>
              <w:rPr>
                <w:rFonts w:ascii="Times New Roman" w:hAnsi="Times New Roman" w:cs="Times New Roman"/>
                <w:i w:val="0"/>
                <w:color w:val="auto"/>
                <w:sz w:val="24"/>
                <w:szCs w:val="24"/>
              </w:rPr>
              <w:t xml:space="preserve"> and get the consensuses before moving to Design phase</w:t>
            </w:r>
          </w:p>
        </w:tc>
        <w:tc>
          <w:tcPr>
            <w:tcW w:w="4379" w:type="dxa"/>
            <w:tcBorders>
              <w:left w:val="single" w:sz="4" w:space="0" w:color="000000"/>
              <w:bottom w:val="single" w:sz="4" w:space="0" w:color="000000"/>
              <w:right w:val="single" w:sz="4" w:space="0" w:color="000000"/>
            </w:tcBorders>
          </w:tcPr>
          <w:p w:rsidR="0067410F" w:rsidRPr="00CD7241" w:rsidRDefault="00CD7241"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iCs w:val="0"/>
                <w:color w:val="auto"/>
                <w:sz w:val="24"/>
                <w:szCs w:val="24"/>
              </w:rPr>
              <w:t xml:space="preserve">If the assumption does not occur, the </w:t>
            </w:r>
            <w:r>
              <w:rPr>
                <w:rFonts w:ascii="Times New Roman" w:hAnsi="Times New Roman" w:cs="Times New Roman"/>
                <w:i w:val="0"/>
                <w:color w:val="auto"/>
                <w:sz w:val="24"/>
                <w:szCs w:val="24"/>
              </w:rPr>
              <w:t>Architecture Design</w:t>
            </w:r>
            <w:r w:rsidR="00EF05BC">
              <w:rPr>
                <w:rFonts w:ascii="Times New Roman" w:hAnsi="Times New Roman" w:cs="Times New Roman"/>
                <w:i w:val="0"/>
                <w:color w:val="auto"/>
                <w:sz w:val="24"/>
                <w:szCs w:val="24"/>
              </w:rPr>
              <w:t xml:space="preserve"> document</w:t>
            </w:r>
            <w:r>
              <w:rPr>
                <w:rFonts w:ascii="Times New Roman" w:hAnsi="Times New Roman" w:cs="Times New Roman"/>
                <w:i w:val="0"/>
                <w:iCs w:val="0"/>
                <w:color w:val="auto"/>
                <w:sz w:val="24"/>
                <w:szCs w:val="24"/>
              </w:rPr>
              <w:t xml:space="preserve"> needs to rework</w:t>
            </w:r>
          </w:p>
        </w:tc>
      </w:tr>
    </w:tbl>
    <w:p w:rsidR="009748C6" w:rsidRDefault="0067410F" w:rsidP="007B4D50">
      <w:pPr>
        <w:pStyle w:val="Heading2"/>
        <w:numPr>
          <w:ilvl w:val="1"/>
          <w:numId w:val="19"/>
        </w:numPr>
        <w:tabs>
          <w:tab w:val="left" w:pos="576"/>
        </w:tabs>
        <w:rPr>
          <w:rFonts w:ascii="Times New Roman" w:hAnsi="Times New Roman" w:cs="Times New Roman"/>
          <w:sz w:val="24"/>
          <w:szCs w:val="24"/>
        </w:rPr>
      </w:pPr>
      <w:bookmarkStart w:id="25" w:name="_Toc316601422"/>
      <w:r w:rsidRPr="001E6E1C">
        <w:rPr>
          <w:rFonts w:ascii="Times New Roman" w:hAnsi="Times New Roman" w:cs="Times New Roman"/>
          <w:sz w:val="24"/>
          <w:szCs w:val="24"/>
        </w:rPr>
        <w:t>Project Processes</w:t>
      </w:r>
      <w:bookmarkEnd w:id="25"/>
    </w:p>
    <w:p w:rsidR="0022185A" w:rsidRPr="009748C6" w:rsidRDefault="0022185A" w:rsidP="007B4D50">
      <w:pPr>
        <w:pStyle w:val="Heading2"/>
        <w:numPr>
          <w:ilvl w:val="2"/>
          <w:numId w:val="19"/>
        </w:numPr>
        <w:tabs>
          <w:tab w:val="left" w:pos="576"/>
        </w:tabs>
        <w:rPr>
          <w:rFonts w:ascii="Times New Roman" w:hAnsi="Times New Roman" w:cs="Times New Roman"/>
          <w:sz w:val="24"/>
          <w:szCs w:val="24"/>
        </w:rPr>
      </w:pPr>
      <w:bookmarkStart w:id="26" w:name="_Toc316601423"/>
      <w:r w:rsidRPr="009748C6">
        <w:rPr>
          <w:rFonts w:ascii="Times New Roman" w:hAnsi="Times New Roman" w:cs="Times New Roman"/>
          <w:sz w:val="24"/>
          <w:szCs w:val="24"/>
        </w:rPr>
        <w:t>Development process</w:t>
      </w:r>
      <w:bookmarkEnd w:id="26"/>
      <w:r w:rsidRPr="009748C6">
        <w:rPr>
          <w:rFonts w:ascii="Times New Roman" w:hAnsi="Times New Roman" w:cs="Times New Roman"/>
          <w:sz w:val="24"/>
          <w:szCs w:val="24"/>
        </w:rPr>
        <w:t xml:space="preserve"> </w:t>
      </w:r>
    </w:p>
    <w:p w:rsidR="00686256" w:rsidRDefault="00686256" w:rsidP="00686256">
      <w:pPr>
        <w:rPr>
          <w:rFonts w:ascii="Times New Roman" w:hAnsi="Times New Roman" w:cs="Times New Roman"/>
          <w:sz w:val="24"/>
          <w:szCs w:val="24"/>
          <w:lang w:eastAsia="ar-SA"/>
        </w:rPr>
      </w:pPr>
      <w:r w:rsidRPr="00686256">
        <w:rPr>
          <w:rFonts w:ascii="Times New Roman" w:hAnsi="Times New Roman" w:cs="Times New Roman"/>
          <w:sz w:val="24"/>
          <w:szCs w:val="24"/>
          <w:lang w:eastAsia="ar-SA"/>
        </w:rPr>
        <w:t xml:space="preserve">Human resource management project is developed following </w:t>
      </w:r>
      <w:r w:rsidR="004A4714">
        <w:rPr>
          <w:rFonts w:ascii="Times New Roman" w:hAnsi="Times New Roman" w:cs="Times New Roman"/>
          <w:sz w:val="24"/>
          <w:szCs w:val="24"/>
          <w:lang w:eastAsia="ar-SA"/>
        </w:rPr>
        <w:t>modified to suitable with team to easy manage and conduct.</w:t>
      </w:r>
    </w:p>
    <w:p w:rsidR="00C44EEA" w:rsidRDefault="00C44EEA" w:rsidP="00C44EEA">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T</w:t>
      </w:r>
      <w:r w:rsidRPr="00BD38E2">
        <w:rPr>
          <w:rFonts w:ascii="Times New Roman" w:hAnsi="Times New Roman" w:cs="Times New Roman"/>
          <w:sz w:val="24"/>
          <w:szCs w:val="24"/>
        </w:rPr>
        <w:t>he Architectu</w:t>
      </w:r>
      <w:r>
        <w:rPr>
          <w:rFonts w:ascii="Times New Roman" w:hAnsi="Times New Roman" w:cs="Times New Roman"/>
          <w:sz w:val="24"/>
          <w:szCs w:val="24"/>
        </w:rPr>
        <w:t>re Centric Design Method (ACDM) a</w:t>
      </w:r>
      <w:r w:rsidRPr="00BD38E2">
        <w:rPr>
          <w:rFonts w:ascii="Times New Roman" w:hAnsi="Times New Roman" w:cs="Times New Roman"/>
          <w:sz w:val="24"/>
          <w:szCs w:val="24"/>
        </w:rPr>
        <w:t>ddress these issues and provide a more comprehensive design process</w:t>
      </w:r>
      <w:r>
        <w:rPr>
          <w:rFonts w:ascii="Times New Roman" w:hAnsi="Times New Roman" w:cs="Times New Roman"/>
          <w:sz w:val="24"/>
          <w:szCs w:val="24"/>
        </w:rPr>
        <w:t xml:space="preserve"> </w:t>
      </w:r>
      <w:r w:rsidRPr="00BD38E2">
        <w:rPr>
          <w:rFonts w:ascii="Times New Roman" w:hAnsi="Times New Roman" w:cs="Times New Roman"/>
          <w:sz w:val="24"/>
          <w:szCs w:val="24"/>
        </w:rPr>
        <w:t xml:space="preserve">that can easily be meshed with existing process frameworks </w:t>
      </w:r>
      <w:r>
        <w:rPr>
          <w:rFonts w:ascii="Times New Roman" w:hAnsi="Times New Roman" w:cs="Times New Roman"/>
          <w:sz w:val="24"/>
          <w:szCs w:val="24"/>
        </w:rPr>
        <w:t>Use ACDM for Requirement phase and Architecture phase because:</w:t>
      </w:r>
    </w:p>
    <w:p w:rsidR="00C44EEA" w:rsidRDefault="00C44EEA" w:rsidP="00C44EEA">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Provides techniques and structure for designing the architecture and then using the architectural design to guide the programmatic</w:t>
      </w:r>
      <w:r>
        <w:rPr>
          <w:rFonts w:ascii="Times New Roman" w:hAnsi="Times New Roman" w:cs="Times New Roman"/>
          <w:sz w:val="24"/>
          <w:szCs w:val="24"/>
        </w:rPr>
        <w:t xml:space="preserve"> </w:t>
      </w:r>
      <w:r w:rsidRPr="009A5ADF">
        <w:rPr>
          <w:rFonts w:ascii="Times New Roman" w:hAnsi="Times New Roman" w:cs="Times New Roman"/>
          <w:sz w:val="24"/>
          <w:szCs w:val="24"/>
        </w:rPr>
        <w:t>aspects of a project</w:t>
      </w:r>
    </w:p>
    <w:p w:rsidR="00C44EEA" w:rsidRDefault="00C44EEA" w:rsidP="00C44EEA">
      <w:pPr>
        <w:pStyle w:val="ListParagraph"/>
        <w:numPr>
          <w:ilvl w:val="0"/>
          <w:numId w:val="73"/>
        </w:numPr>
        <w:spacing w:before="100" w:beforeAutospacing="1" w:after="100" w:afterAutospacing="1" w:line="240" w:lineRule="auto"/>
        <w:contextualSpacing/>
        <w:jc w:val="both"/>
        <w:rPr>
          <w:rFonts w:ascii="Times New Roman" w:hAnsi="Times New Roman" w:cs="Times New Roman"/>
          <w:sz w:val="24"/>
          <w:szCs w:val="24"/>
        </w:rPr>
      </w:pPr>
      <w:r w:rsidRPr="009A5ADF">
        <w:rPr>
          <w:rFonts w:ascii="Times New Roman" w:hAnsi="Times New Roman" w:cs="Times New Roman"/>
          <w:sz w:val="24"/>
          <w:szCs w:val="24"/>
        </w:rPr>
        <w:t>Guides</w:t>
      </w:r>
      <w:r>
        <w:rPr>
          <w:rFonts w:ascii="Times New Roman" w:hAnsi="Times New Roman" w:cs="Times New Roman"/>
          <w:sz w:val="24"/>
          <w:szCs w:val="24"/>
        </w:rPr>
        <w:t xml:space="preserve"> </w:t>
      </w:r>
      <w:r w:rsidRPr="009A5ADF">
        <w:rPr>
          <w:rFonts w:ascii="Times New Roman" w:hAnsi="Times New Roman" w:cs="Times New Roman"/>
          <w:sz w:val="24"/>
          <w:szCs w:val="24"/>
        </w:rPr>
        <w:t>project planning, tracking, and construction</w:t>
      </w:r>
    </w:p>
    <w:p w:rsidR="00686256" w:rsidRDefault="00BD38E2" w:rsidP="00BD38E2">
      <w:p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Integrate with Incremental-model for Detail design, programming, testing because easy to generates working software quickly and early during the software life cycle:</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Less costly to change detail design, program because team member not good about detail design and programming</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to test and debug during a smaller iteration</w:t>
      </w:r>
    </w:p>
    <w:p w:rsidR="00BD38E2" w:rsidRDefault="00BD38E2" w:rsidP="00BD38E2">
      <w:pPr>
        <w:pStyle w:val="ListParagraph"/>
        <w:numPr>
          <w:ilvl w:val="0"/>
          <w:numId w:val="72"/>
        </w:numPr>
        <w:spacing w:before="100" w:beforeAutospacing="1" w:after="100" w:afterAutospacing="1" w:line="240" w:lineRule="auto"/>
        <w:contextualSpacing/>
        <w:jc w:val="both"/>
        <w:rPr>
          <w:rFonts w:ascii="Times New Roman" w:hAnsi="Times New Roman" w:cs="Times New Roman"/>
          <w:sz w:val="24"/>
          <w:szCs w:val="24"/>
        </w:rPr>
      </w:pPr>
      <w:r>
        <w:rPr>
          <w:rFonts w:ascii="Times New Roman" w:hAnsi="Times New Roman" w:cs="Times New Roman"/>
          <w:sz w:val="24"/>
          <w:szCs w:val="24"/>
        </w:rPr>
        <w:t>Easy manage for smaller iteration</w:t>
      </w: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C44EEA" w:rsidRDefault="00C44EEA" w:rsidP="00D4272F">
      <w:pPr>
        <w:ind w:left="-1080"/>
      </w:pPr>
    </w:p>
    <w:p w:rsidR="006411BA" w:rsidRDefault="000B7DF4" w:rsidP="00CD047F">
      <w:pPr>
        <w:ind w:left="-1260"/>
      </w:pPr>
      <w:r>
        <w:object w:dxaOrig="21154" w:dyaOrig="16104">
          <v:shape id="_x0000_i1026" type="#_x0000_t75" style="width:580.5pt;height:628.5pt" o:ole="">
            <v:imagedata r:id="rId24" o:title=""/>
          </v:shape>
          <o:OLEObject Type="Embed" ProgID="Visio.Drawing.11" ShapeID="_x0000_i1026" DrawAspect="Content" ObjectID="_1399201069" r:id="rId25"/>
        </w:object>
      </w:r>
    </w:p>
    <w:p w:rsidR="00686256" w:rsidRPr="00686256" w:rsidRDefault="00686256" w:rsidP="00686256">
      <w:pPr>
        <w:jc w:val="center"/>
        <w:rPr>
          <w:rFonts w:ascii="Times New Roman" w:hAnsi="Times New Roman" w:cs="Times New Roman"/>
          <w:noProof/>
          <w:sz w:val="24"/>
          <w:szCs w:val="24"/>
        </w:rPr>
      </w:pPr>
      <w:r w:rsidRPr="00686256">
        <w:rPr>
          <w:rFonts w:ascii="Times New Roman" w:hAnsi="Times New Roman" w:cs="Times New Roman"/>
          <w:noProof/>
          <w:sz w:val="24"/>
          <w:szCs w:val="24"/>
        </w:rPr>
        <w:t>Figure</w:t>
      </w:r>
      <w:r w:rsidR="0024342D">
        <w:rPr>
          <w:rFonts w:ascii="Times New Roman" w:hAnsi="Times New Roman" w:cs="Times New Roman"/>
          <w:noProof/>
          <w:sz w:val="24"/>
          <w:szCs w:val="24"/>
        </w:rPr>
        <w:t xml:space="preserve"> 2</w:t>
      </w:r>
      <w:r w:rsidRPr="00686256">
        <w:rPr>
          <w:rFonts w:ascii="Times New Roman" w:hAnsi="Times New Roman" w:cs="Times New Roman"/>
          <w:noProof/>
          <w:sz w:val="24"/>
          <w:szCs w:val="24"/>
        </w:rPr>
        <w:t xml:space="preserve">: </w:t>
      </w:r>
      <w:r w:rsidR="007F2480">
        <w:rPr>
          <w:rFonts w:ascii="Times New Roman" w:hAnsi="Times New Roman" w:cs="Times New Roman"/>
          <w:noProof/>
          <w:sz w:val="24"/>
          <w:szCs w:val="24"/>
        </w:rPr>
        <w:t xml:space="preserve">Human Resource Management </w:t>
      </w:r>
      <w:r w:rsidRPr="00686256">
        <w:rPr>
          <w:rFonts w:ascii="Times New Roman" w:hAnsi="Times New Roman" w:cs="Times New Roman"/>
          <w:noProof/>
          <w:sz w:val="24"/>
          <w:szCs w:val="24"/>
        </w:rPr>
        <w:t>model process</w:t>
      </w:r>
    </w:p>
    <w:tbl>
      <w:tblPr>
        <w:tblStyle w:val="TableGrid"/>
        <w:tblW w:w="9395" w:type="dxa"/>
        <w:tblLook w:val="04A0" w:firstRow="1" w:lastRow="0" w:firstColumn="1" w:lastColumn="0" w:noHBand="0" w:noVBand="1"/>
      </w:tblPr>
      <w:tblGrid>
        <w:gridCol w:w="1610"/>
        <w:gridCol w:w="7785"/>
      </w:tblGrid>
      <w:tr w:rsidR="00686256" w:rsidRPr="00686256" w:rsidTr="0080322B">
        <w:tc>
          <w:tcPr>
            <w:tcW w:w="1610"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lastRenderedPageBreak/>
              <w:t>Phase</w:t>
            </w:r>
          </w:p>
        </w:tc>
        <w:tc>
          <w:tcPr>
            <w:tcW w:w="7785" w:type="dxa"/>
            <w:shd w:val="clear" w:color="auto" w:fill="002060"/>
          </w:tcPr>
          <w:p w:rsidR="00686256" w:rsidRPr="00686256" w:rsidRDefault="00686256" w:rsidP="00686256">
            <w:pPr>
              <w:spacing w:after="0"/>
              <w:jc w:val="center"/>
              <w:rPr>
                <w:rFonts w:ascii="Times New Roman" w:hAnsi="Times New Roman" w:cs="Times New Roman"/>
                <w:b/>
                <w:noProof/>
                <w:sz w:val="24"/>
                <w:szCs w:val="24"/>
              </w:rPr>
            </w:pPr>
            <w:r w:rsidRPr="00686256">
              <w:rPr>
                <w:rFonts w:ascii="Times New Roman" w:hAnsi="Times New Roman" w:cs="Times New Roman"/>
                <w:b/>
                <w:noProof/>
                <w:sz w:val="24"/>
                <w:szCs w:val="24"/>
              </w:rPr>
              <w:t>Description</w:t>
            </w:r>
          </w:p>
        </w:tc>
      </w:tr>
      <w:tr w:rsidR="00686256" w:rsidRPr="00686256" w:rsidTr="0022185A">
        <w:tc>
          <w:tcPr>
            <w:tcW w:w="1610" w:type="dxa"/>
            <w:shd w:val="clear" w:color="auto" w:fill="DBE5F1" w:themeFill="accent1" w:themeFillTint="33"/>
          </w:tcPr>
          <w:p w:rsidR="00686256" w:rsidRP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Requirement</w:t>
            </w:r>
          </w:p>
        </w:tc>
        <w:tc>
          <w:tcPr>
            <w:tcW w:w="7785" w:type="dxa"/>
          </w:tcPr>
          <w:p w:rsidR="00686256" w:rsidRDefault="00686256" w:rsidP="00686256">
            <w:pPr>
              <w:spacing w:after="0"/>
              <w:rPr>
                <w:rFonts w:ascii="Times New Roman" w:hAnsi="Times New Roman" w:cs="Times New Roman"/>
                <w:noProof/>
                <w:sz w:val="24"/>
                <w:szCs w:val="24"/>
              </w:rPr>
            </w:pPr>
            <w:r w:rsidRPr="00686256">
              <w:rPr>
                <w:rFonts w:ascii="Times New Roman" w:hAnsi="Times New Roman" w:cs="Times New Roman"/>
                <w:noProof/>
                <w:sz w:val="24"/>
                <w:szCs w:val="24"/>
              </w:rPr>
              <w:t>In this phase, the requirement engineers will start to get the requirement list from stakeholder, analyse requirement and document them. These documents will be validated by the satkeholder and verify by team members</w:t>
            </w:r>
            <w:r>
              <w:rPr>
                <w:rFonts w:ascii="Times New Roman" w:hAnsi="Times New Roman" w:cs="Times New Roman"/>
                <w:noProof/>
                <w:sz w:val="24"/>
                <w:szCs w:val="24"/>
              </w:rPr>
              <w:t>.</w:t>
            </w:r>
          </w:p>
          <w:p w:rsidR="00686256" w:rsidRPr="00686256" w:rsidRDefault="00686256"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requirements is all agreed by stakeholders. The testing team will start to design the acceptance test cases base on the customer acceptance criteria</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Architecture</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the requirement is finalized</w:t>
            </w:r>
            <w:r w:rsidR="0024342D">
              <w:rPr>
                <w:rFonts w:ascii="Times New Roman" w:hAnsi="Times New Roman" w:cs="Times New Roman"/>
                <w:noProof/>
                <w:sz w:val="24"/>
                <w:szCs w:val="24"/>
              </w:rPr>
              <w:t xml:space="preserve"> Concept Operation Draft</w:t>
            </w:r>
            <w:r>
              <w:rPr>
                <w:rFonts w:ascii="Times New Roman" w:hAnsi="Times New Roman" w:cs="Times New Roman"/>
                <w:noProof/>
                <w:sz w:val="24"/>
                <w:szCs w:val="24"/>
              </w:rPr>
              <w:t>, the chief architect will start to create the architecture and refine them until there is no issue on architecture.</w:t>
            </w:r>
          </w:p>
          <w:p w:rsidR="0080322B"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system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Detail design</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system will be design in more detail. The class diagram and sequence diagram will be design to ensure that the developer can build the system as the architecture.</w:t>
            </w:r>
          </w:p>
          <w:p w:rsidR="0080322B" w:rsidRPr="00686256" w:rsidRDefault="0080322B" w:rsidP="0080322B">
            <w:pPr>
              <w:spacing w:after="0"/>
              <w:rPr>
                <w:rFonts w:ascii="Times New Roman" w:hAnsi="Times New Roman" w:cs="Times New Roman"/>
                <w:noProof/>
                <w:sz w:val="24"/>
                <w:szCs w:val="24"/>
              </w:rPr>
            </w:pPr>
            <w:r>
              <w:rPr>
                <w:rFonts w:ascii="Times New Roman" w:hAnsi="Times New Roman" w:cs="Times New Roman"/>
                <w:noProof/>
                <w:sz w:val="24"/>
                <w:szCs w:val="24"/>
              </w:rPr>
              <w:t>After this phase, the testing team will start to design intergration test cases</w:t>
            </w:r>
          </w:p>
        </w:tc>
      </w:tr>
      <w:tr w:rsidR="00686256" w:rsidRPr="00686256" w:rsidTr="0022185A">
        <w:tc>
          <w:tcPr>
            <w:tcW w:w="1610" w:type="dxa"/>
            <w:shd w:val="clear" w:color="auto" w:fill="DBE5F1" w:themeFill="accent1" w:themeFillTint="33"/>
          </w:tcPr>
          <w:p w:rsidR="00686256" w:rsidRP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Build the system</w:t>
            </w:r>
          </w:p>
        </w:tc>
        <w:tc>
          <w:tcPr>
            <w:tcW w:w="7785" w:type="dxa"/>
          </w:tcPr>
          <w:p w:rsidR="00686256" w:rsidRDefault="0080322B" w:rsidP="00686256">
            <w:pPr>
              <w:spacing w:after="0"/>
              <w:rPr>
                <w:rFonts w:ascii="Times New Roman" w:hAnsi="Times New Roman" w:cs="Times New Roman"/>
                <w:noProof/>
                <w:sz w:val="24"/>
                <w:szCs w:val="24"/>
              </w:rPr>
            </w:pPr>
            <w:r>
              <w:rPr>
                <w:rFonts w:ascii="Times New Roman" w:hAnsi="Times New Roman" w:cs="Times New Roman"/>
                <w:noProof/>
                <w:sz w:val="24"/>
                <w:szCs w:val="24"/>
              </w:rPr>
              <w:t>The developers will start build the system based on the detail deisign</w:t>
            </w:r>
          </w:p>
          <w:p w:rsidR="0080322B" w:rsidRPr="00686256" w:rsidRDefault="005A450B" w:rsidP="005A450B">
            <w:pPr>
              <w:spacing w:after="0"/>
              <w:rPr>
                <w:rFonts w:ascii="Times New Roman" w:hAnsi="Times New Roman" w:cs="Times New Roman"/>
                <w:noProof/>
                <w:sz w:val="24"/>
                <w:szCs w:val="24"/>
              </w:rPr>
            </w:pPr>
            <w:r>
              <w:rPr>
                <w:rFonts w:ascii="Times New Roman" w:hAnsi="Times New Roman" w:cs="Times New Roman"/>
                <w:noProof/>
                <w:sz w:val="24"/>
                <w:szCs w:val="24"/>
              </w:rPr>
              <w:t>After</w:t>
            </w:r>
            <w:r w:rsidR="0022185A">
              <w:rPr>
                <w:rFonts w:ascii="Times New Roman" w:hAnsi="Times New Roman" w:cs="Times New Roman"/>
                <w:noProof/>
                <w:sz w:val="24"/>
                <w:szCs w:val="24"/>
              </w:rPr>
              <w:t xml:space="preserve"> the coding phase </w:t>
            </w:r>
            <w:r>
              <w:rPr>
                <w:rFonts w:ascii="Times New Roman" w:hAnsi="Times New Roman" w:cs="Times New Roman"/>
                <w:noProof/>
                <w:sz w:val="24"/>
                <w:szCs w:val="24"/>
              </w:rPr>
              <w:t xml:space="preserve">is conduct test </w:t>
            </w:r>
            <w:r w:rsidR="0022185A">
              <w:rPr>
                <w:rFonts w:ascii="Times New Roman" w:hAnsi="Times New Roman" w:cs="Times New Roman"/>
                <w:noProof/>
                <w:sz w:val="24"/>
                <w:szCs w:val="24"/>
              </w:rPr>
              <w:t xml:space="preserve">to ensure each module </w:t>
            </w:r>
            <w:r>
              <w:rPr>
                <w:rFonts w:ascii="Times New Roman" w:hAnsi="Times New Roman" w:cs="Times New Roman"/>
                <w:noProof/>
                <w:sz w:val="24"/>
                <w:szCs w:val="24"/>
              </w:rPr>
              <w:t>in every iteration</w:t>
            </w:r>
            <w:r w:rsidR="0022185A">
              <w:rPr>
                <w:rFonts w:ascii="Times New Roman" w:hAnsi="Times New Roman" w:cs="Times New Roman"/>
                <w:noProof/>
                <w:sz w:val="24"/>
                <w:szCs w:val="24"/>
              </w:rPr>
              <w:t xml:space="preserve"> is tested deeply.</w:t>
            </w:r>
          </w:p>
        </w:tc>
      </w:tr>
      <w:tr w:rsidR="00686256" w:rsidRPr="00686256" w:rsidTr="0022185A">
        <w:tc>
          <w:tcPr>
            <w:tcW w:w="1610" w:type="dxa"/>
            <w:shd w:val="clear" w:color="auto" w:fill="DBE5F1" w:themeFill="accent1" w:themeFillTint="33"/>
          </w:tcPr>
          <w:p w:rsidR="00686256" w:rsidRPr="00686256" w:rsidRDefault="0022185A" w:rsidP="00686256">
            <w:pPr>
              <w:spacing w:after="0"/>
              <w:rPr>
                <w:rFonts w:ascii="Times New Roman" w:hAnsi="Times New Roman" w:cs="Times New Roman"/>
                <w:noProof/>
                <w:sz w:val="24"/>
                <w:szCs w:val="24"/>
              </w:rPr>
            </w:pPr>
            <w:r>
              <w:rPr>
                <w:rFonts w:ascii="Times New Roman" w:hAnsi="Times New Roman" w:cs="Times New Roman"/>
                <w:noProof/>
                <w:sz w:val="24"/>
                <w:szCs w:val="24"/>
              </w:rPr>
              <w:t>Testing</w:t>
            </w:r>
          </w:p>
        </w:tc>
        <w:tc>
          <w:tcPr>
            <w:tcW w:w="7785" w:type="dxa"/>
          </w:tcPr>
          <w:p w:rsidR="00686256" w:rsidRPr="00686256" w:rsidRDefault="006B0933" w:rsidP="009A5ADF">
            <w:pPr>
              <w:spacing w:after="0"/>
              <w:rPr>
                <w:rFonts w:ascii="Times New Roman" w:hAnsi="Times New Roman" w:cs="Times New Roman"/>
                <w:noProof/>
                <w:sz w:val="24"/>
                <w:szCs w:val="24"/>
              </w:rPr>
            </w:pPr>
            <w:r>
              <w:rPr>
                <w:rFonts w:ascii="Times New Roman" w:hAnsi="Times New Roman" w:cs="Times New Roman"/>
                <w:noProof/>
                <w:sz w:val="24"/>
                <w:szCs w:val="24"/>
              </w:rPr>
              <w:t>Tester will write test cases when completed requirement and architecture</w:t>
            </w:r>
            <w:r w:rsidR="009A5ADF">
              <w:rPr>
                <w:rFonts w:ascii="Times New Roman" w:hAnsi="Times New Roman" w:cs="Times New Roman"/>
                <w:noProof/>
                <w:sz w:val="24"/>
                <w:szCs w:val="24"/>
              </w:rPr>
              <w:t xml:space="preserve">, so, test cases will release in stage 2 and satge 7 in ACDM </w:t>
            </w:r>
            <w:r>
              <w:rPr>
                <w:rFonts w:ascii="Times New Roman" w:hAnsi="Times New Roman" w:cs="Times New Roman"/>
                <w:noProof/>
                <w:sz w:val="24"/>
                <w:szCs w:val="24"/>
              </w:rPr>
              <w:t xml:space="preserve">. </w:t>
            </w:r>
            <w:r w:rsidR="0022185A">
              <w:rPr>
                <w:rFonts w:ascii="Times New Roman" w:hAnsi="Times New Roman" w:cs="Times New Roman"/>
                <w:noProof/>
                <w:sz w:val="24"/>
                <w:szCs w:val="24"/>
              </w:rPr>
              <w:t>After the system is build. The testers will execute test cases</w:t>
            </w:r>
            <w:r w:rsidR="009A5ADF">
              <w:rPr>
                <w:rFonts w:ascii="Times New Roman" w:hAnsi="Times New Roman" w:cs="Times New Roman"/>
                <w:noProof/>
                <w:sz w:val="24"/>
                <w:szCs w:val="24"/>
              </w:rPr>
              <w:t xml:space="preserve"> in every iteration</w:t>
            </w:r>
            <w:r w:rsidR="0022185A">
              <w:rPr>
                <w:rFonts w:ascii="Times New Roman" w:hAnsi="Times New Roman" w:cs="Times New Roman"/>
                <w:noProof/>
                <w:sz w:val="24"/>
                <w:szCs w:val="24"/>
              </w:rPr>
              <w:t xml:space="preserve"> which are design in previous phases. </w:t>
            </w:r>
            <w:r w:rsidR="0022185A" w:rsidRPr="0022185A">
              <w:rPr>
                <w:rFonts w:ascii="Times New Roman" w:hAnsi="Times New Roman" w:cs="Times New Roman"/>
                <w:i/>
                <w:noProof/>
                <w:sz w:val="24"/>
                <w:szCs w:val="24"/>
              </w:rPr>
              <w:t>[See more in Test plan about each kind of testing]</w:t>
            </w:r>
          </w:p>
        </w:tc>
      </w:tr>
    </w:tbl>
    <w:p w:rsidR="00B26651" w:rsidRDefault="00B26651" w:rsidP="003172F8">
      <w:pPr>
        <w:contextualSpacing/>
        <w:rPr>
          <w:noProof/>
        </w:rPr>
      </w:pPr>
    </w:p>
    <w:p w:rsidR="00106BFA" w:rsidRPr="000B7DF4" w:rsidRDefault="00106BFA" w:rsidP="003172F8">
      <w:pPr>
        <w:contextualSpacing/>
        <w:rPr>
          <w:rFonts w:ascii="Times New Roman" w:hAnsi="Times New Roman" w:cs="Times New Roman"/>
          <w:noProof/>
        </w:rPr>
      </w:pPr>
      <w:r w:rsidRPr="000B7DF4">
        <w:rPr>
          <w:rFonts w:ascii="Times New Roman" w:hAnsi="Times New Roman" w:cs="Times New Roman"/>
          <w:noProof/>
        </w:rPr>
        <w:t>Role in ACDM</w:t>
      </w:r>
      <w:r w:rsidR="000B7DF4">
        <w:rPr>
          <w:rFonts w:ascii="Times New Roman" w:hAnsi="Times New Roman" w:cs="Times New Roman"/>
          <w:noProof/>
        </w:rPr>
        <w:t xml:space="preserve"> framework:</w:t>
      </w:r>
    </w:p>
    <w:p w:rsidR="00106BFA" w:rsidRDefault="00106BFA" w:rsidP="003172F8">
      <w:pPr>
        <w:contextualSpacing/>
        <w:rPr>
          <w:noProof/>
        </w:rPr>
      </w:pPr>
    </w:p>
    <w:tbl>
      <w:tblPr>
        <w:tblStyle w:val="TableGrid"/>
        <w:tblW w:w="0" w:type="auto"/>
        <w:tblLook w:val="04A0" w:firstRow="1" w:lastRow="0" w:firstColumn="1" w:lastColumn="0" w:noHBand="0" w:noVBand="1"/>
      </w:tblPr>
      <w:tblGrid>
        <w:gridCol w:w="1908"/>
        <w:gridCol w:w="5580"/>
        <w:gridCol w:w="1753"/>
      </w:tblGrid>
      <w:tr w:rsidR="00106BFA" w:rsidRPr="00595B07" w:rsidTr="000B7DF4">
        <w:tc>
          <w:tcPr>
            <w:tcW w:w="1908"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Role</w:t>
            </w:r>
          </w:p>
        </w:tc>
        <w:tc>
          <w:tcPr>
            <w:tcW w:w="5580"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Responsibility</w:t>
            </w:r>
          </w:p>
        </w:tc>
        <w:tc>
          <w:tcPr>
            <w:tcW w:w="1753" w:type="dxa"/>
            <w:shd w:val="clear" w:color="auto" w:fill="0F243E" w:themeFill="text2" w:themeFillShade="80"/>
          </w:tcPr>
          <w:p w:rsidR="00106BFA" w:rsidRPr="000B7DF4" w:rsidRDefault="00106BFA" w:rsidP="003172F8">
            <w:pPr>
              <w:contextualSpacing/>
              <w:rPr>
                <w:rFonts w:ascii="Times New Roman" w:hAnsi="Times New Roman" w:cs="Times New Roman"/>
                <w:b/>
                <w:noProof/>
                <w:color w:val="FFFFFF" w:themeColor="background1"/>
                <w:sz w:val="24"/>
                <w:szCs w:val="24"/>
              </w:rPr>
            </w:pPr>
            <w:r w:rsidRPr="000B7DF4">
              <w:rPr>
                <w:rFonts w:ascii="Times New Roman" w:hAnsi="Times New Roman" w:cs="Times New Roman"/>
                <w:b/>
                <w:noProof/>
                <w:color w:val="FFFFFF" w:themeColor="background1"/>
                <w:sz w:val="24"/>
                <w:szCs w:val="24"/>
              </w:rPr>
              <w:t>Name</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Managing Engineering</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Coordinating the overall system design and development effort</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Nhung Huynh</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Chief Architect</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Architectural design</w:t>
            </w:r>
          </w:p>
        </w:tc>
        <w:tc>
          <w:tcPr>
            <w:tcW w:w="1753"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Tuong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commentRangeStart w:id="27"/>
            <w:r w:rsidRPr="00595B07">
              <w:rPr>
                <w:rFonts w:ascii="Times New Roman" w:hAnsi="Times New Roman" w:cs="Times New Roman"/>
                <w:noProof/>
                <w:sz w:val="24"/>
                <w:szCs w:val="24"/>
              </w:rPr>
              <w:t>Chief Scientist</w:t>
            </w:r>
            <w:commentRangeEnd w:id="27"/>
            <w:r w:rsidR="009F1FF4">
              <w:rPr>
                <w:rStyle w:val="CommentReference"/>
                <w:rFonts w:ascii="Arial" w:hAnsi="Arial" w:cs="Arial"/>
                <w:lang w:eastAsia="ar-SA"/>
              </w:rPr>
              <w:commentReference w:id="27"/>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Planning, coordinating, tracking, experiments used to refine the design</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Tan Tran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Support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Set up and maintains the design team’s support tools and environments</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Loc Phan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Requirements Engineer</w:t>
            </w:r>
          </w:p>
        </w:tc>
        <w:tc>
          <w:tcPr>
            <w:tcW w:w="5580" w:type="dxa"/>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 xml:space="preserve">Coordinating the </w:t>
            </w:r>
            <w:r w:rsidR="00595B07" w:rsidRPr="00595B07">
              <w:rPr>
                <w:rFonts w:ascii="Times New Roman" w:hAnsi="Times New Roman" w:cs="Times New Roman"/>
                <w:noProof/>
                <w:sz w:val="24"/>
                <w:szCs w:val="24"/>
              </w:rPr>
              <w:t>gathering and tracking of the architectural drivers</w:t>
            </w:r>
          </w:p>
        </w:tc>
        <w:tc>
          <w:tcPr>
            <w:tcW w:w="1753"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Quyet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Quality Process Engineer</w:t>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Ensure that ACDM and other defined processes are follwed as prescribed to ensure project quality goals are met</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Tung Nguyen</w:t>
            </w:r>
          </w:p>
        </w:tc>
      </w:tr>
      <w:tr w:rsidR="00106BFA" w:rsidRPr="00595B07" w:rsidTr="000B7DF4">
        <w:tc>
          <w:tcPr>
            <w:tcW w:w="1908" w:type="dxa"/>
            <w:shd w:val="clear" w:color="auto" w:fill="DBE5F1" w:themeFill="accent1" w:themeFillTint="33"/>
          </w:tcPr>
          <w:p w:rsidR="00106BFA" w:rsidRPr="00595B07" w:rsidRDefault="00106BFA" w:rsidP="003172F8">
            <w:pPr>
              <w:contextualSpacing/>
              <w:rPr>
                <w:rFonts w:ascii="Times New Roman" w:hAnsi="Times New Roman" w:cs="Times New Roman"/>
                <w:noProof/>
                <w:sz w:val="24"/>
                <w:szCs w:val="24"/>
              </w:rPr>
            </w:pPr>
            <w:commentRangeStart w:id="28"/>
            <w:r w:rsidRPr="00595B07">
              <w:rPr>
                <w:rFonts w:ascii="Times New Roman" w:hAnsi="Times New Roman" w:cs="Times New Roman"/>
                <w:noProof/>
                <w:sz w:val="24"/>
                <w:szCs w:val="24"/>
              </w:rPr>
              <w:t>Production Engineers</w:t>
            </w:r>
            <w:commentRangeEnd w:id="28"/>
            <w:r w:rsidR="009F1FF4">
              <w:rPr>
                <w:rStyle w:val="CommentReference"/>
                <w:rFonts w:ascii="Arial" w:hAnsi="Arial" w:cs="Arial"/>
                <w:lang w:eastAsia="ar-SA"/>
              </w:rPr>
              <w:commentReference w:id="28"/>
            </w:r>
          </w:p>
        </w:tc>
        <w:tc>
          <w:tcPr>
            <w:tcW w:w="5580" w:type="dxa"/>
          </w:tcPr>
          <w:p w:rsidR="00106BFA" w:rsidRPr="00595B07" w:rsidRDefault="00595B07" w:rsidP="003172F8">
            <w:pPr>
              <w:contextualSpacing/>
              <w:rPr>
                <w:rFonts w:ascii="Times New Roman" w:hAnsi="Times New Roman" w:cs="Times New Roman"/>
                <w:noProof/>
                <w:sz w:val="24"/>
                <w:szCs w:val="24"/>
              </w:rPr>
            </w:pPr>
            <w:r w:rsidRPr="00595B07">
              <w:rPr>
                <w:rFonts w:ascii="Times New Roman" w:hAnsi="Times New Roman" w:cs="Times New Roman"/>
                <w:noProof/>
                <w:sz w:val="24"/>
                <w:szCs w:val="24"/>
              </w:rPr>
              <w:t>Focus on detailed design, implementation, and integration of the elements to compose the system</w:t>
            </w:r>
          </w:p>
        </w:tc>
        <w:tc>
          <w:tcPr>
            <w:tcW w:w="1753" w:type="dxa"/>
          </w:tcPr>
          <w:p w:rsidR="00106BFA" w:rsidRPr="00595B07" w:rsidRDefault="00595B07" w:rsidP="003172F8">
            <w:pPr>
              <w:contextualSpacing/>
              <w:rPr>
                <w:rFonts w:ascii="Times New Roman" w:hAnsi="Times New Roman" w:cs="Times New Roman"/>
                <w:noProof/>
                <w:sz w:val="24"/>
                <w:szCs w:val="24"/>
              </w:rPr>
            </w:pPr>
            <w:r>
              <w:rPr>
                <w:rFonts w:ascii="Times New Roman" w:hAnsi="Times New Roman" w:cs="Times New Roman"/>
                <w:noProof/>
                <w:sz w:val="24"/>
                <w:szCs w:val="24"/>
              </w:rPr>
              <w:t>Dang Nguyen</w:t>
            </w:r>
          </w:p>
        </w:tc>
      </w:tr>
    </w:tbl>
    <w:p w:rsidR="00106BFA" w:rsidRDefault="00106BFA" w:rsidP="003172F8">
      <w:pPr>
        <w:contextualSpacing/>
        <w:rPr>
          <w:noProof/>
        </w:rPr>
      </w:pPr>
    </w:p>
    <w:p w:rsidR="009748C6" w:rsidRPr="000C0C79" w:rsidRDefault="003172F8" w:rsidP="00770D62">
      <w:pPr>
        <w:contextualSpacing/>
        <w:rPr>
          <w:rFonts w:ascii="Times New Roman" w:hAnsi="Times New Roman" w:cs="Times New Roman"/>
          <w:b/>
          <w:sz w:val="24"/>
          <w:szCs w:val="24"/>
        </w:rPr>
      </w:pPr>
      <w:r w:rsidRPr="003172F8">
        <w:rPr>
          <w:rFonts w:ascii="Times New Roman" w:hAnsi="Times New Roman" w:cs="Times New Roman"/>
          <w:b/>
          <w:noProof/>
          <w:sz w:val="24"/>
          <w:szCs w:val="24"/>
        </w:rPr>
        <w:t>2.6.2</w:t>
      </w:r>
      <w:r w:rsidRPr="003172F8">
        <w:rPr>
          <w:rFonts w:ascii="Times New Roman" w:hAnsi="Times New Roman" w:cs="Times New Roman"/>
          <w:b/>
          <w:sz w:val="24"/>
          <w:szCs w:val="24"/>
        </w:rPr>
        <w:t xml:space="preserve"> HRM Requirement Process</w:t>
      </w:r>
      <w:r w:rsidR="000C0C79">
        <w:rPr>
          <w:rFonts w:ascii="Times New Roman" w:hAnsi="Times New Roman" w:cs="Times New Roman"/>
          <w:b/>
          <w:sz w:val="24"/>
          <w:szCs w:val="24"/>
        </w:rPr>
        <w:t xml:space="preserve"> </w:t>
      </w:r>
      <w:r w:rsidR="00324E2E">
        <w:rPr>
          <w:rFonts w:ascii="Times New Roman" w:hAnsi="Times New Roman" w:cs="Times New Roman"/>
          <w:b/>
          <w:sz w:val="24"/>
          <w:szCs w:val="24"/>
        </w:rPr>
        <w:t>in ACDM Stage 1, 2</w:t>
      </w:r>
    </w:p>
    <w:p w:rsidR="00D01D30" w:rsidRDefault="00D01D30" w:rsidP="00770D62">
      <w:pPr>
        <w:rPr>
          <w:rFonts w:ascii="Times New Roman" w:hAnsi="Times New Roman" w:cs="Times New Roman"/>
          <w:sz w:val="28"/>
          <w:szCs w:val="28"/>
        </w:rPr>
      </w:pPr>
    </w:p>
    <w:tbl>
      <w:tblPr>
        <w:tblW w:w="9005" w:type="dxa"/>
        <w:tblInd w:w="103" w:type="dxa"/>
        <w:tblLook w:val="04A0" w:firstRow="1" w:lastRow="0" w:firstColumn="1" w:lastColumn="0" w:noHBand="0" w:noVBand="1"/>
      </w:tblPr>
      <w:tblGrid>
        <w:gridCol w:w="2440"/>
        <w:gridCol w:w="6565"/>
      </w:tblGrid>
      <w:tr w:rsidR="00487E2A" w:rsidRPr="00487E2A" w:rsidTr="00487E2A">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487E2A" w:rsidRPr="00487E2A" w:rsidRDefault="000C0C79"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Discover Architecture Drivers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6222BD" w:rsidRPr="00487E2A" w:rsidRDefault="006222BD" w:rsidP="007E2C75">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Project </w:t>
            </w:r>
            <w:r w:rsidR="00E72C6F">
              <w:rPr>
                <w:rFonts w:ascii="Times New Roman" w:hAnsi="Times New Roman" w:cs="Times New Roman"/>
                <w:color w:val="000000"/>
                <w:sz w:val="24"/>
                <w:szCs w:val="24"/>
              </w:rPr>
              <w:t xml:space="preserve">Team will prepare list </w:t>
            </w:r>
            <w:r w:rsidR="009970D0">
              <w:rPr>
                <w:rFonts w:ascii="Times New Roman" w:hAnsi="Times New Roman" w:cs="Times New Roman"/>
                <w:color w:val="000000"/>
                <w:sz w:val="24"/>
                <w:szCs w:val="24"/>
              </w:rPr>
              <w:t xml:space="preserve">of </w:t>
            </w:r>
            <w:r w:rsidR="00E72C6F">
              <w:rPr>
                <w:rFonts w:ascii="Times New Roman" w:hAnsi="Times New Roman" w:cs="Times New Roman"/>
                <w:color w:val="000000"/>
                <w:sz w:val="24"/>
                <w:szCs w:val="24"/>
              </w:rPr>
              <w:t>question</w:t>
            </w:r>
            <w:r w:rsidR="009970D0">
              <w:rPr>
                <w:rFonts w:ascii="Times New Roman" w:hAnsi="Times New Roman" w:cs="Times New Roman"/>
                <w:color w:val="000000"/>
                <w:sz w:val="24"/>
                <w:szCs w:val="24"/>
              </w:rPr>
              <w:t>s</w:t>
            </w:r>
            <w:r w:rsidR="00E72C6F">
              <w:rPr>
                <w:rFonts w:ascii="Times New Roman" w:hAnsi="Times New Roman" w:cs="Times New Roman"/>
                <w:color w:val="000000"/>
                <w:sz w:val="24"/>
                <w:szCs w:val="24"/>
              </w:rPr>
              <w:t xml:space="preserve"> before meet</w:t>
            </w:r>
            <w:r w:rsidR="009970D0">
              <w:rPr>
                <w:rFonts w:ascii="Times New Roman" w:hAnsi="Times New Roman" w:cs="Times New Roman"/>
                <w:color w:val="000000"/>
                <w:sz w:val="24"/>
                <w:szCs w:val="24"/>
              </w:rPr>
              <w:t>ing</w:t>
            </w:r>
            <w:r w:rsidR="00E72C6F">
              <w:rPr>
                <w:rFonts w:ascii="Times New Roman" w:hAnsi="Times New Roman" w:cs="Times New Roman"/>
                <w:color w:val="000000"/>
                <w:sz w:val="24"/>
                <w:szCs w:val="24"/>
              </w:rPr>
              <w:t xml:space="preserve"> with customers. </w:t>
            </w:r>
            <w:r w:rsidR="00560EED">
              <w:rPr>
                <w:rFonts w:ascii="Times New Roman" w:hAnsi="Times New Roman" w:cs="Times New Roman"/>
                <w:color w:val="000000"/>
                <w:sz w:val="24"/>
                <w:szCs w:val="24"/>
              </w:rPr>
              <w:t>Then, project team will use these questions to get requirements from customers.</w:t>
            </w:r>
            <w:r w:rsidR="00306B4E">
              <w:rPr>
                <w:rFonts w:ascii="Times New Roman" w:hAnsi="Times New Roman" w:cs="Times New Roman"/>
                <w:color w:val="000000"/>
                <w:sz w:val="24"/>
                <w:szCs w:val="24"/>
              </w:rPr>
              <w:t xml:space="preserve"> </w:t>
            </w:r>
            <w:r w:rsidR="007E2C75">
              <w:rPr>
                <w:rFonts w:ascii="Times New Roman" w:hAnsi="Times New Roman" w:cs="Times New Roman"/>
                <w:color w:val="000000"/>
                <w:sz w:val="24"/>
                <w:szCs w:val="24"/>
              </w:rPr>
              <w:t>In addition</w:t>
            </w:r>
            <w:r w:rsidR="00306B4E">
              <w:rPr>
                <w:rFonts w:ascii="Times New Roman" w:hAnsi="Times New Roman" w:cs="Times New Roman"/>
                <w:color w:val="000000"/>
                <w:sz w:val="24"/>
                <w:szCs w:val="24"/>
              </w:rPr>
              <w:t>, all requirements will be written down to concepts of operation (</w:t>
            </w:r>
            <w:proofErr w:type="spellStart"/>
            <w:r w:rsidR="00306B4E">
              <w:rPr>
                <w:rFonts w:ascii="Times New Roman" w:hAnsi="Times New Roman" w:cs="Times New Roman"/>
                <w:color w:val="000000"/>
                <w:sz w:val="24"/>
                <w:szCs w:val="24"/>
              </w:rPr>
              <w:t>ConsOpt</w:t>
            </w:r>
            <w:proofErr w:type="spellEnd"/>
            <w:r w:rsidR="00306B4E">
              <w:rPr>
                <w:rFonts w:ascii="Times New Roman" w:hAnsi="Times New Roman" w:cs="Times New Roman"/>
                <w:color w:val="000000"/>
                <w:sz w:val="24"/>
                <w:szCs w:val="24"/>
              </w:rPr>
              <w:t>) document.</w:t>
            </w:r>
            <w:r w:rsidR="007E2C75">
              <w:rPr>
                <w:rFonts w:ascii="Times New Roman" w:hAnsi="Times New Roman" w:cs="Times New Roman"/>
                <w:color w:val="000000"/>
                <w:sz w:val="24"/>
                <w:szCs w:val="24"/>
              </w:rPr>
              <w:t xml:space="preserve"> Moreover, </w:t>
            </w:r>
            <w:r w:rsidR="0081225A">
              <w:rPr>
                <w:rFonts w:ascii="Times New Roman" w:hAnsi="Times New Roman" w:cs="Times New Roman"/>
                <w:color w:val="000000"/>
                <w:sz w:val="24"/>
                <w:szCs w:val="24"/>
              </w:rPr>
              <w:t xml:space="preserve">project team will continuously verify and validate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among team and customers.</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135D4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Project Team must decompose role‘s Team members.</w:t>
            </w:r>
          </w:p>
          <w:p w:rsidR="00306B4E" w:rsidRPr="00487E2A" w:rsidRDefault="00306B4E" w:rsidP="00306B4E">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Customer Businesses from System Concept phase</w:t>
            </w:r>
            <w:r w:rsidR="00FA2523">
              <w:rPr>
                <w:rFonts w:ascii="Times New Roman" w:hAnsi="Times New Roman" w:cs="Times New Roman"/>
                <w:color w:val="000000"/>
                <w:sz w:val="24"/>
                <w:szCs w:val="24"/>
              </w:rPr>
              <w: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FA2523"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6222BD"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Drop box and SVN for managing document</w:t>
            </w:r>
          </w:p>
          <w:p w:rsidR="007E2C75" w:rsidRPr="00487E2A" w:rsidRDefault="007E2C75"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Microsoft Office (Word, Excel) to </w:t>
            </w:r>
            <w:r w:rsidR="0081225A">
              <w:rPr>
                <w:rFonts w:ascii="Times New Roman" w:hAnsi="Times New Roman" w:cs="Times New Roman"/>
                <w:color w:val="000000"/>
                <w:sz w:val="24"/>
                <w:szCs w:val="24"/>
              </w:rPr>
              <w:t xml:space="preserve">create </w:t>
            </w:r>
            <w:proofErr w:type="spellStart"/>
            <w:r w:rsidR="0081225A">
              <w:rPr>
                <w:rFonts w:ascii="Times New Roman" w:hAnsi="Times New Roman" w:cs="Times New Roman"/>
                <w:color w:val="000000"/>
                <w:sz w:val="24"/>
                <w:szCs w:val="24"/>
              </w:rPr>
              <w:t>ConsOpt</w:t>
            </w:r>
            <w:proofErr w:type="spellEnd"/>
            <w:r w:rsidR="0081225A">
              <w:rPr>
                <w:rFonts w:ascii="Times New Roman" w:hAnsi="Times New Roman" w:cs="Times New Roman"/>
                <w:color w:val="000000"/>
                <w:sz w:val="24"/>
                <w:szCs w:val="24"/>
              </w:rPr>
              <w:t xml:space="preserve">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81225A" w:rsidP="0081225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 is in the final version for the next stage.</w:t>
            </w:r>
          </w:p>
        </w:tc>
      </w:tr>
      <w:tr w:rsidR="00487E2A" w:rsidRPr="00487E2A" w:rsidTr="00595B07">
        <w:trPr>
          <w:trHeight w:val="960"/>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Default="00277DB9"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w:t>
            </w:r>
            <w:r w:rsidR="00F3232C">
              <w:rPr>
                <w:rFonts w:ascii="Times New Roman" w:hAnsi="Times New Roman" w:cs="Times New Roman"/>
                <w:color w:val="000000"/>
                <w:sz w:val="24"/>
                <w:szCs w:val="24"/>
              </w:rPr>
              <w:t>s</w:t>
            </w:r>
            <w:r>
              <w:rPr>
                <w:rFonts w:ascii="Times New Roman" w:hAnsi="Times New Roman" w:cs="Times New Roman"/>
                <w:color w:val="000000"/>
                <w:sz w:val="24"/>
                <w:szCs w:val="24"/>
              </w:rPr>
              <w:t xml:space="preserve"> get requirements </w:t>
            </w:r>
            <w:r w:rsidR="00F3232C">
              <w:rPr>
                <w:rFonts w:ascii="Times New Roman" w:hAnsi="Times New Roman" w:cs="Times New Roman"/>
                <w:color w:val="000000"/>
                <w:sz w:val="24"/>
                <w:szCs w:val="24"/>
              </w:rPr>
              <w:t>from customers</w:t>
            </w:r>
            <w:r w:rsidR="001F3136">
              <w:rPr>
                <w:rFonts w:ascii="Times New Roman" w:hAnsi="Times New Roman" w:cs="Times New Roman"/>
                <w:color w:val="000000"/>
                <w:sz w:val="24"/>
                <w:szCs w:val="24"/>
              </w:rPr>
              <w:t xml:space="preserve"> after brainstorming what need asking and how to ask</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Write down requirements to concepts of operation</w:t>
            </w:r>
          </w:p>
          <w:p w:rsidR="001F3136" w:rsidRDefault="001F313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Verify it with team members and validation among customers</w:t>
            </w:r>
          </w:p>
          <w:p w:rsidR="00F3232C" w:rsidRDefault="00F3232C"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 xml:space="preserve">Review and fix bugs to complete </w:t>
            </w:r>
            <w:proofErr w:type="spellStart"/>
            <w:r>
              <w:rPr>
                <w:rFonts w:ascii="Times New Roman" w:hAnsi="Times New Roman" w:cs="Times New Roman"/>
                <w:color w:val="000000"/>
                <w:sz w:val="24"/>
                <w:szCs w:val="24"/>
              </w:rPr>
              <w:t>ConsOpt</w:t>
            </w:r>
            <w:proofErr w:type="spellEnd"/>
            <w:r>
              <w:rPr>
                <w:rFonts w:ascii="Times New Roman" w:hAnsi="Times New Roman" w:cs="Times New Roman"/>
                <w:color w:val="000000"/>
                <w:sz w:val="24"/>
                <w:szCs w:val="24"/>
              </w:rPr>
              <w:t xml:space="preserve"> documents</w:t>
            </w:r>
          </w:p>
          <w:p w:rsidR="00595B07" w:rsidRPr="00487E2A" w:rsidRDefault="00595B07" w:rsidP="00487E2A">
            <w:pPr>
              <w:spacing w:after="0" w:line="240" w:lineRule="auto"/>
              <w:rPr>
                <w:rFonts w:ascii="Times New Roman" w:hAnsi="Times New Roman" w:cs="Times New Roman"/>
                <w:color w:val="000000"/>
                <w:sz w:val="24"/>
                <w:szCs w:val="24"/>
              </w:rPr>
            </w:pPr>
          </w:p>
        </w:tc>
      </w:tr>
      <w:tr w:rsidR="00595B07" w:rsidRPr="00487E2A" w:rsidTr="00595B07">
        <w:trPr>
          <w:trHeight w:val="405"/>
        </w:trPr>
        <w:tc>
          <w:tcPr>
            <w:tcW w:w="2440" w:type="dxa"/>
            <w:tcBorders>
              <w:top w:val="single" w:sz="4" w:space="0" w:color="auto"/>
              <w:left w:val="single" w:sz="4" w:space="0" w:color="auto"/>
              <w:bottom w:val="single" w:sz="4" w:space="0" w:color="auto"/>
              <w:right w:val="single" w:sz="4" w:space="0" w:color="auto"/>
            </w:tcBorders>
            <w:shd w:val="clear" w:color="auto" w:fill="auto"/>
            <w:noWrap/>
            <w:vAlign w:val="center"/>
          </w:tcPr>
          <w:p w:rsidR="00595B07" w:rsidRPr="00487E2A" w:rsidRDefault="000B7DF4" w:rsidP="000B7DF4">
            <w:pPr>
              <w:spacing w:after="0" w:line="240" w:lineRule="auto"/>
              <w:jc w:val="center"/>
              <w:rPr>
                <w:rFonts w:ascii="Times New Roman" w:hAnsi="Times New Roman" w:cs="Times New Roman"/>
                <w:i/>
                <w:color w:val="000000"/>
                <w:sz w:val="24"/>
                <w:szCs w:val="24"/>
              </w:rPr>
            </w:pPr>
            <w:r>
              <w:rPr>
                <w:rFonts w:ascii="Times New Roman" w:hAnsi="Times New Roman" w:cs="Times New Roman"/>
                <w:i/>
                <w:color w:val="000000"/>
                <w:sz w:val="24"/>
                <w:szCs w:val="24"/>
              </w:rPr>
              <w:t>Resources</w:t>
            </w:r>
          </w:p>
        </w:tc>
        <w:tc>
          <w:tcPr>
            <w:tcW w:w="6565" w:type="dxa"/>
            <w:tcBorders>
              <w:top w:val="single" w:sz="4" w:space="0" w:color="auto"/>
              <w:left w:val="nil"/>
              <w:bottom w:val="single" w:sz="4" w:space="0" w:color="auto"/>
              <w:right w:val="single" w:sz="4" w:space="0" w:color="auto"/>
            </w:tcBorders>
            <w:shd w:val="clear" w:color="auto" w:fill="auto"/>
            <w:noWrap/>
            <w:vAlign w:val="center"/>
          </w:tcPr>
          <w:p w:rsidR="00595B07" w:rsidRDefault="000B7DF4"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All team</w:t>
            </w:r>
          </w:p>
        </w:tc>
      </w:tr>
      <w:tr w:rsidR="00487E2A" w:rsidRPr="00487E2A" w:rsidTr="00487E2A">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487E2A" w:rsidRPr="00487E2A" w:rsidRDefault="00487E2A" w:rsidP="00487E2A">
            <w:pPr>
              <w:spacing w:after="0" w:line="240" w:lineRule="auto"/>
              <w:jc w:val="center"/>
              <w:rPr>
                <w:rFonts w:ascii="Times New Roman" w:hAnsi="Times New Roman" w:cs="Times New Roman"/>
                <w:b/>
                <w:bCs/>
                <w:color w:val="FFFFFF"/>
                <w:sz w:val="24"/>
                <w:szCs w:val="24"/>
              </w:rPr>
            </w:pPr>
            <w:r w:rsidRPr="00487E2A">
              <w:rPr>
                <w:rFonts w:ascii="Times New Roman" w:hAnsi="Times New Roman" w:cs="Times New Roman"/>
                <w:b/>
                <w:bCs/>
                <w:color w:val="FFFFFF"/>
                <w:sz w:val="24"/>
                <w:szCs w:val="24"/>
              </w:rPr>
              <w:t>Stage</w:t>
            </w:r>
            <w:r w:rsidR="007F0C36">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487E2A" w:rsidRPr="00487E2A" w:rsidRDefault="00032196" w:rsidP="00487E2A">
            <w:pPr>
              <w:spacing w:after="0" w:line="240" w:lineRule="auto"/>
              <w:jc w:val="center"/>
              <w:rPr>
                <w:rFonts w:ascii="Times New Roman" w:hAnsi="Times New Roman" w:cs="Times New Roman"/>
                <w:b/>
                <w:bCs/>
                <w:color w:val="FFFFFF"/>
                <w:sz w:val="24"/>
                <w:szCs w:val="24"/>
              </w:rPr>
            </w:pPr>
            <w:r>
              <w:rPr>
                <w:rFonts w:ascii="Times New Roman" w:hAnsi="Times New Roman" w:cs="Times New Roman"/>
                <w:b/>
                <w:bCs/>
                <w:color w:val="FFFFFF"/>
                <w:sz w:val="24"/>
                <w:szCs w:val="24"/>
              </w:rPr>
              <w:t>Establish Project Scope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817AB2"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From Concepts of Operation document, project team has to analyze those requirements and create Software Requirement Specification (SRS)</w:t>
            </w:r>
          </w:p>
          <w:p w:rsidR="00362D67" w:rsidRPr="00487E2A" w:rsidRDefault="00362D67" w:rsidP="00487E2A">
            <w:pPr>
              <w:spacing w:after="0" w:line="240" w:lineRule="auto"/>
              <w:rPr>
                <w:rFonts w:ascii="Times New Roman" w:hAnsi="Times New Roman" w:cs="Times New Roman"/>
                <w:color w:val="000000"/>
                <w:sz w:val="24"/>
                <w:szCs w:val="24"/>
              </w:rPr>
            </w:pP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9970D0">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Concepts of Operation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Final version of Software Requirement Specification</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032196" w:rsidRDefault="00487E2A" w:rsidP="00032196">
            <w:pPr>
              <w:spacing w:after="0" w:line="240" w:lineRule="auto"/>
              <w:rPr>
                <w:rFonts w:ascii="Times New Roman" w:hAnsi="Times New Roman" w:cs="Times New Roman"/>
                <w:color w:val="000000"/>
                <w:sz w:val="24"/>
                <w:szCs w:val="24"/>
              </w:rPr>
            </w:pPr>
            <w:r w:rsidRPr="00487E2A">
              <w:rPr>
                <w:rFonts w:ascii="Times New Roman" w:hAnsi="Times New Roman" w:cs="Times New Roman"/>
                <w:color w:val="000000"/>
                <w:sz w:val="24"/>
                <w:szCs w:val="24"/>
              </w:rPr>
              <w:t> </w:t>
            </w:r>
            <w:r w:rsidR="00032196">
              <w:rPr>
                <w:rFonts w:ascii="Times New Roman" w:hAnsi="Times New Roman" w:cs="Times New Roman"/>
                <w:color w:val="000000"/>
                <w:sz w:val="24"/>
                <w:szCs w:val="24"/>
              </w:rPr>
              <w:t>Drop box and SVN for managing document</w:t>
            </w:r>
          </w:p>
          <w:p w:rsidR="00487E2A" w:rsidRPr="00487E2A" w:rsidRDefault="00032196" w:rsidP="00032196">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Microsoft Office (Word, Excel) to create SRS document</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SRS is ready for the next stage</w:t>
            </w:r>
          </w:p>
        </w:tc>
      </w:tr>
      <w:tr w:rsidR="00487E2A" w:rsidRPr="00487E2A" w:rsidTr="00487E2A">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487E2A" w:rsidRPr="00487E2A" w:rsidRDefault="00487E2A" w:rsidP="00487E2A">
            <w:pPr>
              <w:spacing w:after="0" w:line="240" w:lineRule="auto"/>
              <w:jc w:val="center"/>
              <w:rPr>
                <w:rFonts w:ascii="Times New Roman" w:hAnsi="Times New Roman" w:cs="Times New Roman"/>
                <w:i/>
                <w:color w:val="000000"/>
                <w:sz w:val="24"/>
                <w:szCs w:val="24"/>
              </w:rPr>
            </w:pPr>
            <w:r w:rsidRPr="00487E2A">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487E2A" w:rsidRPr="00487E2A" w:rsidRDefault="00032196" w:rsidP="00487E2A">
            <w:p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Team members define system feature, functions and generate use cases. Then we will write scenario for system’s quality attributes. Finally, we will review with each other and improve SRS</w:t>
            </w:r>
            <w:r w:rsidR="001F3136">
              <w:rPr>
                <w:rFonts w:ascii="Times New Roman" w:hAnsi="Times New Roman" w:cs="Times New Roman"/>
                <w:color w:val="000000"/>
                <w:sz w:val="24"/>
                <w:szCs w:val="24"/>
              </w:rPr>
              <w:t xml:space="preserve">. However, if anything happens, we must roll back to stage one and make it clear with </w:t>
            </w:r>
            <w:proofErr w:type="spellStart"/>
            <w:r w:rsidR="001F3136">
              <w:rPr>
                <w:rFonts w:ascii="Times New Roman" w:hAnsi="Times New Roman" w:cs="Times New Roman"/>
                <w:color w:val="000000"/>
                <w:sz w:val="24"/>
                <w:szCs w:val="24"/>
              </w:rPr>
              <w:t>ConsOpt</w:t>
            </w:r>
            <w:proofErr w:type="spellEnd"/>
            <w:r w:rsidR="001F3136">
              <w:rPr>
                <w:rFonts w:ascii="Times New Roman" w:hAnsi="Times New Roman" w:cs="Times New Roman"/>
                <w:color w:val="000000"/>
                <w:sz w:val="24"/>
                <w:szCs w:val="24"/>
              </w:rPr>
              <w:t xml:space="preserve"> document. The previous action may need a meeting with customers if necessary.</w:t>
            </w:r>
          </w:p>
        </w:tc>
      </w:tr>
    </w:tbl>
    <w:p w:rsidR="00D01D30" w:rsidRDefault="00D01D30" w:rsidP="00770D62">
      <w:pPr>
        <w:rPr>
          <w:rFonts w:ascii="Times New Roman" w:hAnsi="Times New Roman" w:cs="Times New Roman"/>
          <w:sz w:val="28"/>
          <w:szCs w:val="28"/>
        </w:rPr>
      </w:pPr>
    </w:p>
    <w:p w:rsidR="000B7DF4" w:rsidRDefault="000B7DF4" w:rsidP="00770D62">
      <w:pPr>
        <w:rPr>
          <w:rFonts w:ascii="Times New Roman" w:hAnsi="Times New Roman" w:cs="Times New Roman"/>
          <w:sz w:val="28"/>
          <w:szCs w:val="28"/>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29" w:name="_Toc316601425"/>
      <w:r>
        <w:rPr>
          <w:rFonts w:ascii="Times New Roman" w:hAnsi="Times New Roman" w:cs="Times New Roman"/>
          <w:sz w:val="24"/>
          <w:szCs w:val="24"/>
        </w:rPr>
        <w:t>Architecture Process</w:t>
      </w:r>
      <w:bookmarkEnd w:id="29"/>
    </w:p>
    <w:p w:rsidR="002E11C4" w:rsidRDefault="002E11C4" w:rsidP="00D47E3A">
      <w:pPr>
        <w:rPr>
          <w:lang w:eastAsia="ar-SA"/>
        </w:rPr>
      </w:pPr>
    </w:p>
    <w:p w:rsidR="002E11C4" w:rsidRDefault="002E11C4" w:rsidP="00D47E3A">
      <w:pPr>
        <w:rPr>
          <w:lang w:eastAsia="ar-SA"/>
        </w:rPr>
      </w:pPr>
    </w:p>
    <w:tbl>
      <w:tblPr>
        <w:tblStyle w:val="TableGrid"/>
        <w:tblW w:w="10172" w:type="dxa"/>
        <w:tblLook w:val="04A0" w:firstRow="1" w:lastRow="0" w:firstColumn="1" w:lastColumn="0" w:noHBand="0" w:noVBand="1"/>
      </w:tblPr>
      <w:tblGrid>
        <w:gridCol w:w="1636"/>
        <w:gridCol w:w="8093"/>
        <w:gridCol w:w="443"/>
      </w:tblGrid>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Discover Architecture Driver</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Q</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U</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1 is for the architecture design team to initiate one or more meetings with the client stakeholder community (or communities) to discover and document the system’s architectural drivers, to include high-level functional requirements, business constraints, technical constraints, and quality attributes.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be established and the ACDM roles</w:t>
            </w:r>
          </w:p>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must be assigned to the architecture team members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raw architectural drivers describing what the stakeholders expect of the system.</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initial master design plan has been created and is updated as required after each architecture driver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or key stakeholders or stakeholder groups have been engaged using the architecture drivers elicitation workshop.</w:t>
            </w:r>
          </w:p>
          <w:p w:rsidR="00D47E3A" w:rsidRDefault="00D47E3A" w:rsidP="00B3111D">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raw architectural drivers have been collected from the stakeholders and consolidated and documented. The focus of stage 1 is to collect data, not analyze or structure it.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Interact with stakeholders to discover and document the raw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Establish Project Scope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2 is for the architecture design team to analyze the consolidated raw architecture driver information gathered in stage 1 to clarify and refine the architectural drivers and firmly establish the scope of the system/product.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consolidated raw architecture drivers from stage 1 must be available.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architectural driver specification and the updated master design plan.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driver specification is completed and reviewed and formally accepted by the stakeholders.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Refine raw architectural drivers into an architectural driver specification, and define the scope of the work.</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lastRenderedPageBreak/>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Create/Refine Architecture</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D</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F</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6"/>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Create the initial architectural design, or refine the architectural design based on the results of the architectural evaluation.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this is the first iteration in stage 3, then the initial notional architecture design will be created. </w:t>
            </w:r>
          </w:p>
          <w:p w:rsidR="00D47E3A" w:rsidRDefault="00D47E3A" w:rsidP="00FA6413">
            <w:pPr>
              <w:pStyle w:val="ListParagraph"/>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 If the decision is to continue refining the design (stage 5), then issues uncovered in the evaluation are addressed after stage 5. </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architectural drivers must be analyzed and documented as described in stage 2 vis-à-vis the architecture driver specification. If this is the second (or nth) time through stage 3, the issues raised in the stage 4 evaluation must have been addressed by the architecture design team through experimentation after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The initial architectural design or the refined architectural design and the associated documentation artifacts.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completed (first time through stage 3), or the architecture design is refined based on experiments conducted after stage 5 (nth time through stage 3).</w:t>
            </w:r>
          </w:p>
          <w:p w:rsidR="00D47E3A" w:rsidRDefault="00D47E3A" w:rsidP="00B3111D">
            <w:pPr>
              <w:pStyle w:val="ListParagraph"/>
              <w:numPr>
                <w:ilvl w:val="0"/>
                <w:numId w:val="37"/>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notional architecture design is documented (first time through stage 3), or the architecture design documented is updated after refining the architecture based on experimentation after stage 5 (nth time through stage 3).</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Create or refine the architecture design. After initial design the architect (or architecture team) will return to this step after the productions go/no go decision (stage 5) to refine the architecture.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Architecture Review</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stage 4 is for the architecture design team to evaluate the initial architectural design, or reevaluate the refined design after architectural evaluation and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must be sufficiently complete to facilitate the design evaluation. At a minimum, the architecture design must be designed and documented in preliminary fashion with representation from the three primary perspectives. In addition to drawings, there must be sufficient prose to describe the design and its rationale.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A list of issues uncovered during the evaluation that impact the design’s ability to satisfy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eastAsia="AGaramondPro-Regular" w:hAnsi="Times New Roman" w:cs="Times New Roman"/>
                <w:sz w:val="24"/>
                <w:szCs w:val="24"/>
              </w:rPr>
              <w:t>Architecture design is evaluated and key issues identified and documented</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FA6413">
            <w:pPr>
              <w:rPr>
                <w:rFonts w:ascii="Times New Roman" w:hAnsi="Times New Roman" w:cs="Times New Roman"/>
                <w:sz w:val="24"/>
                <w:szCs w:val="24"/>
              </w:rPr>
            </w:pPr>
            <w:r>
              <w:rPr>
                <w:rFonts w:ascii="Times New Roman" w:hAnsi="Times New Roman" w:cs="Times New Roman"/>
                <w:sz w:val="24"/>
                <w:szCs w:val="24"/>
              </w:rPr>
              <w:t>Review the architecture to discover and document issues that may compromise the satisfaction of the architectural drivers.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Production Go/No Go Decision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X</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P</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R</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I</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M</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N</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S</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T</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A</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G</w:t>
            </w:r>
          </w:p>
          <w:p w:rsidR="00D47E3A" w:rsidRDefault="00D47E3A" w:rsidP="00FA6413">
            <w:pPr>
              <w:jc w:val="center"/>
              <w:rPr>
                <w:rFonts w:ascii="Times New Roman" w:hAnsi="Times New Roman" w:cs="Times New Roman"/>
                <w:b/>
                <w:sz w:val="24"/>
                <w:szCs w:val="24"/>
              </w:rPr>
            </w:pPr>
            <w:r>
              <w:rPr>
                <w:rFonts w:ascii="Times New Roman" w:hAnsi="Times New Roman" w:cs="Times New Roman"/>
                <w:b/>
                <w:sz w:val="24"/>
                <w:szCs w:val="24"/>
              </w:rPr>
              <w:t>E</w:t>
            </w: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analyze the issues uncovered in stage 4 during the architectural design evaluation and devise concrete strategies for how to address each issue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team to resolve issues uncovered during the evaluation in stage 4 by carrying out the actions described for each issue in the issue deposition document developed in stage 5</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architecture design must have been evaluated and the issues from the evaluation recorded and available to all of the architecture design team</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architecture design team must have developed the issue deposition</w:t>
            </w:r>
          </w:p>
          <w:p w:rsidR="00D47E3A" w:rsidRDefault="00D47E3A" w:rsidP="00FA6413">
            <w:pPr>
              <w:pStyle w:val="ListParagraph"/>
              <w:rPr>
                <w:rFonts w:ascii="Times New Roman" w:hAnsi="Times New Roman" w:cs="Times New Roman"/>
                <w:sz w:val="24"/>
                <w:szCs w:val="24"/>
              </w:rPr>
            </w:pPr>
            <w:r>
              <w:rPr>
                <w:rFonts w:ascii="Times New Roman" w:eastAsia="AGaramondPro-Regular" w:hAnsi="Times New Roman" w:cs="Times New Roman"/>
                <w:sz w:val="24"/>
                <w:szCs w:val="24"/>
              </w:rPr>
              <w:t>document and assigned responsible engineers to each issue for experimentation</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 Document</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Issue deposition document template</w:t>
            </w:r>
          </w:p>
          <w:p w:rsidR="00D47E3A" w:rsidRDefault="00D47E3A" w:rsidP="00B3111D">
            <w:pPr>
              <w:pStyle w:val="ListParagraph"/>
              <w:numPr>
                <w:ilvl w:val="0"/>
                <w:numId w:val="38"/>
              </w:numPr>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The experimentation template.</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There is a concrete strategy for how the issues uncovered during the stage 4 evaluation will be addressed by the architecture design team. A decision is made as to whether the team will </w:t>
            </w:r>
            <w:r>
              <w:rPr>
                <w:rFonts w:ascii="Times New Roman" w:eastAsia="AGaramondPro-Regular" w:hAnsi="Times New Roman" w:cs="Times New Roman"/>
                <w:b/>
                <w:sz w:val="24"/>
                <w:szCs w:val="24"/>
              </w:rPr>
              <w:t>further refine the architecture design through the production Go/No Go decision</w:t>
            </w:r>
            <w:r>
              <w:rPr>
                <w:rFonts w:ascii="Times New Roman" w:eastAsia="AGaramondPro-Regular" w:hAnsi="Times New Roman" w:cs="Times New Roman"/>
                <w:sz w:val="24"/>
                <w:szCs w:val="24"/>
              </w:rPr>
              <w:t xml:space="preserve"> (stage 5), or if the team will </w:t>
            </w:r>
            <w:r>
              <w:rPr>
                <w:rFonts w:ascii="Times New Roman" w:eastAsia="AGaramondPro-Regular" w:hAnsi="Times New Roman" w:cs="Times New Roman"/>
                <w:b/>
                <w:sz w:val="24"/>
                <w:szCs w:val="24"/>
              </w:rPr>
              <w:t>begin planning the implementation</w:t>
            </w:r>
            <w:r>
              <w:rPr>
                <w:rFonts w:ascii="Times New Roman" w:eastAsia="AGaramondPro-Regular" w:hAnsi="Times New Roman" w:cs="Times New Roman"/>
                <w:sz w:val="24"/>
                <w:szCs w:val="24"/>
              </w:rPr>
              <w:t xml:space="preserve"> of the design in the production stages (detail design stage).</w:t>
            </w:r>
          </w:p>
          <w:p w:rsidR="00D47E3A" w:rsidRDefault="00D47E3A" w:rsidP="00B3111D">
            <w:pPr>
              <w:pStyle w:val="ListParagraph"/>
              <w:numPr>
                <w:ilvl w:val="0"/>
                <w:numId w:val="38"/>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experiments have been conducted for each issue according to the issue deposition document.</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D47E3A" w:rsidRDefault="00D47E3A" w:rsidP="00FA6413">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Preparation before meeting </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Conduct analysis meeting. Team discusses or debates on the issues and reaching consensus on these matters can be challenging.</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Make decision: refine or implement the design</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Review </w:t>
            </w:r>
            <w:r>
              <w:rPr>
                <w:rFonts w:ascii="Times New Roman" w:hAnsi="Times New Roman" w:cs="Times New Roman"/>
                <w:sz w:val="24"/>
                <w:szCs w:val="24"/>
              </w:rPr>
              <w:t>The issue disposition document should be reviewed and circulated among the broader stakeholder community for comment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eastAsia="AGaramondPro-Regular" w:hAnsi="Times New Roman" w:cs="Times New Roman"/>
                <w:sz w:val="24"/>
                <w:szCs w:val="24"/>
              </w:rPr>
              <w:t xml:space="preserve">Experimentation planning: </w:t>
            </w:r>
            <w:r>
              <w:rPr>
                <w:rFonts w:ascii="Times New Roman" w:hAnsi="Times New Roman" w:cs="Times New Roman"/>
                <w:sz w:val="24"/>
                <w:szCs w:val="24"/>
              </w:rPr>
              <w:t>Each responsible engineer will develop a short plan for how he or she will perform the action described for each issue he or she is responsible for according to the issue deposition document.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Experimentation: Each responsible engineer will conduct the experiments specified in his or her experimentation plans. He or she will collect all relevant technical data and will track the time spent on each experiment.</w:t>
            </w:r>
          </w:p>
          <w:p w:rsidR="00D47E3A" w:rsidRDefault="00D47E3A" w:rsidP="00B3111D">
            <w:pPr>
              <w:pStyle w:val="ListParagraph"/>
              <w:numPr>
                <w:ilvl w:val="0"/>
                <w:numId w:val="39"/>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hAnsi="Times New Roman" w:cs="Times New Roman"/>
                <w:sz w:val="24"/>
                <w:szCs w:val="24"/>
              </w:rPr>
              <w:t>Experimentation review: One the experiments are concluded, the team will share and review the outcomes and the data collected during the experiments</w:t>
            </w:r>
          </w:p>
        </w:tc>
        <w:tc>
          <w:tcPr>
            <w:tcW w:w="0" w:type="auto"/>
            <w:vMerge/>
            <w:tcBorders>
              <w:top w:val="single" w:sz="4" w:space="0" w:color="auto"/>
              <w:left w:val="single" w:sz="4" w:space="0" w:color="auto"/>
              <w:bottom w:val="single" w:sz="4" w:space="0" w:color="auto"/>
              <w:right w:val="single" w:sz="4" w:space="0" w:color="auto"/>
            </w:tcBorders>
            <w:shd w:val="clear" w:color="auto" w:fill="002060"/>
            <w:vAlign w:val="center"/>
            <w:hideMark/>
          </w:tcPr>
          <w:p w:rsidR="00D47E3A" w:rsidRDefault="00D47E3A" w:rsidP="00FA6413">
            <w:pPr>
              <w:rPr>
                <w:rFonts w:ascii="Times New Roman" w:hAnsi="Times New Roman" w:cs="Times New Roman"/>
                <w:b/>
                <w:sz w:val="24"/>
                <w:szCs w:val="24"/>
              </w:rPr>
            </w:pPr>
          </w:p>
        </w:tc>
      </w:tr>
      <w:tr w:rsidR="00D47E3A" w:rsidTr="00FA6413">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D47E3A" w:rsidRDefault="00D47E3A" w:rsidP="00FA6413">
            <w:pPr>
              <w:jc w:val="center"/>
              <w:rPr>
                <w:rFonts w:ascii="Times New Roman" w:hAnsi="Times New Roman" w:cs="Times New Roman"/>
                <w:b/>
                <w:sz w:val="24"/>
                <w:szCs w:val="24"/>
              </w:rPr>
            </w:pPr>
          </w:p>
        </w:tc>
      </w:tr>
    </w:tbl>
    <w:p w:rsidR="00C3271B" w:rsidRPr="00D47E3A" w:rsidRDefault="00C3271B" w:rsidP="00D47E3A">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30" w:name="_Toc316601426"/>
      <w:commentRangeStart w:id="31"/>
      <w:r>
        <w:rPr>
          <w:rFonts w:ascii="Times New Roman" w:hAnsi="Times New Roman" w:cs="Times New Roman"/>
          <w:sz w:val="24"/>
          <w:szCs w:val="24"/>
        </w:rPr>
        <w:t>Detail Design Process</w:t>
      </w:r>
      <w:bookmarkEnd w:id="30"/>
      <w:commentRangeEnd w:id="31"/>
      <w:r w:rsidR="00961A4E">
        <w:rPr>
          <w:rStyle w:val="CommentReference"/>
          <w:b w:val="0"/>
          <w:bCs w:val="0"/>
        </w:rPr>
        <w:commentReference w:id="31"/>
      </w:r>
    </w:p>
    <w:p w:rsidR="00846A1C" w:rsidRDefault="00846A1C" w:rsidP="00846A1C">
      <w:pPr>
        <w:ind w:left="360" w:firstLine="720"/>
        <w:jc w:val="center"/>
        <w:rPr>
          <w:lang w:eastAsia="ar-SA"/>
        </w:rPr>
      </w:pPr>
    </w:p>
    <w:commentRangeStart w:id="32"/>
    <w:p w:rsidR="002745AD" w:rsidRDefault="00DD5645" w:rsidP="00DD5645">
      <w:pPr>
        <w:ind w:firstLine="360"/>
      </w:pPr>
      <w:r>
        <w:object w:dxaOrig="7293" w:dyaOrig="3424">
          <v:shape id="_x0000_i1027" type="#_x0000_t75" style="width:364.5pt;height:171pt" o:ole="">
            <v:imagedata r:id="rId26" o:title=""/>
          </v:shape>
          <o:OLEObject Type="Embed" ProgID="Visio.Drawing.11" ShapeID="_x0000_i1027" DrawAspect="Content" ObjectID="_1399201070" r:id="rId27"/>
        </w:object>
      </w:r>
      <w:commentRangeEnd w:id="32"/>
      <w:r w:rsidR="009F1FF4">
        <w:rPr>
          <w:rStyle w:val="CommentReference"/>
          <w:rFonts w:ascii="Arial" w:hAnsi="Arial" w:cs="Arial"/>
          <w:lang w:eastAsia="ar-SA"/>
        </w:rPr>
        <w:commentReference w:id="32"/>
      </w:r>
    </w:p>
    <w:p w:rsidR="0024342D" w:rsidRPr="0024342D" w:rsidRDefault="0024342D" w:rsidP="0024342D">
      <w:pPr>
        <w:ind w:firstLine="360"/>
        <w:jc w:val="center"/>
        <w:rPr>
          <w:rFonts w:ascii="Times New Roman" w:hAnsi="Times New Roman" w:cs="Times New Roman"/>
          <w:sz w:val="24"/>
          <w:szCs w:val="24"/>
          <w:lang w:eastAsia="ar-SA"/>
        </w:rPr>
      </w:pPr>
      <w:r w:rsidRPr="0024342D">
        <w:rPr>
          <w:rFonts w:ascii="Times New Roman" w:hAnsi="Times New Roman" w:cs="Times New Roman"/>
          <w:sz w:val="24"/>
          <w:szCs w:val="24"/>
        </w:rPr>
        <w:t>Figure 3:</w:t>
      </w:r>
      <w:r>
        <w:rPr>
          <w:rFonts w:ascii="Times New Roman" w:hAnsi="Times New Roman" w:cs="Times New Roman"/>
          <w:sz w:val="24"/>
          <w:szCs w:val="24"/>
        </w:rPr>
        <w:t xml:space="preserve"> Detail design process</w:t>
      </w:r>
    </w:p>
    <w:tbl>
      <w:tblPr>
        <w:tblStyle w:val="TableGrid"/>
        <w:tblW w:w="10172" w:type="dxa"/>
        <w:tblLook w:val="04A0" w:firstRow="1" w:lastRow="0" w:firstColumn="1" w:lastColumn="0" w:noHBand="0" w:noVBand="1"/>
      </w:tblPr>
      <w:tblGrid>
        <w:gridCol w:w="1636"/>
        <w:gridCol w:w="8093"/>
        <w:gridCol w:w="443"/>
      </w:tblGrid>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Define the Functions</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have overview of all the functions that detail design team will implement.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hAnsi="Times New Roman" w:cs="Times New Roman"/>
                <w:sz w:val="24"/>
                <w:szCs w:val="24"/>
              </w:rPr>
            </w:pPr>
            <w:r>
              <w:rPr>
                <w:rFonts w:ascii="Times New Roman" w:eastAsia="AGaramondPro-Regular" w:hAnsi="Times New Roman" w:cs="Times New Roman"/>
                <w:sz w:val="24"/>
                <w:szCs w:val="24"/>
              </w:rPr>
              <w:t xml:space="preserve">All the requirements and the architecture design phase must be clearly established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 xml:space="preserve">List of all the functions of HRM_PIM module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All the Function must clearly identified</w:t>
            </w:r>
          </w:p>
          <w:p w:rsidR="004C0FC6" w:rsidRDefault="004C0FC6" w:rsidP="004C0FC6">
            <w:pPr>
              <w:pStyle w:val="ListParagraph"/>
              <w:numPr>
                <w:ilvl w:val="0"/>
                <w:numId w:val="35"/>
              </w:numPr>
              <w:autoSpaceDE w:val="0"/>
              <w:autoSpaceDN w:val="0"/>
              <w:adjustRightInd w:val="0"/>
              <w:spacing w:after="0" w:line="240" w:lineRule="auto"/>
              <w:contextualSpacing/>
              <w:rPr>
                <w:rFonts w:ascii="Times New Roman" w:eastAsia="AGaramondPro-Regular" w:hAnsi="Times New Roman" w:cs="Times New Roman"/>
                <w:sz w:val="24"/>
                <w:szCs w:val="24"/>
              </w:rPr>
            </w:pPr>
            <w:r>
              <w:rPr>
                <w:rFonts w:ascii="Times New Roman" w:eastAsia="AGaramondPro-Regular" w:hAnsi="Times New Roman" w:cs="Times New Roman"/>
                <w:sz w:val="24"/>
                <w:szCs w:val="24"/>
              </w:rPr>
              <w:t>Architecture design must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Analyze the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the detail design team to analyze the complex of each function by identify the actions, solution, impact to system.</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Each factor of function in Function list must be clearly identified that meet requirement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bookmarkStart w:id="33" w:name="_Hlk316970744"/>
            <w:r>
              <w:rPr>
                <w:rFonts w:ascii="Times New Roman" w:hAnsi="Times New Roman" w:cs="Times New Roman"/>
                <w:sz w:val="24"/>
                <w:szCs w:val="24"/>
              </w:rPr>
              <w:t xml:space="preserve"> The complexity function specification </w:t>
            </w:r>
            <w:bookmarkEnd w:id="33"/>
            <w:r>
              <w:rPr>
                <w:rFonts w:ascii="Times New Roman" w:hAnsi="Times New Roman" w:cs="Times New Roman"/>
                <w:sz w:val="24"/>
                <w:szCs w:val="24"/>
              </w:rPr>
              <w:t>and the updated master detail design plan.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complexity function specification is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commentRangeStart w:id="34"/>
            <w:r>
              <w:rPr>
                <w:rFonts w:ascii="Times New Roman" w:hAnsi="Times New Roman" w:cs="Times New Roman"/>
                <w:b/>
                <w:color w:val="FFFFFF" w:themeColor="background1"/>
                <w:sz w:val="24"/>
                <w:szCs w:val="24"/>
              </w:rPr>
              <w:t>Evaluate the priority function</w:t>
            </w:r>
            <w:commentRangeEnd w:id="34"/>
            <w:r w:rsidR="00961A4E">
              <w:rPr>
                <w:rStyle w:val="CommentReference"/>
                <w:rFonts w:ascii="Arial" w:hAnsi="Arial" w:cs="Arial"/>
                <w:lang w:eastAsia="ar-SA"/>
              </w:rPr>
              <w:commentReference w:id="34"/>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to evaluate the priority function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 xml:space="preserve">The actions, solution and impact of each functions must be clearly identified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The priority function list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 xml:space="preserve">The priority function list specification is completed </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9729" w:type="dxa"/>
            <w:gridSpan w:val="2"/>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4C0FC6" w:rsidP="00E94319">
            <w:pPr>
              <w:jc w:val="center"/>
              <w:rPr>
                <w:rFonts w:ascii="Times New Roman" w:hAnsi="Times New Roman" w:cs="Times New Roman"/>
                <w:b/>
                <w:color w:val="FFFFFF" w:themeColor="background1"/>
                <w:sz w:val="24"/>
                <w:szCs w:val="24"/>
              </w:rPr>
            </w:pPr>
            <w:r>
              <w:rPr>
                <w:rFonts w:ascii="Times New Roman" w:hAnsi="Times New Roman" w:cs="Times New Roman"/>
                <w:b/>
                <w:color w:val="FFFFFF" w:themeColor="background1"/>
                <w:sz w:val="24"/>
                <w:szCs w:val="24"/>
              </w:rPr>
              <w:t>Detail Design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eastAsia="AGaramondPro-Regular" w:hAnsi="Times New Roman" w:cs="Times New Roman"/>
                <w:sz w:val="24"/>
                <w:szCs w:val="24"/>
              </w:rPr>
              <w:t>The primary purpose of that stage is for implement to have detail overview about each function before implementing</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rPr>
                <w:rFonts w:ascii="Times New Roman" w:eastAsia="AGaramondPro-Regular" w:hAnsi="Times New Roman" w:cs="Times New Roman"/>
                <w:sz w:val="24"/>
                <w:szCs w:val="24"/>
              </w:rPr>
            </w:pPr>
            <w:r>
              <w:rPr>
                <w:rFonts w:ascii="Times New Roman" w:hAnsi="Times New Roman" w:cs="Times New Roman"/>
                <w:sz w:val="24"/>
                <w:szCs w:val="24"/>
              </w:rPr>
              <w:t>The priority function list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is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0172" w:type="dxa"/>
            <w:gridSpan w:val="3"/>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E94319">
            <w:pPr>
              <w:jc w:val="center"/>
              <w:rPr>
                <w:rFonts w:ascii="Times New Roman" w:hAnsi="Times New Roman" w:cs="Times New Roman"/>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002060"/>
            <w:vAlign w:val="center"/>
            <w:hideMark/>
          </w:tcPr>
          <w:p w:rsidR="004C0FC6" w:rsidRDefault="004C0FC6" w:rsidP="00E94319">
            <w:pPr>
              <w:jc w:val="center"/>
              <w:rPr>
                <w:rFonts w:ascii="Times New Roman" w:hAnsi="Times New Roman" w:cs="Times New Roman"/>
                <w:b/>
                <w:sz w:val="24"/>
                <w:szCs w:val="24"/>
              </w:rPr>
            </w:pPr>
            <w:r>
              <w:rPr>
                <w:rFonts w:ascii="Times New Roman" w:hAnsi="Times New Roman" w:cs="Times New Roman"/>
                <w:b/>
                <w:sz w:val="24"/>
                <w:szCs w:val="24"/>
              </w:rPr>
              <w:t>Stage Name</w:t>
            </w:r>
          </w:p>
        </w:tc>
        <w:tc>
          <w:tcPr>
            <w:tcW w:w="8093" w:type="dxa"/>
            <w:tcBorders>
              <w:top w:val="single" w:sz="4" w:space="0" w:color="auto"/>
              <w:left w:val="single" w:sz="4" w:space="0" w:color="auto"/>
              <w:bottom w:val="single" w:sz="4" w:space="0" w:color="auto"/>
              <w:right w:val="single" w:sz="4" w:space="0" w:color="auto"/>
            </w:tcBorders>
            <w:shd w:val="clear" w:color="auto" w:fill="002060"/>
            <w:hideMark/>
          </w:tcPr>
          <w:p w:rsidR="004C0FC6" w:rsidRDefault="00DD5645" w:rsidP="00DD5645">
            <w:pPr>
              <w:jc w:val="center"/>
              <w:rPr>
                <w:rFonts w:ascii="Times New Roman" w:hAnsi="Times New Roman" w:cs="Times New Roman"/>
                <w:b/>
                <w:sz w:val="24"/>
                <w:szCs w:val="24"/>
              </w:rPr>
            </w:pPr>
            <w:r>
              <w:rPr>
                <w:rFonts w:ascii="Times New Roman" w:hAnsi="Times New Roman" w:cs="Times New Roman"/>
                <w:b/>
                <w:sz w:val="24"/>
                <w:szCs w:val="24"/>
              </w:rPr>
              <w:t>Verification</w:t>
            </w:r>
          </w:p>
        </w:tc>
        <w:tc>
          <w:tcPr>
            <w:tcW w:w="443" w:type="dxa"/>
            <w:vMerge w:val="restart"/>
            <w:tcBorders>
              <w:top w:val="single" w:sz="4" w:space="0" w:color="auto"/>
              <w:left w:val="single" w:sz="4" w:space="0" w:color="auto"/>
              <w:bottom w:val="single" w:sz="4" w:space="0" w:color="auto"/>
              <w:right w:val="single" w:sz="4" w:space="0" w:color="auto"/>
            </w:tcBorders>
            <w:shd w:val="clear" w:color="auto" w:fill="002060"/>
            <w:vAlign w:val="center"/>
          </w:tcPr>
          <w:p w:rsidR="004C0FC6" w:rsidRDefault="004C0FC6" w:rsidP="00E94319">
            <w:pPr>
              <w:jc w:val="cente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Purpose</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lang w:eastAsia="ar-SA"/>
              </w:rPr>
            </w:pPr>
            <w:r>
              <w:rPr>
                <w:rFonts w:ascii="Times New Roman" w:eastAsia="AGaramondPro-Regular" w:hAnsi="Times New Roman" w:cs="Times New Roman"/>
                <w:sz w:val="24"/>
                <w:szCs w:val="24"/>
              </w:rPr>
              <w:t xml:space="preserve">The primary purpose of that stage is to exam detail </w:t>
            </w:r>
            <w:r>
              <w:rPr>
                <w:rFonts w:ascii="Times New Roman" w:hAnsi="Times New Roman" w:cs="Times New Roman"/>
                <w:sz w:val="24"/>
                <w:szCs w:val="24"/>
                <w:lang w:eastAsia="ar-SA"/>
              </w:rPr>
              <w:t xml:space="preserve">design that follow analysis </w:t>
            </w:r>
            <w:r>
              <w:rPr>
                <w:rFonts w:ascii="Times New Roman" w:hAnsi="Times New Roman" w:cs="Times New Roman"/>
                <w:sz w:val="24"/>
                <w:szCs w:val="24"/>
                <w:lang w:eastAsia="ar-SA"/>
              </w:rPr>
              <w:lastRenderedPageBreak/>
              <w:t>phase.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lastRenderedPageBreak/>
              <w:t>Precondition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rPr>
                <w:rFonts w:ascii="Times New Roman" w:hAnsi="Times New Roman" w:cs="Times New Roman"/>
                <w:sz w:val="24"/>
                <w:szCs w:val="24"/>
              </w:rPr>
            </w:pPr>
            <w:r>
              <w:rPr>
                <w:rFonts w:ascii="Times New Roman" w:hAnsi="Times New Roman" w:cs="Times New Roman"/>
                <w:sz w:val="24"/>
                <w:szCs w:val="24"/>
              </w:rPr>
              <w:t>Detail Design Specification must be completed</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Output</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contextualSpacing/>
              <w:rPr>
                <w:rFonts w:ascii="Times New Roman" w:hAnsi="Times New Roman" w:cs="Times New Roman"/>
                <w:sz w:val="24"/>
                <w:szCs w:val="24"/>
              </w:rPr>
            </w:pPr>
            <w:r>
              <w:rPr>
                <w:rFonts w:ascii="Times New Roman" w:hAnsi="Times New Roman" w:cs="Times New Roman"/>
                <w:sz w:val="24"/>
                <w:szCs w:val="24"/>
              </w:rPr>
              <w:t>List of functions is passed and fail</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tcPr>
          <w:p w:rsidR="004C0FC6" w:rsidRDefault="004C0FC6" w:rsidP="004C0FC6">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Tool &amp; Technique</w:t>
            </w:r>
          </w:p>
        </w:tc>
        <w:tc>
          <w:tcPr>
            <w:tcW w:w="8093" w:type="dxa"/>
            <w:tcBorders>
              <w:top w:val="single" w:sz="4" w:space="0" w:color="auto"/>
              <w:left w:val="single" w:sz="4" w:space="0" w:color="auto"/>
              <w:bottom w:val="single" w:sz="4" w:space="0" w:color="auto"/>
              <w:right w:val="single" w:sz="4" w:space="0" w:color="auto"/>
            </w:tcBorders>
          </w:tcPr>
          <w:p w:rsidR="004C0FC6" w:rsidRDefault="004C0FC6" w:rsidP="00E94319">
            <w:pPr>
              <w:contextualSpacing/>
              <w:rPr>
                <w:rFonts w:ascii="Times New Roman" w:hAnsi="Times New Roman" w:cs="Times New Roman"/>
                <w:sz w:val="24"/>
                <w:szCs w:val="24"/>
              </w:rPr>
            </w:pPr>
          </w:p>
        </w:tc>
        <w:tc>
          <w:tcPr>
            <w:tcW w:w="0" w:type="auto"/>
            <w:vMerge/>
            <w:tcBorders>
              <w:top w:val="single" w:sz="4" w:space="0" w:color="auto"/>
              <w:left w:val="single" w:sz="4" w:space="0" w:color="auto"/>
              <w:bottom w:val="single" w:sz="4" w:space="0" w:color="auto"/>
              <w:right w:val="single" w:sz="4" w:space="0" w:color="auto"/>
            </w:tcBorders>
            <w:vAlign w:val="center"/>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Post condition</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pPr>
              <w:autoSpaceDE w:val="0"/>
              <w:autoSpaceDN w:val="0"/>
              <w:adjustRightInd w:val="0"/>
              <w:contextualSpacing/>
              <w:rPr>
                <w:rFonts w:ascii="Times New Roman" w:eastAsia="AGaramondPro-Regular" w:hAnsi="Times New Roman" w:cs="Times New Roman"/>
                <w:sz w:val="24"/>
                <w:szCs w:val="24"/>
              </w:rPr>
            </w:pPr>
            <w:r>
              <w:rPr>
                <w:rFonts w:ascii="Times New Roman" w:hAnsi="Times New Roman" w:cs="Times New Roman"/>
                <w:sz w:val="24"/>
                <w:szCs w:val="24"/>
              </w:rPr>
              <w:t>List of functions is passed and fail that complete</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r w:rsidR="004C0FC6" w:rsidTr="00E94319">
        <w:tc>
          <w:tcPr>
            <w:tcW w:w="1636" w:type="dxa"/>
            <w:tcBorders>
              <w:top w:val="single" w:sz="4" w:space="0" w:color="auto"/>
              <w:left w:val="single" w:sz="4" w:space="0" w:color="auto"/>
              <w:bottom w:val="single" w:sz="4" w:space="0" w:color="auto"/>
              <w:right w:val="single" w:sz="4" w:space="0" w:color="auto"/>
            </w:tcBorders>
            <w:shd w:val="clear" w:color="auto" w:fill="FFFFFF" w:themeFill="background1"/>
            <w:vAlign w:val="center"/>
            <w:hideMark/>
          </w:tcPr>
          <w:p w:rsidR="004C0FC6" w:rsidRDefault="004C0FC6" w:rsidP="00E94319">
            <w:pPr>
              <w:autoSpaceDE w:val="0"/>
              <w:autoSpaceDN w:val="0"/>
              <w:adjustRightInd w:val="0"/>
              <w:jc w:val="center"/>
              <w:rPr>
                <w:rFonts w:ascii="Times New Roman" w:eastAsia="AGaramondPro-Regular" w:hAnsi="Times New Roman" w:cs="Times New Roman"/>
                <w:i/>
                <w:sz w:val="24"/>
                <w:szCs w:val="24"/>
              </w:rPr>
            </w:pPr>
            <w:r>
              <w:rPr>
                <w:rFonts w:ascii="Times New Roman" w:eastAsia="AGaramondPro-Regular" w:hAnsi="Times New Roman" w:cs="Times New Roman"/>
                <w:i/>
                <w:sz w:val="24"/>
                <w:szCs w:val="24"/>
              </w:rPr>
              <w:t>Activities</w:t>
            </w:r>
          </w:p>
        </w:tc>
        <w:tc>
          <w:tcPr>
            <w:tcW w:w="8093" w:type="dxa"/>
            <w:tcBorders>
              <w:top w:val="single" w:sz="4" w:space="0" w:color="auto"/>
              <w:left w:val="single" w:sz="4" w:space="0" w:color="auto"/>
              <w:bottom w:val="single" w:sz="4" w:space="0" w:color="auto"/>
              <w:right w:val="single" w:sz="4" w:space="0" w:color="auto"/>
            </w:tcBorders>
            <w:hideMark/>
          </w:tcPr>
          <w:p w:rsidR="004C0FC6" w:rsidRDefault="004C0FC6" w:rsidP="00E94319"/>
        </w:tc>
        <w:tc>
          <w:tcPr>
            <w:tcW w:w="0" w:type="auto"/>
            <w:vMerge/>
            <w:tcBorders>
              <w:top w:val="single" w:sz="4" w:space="0" w:color="auto"/>
              <w:left w:val="single" w:sz="4" w:space="0" w:color="auto"/>
              <w:bottom w:val="single" w:sz="4" w:space="0" w:color="auto"/>
              <w:right w:val="single" w:sz="4" w:space="0" w:color="auto"/>
            </w:tcBorders>
            <w:vAlign w:val="center"/>
            <w:hideMark/>
          </w:tcPr>
          <w:p w:rsidR="004C0FC6" w:rsidRDefault="004C0FC6" w:rsidP="00E94319">
            <w:pPr>
              <w:rPr>
                <w:rFonts w:ascii="Times New Roman" w:hAnsi="Times New Roman" w:cs="Times New Roman"/>
                <w:b/>
                <w:sz w:val="24"/>
                <w:szCs w:val="24"/>
              </w:rPr>
            </w:pPr>
          </w:p>
        </w:tc>
      </w:tr>
    </w:tbl>
    <w:p w:rsidR="007F0C36" w:rsidRDefault="007F0C36" w:rsidP="007F0C36">
      <w:pPr>
        <w:rPr>
          <w:lang w:eastAsia="ar-SA"/>
        </w:rPr>
      </w:pPr>
    </w:p>
    <w:p w:rsidR="009748C6" w:rsidRDefault="009748C6" w:rsidP="007B4D50">
      <w:pPr>
        <w:pStyle w:val="Heading2"/>
        <w:numPr>
          <w:ilvl w:val="2"/>
          <w:numId w:val="19"/>
        </w:numPr>
        <w:tabs>
          <w:tab w:val="left" w:pos="576"/>
        </w:tabs>
        <w:rPr>
          <w:rFonts w:ascii="Times New Roman" w:hAnsi="Times New Roman" w:cs="Times New Roman"/>
          <w:sz w:val="24"/>
          <w:szCs w:val="24"/>
        </w:rPr>
      </w:pPr>
      <w:bookmarkStart w:id="35" w:name="_Toc316601427"/>
      <w:r>
        <w:rPr>
          <w:rFonts w:ascii="Times New Roman" w:hAnsi="Times New Roman" w:cs="Times New Roman"/>
          <w:sz w:val="24"/>
          <w:szCs w:val="24"/>
        </w:rPr>
        <w:t>Testing Process</w:t>
      </w:r>
      <w:bookmarkEnd w:id="35"/>
    </w:p>
    <w:p w:rsidR="00287FAA" w:rsidRPr="00287FAA" w:rsidRDefault="00287FAA" w:rsidP="00287FAA">
      <w:pPr>
        <w:shd w:val="clear" w:color="auto" w:fill="FFFFFF" w:themeFill="background1"/>
        <w:ind w:left="360"/>
        <w:contextualSpacing/>
        <w:rPr>
          <w:rFonts w:ascii="Times New Roman" w:hAnsi="Times New Roman" w:cs="Times New Roman"/>
          <w:b/>
          <w:sz w:val="24"/>
          <w:szCs w:val="24"/>
        </w:rPr>
      </w:pPr>
      <w:r w:rsidRPr="00287FAA">
        <w:rPr>
          <w:rFonts w:ascii="Times New Roman" w:hAnsi="Times New Roman" w:cs="Times New Roman"/>
          <w:b/>
          <w:sz w:val="24"/>
          <w:szCs w:val="24"/>
        </w:rPr>
        <w:t>Definition:</w:t>
      </w:r>
    </w:p>
    <w:p w:rsidR="00287FAA" w:rsidRPr="00624E32" w:rsidRDefault="00287FAA" w:rsidP="00287FAA">
      <w:pPr>
        <w:pStyle w:val="ListParagraph"/>
        <w:shd w:val="clear" w:color="auto" w:fill="FFFFFF" w:themeFill="background1"/>
        <w:rPr>
          <w:rFonts w:ascii="Times New Roman" w:hAnsi="Times New Roman" w:cs="Times New Roman"/>
          <w:sz w:val="24"/>
          <w:szCs w:val="24"/>
        </w:rPr>
      </w:pPr>
      <w:r w:rsidRPr="00624E32">
        <w:rPr>
          <w:rFonts w:ascii="Times New Roman" w:hAnsi="Times New Roman" w:cs="Times New Roman"/>
          <w:sz w:val="24"/>
          <w:szCs w:val="24"/>
        </w:rPr>
        <w:t>The course of software being tested in a well-planned way is known as Software test life cycle.</w:t>
      </w:r>
    </w:p>
    <w:p w:rsidR="009A5ADF" w:rsidRDefault="009A5ADF" w:rsidP="00287FAA">
      <w:pPr>
        <w:pStyle w:val="ListParagraph"/>
        <w:shd w:val="clear" w:color="auto" w:fill="FFFFFF" w:themeFill="background1"/>
        <w:rPr>
          <w:rFonts w:ascii="Times New Roman" w:hAnsi="Times New Roman" w:cs="Times New Roman"/>
          <w:b/>
          <w:sz w:val="24"/>
          <w:szCs w:val="24"/>
        </w:rPr>
      </w:pPr>
    </w:p>
    <w:p w:rsidR="00287FAA" w:rsidRPr="00624E32" w:rsidRDefault="00053B7D" w:rsidP="00287FAA">
      <w:pPr>
        <w:pStyle w:val="ListParagraph"/>
        <w:shd w:val="clear" w:color="auto" w:fill="FFFFFF" w:themeFill="background1"/>
        <w:rPr>
          <w:rFonts w:ascii="Times New Roman" w:hAnsi="Times New Roman" w:cs="Times New Roman"/>
          <w:b/>
          <w:sz w:val="24"/>
          <w:szCs w:val="24"/>
        </w:rPr>
      </w:pPr>
      <w:r w:rsidRPr="00053B7D">
        <w:rPr>
          <w:rFonts w:ascii="Times New Roman" w:hAnsi="Times New Roman" w:cs="Times New Roman"/>
          <w:b/>
          <w:noProof/>
          <w:sz w:val="24"/>
          <w:szCs w:val="24"/>
        </w:rPr>
        <w:drawing>
          <wp:inline distT="0" distB="0" distL="0" distR="0" wp14:anchorId="515F4B32" wp14:editId="4FD4A71D">
            <wp:extent cx="4276725" cy="1847850"/>
            <wp:effectExtent l="76200" t="38100" r="47625" b="57150"/>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rsidR="00287FAA" w:rsidRPr="0024342D" w:rsidRDefault="0024342D" w:rsidP="0024342D">
      <w:pPr>
        <w:pStyle w:val="ListParagraph"/>
        <w:shd w:val="clear" w:color="auto" w:fill="FFFFFF" w:themeFill="background1"/>
        <w:jc w:val="center"/>
        <w:rPr>
          <w:rFonts w:ascii="Times New Roman" w:hAnsi="Times New Roman" w:cs="Times New Roman"/>
          <w:sz w:val="24"/>
          <w:szCs w:val="24"/>
        </w:rPr>
      </w:pPr>
      <w:r w:rsidRPr="0024342D">
        <w:rPr>
          <w:rFonts w:ascii="Times New Roman" w:hAnsi="Times New Roman" w:cs="Times New Roman"/>
          <w:sz w:val="24"/>
          <w:szCs w:val="24"/>
        </w:rPr>
        <w:t>Figure 4: Testing process</w:t>
      </w:r>
    </w:p>
    <w:p w:rsidR="00846A1C" w:rsidRDefault="00846A1C" w:rsidP="00846A1C">
      <w:pPr>
        <w:shd w:val="clear" w:color="auto" w:fill="FFFFFF" w:themeFill="background1"/>
        <w:contextualSpacing/>
        <w:rPr>
          <w:rFonts w:ascii="Times New Roman" w:hAnsi="Times New Roman" w:cs="Times New Roman"/>
          <w:b/>
          <w:sz w:val="24"/>
          <w:szCs w:val="24"/>
        </w:rPr>
      </w:pPr>
    </w:p>
    <w:tbl>
      <w:tblPr>
        <w:tblW w:w="9005" w:type="dxa"/>
        <w:tblInd w:w="103" w:type="dxa"/>
        <w:tblLook w:val="04A0" w:firstRow="1" w:lastRow="0" w:firstColumn="1" w:lastColumn="0" w:noHBand="0" w:noVBand="1"/>
      </w:tblPr>
      <w:tblGrid>
        <w:gridCol w:w="2440"/>
        <w:gridCol w:w="6565"/>
      </w:tblGrid>
      <w:tr w:rsidR="005160A3" w:rsidRPr="007F0C36" w:rsidTr="00E72C6F">
        <w:trPr>
          <w:trHeight w:val="315"/>
        </w:trPr>
        <w:tc>
          <w:tcPr>
            <w:tcW w:w="2440"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single" w:sz="4" w:space="0" w:color="auto"/>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Planning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testing team creates a test plan</w:t>
            </w:r>
            <w:r>
              <w:rPr>
                <w:rFonts w:ascii="Times New Roman" w:hAnsi="Times New Roman" w:cs="Times New Roman"/>
                <w:color w:val="000000"/>
                <w:sz w:val="24"/>
                <w:szCs w:val="24"/>
              </w:rPr>
              <w:t>.</w:t>
            </w:r>
          </w:p>
          <w:p w:rsidR="005C1231" w:rsidRPr="001156B3" w:rsidRDefault="005C1231"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The test plan defines the objectives and scope of the testing effort, and identifies the methodology that your team will use to conduct tests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All members of team should review and approve its team’s test plan before it is integrated into the general test plan</w:t>
            </w:r>
          </w:p>
          <w:p w:rsidR="009A5ADF" w:rsidRPr="001156B3" w:rsidRDefault="009A5ADF" w:rsidP="00E72C6F">
            <w:pPr>
              <w:pStyle w:val="ListParagraph"/>
              <w:numPr>
                <w:ilvl w:val="0"/>
                <w:numId w:val="38"/>
              </w:numPr>
              <w:spacing w:after="0" w:line="240" w:lineRule="auto"/>
              <w:rPr>
                <w:rFonts w:ascii="Times New Roman" w:hAnsi="Times New Roman" w:cs="Times New Roman"/>
                <w:color w:val="000000"/>
                <w:sz w:val="24"/>
                <w:szCs w:val="24"/>
              </w:rPr>
            </w:pPr>
            <w:r>
              <w:rPr>
                <w:rFonts w:ascii="Times New Roman" w:hAnsi="Times New Roman" w:cs="Times New Roman"/>
                <w:color w:val="000000"/>
                <w:sz w:val="24"/>
                <w:szCs w:val="24"/>
              </w:rPr>
              <w:t>Complete Requirement to write system test cases</w:t>
            </w:r>
            <w:r w:rsidR="005A450B">
              <w:rPr>
                <w:rFonts w:ascii="Times New Roman" w:hAnsi="Times New Roman" w:cs="Times New Roman"/>
                <w:color w:val="000000"/>
                <w:sz w:val="24"/>
                <w:szCs w:val="24"/>
              </w:rPr>
              <w:t xml:space="preserve"> in stage 2 of ACDM method</w:t>
            </w:r>
            <w:r>
              <w:rPr>
                <w:rFonts w:ascii="Times New Roman" w:hAnsi="Times New Roman" w:cs="Times New Roman"/>
                <w:color w:val="000000"/>
                <w:sz w:val="24"/>
                <w:szCs w:val="24"/>
              </w:rPr>
              <w:t xml:space="preserve"> and Architecture to write acceptance </w:t>
            </w:r>
            <w:r>
              <w:rPr>
                <w:rFonts w:ascii="Times New Roman" w:hAnsi="Times New Roman" w:cs="Times New Roman"/>
                <w:color w:val="000000"/>
                <w:sz w:val="24"/>
                <w:szCs w:val="24"/>
              </w:rPr>
              <w:lastRenderedPageBreak/>
              <w:t>test cases</w:t>
            </w:r>
            <w:r w:rsidR="005A450B">
              <w:rPr>
                <w:rFonts w:ascii="Times New Roman" w:hAnsi="Times New Roman" w:cs="Times New Roman"/>
                <w:color w:val="000000"/>
                <w:sz w:val="24"/>
                <w:szCs w:val="24"/>
              </w:rPr>
              <w:t xml:space="preserve"> in stage 7 of ACDM method</w:t>
            </w:r>
            <w:r>
              <w:rPr>
                <w:rFonts w:ascii="Times New Roman" w:hAnsi="Times New Roman" w:cs="Times New Roman"/>
                <w:color w:val="000000"/>
                <w:sz w:val="24"/>
                <w:szCs w:val="24"/>
              </w:rPr>
              <w: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Documents Involved:</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Test Plan</w:t>
            </w:r>
          </w:p>
          <w:p w:rsidR="005160A3" w:rsidRPr="00057A9A" w:rsidRDefault="005160A3" w:rsidP="00E72C6F">
            <w:pPr>
              <w:pStyle w:val="ListParagraph"/>
              <w:numPr>
                <w:ilvl w:val="0"/>
                <w:numId w:val="38"/>
              </w:numPr>
              <w:spacing w:after="0" w:line="240" w:lineRule="auto"/>
              <w:ind w:left="1417"/>
              <w:rPr>
                <w:rFonts w:ascii="Times New Roman" w:hAnsi="Times New Roman" w:cs="Times New Roman"/>
                <w:color w:val="000000"/>
                <w:sz w:val="24"/>
                <w:szCs w:val="24"/>
              </w:rPr>
            </w:pPr>
            <w:r w:rsidRPr="00057A9A">
              <w:rPr>
                <w:rFonts w:ascii="Times New Roman" w:hAnsi="Times New Roman" w:cs="Times New Roman"/>
                <w:color w:val="000000"/>
                <w:sz w:val="24"/>
                <w:szCs w:val="24"/>
              </w:rPr>
              <w:t xml:space="preserve">Test cases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57A9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57A9A">
              <w:rPr>
                <w:rFonts w:ascii="Times New Roman" w:hAnsi="Times New Roman" w:cs="Times New Roman"/>
                <w:color w:val="000000"/>
                <w:sz w:val="24"/>
                <w:szCs w:val="24"/>
              </w:rPr>
              <w:t>The initial master test plan has been created and is updated as required after each architecture driver elicitation workshop.</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E72C6F">
            <w:pPr>
              <w:pStyle w:val="ListParagraph"/>
              <w:numPr>
                <w:ilvl w:val="0"/>
                <w:numId w:val="38"/>
              </w:num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156B3">
              <w:rPr>
                <w:rFonts w:ascii="Times New Roman" w:hAnsi="Times New Roman" w:cs="Times New Roman"/>
                <w:color w:val="000000"/>
                <w:sz w:val="24"/>
                <w:szCs w:val="24"/>
              </w:rPr>
              <w:t>It include:</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scope and objectives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Define testing methodology</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required resources</w:t>
            </w:r>
          </w:p>
          <w:p w:rsidR="005160A3" w:rsidRPr="001156B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the features and functions to text</w:t>
            </w:r>
          </w:p>
          <w:p w:rsidR="005160A3"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1156B3">
              <w:rPr>
                <w:rFonts w:ascii="Times New Roman" w:hAnsi="Times New Roman" w:cs="Times New Roman"/>
                <w:color w:val="000000"/>
                <w:sz w:val="24"/>
                <w:szCs w:val="24"/>
              </w:rPr>
              <w:t>Identify risk factors</w:t>
            </w:r>
          </w:p>
          <w:p w:rsidR="005160A3" w:rsidRPr="00057A9A"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57A9A">
              <w:rPr>
                <w:rFonts w:ascii="Times New Roman" w:hAnsi="Times New Roman" w:cs="Times New Roman"/>
                <w:color w:val="000000"/>
                <w:sz w:val="24"/>
                <w:szCs w:val="24"/>
              </w:rPr>
              <w:t>Establish a testing schedule</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Development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eastAsia="AGaramondPro-Regular" w:hAnsi="Times New Roman" w:cs="Times New Roman"/>
                <w:sz w:val="24"/>
                <w:szCs w:val="24"/>
              </w:rPr>
              <w:t xml:space="preserve">The primary purpose of stage 2 </w:t>
            </w:r>
            <w:r w:rsidRPr="001B7EB7">
              <w:rPr>
                <w:rFonts w:ascii="Times New Roman" w:hAnsi="Times New Roman" w:cs="Times New Roman"/>
                <w:color w:val="000000"/>
                <w:sz w:val="24"/>
                <w:szCs w:val="24"/>
              </w:rPr>
              <w:t xml:space="preserve">is focused on test requirement analysis and documentation in the form of a test specification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2242CA"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2242CA">
              <w:rPr>
                <w:rFonts w:ascii="Times New Roman" w:hAnsi="Times New Roman" w:cs="Times New Roman"/>
                <w:color w:val="000000"/>
                <w:sz w:val="24"/>
                <w:szCs w:val="24"/>
              </w:rPr>
              <w:t>The consolidated test plan from stage 1 must be available.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Documents Involved:</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Plan</w:t>
            </w:r>
          </w:p>
          <w:p w:rsidR="005160A3" w:rsidRPr="001B7EB7" w:rsidRDefault="005160A3" w:rsidP="005160A3">
            <w:pPr>
              <w:pStyle w:val="ListParagraph"/>
              <w:numPr>
                <w:ilvl w:val="0"/>
                <w:numId w:val="68"/>
              </w:numPr>
              <w:spacing w:after="0" w:line="240" w:lineRule="auto"/>
              <w:ind w:left="1237"/>
              <w:rPr>
                <w:rFonts w:ascii="Times New Roman" w:hAnsi="Times New Roman" w:cs="Times New Roman"/>
                <w:color w:val="000000"/>
                <w:sz w:val="24"/>
                <w:szCs w:val="24"/>
              </w:rPr>
            </w:pPr>
            <w:r w:rsidRPr="001B7EB7">
              <w:rPr>
                <w:rFonts w:ascii="Times New Roman" w:hAnsi="Times New Roman" w:cs="Times New Roman"/>
                <w:color w:val="000000"/>
                <w:sz w:val="24"/>
                <w:szCs w:val="24"/>
              </w:rPr>
              <w:t>Test cases</w:t>
            </w:r>
            <w:r w:rsidR="005A450B">
              <w:rPr>
                <w:rFonts w:ascii="Times New Roman" w:hAnsi="Times New Roman" w:cs="Times New Roman"/>
                <w:color w:val="000000"/>
                <w:sz w:val="24"/>
                <w:szCs w:val="24"/>
              </w:rPr>
              <w:t>: System test cases, Acceptance test cases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Pr>
                <w:rFonts w:ascii="Times New Roman" w:hAnsi="Times New Roman" w:cs="Times New Roman"/>
                <w:color w:val="000000"/>
                <w:sz w:val="24"/>
                <w:szCs w:val="24"/>
              </w:rPr>
              <w:t>The test</w:t>
            </w:r>
            <w:r w:rsidRPr="00AA6FF5">
              <w:rPr>
                <w:rFonts w:ascii="Times New Roman" w:hAnsi="Times New Roman" w:cs="Times New Roman"/>
                <w:color w:val="000000"/>
                <w:sz w:val="24"/>
                <w:szCs w:val="24"/>
              </w:rPr>
              <w:t>ing specification is completed and reviewed and formally accepted by the stakeholders.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r w:rsidRPr="001B7EB7">
              <w:rPr>
                <w:rFonts w:ascii="Times New Roman" w:hAnsi="Times New Roman" w:cs="Times New Roman"/>
                <w:color w:val="000000"/>
                <w:sz w:val="24"/>
                <w:szCs w:val="24"/>
              </w:rPr>
              <w:t>Gather initial information and test intent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Propose a test solution with preliminary requirements</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Solidify test requirement</w:t>
            </w:r>
          </w:p>
          <w:p w:rsidR="005160A3" w:rsidRPr="001B7EB7"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Develop/Document test solution</w:t>
            </w:r>
          </w:p>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Validate test solution</w:t>
            </w:r>
          </w:p>
          <w:p w:rsidR="005160A3" w:rsidRPr="00AA6F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AA6FF5">
              <w:rPr>
                <w:rFonts w:ascii="Times New Roman" w:hAnsi="Times New Roman" w:cs="Times New Roman"/>
                <w:color w:val="000000"/>
                <w:sz w:val="24"/>
                <w:szCs w:val="24"/>
              </w:rPr>
              <w:t>Deliver test solution to production environment</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Test Execution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Executing Test cases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Testing Test Scripts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Capture, review and analyze Test Results</w:t>
            </w:r>
          </w:p>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Raising the defects and tracking for its closure</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4139F5"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4139F5">
              <w:rPr>
                <w:rFonts w:ascii="Times New Roman" w:hAnsi="Times New Roman" w:cs="Times New Roman"/>
                <w:color w:val="000000"/>
                <w:sz w:val="24"/>
                <w:szCs w:val="24"/>
              </w:rPr>
              <w:t>The Test Development plan  must be analyzed and documented as described in stage 2 and the Testing specification</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Cases</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Execution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1B7EB7">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lastRenderedPageBreak/>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Defect Reporting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E72C6F">
            <w:pPr>
              <w:spacing w:after="0" w:line="240" w:lineRule="auto"/>
              <w:rPr>
                <w:rFonts w:ascii="Times New Roman" w:hAnsi="Times New Roman" w:cs="Times New Roman"/>
                <w:color w:val="000000"/>
                <w:sz w:val="24"/>
                <w:szCs w:val="24"/>
              </w:rPr>
            </w:pP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A Defect Report describes defects in released software and documentation products. Defect Reports have a priority rating that indicates the impact the problem has on the customer</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reports are probably primary work product for most of the software testers</w:t>
            </w:r>
          </w:p>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Write reports for:</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logging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Assigning defect and fixing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Retesting</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 closing</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Documents Involved:</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Test report</w:t>
            </w:r>
          </w:p>
          <w:p w:rsidR="005160A3" w:rsidRPr="00041C09"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041C09">
              <w:rPr>
                <w:rFonts w:ascii="Times New Roman" w:hAnsi="Times New Roman" w:cs="Times New Roman"/>
                <w:color w:val="000000"/>
                <w:sz w:val="24"/>
                <w:szCs w:val="24"/>
              </w:rPr>
              <w:t>Bug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Meeting with team</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Retest Defects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041C09"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041C09">
              <w:rPr>
                <w:rFonts w:ascii="Times New Roman" w:hAnsi="Times New Roman" w:cs="Times New Roman"/>
                <w:color w:val="000000"/>
                <w:sz w:val="24"/>
                <w:szCs w:val="24"/>
              </w:rPr>
              <w:t>Defects fixed without changing code as in environment defects were retested and closed immediately.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Defect fixes requiring code changes were included in a build package and were retested and either closed or reopened depending on the outcome of the test.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report</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Stage</w:t>
            </w:r>
            <w:r>
              <w:rPr>
                <w:rFonts w:ascii="Times New Roman" w:hAnsi="Times New Roman" w:cs="Times New Roman"/>
                <w:b/>
                <w:bCs/>
                <w:color w:val="FFFFFF"/>
                <w:sz w:val="24"/>
                <w:szCs w:val="24"/>
              </w:rPr>
              <w:t xml:space="preserve"> Name</w:t>
            </w:r>
          </w:p>
        </w:tc>
        <w:tc>
          <w:tcPr>
            <w:tcW w:w="6565" w:type="dxa"/>
            <w:tcBorders>
              <w:top w:val="nil"/>
              <w:left w:val="single" w:sz="4" w:space="0" w:color="auto"/>
              <w:bottom w:val="single" w:sz="4" w:space="0" w:color="auto"/>
              <w:right w:val="nil"/>
            </w:tcBorders>
            <w:shd w:val="clear" w:color="000000" w:fill="002060"/>
            <w:noWrap/>
            <w:vAlign w:val="center"/>
            <w:hideMark/>
          </w:tcPr>
          <w:p w:rsidR="005160A3" w:rsidRPr="007F0C36" w:rsidRDefault="005160A3" w:rsidP="00E72C6F">
            <w:pPr>
              <w:spacing w:after="0" w:line="240" w:lineRule="auto"/>
              <w:jc w:val="center"/>
              <w:rPr>
                <w:rFonts w:ascii="Times New Roman" w:hAnsi="Times New Roman" w:cs="Times New Roman"/>
                <w:b/>
                <w:bCs/>
                <w:color w:val="FFFFFF"/>
                <w:sz w:val="24"/>
                <w:szCs w:val="24"/>
              </w:rPr>
            </w:pPr>
            <w:r w:rsidRPr="007F0C36">
              <w:rPr>
                <w:rFonts w:ascii="Times New Roman" w:hAnsi="Times New Roman" w:cs="Times New Roman"/>
                <w:b/>
                <w:bCs/>
                <w:color w:val="FFFFFF"/>
                <w:sz w:val="24"/>
                <w:szCs w:val="24"/>
              </w:rPr>
              <w:t>Product Delivery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Purpose</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Analysis of the results of running tests</w:t>
            </w:r>
          </w:p>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The results analysis provide management and the development team with a readout of the product quality</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Precondition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Output</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4139C" w:rsidRDefault="005160A3" w:rsidP="005160A3">
            <w:pPr>
              <w:pStyle w:val="ListParagraph"/>
              <w:numPr>
                <w:ilvl w:val="0"/>
                <w:numId w:val="68"/>
              </w:numPr>
              <w:spacing w:after="0" w:line="240" w:lineRule="auto"/>
              <w:ind w:left="697"/>
              <w:rPr>
                <w:rFonts w:ascii="Times New Roman" w:hAnsi="Times New Roman" w:cs="Times New Roman"/>
                <w:color w:val="000000"/>
                <w:sz w:val="24"/>
                <w:szCs w:val="24"/>
              </w:rPr>
            </w:pPr>
            <w:r w:rsidRPr="0074139C">
              <w:rPr>
                <w:rFonts w:ascii="Times New Roman" w:hAnsi="Times New Roman" w:cs="Times New Roman"/>
                <w:color w:val="000000"/>
                <w:sz w:val="24"/>
                <w:szCs w:val="24"/>
              </w:rPr>
              <w:t>Documents Involved:</w:t>
            </w:r>
          </w:p>
          <w:p w:rsidR="005160A3" w:rsidRPr="0074139C" w:rsidRDefault="005160A3" w:rsidP="005160A3">
            <w:pPr>
              <w:pStyle w:val="ListParagraph"/>
              <w:numPr>
                <w:ilvl w:val="0"/>
                <w:numId w:val="68"/>
              </w:numPr>
              <w:spacing w:after="0" w:line="240" w:lineRule="auto"/>
              <w:rPr>
                <w:rFonts w:ascii="Times New Roman" w:hAnsi="Times New Roman" w:cs="Times New Roman"/>
                <w:color w:val="000000"/>
                <w:sz w:val="24"/>
                <w:szCs w:val="24"/>
              </w:rPr>
            </w:pPr>
            <w:r w:rsidRPr="0074139C">
              <w:rPr>
                <w:rFonts w:ascii="Times New Roman" w:hAnsi="Times New Roman" w:cs="Times New Roman"/>
                <w:color w:val="000000"/>
                <w:sz w:val="24"/>
                <w:szCs w:val="24"/>
              </w:rPr>
              <w:t>Test summary reports</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Tool &amp; techniques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Post condition</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r w:rsidR="005160A3" w:rsidRPr="007F0C36" w:rsidTr="00E72C6F">
        <w:trPr>
          <w:trHeight w:val="315"/>
        </w:trPr>
        <w:tc>
          <w:tcPr>
            <w:tcW w:w="2440" w:type="dxa"/>
            <w:tcBorders>
              <w:top w:val="nil"/>
              <w:left w:val="single" w:sz="4" w:space="0" w:color="auto"/>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jc w:val="center"/>
              <w:rPr>
                <w:rFonts w:ascii="Times New Roman" w:hAnsi="Times New Roman" w:cs="Times New Roman"/>
                <w:i/>
                <w:color w:val="000000"/>
                <w:sz w:val="24"/>
                <w:szCs w:val="24"/>
              </w:rPr>
            </w:pPr>
            <w:r w:rsidRPr="007F0C36">
              <w:rPr>
                <w:rFonts w:ascii="Times New Roman" w:hAnsi="Times New Roman" w:cs="Times New Roman"/>
                <w:i/>
                <w:color w:val="000000"/>
                <w:sz w:val="24"/>
                <w:szCs w:val="24"/>
              </w:rPr>
              <w:t>Activities</w:t>
            </w:r>
          </w:p>
        </w:tc>
        <w:tc>
          <w:tcPr>
            <w:tcW w:w="6565" w:type="dxa"/>
            <w:tcBorders>
              <w:top w:val="nil"/>
              <w:left w:val="nil"/>
              <w:bottom w:val="single" w:sz="4" w:space="0" w:color="auto"/>
              <w:right w:val="single" w:sz="4" w:space="0" w:color="auto"/>
            </w:tcBorders>
            <w:shd w:val="clear" w:color="auto" w:fill="auto"/>
            <w:noWrap/>
            <w:vAlign w:val="center"/>
            <w:hideMark/>
          </w:tcPr>
          <w:p w:rsidR="005160A3" w:rsidRPr="007F0C36" w:rsidRDefault="005160A3" w:rsidP="00E72C6F">
            <w:pPr>
              <w:spacing w:after="0" w:line="240" w:lineRule="auto"/>
              <w:rPr>
                <w:rFonts w:ascii="Times New Roman" w:hAnsi="Times New Roman" w:cs="Times New Roman"/>
                <w:color w:val="000000"/>
                <w:sz w:val="24"/>
                <w:szCs w:val="24"/>
              </w:rPr>
            </w:pPr>
            <w:r w:rsidRPr="007F0C36">
              <w:rPr>
                <w:rFonts w:ascii="Times New Roman" w:hAnsi="Times New Roman" w:cs="Times New Roman"/>
                <w:color w:val="000000"/>
                <w:sz w:val="24"/>
                <w:szCs w:val="24"/>
              </w:rPr>
              <w:t> </w:t>
            </w:r>
          </w:p>
        </w:tc>
      </w:tr>
    </w:tbl>
    <w:p w:rsidR="007F0C36" w:rsidRDefault="007F0C36" w:rsidP="00846A1C">
      <w:pPr>
        <w:shd w:val="clear" w:color="auto" w:fill="FFFFFF" w:themeFill="background1"/>
        <w:contextualSpacing/>
        <w:rPr>
          <w:rFonts w:ascii="Times New Roman" w:hAnsi="Times New Roman" w:cs="Times New Roman"/>
          <w:b/>
          <w:sz w:val="24"/>
          <w:szCs w:val="24"/>
        </w:rPr>
      </w:pPr>
    </w:p>
    <w:p w:rsidR="00287FAA" w:rsidRDefault="00287FAA" w:rsidP="00367DCF">
      <w:pPr>
        <w:spacing w:after="0"/>
        <w:rPr>
          <w:lang w:eastAsia="ar-SA"/>
        </w:rPr>
      </w:pPr>
    </w:p>
    <w:p w:rsidR="006F585C" w:rsidRDefault="006F585C" w:rsidP="00367DCF">
      <w:pPr>
        <w:ind w:left="1080"/>
        <w:contextualSpacing/>
        <w:rPr>
          <w:rFonts w:ascii="Times New Roman" w:hAnsi="Times New Roman" w:cs="Times New Roman"/>
          <w:sz w:val="24"/>
          <w:szCs w:val="24"/>
        </w:rPr>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36" w:name="_Toc316601429"/>
      <w:r w:rsidRPr="001E6E1C">
        <w:rPr>
          <w:rFonts w:ascii="Times New Roman" w:hAnsi="Times New Roman" w:cs="Times New Roman"/>
          <w:sz w:val="24"/>
          <w:szCs w:val="24"/>
        </w:rPr>
        <w:lastRenderedPageBreak/>
        <w:t>Project Quality Plan</w:t>
      </w:r>
      <w:bookmarkEnd w:id="36"/>
    </w:p>
    <w:p w:rsidR="0067410F" w:rsidRPr="007C41B5" w:rsidRDefault="0067410F" w:rsidP="005F5C88">
      <w:pPr>
        <w:pStyle w:val="Heading2"/>
        <w:numPr>
          <w:ilvl w:val="1"/>
          <w:numId w:val="31"/>
        </w:numPr>
        <w:tabs>
          <w:tab w:val="left" w:pos="576"/>
        </w:tabs>
        <w:rPr>
          <w:rFonts w:ascii="Times New Roman" w:hAnsi="Times New Roman" w:cs="Times New Roman"/>
          <w:sz w:val="24"/>
          <w:szCs w:val="24"/>
        </w:rPr>
      </w:pPr>
      <w:bookmarkStart w:id="37" w:name="_Toc316601430"/>
      <w:r w:rsidRPr="007C41B5">
        <w:rPr>
          <w:rFonts w:ascii="Times New Roman" w:hAnsi="Times New Roman" w:cs="Times New Roman"/>
          <w:sz w:val="24"/>
          <w:szCs w:val="24"/>
        </w:rPr>
        <w:t>Acceptance Criteria</w:t>
      </w:r>
      <w:bookmarkEnd w:id="37"/>
    </w:p>
    <w:tbl>
      <w:tblPr>
        <w:tblW w:w="9005" w:type="dxa"/>
        <w:tblInd w:w="108" w:type="dxa"/>
        <w:tblLayout w:type="fixed"/>
        <w:tblLook w:val="0000" w:firstRow="0" w:lastRow="0" w:firstColumn="0" w:lastColumn="0" w:noHBand="0" w:noVBand="0"/>
      </w:tblPr>
      <w:tblGrid>
        <w:gridCol w:w="720"/>
        <w:gridCol w:w="1912"/>
        <w:gridCol w:w="5040"/>
        <w:gridCol w:w="1333"/>
      </w:tblGrid>
      <w:tr w:rsidR="0067410F" w:rsidRPr="00F435C6" w:rsidTr="007C41B5">
        <w:tc>
          <w:tcPr>
            <w:tcW w:w="7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commentRangeStart w:id="38"/>
            <w:r w:rsidRPr="00F435C6">
              <w:rPr>
                <w:rFonts w:ascii="Times New Roman" w:hAnsi="Times New Roman" w:cs="Times New Roman"/>
                <w:b/>
                <w:bCs/>
                <w:sz w:val="24"/>
                <w:szCs w:val="24"/>
              </w:rPr>
              <w:t>No.</w:t>
            </w:r>
          </w:p>
        </w:tc>
        <w:tc>
          <w:tcPr>
            <w:tcW w:w="1912"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Work Product</w:t>
            </w:r>
          </w:p>
        </w:tc>
        <w:tc>
          <w:tcPr>
            <w:tcW w:w="504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Criteria</w:t>
            </w:r>
          </w:p>
        </w:tc>
        <w:tc>
          <w:tcPr>
            <w:tcW w:w="1333"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Threshold</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13"/>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Defects found must be fixed before delivery</w:t>
            </w:r>
          </w:p>
        </w:tc>
        <w:tc>
          <w:tcPr>
            <w:tcW w:w="1333" w:type="dxa"/>
            <w:tcBorders>
              <w:left w:val="single" w:sz="4" w:space="0" w:color="000000"/>
              <w:bottom w:val="single" w:sz="4" w:space="0" w:color="000000"/>
              <w:right w:val="single" w:sz="4" w:space="0" w:color="000000"/>
            </w:tcBorders>
          </w:tcPr>
          <w:p w:rsidR="0067410F" w:rsidRPr="00F435C6" w:rsidRDefault="007C41B5" w:rsidP="001E6E1C">
            <w:pPr>
              <w:pStyle w:val="InfoBlue0"/>
              <w:snapToGrid w:val="0"/>
              <w:ind w:left="72"/>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&gt; 95</w:t>
            </w:r>
            <w:r w:rsidR="0067410F" w:rsidRPr="00F435C6">
              <w:rPr>
                <w:rFonts w:ascii="Times New Roman" w:hAnsi="Times New Roman" w:cs="Times New Roman"/>
                <w:i w:val="0"/>
                <w:iCs w:val="0"/>
                <w:color w:val="auto"/>
                <w:sz w:val="24"/>
                <w:szCs w:val="24"/>
              </w:rPr>
              <w:t>%</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912" w:type="dxa"/>
            <w:tcBorders>
              <w:left w:val="single" w:sz="4" w:space="0" w:color="000000"/>
              <w:bottom w:val="single" w:sz="4" w:space="0" w:color="000000"/>
            </w:tcBorders>
          </w:tcPr>
          <w:p w:rsidR="0067410F" w:rsidRPr="00F435C6" w:rsidRDefault="0067410F" w:rsidP="001E6E1C">
            <w:pPr>
              <w:pStyle w:val="InfoBlue0"/>
              <w:snapToGrid w:val="0"/>
              <w:ind w:left="3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Alpha-build</w:t>
            </w:r>
          </w:p>
        </w:tc>
        <w:tc>
          <w:tcPr>
            <w:tcW w:w="5040" w:type="dxa"/>
            <w:tcBorders>
              <w:left w:val="single" w:sz="4" w:space="0" w:color="000000"/>
              <w:bottom w:val="single" w:sz="4" w:space="0" w:color="000000"/>
            </w:tcBorders>
          </w:tcPr>
          <w:p w:rsidR="0067410F" w:rsidRPr="00F435C6" w:rsidRDefault="0067410F" w:rsidP="001E6E1C">
            <w:pPr>
              <w:pStyle w:val="InfoBlue0"/>
              <w:snapToGrid w:val="0"/>
              <w:ind w:left="5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P1 CRs not completed</w:t>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72"/>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&lt; 2</w:t>
            </w: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504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r w:rsidR="0067410F" w:rsidRPr="00F435C6" w:rsidTr="007C41B5">
        <w:tc>
          <w:tcPr>
            <w:tcW w:w="720" w:type="dxa"/>
            <w:tcBorders>
              <w:left w:val="single" w:sz="4" w:space="0" w:color="000000"/>
              <w:bottom w:val="single" w:sz="4" w:space="0" w:color="000000"/>
            </w:tcBorders>
          </w:tcPr>
          <w:p w:rsidR="0067410F" w:rsidRPr="00F435C6" w:rsidRDefault="0067410F" w:rsidP="001E6E1C">
            <w:pPr>
              <w:widowControl w:val="0"/>
              <w:suppressAutoHyphens/>
              <w:snapToGrid w:val="0"/>
              <w:spacing w:before="60" w:after="60" w:line="240" w:lineRule="auto"/>
              <w:rPr>
                <w:rFonts w:ascii="Times New Roman" w:hAnsi="Times New Roman" w:cs="Times New Roman"/>
                <w:sz w:val="24"/>
                <w:szCs w:val="24"/>
              </w:rPr>
            </w:pPr>
          </w:p>
        </w:tc>
        <w:tc>
          <w:tcPr>
            <w:tcW w:w="1912"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p>
        </w:tc>
        <w:commentRangeEnd w:id="38"/>
        <w:tc>
          <w:tcPr>
            <w:tcW w:w="5040" w:type="dxa"/>
            <w:tcBorders>
              <w:left w:val="single" w:sz="4" w:space="0" w:color="000000"/>
              <w:bottom w:val="single" w:sz="4" w:space="0" w:color="000000"/>
            </w:tcBorders>
          </w:tcPr>
          <w:p w:rsidR="0067410F" w:rsidRPr="00F435C6" w:rsidRDefault="00DC4ED5" w:rsidP="001E6E1C">
            <w:pPr>
              <w:snapToGrid w:val="0"/>
              <w:rPr>
                <w:rFonts w:ascii="Times New Roman" w:hAnsi="Times New Roman" w:cs="Times New Roman"/>
                <w:sz w:val="24"/>
                <w:szCs w:val="24"/>
              </w:rPr>
            </w:pPr>
            <w:r>
              <w:rPr>
                <w:rStyle w:val="CommentReference"/>
                <w:rFonts w:ascii="Arial" w:hAnsi="Arial" w:cs="Arial"/>
                <w:lang w:eastAsia="ar-SA"/>
              </w:rPr>
              <w:commentReference w:id="38"/>
            </w:r>
          </w:p>
        </w:tc>
        <w:tc>
          <w:tcPr>
            <w:tcW w:w="1333" w:type="dxa"/>
            <w:tcBorders>
              <w:left w:val="single" w:sz="4" w:space="0" w:color="000000"/>
              <w:bottom w:val="single" w:sz="4" w:space="0" w:color="000000"/>
              <w:right w:val="single" w:sz="4" w:space="0" w:color="000000"/>
            </w:tcBorders>
          </w:tcPr>
          <w:p w:rsidR="0067410F" w:rsidRPr="00F435C6" w:rsidRDefault="0067410F" w:rsidP="001E6E1C">
            <w:pPr>
              <w:snapToGrid w:val="0"/>
              <w:ind w:left="72"/>
              <w:rPr>
                <w:rFonts w:ascii="Times New Roman" w:hAnsi="Times New Roman" w:cs="Times New Roman"/>
                <w:sz w:val="24"/>
                <w:szCs w:val="24"/>
              </w:rPr>
            </w:pPr>
          </w:p>
        </w:tc>
      </w:tr>
    </w:tbl>
    <w:p w:rsidR="0067410F" w:rsidRPr="001E6E1C" w:rsidRDefault="0067410F" w:rsidP="001E6E1C">
      <w:pPr>
        <w:pStyle w:val="BodyText"/>
        <w:ind w:hanging="360"/>
        <w:rPr>
          <w:color w:val="1F497D"/>
          <w:sz w:val="24"/>
          <w:szCs w:val="24"/>
        </w:rPr>
      </w:pPr>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39" w:name="_Toc316601431"/>
      <w:r w:rsidRPr="001E6E1C">
        <w:rPr>
          <w:rFonts w:ascii="Times New Roman" w:hAnsi="Times New Roman" w:cs="Times New Roman"/>
          <w:sz w:val="24"/>
          <w:szCs w:val="24"/>
        </w:rPr>
        <w:t>Quality &amp; Process Performance Objectives</w:t>
      </w:r>
      <w:bookmarkEnd w:id="39"/>
    </w:p>
    <w:tbl>
      <w:tblPr>
        <w:tblStyle w:val="TableGrid"/>
        <w:tblW w:w="0" w:type="auto"/>
        <w:tblInd w:w="108" w:type="dxa"/>
        <w:tblLook w:val="04A0" w:firstRow="1" w:lastRow="0" w:firstColumn="1" w:lastColumn="0" w:noHBand="0" w:noVBand="1"/>
      </w:tblPr>
      <w:tblGrid>
        <w:gridCol w:w="1440"/>
        <w:gridCol w:w="7560"/>
      </w:tblGrid>
      <w:tr w:rsidR="007C41B5" w:rsidTr="008752BC">
        <w:tc>
          <w:tcPr>
            <w:tcW w:w="1440" w:type="dxa"/>
            <w:shd w:val="clear" w:color="auto" w:fill="17365D" w:themeFill="text2" w:themeFillShade="BF"/>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Objectives</w:t>
            </w:r>
          </w:p>
        </w:tc>
        <w:tc>
          <w:tcPr>
            <w:tcW w:w="7560" w:type="dxa"/>
            <w:shd w:val="clear" w:color="auto" w:fill="17365D" w:themeFill="text2" w:themeFillShade="BF"/>
          </w:tcPr>
          <w:p w:rsidR="007C41B5" w:rsidRDefault="008752BC" w:rsidP="007C41B5">
            <w:pPr>
              <w:pStyle w:val="infoblue"/>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 xml:space="preserve">Description </w:t>
            </w:r>
          </w:p>
        </w:tc>
      </w:tr>
      <w:tr w:rsidR="007C41B5" w:rsidTr="008752BC">
        <w:tc>
          <w:tcPr>
            <w:tcW w:w="1440" w:type="dxa"/>
            <w:vAlign w:val="center"/>
          </w:tcPr>
          <w:p w:rsidR="007C41B5"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OBJ_01</w:t>
            </w:r>
          </w:p>
        </w:tc>
        <w:tc>
          <w:tcPr>
            <w:tcW w:w="7560" w:type="dxa"/>
          </w:tcPr>
          <w:p w:rsidR="007C41B5"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Deliverables to customer are ensured to meet:</w:t>
            </w:r>
            <w:r w:rsidRPr="008752BC">
              <w:rPr>
                <w:rFonts w:ascii="Times New Roman" w:hAnsi="Times New Roman" w:cs="Times New Roman"/>
                <w:i w:val="0"/>
                <w:color w:val="auto"/>
                <w:sz w:val="24"/>
                <w:szCs w:val="24"/>
              </w:rPr>
              <w:br/>
              <w:t>&gt;= 95 % on-time</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OBJ_02</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schedule is under control with the following criteria: </w:t>
            </w:r>
            <w:r w:rsidRPr="008752BC">
              <w:rPr>
                <w:rFonts w:ascii="Times New Roman" w:hAnsi="Times New Roman" w:cs="Times New Roman"/>
                <w:i w:val="0"/>
                <w:color w:val="auto"/>
                <w:sz w:val="24"/>
                <w:szCs w:val="24"/>
              </w:rPr>
              <w:br/>
              <w:t>Schedule deviation is between [–7%, 7%]</w:t>
            </w:r>
          </w:p>
        </w:tc>
      </w:tr>
      <w:tr w:rsidR="008752BC" w:rsidTr="008752BC">
        <w:tc>
          <w:tcPr>
            <w:tcW w:w="1440" w:type="dxa"/>
            <w:vAlign w:val="center"/>
          </w:tcPr>
          <w:p w:rsidR="008752BC" w:rsidRDefault="008752BC" w:rsidP="008752BC">
            <w:pPr>
              <w:pStyle w:val="infoblue"/>
              <w:ind w:left="0"/>
              <w:jc w:val="center"/>
              <w:rPr>
                <w:rFonts w:ascii="Times New Roman" w:hAnsi="Times New Roman" w:cs="Times New Roman"/>
                <w:i w:val="0"/>
                <w:color w:val="auto"/>
                <w:sz w:val="24"/>
                <w:szCs w:val="24"/>
              </w:rPr>
            </w:pPr>
            <w:r>
              <w:rPr>
                <w:rFonts w:ascii="Times New Roman" w:hAnsi="Times New Roman" w:cs="Times New Roman"/>
                <w:i w:val="0"/>
                <w:color w:val="auto"/>
                <w:sz w:val="24"/>
                <w:szCs w:val="24"/>
              </w:rPr>
              <w:t>OBJ_03</w:t>
            </w:r>
          </w:p>
        </w:tc>
        <w:tc>
          <w:tcPr>
            <w:tcW w:w="7560" w:type="dxa"/>
          </w:tcPr>
          <w:p w:rsidR="008752BC" w:rsidRPr="008752BC" w:rsidRDefault="008752BC" w:rsidP="007C41B5">
            <w:pPr>
              <w:pStyle w:val="infoblue"/>
              <w:ind w:left="0"/>
              <w:rPr>
                <w:rFonts w:ascii="Times New Roman" w:hAnsi="Times New Roman" w:cs="Times New Roman"/>
                <w:i w:val="0"/>
                <w:color w:val="auto"/>
                <w:sz w:val="24"/>
                <w:szCs w:val="24"/>
              </w:rPr>
            </w:pPr>
            <w:r w:rsidRPr="008752BC">
              <w:rPr>
                <w:rFonts w:ascii="Times New Roman" w:hAnsi="Times New Roman" w:cs="Times New Roman"/>
                <w:i w:val="0"/>
                <w:color w:val="auto"/>
                <w:sz w:val="24"/>
                <w:szCs w:val="24"/>
              </w:rPr>
              <w:t xml:space="preserve">The variance of effort is under control with the following criteria: </w:t>
            </w:r>
            <w:r w:rsidRPr="008752BC">
              <w:rPr>
                <w:rFonts w:ascii="Times New Roman" w:hAnsi="Times New Roman" w:cs="Times New Roman"/>
                <w:i w:val="0"/>
                <w:color w:val="auto"/>
                <w:sz w:val="24"/>
                <w:szCs w:val="24"/>
              </w:rPr>
              <w:br/>
              <w:t xml:space="preserve">Effort deviation is between </w:t>
            </w:r>
            <w:r w:rsidRPr="008752BC">
              <w:rPr>
                <w:rFonts w:ascii="Times New Roman" w:hAnsi="Times New Roman" w:cs="Times New Roman"/>
                <w:i w:val="0"/>
                <w:color w:val="auto"/>
                <w:sz w:val="24"/>
                <w:szCs w:val="24"/>
              </w:rPr>
              <w:br/>
              <w:t>[–20%, 20%]</w:t>
            </w:r>
          </w:p>
        </w:tc>
      </w:tr>
    </w:tbl>
    <w:p w:rsidR="0067410F" w:rsidRPr="007C41B5" w:rsidRDefault="0067410F" w:rsidP="007C41B5">
      <w:pPr>
        <w:pStyle w:val="infoblue"/>
        <w:ind w:left="0"/>
        <w:rPr>
          <w:rFonts w:ascii="Times New Roman" w:hAnsi="Times New Roman" w:cs="Times New Roman"/>
          <w:i w:val="0"/>
          <w:color w:val="auto"/>
          <w:sz w:val="24"/>
          <w:szCs w:val="24"/>
        </w:rPr>
      </w:pPr>
    </w:p>
    <w:p w:rsidR="0067410F" w:rsidRPr="001E6E1C" w:rsidRDefault="0067410F" w:rsidP="005F5C88">
      <w:pPr>
        <w:pStyle w:val="Heading1"/>
        <w:widowControl w:val="0"/>
        <w:numPr>
          <w:ilvl w:val="0"/>
          <w:numId w:val="31"/>
        </w:numPr>
        <w:shd w:val="clear" w:color="auto" w:fill="002060"/>
        <w:ind w:left="720"/>
        <w:rPr>
          <w:rFonts w:ascii="Times New Roman" w:hAnsi="Times New Roman" w:cs="Times New Roman"/>
          <w:sz w:val="24"/>
          <w:szCs w:val="24"/>
        </w:rPr>
      </w:pPr>
      <w:bookmarkStart w:id="40" w:name="_Toc316601432"/>
      <w:commentRangeStart w:id="41"/>
      <w:r w:rsidRPr="001E6E1C">
        <w:rPr>
          <w:rFonts w:ascii="Times New Roman" w:hAnsi="Times New Roman" w:cs="Times New Roman"/>
          <w:sz w:val="24"/>
          <w:szCs w:val="24"/>
        </w:rPr>
        <w:t>Project Estimation</w:t>
      </w:r>
      <w:bookmarkEnd w:id="40"/>
      <w:commentRangeEnd w:id="41"/>
      <w:r w:rsidR="00DC4ED5">
        <w:rPr>
          <w:rStyle w:val="CommentReference"/>
          <w:b w:val="0"/>
          <w:bCs w:val="0"/>
        </w:rPr>
        <w:commentReference w:id="41"/>
      </w:r>
    </w:p>
    <w:p w:rsidR="0067410F" w:rsidRPr="00F435C6" w:rsidRDefault="0067410F" w:rsidP="001E6E1C">
      <w:pPr>
        <w:pStyle w:val="infoblue"/>
        <w:rPr>
          <w:rFonts w:ascii="Times New Roman" w:hAnsi="Times New Roman" w:cs="Times New Roman"/>
          <w:color w:val="auto"/>
          <w:sz w:val="24"/>
          <w:szCs w:val="24"/>
        </w:rPr>
      </w:pPr>
      <w:r w:rsidRPr="00F435C6">
        <w:rPr>
          <w:rFonts w:ascii="Times New Roman" w:hAnsi="Times New Roman" w:cs="Times New Roman"/>
          <w:color w:val="auto"/>
          <w:sz w:val="24"/>
          <w:szCs w:val="24"/>
        </w:rPr>
        <w:t>[This section lists the total/overall estimation data (size, effort, and cost) per project phase]</w:t>
      </w:r>
    </w:p>
    <w:tbl>
      <w:tblPr>
        <w:tblW w:w="0" w:type="auto"/>
        <w:tblInd w:w="108" w:type="dxa"/>
        <w:tblLayout w:type="fixed"/>
        <w:tblLook w:val="0000" w:firstRow="0" w:lastRow="0" w:firstColumn="0" w:lastColumn="0" w:noHBand="0" w:noVBand="0"/>
      </w:tblPr>
      <w:tblGrid>
        <w:gridCol w:w="900"/>
        <w:gridCol w:w="2070"/>
        <w:gridCol w:w="2610"/>
        <w:gridCol w:w="1620"/>
        <w:gridCol w:w="1890"/>
      </w:tblGrid>
      <w:tr w:rsidR="0067410F" w:rsidRPr="00F435C6" w:rsidTr="007C41B5">
        <w:trPr>
          <w:tblHeader/>
        </w:trPr>
        <w:tc>
          <w:tcPr>
            <w:tcW w:w="90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No.</w:t>
            </w:r>
          </w:p>
        </w:tc>
        <w:tc>
          <w:tcPr>
            <w:tcW w:w="207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Estimation Type</w:t>
            </w:r>
          </w:p>
        </w:tc>
        <w:tc>
          <w:tcPr>
            <w:tcW w:w="261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Phase/Iteration</w:t>
            </w:r>
          </w:p>
        </w:tc>
        <w:tc>
          <w:tcPr>
            <w:tcW w:w="162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Unit</w:t>
            </w:r>
          </w:p>
        </w:tc>
        <w:tc>
          <w:tcPr>
            <w:tcW w:w="1890"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Value</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2"/>
              </w:numPr>
              <w:tabs>
                <w:tab w:val="left" w:pos="1440"/>
              </w:tabs>
              <w:snapToGrid w:val="0"/>
              <w:rPr>
                <w:rFonts w:ascii="Times New Roman" w:hAnsi="Times New Roman" w:cs="Times New Roman"/>
                <w:b/>
                <w:bCs/>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Size</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4,567</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3"/>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4"/>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FP/UP/TP</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5"/>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b/>
                <w:bCs/>
                <w:sz w:val="24"/>
                <w:szCs w:val="24"/>
              </w:rPr>
            </w:pPr>
            <w:r w:rsidRPr="00F435C6">
              <w:rPr>
                <w:rFonts w:ascii="Times New Roman" w:hAnsi="Times New Roman" w:cs="Times New Roman"/>
                <w:b/>
                <w:bCs/>
                <w:sz w:val="24"/>
                <w:szCs w:val="24"/>
              </w:rPr>
              <w:t>Effort</w:t>
            </w: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23,456</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6"/>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#1</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1234</w:t>
            </w:r>
          </w:p>
        </w:tc>
      </w:tr>
      <w:tr w:rsidR="0067410F" w:rsidRPr="00F435C6" w:rsidTr="007C41B5">
        <w:tc>
          <w:tcPr>
            <w:tcW w:w="900" w:type="dxa"/>
            <w:tcBorders>
              <w:left w:val="single" w:sz="4" w:space="0" w:color="000000"/>
              <w:bottom w:val="single" w:sz="4" w:space="0" w:color="000000"/>
            </w:tcBorders>
          </w:tcPr>
          <w:p w:rsidR="0067410F" w:rsidRPr="00F435C6" w:rsidRDefault="0067410F" w:rsidP="007B4D50">
            <w:pPr>
              <w:pStyle w:val="infoblue"/>
              <w:numPr>
                <w:ilvl w:val="0"/>
                <w:numId w:val="17"/>
              </w:numPr>
              <w:tabs>
                <w:tab w:val="left" w:pos="1440"/>
              </w:tabs>
              <w:snapToGrid w:val="0"/>
              <w:rPr>
                <w:rFonts w:ascii="Times New Roman" w:hAnsi="Times New Roman" w:cs="Times New Roman"/>
                <w:i w:val="0"/>
                <w:iCs w:val="0"/>
                <w:color w:val="auto"/>
                <w:sz w:val="24"/>
                <w:szCs w:val="24"/>
              </w:rPr>
            </w:pPr>
          </w:p>
        </w:tc>
        <w:tc>
          <w:tcPr>
            <w:tcW w:w="207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p>
        </w:tc>
        <w:tc>
          <w:tcPr>
            <w:tcW w:w="261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Phase #2</w:t>
            </w:r>
          </w:p>
        </w:tc>
        <w:tc>
          <w:tcPr>
            <w:tcW w:w="1620"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Man-hours</w:t>
            </w:r>
          </w:p>
        </w:tc>
        <w:tc>
          <w:tcPr>
            <w:tcW w:w="1890"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2345</w:t>
            </w:r>
          </w:p>
        </w:tc>
      </w:tr>
    </w:tbl>
    <w:p w:rsidR="006F585C" w:rsidRPr="001E6E1C" w:rsidRDefault="0067410F" w:rsidP="00DC4ED5">
      <w:pPr>
        <w:ind w:left="630"/>
        <w:rPr>
          <w:rFonts w:ascii="Times New Roman" w:hAnsi="Times New Roman" w:cs="Times New Roman"/>
          <w:sz w:val="24"/>
          <w:szCs w:val="24"/>
        </w:rPr>
      </w:pPr>
      <w:r w:rsidRPr="001E6E1C">
        <w:rPr>
          <w:rFonts w:ascii="Times New Roman" w:hAnsi="Times New Roman" w:cs="Times New Roman"/>
          <w:sz w:val="24"/>
          <w:szCs w:val="24"/>
        </w:rPr>
        <w:t xml:space="preserve">For further detail, please refer to </w:t>
      </w:r>
      <w:r w:rsidRPr="001E6E1C">
        <w:rPr>
          <w:rFonts w:ascii="Times New Roman" w:hAnsi="Times New Roman" w:cs="Times New Roman"/>
          <w:b/>
          <w:bCs/>
          <w:sz w:val="24"/>
          <w:szCs w:val="24"/>
        </w:rPr>
        <w:t>Estimation Form / Estimation Output</w:t>
      </w:r>
      <w:r w:rsidRPr="001E6E1C">
        <w:rPr>
          <w:rFonts w:ascii="Times New Roman" w:hAnsi="Times New Roman" w:cs="Times New Roman"/>
          <w:sz w:val="24"/>
          <w:szCs w:val="24"/>
        </w:rPr>
        <w:t>.</w:t>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42" w:name="_Toc316601433"/>
      <w:r w:rsidRPr="001E6E1C">
        <w:rPr>
          <w:rFonts w:ascii="Times New Roman" w:hAnsi="Times New Roman" w:cs="Times New Roman"/>
          <w:sz w:val="24"/>
          <w:szCs w:val="24"/>
        </w:rPr>
        <w:t>Project Resource Plan</w:t>
      </w:r>
      <w:bookmarkEnd w:id="42"/>
    </w:p>
    <w:p w:rsidR="0067410F" w:rsidRPr="00263AD9" w:rsidRDefault="0067410F" w:rsidP="005F5C88">
      <w:pPr>
        <w:pStyle w:val="Heading2"/>
        <w:numPr>
          <w:ilvl w:val="1"/>
          <w:numId w:val="31"/>
        </w:numPr>
        <w:tabs>
          <w:tab w:val="left" w:pos="576"/>
        </w:tabs>
        <w:rPr>
          <w:rFonts w:ascii="Times New Roman" w:hAnsi="Times New Roman" w:cs="Times New Roman"/>
          <w:sz w:val="24"/>
          <w:szCs w:val="24"/>
        </w:rPr>
      </w:pPr>
      <w:bookmarkStart w:id="43" w:name="_Toc316601434"/>
      <w:r w:rsidRPr="00263AD9">
        <w:rPr>
          <w:rFonts w:ascii="Times New Roman" w:hAnsi="Times New Roman" w:cs="Times New Roman"/>
          <w:sz w:val="24"/>
          <w:szCs w:val="24"/>
        </w:rPr>
        <w:t>Human Resource</w:t>
      </w:r>
      <w:bookmarkEnd w:id="43"/>
    </w:p>
    <w:p w:rsidR="0067410F" w:rsidRPr="00263AD9" w:rsidRDefault="00257E93" w:rsidP="007B4D50">
      <w:pPr>
        <w:numPr>
          <w:ilvl w:val="0"/>
          <w:numId w:val="23"/>
        </w:numPr>
        <w:tabs>
          <w:tab w:val="clear" w:pos="720"/>
          <w:tab w:val="num" w:pos="840"/>
        </w:tabs>
        <w:ind w:left="840" w:hanging="420"/>
        <w:rPr>
          <w:rFonts w:ascii="Times New Roman" w:hAnsi="Times New Roman" w:cs="Times New Roman"/>
          <w:sz w:val="24"/>
          <w:szCs w:val="24"/>
          <w:lang w:eastAsia="ar-SA"/>
        </w:rPr>
      </w:pPr>
      <w:commentRangeStart w:id="44"/>
      <w:r>
        <w:rPr>
          <w:rFonts w:ascii="Times New Roman" w:hAnsi="Times New Roman" w:cs="Times New Roman"/>
          <w:sz w:val="24"/>
          <w:szCs w:val="24"/>
          <w:lang w:eastAsia="ar-SA"/>
        </w:rPr>
        <w:t>Resource</w:t>
      </w:r>
      <w:commentRangeEnd w:id="44"/>
      <w:r w:rsidR="00DC4ED5">
        <w:rPr>
          <w:rStyle w:val="CommentReference"/>
          <w:rFonts w:ascii="Arial" w:hAnsi="Arial" w:cs="Arial"/>
          <w:lang w:eastAsia="ar-SA"/>
        </w:rPr>
        <w:commentReference w:id="44"/>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45" w:name="_Toc316601435"/>
      <w:r w:rsidRPr="00263AD9">
        <w:rPr>
          <w:rFonts w:ascii="Times New Roman" w:hAnsi="Times New Roman" w:cs="Times New Roman"/>
        </w:rPr>
        <w:lastRenderedPageBreak/>
        <w:t>Project Organization Chart</w:t>
      </w:r>
      <w:bookmarkEnd w:id="45"/>
    </w:p>
    <w:p w:rsidR="0067410F" w:rsidRDefault="0067410F" w:rsidP="00CC43F5">
      <w:pPr>
        <w:pStyle w:val="InfoBlue0"/>
        <w:rPr>
          <w:noProof/>
          <w:sz w:val="24"/>
          <w:szCs w:val="24"/>
          <w:lang w:eastAsia="en-US"/>
        </w:rPr>
      </w:pPr>
    </w:p>
    <w:p w:rsidR="009D7A64" w:rsidRDefault="009D7A64" w:rsidP="009D7A64">
      <w:pPr>
        <w:pStyle w:val="BodyText"/>
        <w:rPr>
          <w:lang w:eastAsia="en-US"/>
        </w:rPr>
      </w:pPr>
      <w:r>
        <w:rPr>
          <w:noProof/>
          <w:lang w:eastAsia="en-US"/>
        </w:rPr>
        <w:drawing>
          <wp:inline distT="0" distB="0" distL="0" distR="0" wp14:anchorId="07BCF927" wp14:editId="77AF1266">
            <wp:extent cx="5730875" cy="3168570"/>
            <wp:effectExtent l="76200" t="0" r="60325" b="0"/>
            <wp:docPr id="12" name="Diagram 1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3" r:lo="rId34" r:qs="rId35" r:cs="rId36"/>
              </a:graphicData>
            </a:graphic>
          </wp:inline>
        </w:drawing>
      </w:r>
    </w:p>
    <w:tbl>
      <w:tblPr>
        <w:tblStyle w:val="TableGrid"/>
        <w:tblW w:w="0" w:type="auto"/>
        <w:tblLook w:val="04A0" w:firstRow="1" w:lastRow="0" w:firstColumn="1" w:lastColumn="0" w:noHBand="0" w:noVBand="1"/>
      </w:tblPr>
      <w:tblGrid>
        <w:gridCol w:w="2116"/>
        <w:gridCol w:w="7125"/>
      </w:tblGrid>
      <w:tr w:rsidR="00B12636" w:rsidRPr="00B12636" w:rsidTr="00B12636">
        <w:tc>
          <w:tcPr>
            <w:tcW w:w="2116"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Name</w:t>
            </w:r>
          </w:p>
        </w:tc>
        <w:tc>
          <w:tcPr>
            <w:tcW w:w="7125" w:type="dxa"/>
            <w:shd w:val="clear" w:color="auto" w:fill="002060"/>
          </w:tcPr>
          <w:p w:rsidR="00B12636" w:rsidRPr="00B12636" w:rsidRDefault="00B12636" w:rsidP="00B12636">
            <w:pPr>
              <w:pStyle w:val="BodyText"/>
              <w:jc w:val="center"/>
              <w:rPr>
                <w:rFonts w:ascii="Times New Roman" w:hAnsi="Times New Roman" w:cs="Times New Roman"/>
                <w:b/>
                <w:sz w:val="24"/>
                <w:szCs w:val="24"/>
                <w:lang w:eastAsia="en-US"/>
              </w:rPr>
            </w:pPr>
            <w:r w:rsidRPr="00B12636">
              <w:rPr>
                <w:rFonts w:ascii="Times New Roman" w:hAnsi="Times New Roman" w:cs="Times New Roman"/>
                <w:b/>
                <w:sz w:val="24"/>
                <w:szCs w:val="24"/>
                <w:lang w:eastAsia="en-US"/>
              </w:rPr>
              <w:t>Responsibility</w:t>
            </w:r>
          </w:p>
        </w:tc>
      </w:tr>
      <w:tr w:rsidR="00B12636" w:rsidRPr="00B12636" w:rsidTr="00B12636">
        <w:tc>
          <w:tcPr>
            <w:tcW w:w="2116" w:type="dxa"/>
          </w:tcPr>
          <w:p w:rsidR="00B12636" w:rsidRPr="00B12636" w:rsidRDefault="00B12636" w:rsidP="00B12636">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Team Leader</w:t>
            </w:r>
          </w:p>
        </w:tc>
        <w:tc>
          <w:tcPr>
            <w:tcW w:w="7125" w:type="dxa"/>
          </w:tcPr>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Prepare reports and maintain records of work accomplishments and administrative information</w:t>
            </w:r>
          </w:p>
          <w:p w:rsidR="00B12636" w:rsidRPr="00B12636" w:rsidRDefault="00B12636" w:rsidP="00B12636">
            <w:pPr>
              <w:pStyle w:val="BodyText"/>
              <w:numPr>
                <w:ilvl w:val="0"/>
                <w:numId w:val="23"/>
              </w:numPr>
              <w:tabs>
                <w:tab w:val="clear" w:pos="720"/>
              </w:tabs>
              <w:spacing w:after="0"/>
              <w:ind w:left="314"/>
              <w:rPr>
                <w:rFonts w:ascii="Times New Roman" w:hAnsi="Times New Roman" w:cs="Times New Roman"/>
                <w:sz w:val="24"/>
                <w:szCs w:val="24"/>
                <w:lang w:eastAsia="en-US"/>
              </w:rPr>
            </w:pPr>
            <w:r w:rsidRPr="00B12636">
              <w:rPr>
                <w:rFonts w:ascii="Times New Roman" w:hAnsi="Times New Roman" w:cs="Times New Roman"/>
                <w:color w:val="000000"/>
                <w:sz w:val="24"/>
                <w:szCs w:val="24"/>
                <w:shd w:val="clear" w:color="auto" w:fill="FFFFFF"/>
              </w:rPr>
              <w:t>Report to the mentor periodically on team and individual work accomplishments, problems, progress in mastering tasks and work processes, and individual and team training needs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Create an environment oriented to trust, open communication, creative thinking, and cohesive team effort</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Provide the team with a vision of the project objectives</w:t>
            </w:r>
          </w:p>
          <w:p w:rsidR="00B12636" w:rsidRPr="00B12636" w:rsidRDefault="00B12636" w:rsidP="00B12636">
            <w:pPr>
              <w:numPr>
                <w:ilvl w:val="0"/>
                <w:numId w:val="23"/>
              </w:numPr>
              <w:shd w:val="clear" w:color="auto" w:fill="FFFFFF"/>
              <w:tabs>
                <w:tab w:val="clear" w:pos="720"/>
              </w:tabs>
              <w:spacing w:before="100" w:beforeAutospacing="1" w:after="0" w:line="240" w:lineRule="auto"/>
              <w:ind w:left="314"/>
              <w:rPr>
                <w:rFonts w:ascii="Times New Roman" w:hAnsi="Times New Roman" w:cs="Times New Roman"/>
                <w:color w:val="000000"/>
                <w:sz w:val="24"/>
                <w:szCs w:val="24"/>
              </w:rPr>
            </w:pPr>
            <w:r w:rsidRPr="00B12636">
              <w:rPr>
                <w:rFonts w:ascii="Times New Roman" w:hAnsi="Times New Roman" w:cs="Times New Roman"/>
                <w:color w:val="000000"/>
                <w:sz w:val="24"/>
                <w:szCs w:val="24"/>
              </w:rPr>
              <w:t>Motivate and inspire team members.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Requirement</w:t>
            </w:r>
          </w:p>
        </w:tc>
        <w:tc>
          <w:tcPr>
            <w:tcW w:w="7125" w:type="dxa"/>
          </w:tcPr>
          <w:p w:rsidR="00B12636"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customer to gather the requirement</w:t>
            </w:r>
          </w:p>
          <w:p w:rsidR="00E2669E" w:rsidRDefault="00E2669E"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Assigning and Arranging the task</w:t>
            </w:r>
            <w:r w:rsidR="00A72BA7">
              <w:rPr>
                <w:rFonts w:ascii="Times New Roman" w:hAnsi="Times New Roman" w:cs="Times New Roman"/>
                <w:sz w:val="24"/>
                <w:szCs w:val="24"/>
                <w:lang w:eastAsia="en-US"/>
              </w:rPr>
              <w:t>s that related with requirement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Creating and supporting in Concept Operation and SRS</w:t>
            </w:r>
          </w:p>
        </w:tc>
      </w:tr>
      <w:tr w:rsidR="00B12636" w:rsidRPr="00B12636" w:rsidTr="00B12636">
        <w:tc>
          <w:tcPr>
            <w:tcW w:w="2116" w:type="dxa"/>
          </w:tcPr>
          <w:p w:rsidR="00B12636" w:rsidRPr="00B12636" w:rsidRDefault="00B12636" w:rsidP="00A72BA7">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Architect</w:t>
            </w:r>
          </w:p>
        </w:tc>
        <w:tc>
          <w:tcPr>
            <w:tcW w:w="7125" w:type="dxa"/>
          </w:tcPr>
          <w:p w:rsid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A</w:t>
            </w:r>
            <w:r w:rsidRPr="00A72BA7">
              <w:rPr>
                <w:rFonts w:ascii="Times New Roman" w:hAnsi="Times New Roman" w:cs="Times New Roman"/>
                <w:sz w:val="24"/>
                <w:szCs w:val="24"/>
                <w:lang w:eastAsia="en-US"/>
              </w:rPr>
              <w:t>rticulating the architectural vision, concept</w:t>
            </w:r>
            <w:r>
              <w:rPr>
                <w:rFonts w:ascii="Times New Roman" w:hAnsi="Times New Roman" w:cs="Times New Roman"/>
                <w:sz w:val="24"/>
                <w:szCs w:val="24"/>
                <w:lang w:eastAsia="en-US"/>
              </w:rPr>
              <w:t xml:space="preserve">ualizing and experimenting with </w:t>
            </w:r>
            <w:r w:rsidRPr="00A72BA7">
              <w:rPr>
                <w:rFonts w:ascii="Times New Roman" w:hAnsi="Times New Roman" w:cs="Times New Roman"/>
                <w:sz w:val="24"/>
                <w:szCs w:val="24"/>
                <w:lang w:eastAsia="en-US"/>
              </w:rPr>
              <w:t>alternative architectural approaches, creati</w:t>
            </w:r>
            <w:r>
              <w:rPr>
                <w:rFonts w:ascii="Times New Roman" w:hAnsi="Times New Roman" w:cs="Times New Roman"/>
                <w:sz w:val="24"/>
                <w:szCs w:val="24"/>
                <w:lang w:eastAsia="en-US"/>
              </w:rPr>
              <w:t xml:space="preserve">ng models and component and </w:t>
            </w:r>
            <w:r w:rsidRPr="00A72BA7">
              <w:rPr>
                <w:rFonts w:ascii="Times New Roman" w:hAnsi="Times New Roman" w:cs="Times New Roman"/>
                <w:sz w:val="24"/>
                <w:szCs w:val="24"/>
                <w:lang w:eastAsia="en-US"/>
              </w:rPr>
              <w:t>interface specification documents, and vali</w:t>
            </w:r>
            <w:r>
              <w:rPr>
                <w:rFonts w:ascii="Times New Roman" w:hAnsi="Times New Roman" w:cs="Times New Roman"/>
                <w:sz w:val="24"/>
                <w:szCs w:val="24"/>
                <w:lang w:eastAsia="en-US"/>
              </w:rPr>
              <w:t xml:space="preserve">dating the architecture against </w:t>
            </w:r>
            <w:r w:rsidRPr="00A72BA7">
              <w:rPr>
                <w:rFonts w:ascii="Times New Roman" w:hAnsi="Times New Roman" w:cs="Times New Roman"/>
                <w:sz w:val="24"/>
                <w:szCs w:val="24"/>
                <w:lang w:eastAsia="en-US"/>
              </w:rPr>
              <w:t>requirements and assumptions.</w:t>
            </w:r>
          </w:p>
          <w:p w:rsidR="00A72BA7"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Communicating with Requirement Team for Architecture Driver Document</w:t>
            </w:r>
          </w:p>
          <w:p w:rsidR="00A72BA7" w:rsidRPr="00B12636" w:rsidRDefault="00A72BA7" w:rsidP="00A72BA7">
            <w:pPr>
              <w:pStyle w:val="BodyText"/>
              <w:numPr>
                <w:ilvl w:val="0"/>
                <w:numId w:val="23"/>
              </w:numPr>
              <w:tabs>
                <w:tab w:val="clear" w:pos="720"/>
              </w:tabs>
              <w:spacing w:after="0"/>
              <w:ind w:left="314"/>
              <w:rPr>
                <w:rFonts w:ascii="Times New Roman" w:hAnsi="Times New Roman" w:cs="Times New Roman"/>
                <w:sz w:val="24"/>
                <w:szCs w:val="24"/>
                <w:lang w:eastAsia="en-US"/>
              </w:rPr>
            </w:pPr>
            <w:r>
              <w:rPr>
                <w:rFonts w:ascii="Times New Roman" w:hAnsi="Times New Roman" w:cs="Times New Roman"/>
                <w:sz w:val="24"/>
                <w:szCs w:val="24"/>
                <w:lang w:eastAsia="en-US"/>
              </w:rPr>
              <w:t xml:space="preserve">Creating and Supporting in Architecture Design Document </w:t>
            </w:r>
          </w:p>
        </w:tc>
      </w:tr>
      <w:tr w:rsidR="00B12636" w:rsidRPr="00B12636" w:rsidTr="00B12636">
        <w:tc>
          <w:tcPr>
            <w:tcW w:w="2116" w:type="dxa"/>
          </w:tcPr>
          <w:p w:rsidR="00B12636" w:rsidRPr="00B12636" w:rsidRDefault="00B12636" w:rsidP="00E2669E">
            <w:pPr>
              <w:pStyle w:val="BodyText"/>
              <w:spacing w:after="0"/>
              <w:rPr>
                <w:rFonts w:ascii="Times New Roman" w:hAnsi="Times New Roman" w:cs="Times New Roman"/>
                <w:sz w:val="24"/>
                <w:szCs w:val="24"/>
                <w:lang w:eastAsia="en-US"/>
              </w:rPr>
            </w:pPr>
            <w:r>
              <w:rPr>
                <w:rFonts w:ascii="Times New Roman" w:hAnsi="Times New Roman" w:cs="Times New Roman"/>
                <w:sz w:val="24"/>
                <w:szCs w:val="24"/>
                <w:lang w:eastAsia="en-US"/>
              </w:rPr>
              <w:t>Lead Design</w:t>
            </w:r>
          </w:p>
        </w:tc>
        <w:tc>
          <w:tcPr>
            <w:tcW w:w="7125" w:type="dxa"/>
          </w:tcPr>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Managing a team of designers to ensure the highest level of output for th</w:t>
            </w:r>
            <w:r>
              <w:rPr>
                <w:rFonts w:ascii="Times New Roman" w:hAnsi="Times New Roman" w:cs="Times New Roman"/>
                <w:sz w:val="24"/>
                <w:szCs w:val="24"/>
                <w:lang w:eastAsia="en-US"/>
              </w:rPr>
              <w:t>e customer</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 xml:space="preserve">Effectively collaborating with the project team </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the quality of individual work within a project and that of the design team</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Efficiency of individual and team output including ongoing awareness of performance against</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the budget</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lastRenderedPageBreak/>
              <w:t>Responsibility for budget awareness for each individual piece of work completed</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Ensuring suitable communication/updates to relevant project and account teams on the status</w:t>
            </w:r>
            <w:r>
              <w:rPr>
                <w:rFonts w:ascii="Times New Roman" w:hAnsi="Times New Roman" w:cs="Times New Roman"/>
                <w:sz w:val="24"/>
                <w:szCs w:val="24"/>
                <w:lang w:eastAsia="en-US"/>
              </w:rPr>
              <w:t xml:space="preserve"> </w:t>
            </w:r>
            <w:r w:rsidRPr="00E2669E">
              <w:rPr>
                <w:rFonts w:ascii="Times New Roman" w:hAnsi="Times New Roman" w:cs="Times New Roman"/>
                <w:sz w:val="24"/>
                <w:szCs w:val="24"/>
                <w:lang w:eastAsia="en-US"/>
              </w:rPr>
              <w:t>of your work</w:t>
            </w:r>
          </w:p>
          <w:p w:rsidR="00E2669E" w:rsidRPr="00E2669E"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Identification of opportunities to improve end product creatively if applicable</w:t>
            </w:r>
          </w:p>
          <w:p w:rsidR="00B12636" w:rsidRPr="00B12636" w:rsidRDefault="00E2669E" w:rsidP="00E2669E">
            <w:pPr>
              <w:pStyle w:val="BodyText"/>
              <w:numPr>
                <w:ilvl w:val="0"/>
                <w:numId w:val="71"/>
              </w:numPr>
              <w:spacing w:after="0"/>
              <w:ind w:left="314"/>
              <w:rPr>
                <w:rFonts w:ascii="Times New Roman" w:hAnsi="Times New Roman" w:cs="Times New Roman"/>
                <w:sz w:val="24"/>
                <w:szCs w:val="24"/>
                <w:lang w:eastAsia="en-US"/>
              </w:rPr>
            </w:pPr>
            <w:r w:rsidRPr="00E2669E">
              <w:rPr>
                <w:rFonts w:ascii="Times New Roman" w:hAnsi="Times New Roman" w:cs="Times New Roman"/>
                <w:sz w:val="24"/>
                <w:szCs w:val="24"/>
                <w:lang w:eastAsia="en-US"/>
              </w:rPr>
              <w:t>To develop project timelines, working on a tight schedule to produce top quality work.</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lastRenderedPageBreak/>
              <w:t>Lead Test</w:t>
            </w:r>
          </w:p>
        </w:tc>
        <w:tc>
          <w:tcPr>
            <w:tcW w:w="7125" w:type="dxa"/>
          </w:tcPr>
          <w:p w:rsidR="00B12636" w:rsidRPr="00E2669E" w:rsidRDefault="00B12636" w:rsidP="00E2669E">
            <w:pPr>
              <w:pStyle w:val="BodyText"/>
              <w:numPr>
                <w:ilvl w:val="0"/>
                <w:numId w:val="71"/>
              </w:numPr>
              <w:ind w:left="314"/>
              <w:rPr>
                <w:rFonts w:ascii="Times New Roman" w:hAnsi="Times New Roman" w:cs="Times New Roman"/>
                <w:color w:val="222222"/>
                <w:sz w:val="24"/>
                <w:szCs w:val="24"/>
                <w:shd w:val="clear" w:color="auto" w:fill="FFFFFF"/>
              </w:rPr>
            </w:pPr>
            <w:r w:rsidRPr="00B12636">
              <w:rPr>
                <w:rFonts w:ascii="Times New Roman" w:hAnsi="Times New Roman" w:cs="Times New Roman"/>
                <w:color w:val="222222"/>
                <w:sz w:val="24"/>
                <w:szCs w:val="24"/>
                <w:shd w:val="clear" w:color="auto" w:fill="FFFFFF"/>
              </w:rPr>
              <w:t>Understanding and documenting testing requirements, provide test estimates, create and review test cases, execute and review test results, create and submit test reports to stake holders.</w:t>
            </w:r>
          </w:p>
        </w:tc>
      </w:tr>
      <w:tr w:rsidR="00B12636" w:rsidRPr="00B12636" w:rsidTr="00B12636">
        <w:tc>
          <w:tcPr>
            <w:tcW w:w="2116" w:type="dxa"/>
          </w:tcPr>
          <w:p w:rsidR="00B12636" w:rsidRPr="00B12636" w:rsidRDefault="00B12636" w:rsidP="009D7A64">
            <w:pPr>
              <w:pStyle w:val="BodyText"/>
              <w:rPr>
                <w:rFonts w:ascii="Times New Roman" w:hAnsi="Times New Roman" w:cs="Times New Roman"/>
                <w:sz w:val="24"/>
                <w:szCs w:val="24"/>
                <w:lang w:eastAsia="en-US"/>
              </w:rPr>
            </w:pPr>
            <w:r>
              <w:rPr>
                <w:rFonts w:ascii="Times New Roman" w:hAnsi="Times New Roman" w:cs="Times New Roman"/>
                <w:sz w:val="24"/>
                <w:szCs w:val="24"/>
                <w:lang w:eastAsia="en-US"/>
              </w:rPr>
              <w:t>Technical Lead</w:t>
            </w:r>
          </w:p>
        </w:tc>
        <w:tc>
          <w:tcPr>
            <w:tcW w:w="7125" w:type="dxa"/>
          </w:tcPr>
          <w:p w:rsidR="00B12636" w:rsidRPr="00E2669E" w:rsidRDefault="00E2669E" w:rsidP="00E2669E">
            <w:pPr>
              <w:pStyle w:val="BodyText"/>
              <w:numPr>
                <w:ilvl w:val="0"/>
                <w:numId w:val="71"/>
              </w:numPr>
              <w:ind w:left="314"/>
              <w:rPr>
                <w:rFonts w:ascii="Times New Roman" w:hAnsi="Times New Roman" w:cs="Times New Roman"/>
                <w:sz w:val="24"/>
                <w:szCs w:val="24"/>
                <w:lang w:eastAsia="en-US"/>
              </w:rPr>
            </w:pPr>
            <w:r w:rsidRPr="00E2669E">
              <w:rPr>
                <w:rFonts w:ascii="Times New Roman" w:hAnsi="Times New Roman" w:cs="Times New Roman"/>
                <w:color w:val="000000"/>
                <w:sz w:val="24"/>
                <w:szCs w:val="24"/>
                <w:shd w:val="clear" w:color="auto" w:fill="FFFFFF"/>
              </w:rPr>
              <w:t>Be responsible for the underlying</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sz w:val="24"/>
                <w:szCs w:val="24"/>
                <w:shd w:val="clear" w:color="auto" w:fill="FFFFFF"/>
              </w:rPr>
              <w:t>architecture</w:t>
            </w:r>
            <w:r w:rsidRPr="00E2669E">
              <w:rPr>
                <w:rStyle w:val="apple-converted-space"/>
                <w:rFonts w:ascii="Times New Roman" w:hAnsi="Times New Roman" w:cs="Times New Roman"/>
                <w:color w:val="000000"/>
                <w:sz w:val="24"/>
                <w:szCs w:val="24"/>
                <w:shd w:val="clear" w:color="auto" w:fill="FFFFFF"/>
              </w:rPr>
              <w:t> </w:t>
            </w:r>
            <w:r w:rsidRPr="00E2669E">
              <w:rPr>
                <w:rFonts w:ascii="Times New Roman" w:hAnsi="Times New Roman" w:cs="Times New Roman"/>
                <w:color w:val="000000"/>
                <w:sz w:val="24"/>
                <w:szCs w:val="24"/>
                <w:shd w:val="clear" w:color="auto" w:fill="FFFFFF"/>
              </w:rPr>
              <w:t>for the software program, as well as for overseeing the work being done by any other software engineers working on the project</w:t>
            </w:r>
          </w:p>
        </w:tc>
      </w:tr>
    </w:tbl>
    <w:p w:rsidR="009D7A64" w:rsidRDefault="009D7A64" w:rsidP="009D7A64">
      <w:pPr>
        <w:pStyle w:val="BodyText"/>
        <w:rPr>
          <w:lang w:eastAsia="en-US"/>
        </w:rPr>
      </w:pPr>
    </w:p>
    <w:p w:rsidR="00B12636" w:rsidRPr="009D7A64" w:rsidRDefault="00B12636" w:rsidP="009D7A64">
      <w:pPr>
        <w:pStyle w:val="BodyText"/>
        <w:rPr>
          <w:lang w:eastAsia="en-US"/>
        </w:rPr>
      </w:pP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46" w:name="_Toc316601436"/>
      <w:r w:rsidRPr="00263AD9">
        <w:rPr>
          <w:rFonts w:ascii="Times New Roman" w:hAnsi="Times New Roman" w:cs="Times New Roman"/>
        </w:rPr>
        <w:t>Knowledge</w:t>
      </w:r>
      <w:bookmarkEnd w:id="46"/>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Developers must have basic knowledge about C#, WCF, SQL </w:t>
      </w:r>
      <w:r w:rsidR="009D7A64">
        <w:rPr>
          <w:rFonts w:ascii="Times New Roman" w:hAnsi="Times New Roman" w:cs="Times New Roman"/>
          <w:sz w:val="24"/>
          <w:szCs w:val="24"/>
        </w:rPr>
        <w:t>S</w:t>
      </w:r>
      <w:r w:rsidRPr="00263AD9">
        <w:rPr>
          <w:rFonts w:ascii="Times New Roman" w:hAnsi="Times New Roman" w:cs="Times New Roman"/>
          <w:sz w:val="24"/>
          <w:szCs w:val="24"/>
        </w:rPr>
        <w:t>e</w:t>
      </w:r>
      <w:r w:rsidR="009D7A64">
        <w:rPr>
          <w:rFonts w:ascii="Times New Roman" w:hAnsi="Times New Roman" w:cs="Times New Roman"/>
          <w:sz w:val="24"/>
          <w:szCs w:val="24"/>
        </w:rPr>
        <w:t>r</w:t>
      </w:r>
      <w:r w:rsidRPr="00263AD9">
        <w:rPr>
          <w:rFonts w:ascii="Times New Roman" w:hAnsi="Times New Roman" w:cs="Times New Roman"/>
          <w:sz w:val="24"/>
          <w:szCs w:val="24"/>
        </w:rPr>
        <w:t>ver, Silverlight.</w:t>
      </w:r>
    </w:p>
    <w:p w:rsidR="0067410F" w:rsidRPr="00263AD9" w:rsidRDefault="0067410F" w:rsidP="007B4D50">
      <w:pPr>
        <w:numPr>
          <w:ilvl w:val="0"/>
          <w:numId w:val="20"/>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 xml:space="preserve">Besides developers know to get requirement, design, architect, basic code. </w:t>
      </w:r>
    </w:p>
    <w:p w:rsidR="0067410F" w:rsidRPr="00263AD9" w:rsidRDefault="0067410F" w:rsidP="005F5C88">
      <w:pPr>
        <w:pStyle w:val="Heading3"/>
        <w:numPr>
          <w:ilvl w:val="2"/>
          <w:numId w:val="31"/>
        </w:numPr>
        <w:tabs>
          <w:tab w:val="left" w:pos="792"/>
        </w:tabs>
        <w:rPr>
          <w:rFonts w:ascii="Times New Roman" w:hAnsi="Times New Roman" w:cs="Times New Roman"/>
        </w:rPr>
      </w:pPr>
      <w:bookmarkStart w:id="47" w:name="_Toc316601437"/>
      <w:commentRangeStart w:id="48"/>
      <w:r w:rsidRPr="00263AD9">
        <w:rPr>
          <w:rFonts w:ascii="Times New Roman" w:hAnsi="Times New Roman" w:cs="Times New Roman"/>
        </w:rPr>
        <w:t>Skill</w:t>
      </w:r>
      <w:bookmarkEnd w:id="47"/>
      <w:commentRangeEnd w:id="48"/>
      <w:r w:rsidR="00DC4ED5">
        <w:rPr>
          <w:rStyle w:val="CommentReference"/>
          <w:b w:val="0"/>
          <w:bCs w:val="0"/>
        </w:rPr>
        <w:commentReference w:id="48"/>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Project management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Teamwork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Negotiate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Listen skill</w:t>
      </w:r>
    </w:p>
    <w:p w:rsidR="0067410F" w:rsidRPr="00263AD9" w:rsidRDefault="0067410F" w:rsidP="007B4D50">
      <w:pPr>
        <w:numPr>
          <w:ilvl w:val="0"/>
          <w:numId w:val="21"/>
        </w:numPr>
        <w:tabs>
          <w:tab w:val="clear" w:pos="1080"/>
          <w:tab w:val="num" w:pos="840"/>
        </w:tabs>
        <w:ind w:hanging="660"/>
        <w:rPr>
          <w:rFonts w:ascii="Times New Roman" w:hAnsi="Times New Roman" w:cs="Times New Roman"/>
          <w:sz w:val="24"/>
          <w:szCs w:val="24"/>
        </w:rPr>
      </w:pPr>
      <w:r w:rsidRPr="00263AD9">
        <w:rPr>
          <w:rFonts w:ascii="Times New Roman" w:hAnsi="Times New Roman" w:cs="Times New Roman"/>
          <w:sz w:val="24"/>
          <w:szCs w:val="24"/>
        </w:rPr>
        <w:t>Problem resolve skill</w:t>
      </w:r>
    </w:p>
    <w:p w:rsidR="0067410F" w:rsidRPr="00263AD9" w:rsidRDefault="0067410F" w:rsidP="005F5C88">
      <w:pPr>
        <w:pStyle w:val="Heading3"/>
        <w:numPr>
          <w:ilvl w:val="1"/>
          <w:numId w:val="31"/>
        </w:numPr>
        <w:tabs>
          <w:tab w:val="left" w:pos="792"/>
        </w:tabs>
        <w:rPr>
          <w:rFonts w:ascii="Times New Roman" w:hAnsi="Times New Roman" w:cs="Times New Roman"/>
        </w:rPr>
      </w:pPr>
      <w:bookmarkStart w:id="49" w:name="_Toc316601438"/>
      <w:r w:rsidRPr="00263AD9">
        <w:rPr>
          <w:rFonts w:ascii="Times New Roman" w:hAnsi="Times New Roman" w:cs="Times New Roman"/>
        </w:rPr>
        <w:t>Staffing</w:t>
      </w:r>
      <w:bookmarkEnd w:id="49"/>
    </w:p>
    <w:p w:rsidR="0067410F" w:rsidRPr="00263AD9" w:rsidRDefault="0067410F" w:rsidP="007B4D50">
      <w:pPr>
        <w:numPr>
          <w:ilvl w:val="0"/>
          <w:numId w:val="22"/>
        </w:numPr>
        <w:rPr>
          <w:rFonts w:ascii="Times New Roman" w:hAnsi="Times New Roman" w:cs="Times New Roman"/>
          <w:color w:val="555555"/>
          <w:sz w:val="24"/>
          <w:szCs w:val="24"/>
        </w:rPr>
      </w:pPr>
      <w:commentRangeStart w:id="50"/>
      <w:r w:rsidRPr="00263AD9">
        <w:rPr>
          <w:rFonts w:ascii="Times New Roman" w:hAnsi="Times New Roman" w:cs="Times New Roman"/>
          <w:sz w:val="24"/>
          <w:szCs w:val="24"/>
          <w:lang w:eastAsia="ar-SA"/>
        </w:rPr>
        <w:t xml:space="preserve">Customer: staff of training room </w:t>
      </w:r>
      <w:r w:rsidRPr="009D7A64">
        <w:rPr>
          <w:rFonts w:ascii="Times New Roman" w:hAnsi="Times New Roman" w:cs="Times New Roman"/>
          <w:sz w:val="24"/>
          <w:szCs w:val="24"/>
          <w:lang w:eastAsia="ar-SA"/>
        </w:rPr>
        <w:t xml:space="preserve">and </w:t>
      </w:r>
      <w:r w:rsidRPr="009D7A64">
        <w:rPr>
          <w:rFonts w:ascii="Times New Roman" w:hAnsi="Times New Roman" w:cs="Times New Roman"/>
          <w:sz w:val="24"/>
          <w:szCs w:val="24"/>
          <w:lang w:val="vi-VN"/>
        </w:rPr>
        <w:t>accountancy</w:t>
      </w:r>
      <w:r w:rsidRPr="009D7A64">
        <w:rPr>
          <w:rFonts w:ascii="Times New Roman" w:hAnsi="Times New Roman" w:cs="Times New Roman"/>
          <w:sz w:val="24"/>
          <w:szCs w:val="24"/>
        </w:rPr>
        <w:t xml:space="preserve"> room.</w:t>
      </w:r>
      <w:commentRangeEnd w:id="50"/>
      <w:r w:rsidR="00FE3E39">
        <w:rPr>
          <w:rStyle w:val="CommentReference"/>
          <w:rFonts w:ascii="Arial" w:hAnsi="Arial" w:cs="Arial"/>
          <w:lang w:eastAsia="ar-SA"/>
        </w:rPr>
        <w:commentReference w:id="50"/>
      </w:r>
    </w:p>
    <w:p w:rsidR="0067410F" w:rsidRPr="00263AD9" w:rsidRDefault="0067410F" w:rsidP="007B4D50">
      <w:pPr>
        <w:numPr>
          <w:ilvl w:val="0"/>
          <w:numId w:val="22"/>
        </w:numPr>
        <w:rPr>
          <w:rFonts w:ascii="Times New Roman" w:hAnsi="Times New Roman" w:cs="Times New Roman"/>
          <w:b/>
          <w:bCs/>
          <w:sz w:val="24"/>
          <w:szCs w:val="24"/>
          <w:lang w:eastAsia="ar-SA"/>
        </w:rPr>
      </w:pPr>
      <w:commentRangeStart w:id="51"/>
      <w:r w:rsidRPr="00263AD9">
        <w:rPr>
          <w:rFonts w:ascii="Times New Roman" w:hAnsi="Times New Roman" w:cs="Times New Roman"/>
          <w:sz w:val="24"/>
          <w:szCs w:val="24"/>
        </w:rPr>
        <w:t xml:space="preserve">Development Group who is </w:t>
      </w:r>
      <w:r w:rsidRPr="00263AD9">
        <w:rPr>
          <w:rFonts w:ascii="Times New Roman" w:hAnsi="Times New Roman" w:cs="Times New Roman"/>
          <w:sz w:val="24"/>
          <w:szCs w:val="24"/>
          <w:lang w:val="vi-VN"/>
        </w:rPr>
        <w:t>responsibility</w:t>
      </w:r>
      <w:r w:rsidRPr="00263AD9">
        <w:rPr>
          <w:rFonts w:ascii="Times New Roman" w:hAnsi="Times New Roman" w:cs="Times New Roman"/>
          <w:sz w:val="24"/>
          <w:szCs w:val="24"/>
        </w:rPr>
        <w:t xml:space="preserve"> for development process</w:t>
      </w:r>
      <w:r w:rsidR="00257E93" w:rsidRPr="00263AD9">
        <w:rPr>
          <w:rFonts w:ascii="Times New Roman" w:hAnsi="Times New Roman" w:cs="Times New Roman"/>
          <w:sz w:val="24"/>
          <w:szCs w:val="24"/>
        </w:rPr>
        <w:t>...</w:t>
      </w:r>
      <w:commentRangeEnd w:id="51"/>
      <w:r w:rsidR="00FE3E39">
        <w:rPr>
          <w:rStyle w:val="CommentReference"/>
          <w:rFonts w:ascii="Arial" w:hAnsi="Arial" w:cs="Arial"/>
          <w:lang w:eastAsia="ar-SA"/>
        </w:rPr>
        <w:commentReference w:id="51"/>
      </w:r>
    </w:p>
    <w:p w:rsidR="0067410F" w:rsidRPr="00263AD9" w:rsidRDefault="0067410F" w:rsidP="005F5C88">
      <w:pPr>
        <w:pStyle w:val="ListParagraph"/>
        <w:numPr>
          <w:ilvl w:val="1"/>
          <w:numId w:val="31"/>
        </w:numPr>
        <w:rPr>
          <w:rFonts w:ascii="Times New Roman" w:hAnsi="Times New Roman" w:cs="Times New Roman"/>
          <w:b/>
          <w:bCs/>
          <w:sz w:val="24"/>
          <w:szCs w:val="24"/>
        </w:rPr>
      </w:pPr>
      <w:r w:rsidRPr="00263AD9">
        <w:rPr>
          <w:rFonts w:ascii="Times New Roman" w:hAnsi="Times New Roman" w:cs="Times New Roman"/>
          <w:sz w:val="24"/>
          <w:szCs w:val="24"/>
        </w:rPr>
        <w:t>Project Management team</w:t>
      </w:r>
    </w:p>
    <w:tbl>
      <w:tblPr>
        <w:tblW w:w="953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46"/>
        <w:gridCol w:w="2130"/>
        <w:gridCol w:w="3060"/>
        <w:gridCol w:w="1787"/>
        <w:gridCol w:w="1913"/>
      </w:tblGrid>
      <w:tr w:rsidR="0067410F" w:rsidRPr="00F435C6" w:rsidTr="006F585C">
        <w:trPr>
          <w:tblHeader/>
          <w:jc w:val="center"/>
        </w:trPr>
        <w:tc>
          <w:tcPr>
            <w:tcW w:w="646"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No.</w:t>
            </w:r>
          </w:p>
        </w:tc>
        <w:tc>
          <w:tcPr>
            <w:tcW w:w="213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Role</w:t>
            </w:r>
          </w:p>
        </w:tc>
        <w:tc>
          <w:tcPr>
            <w:tcW w:w="3060" w:type="dxa"/>
            <w:shd w:val="clear" w:color="auto" w:fill="002060"/>
            <w:vAlign w:val="center"/>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Name</w:t>
            </w:r>
          </w:p>
        </w:tc>
        <w:tc>
          <w:tcPr>
            <w:tcW w:w="1787"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Join Date</w:t>
            </w:r>
          </w:p>
        </w:tc>
        <w:tc>
          <w:tcPr>
            <w:tcW w:w="1913" w:type="dxa"/>
            <w:shd w:val="clear" w:color="auto" w:fill="002060"/>
          </w:tcPr>
          <w:p w:rsidR="0067410F" w:rsidRPr="00F435C6" w:rsidRDefault="0067410F" w:rsidP="006F585C">
            <w:pPr>
              <w:pStyle w:val="Table-ColHead"/>
              <w:keepNext w:val="0"/>
              <w:widowControl w:val="0"/>
              <w:snapToGrid w:val="0"/>
              <w:spacing w:before="0"/>
              <w:jc w:val="center"/>
              <w:rPr>
                <w:rFonts w:ascii="Times New Roman" w:hAnsi="Times New Roman" w:cs="Times New Roman"/>
                <w:sz w:val="24"/>
                <w:szCs w:val="24"/>
              </w:rPr>
            </w:pPr>
            <w:r w:rsidRPr="00F435C6">
              <w:rPr>
                <w:rFonts w:ascii="Times New Roman" w:hAnsi="Times New Roman" w:cs="Times New Roman"/>
                <w:sz w:val="24"/>
                <w:szCs w:val="24"/>
              </w:rPr>
              <w:t>Planned Leave Date</w:t>
            </w: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Project Manager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r w:rsidR="0067410F" w:rsidRPr="00F435C6" w:rsidTr="006F585C">
        <w:trPr>
          <w:jc w:val="center"/>
        </w:trPr>
        <w:tc>
          <w:tcPr>
            <w:tcW w:w="646" w:type="dxa"/>
          </w:tcPr>
          <w:p w:rsidR="0067410F" w:rsidRPr="00F435C6" w:rsidRDefault="0067410F" w:rsidP="006F585C">
            <w:pPr>
              <w:pStyle w:val="InfoBlue0"/>
              <w:numPr>
                <w:ilvl w:val="0"/>
                <w:numId w:val="6"/>
              </w:numPr>
              <w:tabs>
                <w:tab w:val="clear" w:pos="720"/>
              </w:tabs>
              <w:snapToGrid w:val="0"/>
              <w:spacing w:before="0" w:after="60"/>
              <w:ind w:left="343"/>
              <w:rPr>
                <w:rFonts w:ascii="Times New Roman" w:hAnsi="Times New Roman" w:cs="Times New Roman"/>
                <w:i w:val="0"/>
                <w:iCs w:val="0"/>
                <w:color w:val="auto"/>
                <w:sz w:val="24"/>
                <w:szCs w:val="24"/>
              </w:rPr>
            </w:pPr>
          </w:p>
        </w:tc>
        <w:tc>
          <w:tcPr>
            <w:tcW w:w="2130" w:type="dxa"/>
          </w:tcPr>
          <w:p w:rsidR="0067410F" w:rsidRPr="00F435C6" w:rsidRDefault="0067410F" w:rsidP="006F585C">
            <w:pPr>
              <w:snapToGrid w:val="0"/>
              <w:spacing w:after="60"/>
              <w:ind w:left="-4"/>
              <w:rPr>
                <w:rFonts w:ascii="Times New Roman" w:hAnsi="Times New Roman" w:cs="Times New Roman"/>
                <w:sz w:val="24"/>
                <w:szCs w:val="24"/>
              </w:rPr>
            </w:pPr>
            <w:r w:rsidRPr="00F435C6">
              <w:rPr>
                <w:rFonts w:ascii="Times New Roman" w:hAnsi="Times New Roman" w:cs="Times New Roman"/>
                <w:sz w:val="24"/>
                <w:szCs w:val="24"/>
              </w:rPr>
              <w:t>Team member</w:t>
            </w:r>
          </w:p>
        </w:tc>
        <w:tc>
          <w:tcPr>
            <w:tcW w:w="3060" w:type="dxa"/>
          </w:tcPr>
          <w:p w:rsidR="0067410F" w:rsidRPr="00F435C6" w:rsidRDefault="0067410F" w:rsidP="006F585C">
            <w:pPr>
              <w:pStyle w:val="InfoBlue0"/>
              <w:snapToGrid w:val="0"/>
              <w:spacing w:before="0" w:after="60"/>
              <w:ind w:left="36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787" w:type="dxa"/>
          </w:tcPr>
          <w:p w:rsidR="0067410F" w:rsidRPr="00F435C6" w:rsidRDefault="0067410F" w:rsidP="006F585C">
            <w:pPr>
              <w:pStyle w:val="InfoBlue0"/>
              <w:snapToGrid w:val="0"/>
              <w:spacing w:before="0" w:after="60"/>
              <w:ind w:left="9"/>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09-19-2011</w:t>
            </w:r>
          </w:p>
        </w:tc>
        <w:tc>
          <w:tcPr>
            <w:tcW w:w="1913" w:type="dxa"/>
          </w:tcPr>
          <w:p w:rsidR="0067410F" w:rsidRPr="00F435C6" w:rsidRDefault="0067410F" w:rsidP="006F585C">
            <w:pPr>
              <w:pStyle w:val="InfoBlue0"/>
              <w:snapToGrid w:val="0"/>
              <w:spacing w:before="0" w:after="60"/>
              <w:ind w:left="63"/>
              <w:rPr>
                <w:rFonts w:ascii="Times New Roman" w:hAnsi="Times New Roman" w:cs="Times New Roman"/>
                <w:i w:val="0"/>
                <w:iCs w:val="0"/>
                <w:color w:val="auto"/>
                <w:sz w:val="24"/>
                <w:szCs w:val="24"/>
              </w:rPr>
            </w:pPr>
          </w:p>
        </w:tc>
      </w:tr>
    </w:tbl>
    <w:p w:rsidR="0067410F" w:rsidRPr="001E6E1C" w:rsidRDefault="0067410F" w:rsidP="001E6E1C">
      <w:pPr>
        <w:ind w:left="720"/>
        <w:rPr>
          <w:rFonts w:ascii="Times New Roman" w:hAnsi="Times New Roman" w:cs="Times New Roman"/>
          <w:sz w:val="24"/>
          <w:szCs w:val="24"/>
        </w:rPr>
      </w:pPr>
    </w:p>
    <w:p w:rsidR="0067410F" w:rsidRDefault="0067410F" w:rsidP="005F5C88">
      <w:pPr>
        <w:pStyle w:val="Heading3"/>
        <w:numPr>
          <w:ilvl w:val="1"/>
          <w:numId w:val="31"/>
        </w:numPr>
        <w:tabs>
          <w:tab w:val="left" w:pos="792"/>
        </w:tabs>
      </w:pPr>
      <w:bookmarkStart w:id="52" w:name="_Toc316601439"/>
      <w:r w:rsidRPr="001E6E1C">
        <w:t>Training Needs</w:t>
      </w:r>
      <w:bookmarkEnd w:id="52"/>
    </w:p>
    <w:p w:rsidR="0067410F" w:rsidRPr="0018513A" w:rsidRDefault="0067410F" w:rsidP="0018513A">
      <w:pPr>
        <w:rPr>
          <w:lang w:eastAsia="ar-SA"/>
        </w:rPr>
      </w:pPr>
      <w:commentRangeStart w:id="53"/>
      <w:r>
        <w:rPr>
          <w:lang w:eastAsia="ar-SA"/>
        </w:rPr>
        <w:t>Training about C#, Silverlight</w:t>
      </w:r>
    </w:p>
    <w:p w:rsidR="0067410F" w:rsidRPr="00F435C6" w:rsidRDefault="0067410F" w:rsidP="001E6E1C">
      <w:pPr>
        <w:pStyle w:val="InfoBlue0"/>
        <w:rPr>
          <w:rFonts w:ascii="Times New Roman" w:hAnsi="Times New Roman" w:cs="Times New Roman"/>
          <w:color w:val="auto"/>
          <w:sz w:val="24"/>
          <w:szCs w:val="24"/>
        </w:rPr>
      </w:pPr>
      <w:r w:rsidRPr="00F435C6">
        <w:rPr>
          <w:rFonts w:ascii="Times New Roman" w:hAnsi="Times New Roman" w:cs="Times New Roman"/>
          <w:color w:val="auto"/>
          <w:sz w:val="24"/>
          <w:szCs w:val="24"/>
        </w:rPr>
        <w:t>[List any special training that project team members will require, with target dates for when this training should be completed.</w:t>
      </w:r>
      <w:commentRangeEnd w:id="53"/>
      <w:r w:rsidR="00FE3E39">
        <w:rPr>
          <w:rStyle w:val="CommentReference"/>
          <w:i w:val="0"/>
          <w:iCs w:val="0"/>
          <w:color w:val="auto"/>
        </w:rPr>
        <w:commentReference w:id="53"/>
      </w: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54" w:name="_Toc316601440"/>
      <w:r w:rsidRPr="001E6E1C">
        <w:rPr>
          <w:rFonts w:ascii="Times New Roman" w:hAnsi="Times New Roman" w:cs="Times New Roman"/>
          <w:sz w:val="24"/>
          <w:szCs w:val="24"/>
        </w:rPr>
        <w:t>Project Schedule</w:t>
      </w:r>
      <w:bookmarkEnd w:id="54"/>
    </w:p>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55" w:name="_Toc316601441"/>
      <w:r w:rsidRPr="001E6E1C">
        <w:rPr>
          <w:rFonts w:ascii="Times New Roman" w:hAnsi="Times New Roman" w:cs="Times New Roman"/>
          <w:sz w:val="24"/>
          <w:szCs w:val="24"/>
        </w:rPr>
        <w:t>Phases / Iterations</w:t>
      </w:r>
      <w:bookmarkEnd w:id="55"/>
    </w:p>
    <w:tbl>
      <w:tblPr>
        <w:tblW w:w="8728" w:type="dxa"/>
        <w:tblInd w:w="-106" w:type="dxa"/>
        <w:tblLayout w:type="fixed"/>
        <w:tblLook w:val="0000" w:firstRow="0" w:lastRow="0" w:firstColumn="0" w:lastColumn="0" w:noHBand="0" w:noVBand="0"/>
      </w:tblPr>
      <w:tblGrid>
        <w:gridCol w:w="690"/>
        <w:gridCol w:w="1627"/>
        <w:gridCol w:w="1200"/>
        <w:gridCol w:w="1413"/>
        <w:gridCol w:w="1569"/>
        <w:gridCol w:w="2229"/>
      </w:tblGrid>
      <w:tr w:rsidR="0067410F" w:rsidRPr="00F435C6">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commentRangeStart w:id="56"/>
            <w:r w:rsidRPr="00F435C6">
              <w:rPr>
                <w:rFonts w:ascii="Times New Roman" w:hAnsi="Times New Roman" w:cs="Times New Roman"/>
                <w:b/>
                <w:bCs/>
                <w:i w:val="0"/>
                <w:iCs w:val="0"/>
                <w:color w:val="auto"/>
                <w:sz w:val="24"/>
                <w:szCs w:val="24"/>
              </w:rPr>
              <w:t>No.</w:t>
            </w:r>
          </w:p>
        </w:tc>
        <w:tc>
          <w:tcPr>
            <w:tcW w:w="1627" w:type="dxa"/>
            <w:tcBorders>
              <w:top w:val="single" w:sz="4" w:space="0" w:color="000000"/>
              <w:left w:val="single" w:sz="4" w:space="0" w:color="000000"/>
              <w:bottom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Phase</w:t>
            </w:r>
          </w:p>
        </w:tc>
        <w:tc>
          <w:tcPr>
            <w:tcW w:w="1200"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Iteration</w:t>
            </w:r>
          </w:p>
        </w:tc>
        <w:tc>
          <w:tcPr>
            <w:tcW w:w="1413"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Star Date</w:t>
            </w:r>
          </w:p>
        </w:tc>
        <w:tc>
          <w:tcPr>
            <w:tcW w:w="1569" w:type="dxa"/>
            <w:tcBorders>
              <w:top w:val="single" w:sz="4" w:space="0" w:color="000000"/>
              <w:left w:val="single" w:sz="4" w:space="0" w:color="000000"/>
              <w:bottom w:val="single" w:sz="4" w:space="0" w:color="000000"/>
            </w:tcBorders>
            <w:shd w:val="clear" w:color="auto" w:fill="002060"/>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End Date</w:t>
            </w:r>
          </w:p>
        </w:tc>
        <w:tc>
          <w:tcPr>
            <w:tcW w:w="2229"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F435C6" w:rsidRDefault="0067410F" w:rsidP="00B977DF">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Comment</w:t>
            </w:r>
          </w:p>
        </w:tc>
      </w:tr>
      <w:tr w:rsidR="0067410F" w:rsidRPr="00F435C6" w:rsidTr="00E073D9">
        <w:tc>
          <w:tcPr>
            <w:tcW w:w="69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1.</w:t>
            </w:r>
          </w:p>
        </w:tc>
        <w:tc>
          <w:tcPr>
            <w:tcW w:w="1627" w:type="dxa"/>
            <w:tcBorders>
              <w:left w:val="single" w:sz="4" w:space="0" w:color="000000"/>
              <w:bottom w:val="single" w:sz="4" w:space="0" w:color="auto"/>
            </w:tcBorders>
          </w:tcPr>
          <w:p w:rsidR="0067410F" w:rsidRPr="00F435C6" w:rsidRDefault="00E073D9" w:rsidP="00E073D9">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Requirement Analysis</w:t>
            </w:r>
          </w:p>
        </w:tc>
        <w:tc>
          <w:tcPr>
            <w:tcW w:w="1200" w:type="dxa"/>
            <w:tcBorders>
              <w:left w:val="single" w:sz="4" w:space="0" w:color="000000"/>
              <w:bottom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10/1/2011</w:t>
            </w:r>
          </w:p>
        </w:tc>
        <w:tc>
          <w:tcPr>
            <w:tcW w:w="1569" w:type="dxa"/>
            <w:tcBorders>
              <w:left w:val="single" w:sz="4" w:space="0" w:color="000000"/>
              <w:bottom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11/20/2011</w:t>
            </w:r>
          </w:p>
        </w:tc>
        <w:tc>
          <w:tcPr>
            <w:tcW w:w="2229" w:type="dxa"/>
            <w:tcBorders>
              <w:left w:val="single" w:sz="4" w:space="0" w:color="000000"/>
              <w:bottom w:val="single" w:sz="4" w:space="0" w:color="auto"/>
              <w:right w:val="single" w:sz="4" w:space="0" w:color="000000"/>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2.</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Architect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11/6/2011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67410F" w:rsidRPr="00F435C6" w:rsidTr="00E073D9">
        <w:tc>
          <w:tcPr>
            <w:tcW w:w="69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3.</w:t>
            </w:r>
          </w:p>
        </w:tc>
        <w:tc>
          <w:tcPr>
            <w:tcW w:w="1627"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Detail Design Analysis</w:t>
            </w:r>
          </w:p>
        </w:tc>
        <w:tc>
          <w:tcPr>
            <w:tcW w:w="1200" w:type="dxa"/>
            <w:tcBorders>
              <w:top w:val="single" w:sz="4" w:space="0" w:color="auto"/>
              <w:left w:val="single" w:sz="4" w:space="0" w:color="auto"/>
              <w:bottom w:val="single" w:sz="4" w:space="0" w:color="auto"/>
              <w:right w:val="single" w:sz="4" w:space="0" w:color="auto"/>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12/25/2011</w:t>
            </w:r>
          </w:p>
        </w:tc>
        <w:tc>
          <w:tcPr>
            <w:tcW w:w="156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2229" w:type="dxa"/>
            <w:tcBorders>
              <w:top w:val="single" w:sz="4" w:space="0" w:color="auto"/>
              <w:left w:val="single" w:sz="4" w:space="0" w:color="auto"/>
              <w:bottom w:val="single" w:sz="4" w:space="0" w:color="auto"/>
              <w:right w:val="single" w:sz="4" w:space="0" w:color="auto"/>
            </w:tcBorders>
          </w:tcPr>
          <w:p w:rsidR="0067410F"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Update until week 22</w:t>
            </w: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Implement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5.</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Testing</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4/4/2012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4/14/2012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 xml:space="preserve">6. </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Deploy Product</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4/15/12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r w:rsidR="00E073D9" w:rsidRPr="00F435C6" w:rsidTr="00E073D9">
        <w:tc>
          <w:tcPr>
            <w:tcW w:w="690"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7.</w:t>
            </w:r>
          </w:p>
        </w:tc>
        <w:tc>
          <w:tcPr>
            <w:tcW w:w="1627" w:type="dxa"/>
            <w:tcBorders>
              <w:top w:val="single" w:sz="4" w:space="0" w:color="auto"/>
              <w:left w:val="single" w:sz="4" w:space="0" w:color="auto"/>
              <w:bottom w:val="single" w:sz="4" w:space="0" w:color="auto"/>
              <w:right w:val="single" w:sz="4" w:space="0" w:color="auto"/>
            </w:tcBorders>
          </w:tcPr>
          <w:p w:rsidR="00E073D9"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Maintenance</w:t>
            </w:r>
          </w:p>
        </w:tc>
        <w:tc>
          <w:tcPr>
            <w:tcW w:w="1200"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c>
          <w:tcPr>
            <w:tcW w:w="1413"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4/17/2012</w:t>
            </w:r>
          </w:p>
        </w:tc>
        <w:tc>
          <w:tcPr>
            <w:tcW w:w="156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4/30/2012</w:t>
            </w:r>
            <w:commentRangeEnd w:id="56"/>
            <w:r w:rsidR="00FE3E39">
              <w:rPr>
                <w:rStyle w:val="CommentReference"/>
                <w:i w:val="0"/>
                <w:iCs w:val="0"/>
                <w:color w:val="auto"/>
              </w:rPr>
              <w:commentReference w:id="56"/>
            </w:r>
          </w:p>
        </w:tc>
        <w:tc>
          <w:tcPr>
            <w:tcW w:w="2229" w:type="dxa"/>
            <w:tcBorders>
              <w:top w:val="single" w:sz="4" w:space="0" w:color="auto"/>
              <w:left w:val="single" w:sz="4" w:space="0" w:color="auto"/>
              <w:bottom w:val="single" w:sz="4" w:space="0" w:color="auto"/>
              <w:right w:val="single" w:sz="4" w:space="0" w:color="auto"/>
            </w:tcBorders>
          </w:tcPr>
          <w:p w:rsidR="00E073D9" w:rsidRPr="00F435C6" w:rsidRDefault="00E073D9" w:rsidP="001E6E1C">
            <w:pPr>
              <w:pStyle w:val="infoblue"/>
              <w:snapToGrid w:val="0"/>
              <w:ind w:left="0"/>
              <w:rPr>
                <w:rFonts w:ascii="Times New Roman" w:hAnsi="Times New Roman" w:cs="Times New Roman"/>
                <w:i w:val="0"/>
                <w:iCs w:val="0"/>
                <w:color w:val="auto"/>
                <w:sz w:val="24"/>
                <w:szCs w:val="24"/>
              </w:rPr>
            </w:pPr>
          </w:p>
        </w:tc>
      </w:tr>
    </w:tbl>
    <w:p w:rsidR="0067410F" w:rsidRPr="001E6E1C" w:rsidRDefault="0067410F" w:rsidP="005F5C88">
      <w:pPr>
        <w:pStyle w:val="Heading2"/>
        <w:keepNext/>
        <w:numPr>
          <w:ilvl w:val="1"/>
          <w:numId w:val="31"/>
        </w:numPr>
        <w:tabs>
          <w:tab w:val="left" w:pos="576"/>
        </w:tabs>
        <w:rPr>
          <w:rFonts w:ascii="Times New Roman" w:hAnsi="Times New Roman" w:cs="Times New Roman"/>
          <w:sz w:val="24"/>
          <w:szCs w:val="24"/>
        </w:rPr>
      </w:pPr>
      <w:bookmarkStart w:id="57" w:name="OLE_LINK1"/>
      <w:bookmarkStart w:id="58" w:name="_Toc316601442"/>
      <w:r w:rsidRPr="001E6E1C">
        <w:rPr>
          <w:rFonts w:ascii="Times New Roman" w:hAnsi="Times New Roman" w:cs="Times New Roman"/>
          <w:sz w:val="24"/>
          <w:szCs w:val="24"/>
        </w:rPr>
        <w:t>Milestones</w:t>
      </w:r>
      <w:bookmarkEnd w:id="57"/>
      <w:bookmarkEnd w:id="58"/>
    </w:p>
    <w:p w:rsidR="0067410F" w:rsidRPr="00F435C6" w:rsidRDefault="0067410F" w:rsidP="001E6E1C">
      <w:pPr>
        <w:pStyle w:val="infoblue"/>
        <w:ind w:left="0"/>
        <w:rPr>
          <w:rFonts w:ascii="Times New Roman" w:hAnsi="Times New Roman" w:cs="Times New Roman"/>
          <w:color w:val="auto"/>
          <w:sz w:val="24"/>
          <w:szCs w:val="24"/>
        </w:rPr>
      </w:pPr>
      <w:commentRangeStart w:id="59"/>
      <w:r w:rsidRPr="00F435C6">
        <w:rPr>
          <w:rFonts w:ascii="Times New Roman" w:hAnsi="Times New Roman" w:cs="Times New Roman"/>
          <w:color w:val="auto"/>
          <w:sz w:val="24"/>
          <w:szCs w:val="24"/>
        </w:rPr>
        <w:t xml:space="preserve"> [List all project milestones. For </w:t>
      </w:r>
      <w:r w:rsidRPr="00F435C6">
        <w:rPr>
          <w:rFonts w:ascii="Times New Roman" w:hAnsi="Times New Roman" w:cs="Times New Roman"/>
          <w:b/>
          <w:bCs/>
          <w:color w:val="auto"/>
          <w:sz w:val="24"/>
          <w:szCs w:val="24"/>
        </w:rPr>
        <w:t>major milestones</w:t>
      </w:r>
      <w:r w:rsidRPr="00F435C6">
        <w:rPr>
          <w:rFonts w:ascii="Times New Roman" w:hAnsi="Times New Roman" w:cs="Times New Roman"/>
          <w:color w:val="auto"/>
          <w:sz w:val="24"/>
          <w:szCs w:val="24"/>
        </w:rPr>
        <w:t xml:space="preserve"> must be remark as “</w:t>
      </w:r>
      <w:r w:rsidRPr="00F435C6">
        <w:rPr>
          <w:rFonts w:ascii="Times New Roman" w:hAnsi="Times New Roman" w:cs="Times New Roman"/>
          <w:b/>
          <w:bCs/>
          <w:color w:val="auto"/>
          <w:sz w:val="24"/>
          <w:szCs w:val="24"/>
        </w:rPr>
        <w:t>Major</w:t>
      </w:r>
      <w:r w:rsidRPr="00F435C6">
        <w:rPr>
          <w:rFonts w:ascii="Times New Roman" w:hAnsi="Times New Roman" w:cs="Times New Roman"/>
          <w:color w:val="auto"/>
          <w:sz w:val="24"/>
          <w:szCs w:val="24"/>
        </w:rPr>
        <w:t xml:space="preserve">” in the </w:t>
      </w:r>
      <w:r w:rsidRPr="00F435C6">
        <w:rPr>
          <w:rFonts w:ascii="Times New Roman" w:hAnsi="Times New Roman" w:cs="Times New Roman"/>
          <w:b/>
          <w:bCs/>
          <w:color w:val="auto"/>
          <w:sz w:val="24"/>
          <w:szCs w:val="24"/>
        </w:rPr>
        <w:t>Comment</w:t>
      </w:r>
      <w:r w:rsidRPr="00F435C6">
        <w:rPr>
          <w:rFonts w:ascii="Times New Roman" w:hAnsi="Times New Roman" w:cs="Times New Roman"/>
          <w:color w:val="auto"/>
          <w:sz w:val="24"/>
          <w:szCs w:val="24"/>
        </w:rPr>
        <w:t xml:space="preserve"> column of the table, for not major milestones, could be keep blank or mark as “</w:t>
      </w:r>
      <w:r w:rsidRPr="00F435C6">
        <w:rPr>
          <w:rFonts w:ascii="Times New Roman" w:hAnsi="Times New Roman" w:cs="Times New Roman"/>
          <w:b/>
          <w:bCs/>
          <w:color w:val="auto"/>
          <w:sz w:val="24"/>
          <w:szCs w:val="24"/>
        </w:rPr>
        <w:t>interim</w:t>
      </w:r>
      <w:r w:rsidRPr="00F435C6">
        <w:rPr>
          <w:rFonts w:ascii="Times New Roman" w:hAnsi="Times New Roman" w:cs="Times New Roman"/>
          <w:color w:val="auto"/>
          <w:sz w:val="24"/>
          <w:szCs w:val="24"/>
        </w:rPr>
        <w:t xml:space="preserve">”. </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u w:val="single"/>
        </w:rPr>
        <w:t>Notes</w:t>
      </w:r>
      <w:r w:rsidRPr="00F435C6">
        <w:rPr>
          <w:rFonts w:ascii="Times New Roman" w:hAnsi="Times New Roman" w:cs="Times New Roman"/>
          <w:color w:val="auto"/>
          <w:sz w:val="24"/>
          <w:szCs w:val="24"/>
        </w:rPr>
        <w:t>: A major milestone must have a milestone review meeting.</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 xml:space="preserve">A </w:t>
      </w:r>
      <w:r w:rsidRPr="00F435C6">
        <w:rPr>
          <w:rFonts w:ascii="Times New Roman" w:hAnsi="Times New Roman" w:cs="Times New Roman"/>
          <w:b/>
          <w:bCs/>
          <w:color w:val="auto"/>
          <w:sz w:val="24"/>
          <w:szCs w:val="24"/>
        </w:rPr>
        <w:t>major milestone</w:t>
      </w:r>
      <w:r w:rsidRPr="00F435C6">
        <w:rPr>
          <w:rFonts w:ascii="Times New Roman" w:hAnsi="Times New Roman" w:cs="Times New Roman"/>
          <w:color w:val="auto"/>
          <w:sz w:val="24"/>
          <w:szCs w:val="24"/>
        </w:rPr>
        <w:t xml:space="preserve"> is a mandatory milestone: </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Defined/required by customer</w:t>
      </w:r>
    </w:p>
    <w:p w:rsidR="0067410F" w:rsidRPr="00F435C6" w:rsidRDefault="0067410F" w:rsidP="007B4D50">
      <w:pPr>
        <w:pStyle w:val="infoblue"/>
        <w:numPr>
          <w:ilvl w:val="0"/>
          <w:numId w:val="10"/>
        </w:numPr>
        <w:tabs>
          <w:tab w:val="left" w:pos="1080"/>
        </w:tabs>
        <w:rPr>
          <w:rFonts w:ascii="Times New Roman" w:hAnsi="Times New Roman" w:cs="Times New Roman"/>
          <w:color w:val="auto"/>
          <w:sz w:val="24"/>
          <w:szCs w:val="24"/>
        </w:rPr>
      </w:pPr>
      <w:r w:rsidRPr="00F435C6">
        <w:rPr>
          <w:rFonts w:ascii="Times New Roman" w:hAnsi="Times New Roman" w:cs="Times New Roman"/>
          <w:color w:val="auto"/>
          <w:sz w:val="24"/>
          <w:szCs w:val="24"/>
        </w:rPr>
        <w:t>End of iteration</w:t>
      </w:r>
    </w:p>
    <w:p w:rsidR="0067410F" w:rsidRPr="00F435C6" w:rsidRDefault="0067410F" w:rsidP="001E6E1C">
      <w:pPr>
        <w:pStyle w:val="infoblue"/>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PM can define internal milestones, duration of an internal milestone must &lt;= 3 months]</w:t>
      </w:r>
      <w:commentRangeEnd w:id="59"/>
      <w:r w:rsidR="00FE3E39">
        <w:rPr>
          <w:rStyle w:val="CommentReference"/>
          <w:i w:val="0"/>
          <w:iCs w:val="0"/>
          <w:color w:val="auto"/>
        </w:rPr>
        <w:commentReference w:id="59"/>
      </w:r>
    </w:p>
    <w:p w:rsidR="0067410F" w:rsidRPr="001E6E1C" w:rsidRDefault="0067410F" w:rsidP="001E6E1C">
      <w:pPr>
        <w:pStyle w:val="infoblue"/>
        <w:ind w:left="0"/>
        <w:rPr>
          <w:rFonts w:ascii="Times New Roman" w:hAnsi="Times New Roman" w:cs="Times New Roman"/>
          <w:sz w:val="24"/>
          <w:szCs w:val="24"/>
        </w:rPr>
      </w:pPr>
    </w:p>
    <w:tbl>
      <w:tblPr>
        <w:tblW w:w="8315" w:type="dxa"/>
        <w:tblInd w:w="-106" w:type="dxa"/>
        <w:tblLayout w:type="fixed"/>
        <w:tblLook w:val="0000" w:firstRow="0" w:lastRow="0" w:firstColumn="0" w:lastColumn="0" w:noHBand="0" w:noVBand="0"/>
      </w:tblPr>
      <w:tblGrid>
        <w:gridCol w:w="690"/>
        <w:gridCol w:w="1922"/>
        <w:gridCol w:w="2937"/>
        <w:gridCol w:w="1416"/>
        <w:gridCol w:w="1350"/>
      </w:tblGrid>
      <w:tr w:rsidR="0067410F" w:rsidRPr="005D5DFA" w:rsidTr="00EF05BC">
        <w:trPr>
          <w:tblHeader/>
        </w:trPr>
        <w:tc>
          <w:tcPr>
            <w:tcW w:w="690"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commentRangeStart w:id="60"/>
            <w:r w:rsidRPr="00B977DF">
              <w:rPr>
                <w:rFonts w:ascii="Times New Roman" w:hAnsi="Times New Roman" w:cs="Times New Roman"/>
                <w:b/>
                <w:bCs/>
                <w:i w:val="0"/>
                <w:iCs w:val="0"/>
                <w:color w:val="FFFFFF"/>
                <w:sz w:val="24"/>
                <w:szCs w:val="24"/>
              </w:rPr>
              <w:t>No.</w:t>
            </w:r>
          </w:p>
        </w:tc>
        <w:tc>
          <w:tcPr>
            <w:tcW w:w="1922" w:type="dxa"/>
            <w:tcBorders>
              <w:top w:val="single" w:sz="4" w:space="0" w:color="000000"/>
              <w:left w:val="single" w:sz="4" w:space="0" w:color="000000"/>
              <w:bottom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Milestone</w:t>
            </w:r>
          </w:p>
        </w:tc>
        <w:tc>
          <w:tcPr>
            <w:tcW w:w="2937"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Description</w:t>
            </w:r>
          </w:p>
        </w:tc>
        <w:tc>
          <w:tcPr>
            <w:tcW w:w="1416" w:type="dxa"/>
            <w:tcBorders>
              <w:top w:val="single" w:sz="4" w:space="0" w:color="000000"/>
              <w:left w:val="single" w:sz="4" w:space="0" w:color="000000"/>
              <w:bottom w:val="single" w:sz="4" w:space="0" w:color="000000"/>
            </w:tcBorders>
            <w:shd w:val="clear" w:color="auto" w:fill="002060"/>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Due Date</w:t>
            </w:r>
          </w:p>
        </w:tc>
        <w:tc>
          <w:tcPr>
            <w:tcW w:w="1350" w:type="dxa"/>
            <w:tcBorders>
              <w:top w:val="single" w:sz="4" w:space="0" w:color="000000"/>
              <w:left w:val="single" w:sz="4" w:space="0" w:color="000000"/>
              <w:bottom w:val="single" w:sz="4" w:space="0" w:color="000000"/>
              <w:right w:val="single" w:sz="4" w:space="0" w:color="000000"/>
            </w:tcBorders>
            <w:shd w:val="clear" w:color="auto" w:fill="002060"/>
            <w:vAlign w:val="center"/>
          </w:tcPr>
          <w:p w:rsidR="0067410F" w:rsidRPr="00B977DF" w:rsidRDefault="0067410F" w:rsidP="00426A74">
            <w:pPr>
              <w:pStyle w:val="infoblue"/>
              <w:snapToGrid w:val="0"/>
              <w:spacing w:before="0" w:after="0"/>
              <w:ind w:left="0"/>
              <w:jc w:val="center"/>
              <w:rPr>
                <w:rFonts w:ascii="Times New Roman" w:hAnsi="Times New Roman" w:cs="Times New Roman"/>
                <w:b/>
                <w:bCs/>
                <w:i w:val="0"/>
                <w:iCs w:val="0"/>
                <w:color w:val="FFFFFF"/>
                <w:sz w:val="24"/>
                <w:szCs w:val="24"/>
              </w:rPr>
            </w:pPr>
            <w:r w:rsidRPr="00B977DF">
              <w:rPr>
                <w:rFonts w:ascii="Times New Roman" w:hAnsi="Times New Roman" w:cs="Times New Roman"/>
                <w:b/>
                <w:bCs/>
                <w:i w:val="0"/>
                <w:iCs w:val="0"/>
                <w:color w:val="FFFFFF"/>
                <w:sz w:val="24"/>
                <w:szCs w:val="24"/>
              </w:rPr>
              <w:t>Comment</w:t>
            </w:r>
          </w:p>
        </w:tc>
      </w:tr>
      <w:tr w:rsidR="005205B6" w:rsidRPr="005D5DFA" w:rsidTr="00EF05BC">
        <w:tc>
          <w:tcPr>
            <w:tcW w:w="690" w:type="dxa"/>
            <w:tcBorders>
              <w:left w:val="single" w:sz="4" w:space="0" w:color="000000"/>
              <w:bottom w:val="single" w:sz="4" w:space="0" w:color="000000"/>
            </w:tcBorders>
          </w:tcPr>
          <w:p w:rsidR="005205B6" w:rsidRPr="00EF05BC" w:rsidRDefault="005205B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1</w:t>
            </w:r>
          </w:p>
        </w:tc>
        <w:tc>
          <w:tcPr>
            <w:tcW w:w="1922"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Beginning get Requirement</w:t>
            </w:r>
          </w:p>
        </w:tc>
        <w:tc>
          <w:tcPr>
            <w:tcW w:w="1416" w:type="dxa"/>
            <w:tcBorders>
              <w:left w:val="single" w:sz="4" w:space="0" w:color="000000"/>
              <w:bottom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10.1.2011</w:t>
            </w:r>
          </w:p>
        </w:tc>
        <w:tc>
          <w:tcPr>
            <w:tcW w:w="1350" w:type="dxa"/>
            <w:tcBorders>
              <w:left w:val="single" w:sz="4" w:space="0" w:color="000000"/>
              <w:bottom w:val="single" w:sz="4" w:space="0" w:color="000000"/>
              <w:right w:val="single" w:sz="4" w:space="0" w:color="000000"/>
            </w:tcBorders>
          </w:tcPr>
          <w:p w:rsidR="005205B6" w:rsidRPr="00EF05BC"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5F5236" w:rsidRPr="005D5DFA" w:rsidTr="00EF05BC">
        <w:tc>
          <w:tcPr>
            <w:tcW w:w="690"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2</w:t>
            </w:r>
          </w:p>
        </w:tc>
        <w:tc>
          <w:tcPr>
            <w:tcW w:w="1922"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Requirement</w:t>
            </w:r>
          </w:p>
        </w:tc>
        <w:tc>
          <w:tcPr>
            <w:tcW w:w="2937"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Finishing get Requirement</w:t>
            </w:r>
          </w:p>
        </w:tc>
        <w:tc>
          <w:tcPr>
            <w:tcW w:w="1416" w:type="dxa"/>
            <w:tcBorders>
              <w:left w:val="single" w:sz="4" w:space="0" w:color="000000"/>
              <w:bottom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11.20.2011</w:t>
            </w:r>
          </w:p>
        </w:tc>
        <w:tc>
          <w:tcPr>
            <w:tcW w:w="1350" w:type="dxa"/>
            <w:tcBorders>
              <w:left w:val="single" w:sz="4" w:space="0" w:color="000000"/>
              <w:bottom w:val="single" w:sz="4" w:space="0" w:color="000000"/>
              <w:right w:val="single" w:sz="4" w:space="0" w:color="000000"/>
            </w:tcBorders>
          </w:tcPr>
          <w:p w:rsidR="005F5236" w:rsidRDefault="005F5236"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p>
        </w:tc>
      </w:tr>
      <w:tr w:rsidR="0067410F" w:rsidRPr="005D5DFA" w:rsidTr="00EF05BC">
        <w:tc>
          <w:tcPr>
            <w:tcW w:w="690" w:type="dxa"/>
            <w:tcBorders>
              <w:left w:val="single" w:sz="4" w:space="0" w:color="000000"/>
              <w:bottom w:val="single" w:sz="4" w:space="0" w:color="000000"/>
            </w:tcBorders>
          </w:tcPr>
          <w:p w:rsidR="0067410F"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3</w:t>
            </w:r>
          </w:p>
        </w:tc>
        <w:tc>
          <w:tcPr>
            <w:tcW w:w="1922"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 xml:space="preserve">Architecture Driver Document (ADD) </w:t>
            </w:r>
          </w:p>
        </w:tc>
        <w:tc>
          <w:tcPr>
            <w:tcW w:w="2937"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ADD</w:t>
            </w:r>
          </w:p>
        </w:tc>
        <w:tc>
          <w:tcPr>
            <w:tcW w:w="1416" w:type="dxa"/>
            <w:tcBorders>
              <w:left w:val="single" w:sz="4" w:space="0" w:color="000000"/>
              <w:bottom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11.12.2011</w:t>
            </w:r>
          </w:p>
        </w:tc>
        <w:tc>
          <w:tcPr>
            <w:tcW w:w="1350" w:type="dxa"/>
            <w:tcBorders>
              <w:left w:val="single" w:sz="4" w:space="0" w:color="000000"/>
              <w:bottom w:val="single" w:sz="4" w:space="0" w:color="000000"/>
              <w:right w:val="single" w:sz="4" w:space="0" w:color="000000"/>
            </w:tcBorders>
          </w:tcPr>
          <w:p w:rsidR="0067410F" w:rsidRPr="00EF05BC" w:rsidRDefault="00EF05BC" w:rsidP="001E6E1C">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Major</w:t>
            </w:r>
          </w:p>
        </w:tc>
      </w:tr>
      <w:tr w:rsidR="00EF05BC" w:rsidRPr="005D5DFA" w:rsidTr="00EF05BC">
        <w:tc>
          <w:tcPr>
            <w:tcW w:w="690" w:type="dxa"/>
            <w:tcBorders>
              <w:left w:val="single" w:sz="4" w:space="0" w:color="000000"/>
              <w:bottom w:val="single" w:sz="4" w:space="0" w:color="000000"/>
            </w:tcBorders>
          </w:tcPr>
          <w:p w:rsidR="00EF05BC" w:rsidRPr="00EF05BC" w:rsidRDefault="005F5236" w:rsidP="001E6E1C">
            <w:pPr>
              <w:pStyle w:val="infoblue"/>
              <w:snapToGrid w:val="0"/>
              <w:ind w:left="0"/>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4</w:t>
            </w:r>
          </w:p>
        </w:tc>
        <w:tc>
          <w:tcPr>
            <w:tcW w:w="1922"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Architecture Design document</w:t>
            </w:r>
          </w:p>
        </w:tc>
        <w:tc>
          <w:tcPr>
            <w:tcW w:w="2937" w:type="dxa"/>
            <w:tcBorders>
              <w:left w:val="single" w:sz="4" w:space="0" w:color="000000"/>
              <w:bottom w:val="single" w:sz="4" w:space="0" w:color="000000"/>
            </w:tcBorders>
          </w:tcPr>
          <w:p w:rsidR="00EF05BC" w:rsidRPr="00EF05BC" w:rsidRDefault="00EF05BC" w:rsidP="00FA6413">
            <w:pPr>
              <w:pStyle w:val="infoblue"/>
              <w:snapToGrid w:val="0"/>
              <w:ind w:left="0"/>
              <w:rPr>
                <w:rFonts w:ascii="Times New Roman" w:hAnsi="Times New Roman" w:cs="Times New Roman"/>
                <w:i w:val="0"/>
                <w:color w:val="auto"/>
                <w:sz w:val="24"/>
                <w:szCs w:val="24"/>
              </w:rPr>
            </w:pPr>
            <w:r w:rsidRPr="00EF05BC">
              <w:rPr>
                <w:rFonts w:ascii="Times New Roman" w:hAnsi="Times New Roman" w:cs="Times New Roman"/>
                <w:i w:val="0"/>
                <w:color w:val="auto"/>
                <w:sz w:val="24"/>
                <w:szCs w:val="24"/>
              </w:rPr>
              <w:t>Review between team member</w:t>
            </w:r>
            <w:r>
              <w:rPr>
                <w:rFonts w:ascii="Times New Roman" w:hAnsi="Times New Roman" w:cs="Times New Roman"/>
                <w:i w:val="0"/>
                <w:color w:val="auto"/>
                <w:sz w:val="24"/>
                <w:szCs w:val="24"/>
              </w:rPr>
              <w:t>s</w:t>
            </w:r>
            <w:r w:rsidRPr="00EF05BC">
              <w:rPr>
                <w:rFonts w:ascii="Times New Roman" w:hAnsi="Times New Roman" w:cs="Times New Roman"/>
                <w:i w:val="0"/>
                <w:color w:val="auto"/>
                <w:sz w:val="24"/>
                <w:szCs w:val="24"/>
              </w:rPr>
              <w:t xml:space="preserve"> and mentor about the </w:t>
            </w:r>
            <w:r>
              <w:rPr>
                <w:rFonts w:ascii="Times New Roman" w:hAnsi="Times New Roman" w:cs="Times New Roman"/>
                <w:i w:val="0"/>
                <w:color w:val="auto"/>
                <w:sz w:val="24"/>
                <w:szCs w:val="24"/>
              </w:rPr>
              <w:t>Architecture Design document</w:t>
            </w:r>
          </w:p>
        </w:tc>
        <w:tc>
          <w:tcPr>
            <w:tcW w:w="1416" w:type="dxa"/>
            <w:tcBorders>
              <w:left w:val="single" w:sz="4" w:space="0" w:color="000000"/>
              <w:bottom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12.10.2011</w:t>
            </w:r>
          </w:p>
        </w:tc>
        <w:tc>
          <w:tcPr>
            <w:tcW w:w="1350" w:type="dxa"/>
            <w:tcBorders>
              <w:left w:val="single" w:sz="4" w:space="0" w:color="000000"/>
              <w:bottom w:val="single" w:sz="4" w:space="0" w:color="000000"/>
              <w:right w:val="single" w:sz="4" w:space="0" w:color="000000"/>
            </w:tcBorders>
          </w:tcPr>
          <w:p w:rsidR="00EF05BC" w:rsidRPr="00EF05BC" w:rsidRDefault="00EF05BC" w:rsidP="001E6E1C">
            <w:pPr>
              <w:pStyle w:val="infoblue"/>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Major</w:t>
            </w:r>
            <w:commentRangeEnd w:id="60"/>
            <w:r w:rsidR="00FE3E39">
              <w:rPr>
                <w:rStyle w:val="CommentReference"/>
                <w:i w:val="0"/>
                <w:iCs w:val="0"/>
                <w:color w:val="auto"/>
              </w:rPr>
              <w:commentReference w:id="60"/>
            </w:r>
          </w:p>
        </w:tc>
      </w:tr>
    </w:tbl>
    <w:p w:rsidR="0067410F" w:rsidRPr="001E6E1C" w:rsidRDefault="0067410F" w:rsidP="005F5C88">
      <w:pPr>
        <w:pStyle w:val="Heading2"/>
        <w:numPr>
          <w:ilvl w:val="1"/>
          <w:numId w:val="31"/>
        </w:numPr>
        <w:tabs>
          <w:tab w:val="left" w:pos="576"/>
        </w:tabs>
        <w:rPr>
          <w:rFonts w:ascii="Times New Roman" w:hAnsi="Times New Roman" w:cs="Times New Roman"/>
          <w:sz w:val="24"/>
          <w:szCs w:val="24"/>
        </w:rPr>
      </w:pPr>
      <w:bookmarkStart w:id="61" w:name="_Toc316601443"/>
      <w:r w:rsidRPr="001E6E1C">
        <w:rPr>
          <w:rFonts w:ascii="Times New Roman" w:hAnsi="Times New Roman" w:cs="Times New Roman"/>
          <w:sz w:val="24"/>
          <w:szCs w:val="24"/>
        </w:rPr>
        <w:t>Detailed Schedule</w:t>
      </w:r>
      <w:bookmarkEnd w:id="61"/>
    </w:p>
    <w:p w:rsidR="0067410F" w:rsidRPr="00F435C6" w:rsidRDefault="0067410F" w:rsidP="001E6E1C">
      <w:pPr>
        <w:pStyle w:val="infoblue"/>
        <w:ind w:left="0"/>
        <w:rPr>
          <w:rFonts w:ascii="Times New Roman" w:hAnsi="Times New Roman" w:cs="Times New Roman"/>
          <w:color w:val="auto"/>
          <w:sz w:val="24"/>
          <w:szCs w:val="24"/>
        </w:rPr>
      </w:pPr>
      <w:commentRangeStart w:id="62"/>
      <w:r w:rsidRPr="00F435C6">
        <w:rPr>
          <w:rFonts w:ascii="Times New Roman" w:hAnsi="Times New Roman" w:cs="Times New Roman"/>
          <w:color w:val="auto"/>
          <w:sz w:val="24"/>
          <w:szCs w:val="24"/>
        </w:rPr>
        <w:t xml:space="preserve">[Insert Gantt </w:t>
      </w:r>
      <w:proofErr w:type="gramStart"/>
      <w:r w:rsidRPr="00F435C6">
        <w:rPr>
          <w:rFonts w:ascii="Times New Roman" w:hAnsi="Times New Roman" w:cs="Times New Roman"/>
          <w:color w:val="auto"/>
          <w:sz w:val="24"/>
          <w:szCs w:val="24"/>
        </w:rPr>
        <w:t>Chart</w:t>
      </w:r>
      <w:proofErr w:type="gramEnd"/>
      <w:r w:rsidRPr="00F435C6">
        <w:rPr>
          <w:rFonts w:ascii="Times New Roman" w:hAnsi="Times New Roman" w:cs="Times New Roman"/>
          <w:color w:val="auto"/>
          <w:sz w:val="24"/>
          <w:szCs w:val="24"/>
        </w:rPr>
        <w:t xml:space="preserve">, or MS Project or </w:t>
      </w:r>
      <w:proofErr w:type="spellStart"/>
      <w:r w:rsidRPr="00F435C6">
        <w:rPr>
          <w:rFonts w:ascii="Times New Roman" w:hAnsi="Times New Roman" w:cs="Times New Roman"/>
          <w:color w:val="auto"/>
          <w:sz w:val="24"/>
          <w:szCs w:val="24"/>
        </w:rPr>
        <w:t>MrProject</w:t>
      </w:r>
      <w:proofErr w:type="spellEnd"/>
      <w:r w:rsidRPr="00F435C6">
        <w:rPr>
          <w:rFonts w:ascii="Times New Roman" w:hAnsi="Times New Roman" w:cs="Times New Roman"/>
          <w:color w:val="auto"/>
          <w:sz w:val="24"/>
          <w:szCs w:val="24"/>
        </w:rPr>
        <w:t>® tool here]</w:t>
      </w:r>
    </w:p>
    <w:p w:rsidR="0067410F" w:rsidRPr="00F435C6" w:rsidRDefault="0067410F" w:rsidP="001E6E1C">
      <w:pPr>
        <w:pStyle w:val="InfoBlue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[List all project main tasks in high level that will be performed and relevant schedule and resources allocated.]</w:t>
      </w:r>
      <w:commentRangeEnd w:id="62"/>
      <w:r w:rsidR="00FE3E39">
        <w:rPr>
          <w:rStyle w:val="CommentReference"/>
          <w:i w:val="0"/>
          <w:iCs w:val="0"/>
          <w:color w:val="auto"/>
        </w:rPr>
        <w:commentReference w:id="62"/>
      </w:r>
    </w:p>
    <w:p w:rsidR="0067410F" w:rsidRPr="0079541F"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63" w:name="_Toc316601452"/>
      <w:r w:rsidRPr="001E6E1C">
        <w:rPr>
          <w:rFonts w:ascii="Times New Roman" w:hAnsi="Times New Roman" w:cs="Times New Roman"/>
          <w:sz w:val="24"/>
          <w:szCs w:val="24"/>
        </w:rPr>
        <w:t>Project Stakeholders Involvements</w:t>
      </w:r>
      <w:bookmarkEnd w:id="63"/>
    </w:p>
    <w:tbl>
      <w:tblPr>
        <w:tblW w:w="0" w:type="auto"/>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A0" w:firstRow="1" w:lastRow="0" w:firstColumn="1" w:lastColumn="0" w:noHBand="0" w:noVBand="0"/>
      </w:tblPr>
      <w:tblGrid>
        <w:gridCol w:w="2554"/>
        <w:gridCol w:w="6687"/>
      </w:tblGrid>
      <w:tr w:rsidR="0067410F" w:rsidRPr="00F435C6" w:rsidTr="002048A0">
        <w:tc>
          <w:tcPr>
            <w:tcW w:w="2554"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ROLE</w:t>
            </w:r>
          </w:p>
        </w:tc>
        <w:tc>
          <w:tcPr>
            <w:tcW w:w="6687" w:type="dxa"/>
            <w:shd w:val="clear" w:color="auto" w:fill="002060"/>
          </w:tcPr>
          <w:p w:rsidR="0067410F" w:rsidRPr="00F435C6" w:rsidRDefault="00F435C6" w:rsidP="00F435C6">
            <w:pPr>
              <w:pStyle w:val="BodyText"/>
              <w:rPr>
                <w:rFonts w:ascii="Times New Roman" w:hAnsi="Times New Roman" w:cs="Times New Roman"/>
                <w:b/>
                <w:sz w:val="24"/>
                <w:szCs w:val="24"/>
              </w:rPr>
            </w:pPr>
            <w:r w:rsidRPr="00F435C6">
              <w:rPr>
                <w:rFonts w:ascii="Times New Roman" w:hAnsi="Times New Roman" w:cs="Times New Roman"/>
                <w:b/>
                <w:sz w:val="24"/>
                <w:szCs w:val="24"/>
              </w:rPr>
              <w:t>NAME</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Mentor</w:t>
            </w:r>
          </w:p>
        </w:tc>
        <w:tc>
          <w:tcPr>
            <w:tcW w:w="6687" w:type="dxa"/>
          </w:tcPr>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p w:rsidR="0067410F" w:rsidRPr="00F435C6" w:rsidRDefault="0067410F" w:rsidP="0022606B">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r>
      <w:tr w:rsidR="0067410F" w:rsidRPr="00F435C6" w:rsidTr="00F435C6">
        <w:tc>
          <w:tcPr>
            <w:tcW w:w="2554" w:type="dxa"/>
          </w:tcPr>
          <w:p w:rsidR="0067410F" w:rsidRPr="00F435C6" w:rsidRDefault="0079541F" w:rsidP="0022606B">
            <w:pPr>
              <w:pStyle w:val="BodyText"/>
              <w:rPr>
                <w:rFonts w:ascii="Times New Roman" w:hAnsi="Times New Roman" w:cs="Times New Roman"/>
                <w:sz w:val="24"/>
                <w:szCs w:val="24"/>
              </w:rPr>
            </w:pPr>
            <w:r>
              <w:rPr>
                <w:rFonts w:ascii="Times New Roman" w:hAnsi="Times New Roman" w:cs="Times New Roman"/>
                <w:sz w:val="24"/>
                <w:szCs w:val="24"/>
              </w:rPr>
              <w:t>Development team</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Human Resource Team</w:t>
            </w:r>
          </w:p>
        </w:tc>
      </w:tr>
      <w:tr w:rsidR="0067410F" w:rsidRPr="00F435C6" w:rsidTr="00F435C6">
        <w:tc>
          <w:tcPr>
            <w:tcW w:w="2554"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Customer</w:t>
            </w:r>
          </w:p>
        </w:tc>
        <w:tc>
          <w:tcPr>
            <w:tcW w:w="6687" w:type="dxa"/>
          </w:tcPr>
          <w:p w:rsidR="0067410F" w:rsidRPr="00F435C6" w:rsidRDefault="0067410F" w:rsidP="0022606B">
            <w:pPr>
              <w:pStyle w:val="BodyText"/>
              <w:rPr>
                <w:rFonts w:ascii="Times New Roman" w:hAnsi="Times New Roman" w:cs="Times New Roman"/>
                <w:sz w:val="24"/>
                <w:szCs w:val="24"/>
              </w:rPr>
            </w:pPr>
            <w:r w:rsidRPr="00F435C6">
              <w:rPr>
                <w:rFonts w:ascii="Times New Roman" w:hAnsi="Times New Roman" w:cs="Times New Roman"/>
                <w:sz w:val="24"/>
                <w:szCs w:val="24"/>
              </w:rPr>
              <w:t xml:space="preserve">Van Lang </w:t>
            </w:r>
            <w:proofErr w:type="spellStart"/>
            <w:r w:rsidRPr="00F435C6">
              <w:rPr>
                <w:rFonts w:ascii="Times New Roman" w:hAnsi="Times New Roman" w:cs="Times New Roman"/>
                <w:sz w:val="24"/>
                <w:szCs w:val="24"/>
              </w:rPr>
              <w:t>uni.PhongNhan</w:t>
            </w:r>
            <w:proofErr w:type="spellEnd"/>
            <w:r w:rsidRPr="00F435C6">
              <w:rPr>
                <w:rFonts w:ascii="Times New Roman" w:hAnsi="Times New Roman" w:cs="Times New Roman"/>
                <w:sz w:val="24"/>
                <w:szCs w:val="24"/>
              </w:rPr>
              <w:t xml:space="preserve"> Luc</w:t>
            </w:r>
          </w:p>
        </w:tc>
      </w:tr>
    </w:tbl>
    <w:p w:rsidR="0067410F" w:rsidRPr="0022606B" w:rsidRDefault="0067410F" w:rsidP="0022606B">
      <w:pPr>
        <w:pStyle w:val="BodyText"/>
      </w:pPr>
    </w:p>
    <w:p w:rsidR="0067410F" w:rsidRPr="001E6E1C" w:rsidRDefault="0067410F" w:rsidP="005F5C88">
      <w:pPr>
        <w:pStyle w:val="Heading1"/>
        <w:numPr>
          <w:ilvl w:val="0"/>
          <w:numId w:val="31"/>
        </w:numPr>
        <w:shd w:val="clear" w:color="auto" w:fill="002060"/>
        <w:ind w:left="720"/>
        <w:rPr>
          <w:rFonts w:ascii="Times New Roman" w:hAnsi="Times New Roman" w:cs="Times New Roman"/>
          <w:sz w:val="24"/>
          <w:szCs w:val="24"/>
        </w:rPr>
      </w:pPr>
      <w:bookmarkStart w:id="64" w:name="_Toc316601453"/>
      <w:r w:rsidRPr="001E6E1C">
        <w:rPr>
          <w:rFonts w:ascii="Times New Roman" w:hAnsi="Times New Roman" w:cs="Times New Roman"/>
          <w:sz w:val="24"/>
          <w:szCs w:val="24"/>
        </w:rPr>
        <w:t>Project Communication Plan</w:t>
      </w:r>
      <w:bookmarkEnd w:id="64"/>
    </w:p>
    <w:p w:rsidR="0067410F" w:rsidRDefault="0067410F" w:rsidP="001E6E1C">
      <w:pPr>
        <w:pStyle w:val="Heading2"/>
        <w:tabs>
          <w:tab w:val="left" w:pos="576"/>
        </w:tabs>
        <w:rPr>
          <w:rFonts w:ascii="Times New Roman" w:hAnsi="Times New Roman" w:cs="Times New Roman"/>
          <w:sz w:val="24"/>
          <w:szCs w:val="24"/>
        </w:rPr>
      </w:pPr>
      <w:bookmarkStart w:id="65" w:name="_Toc316601454"/>
      <w:commentRangeStart w:id="66"/>
      <w:r w:rsidRPr="001E6E1C">
        <w:rPr>
          <w:rFonts w:ascii="Times New Roman" w:hAnsi="Times New Roman" w:cs="Times New Roman"/>
          <w:sz w:val="24"/>
          <w:szCs w:val="24"/>
        </w:rPr>
        <w:t>Key Contacts List</w:t>
      </w:r>
      <w:bookmarkEnd w:id="65"/>
      <w:commentRangeEnd w:id="66"/>
      <w:r w:rsidR="00FE3E39">
        <w:rPr>
          <w:rStyle w:val="CommentReference"/>
          <w:b w:val="0"/>
          <w:bCs w:val="0"/>
        </w:rPr>
        <w:commentReference w:id="66"/>
      </w:r>
    </w:p>
    <w:tbl>
      <w:tblPr>
        <w:tblW w:w="9477" w:type="dxa"/>
        <w:tblInd w:w="-1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A0" w:firstRow="1" w:lastRow="0" w:firstColumn="1" w:lastColumn="0" w:noHBand="0" w:noVBand="0"/>
      </w:tblPr>
      <w:tblGrid>
        <w:gridCol w:w="521"/>
        <w:gridCol w:w="2753"/>
        <w:gridCol w:w="1170"/>
        <w:gridCol w:w="1046"/>
        <w:gridCol w:w="2711"/>
        <w:gridCol w:w="1276"/>
      </w:tblGrid>
      <w:tr w:rsidR="009748C6" w:rsidRPr="00F435C6" w:rsidTr="0079541F">
        <w:tc>
          <w:tcPr>
            <w:tcW w:w="521"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753"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Name</w:t>
            </w:r>
          </w:p>
        </w:tc>
        <w:tc>
          <w:tcPr>
            <w:tcW w:w="1170"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Role</w:t>
            </w:r>
          </w:p>
        </w:tc>
        <w:tc>
          <w:tcPr>
            <w:tcW w:w="1046" w:type="dxa"/>
            <w:shd w:val="clear" w:color="auto" w:fill="002060"/>
          </w:tcPr>
          <w:p w:rsidR="0067410F" w:rsidRPr="00F435C6" w:rsidRDefault="0067410F" w:rsidP="005D5DFA">
            <w:pPr>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Represent for</w:t>
            </w:r>
          </w:p>
        </w:tc>
        <w:tc>
          <w:tcPr>
            <w:tcW w:w="2711" w:type="dxa"/>
            <w:shd w:val="clear" w:color="auto" w:fill="002060"/>
          </w:tcPr>
          <w:p w:rsidR="0067410F" w:rsidRPr="00F435C6" w:rsidRDefault="0067410F" w:rsidP="005D5DFA">
            <w:pPr>
              <w:tabs>
                <w:tab w:val="left" w:pos="930"/>
              </w:tabs>
              <w:snapToGrid w:val="0"/>
              <w:spacing w:after="0" w:line="240" w:lineRule="auto"/>
              <w:jc w:val="center"/>
              <w:rPr>
                <w:rFonts w:ascii="Times New Roman" w:hAnsi="Times New Roman" w:cs="Times New Roman"/>
                <w:b/>
                <w:bCs/>
                <w:sz w:val="24"/>
                <w:szCs w:val="24"/>
              </w:rPr>
            </w:pPr>
            <w:r w:rsidRPr="00F435C6">
              <w:rPr>
                <w:rFonts w:ascii="Times New Roman" w:hAnsi="Times New Roman" w:cs="Times New Roman"/>
                <w:b/>
                <w:bCs/>
                <w:sz w:val="24"/>
                <w:szCs w:val="24"/>
              </w:rPr>
              <w:t>Contact Info</w:t>
            </w:r>
          </w:p>
        </w:tc>
        <w:tc>
          <w:tcPr>
            <w:tcW w:w="1276" w:type="dxa"/>
            <w:shd w:val="clear" w:color="auto" w:fill="002060"/>
          </w:tcPr>
          <w:p w:rsidR="0067410F" w:rsidRPr="00F435C6" w:rsidRDefault="0067410F" w:rsidP="005D5DFA">
            <w:pPr>
              <w:tabs>
                <w:tab w:val="left" w:pos="930"/>
              </w:tabs>
              <w:snapToGrid w:val="0"/>
              <w:spacing w:after="0" w:line="240" w:lineRule="auto"/>
              <w:rPr>
                <w:rFonts w:ascii="Times New Roman" w:hAnsi="Times New Roman" w:cs="Times New Roman"/>
                <w:b/>
                <w:bCs/>
                <w:sz w:val="24"/>
                <w:szCs w:val="24"/>
              </w:rPr>
            </w:pPr>
            <w:r w:rsidRPr="00F435C6">
              <w:rPr>
                <w:rFonts w:ascii="Times New Roman" w:hAnsi="Times New Roman" w:cs="Times New Roman"/>
                <w:b/>
                <w:bCs/>
                <w:sz w:val="24"/>
                <w:szCs w:val="24"/>
              </w:rPr>
              <w:t>Interface</w:t>
            </w: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roofErr w:type="spellStart"/>
            <w:r w:rsidRPr="00F435C6">
              <w:rPr>
                <w:rFonts w:ascii="Times New Roman" w:hAnsi="Times New Roman" w:cs="Times New Roman"/>
                <w:i w:val="0"/>
                <w:color w:val="auto"/>
                <w:sz w:val="24"/>
                <w:szCs w:val="24"/>
              </w:rPr>
              <w:t>PhòngNhânLực</w:t>
            </w:r>
            <w:proofErr w:type="spellEnd"/>
          </w:p>
        </w:tc>
        <w:tc>
          <w:tcPr>
            <w:tcW w:w="1170"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r w:rsidRPr="00F435C6">
              <w:rPr>
                <w:rFonts w:ascii="Times New Roman" w:hAnsi="Times New Roman" w:cs="Times New Roman"/>
                <w:i w:val="0"/>
                <w:color w:val="auto"/>
                <w:sz w:val="24"/>
                <w:szCs w:val="24"/>
              </w:rPr>
              <w:t>Customer</w:t>
            </w:r>
          </w:p>
        </w:tc>
        <w:tc>
          <w:tcPr>
            <w:tcW w:w="1046" w:type="dxa"/>
          </w:tcPr>
          <w:p w:rsidR="0067410F" w:rsidRPr="00F435C6" w:rsidRDefault="0079541F" w:rsidP="005D5DFA">
            <w:pPr>
              <w:pStyle w:val="InfoBlue0"/>
              <w:snapToGrid w:val="0"/>
              <w:ind w:left="0"/>
              <w:rPr>
                <w:rFonts w:ascii="Times New Roman" w:hAnsi="Times New Roman" w:cs="Times New Roman"/>
                <w:i w:val="0"/>
                <w:color w:val="auto"/>
                <w:sz w:val="24"/>
                <w:szCs w:val="24"/>
              </w:rPr>
            </w:pPr>
            <w:r>
              <w:rPr>
                <w:rFonts w:ascii="Times New Roman" w:hAnsi="Times New Roman" w:cs="Times New Roman"/>
                <w:i w:val="0"/>
                <w:color w:val="auto"/>
                <w:sz w:val="24"/>
                <w:szCs w:val="24"/>
              </w:rPr>
              <w:t>VLU</w:t>
            </w:r>
          </w:p>
        </w:tc>
        <w:tc>
          <w:tcPr>
            <w:tcW w:w="2711" w:type="dxa"/>
          </w:tcPr>
          <w:p w:rsidR="0067410F" w:rsidRPr="00F435C6" w:rsidRDefault="0067410F" w:rsidP="00FE3E39">
            <w:pPr>
              <w:pStyle w:val="CommentText"/>
              <w:snapToGrid w:val="0"/>
              <w:ind w:left="0"/>
              <w:rPr>
                <w:rFonts w:ascii="Times New Roman" w:hAnsi="Times New Roman" w:cs="Times New Roman"/>
                <w:iCs/>
                <w:sz w:val="24"/>
                <w:szCs w:val="24"/>
              </w:rPr>
            </w:pPr>
            <w:r w:rsidRPr="00F435C6">
              <w:rPr>
                <w:rFonts w:ascii="Times New Roman" w:hAnsi="Times New Roman" w:cs="Times New Roman"/>
                <w:iCs/>
                <w:sz w:val="24"/>
                <w:szCs w:val="24"/>
              </w:rPr>
              <w:t xml:space="preserve">Address: 45 Nguyen </w:t>
            </w:r>
            <w:proofErr w:type="spellStart"/>
            <w:r w:rsidRPr="00F435C6">
              <w:rPr>
                <w:rFonts w:ascii="Times New Roman" w:hAnsi="Times New Roman" w:cs="Times New Roman"/>
                <w:iCs/>
                <w:sz w:val="24"/>
                <w:szCs w:val="24"/>
              </w:rPr>
              <w:t>KhacNhu</w:t>
            </w:r>
            <w:proofErr w:type="spellEnd"/>
            <w:r w:rsidRPr="00F435C6">
              <w:rPr>
                <w:rFonts w:ascii="Times New Roman" w:hAnsi="Times New Roman" w:cs="Times New Roman"/>
                <w:iCs/>
                <w:sz w:val="24"/>
                <w:szCs w:val="24"/>
              </w:rPr>
              <w:t>, Q1, HCM</w:t>
            </w:r>
          </w:p>
          <w:p w:rsidR="0067410F" w:rsidRPr="00F435C6" w:rsidRDefault="0067410F" w:rsidP="00FE3E39">
            <w:pPr>
              <w:pStyle w:val="CommentText"/>
              <w:snapToGrid w:val="0"/>
              <w:ind w:left="0"/>
              <w:rPr>
                <w:rStyle w:val="gi"/>
                <w:rFonts w:ascii="Times New Roman" w:hAnsi="Times New Roman" w:cs="Times New Roman"/>
                <w:sz w:val="24"/>
                <w:szCs w:val="24"/>
              </w:rPr>
            </w:pPr>
            <w:proofErr w:type="spellStart"/>
            <w:r w:rsidRPr="00F435C6">
              <w:rPr>
                <w:rFonts w:ascii="Times New Roman" w:hAnsi="Times New Roman" w:cs="Times New Roman"/>
                <w:iCs/>
                <w:sz w:val="24"/>
                <w:szCs w:val="24"/>
              </w:rPr>
              <w:t>Email:</w:t>
            </w:r>
            <w:hyperlink r:id="rId38" w:history="1">
              <w:r w:rsidRPr="00F435C6">
                <w:rPr>
                  <w:rStyle w:val="Hyperlink"/>
                  <w:rFonts w:ascii="Times New Roman" w:hAnsi="Times New Roman" w:cs="Times New Roman"/>
                  <w:color w:val="auto"/>
                  <w:sz w:val="24"/>
                  <w:szCs w:val="24"/>
                </w:rPr>
                <w:t>p.kh@vanlanguni.edu.vn</w:t>
              </w:r>
              <w:proofErr w:type="spellEnd"/>
            </w:hyperlink>
          </w:p>
          <w:p w:rsidR="0067410F" w:rsidRPr="00F435C6" w:rsidRDefault="0067410F" w:rsidP="00FE3E39">
            <w:pPr>
              <w:pStyle w:val="CommentText"/>
              <w:snapToGrid w:val="0"/>
              <w:ind w:left="0"/>
              <w:rPr>
                <w:rFonts w:ascii="Times New Roman" w:hAnsi="Times New Roman" w:cs="Times New Roman"/>
                <w:iCs/>
                <w:sz w:val="24"/>
                <w:szCs w:val="24"/>
              </w:rPr>
            </w:pPr>
          </w:p>
        </w:tc>
        <w:tc>
          <w:tcPr>
            <w:tcW w:w="1276" w:type="dxa"/>
          </w:tcPr>
          <w:p w:rsidR="0067410F" w:rsidRPr="00F435C6" w:rsidRDefault="0067410F" w:rsidP="005D5DFA">
            <w:pPr>
              <w:pStyle w:val="InfoBlue0"/>
              <w:snapToGrid w:val="0"/>
              <w:ind w:left="0"/>
              <w:rPr>
                <w:rFonts w:ascii="Times New Roman" w:hAnsi="Times New Roman" w:cs="Times New Roman"/>
                <w:i w:val="0"/>
                <w:color w:val="auto"/>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NguyễnThếQuang</w:t>
            </w:r>
            <w:proofErr w:type="spellEnd"/>
          </w:p>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ab/>
            </w:r>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lang w:val="fr-FR"/>
              </w:rPr>
            </w:pPr>
            <w:r w:rsidRPr="00F435C6">
              <w:rPr>
                <w:rFonts w:ascii="Times New Roman" w:hAnsi="Times New Roman" w:cs="Times New Roman"/>
                <w:sz w:val="24"/>
                <w:szCs w:val="24"/>
                <w:lang w:val="fr-FR"/>
              </w:rPr>
              <w:t>Phone:0989990017</w:t>
            </w:r>
          </w:p>
          <w:p w:rsidR="0067410F" w:rsidRPr="00F435C6" w:rsidRDefault="0067410F" w:rsidP="005D5DFA">
            <w:pPr>
              <w:tabs>
                <w:tab w:val="left" w:pos="2363"/>
              </w:tabs>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39" w:history="1">
              <w:r w:rsidRPr="00F435C6">
                <w:rPr>
                  <w:rStyle w:val="Hyperlink"/>
                  <w:rFonts w:ascii="Times New Roman" w:hAnsi="Times New Roman" w:cs="Times New Roman"/>
                  <w:color w:val="auto"/>
                  <w:sz w:val="24"/>
                  <w:szCs w:val="24"/>
                </w:rPr>
                <w:t>quangsm1994@gmail.com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770D62">
            <w:pPr>
              <w:pStyle w:val="BodyText"/>
              <w:rPr>
                <w:rFonts w:ascii="Times New Roman" w:hAnsi="Times New Roman" w:cs="Times New Roman"/>
                <w:sz w:val="24"/>
                <w:szCs w:val="24"/>
              </w:rPr>
            </w:pPr>
            <w:proofErr w:type="spellStart"/>
            <w:r w:rsidRPr="00F435C6">
              <w:rPr>
                <w:rFonts w:ascii="Times New Roman" w:hAnsi="Times New Roman" w:cs="Times New Roman"/>
                <w:sz w:val="24"/>
                <w:szCs w:val="24"/>
              </w:rPr>
              <w:t>ĐinhĐứcTrí</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0" w:history="1">
              <w:r w:rsidRPr="00F435C6">
                <w:rPr>
                  <w:rStyle w:val="Hyperlink"/>
                  <w:rFonts w:ascii="Times New Roman" w:hAnsi="Times New Roman" w:cs="Times New Roman"/>
                  <w:color w:val="auto"/>
                  <w:sz w:val="24"/>
                  <w:szCs w:val="24"/>
                </w:rPr>
                <w:t>nguyenanhnhan@vanlanguni.edu.vn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roofErr w:type="spellStart"/>
            <w:r w:rsidRPr="00F435C6">
              <w:rPr>
                <w:rFonts w:ascii="Times New Roman" w:hAnsi="Times New Roman" w:cs="Times New Roman"/>
                <w:sz w:val="24"/>
                <w:szCs w:val="24"/>
              </w:rPr>
              <w:t>NguyễnAnhNhân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Mentor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1" w:history="1">
              <w:r w:rsidRPr="00F435C6">
                <w:rPr>
                  <w:rStyle w:val="Hyperlink"/>
                  <w:rFonts w:ascii="Times New Roman" w:hAnsi="Times New Roman" w:cs="Times New Roman"/>
                  <w:color w:val="auto"/>
                  <w:sz w:val="24"/>
                  <w:szCs w:val="24"/>
                </w:rPr>
                <w:t>dinhductri@vanlanguni.edu.vn</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HuỳnhThịHồngNhung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Leader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2" w:history="1">
              <w:r w:rsidRPr="00F435C6">
                <w:rPr>
                  <w:rStyle w:val="Hyperlink"/>
                  <w:rFonts w:ascii="Times New Roman" w:hAnsi="Times New Roman" w:cs="Times New Roman"/>
                  <w:color w:val="auto"/>
                  <w:sz w:val="24"/>
                  <w:szCs w:val="24"/>
                </w:rPr>
                <w:t>nhunghuynhthihong@gmail.com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TrầnNguyễnHoàngTân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3" w:history="1">
              <w:r w:rsidRPr="00F435C6">
                <w:rPr>
                  <w:rStyle w:val="Hyperlink"/>
                  <w:rFonts w:ascii="Times New Roman" w:hAnsi="Times New Roman" w:cs="Times New Roman"/>
                  <w:color w:val="auto"/>
                  <w:sz w:val="24"/>
                  <w:szCs w:val="24"/>
                </w:rPr>
                <w:t>hoangtanvlu@gmail.com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w:t>
            </w:r>
            <w:proofErr w:type="spellEnd"/>
            <w:r w:rsidRPr="00F435C6">
              <w:rPr>
                <w:rFonts w:ascii="Times New Roman" w:hAnsi="Times New Roman" w:cs="Times New Roman"/>
                <w:i w:val="0"/>
                <w:iCs w:val="0"/>
                <w:color w:val="auto"/>
                <w:sz w:val="24"/>
                <w:szCs w:val="24"/>
              </w:rPr>
              <w:t xml:space="preserve"> Kim </w:t>
            </w:r>
            <w:proofErr w:type="spellStart"/>
            <w:r w:rsidRPr="00F435C6">
              <w:rPr>
                <w:rFonts w:ascii="Times New Roman" w:hAnsi="Times New Roman" w:cs="Times New Roman"/>
                <w:i w:val="0"/>
                <w:iCs w:val="0"/>
                <w:color w:val="auto"/>
                <w:sz w:val="24"/>
                <w:szCs w:val="24"/>
              </w:rPr>
              <w:t>Tường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4" w:history="1">
              <w:r w:rsidRPr="00F435C6">
                <w:rPr>
                  <w:rStyle w:val="Hyperlink"/>
                  <w:rFonts w:ascii="Times New Roman" w:hAnsi="Times New Roman" w:cs="Times New Roman"/>
                  <w:color w:val="auto"/>
                  <w:sz w:val="24"/>
                  <w:szCs w:val="24"/>
                </w:rPr>
                <w:t>kimtuongvlu@gmail.com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ĐinhNguyễnKhôiNguyên</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5" w:history="1">
              <w:r w:rsidRPr="00F435C6">
                <w:rPr>
                  <w:rStyle w:val="Hyperlink"/>
                  <w:rFonts w:ascii="Times New Roman" w:hAnsi="Times New Roman" w:cs="Times New Roman"/>
                  <w:color w:val="auto"/>
                  <w:sz w:val="24"/>
                  <w:szCs w:val="24"/>
                </w:rPr>
                <w:t>shadow141206@gmail.com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PhanGiaBáLộc</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6" w:history="1">
              <w:r w:rsidRPr="00F435C6">
                <w:rPr>
                  <w:rStyle w:val="Hyperlink"/>
                  <w:rFonts w:ascii="Times New Roman" w:hAnsi="Times New Roman" w:cs="Times New Roman"/>
                  <w:color w:val="auto"/>
                  <w:sz w:val="24"/>
                  <w:szCs w:val="24"/>
                </w:rPr>
                <w:t>tuongcuop.ali@gmail.com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NguyễnKhắcQuyết</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7" w:history="1">
              <w:r w:rsidRPr="00F435C6">
                <w:rPr>
                  <w:rStyle w:val="Hyperlink"/>
                  <w:rFonts w:ascii="Times New Roman" w:hAnsi="Times New Roman" w:cs="Times New Roman"/>
                  <w:color w:val="auto"/>
                  <w:sz w:val="24"/>
                  <w:szCs w:val="24"/>
                </w:rPr>
                <w:t>nguyenkhacquyet89vl@gmail.com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NguyễnNgọcTùng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8" w:history="1">
              <w:r w:rsidRPr="00F435C6">
                <w:rPr>
                  <w:rStyle w:val="Hyperlink"/>
                  <w:rFonts w:ascii="Times New Roman" w:hAnsi="Times New Roman" w:cs="Times New Roman"/>
                  <w:color w:val="auto"/>
                  <w:sz w:val="24"/>
                  <w:szCs w:val="24"/>
                </w:rPr>
                <w:t>haycogang0207@gmail.com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r w:rsidR="009748C6" w:rsidRPr="00F435C6" w:rsidTr="0079541F">
        <w:tc>
          <w:tcPr>
            <w:tcW w:w="521" w:type="dxa"/>
          </w:tcPr>
          <w:p w:rsidR="0067410F" w:rsidRPr="00F435C6" w:rsidRDefault="0067410F" w:rsidP="007B4D50">
            <w:pPr>
              <w:pStyle w:val="InfoBlue0"/>
              <w:numPr>
                <w:ilvl w:val="0"/>
                <w:numId w:val="7"/>
              </w:numPr>
              <w:tabs>
                <w:tab w:val="left" w:pos="288"/>
              </w:tabs>
              <w:snapToGrid w:val="0"/>
              <w:rPr>
                <w:rFonts w:ascii="Times New Roman" w:hAnsi="Times New Roman" w:cs="Times New Roman"/>
                <w:i w:val="0"/>
                <w:iCs w:val="0"/>
                <w:color w:val="auto"/>
                <w:sz w:val="24"/>
                <w:szCs w:val="24"/>
              </w:rPr>
            </w:pPr>
          </w:p>
        </w:tc>
        <w:tc>
          <w:tcPr>
            <w:tcW w:w="2753" w:type="dxa"/>
          </w:tcPr>
          <w:p w:rsidR="0067410F" w:rsidRPr="00F435C6" w:rsidRDefault="0067410F" w:rsidP="00FD241E">
            <w:pPr>
              <w:pStyle w:val="InfoBlue0"/>
              <w:snapToGrid w:val="0"/>
              <w:spacing w:before="0"/>
              <w:ind w:left="0"/>
              <w:rPr>
                <w:rFonts w:ascii="Times New Roman" w:hAnsi="Times New Roman" w:cs="Times New Roman"/>
                <w:i w:val="0"/>
                <w:iCs w:val="0"/>
                <w:color w:val="auto"/>
                <w:sz w:val="24"/>
                <w:szCs w:val="24"/>
              </w:rPr>
            </w:pPr>
            <w:proofErr w:type="spellStart"/>
            <w:r w:rsidRPr="00F435C6">
              <w:rPr>
                <w:rFonts w:ascii="Times New Roman" w:hAnsi="Times New Roman" w:cs="Times New Roman"/>
                <w:i w:val="0"/>
                <w:iCs w:val="0"/>
                <w:color w:val="auto"/>
                <w:sz w:val="24"/>
                <w:szCs w:val="24"/>
              </w:rPr>
              <w:t>NguyễnTiếnĐặng</w:t>
            </w:r>
            <w:proofErr w:type="spellEnd"/>
          </w:p>
        </w:tc>
        <w:tc>
          <w:tcPr>
            <w:tcW w:w="1170"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Team Member</w:t>
            </w:r>
          </w:p>
        </w:tc>
        <w:tc>
          <w:tcPr>
            <w:tcW w:w="104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HRM team</w:t>
            </w:r>
          </w:p>
        </w:tc>
        <w:tc>
          <w:tcPr>
            <w:tcW w:w="2711"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r w:rsidRPr="00F435C6">
              <w:rPr>
                <w:rFonts w:ascii="Times New Roman" w:hAnsi="Times New Roman" w:cs="Times New Roman"/>
                <w:sz w:val="24"/>
                <w:szCs w:val="24"/>
              </w:rPr>
              <w:t xml:space="preserve">Email: </w:t>
            </w:r>
            <w:hyperlink r:id="rId49" w:history="1">
              <w:r w:rsidRPr="00F435C6">
                <w:rPr>
                  <w:rStyle w:val="Hyperlink"/>
                  <w:rFonts w:ascii="Times New Roman" w:hAnsi="Times New Roman" w:cs="Times New Roman"/>
                  <w:color w:val="auto"/>
                  <w:sz w:val="24"/>
                  <w:szCs w:val="24"/>
                </w:rPr>
                <w:t>dangnguyen2409@gmail.com</w:t>
              </w:r>
            </w:hyperlink>
          </w:p>
        </w:tc>
        <w:tc>
          <w:tcPr>
            <w:tcW w:w="1276" w:type="dxa"/>
          </w:tcPr>
          <w:p w:rsidR="0067410F" w:rsidRPr="00F435C6" w:rsidRDefault="0067410F" w:rsidP="005D5DFA">
            <w:pPr>
              <w:tabs>
                <w:tab w:val="left" w:pos="2363"/>
              </w:tabs>
              <w:snapToGrid w:val="0"/>
              <w:spacing w:after="0" w:line="240" w:lineRule="auto"/>
              <w:rPr>
                <w:rFonts w:ascii="Times New Roman" w:hAnsi="Times New Roman" w:cs="Times New Roman"/>
                <w:sz w:val="24"/>
                <w:szCs w:val="24"/>
              </w:rPr>
            </w:pPr>
          </w:p>
        </w:tc>
      </w:tr>
    </w:tbl>
    <w:p w:rsidR="0067410F" w:rsidRPr="001E6E1C" w:rsidRDefault="0067410F" w:rsidP="001E6E1C">
      <w:pPr>
        <w:rPr>
          <w:rFonts w:ascii="Times New Roman" w:hAnsi="Times New Roman" w:cs="Times New Roman"/>
          <w:sz w:val="24"/>
          <w:szCs w:val="24"/>
        </w:rPr>
        <w:sectPr w:rsidR="0067410F" w:rsidRPr="001E6E1C">
          <w:headerReference w:type="default" r:id="rId50"/>
          <w:footerReference w:type="default" r:id="rId51"/>
          <w:footnotePr>
            <w:pos w:val="beneathText"/>
          </w:footnotePr>
          <w:type w:val="continuous"/>
          <w:pgSz w:w="11905" w:h="16837"/>
          <w:pgMar w:top="1701" w:right="1440" w:bottom="1627" w:left="1440" w:header="720" w:footer="505" w:gutter="0"/>
          <w:cols w:space="720"/>
          <w:docGrid w:linePitch="360" w:charSpace="40960"/>
        </w:sectPr>
      </w:pPr>
    </w:p>
    <w:p w:rsidR="0067410F" w:rsidRPr="001E6E1C"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68" w:name="_Toc316601455"/>
      <w:r w:rsidRPr="001E6E1C">
        <w:rPr>
          <w:rFonts w:ascii="Times New Roman" w:hAnsi="Times New Roman" w:cs="Times New Roman"/>
          <w:sz w:val="24"/>
          <w:szCs w:val="24"/>
        </w:rPr>
        <w:lastRenderedPageBreak/>
        <w:t>Communication Methodology</w:t>
      </w:r>
      <w:bookmarkEnd w:id="68"/>
    </w:p>
    <w:p w:rsidR="0067410F" w:rsidRPr="00F435C6" w:rsidRDefault="0067410F" w:rsidP="00426A74">
      <w:pPr>
        <w:pStyle w:val="infoblue"/>
        <w:rPr>
          <w:rFonts w:ascii="Times New Roman" w:hAnsi="Times New Roman" w:cs="Times New Roman"/>
          <w:color w:val="auto"/>
          <w:sz w:val="24"/>
          <w:szCs w:val="24"/>
        </w:rPr>
      </w:pPr>
      <w:commentRangeStart w:id="69"/>
      <w:r w:rsidRPr="00F435C6">
        <w:rPr>
          <w:rFonts w:ascii="Times New Roman" w:hAnsi="Times New Roman" w:cs="Times New Roman"/>
          <w:color w:val="auto"/>
          <w:sz w:val="24"/>
          <w:szCs w:val="24"/>
        </w:rPr>
        <w:t>[Describe the audiences, topic of information delivered, frequencies, and method in each communication]</w:t>
      </w:r>
      <w:commentRangeEnd w:id="69"/>
      <w:r w:rsidR="00FE3E39">
        <w:rPr>
          <w:rStyle w:val="CommentReference"/>
          <w:i w:val="0"/>
          <w:iCs w:val="0"/>
          <w:color w:val="auto"/>
        </w:rPr>
        <w:commentReference w:id="69"/>
      </w:r>
    </w:p>
    <w:tbl>
      <w:tblPr>
        <w:tblW w:w="0" w:type="auto"/>
        <w:tblInd w:w="-106" w:type="dxa"/>
        <w:tblLayout w:type="fixed"/>
        <w:tblLook w:val="0000" w:firstRow="0" w:lastRow="0" w:firstColumn="0" w:lastColumn="0" w:noHBand="0" w:noVBand="0"/>
      </w:tblPr>
      <w:tblGrid>
        <w:gridCol w:w="2485"/>
        <w:gridCol w:w="2796"/>
        <w:gridCol w:w="1550"/>
        <w:gridCol w:w="2136"/>
      </w:tblGrid>
      <w:tr w:rsidR="0067410F" w:rsidRPr="00F435C6">
        <w:trPr>
          <w:tblHeader/>
        </w:trPr>
        <w:tc>
          <w:tcPr>
            <w:tcW w:w="2485"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Audience/ Attendees</w:t>
            </w:r>
          </w:p>
        </w:tc>
        <w:tc>
          <w:tcPr>
            <w:tcW w:w="2796"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Topic/ Deliverable</w:t>
            </w:r>
          </w:p>
        </w:tc>
        <w:tc>
          <w:tcPr>
            <w:tcW w:w="1550"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Frequency</w:t>
            </w:r>
          </w:p>
        </w:tc>
        <w:tc>
          <w:tcPr>
            <w:tcW w:w="2136"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pStyle w:val="infoblue"/>
              <w:snapToGrid w:val="0"/>
              <w:spacing w:before="0" w:after="0"/>
              <w:ind w:left="0"/>
              <w:jc w:val="center"/>
              <w:rPr>
                <w:rFonts w:ascii="Times New Roman" w:hAnsi="Times New Roman" w:cs="Times New Roman"/>
                <w:b/>
                <w:bCs/>
                <w:i w:val="0"/>
                <w:iCs w:val="0"/>
                <w:color w:val="auto"/>
                <w:sz w:val="24"/>
                <w:szCs w:val="24"/>
              </w:rPr>
            </w:pPr>
            <w:r w:rsidRPr="00F435C6">
              <w:rPr>
                <w:rFonts w:ascii="Times New Roman" w:hAnsi="Times New Roman" w:cs="Times New Roman"/>
                <w:b/>
                <w:bCs/>
                <w:i w:val="0"/>
                <w:iCs w:val="0"/>
                <w:color w:val="auto"/>
                <w:sz w:val="24"/>
                <w:szCs w:val="24"/>
              </w:rPr>
              <w:t>Method</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Progress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Weekly Report</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Project Monthly Report</w:t>
            </w:r>
          </w:p>
        </w:tc>
      </w:tr>
      <w:tr w:rsidR="0067410F" w:rsidRPr="00F435C6">
        <w:tc>
          <w:tcPr>
            <w:tcW w:w="2485" w:type="dxa"/>
            <w:tcBorders>
              <w:left w:val="single" w:sz="4" w:space="0" w:color="000000"/>
              <w:bottom w:val="single" w:sz="4" w:space="0" w:color="000000"/>
            </w:tcBorders>
          </w:tcPr>
          <w:p w:rsidR="0067410F" w:rsidRPr="00F435C6" w:rsidRDefault="0067410F" w:rsidP="007B4D50">
            <w:pPr>
              <w:pStyle w:val="infoblue"/>
              <w:numPr>
                <w:ilvl w:val="1"/>
                <w:numId w:val="5"/>
              </w:numPr>
              <w:tabs>
                <w:tab w:val="left" w:pos="446"/>
              </w:tabs>
              <w:snapToGrid w:val="0"/>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Senior Management</w:t>
            </w:r>
          </w:p>
          <w:p w:rsidR="0067410F" w:rsidRPr="00F435C6" w:rsidRDefault="0067410F" w:rsidP="007B4D50">
            <w:pPr>
              <w:pStyle w:val="infoblue"/>
              <w:numPr>
                <w:ilvl w:val="1"/>
                <w:numId w:val="5"/>
              </w:numPr>
              <w:tabs>
                <w:tab w:val="left" w:pos="446"/>
              </w:tabs>
              <w:ind w:left="446"/>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SQA Rep</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Milestone Review</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Per milestone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Milestone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tabs>
                <w:tab w:val="left" w:pos="360"/>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Project Steering Committee</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commentRangeStart w:id="70"/>
            <w:r w:rsidRPr="00F435C6">
              <w:rPr>
                <w:rFonts w:ascii="Times New Roman" w:hAnsi="Times New Roman" w:cs="Times New Roman"/>
                <w:i w:val="0"/>
                <w:iCs w:val="0"/>
                <w:color w:val="auto"/>
                <w:sz w:val="24"/>
                <w:szCs w:val="24"/>
              </w:rPr>
              <w:t>Gate Review</w:t>
            </w:r>
            <w:commentRangeEnd w:id="70"/>
            <w:r w:rsidR="00A57A62">
              <w:rPr>
                <w:rStyle w:val="CommentReference"/>
                <w:i w:val="0"/>
                <w:iCs w:val="0"/>
                <w:color w:val="auto"/>
              </w:rPr>
              <w:commentReference w:id="70"/>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End of each Phase</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tabs>
                <w:tab w:val="left" w:pos="197"/>
              </w:tabs>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Meeting</w:t>
            </w:r>
          </w:p>
          <w:p w:rsidR="0067410F" w:rsidRPr="00F435C6" w:rsidRDefault="0067410F" w:rsidP="001E6E1C">
            <w:pPr>
              <w:pStyle w:val="infoblue"/>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 Gate Review Report</w:t>
            </w:r>
          </w:p>
        </w:tc>
      </w:tr>
      <w:tr w:rsidR="0067410F" w:rsidRPr="00F435C6">
        <w:tc>
          <w:tcPr>
            <w:tcW w:w="2485"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Customer</w:t>
            </w:r>
          </w:p>
        </w:tc>
        <w:tc>
          <w:tcPr>
            <w:tcW w:w="2796"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c>
          <w:tcPr>
            <w:tcW w:w="1550" w:type="dxa"/>
            <w:tcBorders>
              <w:left w:val="single" w:sz="4" w:space="0" w:color="000000"/>
              <w:bottom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Weekly / Monthly</w:t>
            </w:r>
          </w:p>
        </w:tc>
        <w:tc>
          <w:tcPr>
            <w:tcW w:w="2136" w:type="dxa"/>
            <w:tcBorders>
              <w:left w:val="single" w:sz="4" w:space="0" w:color="000000"/>
              <w:bottom w:val="single" w:sz="4" w:space="0" w:color="000000"/>
              <w:right w:val="single" w:sz="4" w:space="0" w:color="000000"/>
            </w:tcBorders>
          </w:tcPr>
          <w:p w:rsidR="0067410F" w:rsidRPr="00F435C6" w:rsidRDefault="0067410F" w:rsidP="001E6E1C">
            <w:pPr>
              <w:pStyle w:val="infoblue"/>
              <w:snapToGrid w:val="0"/>
              <w:ind w:left="0"/>
              <w:rPr>
                <w:rFonts w:ascii="Times New Roman" w:hAnsi="Times New Roman" w:cs="Times New Roman"/>
                <w:i w:val="0"/>
                <w:iCs w:val="0"/>
                <w:color w:val="auto"/>
                <w:sz w:val="24"/>
                <w:szCs w:val="24"/>
              </w:rPr>
            </w:pPr>
            <w:r w:rsidRPr="00F435C6">
              <w:rPr>
                <w:rFonts w:ascii="Times New Roman" w:hAnsi="Times New Roman" w:cs="Times New Roman"/>
                <w:i w:val="0"/>
                <w:iCs w:val="0"/>
                <w:color w:val="auto"/>
                <w:sz w:val="24"/>
                <w:szCs w:val="24"/>
              </w:rPr>
              <w:t>Status Report</w:t>
            </w:r>
          </w:p>
        </w:tc>
      </w:tr>
    </w:tbl>
    <w:p w:rsidR="0067410F" w:rsidRDefault="0067410F" w:rsidP="005F5C88">
      <w:pPr>
        <w:pStyle w:val="Heading2"/>
        <w:numPr>
          <w:ilvl w:val="0"/>
          <w:numId w:val="31"/>
        </w:numPr>
        <w:shd w:val="clear" w:color="auto" w:fill="002060"/>
        <w:tabs>
          <w:tab w:val="clear" w:pos="810"/>
        </w:tabs>
        <w:ind w:left="720"/>
        <w:rPr>
          <w:rFonts w:ascii="Times New Roman" w:hAnsi="Times New Roman" w:cs="Times New Roman"/>
          <w:sz w:val="24"/>
          <w:szCs w:val="24"/>
        </w:rPr>
      </w:pPr>
      <w:bookmarkStart w:id="71" w:name="_Toc316601456"/>
      <w:commentRangeStart w:id="72"/>
      <w:r w:rsidRPr="001E6E1C">
        <w:rPr>
          <w:rFonts w:ascii="Times New Roman" w:hAnsi="Times New Roman" w:cs="Times New Roman"/>
          <w:sz w:val="24"/>
          <w:szCs w:val="24"/>
        </w:rPr>
        <w:t>Project Factors</w:t>
      </w:r>
      <w:bookmarkEnd w:id="71"/>
    </w:p>
    <w:p w:rsidR="0067410F" w:rsidRPr="00F435C6" w:rsidRDefault="0067410F" w:rsidP="00827A08">
      <w:pPr>
        <w:tabs>
          <w:tab w:val="left" w:pos="5385"/>
        </w:tabs>
        <w:rPr>
          <w:i/>
          <w:iCs/>
          <w:lang w:eastAsia="ar-SA"/>
        </w:rPr>
      </w:pPr>
      <w:r w:rsidRPr="00F435C6">
        <w:rPr>
          <w:rFonts w:ascii="Times New Roman" w:hAnsi="Times New Roman" w:cs="Times New Roman"/>
          <w:i/>
          <w:iCs/>
          <w:sz w:val="24"/>
          <w:szCs w:val="24"/>
        </w:rPr>
        <w:t>[This list of project factors is using for monitoring and controlling the project execution]</w:t>
      </w:r>
    </w:p>
    <w:p w:rsidR="0067410F" w:rsidRPr="001E6E1C" w:rsidRDefault="0067410F" w:rsidP="00876370">
      <w:pPr>
        <w:pStyle w:val="InfoBlue0"/>
        <w:ind w:left="90"/>
        <w:rPr>
          <w:rFonts w:ascii="Times New Roman" w:hAnsi="Times New Roman" w:cs="Times New Roman"/>
          <w:sz w:val="24"/>
          <w:szCs w:val="24"/>
        </w:rPr>
      </w:pPr>
      <w:r w:rsidRPr="001E6E1C">
        <w:rPr>
          <w:rFonts w:ascii="Times New Roman" w:hAnsi="Times New Roman" w:cs="Times New Roman"/>
          <w:sz w:val="24"/>
          <w:szCs w:val="24"/>
        </w:rPr>
        <w:t xml:space="preserve">. </w:t>
      </w:r>
    </w:p>
    <w:tbl>
      <w:tblPr>
        <w:tblpPr w:leftFromText="180" w:rightFromText="180" w:vertAnchor="text" w:horzAnchor="page" w:tblpX="739" w:tblpY="-1"/>
        <w:tblW w:w="10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998"/>
        <w:gridCol w:w="1980"/>
        <w:gridCol w:w="1800"/>
        <w:gridCol w:w="1800"/>
        <w:gridCol w:w="2160"/>
      </w:tblGrid>
      <w:tr w:rsidR="0067410F" w:rsidRPr="005D5DFA">
        <w:trPr>
          <w:cantSplit/>
          <w:tblHeader/>
        </w:trPr>
        <w:tc>
          <w:tcPr>
            <w:tcW w:w="72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No.</w:t>
            </w:r>
          </w:p>
        </w:tc>
        <w:tc>
          <w:tcPr>
            <w:tcW w:w="1998"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 xml:space="preserve">Project Factor </w:t>
            </w:r>
          </w:p>
        </w:tc>
        <w:tc>
          <w:tcPr>
            <w:tcW w:w="198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Frequency</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Tracker</w:t>
            </w:r>
          </w:p>
        </w:tc>
        <w:tc>
          <w:tcPr>
            <w:tcW w:w="180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Method</w:t>
            </w:r>
          </w:p>
        </w:tc>
        <w:tc>
          <w:tcPr>
            <w:tcW w:w="2160" w:type="dxa"/>
            <w:shd w:val="clear" w:color="auto" w:fill="002060"/>
          </w:tcPr>
          <w:p w:rsidR="0067410F" w:rsidRPr="00876370" w:rsidRDefault="0067410F" w:rsidP="00426A74">
            <w:pPr>
              <w:pStyle w:val="InfoBlue0"/>
              <w:snapToGrid w:val="0"/>
              <w:spacing w:before="0" w:after="0"/>
              <w:ind w:left="-18"/>
              <w:jc w:val="center"/>
              <w:rPr>
                <w:rFonts w:ascii="Times New Roman" w:hAnsi="Times New Roman" w:cs="Times New Roman"/>
                <w:b/>
                <w:bCs/>
                <w:i w:val="0"/>
                <w:iCs w:val="0"/>
                <w:color w:val="auto"/>
                <w:sz w:val="24"/>
                <w:szCs w:val="24"/>
              </w:rPr>
            </w:pPr>
            <w:r w:rsidRPr="00876370">
              <w:rPr>
                <w:rFonts w:ascii="Times New Roman" w:hAnsi="Times New Roman" w:cs="Times New Roman"/>
                <w:b/>
                <w:bCs/>
                <w:i w:val="0"/>
                <w:iCs w:val="0"/>
                <w:color w:val="auto"/>
                <w:sz w:val="24"/>
                <w:szCs w:val="24"/>
              </w:rPr>
              <w:t>Threshold</w:t>
            </w:r>
          </w:p>
        </w:tc>
      </w:tr>
      <w:tr w:rsidR="0067410F" w:rsidRPr="005D5DFA">
        <w:trPr>
          <w:cantSplit/>
        </w:trPr>
        <w:tc>
          <w:tcPr>
            <w:tcW w:w="720" w:type="dxa"/>
          </w:tcPr>
          <w:p w:rsidR="0067410F" w:rsidRPr="001E6E1C" w:rsidRDefault="0067410F" w:rsidP="007B4D50">
            <w:pPr>
              <w:pStyle w:val="InfoBlue0"/>
              <w:numPr>
                <w:ilvl w:val="0"/>
                <w:numId w:val="4"/>
              </w:numPr>
              <w:tabs>
                <w:tab w:val="left" w:pos="120"/>
              </w:tabs>
              <w:snapToGrid w:val="0"/>
              <w:spacing w:before="0" w:after="0"/>
              <w:rPr>
                <w:rFonts w:ascii="Times New Roman" w:hAnsi="Times New Roman" w:cs="Times New Roman"/>
                <w:i w:val="0"/>
                <w:iCs w:val="0"/>
                <w:color w:val="000000"/>
                <w:sz w:val="24"/>
                <w:szCs w:val="24"/>
              </w:rPr>
            </w:pPr>
          </w:p>
        </w:tc>
        <w:tc>
          <w:tcPr>
            <w:tcW w:w="1998"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98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180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c>
          <w:tcPr>
            <w:tcW w:w="2160" w:type="dxa"/>
          </w:tcPr>
          <w:p w:rsidR="0067410F" w:rsidRPr="001E6E1C" w:rsidRDefault="0067410F" w:rsidP="00426A74">
            <w:pPr>
              <w:pStyle w:val="InfoBlue0"/>
              <w:snapToGrid w:val="0"/>
              <w:spacing w:after="0"/>
              <w:ind w:left="0"/>
              <w:rPr>
                <w:rFonts w:ascii="Times New Roman" w:hAnsi="Times New Roman" w:cs="Times New Roman"/>
                <w:i w:val="0"/>
                <w:iCs w:val="0"/>
                <w:color w:val="000000"/>
                <w:sz w:val="24"/>
                <w:szCs w:val="24"/>
              </w:rPr>
            </w:pPr>
          </w:p>
        </w:tc>
      </w:tr>
    </w:tbl>
    <w:p w:rsidR="0067410F" w:rsidRPr="001E6E1C" w:rsidRDefault="0067410F" w:rsidP="001E6E1C">
      <w:pPr>
        <w:pStyle w:val="BodyText"/>
        <w:ind w:left="630"/>
        <w:rPr>
          <w:sz w:val="24"/>
          <w:szCs w:val="24"/>
        </w:rPr>
      </w:pPr>
    </w:p>
    <w:p w:rsidR="0067410F" w:rsidRPr="001E6E1C" w:rsidRDefault="0067410F" w:rsidP="00427994">
      <w:pPr>
        <w:framePr w:w="9630" w:wrap="auto" w:hAnchor="text" w:x="1350"/>
        <w:rPr>
          <w:rFonts w:ascii="Times New Roman" w:hAnsi="Times New Roman" w:cs="Times New Roman"/>
          <w:sz w:val="24"/>
          <w:szCs w:val="24"/>
        </w:rPr>
        <w:sectPr w:rsidR="0067410F" w:rsidRPr="001E6E1C" w:rsidSect="00FE3E39">
          <w:headerReference w:type="default" r:id="rId52"/>
          <w:footerReference w:type="default" r:id="rId53"/>
          <w:footnotePr>
            <w:pos w:val="beneathText"/>
          </w:footnotePr>
          <w:pgSz w:w="11905" w:h="16837"/>
          <w:pgMar w:top="1439" w:right="1440" w:bottom="1440" w:left="1440" w:header="720" w:footer="504" w:gutter="0"/>
          <w:cols w:space="720"/>
          <w:docGrid w:linePitch="360" w:charSpace="40960"/>
        </w:sectPr>
      </w:pPr>
    </w:p>
    <w:p w:rsidR="0067410F" w:rsidRPr="001E6E1C" w:rsidRDefault="0067410F" w:rsidP="001E6E1C">
      <w:pPr>
        <w:pStyle w:val="Heading1"/>
        <w:shd w:val="clear" w:color="auto" w:fill="002060"/>
        <w:tabs>
          <w:tab w:val="left" w:pos="432"/>
        </w:tabs>
        <w:rPr>
          <w:rFonts w:ascii="Times New Roman" w:hAnsi="Times New Roman" w:cs="Times New Roman"/>
          <w:sz w:val="24"/>
          <w:szCs w:val="24"/>
        </w:rPr>
      </w:pPr>
      <w:bookmarkStart w:id="73" w:name="_Toc316601457"/>
      <w:r w:rsidRPr="001E6E1C">
        <w:rPr>
          <w:rFonts w:ascii="Times New Roman" w:hAnsi="Times New Roman" w:cs="Times New Roman"/>
          <w:sz w:val="24"/>
          <w:szCs w:val="24"/>
        </w:rPr>
        <w:lastRenderedPageBreak/>
        <w:t>Other Plans</w:t>
      </w:r>
      <w:bookmarkEnd w:id="73"/>
    </w:p>
    <w:tbl>
      <w:tblPr>
        <w:tblW w:w="0" w:type="auto"/>
        <w:tblInd w:w="-106" w:type="dxa"/>
        <w:tblLayout w:type="fixed"/>
        <w:tblLook w:val="0000" w:firstRow="0" w:lastRow="0" w:firstColumn="0" w:lastColumn="0" w:noHBand="0" w:noVBand="0"/>
      </w:tblPr>
      <w:tblGrid>
        <w:gridCol w:w="612"/>
        <w:gridCol w:w="2062"/>
        <w:gridCol w:w="2607"/>
        <w:gridCol w:w="927"/>
        <w:gridCol w:w="2759"/>
      </w:tblGrid>
      <w:tr w:rsidR="0067410F" w:rsidRPr="00F435C6">
        <w:trPr>
          <w:tblHeader/>
        </w:trPr>
        <w:tc>
          <w:tcPr>
            <w:tcW w:w="61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No.</w:t>
            </w:r>
          </w:p>
        </w:tc>
        <w:tc>
          <w:tcPr>
            <w:tcW w:w="2062"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name</w:t>
            </w:r>
          </w:p>
        </w:tc>
        <w:tc>
          <w:tcPr>
            <w:tcW w:w="260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Description</w:t>
            </w:r>
          </w:p>
        </w:tc>
        <w:tc>
          <w:tcPr>
            <w:tcW w:w="927" w:type="dxa"/>
            <w:tcBorders>
              <w:top w:val="single" w:sz="4" w:space="0" w:color="000000"/>
              <w:left w:val="single" w:sz="4" w:space="0" w:color="000000"/>
              <w:bottom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Ver.</w:t>
            </w:r>
          </w:p>
        </w:tc>
        <w:tc>
          <w:tcPr>
            <w:tcW w:w="2759" w:type="dxa"/>
            <w:tcBorders>
              <w:top w:val="single" w:sz="4" w:space="0" w:color="000000"/>
              <w:left w:val="single" w:sz="4" w:space="0" w:color="000000"/>
              <w:bottom w:val="single" w:sz="4" w:space="0" w:color="000000"/>
              <w:right w:val="single" w:sz="4" w:space="0" w:color="000000"/>
            </w:tcBorders>
            <w:shd w:val="clear" w:color="auto" w:fill="002060"/>
          </w:tcPr>
          <w:p w:rsidR="0067410F" w:rsidRPr="00F435C6" w:rsidRDefault="0067410F" w:rsidP="00426A74">
            <w:pPr>
              <w:tabs>
                <w:tab w:val="left" w:pos="930"/>
              </w:tabs>
              <w:snapToGrid w:val="0"/>
              <w:spacing w:after="0"/>
              <w:jc w:val="center"/>
              <w:rPr>
                <w:rFonts w:ascii="Times New Roman" w:hAnsi="Times New Roman" w:cs="Times New Roman"/>
                <w:b/>
                <w:bCs/>
                <w:sz w:val="24"/>
                <w:szCs w:val="24"/>
              </w:rPr>
            </w:pPr>
            <w:r w:rsidRPr="00F435C6">
              <w:rPr>
                <w:rFonts w:ascii="Times New Roman" w:hAnsi="Times New Roman" w:cs="Times New Roman"/>
                <w:b/>
                <w:bCs/>
                <w:sz w:val="24"/>
                <w:szCs w:val="24"/>
              </w:rPr>
              <w:t>Plan Location</w:t>
            </w: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Budget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QA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CM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1.2</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MA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1.1</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snapToGrid w:val="0"/>
              <w:rPr>
                <w:rFonts w:ascii="Times New Roman" w:hAnsi="Times New Roman" w:cs="Times New Roman"/>
                <w:sz w:val="24"/>
                <w:szCs w:val="24"/>
              </w:rPr>
            </w:pPr>
            <w:r w:rsidRPr="00F435C6">
              <w:rPr>
                <w:rFonts w:ascii="Times New Roman" w:hAnsi="Times New Roman" w:cs="Times New Roman"/>
                <w:sz w:val="24"/>
                <w:szCs w:val="24"/>
              </w:rPr>
              <w:t>OCP (Operational continuity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Project Procurement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1.0</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Test Plan</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1.3</w:t>
            </w: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r w:rsidR="0067410F" w:rsidRPr="00F435C6">
        <w:tc>
          <w:tcPr>
            <w:tcW w:w="612" w:type="dxa"/>
            <w:tcBorders>
              <w:left w:val="single" w:sz="4" w:space="0" w:color="000000"/>
              <w:bottom w:val="single" w:sz="4" w:space="0" w:color="000000"/>
            </w:tcBorders>
          </w:tcPr>
          <w:p w:rsidR="0067410F" w:rsidRPr="00F435C6" w:rsidRDefault="0067410F" w:rsidP="007B4D50">
            <w:pPr>
              <w:pStyle w:val="InfoBlue0"/>
              <w:numPr>
                <w:ilvl w:val="0"/>
                <w:numId w:val="9"/>
              </w:numPr>
              <w:tabs>
                <w:tab w:val="left" w:pos="288"/>
              </w:tabs>
              <w:snapToGrid w:val="0"/>
              <w:rPr>
                <w:rFonts w:ascii="Times New Roman" w:hAnsi="Times New Roman" w:cs="Times New Roman"/>
                <w:color w:val="auto"/>
                <w:sz w:val="24"/>
                <w:szCs w:val="24"/>
              </w:rPr>
            </w:pPr>
          </w:p>
        </w:tc>
        <w:tc>
          <w:tcPr>
            <w:tcW w:w="2062"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&lt;Filename of Plan&gt;</w:t>
            </w:r>
          </w:p>
        </w:tc>
        <w:tc>
          <w:tcPr>
            <w:tcW w:w="260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r w:rsidRPr="00F435C6">
              <w:rPr>
                <w:rFonts w:ascii="Times New Roman" w:hAnsi="Times New Roman" w:cs="Times New Roman"/>
                <w:color w:val="auto"/>
                <w:sz w:val="24"/>
                <w:szCs w:val="24"/>
              </w:rPr>
              <w:t>&lt;any others plan&gt;</w:t>
            </w:r>
          </w:p>
        </w:tc>
        <w:tc>
          <w:tcPr>
            <w:tcW w:w="927" w:type="dxa"/>
            <w:tcBorders>
              <w:left w:val="single" w:sz="4" w:space="0" w:color="000000"/>
              <w:bottom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c>
          <w:tcPr>
            <w:tcW w:w="2759" w:type="dxa"/>
            <w:tcBorders>
              <w:left w:val="single" w:sz="4" w:space="0" w:color="000000"/>
              <w:bottom w:val="single" w:sz="4" w:space="0" w:color="000000"/>
              <w:right w:val="single" w:sz="4" w:space="0" w:color="000000"/>
            </w:tcBorders>
          </w:tcPr>
          <w:p w:rsidR="0067410F" w:rsidRPr="00F435C6" w:rsidRDefault="0067410F" w:rsidP="001E6E1C">
            <w:pPr>
              <w:pStyle w:val="InfoBlue0"/>
              <w:snapToGrid w:val="0"/>
              <w:ind w:left="0"/>
              <w:rPr>
                <w:rFonts w:ascii="Times New Roman" w:hAnsi="Times New Roman" w:cs="Times New Roman"/>
                <w:color w:val="auto"/>
                <w:sz w:val="24"/>
                <w:szCs w:val="24"/>
              </w:rPr>
            </w:pPr>
          </w:p>
        </w:tc>
      </w:tr>
    </w:tbl>
    <w:commentRangeEnd w:id="72"/>
    <w:p w:rsidR="0067410F" w:rsidRPr="001E6E1C" w:rsidRDefault="00A57A62" w:rsidP="001E6E1C">
      <w:pPr>
        <w:rPr>
          <w:rFonts w:ascii="Times New Roman" w:hAnsi="Times New Roman" w:cs="Times New Roman"/>
          <w:sz w:val="24"/>
          <w:szCs w:val="24"/>
        </w:rPr>
      </w:pPr>
      <w:r>
        <w:rPr>
          <w:rStyle w:val="CommentReference"/>
          <w:rFonts w:ascii="Arial" w:hAnsi="Arial" w:cs="Arial"/>
          <w:lang w:eastAsia="ar-SA"/>
        </w:rPr>
        <w:commentReference w:id="72"/>
      </w:r>
    </w:p>
    <w:p w:rsidR="0067410F" w:rsidRPr="001E6E1C" w:rsidRDefault="0067410F" w:rsidP="001E6E1C">
      <w:pPr>
        <w:jc w:val="center"/>
        <w:rPr>
          <w:rFonts w:ascii="Times New Roman" w:hAnsi="Times New Roman" w:cs="Times New Roman"/>
          <w:sz w:val="24"/>
          <w:szCs w:val="24"/>
        </w:rPr>
      </w:pPr>
      <w:r w:rsidRPr="001E6E1C">
        <w:rPr>
          <w:rFonts w:ascii="Times New Roman" w:hAnsi="Times New Roman" w:cs="Times New Roman"/>
          <w:sz w:val="24"/>
          <w:szCs w:val="24"/>
        </w:rPr>
        <w:t>----------- End of Document -----------</w:t>
      </w:r>
    </w:p>
    <w:p w:rsidR="0067410F" w:rsidRPr="001E6E1C" w:rsidRDefault="0067410F">
      <w:pPr>
        <w:rPr>
          <w:rFonts w:ascii="Times New Roman" w:hAnsi="Times New Roman" w:cs="Times New Roman"/>
          <w:sz w:val="24"/>
          <w:szCs w:val="24"/>
        </w:rPr>
      </w:pPr>
    </w:p>
    <w:sectPr w:rsidR="0067410F" w:rsidRPr="001E6E1C" w:rsidSect="003D171D">
      <w:headerReference w:type="default" r:id="rId54"/>
      <w:footerReference w:type="default" r:id="rId55"/>
      <w:footnotePr>
        <w:pos w:val="beneathText"/>
      </w:footnotePr>
      <w:pgSz w:w="11905" w:h="16837"/>
      <w:pgMar w:top="1440" w:right="1440" w:bottom="1440" w:left="1440" w:header="720" w:footer="504" w:gutter="0"/>
      <w:cols w:space="720"/>
      <w:docGrid w:linePitch="360" w:charSpace="409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KIMTUONG" w:date="2012-05-22T09:03:00Z" w:initials="K">
    <w:p w:rsidR="00E94B05" w:rsidRDefault="00E94B05">
      <w:pPr>
        <w:pStyle w:val="CommentText"/>
      </w:pPr>
      <w:r>
        <w:rPr>
          <w:rStyle w:val="CommentReference"/>
        </w:rPr>
        <w:annotationRef/>
      </w:r>
      <w:proofErr w:type="spellStart"/>
      <w:r>
        <w:t>Hoàn</w:t>
      </w:r>
      <w:proofErr w:type="spellEnd"/>
      <w:r>
        <w:t xml:space="preserve"> </w:t>
      </w:r>
      <w:proofErr w:type="spellStart"/>
      <w:r>
        <w:t>thiện</w:t>
      </w:r>
      <w:proofErr w:type="spellEnd"/>
      <w:r>
        <w:t xml:space="preserve"> </w:t>
      </w:r>
      <w:proofErr w:type="spellStart"/>
      <w:r>
        <w:t>lại</w:t>
      </w:r>
      <w:proofErr w:type="spellEnd"/>
      <w:r>
        <w:t xml:space="preserve"> </w:t>
      </w:r>
      <w:proofErr w:type="spellStart"/>
      <w:r>
        <w:t>những</w:t>
      </w:r>
      <w:proofErr w:type="spellEnd"/>
      <w:r>
        <w:t xml:space="preserve"> </w:t>
      </w:r>
      <w:proofErr w:type="spellStart"/>
      <w:r>
        <w:t>mục</w:t>
      </w:r>
      <w:proofErr w:type="spellEnd"/>
      <w:r>
        <w:t xml:space="preserve"> </w:t>
      </w:r>
      <w:proofErr w:type="spellStart"/>
      <w:r>
        <w:t>này</w:t>
      </w:r>
      <w:proofErr w:type="spellEnd"/>
      <w:r>
        <w:t xml:space="preserve">, </w:t>
      </w:r>
      <w:proofErr w:type="spellStart"/>
      <w:r>
        <w:t>xáo</w:t>
      </w:r>
      <w:proofErr w:type="spellEnd"/>
      <w:r>
        <w:t xml:space="preserve"> </w:t>
      </w:r>
      <w:proofErr w:type="spellStart"/>
      <w:r>
        <w:t>cái</w:t>
      </w:r>
      <w:proofErr w:type="spellEnd"/>
      <w:r>
        <w:t xml:space="preserve"> </w:t>
      </w:r>
      <w:proofErr w:type="spellStart"/>
      <w:r>
        <w:t>dòng</w:t>
      </w:r>
      <w:proofErr w:type="spellEnd"/>
      <w:r>
        <w:t xml:space="preserve"> in </w:t>
      </w:r>
      <w:proofErr w:type="spellStart"/>
      <w:r>
        <w:t>nghiêng</w:t>
      </w:r>
      <w:proofErr w:type="spellEnd"/>
      <w:r>
        <w:t xml:space="preserve"> </w:t>
      </w:r>
      <w:proofErr w:type="spellStart"/>
      <w:r>
        <w:t>đi</w:t>
      </w:r>
      <w:proofErr w:type="spellEnd"/>
    </w:p>
  </w:comment>
  <w:comment w:id="1" w:author="KIMTUONG" w:date="2012-05-22T09:04:00Z" w:initials="K">
    <w:p w:rsidR="00E94B05" w:rsidRDefault="00E94B05">
      <w:pPr>
        <w:pStyle w:val="CommentText"/>
      </w:pPr>
      <w:r>
        <w:rPr>
          <w:rStyle w:val="CommentReference"/>
        </w:rPr>
        <w:annotationRef/>
      </w:r>
      <w:r>
        <w:t xml:space="preserve">Font </w:t>
      </w:r>
      <w:proofErr w:type="spellStart"/>
      <w:r>
        <w:t>chữ</w:t>
      </w:r>
      <w:proofErr w:type="spellEnd"/>
      <w:r>
        <w:t xml:space="preserve">, </w:t>
      </w:r>
      <w:proofErr w:type="spellStart"/>
      <w:r>
        <w:t>cỡ</w:t>
      </w:r>
      <w:proofErr w:type="spellEnd"/>
      <w:r>
        <w:t xml:space="preserve"> </w:t>
      </w:r>
      <w:proofErr w:type="spellStart"/>
      <w:r>
        <w:t>chữ</w:t>
      </w:r>
      <w:proofErr w:type="spellEnd"/>
      <w:r>
        <w:t xml:space="preserve"> </w:t>
      </w:r>
      <w:proofErr w:type="spellStart"/>
      <w:r>
        <w:t>chưa</w:t>
      </w:r>
      <w:proofErr w:type="spellEnd"/>
      <w:r>
        <w:t xml:space="preserve"> </w:t>
      </w:r>
      <w:proofErr w:type="spellStart"/>
      <w:r>
        <w:t>đồng</w:t>
      </w:r>
      <w:proofErr w:type="spellEnd"/>
      <w:r>
        <w:t xml:space="preserve"> </w:t>
      </w:r>
      <w:proofErr w:type="spellStart"/>
      <w:r>
        <w:t>bộ</w:t>
      </w:r>
      <w:proofErr w:type="spellEnd"/>
    </w:p>
  </w:comment>
  <w:comment w:id="16" w:author="KIMTUONG" w:date="2012-05-22T09:17:00Z" w:initials="K">
    <w:p w:rsidR="00E94B05" w:rsidRDefault="00E94B05">
      <w:pPr>
        <w:pStyle w:val="CommentText"/>
      </w:pPr>
      <w:r>
        <w:rPr>
          <w:rStyle w:val="CommentReference"/>
        </w:rPr>
        <w:annotationRef/>
      </w:r>
      <w:proofErr w:type="spellStart"/>
      <w:r>
        <w:t>Cái</w:t>
      </w:r>
      <w:proofErr w:type="spellEnd"/>
      <w:r>
        <w:t xml:space="preserve"> </w:t>
      </w:r>
      <w:proofErr w:type="spellStart"/>
      <w:r>
        <w:t>bảng</w:t>
      </w:r>
      <w:proofErr w:type="spellEnd"/>
      <w:r>
        <w:t xml:space="preserve"> </w:t>
      </w:r>
      <w:proofErr w:type="spellStart"/>
      <w:r>
        <w:t>này</w:t>
      </w:r>
      <w:proofErr w:type="spellEnd"/>
      <w:r>
        <w:t xml:space="preserve"> </w:t>
      </w:r>
      <w:proofErr w:type="spellStart"/>
      <w:r>
        <w:t>nói</w:t>
      </w:r>
      <w:proofErr w:type="spellEnd"/>
      <w:r>
        <w:t xml:space="preserve"> </w:t>
      </w:r>
      <w:proofErr w:type="spellStart"/>
      <w:r>
        <w:t>lên</w:t>
      </w:r>
      <w:proofErr w:type="spellEnd"/>
      <w:r>
        <w:t xml:space="preserve"> </w:t>
      </w:r>
      <w:proofErr w:type="spellStart"/>
      <w:r>
        <w:t>cái</w:t>
      </w:r>
      <w:proofErr w:type="spellEnd"/>
      <w:r>
        <w:t xml:space="preserve"> </w:t>
      </w:r>
      <w:proofErr w:type="spellStart"/>
      <w:r>
        <w:t>gì</w:t>
      </w:r>
      <w:proofErr w:type="spellEnd"/>
      <w:r>
        <w:t xml:space="preserve"> </w:t>
      </w:r>
      <w:proofErr w:type="spellStart"/>
      <w:r>
        <w:t>đây</w:t>
      </w:r>
      <w:proofErr w:type="spellEnd"/>
      <w:r>
        <w:t xml:space="preserve">, </w:t>
      </w:r>
      <w:proofErr w:type="spellStart"/>
      <w:r>
        <w:t>nếu</w:t>
      </w:r>
      <w:proofErr w:type="spellEnd"/>
      <w:r>
        <w:t xml:space="preserve"> </w:t>
      </w:r>
      <w:proofErr w:type="spellStart"/>
      <w:r>
        <w:t>là</w:t>
      </w:r>
      <w:proofErr w:type="spellEnd"/>
      <w:r>
        <w:t xml:space="preserve"> </w:t>
      </w:r>
      <w:proofErr w:type="spellStart"/>
      <w:r>
        <w:t>cách</w:t>
      </w:r>
      <w:proofErr w:type="spellEnd"/>
      <w:r>
        <w:t xml:space="preserve"> </w:t>
      </w:r>
      <w:proofErr w:type="spellStart"/>
      <w:r>
        <w:t>thức</w:t>
      </w:r>
      <w:proofErr w:type="spellEnd"/>
      <w:r>
        <w:t xml:space="preserve"> </w:t>
      </w:r>
      <w:proofErr w:type="spellStart"/>
      <w:r>
        <w:t>mình</w:t>
      </w:r>
      <w:proofErr w:type="spellEnd"/>
      <w:r>
        <w:t xml:space="preserve"> </w:t>
      </w:r>
      <w:proofErr w:type="spellStart"/>
      <w:r>
        <w:t>giao</w:t>
      </w:r>
      <w:proofErr w:type="spellEnd"/>
      <w:r>
        <w:t xml:space="preserve"> </w:t>
      </w:r>
      <w:proofErr w:type="spellStart"/>
      <w:r>
        <w:t>sản</w:t>
      </w:r>
      <w:proofErr w:type="spellEnd"/>
      <w:r>
        <w:t xml:space="preserve"> </w:t>
      </w:r>
      <w:proofErr w:type="spellStart"/>
      <w:r>
        <w:t>phẩm</w:t>
      </w:r>
      <w:proofErr w:type="spellEnd"/>
      <w:r>
        <w:t xml:space="preserve"> </w:t>
      </w:r>
      <w:proofErr w:type="spellStart"/>
      <w:r>
        <w:t>cho</w:t>
      </w:r>
      <w:proofErr w:type="spellEnd"/>
      <w:r>
        <w:t xml:space="preserve"> </w:t>
      </w:r>
      <w:proofErr w:type="spellStart"/>
      <w:r>
        <w:t>khách</w:t>
      </w:r>
      <w:proofErr w:type="spellEnd"/>
      <w:r>
        <w:t xml:space="preserve"> </w:t>
      </w:r>
      <w:proofErr w:type="spellStart"/>
      <w:r>
        <w:t>hàng</w:t>
      </w:r>
      <w:proofErr w:type="spellEnd"/>
      <w:r>
        <w:t xml:space="preserve"> (</w:t>
      </w:r>
      <w:proofErr w:type="spellStart"/>
      <w:r>
        <w:t>thông</w:t>
      </w:r>
      <w:proofErr w:type="spellEnd"/>
      <w:r>
        <w:t xml:space="preserve"> </w:t>
      </w:r>
      <w:proofErr w:type="spellStart"/>
      <w:r>
        <w:t>quan</w:t>
      </w:r>
      <w:proofErr w:type="spellEnd"/>
      <w:r>
        <w:t xml:space="preserve"> email) </w:t>
      </w:r>
      <w:proofErr w:type="spellStart"/>
      <w:r>
        <w:t>thì</w:t>
      </w:r>
      <w:proofErr w:type="spellEnd"/>
      <w:r>
        <w:t xml:space="preserve"> </w:t>
      </w:r>
      <w:proofErr w:type="spellStart"/>
      <w:r>
        <w:t>tại</w:t>
      </w:r>
      <w:proofErr w:type="spellEnd"/>
      <w:r>
        <w:t xml:space="preserve"> </w:t>
      </w:r>
      <w:proofErr w:type="spellStart"/>
      <w:r>
        <w:t>sao</w:t>
      </w:r>
      <w:proofErr w:type="spellEnd"/>
      <w:r>
        <w:t xml:space="preserve"> </w:t>
      </w:r>
      <w:proofErr w:type="spellStart"/>
      <w:r>
        <w:t>lại</w:t>
      </w:r>
      <w:proofErr w:type="spellEnd"/>
      <w:r>
        <w:t xml:space="preserve"> </w:t>
      </w:r>
      <w:proofErr w:type="spellStart"/>
      <w:r>
        <w:t>có</w:t>
      </w:r>
      <w:proofErr w:type="spellEnd"/>
      <w:r>
        <w:t xml:space="preserve"> </w:t>
      </w:r>
      <w:proofErr w:type="spellStart"/>
      <w:r>
        <w:t>tài</w:t>
      </w:r>
      <w:proofErr w:type="spellEnd"/>
      <w:r>
        <w:t xml:space="preserve"> </w:t>
      </w:r>
      <w:proofErr w:type="spellStart"/>
      <w:r>
        <w:t>liệu</w:t>
      </w:r>
      <w:proofErr w:type="spellEnd"/>
      <w:r>
        <w:t xml:space="preserve"> architect</w:t>
      </w:r>
      <w:proofErr w:type="gramStart"/>
      <w:r>
        <w:t>..</w:t>
      </w:r>
      <w:proofErr w:type="gramEnd"/>
      <w:r>
        <w:t xml:space="preserve"> </w:t>
      </w:r>
      <w:proofErr w:type="spellStart"/>
      <w:r>
        <w:t>Còn</w:t>
      </w:r>
      <w:proofErr w:type="spellEnd"/>
      <w:r>
        <w:t xml:space="preserve"> </w:t>
      </w:r>
      <w:proofErr w:type="spellStart"/>
      <w:r>
        <w:t>những</w:t>
      </w:r>
      <w:proofErr w:type="spellEnd"/>
      <w:r>
        <w:t xml:space="preserve"> </w:t>
      </w:r>
      <w:proofErr w:type="spellStart"/>
      <w:r>
        <w:t>mục</w:t>
      </w:r>
      <w:proofErr w:type="spellEnd"/>
      <w:r>
        <w:t xml:space="preserve"> </w:t>
      </w:r>
      <w:proofErr w:type="spellStart"/>
      <w:r>
        <w:t>khác</w:t>
      </w:r>
      <w:proofErr w:type="spellEnd"/>
      <w:r>
        <w:t xml:space="preserve"> </w:t>
      </w:r>
      <w:proofErr w:type="spellStart"/>
      <w:r>
        <w:t>thì</w:t>
      </w:r>
      <w:proofErr w:type="spellEnd"/>
      <w:r>
        <w:t xml:space="preserve"> </w:t>
      </w:r>
      <w:proofErr w:type="spellStart"/>
      <w:r>
        <w:t>sao</w:t>
      </w:r>
      <w:proofErr w:type="spellEnd"/>
      <w:r>
        <w:t xml:space="preserve">. </w:t>
      </w:r>
      <w:proofErr w:type="spellStart"/>
      <w:r>
        <w:t>Cột</w:t>
      </w:r>
      <w:proofErr w:type="spellEnd"/>
      <w:r>
        <w:t xml:space="preserve"> Remark </w:t>
      </w:r>
      <w:proofErr w:type="spellStart"/>
      <w:r>
        <w:t>có</w:t>
      </w:r>
      <w:proofErr w:type="spellEnd"/>
      <w:r>
        <w:t xml:space="preserve"> ý </w:t>
      </w:r>
      <w:proofErr w:type="spellStart"/>
      <w:r>
        <w:t>nghĩa</w:t>
      </w:r>
      <w:proofErr w:type="spellEnd"/>
      <w:r>
        <w:t xml:space="preserve"> </w:t>
      </w:r>
      <w:proofErr w:type="spellStart"/>
      <w:r>
        <w:t>gì</w:t>
      </w:r>
      <w:proofErr w:type="spellEnd"/>
      <w:r>
        <w:t xml:space="preserve">. </w:t>
      </w:r>
      <w:proofErr w:type="spellStart"/>
      <w:r>
        <w:t>Nếu</w:t>
      </w:r>
      <w:proofErr w:type="spellEnd"/>
      <w:r>
        <w:t xml:space="preserve"> </w:t>
      </w:r>
      <w:proofErr w:type="spellStart"/>
      <w:r>
        <w:t>ko</w:t>
      </w:r>
      <w:proofErr w:type="spellEnd"/>
      <w:r>
        <w:t xml:space="preserve"> </w:t>
      </w:r>
      <w:proofErr w:type="spellStart"/>
      <w:r>
        <w:t>có</w:t>
      </w:r>
      <w:proofErr w:type="spellEnd"/>
      <w:r>
        <w:t xml:space="preserve"> </w:t>
      </w:r>
      <w:proofErr w:type="spellStart"/>
      <w:r>
        <w:t>bỏ</w:t>
      </w:r>
      <w:proofErr w:type="spellEnd"/>
      <w:r>
        <w:t xml:space="preserve"> </w:t>
      </w:r>
      <w:proofErr w:type="spellStart"/>
      <w:r>
        <w:t>lun</w:t>
      </w:r>
      <w:proofErr w:type="spellEnd"/>
      <w:r>
        <w:t xml:space="preserve">. </w:t>
      </w:r>
      <w:proofErr w:type="spellStart"/>
      <w:r>
        <w:t>Câp</w:t>
      </w:r>
      <w:proofErr w:type="spellEnd"/>
      <w:r>
        <w:t xml:space="preserve"> </w:t>
      </w:r>
      <w:proofErr w:type="spellStart"/>
      <w:r>
        <w:t>nhật</w:t>
      </w:r>
      <w:proofErr w:type="spellEnd"/>
      <w:r>
        <w:t xml:space="preserve"> </w:t>
      </w:r>
      <w:proofErr w:type="spellStart"/>
      <w:r>
        <w:t>thời</w:t>
      </w:r>
      <w:proofErr w:type="spellEnd"/>
      <w:r>
        <w:t xml:space="preserve"> </w:t>
      </w:r>
      <w:proofErr w:type="spellStart"/>
      <w:r>
        <w:t>gian</w:t>
      </w:r>
      <w:proofErr w:type="spellEnd"/>
      <w:r>
        <w:t xml:space="preserve"> </w:t>
      </w:r>
      <w:proofErr w:type="spellStart"/>
      <w:r>
        <w:t>cho</w:t>
      </w:r>
      <w:proofErr w:type="spellEnd"/>
      <w:r>
        <w:t xml:space="preserve"> </w:t>
      </w:r>
      <w:proofErr w:type="spellStart"/>
      <w:r>
        <w:t>các</w:t>
      </w:r>
      <w:proofErr w:type="spellEnd"/>
      <w:r>
        <w:t xml:space="preserve"> </w:t>
      </w:r>
      <w:proofErr w:type="spellStart"/>
      <w:r>
        <w:t>tài</w:t>
      </w:r>
      <w:proofErr w:type="spellEnd"/>
      <w:r>
        <w:t xml:space="preserve"> </w:t>
      </w:r>
      <w:proofErr w:type="spellStart"/>
      <w:r>
        <w:t>liệu</w:t>
      </w:r>
      <w:proofErr w:type="spellEnd"/>
      <w:r>
        <w:t xml:space="preserve"> </w:t>
      </w:r>
      <w:proofErr w:type="spellStart"/>
      <w:r>
        <w:t>còn</w:t>
      </w:r>
      <w:proofErr w:type="spellEnd"/>
      <w:r>
        <w:t xml:space="preserve"> </w:t>
      </w:r>
      <w:proofErr w:type="spellStart"/>
      <w:r>
        <w:t>lại</w:t>
      </w:r>
      <w:proofErr w:type="spellEnd"/>
      <w:r>
        <w:t xml:space="preserve">. </w:t>
      </w:r>
      <w:proofErr w:type="spellStart"/>
      <w:r>
        <w:t>Với</w:t>
      </w:r>
      <w:proofErr w:type="spellEnd"/>
      <w:r>
        <w:t xml:space="preserve"> </w:t>
      </w:r>
      <w:proofErr w:type="spellStart"/>
      <w:r>
        <w:t>lại</w:t>
      </w:r>
      <w:proofErr w:type="spellEnd"/>
      <w:r>
        <w:t xml:space="preserve"> </w:t>
      </w:r>
      <w:proofErr w:type="spellStart"/>
      <w:r>
        <w:t>định</w:t>
      </w:r>
      <w:proofErr w:type="spellEnd"/>
      <w:r>
        <w:t xml:space="preserve"> </w:t>
      </w:r>
      <w:proofErr w:type="spellStart"/>
      <w:r>
        <w:t>dạng</w:t>
      </w:r>
      <w:proofErr w:type="spellEnd"/>
      <w:r>
        <w:t xml:space="preserve"> </w:t>
      </w:r>
      <w:proofErr w:type="spellStart"/>
      <w:r>
        <w:t>ngày</w:t>
      </w:r>
      <w:proofErr w:type="spellEnd"/>
      <w:r>
        <w:t xml:space="preserve"> </w:t>
      </w:r>
      <w:proofErr w:type="spellStart"/>
      <w:r>
        <w:t>nếu</w:t>
      </w:r>
      <w:proofErr w:type="spellEnd"/>
      <w:r>
        <w:t xml:space="preserve"> </w:t>
      </w:r>
      <w:proofErr w:type="spellStart"/>
      <w:r>
        <w:t>thống</w:t>
      </w:r>
      <w:proofErr w:type="spellEnd"/>
      <w:r>
        <w:t xml:space="preserve"> </w:t>
      </w:r>
      <w:proofErr w:type="spellStart"/>
      <w:r>
        <w:t>nhất</w:t>
      </w:r>
      <w:proofErr w:type="spellEnd"/>
      <w:r>
        <w:t xml:space="preserve"> </w:t>
      </w:r>
      <w:proofErr w:type="spellStart"/>
      <w:r>
        <w:t>là</w:t>
      </w:r>
      <w:proofErr w:type="spellEnd"/>
      <w:r>
        <w:t xml:space="preserve"> </w:t>
      </w:r>
      <w:proofErr w:type="spellStart"/>
      <w:r>
        <w:t>ghi</w:t>
      </w:r>
      <w:proofErr w:type="spellEnd"/>
      <w:r>
        <w:t xml:space="preserve"> MM/DD </w:t>
      </w:r>
      <w:proofErr w:type="spellStart"/>
      <w:r>
        <w:t>thì</w:t>
      </w:r>
      <w:proofErr w:type="spellEnd"/>
      <w:r>
        <w:t xml:space="preserve"> </w:t>
      </w:r>
      <w:proofErr w:type="spellStart"/>
      <w:r>
        <w:t>phải</w:t>
      </w:r>
      <w:proofErr w:type="spellEnd"/>
      <w:r>
        <w:t xml:space="preserve"> </w:t>
      </w:r>
      <w:proofErr w:type="spellStart"/>
      <w:r>
        <w:t>sưa</w:t>
      </w:r>
      <w:proofErr w:type="spellEnd"/>
      <w:r>
        <w:t xml:space="preserve"> </w:t>
      </w:r>
      <w:proofErr w:type="spellStart"/>
      <w:r>
        <w:t>lại</w:t>
      </w:r>
      <w:proofErr w:type="spellEnd"/>
    </w:p>
  </w:comment>
  <w:comment w:id="19" w:author="KIMTUONG" w:date="2012-05-22T09:28:00Z" w:initials="K">
    <w:p w:rsidR="00E94B05" w:rsidRDefault="00E94B05">
      <w:pPr>
        <w:pStyle w:val="CommentText"/>
      </w:pPr>
      <w:r>
        <w:rPr>
          <w:rStyle w:val="CommentReference"/>
        </w:rPr>
        <w:annotationRef/>
      </w:r>
      <w:proofErr w:type="spellStart"/>
      <w:r>
        <w:t>Tại</w:t>
      </w:r>
      <w:proofErr w:type="spellEnd"/>
      <w:r>
        <w:t xml:space="preserve"> </w:t>
      </w:r>
      <w:proofErr w:type="spellStart"/>
      <w:r>
        <w:t>sao</w:t>
      </w:r>
      <w:proofErr w:type="spellEnd"/>
      <w:r>
        <w:t xml:space="preserve"> </w:t>
      </w:r>
      <w:proofErr w:type="spellStart"/>
      <w:r>
        <w:t>chỉ</w:t>
      </w:r>
      <w:proofErr w:type="spellEnd"/>
      <w:r>
        <w:t xml:space="preserve"> </w:t>
      </w:r>
      <w:proofErr w:type="spellStart"/>
      <w:r>
        <w:t>có</w:t>
      </w:r>
      <w:proofErr w:type="spellEnd"/>
      <w:r>
        <w:t xml:space="preserve"> </w:t>
      </w:r>
      <w:proofErr w:type="spellStart"/>
      <w:r>
        <w:t>giả</w:t>
      </w:r>
      <w:proofErr w:type="spellEnd"/>
      <w:r>
        <w:t xml:space="preserve"> </w:t>
      </w:r>
      <w:proofErr w:type="spellStart"/>
      <w:r>
        <w:t>định</w:t>
      </w:r>
      <w:proofErr w:type="spellEnd"/>
      <w:r>
        <w:t xml:space="preserve"> </w:t>
      </w:r>
      <w:proofErr w:type="spellStart"/>
      <w:r>
        <w:t>cho</w:t>
      </w:r>
      <w:proofErr w:type="spellEnd"/>
      <w:r>
        <w:t xml:space="preserve"> phase RE </w:t>
      </w:r>
      <w:proofErr w:type="spellStart"/>
      <w:r>
        <w:t>và</w:t>
      </w:r>
      <w:proofErr w:type="spellEnd"/>
      <w:r>
        <w:t xml:space="preserve"> AR </w:t>
      </w:r>
      <w:proofErr w:type="spellStart"/>
      <w:r>
        <w:t>ko</w:t>
      </w:r>
      <w:proofErr w:type="spellEnd"/>
      <w:r>
        <w:t xml:space="preserve"> </w:t>
      </w:r>
      <w:proofErr w:type="spellStart"/>
      <w:r>
        <w:t>vậy</w:t>
      </w:r>
      <w:proofErr w:type="spellEnd"/>
      <w:r>
        <w:t xml:space="preserve">. </w:t>
      </w:r>
      <w:proofErr w:type="spellStart"/>
      <w:r>
        <w:t>Ko</w:t>
      </w:r>
      <w:proofErr w:type="spellEnd"/>
      <w:r>
        <w:t xml:space="preserve"> </w:t>
      </w:r>
      <w:proofErr w:type="spellStart"/>
      <w:r>
        <w:t>lẽ</w:t>
      </w:r>
      <w:proofErr w:type="spellEnd"/>
      <w:r>
        <w:t xml:space="preserve"> </w:t>
      </w:r>
      <w:proofErr w:type="spellStart"/>
      <w:r>
        <w:t>những</w:t>
      </w:r>
      <w:proofErr w:type="spellEnd"/>
      <w:r>
        <w:t xml:space="preserve"> phase </w:t>
      </w:r>
      <w:proofErr w:type="spellStart"/>
      <w:r>
        <w:t>khác</w:t>
      </w:r>
      <w:proofErr w:type="spellEnd"/>
      <w:r>
        <w:t xml:space="preserve"> </w:t>
      </w:r>
      <w:proofErr w:type="spellStart"/>
      <w:r>
        <w:t>như</w:t>
      </w:r>
      <w:proofErr w:type="spellEnd"/>
      <w:r>
        <w:t xml:space="preserve"> DD, Testing</w:t>
      </w:r>
    </w:p>
  </w:comment>
  <w:comment w:id="20" w:author="KIMTUONG" w:date="2012-05-22T09:23:00Z" w:initials="K">
    <w:p w:rsidR="00E94B05" w:rsidRDefault="00E94B05">
      <w:pPr>
        <w:pStyle w:val="CommentText"/>
      </w:pPr>
      <w:r>
        <w:rPr>
          <w:rStyle w:val="CommentReference"/>
        </w:rPr>
        <w:annotationRef/>
      </w:r>
      <w:proofErr w:type="spellStart"/>
      <w:r>
        <w:t>Câu</w:t>
      </w:r>
      <w:proofErr w:type="spellEnd"/>
      <w:r>
        <w:t xml:space="preserve"> </w:t>
      </w:r>
      <w:proofErr w:type="spellStart"/>
      <w:r>
        <w:t>này</w:t>
      </w:r>
      <w:proofErr w:type="spellEnd"/>
      <w:r>
        <w:t xml:space="preserve"> </w:t>
      </w:r>
      <w:proofErr w:type="spellStart"/>
      <w:r>
        <w:t>viết</w:t>
      </w:r>
      <w:proofErr w:type="spellEnd"/>
      <w:r>
        <w:t xml:space="preserve"> </w:t>
      </w:r>
      <w:proofErr w:type="spellStart"/>
      <w:r>
        <w:t>lủng</w:t>
      </w:r>
      <w:proofErr w:type="spellEnd"/>
      <w:r>
        <w:t xml:space="preserve"> </w:t>
      </w:r>
      <w:proofErr w:type="spellStart"/>
      <w:r>
        <w:t>củn</w:t>
      </w:r>
      <w:proofErr w:type="spellEnd"/>
      <w:r>
        <w:t xml:space="preserve"> </w:t>
      </w:r>
      <w:proofErr w:type="spellStart"/>
      <w:r>
        <w:t>đọc</w:t>
      </w:r>
      <w:proofErr w:type="spellEnd"/>
      <w:r>
        <w:t xml:space="preserve"> </w:t>
      </w:r>
      <w:proofErr w:type="spellStart"/>
      <w:r>
        <w:t>ko</w:t>
      </w:r>
      <w:proofErr w:type="spellEnd"/>
      <w:r>
        <w:t xml:space="preserve"> </w:t>
      </w:r>
      <w:proofErr w:type="spellStart"/>
      <w:r>
        <w:t>hiểu</w:t>
      </w:r>
      <w:proofErr w:type="spellEnd"/>
      <w:r>
        <w:t xml:space="preserve"> ý</w:t>
      </w:r>
    </w:p>
  </w:comment>
  <w:comment w:id="21" w:author="KIMTUONG" w:date="2012-05-22T09:27:00Z" w:initials="K">
    <w:p w:rsidR="00E94B05" w:rsidRDefault="00E94B05">
      <w:pPr>
        <w:pStyle w:val="CommentText"/>
      </w:pPr>
      <w:r>
        <w:rPr>
          <w:rStyle w:val="CommentReference"/>
        </w:rPr>
        <w:annotationRef/>
      </w:r>
      <w:proofErr w:type="spellStart"/>
      <w:r>
        <w:t>Nên</w:t>
      </w:r>
      <w:proofErr w:type="spellEnd"/>
      <w:r>
        <w:t xml:space="preserve"> </w:t>
      </w:r>
      <w:proofErr w:type="spellStart"/>
      <w:r>
        <w:t>dùng</w:t>
      </w:r>
      <w:proofErr w:type="spellEnd"/>
      <w:r>
        <w:t xml:space="preserve"> 1 </w:t>
      </w:r>
      <w:proofErr w:type="spellStart"/>
      <w:r>
        <w:t>từ</w:t>
      </w:r>
      <w:proofErr w:type="spellEnd"/>
      <w:r>
        <w:t xml:space="preserve"> </w:t>
      </w:r>
      <w:proofErr w:type="spellStart"/>
      <w:r>
        <w:t>nào</w:t>
      </w:r>
      <w:proofErr w:type="spellEnd"/>
      <w:r>
        <w:t xml:space="preserve"> </w:t>
      </w:r>
      <w:proofErr w:type="spellStart"/>
      <w:r>
        <w:t>đó</w:t>
      </w:r>
      <w:proofErr w:type="spellEnd"/>
      <w:r>
        <w:t xml:space="preserve"> </w:t>
      </w:r>
      <w:proofErr w:type="spellStart"/>
      <w:r>
        <w:t>phù</w:t>
      </w:r>
      <w:proofErr w:type="spellEnd"/>
      <w:r>
        <w:t xml:space="preserve"> </w:t>
      </w:r>
      <w:proofErr w:type="spellStart"/>
      <w:r>
        <w:t>hợp</w:t>
      </w:r>
      <w:proofErr w:type="spellEnd"/>
      <w:r>
        <w:t xml:space="preserve"> </w:t>
      </w:r>
      <w:proofErr w:type="spellStart"/>
      <w:r>
        <w:t>hơn</w:t>
      </w:r>
      <w:proofErr w:type="spellEnd"/>
      <w:r>
        <w:t xml:space="preserve"> </w:t>
      </w:r>
      <w:proofErr w:type="spellStart"/>
      <w:r>
        <w:t>là</w:t>
      </w:r>
      <w:proofErr w:type="spellEnd"/>
      <w:r>
        <w:t xml:space="preserve"> </w:t>
      </w:r>
      <w:proofErr w:type="spellStart"/>
      <w:r>
        <w:t>từ</w:t>
      </w:r>
      <w:proofErr w:type="spellEnd"/>
      <w:r>
        <w:t xml:space="preserve"> must.</w:t>
      </w:r>
    </w:p>
  </w:comment>
  <w:comment w:id="24" w:author="KIMTUONG" w:date="2012-05-22T09:30:00Z" w:initials="K">
    <w:p w:rsidR="00E94B05" w:rsidRDefault="00E94B05">
      <w:pPr>
        <w:pStyle w:val="CommentText"/>
      </w:pPr>
      <w:r>
        <w:rPr>
          <w:rStyle w:val="CommentReference"/>
        </w:rPr>
        <w:annotationRef/>
      </w:r>
    </w:p>
  </w:comment>
  <w:comment w:id="27" w:author="KIMTUONG" w:date="2012-05-22T09:50:00Z" w:initials="K">
    <w:p w:rsidR="00E94B05" w:rsidRDefault="00E94B05">
      <w:pPr>
        <w:pStyle w:val="CommentText"/>
      </w:pPr>
      <w:r>
        <w:rPr>
          <w:rStyle w:val="CommentReference"/>
        </w:rPr>
        <w:annotationRef/>
      </w:r>
      <w:proofErr w:type="spellStart"/>
      <w:r>
        <w:t>Mình</w:t>
      </w:r>
      <w:proofErr w:type="spellEnd"/>
      <w:r>
        <w:t xml:space="preserve"> </w:t>
      </w:r>
      <w:proofErr w:type="spellStart"/>
      <w:r>
        <w:t>có</w:t>
      </w:r>
      <w:proofErr w:type="spellEnd"/>
      <w:r>
        <w:t xml:space="preserve"> </w:t>
      </w:r>
      <w:proofErr w:type="spellStart"/>
      <w:r>
        <w:t>tên</w:t>
      </w:r>
      <w:proofErr w:type="spellEnd"/>
      <w:r>
        <w:t xml:space="preserve"> </w:t>
      </w:r>
      <w:proofErr w:type="spellStart"/>
      <w:r>
        <w:t>gọi</w:t>
      </w:r>
      <w:proofErr w:type="spellEnd"/>
      <w:r>
        <w:t xml:space="preserve"> </w:t>
      </w:r>
      <w:proofErr w:type="spellStart"/>
      <w:r>
        <w:t>này</w:t>
      </w:r>
      <w:proofErr w:type="spellEnd"/>
      <w:r>
        <w:t xml:space="preserve"> hay </w:t>
      </w:r>
      <w:proofErr w:type="spellStart"/>
      <w:r>
        <w:t>ko</w:t>
      </w:r>
      <w:proofErr w:type="spellEnd"/>
    </w:p>
  </w:comment>
  <w:comment w:id="28" w:author="KIMTUONG" w:date="2012-05-22T09:50:00Z" w:initials="K">
    <w:p w:rsidR="00E94B05" w:rsidRDefault="00E94B05">
      <w:pPr>
        <w:pStyle w:val="CommentText"/>
      </w:pPr>
      <w:r>
        <w:rPr>
          <w:rStyle w:val="CommentReference"/>
        </w:rPr>
        <w:annotationRef/>
      </w:r>
      <w:proofErr w:type="spellStart"/>
      <w:r>
        <w:t>Đây</w:t>
      </w:r>
      <w:proofErr w:type="spellEnd"/>
      <w:r>
        <w:t xml:space="preserve"> </w:t>
      </w:r>
      <w:proofErr w:type="spellStart"/>
      <w:r>
        <w:t>nữa</w:t>
      </w:r>
      <w:proofErr w:type="spellEnd"/>
    </w:p>
  </w:comment>
  <w:comment w:id="31" w:author="KIMTUONG" w:date="2012-05-22T09:56:00Z" w:initials="K">
    <w:p w:rsidR="00E94B05" w:rsidRDefault="00E94B05">
      <w:pPr>
        <w:pStyle w:val="CommentText"/>
      </w:pPr>
      <w:r>
        <w:rPr>
          <w:rStyle w:val="CommentReference"/>
        </w:rPr>
        <w:annotationRef/>
      </w:r>
      <w:proofErr w:type="spellStart"/>
      <w:r>
        <w:t>Không</w:t>
      </w:r>
      <w:proofErr w:type="spellEnd"/>
      <w:r>
        <w:t xml:space="preserve"> </w:t>
      </w:r>
      <w:proofErr w:type="spellStart"/>
      <w:r>
        <w:t>lẽ</w:t>
      </w:r>
      <w:proofErr w:type="spellEnd"/>
      <w:r>
        <w:t xml:space="preserve"> </w:t>
      </w:r>
      <w:proofErr w:type="spellStart"/>
      <w:r>
        <w:t>ko</w:t>
      </w:r>
      <w:proofErr w:type="spellEnd"/>
      <w:r>
        <w:t xml:space="preserve"> </w:t>
      </w:r>
      <w:proofErr w:type="spellStart"/>
      <w:r>
        <w:t>có</w:t>
      </w:r>
      <w:proofErr w:type="spellEnd"/>
      <w:r>
        <w:t xml:space="preserve"> </w:t>
      </w:r>
      <w:proofErr w:type="spellStart"/>
      <w:r>
        <w:t>bất</w:t>
      </w:r>
      <w:proofErr w:type="spellEnd"/>
      <w:r>
        <w:t xml:space="preserve"> </w:t>
      </w:r>
      <w:proofErr w:type="spellStart"/>
      <w:r>
        <w:t>kỳ</w:t>
      </w:r>
      <w:proofErr w:type="spellEnd"/>
      <w:r>
        <w:t xml:space="preserve"> activities </w:t>
      </w:r>
      <w:proofErr w:type="spellStart"/>
      <w:r>
        <w:t>nào</w:t>
      </w:r>
      <w:proofErr w:type="spellEnd"/>
      <w:r>
        <w:t xml:space="preserve"> </w:t>
      </w:r>
      <w:proofErr w:type="spellStart"/>
      <w:r>
        <w:t>hả</w:t>
      </w:r>
      <w:proofErr w:type="spellEnd"/>
    </w:p>
  </w:comment>
  <w:comment w:id="32" w:author="KIMTUONG" w:date="2012-05-22T09:52:00Z" w:initials="K">
    <w:p w:rsidR="00E94B05" w:rsidRDefault="00E94B05">
      <w:pPr>
        <w:pStyle w:val="CommentText"/>
      </w:pPr>
      <w:r>
        <w:rPr>
          <w:rStyle w:val="CommentReference"/>
        </w:rPr>
        <w:annotationRef/>
      </w:r>
      <w:proofErr w:type="spellStart"/>
      <w:r>
        <w:t>Chọn</w:t>
      </w:r>
      <w:proofErr w:type="spellEnd"/>
      <w:r>
        <w:t xml:space="preserve"> </w:t>
      </w:r>
      <w:proofErr w:type="spellStart"/>
      <w:r>
        <w:t>màu</w:t>
      </w:r>
      <w:proofErr w:type="spellEnd"/>
      <w:r>
        <w:t xml:space="preserve"> </w:t>
      </w:r>
      <w:proofErr w:type="spellStart"/>
      <w:r>
        <w:t>khác</w:t>
      </w:r>
      <w:proofErr w:type="spellEnd"/>
      <w:r>
        <w:t xml:space="preserve">, </w:t>
      </w:r>
      <w:proofErr w:type="spellStart"/>
      <w:r>
        <w:t>xấu</w:t>
      </w:r>
      <w:proofErr w:type="spellEnd"/>
      <w:r>
        <w:t xml:space="preserve"> </w:t>
      </w:r>
      <w:proofErr w:type="spellStart"/>
      <w:r>
        <w:t>quá</w:t>
      </w:r>
      <w:proofErr w:type="spellEnd"/>
      <w:r>
        <w:t xml:space="preserve"> </w:t>
      </w:r>
      <w:proofErr w:type="spellStart"/>
      <w:r>
        <w:t>ko</w:t>
      </w:r>
      <w:proofErr w:type="spellEnd"/>
      <w:r>
        <w:t xml:space="preserve"> </w:t>
      </w:r>
      <w:proofErr w:type="spellStart"/>
      <w:r>
        <w:t>chịu</w:t>
      </w:r>
      <w:proofErr w:type="spellEnd"/>
      <w:r>
        <w:t xml:space="preserve"> </w:t>
      </w:r>
      <w:proofErr w:type="spellStart"/>
      <w:r>
        <w:t>nổiiiiiiiiiiiiiiiiiiiii</w:t>
      </w:r>
      <w:proofErr w:type="spellEnd"/>
    </w:p>
  </w:comment>
  <w:comment w:id="34" w:author="KIMTUONG" w:date="2012-05-22T09:55:00Z" w:initials="K">
    <w:p w:rsidR="00E94B05" w:rsidRDefault="00E94B05">
      <w:pPr>
        <w:pStyle w:val="CommentText"/>
      </w:pPr>
      <w:r>
        <w:rPr>
          <w:rStyle w:val="CommentReference"/>
        </w:rPr>
        <w:annotationRef/>
      </w:r>
      <w:r>
        <w:t xml:space="preserve">Ở </w:t>
      </w:r>
      <w:proofErr w:type="spellStart"/>
      <w:r>
        <w:t>bước</w:t>
      </w:r>
      <w:proofErr w:type="spellEnd"/>
      <w:r>
        <w:t xml:space="preserve"> </w:t>
      </w:r>
      <w:proofErr w:type="spellStart"/>
      <w:r>
        <w:t>này</w:t>
      </w:r>
      <w:proofErr w:type="spellEnd"/>
      <w:r>
        <w:t xml:space="preserve"> </w:t>
      </w:r>
      <w:proofErr w:type="spellStart"/>
      <w:r>
        <w:t>chỉ</w:t>
      </w:r>
      <w:proofErr w:type="spellEnd"/>
      <w:r>
        <w:t xml:space="preserve"> </w:t>
      </w:r>
      <w:proofErr w:type="spellStart"/>
      <w:r>
        <w:t>đánh</w:t>
      </w:r>
      <w:proofErr w:type="spellEnd"/>
      <w:r>
        <w:t xml:space="preserve"> </w:t>
      </w:r>
      <w:proofErr w:type="spellStart"/>
      <w:r>
        <w:t>giá</w:t>
      </w:r>
      <w:proofErr w:type="spellEnd"/>
      <w:r>
        <w:t xml:space="preserve"> </w:t>
      </w:r>
      <w:proofErr w:type="spellStart"/>
      <w:r>
        <w:t>độ</w:t>
      </w:r>
      <w:proofErr w:type="spellEnd"/>
      <w:r>
        <w:t xml:space="preserve"> </w:t>
      </w:r>
      <w:proofErr w:type="spellStart"/>
      <w:r>
        <w:t>ưu</w:t>
      </w:r>
      <w:proofErr w:type="spellEnd"/>
      <w:r>
        <w:t xml:space="preserve"> </w:t>
      </w:r>
      <w:proofErr w:type="spellStart"/>
      <w:r>
        <w:t>tiên</w:t>
      </w:r>
      <w:proofErr w:type="spellEnd"/>
      <w:r>
        <w:t xml:space="preserve"> </w:t>
      </w:r>
      <w:proofErr w:type="spellStart"/>
      <w:r>
        <w:t>thui</w:t>
      </w:r>
      <w:proofErr w:type="spellEnd"/>
      <w:r>
        <w:t xml:space="preserve"> </w:t>
      </w:r>
      <w:proofErr w:type="spellStart"/>
      <w:r>
        <w:t>hả</w:t>
      </w:r>
      <w:proofErr w:type="spellEnd"/>
      <w:r>
        <w:t xml:space="preserve">, </w:t>
      </w:r>
      <w:proofErr w:type="spellStart"/>
      <w:r>
        <w:t>còn</w:t>
      </w:r>
      <w:proofErr w:type="spellEnd"/>
      <w:r>
        <w:t xml:space="preserve"> </w:t>
      </w:r>
      <w:proofErr w:type="spellStart"/>
      <w:r>
        <w:t>gì</w:t>
      </w:r>
      <w:proofErr w:type="spellEnd"/>
      <w:r>
        <w:t xml:space="preserve"> </w:t>
      </w:r>
      <w:proofErr w:type="spellStart"/>
      <w:r>
        <w:t>nữa</w:t>
      </w:r>
      <w:proofErr w:type="spellEnd"/>
      <w:r>
        <w:t xml:space="preserve"> </w:t>
      </w:r>
      <w:proofErr w:type="spellStart"/>
      <w:r>
        <w:t>ko</w:t>
      </w:r>
      <w:proofErr w:type="spellEnd"/>
    </w:p>
  </w:comment>
  <w:comment w:id="38" w:author="KIMTUONG" w:date="2012-05-22T10:11:00Z" w:initials="K">
    <w:p w:rsidR="00E94B05" w:rsidRDefault="00E94B05">
      <w:pPr>
        <w:pStyle w:val="CommentText"/>
      </w:pPr>
      <w:r>
        <w:rPr>
          <w:rStyle w:val="CommentReference"/>
        </w:rPr>
        <w:annotationRef/>
      </w:r>
      <w:proofErr w:type="spellStart"/>
      <w:r>
        <w:t>Hoàn</w:t>
      </w:r>
      <w:proofErr w:type="spellEnd"/>
      <w:r>
        <w:t xml:space="preserve"> </w:t>
      </w:r>
      <w:proofErr w:type="spellStart"/>
      <w:r>
        <w:t>thiện</w:t>
      </w:r>
      <w:proofErr w:type="spellEnd"/>
      <w:r>
        <w:t xml:space="preserve"> </w:t>
      </w:r>
      <w:proofErr w:type="spellStart"/>
      <w:r>
        <w:t>phần</w:t>
      </w:r>
      <w:proofErr w:type="spellEnd"/>
      <w:r>
        <w:t xml:space="preserve"> </w:t>
      </w:r>
      <w:proofErr w:type="spellStart"/>
      <w:r>
        <w:t>này</w:t>
      </w:r>
      <w:proofErr w:type="spellEnd"/>
    </w:p>
  </w:comment>
  <w:comment w:id="41" w:author="KIMTUONG" w:date="2012-05-22T10:12:00Z" w:initials="K">
    <w:p w:rsidR="00E94B05" w:rsidRDefault="00E94B05">
      <w:pPr>
        <w:pStyle w:val="CommentText"/>
      </w:pPr>
      <w:r>
        <w:rPr>
          <w:rStyle w:val="CommentReference"/>
        </w:rPr>
        <w:annotationRef/>
      </w:r>
      <w:proofErr w:type="spellStart"/>
      <w:r>
        <w:t>Ko</w:t>
      </w:r>
      <w:proofErr w:type="spellEnd"/>
      <w:r>
        <w:t xml:space="preserve"> </w:t>
      </w:r>
      <w:proofErr w:type="spellStart"/>
      <w:r>
        <w:t>hiểu</w:t>
      </w:r>
      <w:proofErr w:type="spellEnd"/>
      <w:r>
        <w:t xml:space="preserve"> </w:t>
      </w:r>
      <w:proofErr w:type="spellStart"/>
      <w:r>
        <w:t>từ</w:t>
      </w:r>
      <w:proofErr w:type="spellEnd"/>
      <w:r>
        <w:t xml:space="preserve"> </w:t>
      </w:r>
      <w:proofErr w:type="spellStart"/>
      <w:r>
        <w:t>nội</w:t>
      </w:r>
      <w:proofErr w:type="spellEnd"/>
      <w:r>
        <w:t xml:space="preserve"> dung </w:t>
      </w:r>
      <w:proofErr w:type="spellStart"/>
      <w:r>
        <w:t>đến</w:t>
      </w:r>
      <w:proofErr w:type="spellEnd"/>
      <w:r>
        <w:t xml:space="preserve"> </w:t>
      </w:r>
      <w:proofErr w:type="spellStart"/>
      <w:r>
        <w:t>cách</w:t>
      </w:r>
      <w:proofErr w:type="spellEnd"/>
      <w:r>
        <w:t xml:space="preserve"> </w:t>
      </w:r>
      <w:proofErr w:type="spellStart"/>
      <w:r>
        <w:t>viết</w:t>
      </w:r>
      <w:proofErr w:type="spellEnd"/>
      <w:r>
        <w:t xml:space="preserve"> </w:t>
      </w:r>
      <w:proofErr w:type="spellStart"/>
      <w:r>
        <w:t>tắt</w:t>
      </w:r>
      <w:proofErr w:type="spellEnd"/>
    </w:p>
  </w:comment>
  <w:comment w:id="44" w:author="KIMTUONG" w:date="2012-05-22T10:12:00Z" w:initials="K">
    <w:p w:rsidR="00E94B05" w:rsidRDefault="00E94B05">
      <w:pPr>
        <w:pStyle w:val="CommentText"/>
      </w:pPr>
      <w:r>
        <w:rPr>
          <w:rStyle w:val="CommentReference"/>
        </w:rPr>
        <w:annotationRef/>
      </w:r>
      <w:proofErr w:type="spellStart"/>
      <w:r>
        <w:t>Là</w:t>
      </w:r>
      <w:proofErr w:type="spellEnd"/>
      <w:r>
        <w:t xml:space="preserve"> </w:t>
      </w:r>
      <w:proofErr w:type="spellStart"/>
      <w:r>
        <w:t>sao</w:t>
      </w:r>
      <w:proofErr w:type="spellEnd"/>
    </w:p>
  </w:comment>
  <w:comment w:id="48" w:author="KIMTUONG" w:date="2012-05-22T10:14:00Z" w:initials="K">
    <w:p w:rsidR="00E94B05" w:rsidRDefault="00E94B05">
      <w:pPr>
        <w:pStyle w:val="CommentText"/>
      </w:pPr>
      <w:r>
        <w:rPr>
          <w:rStyle w:val="CommentReference"/>
        </w:rPr>
        <w:annotationRef/>
      </w:r>
      <w:proofErr w:type="spellStart"/>
      <w:r>
        <w:t>Bớt</w:t>
      </w:r>
      <w:proofErr w:type="spellEnd"/>
      <w:r>
        <w:t xml:space="preserve"> </w:t>
      </w:r>
      <w:proofErr w:type="spellStart"/>
      <w:r>
        <w:t>xài</w:t>
      </w:r>
      <w:proofErr w:type="spellEnd"/>
      <w:r>
        <w:t xml:space="preserve"> </w:t>
      </w:r>
      <w:proofErr w:type="spellStart"/>
      <w:r>
        <w:t>từ</w:t>
      </w:r>
      <w:proofErr w:type="spellEnd"/>
      <w:r>
        <w:t xml:space="preserve"> skill </w:t>
      </w:r>
      <w:proofErr w:type="spellStart"/>
      <w:r>
        <w:t>nha</w:t>
      </w:r>
      <w:proofErr w:type="spellEnd"/>
    </w:p>
  </w:comment>
  <w:comment w:id="50" w:author="KIMTUONG" w:date="2012-05-22T10:14:00Z" w:initials="K">
    <w:p w:rsidR="00E94B05" w:rsidRDefault="00E94B05">
      <w:pPr>
        <w:pStyle w:val="CommentText"/>
      </w:pPr>
      <w:r>
        <w:rPr>
          <w:rStyle w:val="CommentReference"/>
        </w:rPr>
        <w:annotationRef/>
      </w:r>
      <w:proofErr w:type="spellStart"/>
      <w:r>
        <w:t>Ko</w:t>
      </w:r>
      <w:proofErr w:type="spellEnd"/>
      <w:r>
        <w:t xml:space="preserve"> </w:t>
      </w:r>
      <w:proofErr w:type="spellStart"/>
      <w:r>
        <w:t>hiểu</w:t>
      </w:r>
      <w:proofErr w:type="spellEnd"/>
    </w:p>
  </w:comment>
  <w:comment w:id="51" w:author="KIMTUONG" w:date="2012-05-22T10:14:00Z" w:initials="K">
    <w:p w:rsidR="00E94B05" w:rsidRDefault="00E94B05">
      <w:pPr>
        <w:pStyle w:val="CommentText"/>
      </w:pPr>
      <w:r>
        <w:rPr>
          <w:rStyle w:val="CommentReference"/>
        </w:rPr>
        <w:annotationRef/>
      </w:r>
      <w:proofErr w:type="spellStart"/>
      <w:r>
        <w:t>Ko</w:t>
      </w:r>
      <w:proofErr w:type="spellEnd"/>
      <w:r>
        <w:t xml:space="preserve"> </w:t>
      </w:r>
      <w:proofErr w:type="spellStart"/>
      <w:r>
        <w:t>hiểu</w:t>
      </w:r>
      <w:proofErr w:type="spellEnd"/>
    </w:p>
  </w:comment>
  <w:comment w:id="53" w:author="KIMTUONG" w:date="2012-05-22T10:15:00Z" w:initials="K">
    <w:p w:rsidR="00E94B05" w:rsidRDefault="00E94B05">
      <w:pPr>
        <w:pStyle w:val="CommentText"/>
      </w:pPr>
      <w:r>
        <w:rPr>
          <w:rStyle w:val="CommentReference"/>
        </w:rPr>
        <w:annotationRef/>
      </w:r>
      <w:proofErr w:type="spellStart"/>
      <w:r>
        <w:t>Hoàn</w:t>
      </w:r>
      <w:proofErr w:type="spellEnd"/>
      <w:r>
        <w:t xml:space="preserve"> </w:t>
      </w:r>
      <w:proofErr w:type="spellStart"/>
      <w:r>
        <w:t>thiện</w:t>
      </w:r>
      <w:proofErr w:type="spellEnd"/>
      <w:r>
        <w:t xml:space="preserve"> </w:t>
      </w:r>
      <w:proofErr w:type="spellStart"/>
      <w:r>
        <w:t>phần</w:t>
      </w:r>
      <w:proofErr w:type="spellEnd"/>
      <w:r>
        <w:t xml:space="preserve"> </w:t>
      </w:r>
      <w:proofErr w:type="spellStart"/>
      <w:r>
        <w:t>này</w:t>
      </w:r>
      <w:proofErr w:type="spellEnd"/>
    </w:p>
  </w:comment>
  <w:comment w:id="56" w:author="KIMTUONG" w:date="2012-05-22T10:17:00Z" w:initials="K">
    <w:p w:rsidR="00E94B05" w:rsidRDefault="00E94B05">
      <w:pPr>
        <w:pStyle w:val="CommentText"/>
      </w:pPr>
      <w:r>
        <w:rPr>
          <w:rStyle w:val="CommentReference"/>
        </w:rPr>
        <w:annotationRef/>
      </w:r>
      <w:proofErr w:type="spellStart"/>
      <w:r>
        <w:t>Cột</w:t>
      </w:r>
      <w:proofErr w:type="spellEnd"/>
      <w:r>
        <w:t xml:space="preserve"> Iteration </w:t>
      </w:r>
      <w:proofErr w:type="spellStart"/>
      <w:r>
        <w:t>để</w:t>
      </w:r>
      <w:proofErr w:type="spellEnd"/>
      <w:r>
        <w:t xml:space="preserve"> </w:t>
      </w:r>
      <w:proofErr w:type="spellStart"/>
      <w:r>
        <w:t>làm</w:t>
      </w:r>
      <w:proofErr w:type="spellEnd"/>
      <w:r>
        <w:t xml:space="preserve"> </w:t>
      </w:r>
      <w:proofErr w:type="spellStart"/>
      <w:r>
        <w:t>gì</w:t>
      </w:r>
      <w:proofErr w:type="spellEnd"/>
      <w:r>
        <w:t xml:space="preserve">, </w:t>
      </w:r>
      <w:proofErr w:type="spellStart"/>
      <w:r>
        <w:t>Cập</w:t>
      </w:r>
      <w:proofErr w:type="spellEnd"/>
      <w:r>
        <w:t xml:space="preserve"> </w:t>
      </w:r>
      <w:proofErr w:type="spellStart"/>
      <w:r>
        <w:t>nhật</w:t>
      </w:r>
      <w:proofErr w:type="spellEnd"/>
      <w:r>
        <w:t xml:space="preserve"> </w:t>
      </w:r>
      <w:proofErr w:type="spellStart"/>
      <w:r>
        <w:t>lại</w:t>
      </w:r>
      <w:proofErr w:type="spellEnd"/>
      <w:r>
        <w:t xml:space="preserve"> </w:t>
      </w:r>
      <w:proofErr w:type="spellStart"/>
      <w:r>
        <w:t>thông</w:t>
      </w:r>
      <w:proofErr w:type="spellEnd"/>
      <w:r>
        <w:t xml:space="preserve"> tin</w:t>
      </w:r>
    </w:p>
  </w:comment>
  <w:comment w:id="59" w:author="KIMTUONG" w:date="2012-05-22T10:17:00Z" w:initials="K">
    <w:p w:rsidR="00E94B05" w:rsidRDefault="00E94B05">
      <w:pPr>
        <w:pStyle w:val="CommentText"/>
      </w:pPr>
      <w:r>
        <w:rPr>
          <w:rStyle w:val="CommentReference"/>
        </w:rPr>
        <w:annotationRef/>
      </w:r>
      <w:proofErr w:type="spellStart"/>
      <w:r>
        <w:t>Hoàn</w:t>
      </w:r>
      <w:proofErr w:type="spellEnd"/>
      <w:r>
        <w:t xml:space="preserve"> </w:t>
      </w:r>
      <w:proofErr w:type="spellStart"/>
      <w:proofErr w:type="gramStart"/>
      <w:r>
        <w:t>thiện</w:t>
      </w:r>
      <w:proofErr w:type="spellEnd"/>
      <w:r>
        <w:t xml:space="preserve">  </w:t>
      </w:r>
      <w:proofErr w:type="spellStart"/>
      <w:r>
        <w:t>tiếp</w:t>
      </w:r>
      <w:proofErr w:type="spellEnd"/>
      <w:proofErr w:type="gramEnd"/>
    </w:p>
  </w:comment>
  <w:comment w:id="60" w:author="KIMTUONG" w:date="2012-05-22T10:18:00Z" w:initials="K">
    <w:p w:rsidR="00E94B05" w:rsidRDefault="00E94B05">
      <w:pPr>
        <w:pStyle w:val="CommentText"/>
      </w:pPr>
      <w:r>
        <w:rPr>
          <w:rStyle w:val="CommentReference"/>
        </w:rPr>
        <w:annotationRef/>
      </w:r>
      <w:proofErr w:type="spellStart"/>
      <w:r>
        <w:t>Cập</w:t>
      </w:r>
      <w:proofErr w:type="spellEnd"/>
      <w:r>
        <w:t xml:space="preserve"> </w:t>
      </w:r>
      <w:proofErr w:type="spellStart"/>
      <w:r>
        <w:t>nhật</w:t>
      </w:r>
      <w:proofErr w:type="spellEnd"/>
      <w:r>
        <w:t xml:space="preserve"> </w:t>
      </w:r>
      <w:proofErr w:type="spellStart"/>
      <w:r>
        <w:t>các</w:t>
      </w:r>
      <w:proofErr w:type="spellEnd"/>
      <w:r>
        <w:t xml:space="preserve"> phase </w:t>
      </w:r>
      <w:proofErr w:type="spellStart"/>
      <w:r>
        <w:t>còn</w:t>
      </w:r>
      <w:proofErr w:type="spellEnd"/>
      <w:r>
        <w:t xml:space="preserve"> </w:t>
      </w:r>
      <w:proofErr w:type="spellStart"/>
      <w:r>
        <w:t>lại</w:t>
      </w:r>
      <w:proofErr w:type="spellEnd"/>
    </w:p>
  </w:comment>
  <w:comment w:id="62" w:author="KIMTUONG" w:date="2012-05-22T10:18:00Z" w:initials="K">
    <w:p w:rsidR="00E94B05" w:rsidRDefault="00E94B05" w:rsidP="00FE3E39">
      <w:pPr>
        <w:pStyle w:val="CommentText"/>
        <w:ind w:left="0"/>
      </w:pPr>
      <w:r>
        <w:rPr>
          <w:rStyle w:val="CommentReference"/>
        </w:rPr>
        <w:annotationRef/>
      </w:r>
      <w:proofErr w:type="spellStart"/>
      <w:r>
        <w:t>Hoàn</w:t>
      </w:r>
      <w:proofErr w:type="spellEnd"/>
      <w:r>
        <w:t xml:space="preserve"> </w:t>
      </w:r>
      <w:proofErr w:type="spellStart"/>
      <w:r>
        <w:t>thiện</w:t>
      </w:r>
      <w:proofErr w:type="spellEnd"/>
    </w:p>
  </w:comment>
  <w:comment w:id="66" w:author="KIMTUONG" w:date="2012-05-22T10:23:00Z" w:initials="K">
    <w:p w:rsidR="00E94B05" w:rsidRDefault="00E94B05">
      <w:pPr>
        <w:pStyle w:val="CommentText"/>
      </w:pPr>
      <w:r>
        <w:rPr>
          <w:rStyle w:val="CommentReference"/>
        </w:rPr>
        <w:annotationRef/>
      </w:r>
      <w:bookmarkStart w:id="67" w:name="_GoBack"/>
      <w:bookmarkEnd w:id="67"/>
      <w:r>
        <w:t xml:space="preserve">Interface </w:t>
      </w:r>
      <w:proofErr w:type="spellStart"/>
      <w:r>
        <w:t>ko</w:t>
      </w:r>
      <w:proofErr w:type="spellEnd"/>
      <w:r>
        <w:t xml:space="preserve"> </w:t>
      </w:r>
      <w:proofErr w:type="spellStart"/>
      <w:r>
        <w:t>có</w:t>
      </w:r>
      <w:proofErr w:type="spellEnd"/>
      <w:r>
        <w:t xml:space="preserve"> </w:t>
      </w:r>
      <w:proofErr w:type="spellStart"/>
      <w:r>
        <w:t>thì</w:t>
      </w:r>
      <w:proofErr w:type="spellEnd"/>
      <w:r>
        <w:t xml:space="preserve"> </w:t>
      </w:r>
      <w:proofErr w:type="spellStart"/>
      <w:r>
        <w:t>bỏ</w:t>
      </w:r>
      <w:proofErr w:type="spellEnd"/>
    </w:p>
  </w:comment>
  <w:comment w:id="69" w:author="KIMTUONG" w:date="2012-05-22T10:24:00Z" w:initials="K">
    <w:p w:rsidR="00E94B05" w:rsidRDefault="00E94B05">
      <w:pPr>
        <w:pStyle w:val="CommentText"/>
      </w:pPr>
      <w:r>
        <w:rPr>
          <w:rStyle w:val="CommentReference"/>
        </w:rPr>
        <w:annotationRef/>
      </w:r>
      <w:proofErr w:type="spellStart"/>
      <w:r>
        <w:t>Hoàn</w:t>
      </w:r>
      <w:proofErr w:type="spellEnd"/>
      <w:r>
        <w:t xml:space="preserve"> </w:t>
      </w:r>
      <w:proofErr w:type="spellStart"/>
      <w:r>
        <w:t>thiện</w:t>
      </w:r>
      <w:proofErr w:type="spellEnd"/>
    </w:p>
  </w:comment>
  <w:comment w:id="70" w:author="KIMTUONG" w:date="2012-05-22T10:25:00Z" w:initials="K">
    <w:p w:rsidR="00E94B05" w:rsidRDefault="00E94B05">
      <w:pPr>
        <w:pStyle w:val="CommentText"/>
      </w:pPr>
      <w:r>
        <w:rPr>
          <w:rStyle w:val="CommentReference"/>
        </w:rPr>
        <w:annotationRef/>
      </w:r>
      <w:proofErr w:type="spellStart"/>
      <w:r>
        <w:t>Ko</w:t>
      </w:r>
      <w:proofErr w:type="spellEnd"/>
      <w:r>
        <w:t xml:space="preserve"> </w:t>
      </w:r>
      <w:proofErr w:type="spellStart"/>
      <w:r>
        <w:t>hiểu</w:t>
      </w:r>
      <w:proofErr w:type="spellEnd"/>
      <w:r>
        <w:t xml:space="preserve"> </w:t>
      </w:r>
      <w:proofErr w:type="spellStart"/>
      <w:r>
        <w:t>từ</w:t>
      </w:r>
      <w:proofErr w:type="spellEnd"/>
      <w:r>
        <w:t xml:space="preserve"> </w:t>
      </w:r>
      <w:proofErr w:type="spellStart"/>
      <w:r>
        <w:t>này</w:t>
      </w:r>
      <w:proofErr w:type="spellEnd"/>
    </w:p>
  </w:comment>
  <w:comment w:id="72" w:author="KIMTUONG" w:date="2012-05-22T10:25:00Z" w:initials="K">
    <w:p w:rsidR="00E94B05" w:rsidRDefault="00E94B05">
      <w:pPr>
        <w:pStyle w:val="CommentText"/>
      </w:pPr>
      <w:r>
        <w:rPr>
          <w:rStyle w:val="CommentReference"/>
        </w:rPr>
        <w:annotationRef/>
      </w:r>
      <w:proofErr w:type="spellStart"/>
      <w:r>
        <w:t>Hoàn</w:t>
      </w:r>
      <w:proofErr w:type="spellEnd"/>
      <w:r>
        <w:t xml:space="preserve"> </w:t>
      </w:r>
      <w:proofErr w:type="spellStart"/>
      <w:r>
        <w:t>thiện</w:t>
      </w:r>
      <w:proofErr w:type="spellEnd"/>
      <w:r>
        <w:t xml:space="preserve"> </w:t>
      </w:r>
      <w:proofErr w:type="spellStart"/>
      <w:r>
        <w:t>các</w:t>
      </w:r>
      <w:proofErr w:type="spellEnd"/>
      <w:r>
        <w:t xml:space="preserve"> </w:t>
      </w:r>
      <w:proofErr w:type="spellStart"/>
      <w:r>
        <w:t>mục</w:t>
      </w:r>
      <w:proofErr w:type="spellEnd"/>
      <w:r>
        <w:t xml:space="preserve"> </w:t>
      </w:r>
      <w:proofErr w:type="spellStart"/>
      <w:r>
        <w:t>này</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6854" w:rsidRDefault="008E6854" w:rsidP="001E6E1C">
      <w:pPr>
        <w:spacing w:after="0" w:line="240" w:lineRule="auto"/>
      </w:pPr>
      <w:r>
        <w:separator/>
      </w:r>
    </w:p>
  </w:endnote>
  <w:endnote w:type="continuationSeparator" w:id="0">
    <w:p w:rsidR="008E6854" w:rsidRDefault="008E6854" w:rsidP="001E6E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AGaramondPro-Regular">
    <w:altName w:val="MS Mincho"/>
    <w:panose1 w:val="00000000000000000000"/>
    <w:charset w:val="80"/>
    <w:family w:val="roman"/>
    <w:notTrueType/>
    <w:pitch w:val="default"/>
    <w:sig w:usb0="00000001" w:usb1="08070000" w:usb2="00000010" w:usb3="00000000" w:csb0="00020000" w:csb1="00000000"/>
  </w:font>
  <w:font w:name="Arial">
    <w:panose1 w:val="020B0604020202020204"/>
    <w:charset w:val="00"/>
    <w:family w:val="swiss"/>
    <w:pitch w:val="variable"/>
    <w:sig w:usb0="E0002AFF" w:usb1="C0007843" w:usb2="00000009" w:usb3="00000000" w:csb0="000001FF" w:csb1="00000000"/>
  </w:font>
  <w:font w:name="StarSymbol">
    <w:altName w:val="Arial Unicode MS"/>
    <w:panose1 w:val="00000000000000000000"/>
    <w:charset w:val="02"/>
    <w:family w:val="auto"/>
    <w:notTrueType/>
    <w:pitch w:val="default"/>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Arial Black">
    <w:panose1 w:val="020B0A04020102020204"/>
    <w:charset w:val="00"/>
    <w:family w:val="swiss"/>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0000012" w:usb3="00000000" w:csb0="0002009F" w:csb1="00000000"/>
  </w:font>
  <w:font w:name="Arial Narrow">
    <w:panose1 w:val="020B0606020202030204"/>
    <w:charset w:val="00"/>
    <w:family w:val="swiss"/>
    <w:pitch w:val="variable"/>
    <w:sig w:usb0="00000287" w:usb1="00000800" w:usb2="00000000" w:usb3="00000000" w:csb0="0000009F" w:csb1="00000000"/>
  </w:font>
  <w:font w:name="Calibri,Bold">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692"/>
    </w:tblGrid>
    <w:tr w:rsidR="00E94B05" w:rsidRPr="005D5DFA">
      <w:trPr>
        <w:cantSplit/>
        <w:trHeight w:val="354"/>
      </w:trPr>
      <w:tc>
        <w:tcPr>
          <w:tcW w:w="3888" w:type="dxa"/>
          <w:tcBorders>
            <w:top w:val="single" w:sz="4" w:space="0" w:color="000000"/>
          </w:tcBorders>
        </w:tcPr>
        <w:p w:rsidR="00E94B05" w:rsidRDefault="00E94B05">
          <w:pPr>
            <w:pStyle w:val="Footer"/>
            <w:snapToGrid w:val="0"/>
          </w:pPr>
          <w:r>
            <w:t>Project Confidential</w:t>
          </w:r>
        </w:p>
      </w:tc>
      <w:tc>
        <w:tcPr>
          <w:tcW w:w="3600" w:type="dxa"/>
          <w:tcBorders>
            <w:top w:val="single" w:sz="4" w:space="0" w:color="000000"/>
          </w:tcBorders>
        </w:tcPr>
        <w:p w:rsidR="00E94B05" w:rsidRDefault="00E94B05">
          <w:pPr>
            <w:pStyle w:val="Footer"/>
            <w:snapToGrid w:val="0"/>
          </w:pPr>
          <w:r>
            <w:rPr>
              <w:rFonts w:ascii="Symbol" w:hAnsi="Symbol" w:cs="Symbol"/>
            </w:rPr>
            <w:t></w:t>
          </w:r>
          <w:r>
            <w:t>ABC</w:t>
          </w:r>
        </w:p>
      </w:tc>
      <w:tc>
        <w:tcPr>
          <w:tcW w:w="1692" w:type="dxa"/>
          <w:tcBorders>
            <w:top w:val="single" w:sz="4" w:space="0" w:color="000000"/>
          </w:tcBorders>
        </w:tcPr>
        <w:p w:rsidR="00E94B05" w:rsidRDefault="00E94B05">
          <w:pPr>
            <w:pStyle w:val="Footer"/>
            <w:snapToGrid w:val="0"/>
            <w:jc w:val="right"/>
          </w:pPr>
          <w:r>
            <w:t xml:space="preserve">Page </w:t>
          </w:r>
          <w:r>
            <w:fldChar w:fldCharType="begin"/>
          </w:r>
          <w:r>
            <w:instrText xml:space="preserve"> PAGE </w:instrText>
          </w:r>
          <w:r>
            <w:fldChar w:fldCharType="separate"/>
          </w:r>
          <w:r w:rsidR="00C02FC3">
            <w:rPr>
              <w:noProof/>
            </w:rPr>
            <w:t>4</w:t>
          </w:r>
          <w:r>
            <w:rPr>
              <w:noProof/>
            </w:rPr>
            <w:fldChar w:fldCharType="end"/>
          </w:r>
          <w:r>
            <w:t xml:space="preserve"> of </w:t>
          </w:r>
          <w:r>
            <w:fldChar w:fldCharType="begin"/>
          </w:r>
          <w:r>
            <w:instrText xml:space="preserve"> NUMPAGES \*Arabic </w:instrText>
          </w:r>
          <w:r>
            <w:fldChar w:fldCharType="separate"/>
          </w:r>
          <w:r w:rsidR="00C02FC3">
            <w:rPr>
              <w:noProof/>
            </w:rPr>
            <w:t>36</w:t>
          </w:r>
          <w:r>
            <w:rPr>
              <w:noProof/>
            </w:rPr>
            <w:fldChar w:fldCharType="end"/>
          </w:r>
        </w:p>
      </w:tc>
    </w:tr>
  </w:tbl>
  <w:p w:rsidR="00E94B05" w:rsidRDefault="00E94B05">
    <w:pPr>
      <w:pStyle w:val="Footer"/>
      <w:spacing w:before="0" w:after="0"/>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B05" w:rsidRDefault="00E94B05">
    <w:pPr>
      <w:pStyle w:val="Footer"/>
    </w:pPr>
    <w:r>
      <w:rPr>
        <w:b/>
        <w:bCs/>
        <w:sz w:val="16"/>
        <w:szCs w:val="16"/>
      </w:rPr>
      <w:t>DOCUMENT ADMINISTRATION:</w:t>
    </w:r>
    <w:r>
      <w:t xml:space="preserve"> The master of this document is stored on an electronic database and is </w:t>
    </w:r>
    <w:r>
      <w:rPr>
        <w:i/>
        <w:iCs/>
      </w:rPr>
      <w:t>writing protected</w:t>
    </w:r>
    <w:r>
      <w:t>. It may only be altered by authorized persons. Copies may be printed out, but this is not recommended.  Viewing of the master online ensures access to the current issue. Any hard copy of this document or unlocked soft copy must be regarded as an uncontrolled copy.</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B05" w:rsidRDefault="00E94B05"/>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925"/>
      <w:gridCol w:w="8330"/>
    </w:tblGrid>
    <w:tr w:rsidR="00E94B05" w:rsidRPr="005D5DFA">
      <w:tc>
        <w:tcPr>
          <w:tcW w:w="500" w:type="pct"/>
          <w:tcBorders>
            <w:top w:val="single" w:sz="4" w:space="0" w:color="943634"/>
          </w:tcBorders>
          <w:shd w:val="clear" w:color="auto" w:fill="002060"/>
        </w:tcPr>
        <w:p w:rsidR="00E94B05" w:rsidRDefault="00E94B05">
          <w:pPr>
            <w:pStyle w:val="Footer"/>
            <w:jc w:val="right"/>
            <w:rPr>
              <w:b/>
              <w:bCs/>
              <w:color w:val="FFFFFF"/>
            </w:rPr>
          </w:pPr>
          <w:r>
            <w:fldChar w:fldCharType="begin"/>
          </w:r>
          <w:r>
            <w:instrText xml:space="preserve"> PAGE   \* MERGEFORMAT </w:instrText>
          </w:r>
          <w:r>
            <w:fldChar w:fldCharType="separate"/>
          </w:r>
          <w:r w:rsidR="00487386" w:rsidRPr="00487386">
            <w:rPr>
              <w:noProof/>
              <w:color w:val="FFFFFF"/>
            </w:rPr>
            <w:t>27</w:t>
          </w:r>
          <w:r>
            <w:rPr>
              <w:noProof/>
              <w:color w:val="FFFFFF"/>
            </w:rPr>
            <w:fldChar w:fldCharType="end"/>
          </w:r>
        </w:p>
      </w:tc>
      <w:tc>
        <w:tcPr>
          <w:tcW w:w="4500" w:type="pct"/>
          <w:tcBorders>
            <w:top w:val="single" w:sz="4" w:space="0" w:color="auto"/>
          </w:tcBorders>
        </w:tcPr>
        <w:p w:rsidR="00E94B05" w:rsidRDefault="00E94B05">
          <w:pPr>
            <w:pStyle w:val="Footer"/>
          </w:pPr>
          <w:r>
            <w:fldChar w:fldCharType="begin"/>
          </w:r>
          <w:r>
            <w:instrText xml:space="preserve"> STYLEREF  "1"  </w:instrText>
          </w:r>
          <w:r>
            <w:fldChar w:fldCharType="separate"/>
          </w:r>
          <w:r w:rsidR="00487386">
            <w:rPr>
              <w:noProof/>
            </w:rPr>
            <w:t>Project Communication Plan</w:t>
          </w:r>
          <w:r>
            <w:rPr>
              <w:noProof/>
            </w:rPr>
            <w:fldChar w:fldCharType="end"/>
          </w:r>
          <w:r>
            <w:t xml:space="preserve"> | [Type the company name]</w:t>
          </w:r>
        </w:p>
      </w:tc>
    </w:tr>
  </w:tbl>
  <w:p w:rsidR="00E94B05" w:rsidRDefault="00E94B05"/>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E94B05" w:rsidRPr="005D5DFA">
      <w:trPr>
        <w:cantSplit/>
        <w:trHeight w:val="354"/>
      </w:trPr>
      <w:tc>
        <w:tcPr>
          <w:tcW w:w="3888" w:type="dxa"/>
          <w:tcBorders>
            <w:top w:val="single" w:sz="4" w:space="0" w:color="000000"/>
          </w:tcBorders>
        </w:tcPr>
        <w:p w:rsidR="00E94B05" w:rsidRPr="005D5DFA" w:rsidRDefault="00E94B05">
          <w:pPr>
            <w:snapToGrid w:val="0"/>
          </w:pPr>
          <w:r w:rsidRPr="005D5DFA">
            <w:t>Project Confidential</w:t>
          </w:r>
        </w:p>
      </w:tc>
      <w:tc>
        <w:tcPr>
          <w:tcW w:w="3600" w:type="dxa"/>
          <w:tcBorders>
            <w:top w:val="single" w:sz="4" w:space="0" w:color="000000"/>
          </w:tcBorders>
        </w:tcPr>
        <w:p w:rsidR="00E94B05" w:rsidRPr="005D5DFA" w:rsidRDefault="00E94B05">
          <w:pPr>
            <w:snapToGrid w:val="0"/>
          </w:pPr>
          <w:r w:rsidRPr="005D5DFA">
            <w:rPr>
              <w:rFonts w:ascii="Symbol" w:hAnsi="Symbol" w:cs="Symbol"/>
            </w:rPr>
            <w:t></w:t>
          </w:r>
          <w:r w:rsidRPr="005D5DFA">
            <w:t>ABC</w:t>
          </w:r>
        </w:p>
      </w:tc>
      <w:tc>
        <w:tcPr>
          <w:tcW w:w="1800" w:type="dxa"/>
          <w:tcBorders>
            <w:top w:val="single" w:sz="4" w:space="0" w:color="000000"/>
          </w:tcBorders>
        </w:tcPr>
        <w:p w:rsidR="00E94B05" w:rsidRPr="005D5DFA" w:rsidRDefault="00E94B05">
          <w:pPr>
            <w:snapToGrid w:val="0"/>
          </w:pPr>
          <w:r w:rsidRPr="005D5DFA">
            <w:t xml:space="preserve">Page </w:t>
          </w:r>
          <w:r>
            <w:fldChar w:fldCharType="begin"/>
          </w:r>
          <w:r>
            <w:instrText xml:space="preserve"> PAGE </w:instrText>
          </w:r>
          <w:r>
            <w:fldChar w:fldCharType="separate"/>
          </w:r>
          <w:r w:rsidR="00487386">
            <w:rPr>
              <w:noProof/>
            </w:rPr>
            <w:t>28</w:t>
          </w:r>
          <w:r>
            <w:rPr>
              <w:noProof/>
            </w:rPr>
            <w:fldChar w:fldCharType="end"/>
          </w:r>
          <w:r w:rsidRPr="005D5DFA">
            <w:t xml:space="preserve"> of </w:t>
          </w:r>
          <w:r>
            <w:fldChar w:fldCharType="begin"/>
          </w:r>
          <w:r>
            <w:instrText xml:space="preserve"> NUMPAGES \*Arabic </w:instrText>
          </w:r>
          <w:r>
            <w:fldChar w:fldCharType="separate"/>
          </w:r>
          <w:r w:rsidR="00487386">
            <w:rPr>
              <w:noProof/>
            </w:rPr>
            <w:t>30</w:t>
          </w:r>
          <w:r>
            <w:rPr>
              <w:noProof/>
            </w:rPr>
            <w:fldChar w:fldCharType="end"/>
          </w:r>
        </w:p>
      </w:tc>
    </w:tr>
  </w:tbl>
  <w:p w:rsidR="00E94B05" w:rsidRDefault="00E94B05">
    <w:pPr>
      <w:pStyle w:val="Footer"/>
      <w:spacing w:before="0" w:after="0"/>
      <w:ind w:left="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106" w:type="dxa"/>
      <w:tblLayout w:type="fixed"/>
      <w:tblLook w:val="0000" w:firstRow="0" w:lastRow="0" w:firstColumn="0" w:lastColumn="0" w:noHBand="0" w:noVBand="0"/>
    </w:tblPr>
    <w:tblGrid>
      <w:gridCol w:w="3888"/>
      <w:gridCol w:w="3600"/>
      <w:gridCol w:w="1800"/>
    </w:tblGrid>
    <w:tr w:rsidR="00E94B05" w:rsidRPr="005D5DFA">
      <w:trPr>
        <w:cantSplit/>
        <w:trHeight w:val="354"/>
      </w:trPr>
      <w:tc>
        <w:tcPr>
          <w:tcW w:w="3888" w:type="dxa"/>
          <w:tcBorders>
            <w:top w:val="single" w:sz="4" w:space="0" w:color="000000"/>
          </w:tcBorders>
        </w:tcPr>
        <w:p w:rsidR="00E94B05" w:rsidRPr="005D5DFA" w:rsidRDefault="00E94B05">
          <w:pPr>
            <w:snapToGrid w:val="0"/>
          </w:pPr>
          <w:r w:rsidRPr="005D5DFA">
            <w:t>Project Confidential</w:t>
          </w:r>
        </w:p>
      </w:tc>
      <w:tc>
        <w:tcPr>
          <w:tcW w:w="3600" w:type="dxa"/>
          <w:tcBorders>
            <w:top w:val="single" w:sz="4" w:space="0" w:color="000000"/>
          </w:tcBorders>
        </w:tcPr>
        <w:p w:rsidR="00E94B05" w:rsidRPr="005D5DFA" w:rsidRDefault="00E94B05">
          <w:pPr>
            <w:snapToGrid w:val="0"/>
          </w:pPr>
        </w:p>
      </w:tc>
      <w:tc>
        <w:tcPr>
          <w:tcW w:w="1800" w:type="dxa"/>
          <w:tcBorders>
            <w:top w:val="single" w:sz="4" w:space="0" w:color="000000"/>
          </w:tcBorders>
        </w:tcPr>
        <w:p w:rsidR="00E94B05" w:rsidRPr="005D5DFA" w:rsidRDefault="00E94B05">
          <w:pPr>
            <w:snapToGrid w:val="0"/>
          </w:pPr>
          <w:r w:rsidRPr="005D5DFA">
            <w:t xml:space="preserve">Page </w:t>
          </w:r>
          <w:r>
            <w:fldChar w:fldCharType="begin"/>
          </w:r>
          <w:r>
            <w:instrText xml:space="preserve"> PAGE </w:instrText>
          </w:r>
          <w:r>
            <w:fldChar w:fldCharType="separate"/>
          </w:r>
          <w:r w:rsidR="00487386">
            <w:rPr>
              <w:noProof/>
            </w:rPr>
            <w:t>29</w:t>
          </w:r>
          <w:r>
            <w:rPr>
              <w:noProof/>
            </w:rPr>
            <w:fldChar w:fldCharType="end"/>
          </w:r>
          <w:r w:rsidRPr="005D5DFA">
            <w:t xml:space="preserve"> of </w:t>
          </w:r>
          <w:r>
            <w:fldChar w:fldCharType="begin"/>
          </w:r>
          <w:r>
            <w:instrText xml:space="preserve"> NUMPAGES \*Arabic </w:instrText>
          </w:r>
          <w:r>
            <w:fldChar w:fldCharType="separate"/>
          </w:r>
          <w:r w:rsidR="00487386">
            <w:rPr>
              <w:noProof/>
            </w:rPr>
            <w:t>30</w:t>
          </w:r>
          <w:r>
            <w:rPr>
              <w:noProof/>
            </w:rPr>
            <w:fldChar w:fldCharType="end"/>
          </w:r>
        </w:p>
      </w:tc>
    </w:tr>
  </w:tbl>
  <w:p w:rsidR="00E94B05" w:rsidRDefault="00E94B05">
    <w:pPr>
      <w:pStyle w:val="Footer"/>
      <w:spacing w:before="0" w:after="0"/>
      <w:ind w:left="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6854" w:rsidRDefault="008E6854" w:rsidP="001E6E1C">
      <w:pPr>
        <w:spacing w:after="0" w:line="240" w:lineRule="auto"/>
      </w:pPr>
      <w:r>
        <w:separator/>
      </w:r>
    </w:p>
  </w:footnote>
  <w:footnote w:type="continuationSeparator" w:id="0">
    <w:p w:rsidR="008E6854" w:rsidRDefault="008E6854" w:rsidP="001E6E1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E94B05" w:rsidRPr="005D5DFA">
      <w:tc>
        <w:tcPr>
          <w:tcW w:w="1500" w:type="pct"/>
          <w:tcBorders>
            <w:bottom w:val="single" w:sz="4" w:space="0" w:color="943634"/>
          </w:tcBorders>
          <w:shd w:val="clear" w:color="auto" w:fill="002060"/>
          <w:vAlign w:val="bottom"/>
        </w:tcPr>
        <w:p w:rsidR="00E94B05" w:rsidRDefault="00E94B05">
          <w:pPr>
            <w:pStyle w:val="Header"/>
            <w:jc w:val="right"/>
            <w:rPr>
              <w:color w:val="FFFFFF"/>
            </w:rPr>
          </w:pPr>
          <w:r>
            <w:rPr>
              <w:color w:val="FFFFFF"/>
            </w:rPr>
            <w:t>October 10, 2011</w:t>
          </w:r>
        </w:p>
      </w:tc>
      <w:tc>
        <w:tcPr>
          <w:tcW w:w="4000" w:type="pct"/>
          <w:tcBorders>
            <w:bottom w:val="single" w:sz="4" w:space="0" w:color="auto"/>
          </w:tcBorders>
          <w:vAlign w:val="bottom"/>
        </w:tcPr>
        <w:p w:rsidR="00E94B05" w:rsidRDefault="00E94B05" w:rsidP="00B977DF">
          <w:pPr>
            <w:pStyle w:val="Header"/>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E94B05" w:rsidRDefault="00E94B05">
    <w:pPr>
      <w:pStyle w:val="Header"/>
      <w:ind w:left="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B05" w:rsidRDefault="00E94B05"/>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5000" w:type="pct"/>
      <w:tblInd w:w="-113" w:type="dxa"/>
      <w:tblCellMar>
        <w:top w:w="72" w:type="dxa"/>
        <w:left w:w="115" w:type="dxa"/>
        <w:bottom w:w="72" w:type="dxa"/>
        <w:right w:w="115" w:type="dxa"/>
      </w:tblCellMar>
      <w:tblLook w:val="00A0" w:firstRow="1" w:lastRow="0" w:firstColumn="1" w:lastColumn="0" w:noHBand="0" w:noVBand="0"/>
    </w:tblPr>
    <w:tblGrid>
      <w:gridCol w:w="2776"/>
      <w:gridCol w:w="6479"/>
    </w:tblGrid>
    <w:tr w:rsidR="00E94B05" w:rsidRPr="005D5DFA">
      <w:tc>
        <w:tcPr>
          <w:tcW w:w="1500" w:type="pct"/>
          <w:tcBorders>
            <w:bottom w:val="single" w:sz="4" w:space="0" w:color="943634"/>
          </w:tcBorders>
          <w:shd w:val="clear" w:color="auto" w:fill="002060"/>
          <w:vAlign w:val="bottom"/>
        </w:tcPr>
        <w:p w:rsidR="00E94B05" w:rsidRDefault="00E94B05">
          <w:pPr>
            <w:pStyle w:val="Header"/>
            <w:jc w:val="right"/>
            <w:rPr>
              <w:color w:val="FFFFFF"/>
            </w:rPr>
          </w:pPr>
          <w:r>
            <w:rPr>
              <w:color w:val="FFFFFF"/>
            </w:rPr>
            <w:t>October 10, 2011</w:t>
          </w:r>
        </w:p>
      </w:tc>
      <w:tc>
        <w:tcPr>
          <w:tcW w:w="4000" w:type="pct"/>
          <w:tcBorders>
            <w:bottom w:val="single" w:sz="4" w:space="0" w:color="auto"/>
          </w:tcBorders>
          <w:vAlign w:val="bottom"/>
        </w:tcPr>
        <w:p w:rsidR="00E94B05" w:rsidRDefault="00E94B05" w:rsidP="00B977DF">
          <w:pPr>
            <w:pStyle w:val="Header"/>
            <w:spacing w:before="0" w:after="0"/>
            <w:rPr>
              <w:color w:val="76923C"/>
              <w:sz w:val="24"/>
              <w:szCs w:val="24"/>
            </w:rPr>
          </w:pPr>
          <w:r>
            <w:rPr>
              <w:b/>
              <w:bCs/>
              <w:color w:val="76923C"/>
              <w:sz w:val="24"/>
              <w:szCs w:val="24"/>
            </w:rPr>
            <w:t>[</w:t>
          </w:r>
          <w:r>
            <w:rPr>
              <w:b/>
              <w:bCs/>
              <w:caps/>
              <w:sz w:val="24"/>
              <w:szCs w:val="24"/>
            </w:rPr>
            <w:t>SOFTWARE PROJECT PLAN</w:t>
          </w:r>
          <w:r>
            <w:rPr>
              <w:b/>
              <w:bCs/>
              <w:color w:val="76923C"/>
              <w:sz w:val="24"/>
              <w:szCs w:val="24"/>
            </w:rPr>
            <w:t>]</w:t>
          </w:r>
        </w:p>
      </w:tc>
    </w:tr>
  </w:tbl>
  <w:p w:rsidR="00E94B05" w:rsidRDefault="00E94B05" w:rsidP="00B977DF">
    <w:pPr>
      <w:spacing w:after="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B05" w:rsidRDefault="00E94B05">
    <w:pPr>
      <w:pStyle w:val="Header"/>
      <w:pBdr>
        <w:bottom w:val="single" w:sz="4" w:space="1" w:color="000000"/>
      </w:pBdr>
      <w:tabs>
        <w:tab w:val="clear" w:pos="4320"/>
        <w:tab w:val="clear" w:pos="8640"/>
        <w:tab w:val="right" w:pos="9000"/>
      </w:tabs>
    </w:pPr>
    <w:r>
      <w:rPr>
        <w:b/>
        <w:bCs/>
      </w:rPr>
      <w:t xml:space="preserve">&lt;Project Plan Code&gt; - </w:t>
    </w:r>
    <w:r>
      <w:rPr>
        <w:b/>
        <w:bCs/>
      </w:rPr>
      <w:fldChar w:fldCharType="begin"/>
    </w:r>
    <w:r>
      <w:rPr>
        <w:b/>
        <w:bCs/>
      </w:rPr>
      <w:instrText xml:space="preserve"> TITLE </w:instrText>
    </w:r>
    <w:r>
      <w:rPr>
        <w:b/>
        <w:bCs/>
      </w:rPr>
      <w:fldChar w:fldCharType="separate"/>
    </w:r>
    <w:r>
      <w:rPr>
        <w:b/>
        <w:bCs/>
      </w:rPr>
      <w:t>SOFTWARE PROJECT PLAN</w:t>
    </w:r>
    <w:r>
      <w:rPr>
        <w:b/>
        <w:bCs/>
      </w:rPr>
      <w:fldChar w:fldCharType="end"/>
    </w:r>
    <w:r>
      <w:tab/>
      <w:t>Version &lt;Project Plan version&gt;</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94B05" w:rsidRDefault="00E94B05">
    <w:pPr>
      <w:pStyle w:val="Header"/>
      <w:pBdr>
        <w:bottom w:val="single" w:sz="4" w:space="1" w:color="000000"/>
      </w:pBdr>
      <w:tabs>
        <w:tab w:val="clear" w:pos="4320"/>
        <w:tab w:val="clear" w:pos="8640"/>
        <w:tab w:val="right" w:pos="9000"/>
      </w:tabs>
    </w:pPr>
    <w:r w:rsidRPr="003410C1">
      <w:rPr>
        <w:rFonts w:ascii="Times New Roman" w:hAnsi="Times New Roman" w:cs="Times New Roman"/>
        <w:b/>
        <w:bCs/>
        <w:sz w:val="24"/>
        <w:szCs w:val="24"/>
      </w:rPr>
      <w:t xml:space="preserve">HRM - </w:t>
    </w:r>
    <w:r w:rsidRPr="003410C1">
      <w:rPr>
        <w:rFonts w:ascii="Times New Roman" w:hAnsi="Times New Roman" w:cs="Times New Roman"/>
        <w:b/>
        <w:bCs/>
        <w:sz w:val="24"/>
        <w:szCs w:val="24"/>
      </w:rPr>
      <w:fldChar w:fldCharType="begin"/>
    </w:r>
    <w:r w:rsidRPr="003410C1">
      <w:rPr>
        <w:rFonts w:ascii="Times New Roman" w:hAnsi="Times New Roman" w:cs="Times New Roman"/>
        <w:b/>
        <w:bCs/>
        <w:sz w:val="24"/>
        <w:szCs w:val="24"/>
      </w:rPr>
      <w:instrText xml:space="preserve"> TITLE </w:instrText>
    </w:r>
    <w:r w:rsidRPr="003410C1">
      <w:rPr>
        <w:rFonts w:ascii="Times New Roman" w:hAnsi="Times New Roman" w:cs="Times New Roman"/>
        <w:b/>
        <w:bCs/>
        <w:sz w:val="24"/>
        <w:szCs w:val="24"/>
      </w:rPr>
      <w:fldChar w:fldCharType="separate"/>
    </w:r>
    <w:r>
      <w:rPr>
        <w:rFonts w:ascii="Times New Roman" w:hAnsi="Times New Roman" w:cs="Times New Roman"/>
        <w:b/>
        <w:bCs/>
        <w:sz w:val="24"/>
        <w:szCs w:val="24"/>
      </w:rPr>
      <w:t>SOFTWARE PROJECT PLAN</w:t>
    </w:r>
    <w:r w:rsidRPr="003410C1">
      <w:rPr>
        <w:rFonts w:ascii="Times New Roman" w:hAnsi="Times New Roman" w:cs="Times New Roman"/>
        <w:b/>
        <w:bCs/>
        <w:sz w:val="24"/>
        <w:szCs w:val="24"/>
      </w:rPr>
      <w:fldChar w:fldCharType="end"/>
    </w:r>
    <w:r>
      <w:tab/>
      <w:t>Version 1.0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2"/>
    <w:multiLevelType w:val="singleLevel"/>
    <w:tmpl w:val="00000002"/>
    <w:name w:val="WW8Num2"/>
    <w:lvl w:ilvl="0">
      <w:start w:val="1"/>
      <w:numFmt w:val="bullet"/>
      <w:lvlText w:val=""/>
      <w:lvlJc w:val="left"/>
      <w:pPr>
        <w:tabs>
          <w:tab w:val="num" w:pos="936"/>
        </w:tabs>
        <w:ind w:left="936" w:hanging="389"/>
      </w:pPr>
      <w:rPr>
        <w:rFonts w:ascii="Symbol" w:hAnsi="Symbol" w:cs="Symbol"/>
      </w:rPr>
    </w:lvl>
  </w:abstractNum>
  <w:abstractNum w:abstractNumId="1">
    <w:nsid w:val="00000003"/>
    <w:multiLevelType w:val="singleLevel"/>
    <w:tmpl w:val="00000003"/>
    <w:name w:val="WW8Num3"/>
    <w:lvl w:ilvl="0">
      <w:start w:val="1"/>
      <w:numFmt w:val="decimal"/>
      <w:lvlText w:val="%1."/>
      <w:lvlJc w:val="left"/>
      <w:pPr>
        <w:tabs>
          <w:tab w:val="num" w:pos="360"/>
        </w:tabs>
        <w:ind w:left="360" w:hanging="180"/>
      </w:pPr>
    </w:lvl>
  </w:abstractNum>
  <w:abstractNum w:abstractNumId="2">
    <w:nsid w:val="00000004"/>
    <w:multiLevelType w:val="singleLevel"/>
    <w:tmpl w:val="00000004"/>
    <w:name w:val="WW8Num4"/>
    <w:lvl w:ilvl="0">
      <w:start w:val="1"/>
      <w:numFmt w:val="decimal"/>
      <w:lvlText w:val="%1."/>
      <w:lvlJc w:val="left"/>
      <w:pPr>
        <w:tabs>
          <w:tab w:val="num" w:pos="288"/>
        </w:tabs>
        <w:ind w:left="288" w:hanging="288"/>
      </w:pPr>
    </w:lvl>
  </w:abstractNum>
  <w:abstractNum w:abstractNumId="3">
    <w:nsid w:val="00000005"/>
    <w:multiLevelType w:val="singleLevel"/>
    <w:tmpl w:val="00000005"/>
    <w:name w:val="WW8Num5"/>
    <w:lvl w:ilvl="0">
      <w:start w:val="1"/>
      <w:numFmt w:val="decimal"/>
      <w:lvlText w:val="%1."/>
      <w:lvlJc w:val="left"/>
      <w:pPr>
        <w:tabs>
          <w:tab w:val="num" w:pos="840"/>
        </w:tabs>
        <w:ind w:left="840" w:hanging="360"/>
      </w:pPr>
    </w:lvl>
  </w:abstractNum>
  <w:abstractNum w:abstractNumId="4">
    <w:nsid w:val="00000006"/>
    <w:multiLevelType w:val="singleLevel"/>
    <w:tmpl w:val="00000006"/>
    <w:name w:val="WW8Num7"/>
    <w:lvl w:ilvl="0">
      <w:start w:val="1"/>
      <w:numFmt w:val="bullet"/>
      <w:lvlText w:val=""/>
      <w:lvlJc w:val="left"/>
      <w:pPr>
        <w:tabs>
          <w:tab w:val="num" w:pos="864"/>
        </w:tabs>
        <w:ind w:left="864" w:hanging="360"/>
      </w:pPr>
      <w:rPr>
        <w:rFonts w:ascii="Symbol" w:hAnsi="Symbol" w:cs="Symbol"/>
      </w:rPr>
    </w:lvl>
  </w:abstractNum>
  <w:abstractNum w:abstractNumId="5">
    <w:nsid w:val="00000007"/>
    <w:multiLevelType w:val="singleLevel"/>
    <w:tmpl w:val="00000007"/>
    <w:name w:val="WW8Num10"/>
    <w:lvl w:ilvl="0">
      <w:start w:val="1"/>
      <w:numFmt w:val="decimal"/>
      <w:lvlText w:val="%1."/>
      <w:lvlJc w:val="left"/>
      <w:pPr>
        <w:tabs>
          <w:tab w:val="num" w:pos="1080"/>
        </w:tabs>
        <w:ind w:left="1080" w:hanging="360"/>
      </w:pPr>
    </w:lvl>
  </w:abstractNum>
  <w:abstractNum w:abstractNumId="6">
    <w:nsid w:val="00000008"/>
    <w:multiLevelType w:val="singleLevel"/>
    <w:tmpl w:val="00000008"/>
    <w:name w:val="WW8Num11"/>
    <w:lvl w:ilvl="0">
      <w:start w:val="1"/>
      <w:numFmt w:val="bullet"/>
      <w:lvlText w:val=""/>
      <w:lvlJc w:val="left"/>
      <w:pPr>
        <w:tabs>
          <w:tab w:val="num" w:pos="1440"/>
        </w:tabs>
        <w:ind w:left="1440" w:hanging="360"/>
      </w:pPr>
      <w:rPr>
        <w:rFonts w:ascii="Symbol" w:hAnsi="Symbol" w:cs="Symbol"/>
      </w:rPr>
    </w:lvl>
  </w:abstractNum>
  <w:abstractNum w:abstractNumId="7">
    <w:nsid w:val="00000009"/>
    <w:multiLevelType w:val="singleLevel"/>
    <w:tmpl w:val="00000009"/>
    <w:name w:val="WW8Num12"/>
    <w:lvl w:ilvl="0">
      <w:start w:val="1"/>
      <w:numFmt w:val="decimal"/>
      <w:lvlText w:val="%1."/>
      <w:lvlJc w:val="left"/>
      <w:pPr>
        <w:tabs>
          <w:tab w:val="num" w:pos="720"/>
        </w:tabs>
        <w:ind w:left="720" w:hanging="360"/>
      </w:pPr>
    </w:lvl>
  </w:abstractNum>
  <w:abstractNum w:abstractNumId="8">
    <w:nsid w:val="0000000A"/>
    <w:multiLevelType w:val="multilevel"/>
    <w:tmpl w:val="0000000A"/>
    <w:name w:val="WW8Num13"/>
    <w:lvl w:ilvl="0">
      <w:start w:val="1"/>
      <w:numFmt w:val="decimal"/>
      <w:lvlText w:val="%1."/>
      <w:lvlJc w:val="left"/>
      <w:pPr>
        <w:tabs>
          <w:tab w:val="num" w:pos="1080"/>
        </w:tabs>
        <w:ind w:left="108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9">
    <w:nsid w:val="0000000B"/>
    <w:multiLevelType w:val="singleLevel"/>
    <w:tmpl w:val="0000000B"/>
    <w:lvl w:ilvl="0">
      <w:start w:val="1"/>
      <w:numFmt w:val="decimal"/>
      <w:lvlText w:val="%1."/>
      <w:lvlJc w:val="left"/>
      <w:pPr>
        <w:tabs>
          <w:tab w:val="num" w:pos="288"/>
        </w:tabs>
        <w:ind w:left="288" w:hanging="288"/>
      </w:pPr>
    </w:lvl>
  </w:abstractNum>
  <w:abstractNum w:abstractNumId="10">
    <w:nsid w:val="0000000C"/>
    <w:multiLevelType w:val="singleLevel"/>
    <w:tmpl w:val="0000000C"/>
    <w:name w:val="WW8Num16"/>
    <w:lvl w:ilvl="0">
      <w:start w:val="1"/>
      <w:numFmt w:val="decimal"/>
      <w:lvlText w:val="%1."/>
      <w:lvlJc w:val="left"/>
      <w:pPr>
        <w:tabs>
          <w:tab w:val="num" w:pos="1080"/>
        </w:tabs>
        <w:ind w:left="1080" w:hanging="360"/>
      </w:pPr>
    </w:lvl>
  </w:abstractNum>
  <w:abstractNum w:abstractNumId="11">
    <w:nsid w:val="0000000D"/>
    <w:multiLevelType w:val="multilevel"/>
    <w:tmpl w:val="0000000D"/>
    <w:name w:val="WW8Num17"/>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Symbol" w:hAnsi="Symbol" w:cs="Symbol"/>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2">
    <w:nsid w:val="0000000E"/>
    <w:multiLevelType w:val="singleLevel"/>
    <w:tmpl w:val="0000000E"/>
    <w:name w:val="WW8Num18"/>
    <w:lvl w:ilvl="0">
      <w:start w:val="1"/>
      <w:numFmt w:val="decimal"/>
      <w:lvlText w:val="%1."/>
      <w:lvlJc w:val="left"/>
      <w:pPr>
        <w:tabs>
          <w:tab w:val="num" w:pos="720"/>
        </w:tabs>
        <w:ind w:left="720" w:hanging="360"/>
      </w:pPr>
    </w:lvl>
  </w:abstractNum>
  <w:abstractNum w:abstractNumId="13">
    <w:nsid w:val="0000000F"/>
    <w:multiLevelType w:val="singleLevel"/>
    <w:tmpl w:val="0000000F"/>
    <w:name w:val="WW8Num19"/>
    <w:lvl w:ilvl="0">
      <w:start w:val="1"/>
      <w:numFmt w:val="decimal"/>
      <w:lvlText w:val="%1."/>
      <w:lvlJc w:val="left"/>
      <w:pPr>
        <w:tabs>
          <w:tab w:val="num" w:pos="2232"/>
        </w:tabs>
        <w:ind w:left="2232" w:hanging="317"/>
      </w:pPr>
    </w:lvl>
  </w:abstractNum>
  <w:abstractNum w:abstractNumId="14">
    <w:nsid w:val="00000010"/>
    <w:multiLevelType w:val="singleLevel"/>
    <w:tmpl w:val="00000010"/>
    <w:name w:val="WW8Num20"/>
    <w:lvl w:ilvl="0">
      <w:start w:val="1"/>
      <w:numFmt w:val="decimal"/>
      <w:lvlText w:val="%1."/>
      <w:lvlJc w:val="left"/>
      <w:pPr>
        <w:tabs>
          <w:tab w:val="num" w:pos="720"/>
        </w:tabs>
        <w:ind w:left="720" w:hanging="360"/>
      </w:pPr>
    </w:lvl>
  </w:abstractNum>
  <w:abstractNum w:abstractNumId="15">
    <w:nsid w:val="00000011"/>
    <w:multiLevelType w:val="multilevel"/>
    <w:tmpl w:val="00000011"/>
    <w:name w:val="WW8Num21"/>
    <w:lvl w:ilvl="0">
      <w:start w:val="1"/>
      <w:numFmt w:val="decimal"/>
      <w:suff w:val="nothing"/>
      <w:lvlText w:val="%1."/>
      <w:lvlJc w:val="left"/>
      <w:pPr>
        <w:tabs>
          <w:tab w:val="num" w:pos="120"/>
        </w:tabs>
        <w:ind w:left="120"/>
      </w:pPr>
    </w:lvl>
    <w:lvl w:ilvl="1">
      <w:start w:val="1"/>
      <w:numFmt w:val="bullet"/>
      <w:lvlText w:val=""/>
      <w:lvlJc w:val="left"/>
      <w:pPr>
        <w:tabs>
          <w:tab w:val="num" w:pos="1440"/>
        </w:tabs>
        <w:ind w:left="1440" w:hanging="360"/>
      </w:pPr>
      <w:rPr>
        <w:rFonts w:ascii="Wingdings" w:hAnsi="Wingdings" w:cs="Wingdings"/>
      </w:r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00000012"/>
    <w:multiLevelType w:val="singleLevel"/>
    <w:tmpl w:val="00000012"/>
    <w:name w:val="WW8Num22"/>
    <w:lvl w:ilvl="0">
      <w:start w:val="1"/>
      <w:numFmt w:val="decimal"/>
      <w:lvlText w:val="%1."/>
      <w:lvlJc w:val="left"/>
      <w:pPr>
        <w:tabs>
          <w:tab w:val="num" w:pos="720"/>
        </w:tabs>
        <w:ind w:left="720" w:hanging="360"/>
      </w:pPr>
    </w:lvl>
  </w:abstractNum>
  <w:abstractNum w:abstractNumId="17">
    <w:nsid w:val="00000013"/>
    <w:multiLevelType w:val="singleLevel"/>
    <w:tmpl w:val="00000013"/>
    <w:name w:val="WW8Num23"/>
    <w:lvl w:ilvl="0">
      <w:start w:val="1"/>
      <w:numFmt w:val="decimal"/>
      <w:lvlText w:val="%1."/>
      <w:lvlJc w:val="left"/>
      <w:pPr>
        <w:tabs>
          <w:tab w:val="num" w:pos="720"/>
        </w:tabs>
        <w:ind w:left="720" w:hanging="607"/>
      </w:pPr>
    </w:lvl>
  </w:abstractNum>
  <w:abstractNum w:abstractNumId="18">
    <w:nsid w:val="00000014"/>
    <w:multiLevelType w:val="singleLevel"/>
    <w:tmpl w:val="00000014"/>
    <w:name w:val="WW8Num25"/>
    <w:lvl w:ilvl="0">
      <w:start w:val="1"/>
      <w:numFmt w:val="decimal"/>
      <w:lvlText w:val="%1."/>
      <w:lvlJc w:val="left"/>
      <w:pPr>
        <w:tabs>
          <w:tab w:val="num" w:pos="288"/>
        </w:tabs>
        <w:ind w:left="288" w:hanging="288"/>
      </w:pPr>
    </w:lvl>
  </w:abstractNum>
  <w:abstractNum w:abstractNumId="19">
    <w:nsid w:val="00000015"/>
    <w:multiLevelType w:val="multilevel"/>
    <w:tmpl w:val="00000015"/>
    <w:name w:val="WW8Num26"/>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0">
    <w:nsid w:val="00000016"/>
    <w:multiLevelType w:val="singleLevel"/>
    <w:tmpl w:val="00000016"/>
    <w:name w:val="WW8Num28"/>
    <w:lvl w:ilvl="0">
      <w:start w:val="1"/>
      <w:numFmt w:val="decimal"/>
      <w:lvlText w:val="%1."/>
      <w:lvlJc w:val="left"/>
      <w:pPr>
        <w:tabs>
          <w:tab w:val="num" w:pos="1080"/>
        </w:tabs>
        <w:ind w:left="1080" w:hanging="360"/>
      </w:pPr>
    </w:lvl>
  </w:abstractNum>
  <w:abstractNum w:abstractNumId="21">
    <w:nsid w:val="00000018"/>
    <w:multiLevelType w:val="singleLevel"/>
    <w:tmpl w:val="00000018"/>
    <w:name w:val="WW8Num31"/>
    <w:lvl w:ilvl="0">
      <w:start w:val="1"/>
      <w:numFmt w:val="decimal"/>
      <w:lvlText w:val="%1."/>
      <w:lvlJc w:val="left"/>
      <w:pPr>
        <w:tabs>
          <w:tab w:val="num" w:pos="720"/>
        </w:tabs>
        <w:ind w:left="720" w:hanging="360"/>
      </w:pPr>
    </w:lvl>
  </w:abstractNum>
  <w:abstractNum w:abstractNumId="22">
    <w:nsid w:val="00000019"/>
    <w:multiLevelType w:val="multilevel"/>
    <w:tmpl w:val="029216B8"/>
    <w:name w:val="WW8Num33"/>
    <w:lvl w:ilvl="0">
      <w:start w:val="1"/>
      <w:numFmt w:val="decimal"/>
      <w:lvlText w:val="%1."/>
      <w:lvlJc w:val="left"/>
      <w:pPr>
        <w:tabs>
          <w:tab w:val="num" w:pos="720"/>
        </w:tabs>
        <w:ind w:left="720" w:hanging="576"/>
      </w:pPr>
    </w:lvl>
    <w:lvl w:ilvl="1">
      <w:start w:val="4"/>
      <w:numFmt w:val="decimal"/>
      <w:isLgl/>
      <w:lvlText w:val="%1.%2"/>
      <w:lvlJc w:val="left"/>
      <w:pPr>
        <w:ind w:left="504" w:hanging="360"/>
      </w:pPr>
      <w:rPr>
        <w:rFonts w:hint="default"/>
      </w:rPr>
    </w:lvl>
    <w:lvl w:ilvl="2">
      <w:start w:val="1"/>
      <w:numFmt w:val="decimal"/>
      <w:isLgl/>
      <w:lvlText w:val="%1.%2.%3"/>
      <w:lvlJc w:val="left"/>
      <w:pPr>
        <w:ind w:left="864" w:hanging="720"/>
      </w:pPr>
      <w:rPr>
        <w:rFonts w:hint="default"/>
      </w:rPr>
    </w:lvl>
    <w:lvl w:ilvl="3">
      <w:start w:val="1"/>
      <w:numFmt w:val="decimal"/>
      <w:isLgl/>
      <w:lvlText w:val="%1.%2.%3.%4"/>
      <w:lvlJc w:val="left"/>
      <w:pPr>
        <w:ind w:left="864" w:hanging="720"/>
      </w:pPr>
      <w:rPr>
        <w:rFonts w:hint="default"/>
      </w:rPr>
    </w:lvl>
    <w:lvl w:ilvl="4">
      <w:start w:val="1"/>
      <w:numFmt w:val="decimal"/>
      <w:isLgl/>
      <w:lvlText w:val="%1.%2.%3.%4.%5"/>
      <w:lvlJc w:val="left"/>
      <w:pPr>
        <w:ind w:left="1224" w:hanging="1080"/>
      </w:pPr>
      <w:rPr>
        <w:rFonts w:hint="default"/>
      </w:rPr>
    </w:lvl>
    <w:lvl w:ilvl="5">
      <w:start w:val="1"/>
      <w:numFmt w:val="decimal"/>
      <w:isLgl/>
      <w:lvlText w:val="%1.%2.%3.%4.%5.%6"/>
      <w:lvlJc w:val="left"/>
      <w:pPr>
        <w:ind w:left="1224" w:hanging="1080"/>
      </w:pPr>
      <w:rPr>
        <w:rFonts w:hint="default"/>
      </w:rPr>
    </w:lvl>
    <w:lvl w:ilvl="6">
      <w:start w:val="1"/>
      <w:numFmt w:val="decimal"/>
      <w:isLgl/>
      <w:lvlText w:val="%1.%2.%3.%4.%5.%6.%7"/>
      <w:lvlJc w:val="left"/>
      <w:pPr>
        <w:ind w:left="1584" w:hanging="1440"/>
      </w:pPr>
      <w:rPr>
        <w:rFonts w:hint="default"/>
      </w:rPr>
    </w:lvl>
    <w:lvl w:ilvl="7">
      <w:start w:val="1"/>
      <w:numFmt w:val="decimal"/>
      <w:isLgl/>
      <w:lvlText w:val="%1.%2.%3.%4.%5.%6.%7.%8"/>
      <w:lvlJc w:val="left"/>
      <w:pPr>
        <w:ind w:left="1584" w:hanging="1440"/>
      </w:pPr>
      <w:rPr>
        <w:rFonts w:hint="default"/>
      </w:rPr>
    </w:lvl>
    <w:lvl w:ilvl="8">
      <w:start w:val="1"/>
      <w:numFmt w:val="decimal"/>
      <w:isLgl/>
      <w:lvlText w:val="%1.%2.%3.%4.%5.%6.%7.%8.%9"/>
      <w:lvlJc w:val="left"/>
      <w:pPr>
        <w:ind w:left="1944" w:hanging="1800"/>
      </w:pPr>
      <w:rPr>
        <w:rFonts w:hint="default"/>
      </w:rPr>
    </w:lvl>
  </w:abstractNum>
  <w:abstractNum w:abstractNumId="23">
    <w:nsid w:val="0000001A"/>
    <w:multiLevelType w:val="singleLevel"/>
    <w:tmpl w:val="0000001A"/>
    <w:name w:val="WW8Num35"/>
    <w:lvl w:ilvl="0">
      <w:start w:val="1"/>
      <w:numFmt w:val="decimal"/>
      <w:lvlText w:val="%1."/>
      <w:lvlJc w:val="left"/>
      <w:pPr>
        <w:tabs>
          <w:tab w:val="num" w:pos="288"/>
        </w:tabs>
        <w:ind w:left="288" w:hanging="288"/>
      </w:pPr>
    </w:lvl>
  </w:abstractNum>
  <w:abstractNum w:abstractNumId="24">
    <w:nsid w:val="0000001B"/>
    <w:multiLevelType w:val="singleLevel"/>
    <w:tmpl w:val="0000001B"/>
    <w:name w:val="WW8Num37"/>
    <w:lvl w:ilvl="0">
      <w:start w:val="1"/>
      <w:numFmt w:val="decimal"/>
      <w:lvlText w:val="%1."/>
      <w:lvlJc w:val="left"/>
      <w:pPr>
        <w:tabs>
          <w:tab w:val="num" w:pos="1080"/>
        </w:tabs>
        <w:ind w:left="1080" w:hanging="360"/>
      </w:pPr>
    </w:lvl>
  </w:abstractNum>
  <w:abstractNum w:abstractNumId="25">
    <w:nsid w:val="0000001C"/>
    <w:multiLevelType w:val="singleLevel"/>
    <w:tmpl w:val="0000001C"/>
    <w:name w:val="WW8Num38"/>
    <w:lvl w:ilvl="0">
      <w:start w:val="1"/>
      <w:numFmt w:val="decimal"/>
      <w:lvlText w:val="%1."/>
      <w:lvlJc w:val="left"/>
      <w:pPr>
        <w:tabs>
          <w:tab w:val="num" w:pos="840"/>
        </w:tabs>
        <w:ind w:left="840" w:hanging="360"/>
      </w:pPr>
    </w:lvl>
  </w:abstractNum>
  <w:abstractNum w:abstractNumId="26">
    <w:nsid w:val="00000024"/>
    <w:multiLevelType w:val="multilevel"/>
    <w:tmpl w:val="00000024"/>
    <w:lvl w:ilvl="0">
      <w:start w:val="1"/>
      <w:numFmt w:val="bullet"/>
      <w:lvlText w:val=""/>
      <w:lvlJc w:val="left"/>
      <w:pPr>
        <w:tabs>
          <w:tab w:val="num" w:pos="360"/>
        </w:tabs>
        <w:ind w:left="360" w:hanging="360"/>
      </w:pPr>
      <w:rPr>
        <w:rFonts w:ascii="Wingdings" w:hAnsi="Wingdings" w:cs="Wingdings"/>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cs="Wingdings"/>
      </w:rPr>
    </w:lvl>
    <w:lvl w:ilvl="3">
      <w:start w:val="1"/>
      <w:numFmt w:val="bullet"/>
      <w:lvlText w:val=""/>
      <w:lvlJc w:val="left"/>
      <w:pPr>
        <w:tabs>
          <w:tab w:val="num" w:pos="2880"/>
        </w:tabs>
        <w:ind w:left="2880" w:hanging="360"/>
      </w:pPr>
      <w:rPr>
        <w:rFonts w:ascii="Symbol" w:hAnsi="Symbol" w:cs="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cs="Wingdings"/>
      </w:rPr>
    </w:lvl>
    <w:lvl w:ilvl="6">
      <w:start w:val="1"/>
      <w:numFmt w:val="bullet"/>
      <w:lvlText w:val=""/>
      <w:lvlJc w:val="left"/>
      <w:pPr>
        <w:tabs>
          <w:tab w:val="num" w:pos="5040"/>
        </w:tabs>
        <w:ind w:left="5040" w:hanging="360"/>
      </w:pPr>
      <w:rPr>
        <w:rFonts w:ascii="Symbol" w:hAnsi="Symbol" w:cs="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cs="Wingdings"/>
      </w:rPr>
    </w:lvl>
  </w:abstractNum>
  <w:abstractNum w:abstractNumId="27">
    <w:nsid w:val="0000002D"/>
    <w:multiLevelType w:val="multilevel"/>
    <w:tmpl w:val="0000002D"/>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8">
    <w:nsid w:val="0000002E"/>
    <w:multiLevelType w:val="multilevel"/>
    <w:tmpl w:val="0000002E"/>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29">
    <w:nsid w:val="0000002F"/>
    <w:multiLevelType w:val="multilevel"/>
    <w:tmpl w:val="0000002F"/>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0">
    <w:nsid w:val="00000030"/>
    <w:multiLevelType w:val="multilevel"/>
    <w:tmpl w:val="00000030"/>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1">
    <w:nsid w:val="00000031"/>
    <w:multiLevelType w:val="multilevel"/>
    <w:tmpl w:val="00000031"/>
    <w:lvl w:ilvl="0">
      <w:start w:val="1"/>
      <w:numFmt w:val="bullet"/>
      <w:lvlText w:val=""/>
      <w:lvlJc w:val="left"/>
      <w:pPr>
        <w:tabs>
          <w:tab w:val="num" w:pos="1440"/>
        </w:tabs>
        <w:ind w:left="1440" w:hanging="360"/>
      </w:pPr>
      <w:rPr>
        <w:rFonts w:ascii="Symbol" w:hAnsi="Symbol" w:cs="Symbol"/>
      </w:rPr>
    </w:lvl>
    <w:lvl w:ilvl="1">
      <w:start w:val="1"/>
      <w:numFmt w:val="bullet"/>
      <w:lvlText w:val="o"/>
      <w:lvlJc w:val="left"/>
      <w:pPr>
        <w:tabs>
          <w:tab w:val="num" w:pos="2160"/>
        </w:tabs>
        <w:ind w:left="2160" w:hanging="360"/>
      </w:pPr>
      <w:rPr>
        <w:rFonts w:ascii="Courier New" w:hAnsi="Courier New" w:cs="Courier New"/>
      </w:rPr>
    </w:lvl>
    <w:lvl w:ilvl="2">
      <w:start w:val="1"/>
      <w:numFmt w:val="bullet"/>
      <w:lvlText w:val=""/>
      <w:lvlJc w:val="left"/>
      <w:pPr>
        <w:tabs>
          <w:tab w:val="num" w:pos="2880"/>
        </w:tabs>
        <w:ind w:left="2880" w:hanging="360"/>
      </w:pPr>
      <w:rPr>
        <w:rFonts w:ascii="Wingdings" w:hAnsi="Wingdings" w:cs="Wingdings"/>
      </w:rPr>
    </w:lvl>
    <w:lvl w:ilvl="3">
      <w:start w:val="1"/>
      <w:numFmt w:val="bullet"/>
      <w:lvlText w:val=""/>
      <w:lvlJc w:val="left"/>
      <w:pPr>
        <w:tabs>
          <w:tab w:val="num" w:pos="3600"/>
        </w:tabs>
        <w:ind w:left="3600" w:hanging="360"/>
      </w:pPr>
      <w:rPr>
        <w:rFonts w:ascii="Symbol" w:hAnsi="Symbol" w:cs="Symbol"/>
      </w:rPr>
    </w:lvl>
    <w:lvl w:ilvl="4">
      <w:start w:val="1"/>
      <w:numFmt w:val="bullet"/>
      <w:lvlText w:val="o"/>
      <w:lvlJc w:val="left"/>
      <w:pPr>
        <w:tabs>
          <w:tab w:val="num" w:pos="4320"/>
        </w:tabs>
        <w:ind w:left="4320" w:hanging="360"/>
      </w:pPr>
      <w:rPr>
        <w:rFonts w:ascii="Courier New" w:hAnsi="Courier New" w:cs="Courier New"/>
      </w:rPr>
    </w:lvl>
    <w:lvl w:ilvl="5">
      <w:start w:val="1"/>
      <w:numFmt w:val="bullet"/>
      <w:lvlText w:val=""/>
      <w:lvlJc w:val="left"/>
      <w:pPr>
        <w:tabs>
          <w:tab w:val="num" w:pos="5040"/>
        </w:tabs>
        <w:ind w:left="5040" w:hanging="360"/>
      </w:pPr>
      <w:rPr>
        <w:rFonts w:ascii="Wingdings" w:hAnsi="Wingdings" w:cs="Wingdings"/>
      </w:rPr>
    </w:lvl>
    <w:lvl w:ilvl="6">
      <w:start w:val="1"/>
      <w:numFmt w:val="bullet"/>
      <w:lvlText w:val=""/>
      <w:lvlJc w:val="left"/>
      <w:pPr>
        <w:tabs>
          <w:tab w:val="num" w:pos="5760"/>
        </w:tabs>
        <w:ind w:left="5760" w:hanging="360"/>
      </w:pPr>
      <w:rPr>
        <w:rFonts w:ascii="Symbol" w:hAnsi="Symbol" w:cs="Symbol"/>
      </w:rPr>
    </w:lvl>
    <w:lvl w:ilvl="7">
      <w:start w:val="1"/>
      <w:numFmt w:val="bullet"/>
      <w:lvlText w:val="o"/>
      <w:lvlJc w:val="left"/>
      <w:pPr>
        <w:tabs>
          <w:tab w:val="num" w:pos="6480"/>
        </w:tabs>
        <w:ind w:left="6480" w:hanging="360"/>
      </w:pPr>
      <w:rPr>
        <w:rFonts w:ascii="Courier New" w:hAnsi="Courier New" w:cs="Courier New"/>
      </w:rPr>
    </w:lvl>
    <w:lvl w:ilvl="8">
      <w:start w:val="1"/>
      <w:numFmt w:val="bullet"/>
      <w:lvlText w:val=""/>
      <w:lvlJc w:val="left"/>
      <w:pPr>
        <w:tabs>
          <w:tab w:val="num" w:pos="7200"/>
        </w:tabs>
        <w:ind w:left="7200" w:hanging="360"/>
      </w:pPr>
      <w:rPr>
        <w:rFonts w:ascii="Wingdings" w:hAnsi="Wingdings" w:cs="Wingdings"/>
      </w:rPr>
    </w:lvl>
  </w:abstractNum>
  <w:abstractNum w:abstractNumId="32">
    <w:nsid w:val="00000033"/>
    <w:multiLevelType w:val="multilevel"/>
    <w:tmpl w:val="00000033"/>
    <w:lvl w:ilvl="0">
      <w:start w:val="1"/>
      <w:numFmt w:val="decimal"/>
      <w:lvlText w:val="%1."/>
      <w:lvlJc w:val="left"/>
      <w:pPr>
        <w:tabs>
          <w:tab w:val="num" w:pos="1440"/>
        </w:tabs>
        <w:ind w:left="1440" w:hanging="360"/>
      </w:pPr>
    </w:lvl>
    <w:lvl w:ilvl="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start w:val="1"/>
      <w:numFmt w:val="decimal"/>
      <w:lvlText w:val="%4."/>
      <w:lvlJc w:val="left"/>
      <w:pPr>
        <w:tabs>
          <w:tab w:val="num" w:pos="3600"/>
        </w:tabs>
        <w:ind w:left="3600" w:hanging="360"/>
      </w:pPr>
    </w:lvl>
    <w:lvl w:ilvl="4">
      <w:start w:val="1"/>
      <w:numFmt w:val="decimal"/>
      <w:lvlText w:val="%5."/>
      <w:lvlJc w:val="left"/>
      <w:pPr>
        <w:tabs>
          <w:tab w:val="num" w:pos="4320"/>
        </w:tabs>
        <w:ind w:left="4320" w:hanging="360"/>
      </w:pPr>
    </w:lvl>
    <w:lvl w:ilvl="5">
      <w:start w:val="1"/>
      <w:numFmt w:val="decimal"/>
      <w:lvlText w:val="%6."/>
      <w:lvlJc w:val="left"/>
      <w:pPr>
        <w:tabs>
          <w:tab w:val="num" w:pos="5040"/>
        </w:tabs>
        <w:ind w:left="5040" w:hanging="360"/>
      </w:pPr>
    </w:lvl>
    <w:lvl w:ilvl="6">
      <w:start w:val="1"/>
      <w:numFmt w:val="decimal"/>
      <w:lvlText w:val="%7."/>
      <w:lvlJc w:val="left"/>
      <w:pPr>
        <w:tabs>
          <w:tab w:val="num" w:pos="5760"/>
        </w:tabs>
        <w:ind w:left="5760" w:hanging="360"/>
      </w:pPr>
    </w:lvl>
    <w:lvl w:ilvl="7">
      <w:start w:val="1"/>
      <w:numFmt w:val="decimal"/>
      <w:lvlText w:val="%8."/>
      <w:lvlJc w:val="left"/>
      <w:pPr>
        <w:tabs>
          <w:tab w:val="num" w:pos="6480"/>
        </w:tabs>
        <w:ind w:left="6480" w:hanging="360"/>
      </w:pPr>
    </w:lvl>
    <w:lvl w:ilvl="8">
      <w:start w:val="1"/>
      <w:numFmt w:val="decimal"/>
      <w:lvlText w:val="%9."/>
      <w:lvlJc w:val="left"/>
      <w:pPr>
        <w:tabs>
          <w:tab w:val="num" w:pos="7200"/>
        </w:tabs>
        <w:ind w:left="7200" w:hanging="360"/>
      </w:pPr>
    </w:lvl>
  </w:abstractNum>
  <w:abstractNum w:abstractNumId="33">
    <w:nsid w:val="0208257B"/>
    <w:multiLevelType w:val="hybridMultilevel"/>
    <w:tmpl w:val="4434E66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4">
    <w:nsid w:val="02EF2FD0"/>
    <w:multiLevelType w:val="hybridMultilevel"/>
    <w:tmpl w:val="766ED1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04B65FEB"/>
    <w:multiLevelType w:val="hybridMultilevel"/>
    <w:tmpl w:val="E4B20CDE"/>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36">
    <w:nsid w:val="05786E70"/>
    <w:multiLevelType w:val="hybridMultilevel"/>
    <w:tmpl w:val="06B00606"/>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7">
    <w:nsid w:val="06657C93"/>
    <w:multiLevelType w:val="hybridMultilevel"/>
    <w:tmpl w:val="AB44E87A"/>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0B200E44"/>
    <w:multiLevelType w:val="hybridMultilevel"/>
    <w:tmpl w:val="DB56FF5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0BAB49C3"/>
    <w:multiLevelType w:val="hybridMultilevel"/>
    <w:tmpl w:val="07D86AB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nsid w:val="0DFE7DEA"/>
    <w:multiLevelType w:val="hybridMultilevel"/>
    <w:tmpl w:val="96EEB84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nsid w:val="11551793"/>
    <w:multiLevelType w:val="hybridMultilevel"/>
    <w:tmpl w:val="39F62036"/>
    <w:lvl w:ilvl="0" w:tplc="6CDEED40">
      <w:numFmt w:val="bullet"/>
      <w:lvlText w:val="-"/>
      <w:lvlJc w:val="left"/>
      <w:pPr>
        <w:tabs>
          <w:tab w:val="num" w:pos="1080"/>
        </w:tabs>
        <w:ind w:left="1080" w:hanging="360"/>
      </w:pPr>
      <w:rPr>
        <w:rFonts w:ascii="Times New Roman" w:eastAsia="Times New Roman" w:hAnsi="Times New Roman"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42">
    <w:nsid w:val="121E2D2B"/>
    <w:multiLevelType w:val="hybridMultilevel"/>
    <w:tmpl w:val="01C6553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12796CF5"/>
    <w:multiLevelType w:val="hybridMultilevel"/>
    <w:tmpl w:val="84C8631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nsid w:val="137A7496"/>
    <w:multiLevelType w:val="hybridMultilevel"/>
    <w:tmpl w:val="00669A3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14AD69FC"/>
    <w:multiLevelType w:val="hybridMultilevel"/>
    <w:tmpl w:val="8D741C2C"/>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nsid w:val="178A360D"/>
    <w:multiLevelType w:val="hybridMultilevel"/>
    <w:tmpl w:val="85E88DEC"/>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179F5798"/>
    <w:multiLevelType w:val="hybridMultilevel"/>
    <w:tmpl w:val="F32A54A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48">
    <w:nsid w:val="18AA6871"/>
    <w:multiLevelType w:val="hybridMultilevel"/>
    <w:tmpl w:val="3CAA9B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1D200F96"/>
    <w:multiLevelType w:val="hybridMultilevel"/>
    <w:tmpl w:val="622E02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nsid w:val="1D3954E8"/>
    <w:multiLevelType w:val="hybridMultilevel"/>
    <w:tmpl w:val="0480F766"/>
    <w:lvl w:ilvl="0" w:tplc="BA0AC6D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1EDF16D2"/>
    <w:multiLevelType w:val="hybridMultilevel"/>
    <w:tmpl w:val="547EB874"/>
    <w:lvl w:ilvl="0" w:tplc="6CDEED40">
      <w:numFmt w:val="bullet"/>
      <w:lvlText w:val="-"/>
      <w:lvlJc w:val="left"/>
      <w:pPr>
        <w:ind w:left="1440" w:hanging="360"/>
      </w:pPr>
      <w:rPr>
        <w:rFonts w:ascii="Times New Roman" w:eastAsia="Times New Roman" w:hAnsi="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2">
    <w:nsid w:val="226545B3"/>
    <w:multiLevelType w:val="hybridMultilevel"/>
    <w:tmpl w:val="3ACC16B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nsid w:val="26A41D79"/>
    <w:multiLevelType w:val="hybridMultilevel"/>
    <w:tmpl w:val="E1007BD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nsid w:val="2BA06592"/>
    <w:multiLevelType w:val="hybridMultilevel"/>
    <w:tmpl w:val="A74EDB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nsid w:val="2D0F65B1"/>
    <w:multiLevelType w:val="hybridMultilevel"/>
    <w:tmpl w:val="F71485A4"/>
    <w:lvl w:ilvl="0" w:tplc="042A000F">
      <w:start w:val="1"/>
      <w:numFmt w:val="decimal"/>
      <w:lvlText w:val="%1."/>
      <w:lvlJc w:val="left"/>
      <w:pPr>
        <w:ind w:left="720" w:hanging="360"/>
      </w:pPr>
    </w:lvl>
    <w:lvl w:ilvl="1" w:tplc="042A0019">
      <w:start w:val="1"/>
      <w:numFmt w:val="lowerLetter"/>
      <w:lvlText w:val="%2."/>
      <w:lvlJc w:val="left"/>
      <w:pPr>
        <w:ind w:left="1440" w:hanging="360"/>
      </w:pPr>
    </w:lvl>
    <w:lvl w:ilvl="2" w:tplc="042A001B">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6">
    <w:nsid w:val="2FDC5282"/>
    <w:multiLevelType w:val="multilevel"/>
    <w:tmpl w:val="048E05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30C06734"/>
    <w:multiLevelType w:val="hybridMultilevel"/>
    <w:tmpl w:val="E0EC765C"/>
    <w:lvl w:ilvl="0" w:tplc="6CDEED40">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58">
    <w:nsid w:val="30E45679"/>
    <w:multiLevelType w:val="hybridMultilevel"/>
    <w:tmpl w:val="68643DEE"/>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9">
    <w:nsid w:val="32BA4622"/>
    <w:multiLevelType w:val="hybridMultilevel"/>
    <w:tmpl w:val="94C6EDE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0">
    <w:nsid w:val="340D15AF"/>
    <w:multiLevelType w:val="hybridMultilevel"/>
    <w:tmpl w:val="C2F27250"/>
    <w:lvl w:ilvl="0" w:tplc="317E23E0">
      <w:start w:val="3"/>
      <w:numFmt w:val="bullet"/>
      <w:lvlText w:val="-"/>
      <w:lvlJc w:val="left"/>
      <w:pPr>
        <w:ind w:left="720" w:hanging="360"/>
      </w:pPr>
      <w:rPr>
        <w:rFonts w:ascii="Times New Roman" w:eastAsia="AGaramondPro-Regular"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61">
    <w:nsid w:val="3AEE730E"/>
    <w:multiLevelType w:val="hybridMultilevel"/>
    <w:tmpl w:val="58A410DA"/>
    <w:lvl w:ilvl="0" w:tplc="6CDEED40">
      <w:numFmt w:val="bullet"/>
      <w:lvlText w:val="-"/>
      <w:lvlJc w:val="left"/>
      <w:pPr>
        <w:ind w:left="720" w:hanging="360"/>
      </w:pPr>
      <w:rPr>
        <w:rFonts w:ascii="Times New Roman" w:eastAsia="Times New Roman" w:hAnsi="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nsid w:val="3F486E43"/>
    <w:multiLevelType w:val="hybridMultilevel"/>
    <w:tmpl w:val="2E109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3">
    <w:nsid w:val="434E4EA5"/>
    <w:multiLevelType w:val="hybridMultilevel"/>
    <w:tmpl w:val="9A10C20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4">
    <w:nsid w:val="49B855D3"/>
    <w:multiLevelType w:val="hybridMultilevel"/>
    <w:tmpl w:val="8264A856"/>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1">
      <w:start w:val="1"/>
      <w:numFmt w:val="bullet"/>
      <w:lvlText w:val=""/>
      <w:lvlJc w:val="left"/>
      <w:pPr>
        <w:ind w:left="720" w:hanging="360"/>
      </w:pPr>
      <w:rPr>
        <w:rFonts w:ascii="Symbol" w:hAnsi="Symbol" w:hint="default"/>
      </w:rPr>
    </w:lvl>
    <w:lvl w:ilvl="3" w:tplc="04090005">
      <w:start w:val="1"/>
      <w:numFmt w:val="bullet"/>
      <w:lvlText w:val=""/>
      <w:lvlJc w:val="left"/>
      <w:pPr>
        <w:ind w:left="1080" w:hanging="360"/>
      </w:pPr>
      <w:rPr>
        <w:rFonts w:ascii="Wingdings" w:hAnsi="Wingdings"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5">
    <w:nsid w:val="4A571F19"/>
    <w:multiLevelType w:val="hybridMultilevel"/>
    <w:tmpl w:val="89C85E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nsid w:val="4C9B2025"/>
    <w:multiLevelType w:val="hybridMultilevel"/>
    <w:tmpl w:val="8FA88D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nsid w:val="4E445F0E"/>
    <w:multiLevelType w:val="hybridMultilevel"/>
    <w:tmpl w:val="E29AB6A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8">
    <w:nsid w:val="4E460D32"/>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69">
    <w:nsid w:val="4F246722"/>
    <w:multiLevelType w:val="hybridMultilevel"/>
    <w:tmpl w:val="BCA6B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nsid w:val="4F7169E5"/>
    <w:multiLevelType w:val="hybridMultilevel"/>
    <w:tmpl w:val="96C4870A"/>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1">
    <w:nsid w:val="518F2670"/>
    <w:multiLevelType w:val="multilevel"/>
    <w:tmpl w:val="C6D8074C"/>
    <w:lvl w:ilvl="0">
      <w:start w:val="1"/>
      <w:numFmt w:val="upperRoman"/>
      <w:lvlText w:val="%1."/>
      <w:lvlJc w:val="left"/>
      <w:pPr>
        <w:ind w:left="1080" w:hanging="72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2">
    <w:nsid w:val="524A187B"/>
    <w:multiLevelType w:val="multilevel"/>
    <w:tmpl w:val="E6CCD8AC"/>
    <w:lvl w:ilvl="0">
      <w:start w:val="1"/>
      <w:numFmt w:val="decimal"/>
      <w:lvlText w:val="%1."/>
      <w:lvlJc w:val="left"/>
      <w:pPr>
        <w:ind w:left="1080" w:hanging="360"/>
      </w:pPr>
    </w:lvl>
    <w:lvl w:ilvl="1">
      <w:start w:val="1"/>
      <w:numFmt w:val="decimal"/>
      <w:isLgl/>
      <w:lvlText w:val="%1.%2"/>
      <w:lvlJc w:val="left"/>
      <w:pPr>
        <w:ind w:left="1440" w:hanging="360"/>
      </w:pPr>
    </w:lvl>
    <w:lvl w:ilvl="2">
      <w:start w:val="1"/>
      <w:numFmt w:val="decimal"/>
      <w:isLgl/>
      <w:lvlText w:val="%1.%2.%3"/>
      <w:lvlJc w:val="left"/>
      <w:pPr>
        <w:ind w:left="2160" w:hanging="720"/>
      </w:pPr>
    </w:lvl>
    <w:lvl w:ilvl="3">
      <w:start w:val="1"/>
      <w:numFmt w:val="decimal"/>
      <w:isLgl/>
      <w:lvlText w:val="%1.%2.%3.%4"/>
      <w:lvlJc w:val="left"/>
      <w:pPr>
        <w:ind w:left="2520" w:hanging="720"/>
      </w:pPr>
    </w:lvl>
    <w:lvl w:ilvl="4">
      <w:start w:val="1"/>
      <w:numFmt w:val="decimal"/>
      <w:isLgl/>
      <w:lvlText w:val="%1.%2.%3.%4.%5"/>
      <w:lvlJc w:val="left"/>
      <w:pPr>
        <w:ind w:left="3240" w:hanging="1080"/>
      </w:pPr>
    </w:lvl>
    <w:lvl w:ilvl="5">
      <w:start w:val="1"/>
      <w:numFmt w:val="decimal"/>
      <w:isLgl/>
      <w:lvlText w:val="%1.%2.%3.%4.%5.%6"/>
      <w:lvlJc w:val="left"/>
      <w:pPr>
        <w:ind w:left="3600" w:hanging="1080"/>
      </w:pPr>
    </w:lvl>
    <w:lvl w:ilvl="6">
      <w:start w:val="1"/>
      <w:numFmt w:val="decimal"/>
      <w:isLgl/>
      <w:lvlText w:val="%1.%2.%3.%4.%5.%6.%7"/>
      <w:lvlJc w:val="left"/>
      <w:pPr>
        <w:ind w:left="4320" w:hanging="1440"/>
      </w:pPr>
    </w:lvl>
    <w:lvl w:ilvl="7">
      <w:start w:val="1"/>
      <w:numFmt w:val="decimal"/>
      <w:isLgl/>
      <w:lvlText w:val="%1.%2.%3.%4.%5.%6.%7.%8"/>
      <w:lvlJc w:val="left"/>
      <w:pPr>
        <w:ind w:left="4680" w:hanging="1440"/>
      </w:pPr>
    </w:lvl>
    <w:lvl w:ilvl="8">
      <w:start w:val="1"/>
      <w:numFmt w:val="decimal"/>
      <w:isLgl/>
      <w:lvlText w:val="%1.%2.%3.%4.%5.%6.%7.%8.%9"/>
      <w:lvlJc w:val="left"/>
      <w:pPr>
        <w:ind w:left="5400" w:hanging="1800"/>
      </w:pPr>
    </w:lvl>
  </w:abstractNum>
  <w:abstractNum w:abstractNumId="73">
    <w:nsid w:val="530A63D1"/>
    <w:multiLevelType w:val="hybridMultilevel"/>
    <w:tmpl w:val="04BC0FD0"/>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4">
    <w:nsid w:val="54C66A11"/>
    <w:multiLevelType w:val="hybridMultilevel"/>
    <w:tmpl w:val="EFAE9B3A"/>
    <w:lvl w:ilvl="0" w:tplc="970E7702">
      <w:start w:val="5"/>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75">
    <w:nsid w:val="59A9665F"/>
    <w:multiLevelType w:val="hybridMultilevel"/>
    <w:tmpl w:val="309AF03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nsid w:val="59B77D45"/>
    <w:multiLevelType w:val="hybridMultilevel"/>
    <w:tmpl w:val="3F04F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nsid w:val="616A77DA"/>
    <w:multiLevelType w:val="hybridMultilevel"/>
    <w:tmpl w:val="59FC8E7A"/>
    <w:lvl w:ilvl="0" w:tplc="BA0AC6D4">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nsid w:val="61734124"/>
    <w:multiLevelType w:val="hybridMultilevel"/>
    <w:tmpl w:val="79A4EFE0"/>
    <w:lvl w:ilvl="0" w:tplc="04090003">
      <w:start w:val="1"/>
      <w:numFmt w:val="bullet"/>
      <w:lvlText w:val="o"/>
      <w:lvlJc w:val="left"/>
      <w:pPr>
        <w:ind w:left="1080" w:hanging="360"/>
      </w:pPr>
      <w:rPr>
        <w:rFonts w:ascii="Courier New" w:hAnsi="Courier New" w:cs="Courier New" w:hint="default"/>
      </w:rPr>
    </w:lvl>
    <w:lvl w:ilvl="1" w:tplc="04090001">
      <w:start w:val="1"/>
      <w:numFmt w:val="bullet"/>
      <w:lvlText w:val=""/>
      <w:lvlJc w:val="left"/>
      <w:pPr>
        <w:ind w:left="360" w:hanging="360"/>
      </w:pPr>
      <w:rPr>
        <w:rFonts w:ascii="Symbol" w:hAnsi="Symbol" w:hint="default"/>
      </w:rPr>
    </w:lvl>
    <w:lvl w:ilvl="2" w:tplc="04090001">
      <w:start w:val="1"/>
      <w:numFmt w:val="bullet"/>
      <w:lvlText w:val=""/>
      <w:lvlJc w:val="left"/>
      <w:pPr>
        <w:ind w:left="720" w:hanging="360"/>
      </w:pPr>
      <w:rPr>
        <w:rFonts w:ascii="Symbol" w:hAnsi="Symbol"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9">
    <w:nsid w:val="6801344E"/>
    <w:multiLevelType w:val="hybridMultilevel"/>
    <w:tmpl w:val="B2F4C090"/>
    <w:lvl w:ilvl="0" w:tplc="04090003">
      <w:start w:val="1"/>
      <w:numFmt w:val="bullet"/>
      <w:lvlText w:val="o"/>
      <w:lvlJc w:val="left"/>
      <w:pPr>
        <w:ind w:left="1154" w:hanging="360"/>
      </w:pPr>
      <w:rPr>
        <w:rFonts w:ascii="Courier New" w:hAnsi="Courier New" w:cs="Courier New" w:hint="default"/>
      </w:rPr>
    </w:lvl>
    <w:lvl w:ilvl="1" w:tplc="04090003" w:tentative="1">
      <w:start w:val="1"/>
      <w:numFmt w:val="bullet"/>
      <w:lvlText w:val="o"/>
      <w:lvlJc w:val="left"/>
      <w:pPr>
        <w:ind w:left="1874" w:hanging="360"/>
      </w:pPr>
      <w:rPr>
        <w:rFonts w:ascii="Courier New" w:hAnsi="Courier New" w:cs="Courier New" w:hint="default"/>
      </w:rPr>
    </w:lvl>
    <w:lvl w:ilvl="2" w:tplc="04090005" w:tentative="1">
      <w:start w:val="1"/>
      <w:numFmt w:val="bullet"/>
      <w:lvlText w:val=""/>
      <w:lvlJc w:val="left"/>
      <w:pPr>
        <w:ind w:left="2594" w:hanging="360"/>
      </w:pPr>
      <w:rPr>
        <w:rFonts w:ascii="Wingdings" w:hAnsi="Wingdings" w:hint="default"/>
      </w:rPr>
    </w:lvl>
    <w:lvl w:ilvl="3" w:tplc="04090001" w:tentative="1">
      <w:start w:val="1"/>
      <w:numFmt w:val="bullet"/>
      <w:lvlText w:val=""/>
      <w:lvlJc w:val="left"/>
      <w:pPr>
        <w:ind w:left="3314" w:hanging="360"/>
      </w:pPr>
      <w:rPr>
        <w:rFonts w:ascii="Symbol" w:hAnsi="Symbol" w:hint="default"/>
      </w:rPr>
    </w:lvl>
    <w:lvl w:ilvl="4" w:tplc="04090003" w:tentative="1">
      <w:start w:val="1"/>
      <w:numFmt w:val="bullet"/>
      <w:lvlText w:val="o"/>
      <w:lvlJc w:val="left"/>
      <w:pPr>
        <w:ind w:left="4034" w:hanging="360"/>
      </w:pPr>
      <w:rPr>
        <w:rFonts w:ascii="Courier New" w:hAnsi="Courier New" w:cs="Courier New" w:hint="default"/>
      </w:rPr>
    </w:lvl>
    <w:lvl w:ilvl="5" w:tplc="04090005" w:tentative="1">
      <w:start w:val="1"/>
      <w:numFmt w:val="bullet"/>
      <w:lvlText w:val=""/>
      <w:lvlJc w:val="left"/>
      <w:pPr>
        <w:ind w:left="4754" w:hanging="360"/>
      </w:pPr>
      <w:rPr>
        <w:rFonts w:ascii="Wingdings" w:hAnsi="Wingdings" w:hint="default"/>
      </w:rPr>
    </w:lvl>
    <w:lvl w:ilvl="6" w:tplc="04090001" w:tentative="1">
      <w:start w:val="1"/>
      <w:numFmt w:val="bullet"/>
      <w:lvlText w:val=""/>
      <w:lvlJc w:val="left"/>
      <w:pPr>
        <w:ind w:left="5474" w:hanging="360"/>
      </w:pPr>
      <w:rPr>
        <w:rFonts w:ascii="Symbol" w:hAnsi="Symbol" w:hint="default"/>
      </w:rPr>
    </w:lvl>
    <w:lvl w:ilvl="7" w:tplc="04090003" w:tentative="1">
      <w:start w:val="1"/>
      <w:numFmt w:val="bullet"/>
      <w:lvlText w:val="o"/>
      <w:lvlJc w:val="left"/>
      <w:pPr>
        <w:ind w:left="6194" w:hanging="360"/>
      </w:pPr>
      <w:rPr>
        <w:rFonts w:ascii="Courier New" w:hAnsi="Courier New" w:cs="Courier New" w:hint="default"/>
      </w:rPr>
    </w:lvl>
    <w:lvl w:ilvl="8" w:tplc="04090005" w:tentative="1">
      <w:start w:val="1"/>
      <w:numFmt w:val="bullet"/>
      <w:lvlText w:val=""/>
      <w:lvlJc w:val="left"/>
      <w:pPr>
        <w:ind w:left="6914" w:hanging="360"/>
      </w:pPr>
      <w:rPr>
        <w:rFonts w:ascii="Wingdings" w:hAnsi="Wingdings" w:hint="default"/>
      </w:rPr>
    </w:lvl>
  </w:abstractNum>
  <w:abstractNum w:abstractNumId="80">
    <w:nsid w:val="7196596D"/>
    <w:multiLevelType w:val="hybridMultilevel"/>
    <w:tmpl w:val="E4F4F99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81">
    <w:nsid w:val="72447C16"/>
    <w:multiLevelType w:val="hybridMultilevel"/>
    <w:tmpl w:val="7278CE4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nsid w:val="73D73F60"/>
    <w:multiLevelType w:val="hybridMultilevel"/>
    <w:tmpl w:val="77E8627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83">
    <w:nsid w:val="77944544"/>
    <w:multiLevelType w:val="hybridMultilevel"/>
    <w:tmpl w:val="5E0A1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nsid w:val="787F7E14"/>
    <w:multiLevelType w:val="hybridMultilevel"/>
    <w:tmpl w:val="3B8AA23A"/>
    <w:lvl w:ilvl="0" w:tplc="04090003">
      <w:start w:val="1"/>
      <w:numFmt w:val="bullet"/>
      <w:lvlText w:val="o"/>
      <w:lvlJc w:val="left"/>
      <w:pPr>
        <w:ind w:left="1080" w:hanging="360"/>
      </w:pPr>
      <w:rPr>
        <w:rFonts w:ascii="Courier New" w:hAnsi="Courier New" w:cs="Courier New" w:hint="default"/>
      </w:rPr>
    </w:lvl>
    <w:lvl w:ilvl="1" w:tplc="04090005">
      <w:start w:val="1"/>
      <w:numFmt w:val="bullet"/>
      <w:lvlText w:val=""/>
      <w:lvlJc w:val="left"/>
      <w:pPr>
        <w:ind w:left="360" w:hanging="360"/>
      </w:pPr>
      <w:rPr>
        <w:rFonts w:ascii="Wingdings" w:hAnsi="Wingdings" w:hint="default"/>
      </w:rPr>
    </w:lvl>
    <w:lvl w:ilvl="2" w:tplc="04090003">
      <w:start w:val="1"/>
      <w:numFmt w:val="bullet"/>
      <w:lvlText w:val="o"/>
      <w:lvlJc w:val="left"/>
      <w:pPr>
        <w:ind w:left="720" w:hanging="360"/>
      </w:pPr>
      <w:rPr>
        <w:rFonts w:ascii="Courier New" w:hAnsi="Courier New" w:cs="Courier New" w:hint="default"/>
      </w:rPr>
    </w:lvl>
    <w:lvl w:ilvl="3" w:tplc="04090001">
      <w:start w:val="1"/>
      <w:numFmt w:val="bullet"/>
      <w:lvlText w:val=""/>
      <w:lvlJc w:val="left"/>
      <w:pPr>
        <w:ind w:left="108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nsid w:val="7C2A3721"/>
    <w:multiLevelType w:val="hybridMultilevel"/>
    <w:tmpl w:val="5F56FBD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nsid w:val="7C4C4208"/>
    <w:multiLevelType w:val="hybridMultilevel"/>
    <w:tmpl w:val="DC6E13B4"/>
    <w:lvl w:ilvl="0" w:tplc="6CDEED40">
      <w:numFmt w:val="bullet"/>
      <w:lvlText w:val="-"/>
      <w:lvlJc w:val="left"/>
      <w:pPr>
        <w:tabs>
          <w:tab w:val="num" w:pos="1080"/>
        </w:tabs>
        <w:ind w:left="1080" w:hanging="360"/>
      </w:pPr>
      <w:rPr>
        <w:rFonts w:ascii="Times New Roman" w:eastAsia="Times New Roman" w:hAnsi="Times New Roman" w:hint="default"/>
      </w:rPr>
    </w:lvl>
    <w:lvl w:ilvl="1" w:tplc="0409000F">
      <w:start w:val="1"/>
      <w:numFmt w:val="decimal"/>
      <w:lvlText w:val="%2."/>
      <w:lvlJc w:val="left"/>
      <w:pPr>
        <w:tabs>
          <w:tab w:val="num" w:pos="1800"/>
        </w:tabs>
        <w:ind w:left="1800" w:hanging="360"/>
      </w:pPr>
      <w:rPr>
        <w:rFonts w:hint="default"/>
      </w:rPr>
    </w:lvl>
    <w:lvl w:ilvl="2" w:tplc="04090005">
      <w:start w:val="1"/>
      <w:numFmt w:val="bullet"/>
      <w:lvlText w:val=""/>
      <w:lvlJc w:val="left"/>
      <w:pPr>
        <w:tabs>
          <w:tab w:val="num" w:pos="2520"/>
        </w:tabs>
        <w:ind w:left="2520" w:hanging="360"/>
      </w:pPr>
      <w:rPr>
        <w:rFonts w:ascii="Wingdings" w:hAnsi="Wingdings" w:cs="Wingdings" w:hint="default"/>
      </w:rPr>
    </w:lvl>
    <w:lvl w:ilvl="3" w:tplc="04090001">
      <w:start w:val="1"/>
      <w:numFmt w:val="bullet"/>
      <w:lvlText w:val=""/>
      <w:lvlJc w:val="left"/>
      <w:pPr>
        <w:tabs>
          <w:tab w:val="num" w:pos="3240"/>
        </w:tabs>
        <w:ind w:left="3240" w:hanging="360"/>
      </w:pPr>
      <w:rPr>
        <w:rFonts w:ascii="Symbol" w:hAnsi="Symbol" w:cs="Symbol" w:hint="default"/>
      </w:rPr>
    </w:lvl>
    <w:lvl w:ilvl="4" w:tplc="04090003">
      <w:start w:val="1"/>
      <w:numFmt w:val="bullet"/>
      <w:lvlText w:val="o"/>
      <w:lvlJc w:val="left"/>
      <w:pPr>
        <w:tabs>
          <w:tab w:val="num" w:pos="3960"/>
        </w:tabs>
        <w:ind w:left="3960" w:hanging="360"/>
      </w:pPr>
      <w:rPr>
        <w:rFonts w:ascii="Courier New" w:hAnsi="Courier New" w:cs="Courier New" w:hint="default"/>
      </w:rPr>
    </w:lvl>
    <w:lvl w:ilvl="5" w:tplc="04090005">
      <w:start w:val="1"/>
      <w:numFmt w:val="bullet"/>
      <w:lvlText w:val=""/>
      <w:lvlJc w:val="left"/>
      <w:pPr>
        <w:tabs>
          <w:tab w:val="num" w:pos="4680"/>
        </w:tabs>
        <w:ind w:left="4680" w:hanging="360"/>
      </w:pPr>
      <w:rPr>
        <w:rFonts w:ascii="Wingdings" w:hAnsi="Wingdings" w:cs="Wingdings" w:hint="default"/>
      </w:rPr>
    </w:lvl>
    <w:lvl w:ilvl="6" w:tplc="04090001">
      <w:start w:val="1"/>
      <w:numFmt w:val="bullet"/>
      <w:lvlText w:val=""/>
      <w:lvlJc w:val="left"/>
      <w:pPr>
        <w:tabs>
          <w:tab w:val="num" w:pos="5400"/>
        </w:tabs>
        <w:ind w:left="5400" w:hanging="360"/>
      </w:pPr>
      <w:rPr>
        <w:rFonts w:ascii="Symbol" w:hAnsi="Symbol" w:cs="Symbol" w:hint="default"/>
      </w:rPr>
    </w:lvl>
    <w:lvl w:ilvl="7" w:tplc="04090003">
      <w:start w:val="1"/>
      <w:numFmt w:val="bullet"/>
      <w:lvlText w:val="o"/>
      <w:lvlJc w:val="left"/>
      <w:pPr>
        <w:tabs>
          <w:tab w:val="num" w:pos="6120"/>
        </w:tabs>
        <w:ind w:left="6120" w:hanging="360"/>
      </w:pPr>
      <w:rPr>
        <w:rFonts w:ascii="Courier New" w:hAnsi="Courier New" w:cs="Courier New" w:hint="default"/>
      </w:rPr>
    </w:lvl>
    <w:lvl w:ilvl="8" w:tplc="04090005">
      <w:start w:val="1"/>
      <w:numFmt w:val="bullet"/>
      <w:lvlText w:val=""/>
      <w:lvlJc w:val="left"/>
      <w:pPr>
        <w:tabs>
          <w:tab w:val="num" w:pos="6840"/>
        </w:tabs>
        <w:ind w:left="6840" w:hanging="360"/>
      </w:pPr>
      <w:rPr>
        <w:rFonts w:ascii="Wingdings" w:hAnsi="Wingdings" w:cs="Wingdings" w:hint="default"/>
      </w:rPr>
    </w:lvl>
  </w:abstractNum>
  <w:abstractNum w:abstractNumId="87">
    <w:nsid w:val="7D4D40AD"/>
    <w:multiLevelType w:val="hybridMultilevel"/>
    <w:tmpl w:val="80C43F1A"/>
    <w:lvl w:ilvl="0" w:tplc="04090003">
      <w:start w:val="1"/>
      <w:numFmt w:val="bullet"/>
      <w:lvlText w:val="o"/>
      <w:lvlJc w:val="left"/>
      <w:pPr>
        <w:ind w:left="1152" w:hanging="360"/>
      </w:pPr>
      <w:rPr>
        <w:rFonts w:ascii="Courier New" w:hAnsi="Courier New" w:cs="Courier New"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88">
    <w:nsid w:val="7D876F5A"/>
    <w:multiLevelType w:val="hybridMultilevel"/>
    <w:tmpl w:val="38AECC4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6"/>
  </w:num>
  <w:num w:numId="3">
    <w:abstractNumId w:val="9"/>
  </w:num>
  <w:num w:numId="4">
    <w:abstractNumId w:val="11"/>
  </w:num>
  <w:num w:numId="5">
    <w:abstractNumId w:val="15"/>
  </w:num>
  <w:num w:numId="6">
    <w:abstractNumId w:val="16"/>
  </w:num>
  <w:num w:numId="7">
    <w:abstractNumId w:val="18"/>
  </w:num>
  <w:num w:numId="8">
    <w:abstractNumId w:val="22"/>
  </w:num>
  <w:num w:numId="9">
    <w:abstractNumId w:val="23"/>
  </w:num>
  <w:num w:numId="10">
    <w:abstractNumId w:val="24"/>
  </w:num>
  <w:num w:numId="11">
    <w:abstractNumId w:val="25"/>
  </w:num>
  <w:num w:numId="12">
    <w:abstractNumId w:val="26"/>
  </w:num>
  <w:num w:numId="13">
    <w:abstractNumId w:val="27"/>
  </w:num>
  <w:num w:numId="14">
    <w:abstractNumId w:val="28"/>
  </w:num>
  <w:num w:numId="15">
    <w:abstractNumId w:val="29"/>
  </w:num>
  <w:num w:numId="16">
    <w:abstractNumId w:val="30"/>
  </w:num>
  <w:num w:numId="17">
    <w:abstractNumId w:val="31"/>
  </w:num>
  <w:num w:numId="18">
    <w:abstractNumId w:val="32"/>
  </w:num>
  <w:num w:numId="19">
    <w:abstractNumId w:val="68"/>
  </w:num>
  <w:num w:numId="20">
    <w:abstractNumId w:val="86"/>
  </w:num>
  <w:num w:numId="21">
    <w:abstractNumId w:val="41"/>
  </w:num>
  <w:num w:numId="22">
    <w:abstractNumId w:val="36"/>
  </w:num>
  <w:num w:numId="23">
    <w:abstractNumId w:val="57"/>
  </w:num>
  <w:num w:numId="24">
    <w:abstractNumId w:val="7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52"/>
  </w:num>
  <w:num w:numId="26">
    <w:abstractNumId w:val="63"/>
  </w:num>
  <w:num w:numId="27">
    <w:abstractNumId w:val="81"/>
  </w:num>
  <w:num w:numId="28">
    <w:abstractNumId w:val="46"/>
  </w:num>
  <w:num w:numId="29">
    <w:abstractNumId w:val="37"/>
  </w:num>
  <w:num w:numId="30">
    <w:abstractNumId w:val="75"/>
  </w:num>
  <w:num w:numId="31">
    <w:abstractNumId w:val="71"/>
  </w:num>
  <w:num w:numId="32">
    <w:abstractNumId w:val="77"/>
  </w:num>
  <w:num w:numId="33">
    <w:abstractNumId w:val="50"/>
  </w:num>
  <w:num w:numId="34">
    <w:abstractNumId w:val="88"/>
  </w:num>
  <w:num w:numId="35">
    <w:abstractNumId w:val="82"/>
  </w:num>
  <w:num w:numId="36">
    <w:abstractNumId w:val="60"/>
  </w:num>
  <w:num w:numId="37">
    <w:abstractNumId w:val="59"/>
  </w:num>
  <w:num w:numId="38">
    <w:abstractNumId w:val="74"/>
  </w:num>
  <w:num w:numId="39">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62"/>
  </w:num>
  <w:num w:numId="41">
    <w:abstractNumId w:val="44"/>
  </w:num>
  <w:num w:numId="42">
    <w:abstractNumId w:val="39"/>
  </w:num>
  <w:num w:numId="43">
    <w:abstractNumId w:val="35"/>
  </w:num>
  <w:num w:numId="44">
    <w:abstractNumId w:val="53"/>
  </w:num>
  <w:num w:numId="45">
    <w:abstractNumId w:val="34"/>
  </w:num>
  <w:num w:numId="46">
    <w:abstractNumId w:val="79"/>
  </w:num>
  <w:num w:numId="47">
    <w:abstractNumId w:val="42"/>
  </w:num>
  <w:num w:numId="48">
    <w:abstractNumId w:val="43"/>
  </w:num>
  <w:num w:numId="49">
    <w:abstractNumId w:val="49"/>
  </w:num>
  <w:num w:numId="50">
    <w:abstractNumId w:val="69"/>
  </w:num>
  <w:num w:numId="51">
    <w:abstractNumId w:val="83"/>
  </w:num>
  <w:num w:numId="52">
    <w:abstractNumId w:val="76"/>
  </w:num>
  <w:num w:numId="53">
    <w:abstractNumId w:val="85"/>
  </w:num>
  <w:num w:numId="54">
    <w:abstractNumId w:val="48"/>
  </w:num>
  <w:num w:numId="55">
    <w:abstractNumId w:val="87"/>
  </w:num>
  <w:num w:numId="56">
    <w:abstractNumId w:val="38"/>
  </w:num>
  <w:num w:numId="57">
    <w:abstractNumId w:val="70"/>
  </w:num>
  <w:num w:numId="58">
    <w:abstractNumId w:val="40"/>
  </w:num>
  <w:num w:numId="59">
    <w:abstractNumId w:val="45"/>
  </w:num>
  <w:num w:numId="60">
    <w:abstractNumId w:val="84"/>
  </w:num>
  <w:num w:numId="61">
    <w:abstractNumId w:val="64"/>
  </w:num>
  <w:num w:numId="62">
    <w:abstractNumId w:val="78"/>
  </w:num>
  <w:num w:numId="63">
    <w:abstractNumId w:val="73"/>
  </w:num>
  <w:num w:numId="64">
    <w:abstractNumId w:val="65"/>
  </w:num>
  <w:num w:numId="65">
    <w:abstractNumId w:val="67"/>
  </w:num>
  <w:num w:numId="66">
    <w:abstractNumId w:val="58"/>
  </w:num>
  <w:num w:numId="67">
    <w:abstractNumId w:val="33"/>
  </w:num>
  <w:num w:numId="68">
    <w:abstractNumId w:val="51"/>
  </w:num>
  <w:num w:numId="69">
    <w:abstractNumId w:val="56"/>
  </w:num>
  <w:num w:numId="70">
    <w:abstractNumId w:val="47"/>
  </w:num>
  <w:num w:numId="71">
    <w:abstractNumId w:val="61"/>
  </w:num>
  <w:num w:numId="72">
    <w:abstractNumId w:val="54"/>
  </w:num>
  <w:num w:numId="73">
    <w:abstractNumId w:val="66"/>
  </w:num>
  <w:num w:numId="74">
    <w:abstractNumId w:val="55"/>
  </w:num>
  <w:num w:numId="75">
    <w:abstractNumId w:val="80"/>
  </w:num>
  <w:numIdMacAtCleanup w:val="6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proofState w:spelling="clean" w:grammar="clean"/>
  <w:defaultTabStop w:val="720"/>
  <w:doNotHyphenateCaps/>
  <w:drawingGridHorizontalSpacing w:val="210"/>
  <w:displayHorizontalDrawingGridEvery w:val="2"/>
  <w:characterSpacingControl w:val="doNotCompress"/>
  <w:doNotValidateAgainstSchema/>
  <w:doNotDemarcateInvalidXml/>
  <w:footnotePr>
    <w:pos w:val="beneathText"/>
    <w:footnote w:id="-1"/>
    <w:footnote w:id="0"/>
  </w:footnotePr>
  <w:endnotePr>
    <w:endnote w:id="-1"/>
    <w:endnote w:id="0"/>
  </w:endnotePr>
  <w:compat>
    <w:compatSetting w:name="compatibilityMode" w:uri="http://schemas.microsoft.com/office/word" w:val="12"/>
  </w:compat>
  <w:rsids>
    <w:rsidRoot w:val="001E6E1C"/>
    <w:rsid w:val="0001077D"/>
    <w:rsid w:val="0001409D"/>
    <w:rsid w:val="00021F5D"/>
    <w:rsid w:val="00030A83"/>
    <w:rsid w:val="00032196"/>
    <w:rsid w:val="000448DD"/>
    <w:rsid w:val="00053B7D"/>
    <w:rsid w:val="00083D92"/>
    <w:rsid w:val="000855B1"/>
    <w:rsid w:val="00086CFE"/>
    <w:rsid w:val="00095ADD"/>
    <w:rsid w:val="00097E4A"/>
    <w:rsid w:val="000A5172"/>
    <w:rsid w:val="000B3D2D"/>
    <w:rsid w:val="000B666C"/>
    <w:rsid w:val="000B7DF4"/>
    <w:rsid w:val="000C0C79"/>
    <w:rsid w:val="000F44C7"/>
    <w:rsid w:val="00101DAB"/>
    <w:rsid w:val="00106BFA"/>
    <w:rsid w:val="00107844"/>
    <w:rsid w:val="00133382"/>
    <w:rsid w:val="00135D44"/>
    <w:rsid w:val="00143E05"/>
    <w:rsid w:val="001545A3"/>
    <w:rsid w:val="00160DC0"/>
    <w:rsid w:val="0017232B"/>
    <w:rsid w:val="0018513A"/>
    <w:rsid w:val="001B5BD2"/>
    <w:rsid w:val="001C02F3"/>
    <w:rsid w:val="001C0376"/>
    <w:rsid w:val="001D1263"/>
    <w:rsid w:val="001E6E1C"/>
    <w:rsid w:val="001F3136"/>
    <w:rsid w:val="002048A0"/>
    <w:rsid w:val="0022185A"/>
    <w:rsid w:val="002251C4"/>
    <w:rsid w:val="0022606B"/>
    <w:rsid w:val="00230266"/>
    <w:rsid w:val="0024342D"/>
    <w:rsid w:val="00251271"/>
    <w:rsid w:val="00257E93"/>
    <w:rsid w:val="002624F0"/>
    <w:rsid w:val="00263AD9"/>
    <w:rsid w:val="00272F6A"/>
    <w:rsid w:val="002745AD"/>
    <w:rsid w:val="00277DB9"/>
    <w:rsid w:val="0028382C"/>
    <w:rsid w:val="00287FAA"/>
    <w:rsid w:val="002933A1"/>
    <w:rsid w:val="002976A6"/>
    <w:rsid w:val="002A134D"/>
    <w:rsid w:val="002E11C4"/>
    <w:rsid w:val="002F3327"/>
    <w:rsid w:val="00304439"/>
    <w:rsid w:val="00306B4E"/>
    <w:rsid w:val="003172F8"/>
    <w:rsid w:val="00321B28"/>
    <w:rsid w:val="00324E2E"/>
    <w:rsid w:val="003369DD"/>
    <w:rsid w:val="003410C1"/>
    <w:rsid w:val="00360241"/>
    <w:rsid w:val="00362D67"/>
    <w:rsid w:val="00367DCF"/>
    <w:rsid w:val="00382CE3"/>
    <w:rsid w:val="003A6BCC"/>
    <w:rsid w:val="003B2C50"/>
    <w:rsid w:val="003C42CA"/>
    <w:rsid w:val="003D171D"/>
    <w:rsid w:val="004100DA"/>
    <w:rsid w:val="00412790"/>
    <w:rsid w:val="004217EC"/>
    <w:rsid w:val="0042574B"/>
    <w:rsid w:val="00425E39"/>
    <w:rsid w:val="00426A74"/>
    <w:rsid w:val="00427994"/>
    <w:rsid w:val="004367C3"/>
    <w:rsid w:val="0046005E"/>
    <w:rsid w:val="00461C40"/>
    <w:rsid w:val="00487386"/>
    <w:rsid w:val="00487E2A"/>
    <w:rsid w:val="004930E0"/>
    <w:rsid w:val="004A2564"/>
    <w:rsid w:val="004A4714"/>
    <w:rsid w:val="004C0FC6"/>
    <w:rsid w:val="004C7944"/>
    <w:rsid w:val="004E2F68"/>
    <w:rsid w:val="004E44C3"/>
    <w:rsid w:val="005160A3"/>
    <w:rsid w:val="005205B6"/>
    <w:rsid w:val="005304DC"/>
    <w:rsid w:val="005326B0"/>
    <w:rsid w:val="0053506F"/>
    <w:rsid w:val="005362EF"/>
    <w:rsid w:val="005510C1"/>
    <w:rsid w:val="00560EED"/>
    <w:rsid w:val="00562860"/>
    <w:rsid w:val="00574D0A"/>
    <w:rsid w:val="00584255"/>
    <w:rsid w:val="00595B07"/>
    <w:rsid w:val="005A450B"/>
    <w:rsid w:val="005B36EE"/>
    <w:rsid w:val="005C1231"/>
    <w:rsid w:val="005C6A86"/>
    <w:rsid w:val="005D3BBD"/>
    <w:rsid w:val="005D5DFA"/>
    <w:rsid w:val="005E32EB"/>
    <w:rsid w:val="005E3D46"/>
    <w:rsid w:val="005F27A8"/>
    <w:rsid w:val="005F5236"/>
    <w:rsid w:val="005F5C88"/>
    <w:rsid w:val="00606A95"/>
    <w:rsid w:val="006222BD"/>
    <w:rsid w:val="00636382"/>
    <w:rsid w:val="006411BA"/>
    <w:rsid w:val="00646F82"/>
    <w:rsid w:val="00650962"/>
    <w:rsid w:val="0065407E"/>
    <w:rsid w:val="0066741E"/>
    <w:rsid w:val="0067410F"/>
    <w:rsid w:val="006750D6"/>
    <w:rsid w:val="00681751"/>
    <w:rsid w:val="00686256"/>
    <w:rsid w:val="00686616"/>
    <w:rsid w:val="006B0933"/>
    <w:rsid w:val="006B0ADB"/>
    <w:rsid w:val="006B298D"/>
    <w:rsid w:val="006C1EA5"/>
    <w:rsid w:val="006D468C"/>
    <w:rsid w:val="006F585C"/>
    <w:rsid w:val="007168F9"/>
    <w:rsid w:val="007240A6"/>
    <w:rsid w:val="0073432B"/>
    <w:rsid w:val="00770D62"/>
    <w:rsid w:val="0079541F"/>
    <w:rsid w:val="007B4BE2"/>
    <w:rsid w:val="007B4D50"/>
    <w:rsid w:val="007B71EB"/>
    <w:rsid w:val="007C1ED7"/>
    <w:rsid w:val="007C41B5"/>
    <w:rsid w:val="007E2C75"/>
    <w:rsid w:val="007F0C36"/>
    <w:rsid w:val="007F2480"/>
    <w:rsid w:val="0080322B"/>
    <w:rsid w:val="00806F06"/>
    <w:rsid w:val="0081123E"/>
    <w:rsid w:val="0081225A"/>
    <w:rsid w:val="008162EB"/>
    <w:rsid w:val="00817AB2"/>
    <w:rsid w:val="0082667B"/>
    <w:rsid w:val="00827A08"/>
    <w:rsid w:val="00846A1C"/>
    <w:rsid w:val="00852217"/>
    <w:rsid w:val="00853297"/>
    <w:rsid w:val="0085478F"/>
    <w:rsid w:val="008752BC"/>
    <w:rsid w:val="00876370"/>
    <w:rsid w:val="00882934"/>
    <w:rsid w:val="008A016C"/>
    <w:rsid w:val="008C02A1"/>
    <w:rsid w:val="008D540C"/>
    <w:rsid w:val="008E091C"/>
    <w:rsid w:val="008E46BE"/>
    <w:rsid w:val="008E6854"/>
    <w:rsid w:val="00961A4E"/>
    <w:rsid w:val="009748C6"/>
    <w:rsid w:val="00974D66"/>
    <w:rsid w:val="00975A30"/>
    <w:rsid w:val="009928E7"/>
    <w:rsid w:val="009970D0"/>
    <w:rsid w:val="009A5ADF"/>
    <w:rsid w:val="009D7A64"/>
    <w:rsid w:val="009F1FF4"/>
    <w:rsid w:val="009F74BC"/>
    <w:rsid w:val="00A10DC7"/>
    <w:rsid w:val="00A1210C"/>
    <w:rsid w:val="00A169E7"/>
    <w:rsid w:val="00A3340E"/>
    <w:rsid w:val="00A34C17"/>
    <w:rsid w:val="00A47331"/>
    <w:rsid w:val="00A57A62"/>
    <w:rsid w:val="00A62639"/>
    <w:rsid w:val="00A627E1"/>
    <w:rsid w:val="00A72BA7"/>
    <w:rsid w:val="00A95C69"/>
    <w:rsid w:val="00AF293A"/>
    <w:rsid w:val="00AF757F"/>
    <w:rsid w:val="00B12636"/>
    <w:rsid w:val="00B24E18"/>
    <w:rsid w:val="00B26651"/>
    <w:rsid w:val="00B3111D"/>
    <w:rsid w:val="00B32F08"/>
    <w:rsid w:val="00B3483B"/>
    <w:rsid w:val="00B35F5D"/>
    <w:rsid w:val="00B440BB"/>
    <w:rsid w:val="00B445F8"/>
    <w:rsid w:val="00B5202F"/>
    <w:rsid w:val="00B80573"/>
    <w:rsid w:val="00B977DF"/>
    <w:rsid w:val="00BA776C"/>
    <w:rsid w:val="00BC3B0A"/>
    <w:rsid w:val="00BD0B66"/>
    <w:rsid w:val="00BD1971"/>
    <w:rsid w:val="00BD38E2"/>
    <w:rsid w:val="00BF4A70"/>
    <w:rsid w:val="00C02FC3"/>
    <w:rsid w:val="00C03366"/>
    <w:rsid w:val="00C04C90"/>
    <w:rsid w:val="00C24B81"/>
    <w:rsid w:val="00C3271B"/>
    <w:rsid w:val="00C44EEA"/>
    <w:rsid w:val="00C50D0E"/>
    <w:rsid w:val="00C53D73"/>
    <w:rsid w:val="00C62B77"/>
    <w:rsid w:val="00C64F11"/>
    <w:rsid w:val="00C74E50"/>
    <w:rsid w:val="00CA1786"/>
    <w:rsid w:val="00CB3567"/>
    <w:rsid w:val="00CC2F29"/>
    <w:rsid w:val="00CC43F5"/>
    <w:rsid w:val="00CD047F"/>
    <w:rsid w:val="00CD6F89"/>
    <w:rsid w:val="00CD7241"/>
    <w:rsid w:val="00CF08D9"/>
    <w:rsid w:val="00D01D30"/>
    <w:rsid w:val="00D1361B"/>
    <w:rsid w:val="00D4272F"/>
    <w:rsid w:val="00D47E3A"/>
    <w:rsid w:val="00D57CB5"/>
    <w:rsid w:val="00D65840"/>
    <w:rsid w:val="00D661AF"/>
    <w:rsid w:val="00DC466D"/>
    <w:rsid w:val="00DC4ED5"/>
    <w:rsid w:val="00DD5645"/>
    <w:rsid w:val="00DD7EE0"/>
    <w:rsid w:val="00DF4FB1"/>
    <w:rsid w:val="00E073D9"/>
    <w:rsid w:val="00E214F6"/>
    <w:rsid w:val="00E2669E"/>
    <w:rsid w:val="00E32A45"/>
    <w:rsid w:val="00E702DE"/>
    <w:rsid w:val="00E72C6F"/>
    <w:rsid w:val="00E94319"/>
    <w:rsid w:val="00E94B05"/>
    <w:rsid w:val="00ED716C"/>
    <w:rsid w:val="00EF05BC"/>
    <w:rsid w:val="00EF57AA"/>
    <w:rsid w:val="00EF6DA6"/>
    <w:rsid w:val="00F238A3"/>
    <w:rsid w:val="00F277E3"/>
    <w:rsid w:val="00F3232C"/>
    <w:rsid w:val="00F435C6"/>
    <w:rsid w:val="00F51197"/>
    <w:rsid w:val="00F74BF3"/>
    <w:rsid w:val="00F96C98"/>
    <w:rsid w:val="00FA2523"/>
    <w:rsid w:val="00FA6413"/>
    <w:rsid w:val="00FC1BBA"/>
    <w:rsid w:val="00FD241E"/>
    <w:rsid w:val="00FE3E39"/>
    <w:rsid w:val="00FE4035"/>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4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39"/>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39"/>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39"/>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apple-converted-space">
    <w:name w:val="apple-converted-space"/>
    <w:basedOn w:val="DefaultParagraphFont"/>
    <w:rsid w:val="00B12636"/>
  </w:style>
  <w:style w:type="paragraph" w:styleId="NormalWeb">
    <w:name w:val="Normal (Web)"/>
    <w:basedOn w:val="Normal"/>
    <w:uiPriority w:val="99"/>
    <w:semiHidden/>
    <w:unhideWhenUsed/>
    <w:locked/>
    <w:rsid w:val="00C44EEA"/>
    <w:pPr>
      <w:spacing w:before="100" w:beforeAutospacing="1" w:after="100" w:afterAutospacing="1" w:line="240" w:lineRule="auto"/>
    </w:pPr>
    <w:rPr>
      <w:rFonts w:ascii="Times New Roman" w:eastAsiaTheme="minorEastAsia"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imes New Roman" w:hAnsi="Calibri" w:cs="Times New Roman"/>
        <w:sz w:val="22"/>
        <w:szCs w:val="22"/>
        <w:lang w:val="en-US" w:eastAsia="en-US" w:bidi="ar-SA"/>
      </w:rPr>
    </w:rPrDefault>
    <w:pPrDefault/>
  </w:docDefaults>
  <w:latentStyles w:defLockedState="1"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locked="0" w:unhideWhenUsed="0"/>
    <w:lsdException w:name="No Spacing" w:locked="0" w:semiHidden="0" w:uiPriority="1" w:unhideWhenUsed="0" w:qFormat="1"/>
    <w:lsdException w:name="Light Shading" w:locked="0" w:semiHidden="0" w:uiPriority="60" w:unhideWhenUsed="0"/>
    <w:lsdException w:name="Light List" w:locked="0" w:semiHidden="0" w:uiPriority="61" w:unhideWhenUsed="0"/>
    <w:lsdException w:name="Light Grid" w:locked="0" w:semiHidden="0" w:uiPriority="62" w:unhideWhenUsed="0"/>
    <w:lsdException w:name="Medium Shading 1" w:locked="0" w:semiHidden="0" w:uiPriority="63" w:unhideWhenUsed="0"/>
    <w:lsdException w:name="Medium Shading 2" w:locked="0" w:semiHidden="0" w:uiPriority="64" w:unhideWhenUsed="0"/>
    <w:lsdException w:name="Medium List 1" w:locked="0" w:semiHidden="0" w:uiPriority="65" w:unhideWhenUsed="0"/>
    <w:lsdException w:name="Medium List 2" w:locked="0" w:semiHidden="0" w:uiPriority="66" w:unhideWhenUsed="0"/>
    <w:lsdException w:name="Medium Grid 1" w:locked="0" w:semiHidden="0" w:uiPriority="67" w:unhideWhenUsed="0"/>
    <w:lsdException w:name="Medium Grid 2" w:locked="0" w:semiHidden="0" w:uiPriority="68" w:unhideWhenUsed="0"/>
    <w:lsdException w:name="Medium Grid 3" w:locked="0" w:semiHidden="0" w:uiPriority="69" w:unhideWhenUsed="0"/>
    <w:lsdException w:name="Dark List" w:locked="0" w:semiHidden="0" w:uiPriority="70" w:unhideWhenUsed="0"/>
    <w:lsdException w:name="Colorful Shading" w:locked="0" w:semiHidden="0" w:uiPriority="71" w:unhideWhenUsed="0"/>
    <w:lsdException w:name="Colorful List" w:locked="0" w:semiHidden="0" w:uiPriority="72" w:unhideWhenUsed="0"/>
    <w:lsdException w:name="Colorful Grid" w:locked="0" w:semiHidden="0" w:uiPriority="73" w:unhideWhenUsed="0"/>
    <w:lsdException w:name="Light Shading Accent 1" w:locked="0" w:semiHidden="0" w:uiPriority="60" w:unhideWhenUsed="0"/>
    <w:lsdException w:name="Light List Accent 1" w:locked="0" w:semiHidden="0" w:uiPriority="61" w:unhideWhenUsed="0"/>
    <w:lsdException w:name="Light Grid Accent 1" w:locked="0" w:semiHidden="0" w:uiPriority="62" w:unhideWhenUsed="0"/>
    <w:lsdException w:name="Medium Shading 1 Accent 1" w:locked="0" w:semiHidden="0" w:uiPriority="63" w:unhideWhenUsed="0"/>
    <w:lsdException w:name="Medium Shading 2 Accent 1" w:locked="0" w:semiHidden="0" w:uiPriority="64" w:unhideWhenUsed="0"/>
    <w:lsdException w:name="Medium List 1 Accent 1" w:locked="0" w:semiHidden="0" w:uiPriority="65" w:unhideWhenUsed="0"/>
    <w:lsdException w:name="Revision" w:locked="0" w:unhideWhenUsed="0"/>
    <w:lsdException w:name="List Paragraph" w:locked="0" w:semiHidden="0" w:uiPriority="34" w:unhideWhenUsed="0" w:qFormat="1"/>
    <w:lsdException w:name="Quote" w:locked="0" w:semiHidden="0" w:uiPriority="29" w:unhideWhenUsed="0" w:qFormat="1"/>
    <w:lsdException w:name="Intense Quote" w:locked="0" w:semiHidden="0" w:uiPriority="30" w:unhideWhenUsed="0" w:qFormat="1"/>
    <w:lsdException w:name="Medium List 2 Accent 1" w:locked="0" w:semiHidden="0" w:uiPriority="66" w:unhideWhenUsed="0"/>
    <w:lsdException w:name="Medium Grid 1 Accent 1" w:locked="0" w:semiHidden="0" w:uiPriority="67" w:unhideWhenUsed="0"/>
    <w:lsdException w:name="Medium Grid 2 Accent 1" w:locked="0" w:semiHidden="0" w:uiPriority="68" w:unhideWhenUsed="0"/>
    <w:lsdException w:name="Medium Grid 3 Accent 1" w:locked="0" w:semiHidden="0" w:uiPriority="69" w:unhideWhenUsed="0"/>
    <w:lsdException w:name="Dark List Accent 1" w:locked="0" w:semiHidden="0" w:uiPriority="70" w:unhideWhenUsed="0"/>
    <w:lsdException w:name="Colorful Shading Accent 1" w:locked="0" w:semiHidden="0" w:uiPriority="71" w:unhideWhenUsed="0"/>
    <w:lsdException w:name="Colorful List Accent 1" w:locked="0" w:semiHidden="0" w:uiPriority="72" w:unhideWhenUsed="0"/>
    <w:lsdException w:name="Colorful Grid Accent 1" w:locked="0" w:semiHidden="0" w:uiPriority="73" w:unhideWhenUsed="0"/>
    <w:lsdException w:name="Light Shading Accent 2" w:locked="0" w:semiHidden="0" w:uiPriority="60" w:unhideWhenUsed="0"/>
    <w:lsdException w:name="Light List Accent 2" w:locked="0" w:semiHidden="0" w:uiPriority="61" w:unhideWhenUsed="0"/>
    <w:lsdException w:name="Light Grid Accent 2" w:locked="0" w:semiHidden="0" w:uiPriority="62" w:unhideWhenUsed="0"/>
    <w:lsdException w:name="Medium Shading 1 Accent 2" w:locked="0" w:semiHidden="0" w:uiPriority="63" w:unhideWhenUsed="0"/>
    <w:lsdException w:name="Medium Shading 2 Accent 2" w:locked="0" w:semiHidden="0" w:uiPriority="64" w:unhideWhenUsed="0"/>
    <w:lsdException w:name="Medium List 1 Accent 2" w:locked="0" w:semiHidden="0" w:uiPriority="65" w:unhideWhenUsed="0"/>
    <w:lsdException w:name="Medium List 2 Accent 2" w:locked="0" w:semiHidden="0" w:uiPriority="66" w:unhideWhenUsed="0"/>
    <w:lsdException w:name="Medium Grid 1 Accent 2" w:locked="0" w:semiHidden="0" w:uiPriority="67" w:unhideWhenUsed="0"/>
    <w:lsdException w:name="Medium Grid 2 Accent 2" w:locked="0" w:semiHidden="0" w:uiPriority="68" w:unhideWhenUsed="0"/>
    <w:lsdException w:name="Medium Grid 3 Accent 2" w:locked="0" w:semiHidden="0" w:uiPriority="69" w:unhideWhenUsed="0"/>
    <w:lsdException w:name="Dark List Accent 2" w:locked="0" w:semiHidden="0" w:uiPriority="70" w:unhideWhenUsed="0"/>
    <w:lsdException w:name="Colorful Shading Accent 2" w:locked="0" w:semiHidden="0" w:uiPriority="71" w:unhideWhenUsed="0"/>
    <w:lsdException w:name="Colorful List Accent 2" w:locked="0" w:semiHidden="0" w:uiPriority="72" w:unhideWhenUsed="0"/>
    <w:lsdException w:name="Colorful Grid Accent 2" w:locked="0" w:semiHidden="0" w:uiPriority="73" w:unhideWhenUsed="0"/>
    <w:lsdException w:name="Light Shading Accent 3" w:locked="0" w:semiHidden="0" w:uiPriority="60" w:unhideWhenUsed="0"/>
    <w:lsdException w:name="Light List Accent 3" w:locked="0" w:semiHidden="0" w:uiPriority="61" w:unhideWhenUsed="0"/>
    <w:lsdException w:name="Light Grid Accent 3" w:locked="0" w:semiHidden="0" w:uiPriority="62" w:unhideWhenUsed="0"/>
    <w:lsdException w:name="Medium Shading 1 Accent 3" w:locked="0" w:semiHidden="0" w:uiPriority="63" w:unhideWhenUsed="0"/>
    <w:lsdException w:name="Medium Shading 2 Accent 3" w:locked="0" w:semiHidden="0" w:uiPriority="64" w:unhideWhenUsed="0"/>
    <w:lsdException w:name="Medium List 1 Accent 3" w:locked="0" w:semiHidden="0" w:uiPriority="65" w:unhideWhenUsed="0"/>
    <w:lsdException w:name="Medium List 2 Accent 3" w:locked="0" w:semiHidden="0" w:uiPriority="66" w:unhideWhenUsed="0"/>
    <w:lsdException w:name="Medium Grid 1 Accent 3" w:locked="0" w:semiHidden="0" w:uiPriority="67" w:unhideWhenUsed="0"/>
    <w:lsdException w:name="Medium Grid 2 Accent 3" w:locked="0" w:semiHidden="0" w:uiPriority="68" w:unhideWhenUsed="0"/>
    <w:lsdException w:name="Medium Grid 3 Accent 3" w:locked="0" w:semiHidden="0" w:uiPriority="69" w:unhideWhenUsed="0"/>
    <w:lsdException w:name="Dark List Accent 3" w:locked="0" w:semiHidden="0" w:uiPriority="70" w:unhideWhenUsed="0"/>
    <w:lsdException w:name="Colorful Shading Accent 3" w:locked="0" w:semiHidden="0" w:uiPriority="71" w:unhideWhenUsed="0"/>
    <w:lsdException w:name="Colorful List Accent 3" w:locked="0" w:semiHidden="0" w:uiPriority="72" w:unhideWhenUsed="0"/>
    <w:lsdException w:name="Colorful Grid Accent 3" w:locked="0" w:semiHidden="0" w:uiPriority="73" w:unhideWhenUsed="0"/>
    <w:lsdException w:name="Light Shading Accent 4" w:locked="0" w:semiHidden="0" w:uiPriority="60" w:unhideWhenUsed="0"/>
    <w:lsdException w:name="Light List Accent 4" w:locked="0" w:semiHidden="0" w:uiPriority="61" w:unhideWhenUsed="0"/>
    <w:lsdException w:name="Light Grid Accent 4" w:locked="0" w:semiHidden="0" w:uiPriority="62" w:unhideWhenUsed="0"/>
    <w:lsdException w:name="Medium Shading 1 Accent 4" w:locked="0" w:semiHidden="0" w:uiPriority="63" w:unhideWhenUsed="0"/>
    <w:lsdException w:name="Medium Shading 2 Accent 4" w:locked="0" w:semiHidden="0" w:uiPriority="64" w:unhideWhenUsed="0"/>
    <w:lsdException w:name="Medium List 1 Accent 4" w:locked="0" w:semiHidden="0" w:uiPriority="65" w:unhideWhenUsed="0"/>
    <w:lsdException w:name="Medium List 2 Accent 4" w:locked="0" w:semiHidden="0" w:uiPriority="66" w:unhideWhenUsed="0"/>
    <w:lsdException w:name="Medium Grid 1 Accent 4" w:locked="0" w:semiHidden="0" w:uiPriority="67" w:unhideWhenUsed="0"/>
    <w:lsdException w:name="Medium Grid 2 Accent 4" w:locked="0" w:semiHidden="0" w:uiPriority="68" w:unhideWhenUsed="0"/>
    <w:lsdException w:name="Medium Grid 3 Accent 4" w:locked="0" w:semiHidden="0" w:uiPriority="69" w:unhideWhenUsed="0"/>
    <w:lsdException w:name="Dark List Accent 4" w:locked="0" w:semiHidden="0" w:uiPriority="70" w:unhideWhenUsed="0"/>
    <w:lsdException w:name="Colorful Shading Accent 4" w:locked="0" w:semiHidden="0" w:uiPriority="71" w:unhideWhenUsed="0"/>
    <w:lsdException w:name="Colorful List Accent 4" w:locked="0" w:semiHidden="0" w:uiPriority="72" w:unhideWhenUsed="0"/>
    <w:lsdException w:name="Colorful Grid Accent 4" w:locked="0" w:semiHidden="0" w:uiPriority="73" w:unhideWhenUsed="0"/>
    <w:lsdException w:name="Light Shading Accent 5" w:locked="0" w:semiHidden="0" w:uiPriority="60" w:unhideWhenUsed="0"/>
    <w:lsdException w:name="Light List Accent 5" w:locked="0" w:semiHidden="0" w:uiPriority="61" w:unhideWhenUsed="0"/>
    <w:lsdException w:name="Light Grid Accent 5" w:locked="0" w:semiHidden="0" w:uiPriority="62" w:unhideWhenUsed="0"/>
    <w:lsdException w:name="Medium Shading 1 Accent 5" w:locked="0" w:semiHidden="0" w:uiPriority="63" w:unhideWhenUsed="0"/>
    <w:lsdException w:name="Medium Shading 2 Accent 5" w:locked="0" w:semiHidden="0" w:uiPriority="64" w:unhideWhenUsed="0"/>
    <w:lsdException w:name="Medium List 1 Accent 5" w:locked="0" w:semiHidden="0" w:uiPriority="65" w:unhideWhenUsed="0"/>
    <w:lsdException w:name="Medium List 2 Accent 5" w:locked="0" w:semiHidden="0" w:uiPriority="66" w:unhideWhenUsed="0"/>
    <w:lsdException w:name="Medium Grid 1 Accent 5" w:locked="0" w:semiHidden="0" w:uiPriority="67" w:unhideWhenUsed="0"/>
    <w:lsdException w:name="Medium Grid 2 Accent 5" w:locked="0" w:semiHidden="0" w:uiPriority="68" w:unhideWhenUsed="0"/>
    <w:lsdException w:name="Medium Grid 3 Accent 5" w:locked="0" w:semiHidden="0" w:uiPriority="69" w:unhideWhenUsed="0"/>
    <w:lsdException w:name="Dark List Accent 5" w:locked="0" w:semiHidden="0" w:uiPriority="70" w:unhideWhenUsed="0"/>
    <w:lsdException w:name="Colorful Shading Accent 5" w:locked="0" w:semiHidden="0" w:uiPriority="71" w:unhideWhenUsed="0"/>
    <w:lsdException w:name="Colorful List Accent 5" w:locked="0" w:semiHidden="0" w:uiPriority="72" w:unhideWhenUsed="0"/>
    <w:lsdException w:name="Colorful Grid Accent 5" w:locked="0" w:semiHidden="0" w:uiPriority="73" w:unhideWhenUsed="0"/>
    <w:lsdException w:name="Light Shading Accent 6" w:locked="0" w:semiHidden="0" w:uiPriority="60" w:unhideWhenUsed="0"/>
    <w:lsdException w:name="Light List Accent 6" w:locked="0" w:semiHidden="0" w:uiPriority="61" w:unhideWhenUsed="0"/>
    <w:lsdException w:name="Light Grid Accent 6" w:locked="0" w:semiHidden="0" w:uiPriority="62" w:unhideWhenUsed="0"/>
    <w:lsdException w:name="Medium Shading 1 Accent 6" w:locked="0" w:semiHidden="0" w:uiPriority="63" w:unhideWhenUsed="0"/>
    <w:lsdException w:name="Medium Shading 2 Accent 6" w:locked="0" w:semiHidden="0" w:uiPriority="64" w:unhideWhenUsed="0"/>
    <w:lsdException w:name="Medium List 1 Accent 6" w:locked="0" w:semiHidden="0" w:uiPriority="65" w:unhideWhenUsed="0"/>
    <w:lsdException w:name="Medium List 2 Accent 6" w:locked="0" w:semiHidden="0" w:uiPriority="66" w:unhideWhenUsed="0"/>
    <w:lsdException w:name="Medium Grid 1 Accent 6" w:locked="0" w:semiHidden="0" w:uiPriority="67" w:unhideWhenUsed="0"/>
    <w:lsdException w:name="Medium Grid 2 Accent 6" w:locked="0" w:semiHidden="0" w:uiPriority="68" w:unhideWhenUsed="0"/>
    <w:lsdException w:name="Medium Grid 3 Accent 6" w:locked="0" w:semiHidden="0" w:uiPriority="69" w:unhideWhenUsed="0"/>
    <w:lsdException w:name="Dark List Accent 6" w:locked="0" w:semiHidden="0" w:uiPriority="70" w:unhideWhenUsed="0"/>
    <w:lsdException w:name="Colorful Shading Accent 6" w:locked="0" w:semiHidden="0" w:uiPriority="71" w:unhideWhenUsed="0"/>
    <w:lsdException w:name="Colorful List Accent 6" w:locked="0" w:semiHidden="0" w:uiPriority="72" w:unhideWhenUsed="0"/>
    <w:lsdException w:name="Colorful Grid Accent 6" w:locked="0" w:semiHidden="0" w:uiPriority="73" w:unhideWhenUsed="0"/>
    <w:lsdException w:name="Subtle Emphasis" w:locked="0" w:semiHidden="0" w:uiPriority="19" w:unhideWhenUsed="0" w:qFormat="1"/>
    <w:lsdException w:name="Intense Emphasis" w:locked="0" w:semiHidden="0" w:uiPriority="21" w:unhideWhenUsed="0" w:qFormat="1"/>
    <w:lsdException w:name="Subtle Reference" w:locked="0" w:semiHidden="0" w:uiPriority="31" w:unhideWhenUsed="0" w:qFormat="1"/>
    <w:lsdException w:name="Intense Reference" w:locked="0" w:semiHidden="0" w:uiPriority="32" w:unhideWhenUsed="0" w:qFormat="1"/>
    <w:lsdException w:name="Book Title" w:locked="0" w:semiHidden="0" w:uiPriority="33" w:unhideWhenUsed="0" w:qFormat="1"/>
    <w:lsdException w:name="Bibliography" w:locked="0" w:uiPriority="37"/>
    <w:lsdException w:name="TOC Heading" w:locked="0" w:uiPriority="39" w:qFormat="1"/>
  </w:latentStyles>
  <w:style w:type="paragraph" w:default="1" w:styleId="Normal">
    <w:name w:val="Normal"/>
    <w:qFormat/>
    <w:rsid w:val="0028382C"/>
    <w:pPr>
      <w:spacing w:after="200" w:line="276" w:lineRule="auto"/>
    </w:pPr>
    <w:rPr>
      <w:rFonts w:cs="Calibri"/>
    </w:rPr>
  </w:style>
  <w:style w:type="paragraph" w:styleId="Heading1">
    <w:name w:val="heading 1"/>
    <w:basedOn w:val="Normal"/>
    <w:next w:val="Normal"/>
    <w:link w:val="Heading1Char"/>
    <w:uiPriority w:val="99"/>
    <w:qFormat/>
    <w:rsid w:val="001E6E1C"/>
    <w:pPr>
      <w:keepNext/>
      <w:tabs>
        <w:tab w:val="num" w:pos="432"/>
      </w:tabs>
      <w:suppressAutoHyphens/>
      <w:spacing w:before="240" w:after="120" w:line="240" w:lineRule="auto"/>
      <w:ind w:left="432" w:hanging="432"/>
      <w:outlineLvl w:val="0"/>
    </w:pPr>
    <w:rPr>
      <w:rFonts w:ascii="Arial" w:hAnsi="Arial" w:cs="Arial"/>
      <w:b/>
      <w:bCs/>
      <w:sz w:val="32"/>
      <w:szCs w:val="32"/>
      <w:lang w:eastAsia="ar-SA"/>
    </w:rPr>
  </w:style>
  <w:style w:type="paragraph" w:styleId="Heading2">
    <w:name w:val="heading 2"/>
    <w:basedOn w:val="Normal"/>
    <w:next w:val="Normal"/>
    <w:link w:val="Heading2Char"/>
    <w:uiPriority w:val="99"/>
    <w:qFormat/>
    <w:rsid w:val="001E6E1C"/>
    <w:pPr>
      <w:tabs>
        <w:tab w:val="num" w:pos="576"/>
        <w:tab w:val="left" w:pos="810"/>
      </w:tabs>
      <w:suppressAutoHyphens/>
      <w:spacing w:before="120" w:after="120" w:line="240" w:lineRule="auto"/>
      <w:ind w:left="576" w:hanging="576"/>
      <w:outlineLvl w:val="1"/>
    </w:pPr>
    <w:rPr>
      <w:rFonts w:ascii="Arial" w:hAnsi="Arial" w:cs="Arial"/>
      <w:b/>
      <w:bCs/>
      <w:sz w:val="28"/>
      <w:szCs w:val="28"/>
      <w:lang w:eastAsia="ar-SA"/>
    </w:rPr>
  </w:style>
  <w:style w:type="paragraph" w:styleId="Heading3">
    <w:name w:val="heading 3"/>
    <w:basedOn w:val="Normal"/>
    <w:next w:val="Normal"/>
    <w:link w:val="Heading3Char"/>
    <w:uiPriority w:val="99"/>
    <w:qFormat/>
    <w:rsid w:val="001E6E1C"/>
    <w:pPr>
      <w:tabs>
        <w:tab w:val="num" w:pos="792"/>
      </w:tabs>
      <w:suppressAutoHyphens/>
      <w:spacing w:before="60" w:after="60" w:line="240" w:lineRule="auto"/>
      <w:ind w:left="792" w:hanging="792"/>
      <w:outlineLvl w:val="2"/>
    </w:pPr>
    <w:rPr>
      <w:rFonts w:ascii="Arial" w:hAnsi="Arial" w:cs="Arial"/>
      <w:b/>
      <w:bCs/>
      <w:sz w:val="24"/>
      <w:szCs w:val="24"/>
      <w:lang w:eastAsia="ar-SA"/>
    </w:rPr>
  </w:style>
  <w:style w:type="paragraph" w:styleId="Heading4">
    <w:name w:val="heading 4"/>
    <w:basedOn w:val="Normal"/>
    <w:next w:val="Normal"/>
    <w:link w:val="Heading4Char"/>
    <w:uiPriority w:val="99"/>
    <w:qFormat/>
    <w:rsid w:val="001E6E1C"/>
    <w:pPr>
      <w:tabs>
        <w:tab w:val="left" w:pos="864"/>
      </w:tabs>
      <w:suppressAutoHyphens/>
      <w:spacing w:after="0" w:line="240" w:lineRule="auto"/>
      <w:ind w:left="864" w:hanging="864"/>
      <w:outlineLvl w:val="3"/>
    </w:pPr>
    <w:rPr>
      <w:rFonts w:ascii="Arial" w:hAnsi="Arial" w:cs="Arial"/>
      <w:b/>
      <w:bCs/>
      <w:lang w:eastAsia="ar-SA"/>
    </w:rPr>
  </w:style>
  <w:style w:type="paragraph" w:styleId="Heading5">
    <w:name w:val="heading 5"/>
    <w:basedOn w:val="Normal"/>
    <w:next w:val="Normal"/>
    <w:link w:val="Heading5Char"/>
    <w:uiPriority w:val="99"/>
    <w:qFormat/>
    <w:rsid w:val="001E6E1C"/>
    <w:pPr>
      <w:widowControl w:val="0"/>
      <w:tabs>
        <w:tab w:val="num" w:pos="0"/>
      </w:tabs>
      <w:suppressAutoHyphens/>
      <w:spacing w:before="240" w:after="60" w:line="240" w:lineRule="auto"/>
      <w:outlineLvl w:val="4"/>
    </w:pPr>
    <w:rPr>
      <w:rFonts w:ascii="Arial" w:hAnsi="Arial" w:cs="Arial"/>
      <w:lang w:eastAsia="ar-SA"/>
    </w:rPr>
  </w:style>
  <w:style w:type="paragraph" w:styleId="Heading6">
    <w:name w:val="heading 6"/>
    <w:basedOn w:val="Normal"/>
    <w:next w:val="Normal"/>
    <w:link w:val="Heading6Char"/>
    <w:uiPriority w:val="99"/>
    <w:qFormat/>
    <w:rsid w:val="001E6E1C"/>
    <w:pPr>
      <w:widowControl w:val="0"/>
      <w:tabs>
        <w:tab w:val="num" w:pos="0"/>
      </w:tabs>
      <w:suppressAutoHyphens/>
      <w:spacing w:before="240" w:after="60" w:line="240" w:lineRule="auto"/>
      <w:outlineLvl w:val="5"/>
    </w:pPr>
    <w:rPr>
      <w:rFonts w:ascii="Arial" w:hAnsi="Arial" w:cs="Arial"/>
      <w:i/>
      <w:iCs/>
      <w:lang w:eastAsia="ar-SA"/>
    </w:rPr>
  </w:style>
  <w:style w:type="paragraph" w:styleId="Heading7">
    <w:name w:val="heading 7"/>
    <w:basedOn w:val="Normal"/>
    <w:next w:val="Normal"/>
    <w:link w:val="Heading7Char"/>
    <w:uiPriority w:val="99"/>
    <w:qFormat/>
    <w:rsid w:val="001E6E1C"/>
    <w:pPr>
      <w:widowControl w:val="0"/>
      <w:tabs>
        <w:tab w:val="num" w:pos="0"/>
      </w:tabs>
      <w:suppressAutoHyphens/>
      <w:spacing w:before="240" w:after="60" w:line="240" w:lineRule="auto"/>
      <w:outlineLvl w:val="6"/>
    </w:pPr>
    <w:rPr>
      <w:rFonts w:ascii="Arial" w:hAnsi="Arial" w:cs="Arial"/>
      <w:sz w:val="20"/>
      <w:szCs w:val="20"/>
      <w:lang w:eastAsia="ar-SA"/>
    </w:rPr>
  </w:style>
  <w:style w:type="paragraph" w:styleId="Heading8">
    <w:name w:val="heading 8"/>
    <w:basedOn w:val="Normal"/>
    <w:next w:val="Normal"/>
    <w:link w:val="Heading8Char"/>
    <w:uiPriority w:val="99"/>
    <w:qFormat/>
    <w:rsid w:val="001E6E1C"/>
    <w:pPr>
      <w:widowControl w:val="0"/>
      <w:tabs>
        <w:tab w:val="num" w:pos="0"/>
      </w:tabs>
      <w:suppressAutoHyphens/>
      <w:spacing w:before="240" w:after="60" w:line="240" w:lineRule="auto"/>
      <w:outlineLvl w:val="7"/>
    </w:pPr>
    <w:rPr>
      <w:rFonts w:ascii="Arial" w:hAnsi="Arial" w:cs="Arial"/>
      <w:i/>
      <w:iCs/>
      <w:sz w:val="20"/>
      <w:szCs w:val="20"/>
      <w:lang w:eastAsia="ar-SA"/>
    </w:rPr>
  </w:style>
  <w:style w:type="paragraph" w:styleId="Heading9">
    <w:name w:val="heading 9"/>
    <w:basedOn w:val="Normal"/>
    <w:next w:val="Normal"/>
    <w:link w:val="Heading9Char"/>
    <w:uiPriority w:val="99"/>
    <w:qFormat/>
    <w:rsid w:val="001E6E1C"/>
    <w:pPr>
      <w:widowControl w:val="0"/>
      <w:tabs>
        <w:tab w:val="num" w:pos="0"/>
      </w:tabs>
      <w:suppressAutoHyphens/>
      <w:spacing w:before="240" w:after="60" w:line="240" w:lineRule="auto"/>
      <w:outlineLvl w:val="8"/>
    </w:pPr>
    <w:rPr>
      <w:rFonts w:ascii="Arial" w:hAnsi="Arial" w:cs="Arial"/>
      <w:b/>
      <w:bCs/>
      <w:i/>
      <w:iCs/>
      <w:sz w:val="18"/>
      <w:szCs w:val="18"/>
      <w:lang w:eastAsia="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1E6E1C"/>
    <w:rPr>
      <w:rFonts w:ascii="Arial" w:hAnsi="Arial" w:cs="Arial"/>
      <w:b/>
      <w:bCs/>
      <w:sz w:val="32"/>
      <w:szCs w:val="32"/>
      <w:lang w:val="en-US" w:eastAsia="ar-SA" w:bidi="ar-SA"/>
    </w:rPr>
  </w:style>
  <w:style w:type="character" w:customStyle="1" w:styleId="Heading2Char">
    <w:name w:val="Heading 2 Char"/>
    <w:basedOn w:val="DefaultParagraphFont"/>
    <w:link w:val="Heading2"/>
    <w:uiPriority w:val="99"/>
    <w:locked/>
    <w:rsid w:val="001E6E1C"/>
    <w:rPr>
      <w:rFonts w:ascii="Arial" w:hAnsi="Arial" w:cs="Arial"/>
      <w:b/>
      <w:bCs/>
      <w:sz w:val="28"/>
      <w:szCs w:val="28"/>
      <w:lang w:val="en-US" w:eastAsia="ar-SA" w:bidi="ar-SA"/>
    </w:rPr>
  </w:style>
  <w:style w:type="character" w:customStyle="1" w:styleId="Heading3Char">
    <w:name w:val="Heading 3 Char"/>
    <w:basedOn w:val="DefaultParagraphFont"/>
    <w:link w:val="Heading3"/>
    <w:uiPriority w:val="99"/>
    <w:locked/>
    <w:rsid w:val="001E6E1C"/>
    <w:rPr>
      <w:rFonts w:ascii="Arial" w:hAnsi="Arial" w:cs="Arial"/>
      <w:b/>
      <w:bCs/>
      <w:sz w:val="24"/>
      <w:szCs w:val="24"/>
      <w:lang w:val="en-US" w:eastAsia="ar-SA" w:bidi="ar-SA"/>
    </w:rPr>
  </w:style>
  <w:style w:type="character" w:customStyle="1" w:styleId="Heading4Char">
    <w:name w:val="Heading 4 Char"/>
    <w:basedOn w:val="DefaultParagraphFont"/>
    <w:link w:val="Heading4"/>
    <w:uiPriority w:val="99"/>
    <w:locked/>
    <w:rsid w:val="001E6E1C"/>
    <w:rPr>
      <w:rFonts w:ascii="Arial" w:hAnsi="Arial" w:cs="Arial"/>
      <w:b/>
      <w:bCs/>
      <w:sz w:val="22"/>
      <w:szCs w:val="22"/>
      <w:lang w:val="en-US" w:eastAsia="ar-SA" w:bidi="ar-SA"/>
    </w:rPr>
  </w:style>
  <w:style w:type="character" w:customStyle="1" w:styleId="Heading5Char">
    <w:name w:val="Heading 5 Char"/>
    <w:basedOn w:val="DefaultParagraphFont"/>
    <w:link w:val="Heading5"/>
    <w:uiPriority w:val="99"/>
    <w:locked/>
    <w:rsid w:val="001E6E1C"/>
    <w:rPr>
      <w:rFonts w:ascii="Arial" w:hAnsi="Arial" w:cs="Arial"/>
      <w:sz w:val="20"/>
      <w:szCs w:val="20"/>
      <w:lang w:eastAsia="ar-SA" w:bidi="ar-SA"/>
    </w:rPr>
  </w:style>
  <w:style w:type="character" w:customStyle="1" w:styleId="Heading6Char">
    <w:name w:val="Heading 6 Char"/>
    <w:basedOn w:val="DefaultParagraphFont"/>
    <w:link w:val="Heading6"/>
    <w:uiPriority w:val="99"/>
    <w:locked/>
    <w:rsid w:val="001E6E1C"/>
    <w:rPr>
      <w:rFonts w:ascii="Arial" w:hAnsi="Arial" w:cs="Arial"/>
      <w:i/>
      <w:iCs/>
      <w:sz w:val="20"/>
      <w:szCs w:val="20"/>
      <w:lang w:eastAsia="ar-SA" w:bidi="ar-SA"/>
    </w:rPr>
  </w:style>
  <w:style w:type="character" w:customStyle="1" w:styleId="Heading7Char">
    <w:name w:val="Heading 7 Char"/>
    <w:basedOn w:val="DefaultParagraphFont"/>
    <w:link w:val="Heading7"/>
    <w:uiPriority w:val="99"/>
    <w:locked/>
    <w:rsid w:val="001E6E1C"/>
    <w:rPr>
      <w:rFonts w:ascii="Arial" w:hAnsi="Arial" w:cs="Arial"/>
      <w:sz w:val="20"/>
      <w:szCs w:val="20"/>
      <w:lang w:eastAsia="ar-SA" w:bidi="ar-SA"/>
    </w:rPr>
  </w:style>
  <w:style w:type="character" w:customStyle="1" w:styleId="Heading8Char">
    <w:name w:val="Heading 8 Char"/>
    <w:basedOn w:val="DefaultParagraphFont"/>
    <w:link w:val="Heading8"/>
    <w:uiPriority w:val="99"/>
    <w:locked/>
    <w:rsid w:val="001E6E1C"/>
    <w:rPr>
      <w:rFonts w:ascii="Arial" w:hAnsi="Arial" w:cs="Arial"/>
      <w:i/>
      <w:iCs/>
      <w:sz w:val="20"/>
      <w:szCs w:val="20"/>
      <w:lang w:eastAsia="ar-SA" w:bidi="ar-SA"/>
    </w:rPr>
  </w:style>
  <w:style w:type="character" w:customStyle="1" w:styleId="Heading9Char">
    <w:name w:val="Heading 9 Char"/>
    <w:basedOn w:val="DefaultParagraphFont"/>
    <w:link w:val="Heading9"/>
    <w:uiPriority w:val="99"/>
    <w:locked/>
    <w:rsid w:val="001E6E1C"/>
    <w:rPr>
      <w:rFonts w:ascii="Arial" w:hAnsi="Arial" w:cs="Arial"/>
      <w:b/>
      <w:bCs/>
      <w:i/>
      <w:iCs/>
      <w:sz w:val="20"/>
      <w:szCs w:val="20"/>
      <w:lang w:eastAsia="ar-SA" w:bidi="ar-SA"/>
    </w:rPr>
  </w:style>
  <w:style w:type="character" w:customStyle="1" w:styleId="FootnoteCharacters">
    <w:name w:val="Footnote Characters"/>
    <w:basedOn w:val="DefaultParagraphFont"/>
    <w:uiPriority w:val="99"/>
    <w:rsid w:val="001E6E1C"/>
    <w:rPr>
      <w:sz w:val="20"/>
      <w:szCs w:val="20"/>
      <w:vertAlign w:val="superscript"/>
    </w:rPr>
  </w:style>
  <w:style w:type="character" w:styleId="PageNumber">
    <w:name w:val="page number"/>
    <w:basedOn w:val="DefaultParagraphFont"/>
    <w:uiPriority w:val="99"/>
    <w:semiHidden/>
    <w:rsid w:val="001E6E1C"/>
  </w:style>
  <w:style w:type="character" w:customStyle="1" w:styleId="NumberingSymbols">
    <w:name w:val="Numbering Symbols"/>
    <w:uiPriority w:val="99"/>
    <w:rsid w:val="001E6E1C"/>
  </w:style>
  <w:style w:type="character" w:customStyle="1" w:styleId="Bullets">
    <w:name w:val="Bullets"/>
    <w:uiPriority w:val="99"/>
    <w:rsid w:val="001E6E1C"/>
    <w:rPr>
      <w:rFonts w:ascii="StarSymbol" w:hAnsi="StarSymbol" w:cs="StarSymbol"/>
      <w:sz w:val="18"/>
      <w:szCs w:val="18"/>
    </w:rPr>
  </w:style>
  <w:style w:type="character" w:styleId="Hyperlink">
    <w:name w:val="Hyperlink"/>
    <w:basedOn w:val="DefaultParagraphFont"/>
    <w:uiPriority w:val="99"/>
    <w:rsid w:val="001E6E1C"/>
    <w:rPr>
      <w:color w:val="0000FF"/>
      <w:u w:val="single"/>
    </w:rPr>
  </w:style>
  <w:style w:type="character" w:styleId="FollowedHyperlink">
    <w:name w:val="FollowedHyperlink"/>
    <w:basedOn w:val="DefaultParagraphFont"/>
    <w:uiPriority w:val="99"/>
    <w:semiHidden/>
    <w:rsid w:val="001E6E1C"/>
    <w:rPr>
      <w:color w:val="800080"/>
      <w:u w:val="single"/>
    </w:rPr>
  </w:style>
  <w:style w:type="character" w:styleId="Strong">
    <w:name w:val="Strong"/>
    <w:basedOn w:val="DefaultParagraphFont"/>
    <w:uiPriority w:val="22"/>
    <w:qFormat/>
    <w:rsid w:val="001E6E1C"/>
    <w:rPr>
      <w:b/>
      <w:bCs/>
    </w:rPr>
  </w:style>
  <w:style w:type="character" w:customStyle="1" w:styleId="WW8Num2z0">
    <w:name w:val="WW8Num2z0"/>
    <w:uiPriority w:val="99"/>
    <w:rsid w:val="001E6E1C"/>
    <w:rPr>
      <w:rFonts w:ascii="Symbol" w:hAnsi="Symbol" w:cs="Symbol"/>
    </w:rPr>
  </w:style>
  <w:style w:type="character" w:customStyle="1" w:styleId="WW8Num7z0">
    <w:name w:val="WW8Num7z0"/>
    <w:uiPriority w:val="99"/>
    <w:rsid w:val="001E6E1C"/>
    <w:rPr>
      <w:rFonts w:ascii="Symbol" w:hAnsi="Symbol" w:cs="Symbol"/>
    </w:rPr>
  </w:style>
  <w:style w:type="character" w:customStyle="1" w:styleId="WW8Num7z1">
    <w:name w:val="WW8Num7z1"/>
    <w:uiPriority w:val="99"/>
    <w:rsid w:val="001E6E1C"/>
    <w:rPr>
      <w:rFonts w:ascii="Courier New" w:hAnsi="Courier New" w:cs="Courier New"/>
    </w:rPr>
  </w:style>
  <w:style w:type="character" w:customStyle="1" w:styleId="WW8Num7z2">
    <w:name w:val="WW8Num7z2"/>
    <w:uiPriority w:val="99"/>
    <w:rsid w:val="001E6E1C"/>
    <w:rPr>
      <w:rFonts w:ascii="Wingdings" w:hAnsi="Wingdings" w:cs="Wingdings"/>
    </w:rPr>
  </w:style>
  <w:style w:type="character" w:customStyle="1" w:styleId="WW8Num11z0">
    <w:name w:val="WW8Num11z0"/>
    <w:uiPriority w:val="99"/>
    <w:rsid w:val="001E6E1C"/>
    <w:rPr>
      <w:rFonts w:ascii="Symbol" w:hAnsi="Symbol" w:cs="Symbol"/>
    </w:rPr>
  </w:style>
  <w:style w:type="character" w:customStyle="1" w:styleId="WW8Num11z1">
    <w:name w:val="WW8Num11z1"/>
    <w:uiPriority w:val="99"/>
    <w:rsid w:val="001E6E1C"/>
    <w:rPr>
      <w:rFonts w:ascii="Courier New" w:hAnsi="Courier New" w:cs="Courier New"/>
    </w:rPr>
  </w:style>
  <w:style w:type="character" w:customStyle="1" w:styleId="WW8Num11z2">
    <w:name w:val="WW8Num11z2"/>
    <w:uiPriority w:val="99"/>
    <w:rsid w:val="001E6E1C"/>
    <w:rPr>
      <w:rFonts w:ascii="Wingdings" w:hAnsi="Wingdings" w:cs="Wingdings"/>
    </w:rPr>
  </w:style>
  <w:style w:type="character" w:customStyle="1" w:styleId="WW8Num16z1">
    <w:name w:val="WW8Num16z1"/>
    <w:uiPriority w:val="99"/>
    <w:rsid w:val="001E6E1C"/>
    <w:rPr>
      <w:rFonts w:ascii="Times New Roman" w:hAnsi="Times New Roman" w:cs="Times New Roman"/>
    </w:rPr>
  </w:style>
  <w:style w:type="character" w:customStyle="1" w:styleId="WW8Num17z1">
    <w:name w:val="WW8Num17z1"/>
    <w:uiPriority w:val="99"/>
    <w:rsid w:val="001E6E1C"/>
    <w:rPr>
      <w:rFonts w:ascii="Symbol" w:hAnsi="Symbol" w:cs="Symbol"/>
    </w:rPr>
  </w:style>
  <w:style w:type="character" w:customStyle="1" w:styleId="WW8Num21z1">
    <w:name w:val="WW8Num21z1"/>
    <w:uiPriority w:val="99"/>
    <w:rsid w:val="001E6E1C"/>
    <w:rPr>
      <w:rFonts w:ascii="Wingdings" w:hAnsi="Wingdings" w:cs="Wingdings"/>
    </w:rPr>
  </w:style>
  <w:style w:type="character" w:customStyle="1" w:styleId="WW8Num26z0">
    <w:name w:val="WW8Num26z0"/>
    <w:uiPriority w:val="99"/>
    <w:rsid w:val="001E6E1C"/>
    <w:rPr>
      <w:rFonts w:ascii="Wingdings" w:hAnsi="Wingdings" w:cs="Wingdings"/>
    </w:rPr>
  </w:style>
  <w:style w:type="character" w:customStyle="1" w:styleId="WW8Num26z1">
    <w:name w:val="WW8Num26z1"/>
    <w:uiPriority w:val="99"/>
    <w:rsid w:val="001E6E1C"/>
    <w:rPr>
      <w:rFonts w:ascii="Courier New" w:hAnsi="Courier New" w:cs="Courier New"/>
    </w:rPr>
  </w:style>
  <w:style w:type="character" w:customStyle="1" w:styleId="WW8Num26z3">
    <w:name w:val="WW8Num26z3"/>
    <w:uiPriority w:val="99"/>
    <w:rsid w:val="001E6E1C"/>
    <w:rPr>
      <w:rFonts w:ascii="Symbol" w:hAnsi="Symbol" w:cs="Symbol"/>
    </w:rPr>
  </w:style>
  <w:style w:type="character" w:customStyle="1" w:styleId="WW8Num31z1">
    <w:name w:val="WW8Num31z1"/>
    <w:uiPriority w:val="99"/>
    <w:rsid w:val="001E6E1C"/>
    <w:rPr>
      <w:rFonts w:ascii="Arial" w:hAnsi="Arial" w:cs="Arial"/>
    </w:rPr>
  </w:style>
  <w:style w:type="character" w:customStyle="1" w:styleId="WW8Num32z1">
    <w:name w:val="WW8Num32z1"/>
    <w:uiPriority w:val="99"/>
    <w:rsid w:val="001E6E1C"/>
    <w:rPr>
      <w:rFonts w:ascii="Arial" w:hAnsi="Arial" w:cs="Arial"/>
    </w:rPr>
  </w:style>
  <w:style w:type="character" w:customStyle="1" w:styleId="infoblueChar">
    <w:name w:val="infoblue Char"/>
    <w:basedOn w:val="DefaultParagraphFont"/>
    <w:uiPriority w:val="99"/>
    <w:rsid w:val="001E6E1C"/>
    <w:rPr>
      <w:rFonts w:ascii="Arial" w:hAnsi="Arial" w:cs="Arial"/>
      <w:i/>
      <w:iCs/>
      <w:color w:val="0000FF"/>
      <w:lang w:val="en-US" w:eastAsia="ar-SA" w:bidi="ar-SA"/>
    </w:rPr>
  </w:style>
  <w:style w:type="character" w:styleId="CommentReference">
    <w:name w:val="annotation reference"/>
    <w:basedOn w:val="DefaultParagraphFont"/>
    <w:uiPriority w:val="99"/>
    <w:semiHidden/>
    <w:rsid w:val="001E6E1C"/>
    <w:rPr>
      <w:sz w:val="16"/>
      <w:szCs w:val="16"/>
    </w:rPr>
  </w:style>
  <w:style w:type="paragraph" w:styleId="BodyText">
    <w:name w:val="Body Text"/>
    <w:basedOn w:val="Normal"/>
    <w:link w:val="BodyTextChar"/>
    <w:uiPriority w:val="99"/>
    <w:semiHidden/>
    <w:rsid w:val="001E6E1C"/>
    <w:pPr>
      <w:keepLines/>
      <w:suppressAutoHyphens/>
      <w:spacing w:after="120" w:line="240" w:lineRule="auto"/>
    </w:pPr>
    <w:rPr>
      <w:sz w:val="20"/>
      <w:szCs w:val="20"/>
      <w:lang w:eastAsia="ar-SA"/>
    </w:rPr>
  </w:style>
  <w:style w:type="character" w:customStyle="1" w:styleId="BodyTextChar">
    <w:name w:val="Body Text Char"/>
    <w:basedOn w:val="DefaultParagraphFont"/>
    <w:link w:val="BodyText"/>
    <w:uiPriority w:val="99"/>
    <w:semiHidden/>
    <w:locked/>
    <w:rsid w:val="001E6E1C"/>
    <w:rPr>
      <w:rFonts w:ascii="Times New Roman" w:hAnsi="Times New Roman" w:cs="Times New Roman"/>
      <w:lang w:val="en-US" w:eastAsia="ar-SA" w:bidi="ar-SA"/>
    </w:rPr>
  </w:style>
  <w:style w:type="paragraph" w:customStyle="1" w:styleId="Heading">
    <w:name w:val="Heading"/>
    <w:basedOn w:val="Normal"/>
    <w:next w:val="BodyText"/>
    <w:uiPriority w:val="99"/>
    <w:rsid w:val="001E6E1C"/>
    <w:pPr>
      <w:keepNext/>
      <w:widowControl w:val="0"/>
      <w:suppressAutoHyphens/>
      <w:spacing w:before="240" w:after="120" w:line="240" w:lineRule="auto"/>
      <w:ind w:left="144"/>
    </w:pPr>
    <w:rPr>
      <w:rFonts w:ascii="Arial" w:hAnsi="Arial" w:cs="Arial"/>
      <w:sz w:val="28"/>
      <w:szCs w:val="28"/>
      <w:lang w:eastAsia="ar-SA"/>
    </w:rPr>
  </w:style>
  <w:style w:type="paragraph" w:styleId="List">
    <w:name w:val="List"/>
    <w:basedOn w:val="BodyText"/>
    <w:uiPriority w:val="99"/>
    <w:semiHidden/>
    <w:rsid w:val="001E6E1C"/>
  </w:style>
  <w:style w:type="paragraph" w:styleId="Header">
    <w:name w:val="header"/>
    <w:basedOn w:val="Normal"/>
    <w:link w:val="HeaderChar"/>
    <w:uiPriority w:val="99"/>
    <w:rsid w:val="001E6E1C"/>
    <w:pPr>
      <w:widowControl w:val="0"/>
      <w:tabs>
        <w:tab w:val="center" w:pos="4320"/>
        <w:tab w:val="right" w:pos="8640"/>
      </w:tabs>
      <w:suppressAutoHyphens/>
      <w:spacing w:before="60" w:after="60" w:line="240" w:lineRule="auto"/>
      <w:ind w:left="144"/>
    </w:pPr>
    <w:rPr>
      <w:rFonts w:ascii="Arial" w:hAnsi="Arial" w:cs="Arial"/>
      <w:sz w:val="20"/>
      <w:szCs w:val="20"/>
      <w:lang w:eastAsia="ar-SA"/>
    </w:rPr>
  </w:style>
  <w:style w:type="character" w:customStyle="1" w:styleId="HeaderChar">
    <w:name w:val="Header Char"/>
    <w:basedOn w:val="DefaultParagraphFont"/>
    <w:link w:val="Header"/>
    <w:uiPriority w:val="99"/>
    <w:locked/>
    <w:rsid w:val="001E6E1C"/>
    <w:rPr>
      <w:rFonts w:ascii="Arial" w:hAnsi="Arial" w:cs="Arial"/>
      <w:sz w:val="20"/>
      <w:szCs w:val="20"/>
      <w:lang w:eastAsia="ar-SA" w:bidi="ar-SA"/>
    </w:rPr>
  </w:style>
  <w:style w:type="paragraph" w:styleId="Footer">
    <w:name w:val="footer"/>
    <w:basedOn w:val="Normal"/>
    <w:link w:val="FooterChar"/>
    <w:uiPriority w:val="99"/>
    <w:rsid w:val="001E6E1C"/>
    <w:pPr>
      <w:widowControl w:val="0"/>
      <w:tabs>
        <w:tab w:val="center" w:pos="4320"/>
        <w:tab w:val="right" w:pos="8640"/>
      </w:tabs>
      <w:suppressAutoHyphens/>
      <w:spacing w:before="60" w:after="60" w:line="240" w:lineRule="auto"/>
      <w:ind w:left="144"/>
    </w:pPr>
    <w:rPr>
      <w:rFonts w:ascii="Arial" w:hAnsi="Arial" w:cs="Arial"/>
      <w:sz w:val="18"/>
      <w:szCs w:val="18"/>
      <w:lang w:eastAsia="ar-SA"/>
    </w:rPr>
  </w:style>
  <w:style w:type="character" w:customStyle="1" w:styleId="FooterChar">
    <w:name w:val="Footer Char"/>
    <w:basedOn w:val="DefaultParagraphFont"/>
    <w:link w:val="Footer"/>
    <w:uiPriority w:val="99"/>
    <w:locked/>
    <w:rsid w:val="001E6E1C"/>
    <w:rPr>
      <w:rFonts w:ascii="Arial" w:hAnsi="Arial" w:cs="Arial"/>
      <w:sz w:val="20"/>
      <w:szCs w:val="20"/>
      <w:lang w:eastAsia="ar-SA" w:bidi="ar-SA"/>
    </w:rPr>
  </w:style>
  <w:style w:type="paragraph" w:customStyle="1" w:styleId="TableContents">
    <w:name w:val="Table Contents"/>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customStyle="1" w:styleId="TableHeading">
    <w:name w:val="Table Heading"/>
    <w:basedOn w:val="TableContents"/>
    <w:uiPriority w:val="99"/>
    <w:rsid w:val="001E6E1C"/>
    <w:pPr>
      <w:jc w:val="center"/>
    </w:pPr>
    <w:rPr>
      <w:b/>
      <w:bCs/>
      <w:i/>
      <w:iCs/>
    </w:rPr>
  </w:style>
  <w:style w:type="paragraph" w:styleId="Caption">
    <w:name w:val="caption"/>
    <w:basedOn w:val="Normal"/>
    <w:next w:val="Normal"/>
    <w:uiPriority w:val="99"/>
    <w:qFormat/>
    <w:rsid w:val="001E6E1C"/>
    <w:pPr>
      <w:tabs>
        <w:tab w:val="left" w:pos="2520"/>
      </w:tabs>
      <w:suppressAutoHyphens/>
      <w:spacing w:before="240" w:after="240" w:line="100" w:lineRule="atLeast"/>
      <w:ind w:left="1080"/>
    </w:pPr>
    <w:rPr>
      <w:rFonts w:ascii="Arial" w:hAnsi="Arial" w:cs="Arial"/>
      <w:b/>
      <w:bCs/>
      <w:color w:val="FF9900"/>
      <w:sz w:val="20"/>
      <w:szCs w:val="20"/>
      <w:lang w:eastAsia="ar-SA"/>
    </w:rPr>
  </w:style>
  <w:style w:type="paragraph" w:styleId="FootnoteText">
    <w:name w:val="footnote text"/>
    <w:basedOn w:val="Normal"/>
    <w:link w:val="FootnoteTextChar"/>
    <w:uiPriority w:val="99"/>
    <w:semiHidden/>
    <w:rsid w:val="001E6E1C"/>
    <w:pPr>
      <w:keepNext/>
      <w:keepLines/>
      <w:widowControl w:val="0"/>
      <w:pBdr>
        <w:bottom w:val="single" w:sz="4" w:space="0" w:color="000000"/>
      </w:pBdr>
      <w:suppressAutoHyphens/>
      <w:spacing w:before="40" w:after="40" w:line="240" w:lineRule="auto"/>
      <w:ind w:left="360" w:hanging="360"/>
    </w:pPr>
    <w:rPr>
      <w:rFonts w:ascii="Helvetica" w:hAnsi="Helvetica" w:cs="Helvetica"/>
      <w:sz w:val="16"/>
      <w:szCs w:val="16"/>
      <w:lang w:eastAsia="ar-SA"/>
    </w:rPr>
  </w:style>
  <w:style w:type="character" w:customStyle="1" w:styleId="FootnoteTextChar">
    <w:name w:val="Footnote Text Char"/>
    <w:basedOn w:val="DefaultParagraphFont"/>
    <w:link w:val="FootnoteText"/>
    <w:uiPriority w:val="99"/>
    <w:semiHidden/>
    <w:locked/>
    <w:rsid w:val="001E6E1C"/>
    <w:rPr>
      <w:rFonts w:ascii="Helvetica" w:hAnsi="Helvetica" w:cs="Helvetica"/>
      <w:sz w:val="20"/>
      <w:szCs w:val="20"/>
      <w:lang w:eastAsia="ar-SA" w:bidi="ar-SA"/>
    </w:rPr>
  </w:style>
  <w:style w:type="paragraph" w:customStyle="1" w:styleId="Index">
    <w:name w:val="Index"/>
    <w:basedOn w:val="Normal"/>
    <w:uiPriority w:val="99"/>
    <w:rsid w:val="001E6E1C"/>
    <w:pPr>
      <w:widowControl w:val="0"/>
      <w:suppressLineNumbers/>
      <w:suppressAutoHyphens/>
      <w:spacing w:before="60" w:after="60" w:line="240" w:lineRule="auto"/>
      <w:ind w:left="144"/>
    </w:pPr>
    <w:rPr>
      <w:rFonts w:ascii="Arial" w:hAnsi="Arial" w:cs="Arial"/>
      <w:sz w:val="20"/>
      <w:szCs w:val="20"/>
      <w:lang w:eastAsia="ar-SA"/>
    </w:rPr>
  </w:style>
  <w:style w:type="paragraph" w:styleId="TOC1">
    <w:name w:val="toc 1"/>
    <w:basedOn w:val="Normal"/>
    <w:next w:val="Normal"/>
    <w:autoRedefine/>
    <w:uiPriority w:val="99"/>
    <w:semiHidden/>
    <w:rsid w:val="001E6E1C"/>
    <w:pPr>
      <w:widowControl w:val="0"/>
      <w:tabs>
        <w:tab w:val="right" w:pos="9360"/>
      </w:tabs>
      <w:suppressAutoHyphens/>
      <w:spacing w:before="60" w:after="60" w:line="240" w:lineRule="auto"/>
      <w:ind w:left="144" w:right="720"/>
    </w:pPr>
    <w:rPr>
      <w:rFonts w:ascii="Arial" w:hAnsi="Arial" w:cs="Arial"/>
      <w:sz w:val="20"/>
      <w:szCs w:val="20"/>
      <w:lang w:eastAsia="ar-SA"/>
    </w:rPr>
  </w:style>
  <w:style w:type="paragraph" w:styleId="TOC2">
    <w:name w:val="toc 2"/>
    <w:basedOn w:val="Normal"/>
    <w:next w:val="Normal"/>
    <w:autoRedefine/>
    <w:uiPriority w:val="99"/>
    <w:semiHidden/>
    <w:rsid w:val="001E6E1C"/>
    <w:pPr>
      <w:widowControl w:val="0"/>
      <w:tabs>
        <w:tab w:val="right" w:pos="9360"/>
      </w:tabs>
      <w:suppressAutoHyphens/>
      <w:spacing w:before="60" w:after="60" w:line="240" w:lineRule="auto"/>
      <w:ind w:left="432" w:right="720"/>
    </w:pPr>
    <w:rPr>
      <w:rFonts w:ascii="Arial" w:hAnsi="Arial" w:cs="Arial"/>
      <w:sz w:val="20"/>
      <w:szCs w:val="20"/>
      <w:lang w:eastAsia="ar-SA"/>
    </w:rPr>
  </w:style>
  <w:style w:type="paragraph" w:styleId="TOC3">
    <w:name w:val="toc 3"/>
    <w:basedOn w:val="Normal"/>
    <w:next w:val="Normal"/>
    <w:autoRedefine/>
    <w:uiPriority w:val="99"/>
    <w:semiHidden/>
    <w:rsid w:val="001E6E1C"/>
    <w:pPr>
      <w:widowControl w:val="0"/>
      <w:tabs>
        <w:tab w:val="left" w:pos="1440"/>
        <w:tab w:val="left" w:pos="1600"/>
        <w:tab w:val="right" w:pos="9360"/>
      </w:tabs>
      <w:suppressAutoHyphens/>
      <w:spacing w:before="60" w:after="60" w:line="240" w:lineRule="auto"/>
      <w:ind w:left="864"/>
    </w:pPr>
    <w:rPr>
      <w:rFonts w:ascii="Helvetica" w:hAnsi="Helvetica" w:cs="Helvetica"/>
      <w:sz w:val="20"/>
      <w:szCs w:val="20"/>
      <w:lang w:eastAsia="ar-SA"/>
    </w:rPr>
  </w:style>
  <w:style w:type="paragraph" w:styleId="TOC4">
    <w:name w:val="toc 4"/>
    <w:basedOn w:val="Normal"/>
    <w:next w:val="Normal"/>
    <w:autoRedefine/>
    <w:uiPriority w:val="99"/>
    <w:semiHidden/>
    <w:rsid w:val="001E6E1C"/>
    <w:pPr>
      <w:widowControl w:val="0"/>
      <w:suppressAutoHyphens/>
      <w:spacing w:before="60" w:after="60" w:line="240" w:lineRule="auto"/>
      <w:ind w:left="600"/>
    </w:pPr>
    <w:rPr>
      <w:rFonts w:ascii="Arial" w:hAnsi="Arial" w:cs="Arial"/>
      <w:sz w:val="20"/>
      <w:szCs w:val="20"/>
      <w:lang w:eastAsia="ar-SA"/>
    </w:rPr>
  </w:style>
  <w:style w:type="paragraph" w:styleId="TOC5">
    <w:name w:val="toc 5"/>
    <w:basedOn w:val="Normal"/>
    <w:next w:val="Normal"/>
    <w:autoRedefine/>
    <w:uiPriority w:val="99"/>
    <w:semiHidden/>
    <w:rsid w:val="001E6E1C"/>
    <w:pPr>
      <w:widowControl w:val="0"/>
      <w:suppressAutoHyphens/>
      <w:spacing w:before="60" w:after="60" w:line="240" w:lineRule="auto"/>
      <w:ind w:left="800"/>
    </w:pPr>
    <w:rPr>
      <w:rFonts w:ascii="Arial" w:hAnsi="Arial" w:cs="Arial"/>
      <w:sz w:val="20"/>
      <w:szCs w:val="20"/>
      <w:lang w:eastAsia="ar-SA"/>
    </w:rPr>
  </w:style>
  <w:style w:type="paragraph" w:styleId="TOC6">
    <w:name w:val="toc 6"/>
    <w:basedOn w:val="Normal"/>
    <w:next w:val="Normal"/>
    <w:autoRedefine/>
    <w:uiPriority w:val="99"/>
    <w:semiHidden/>
    <w:rsid w:val="001E6E1C"/>
    <w:pPr>
      <w:widowControl w:val="0"/>
      <w:suppressAutoHyphens/>
      <w:spacing w:before="60" w:after="60" w:line="240" w:lineRule="auto"/>
      <w:ind w:left="1000"/>
    </w:pPr>
    <w:rPr>
      <w:rFonts w:ascii="Arial" w:hAnsi="Arial" w:cs="Arial"/>
      <w:sz w:val="20"/>
      <w:szCs w:val="20"/>
      <w:lang w:eastAsia="ar-SA"/>
    </w:rPr>
  </w:style>
  <w:style w:type="paragraph" w:styleId="TOC7">
    <w:name w:val="toc 7"/>
    <w:basedOn w:val="Normal"/>
    <w:next w:val="Normal"/>
    <w:autoRedefine/>
    <w:uiPriority w:val="99"/>
    <w:semiHidden/>
    <w:rsid w:val="001E6E1C"/>
    <w:pPr>
      <w:widowControl w:val="0"/>
      <w:suppressAutoHyphens/>
      <w:spacing w:before="60" w:after="60" w:line="240" w:lineRule="auto"/>
      <w:ind w:left="1200"/>
    </w:pPr>
    <w:rPr>
      <w:rFonts w:ascii="Arial" w:hAnsi="Arial" w:cs="Arial"/>
      <w:sz w:val="20"/>
      <w:szCs w:val="20"/>
      <w:lang w:eastAsia="ar-SA"/>
    </w:rPr>
  </w:style>
  <w:style w:type="paragraph" w:styleId="TOC8">
    <w:name w:val="toc 8"/>
    <w:basedOn w:val="Normal"/>
    <w:next w:val="Normal"/>
    <w:autoRedefine/>
    <w:uiPriority w:val="99"/>
    <w:semiHidden/>
    <w:rsid w:val="001E6E1C"/>
    <w:pPr>
      <w:widowControl w:val="0"/>
      <w:suppressAutoHyphens/>
      <w:spacing w:before="60" w:after="60" w:line="240" w:lineRule="auto"/>
      <w:ind w:left="1400"/>
    </w:pPr>
    <w:rPr>
      <w:rFonts w:ascii="Arial" w:hAnsi="Arial" w:cs="Arial"/>
      <w:sz w:val="20"/>
      <w:szCs w:val="20"/>
      <w:lang w:eastAsia="ar-SA"/>
    </w:rPr>
  </w:style>
  <w:style w:type="paragraph" w:styleId="TOC9">
    <w:name w:val="toc 9"/>
    <w:basedOn w:val="Normal"/>
    <w:next w:val="Normal"/>
    <w:autoRedefine/>
    <w:uiPriority w:val="99"/>
    <w:semiHidden/>
    <w:rsid w:val="001E6E1C"/>
    <w:pPr>
      <w:widowControl w:val="0"/>
      <w:suppressAutoHyphens/>
      <w:spacing w:before="60" w:after="60" w:line="240" w:lineRule="auto"/>
      <w:ind w:left="1600"/>
    </w:pPr>
    <w:rPr>
      <w:rFonts w:ascii="Arial" w:hAnsi="Arial" w:cs="Arial"/>
      <w:sz w:val="20"/>
      <w:szCs w:val="20"/>
      <w:lang w:eastAsia="ar-SA"/>
    </w:rPr>
  </w:style>
  <w:style w:type="paragraph" w:customStyle="1" w:styleId="Contents10">
    <w:name w:val="Contents 10"/>
    <w:basedOn w:val="Index"/>
    <w:uiPriority w:val="99"/>
    <w:rsid w:val="001E6E1C"/>
    <w:pPr>
      <w:tabs>
        <w:tab w:val="right" w:leader="dot" w:pos="9972"/>
      </w:tabs>
      <w:ind w:left="2547"/>
    </w:pPr>
  </w:style>
  <w:style w:type="paragraph" w:styleId="Title">
    <w:name w:val="Title"/>
    <w:basedOn w:val="Normal"/>
    <w:next w:val="Normal"/>
    <w:link w:val="TitleChar"/>
    <w:uiPriority w:val="99"/>
    <w:qFormat/>
    <w:rsid w:val="001E6E1C"/>
    <w:pPr>
      <w:widowControl w:val="0"/>
      <w:suppressAutoHyphens/>
      <w:spacing w:before="60" w:after="60" w:line="100" w:lineRule="atLeast"/>
      <w:ind w:left="144"/>
      <w:jc w:val="center"/>
    </w:pPr>
    <w:rPr>
      <w:rFonts w:ascii="Arial" w:hAnsi="Arial" w:cs="Arial"/>
      <w:b/>
      <w:bCs/>
      <w:sz w:val="36"/>
      <w:szCs w:val="36"/>
      <w:lang w:eastAsia="ar-SA"/>
    </w:rPr>
  </w:style>
  <w:style w:type="character" w:customStyle="1" w:styleId="TitleChar">
    <w:name w:val="Title Char"/>
    <w:basedOn w:val="DefaultParagraphFont"/>
    <w:link w:val="Title"/>
    <w:uiPriority w:val="99"/>
    <w:locked/>
    <w:rsid w:val="001E6E1C"/>
    <w:rPr>
      <w:rFonts w:ascii="Arial" w:hAnsi="Arial" w:cs="Arial"/>
      <w:b/>
      <w:bCs/>
      <w:sz w:val="20"/>
      <w:szCs w:val="20"/>
      <w:lang w:eastAsia="ar-SA" w:bidi="ar-SA"/>
    </w:rPr>
  </w:style>
  <w:style w:type="paragraph" w:styleId="Subtitle">
    <w:name w:val="Subtitle"/>
    <w:basedOn w:val="Normal"/>
    <w:next w:val="BodyText"/>
    <w:link w:val="SubtitleChar"/>
    <w:uiPriority w:val="99"/>
    <w:qFormat/>
    <w:rsid w:val="001E6E1C"/>
    <w:pPr>
      <w:widowControl w:val="0"/>
      <w:suppressAutoHyphens/>
      <w:spacing w:before="60" w:after="60" w:line="240" w:lineRule="auto"/>
      <w:ind w:left="144"/>
      <w:jc w:val="center"/>
    </w:pPr>
    <w:rPr>
      <w:rFonts w:ascii="Arial" w:hAnsi="Arial" w:cs="Arial"/>
      <w:i/>
      <w:iCs/>
      <w:sz w:val="36"/>
      <w:szCs w:val="36"/>
      <w:lang w:val="en-AU" w:eastAsia="ar-SA"/>
    </w:rPr>
  </w:style>
  <w:style w:type="character" w:customStyle="1" w:styleId="SubtitleChar">
    <w:name w:val="Subtitle Char"/>
    <w:basedOn w:val="DefaultParagraphFont"/>
    <w:link w:val="Subtitle"/>
    <w:uiPriority w:val="99"/>
    <w:locked/>
    <w:rsid w:val="001E6E1C"/>
    <w:rPr>
      <w:rFonts w:ascii="Arial" w:hAnsi="Arial" w:cs="Arial"/>
      <w:i/>
      <w:iCs/>
      <w:sz w:val="20"/>
      <w:szCs w:val="20"/>
      <w:lang w:val="en-AU" w:eastAsia="ar-SA" w:bidi="ar-SA"/>
    </w:rPr>
  </w:style>
  <w:style w:type="paragraph" w:customStyle="1" w:styleId="PreformattedText">
    <w:name w:val="Preformatted Text"/>
    <w:basedOn w:val="Normal"/>
    <w:uiPriority w:val="99"/>
    <w:rsid w:val="001E6E1C"/>
    <w:pPr>
      <w:widowControl w:val="0"/>
      <w:suppressAutoHyphens/>
      <w:spacing w:before="60" w:after="0" w:line="240" w:lineRule="auto"/>
      <w:ind w:left="144"/>
    </w:pPr>
    <w:rPr>
      <w:rFonts w:ascii="Courier New" w:hAnsi="Courier New" w:cs="Courier New"/>
      <w:sz w:val="20"/>
      <w:szCs w:val="20"/>
      <w:lang w:eastAsia="ar-SA"/>
    </w:rPr>
  </w:style>
  <w:style w:type="paragraph" w:styleId="NormalIndent">
    <w:name w:val="Normal Indent"/>
    <w:basedOn w:val="Normal"/>
    <w:uiPriority w:val="99"/>
    <w:rsid w:val="001E6E1C"/>
    <w:pPr>
      <w:widowControl w:val="0"/>
      <w:suppressAutoHyphens/>
      <w:spacing w:before="60" w:after="60" w:line="240" w:lineRule="auto"/>
      <w:ind w:left="900" w:hanging="900"/>
    </w:pPr>
    <w:rPr>
      <w:rFonts w:ascii="Arial" w:hAnsi="Arial" w:cs="Arial"/>
      <w:sz w:val="20"/>
      <w:szCs w:val="20"/>
      <w:lang w:eastAsia="ar-SA"/>
    </w:rPr>
  </w:style>
  <w:style w:type="paragraph" w:customStyle="1" w:styleId="Bullet1">
    <w:name w:val="Bullet1"/>
    <w:basedOn w:val="Normal"/>
    <w:uiPriority w:val="99"/>
    <w:rsid w:val="001E6E1C"/>
    <w:pPr>
      <w:widowControl w:val="0"/>
      <w:tabs>
        <w:tab w:val="left" w:pos="1296"/>
      </w:tabs>
      <w:suppressAutoHyphens/>
      <w:spacing w:before="60" w:after="60" w:line="240" w:lineRule="auto"/>
      <w:ind w:left="1296" w:hanging="360"/>
    </w:pPr>
    <w:rPr>
      <w:rFonts w:ascii="Arial" w:hAnsi="Arial" w:cs="Arial"/>
      <w:sz w:val="20"/>
      <w:szCs w:val="20"/>
      <w:lang w:eastAsia="ar-SA"/>
    </w:rPr>
  </w:style>
  <w:style w:type="paragraph" w:customStyle="1" w:styleId="Bullet2">
    <w:name w:val="Bullet2"/>
    <w:basedOn w:val="Normal"/>
    <w:uiPriority w:val="99"/>
    <w:rsid w:val="001E6E1C"/>
    <w:pPr>
      <w:widowControl w:val="0"/>
      <w:tabs>
        <w:tab w:val="left" w:pos="1800"/>
      </w:tabs>
      <w:suppressAutoHyphens/>
      <w:spacing w:before="60" w:after="60" w:line="240" w:lineRule="auto"/>
      <w:ind w:left="1800" w:hanging="360"/>
    </w:pPr>
    <w:rPr>
      <w:rFonts w:ascii="Arial" w:hAnsi="Arial" w:cs="Arial"/>
      <w:sz w:val="20"/>
      <w:szCs w:val="20"/>
      <w:lang w:eastAsia="ar-SA"/>
    </w:rPr>
  </w:style>
  <w:style w:type="paragraph" w:styleId="DocumentMap">
    <w:name w:val="Document Map"/>
    <w:basedOn w:val="Normal"/>
    <w:link w:val="DocumentMapChar"/>
    <w:uiPriority w:val="99"/>
    <w:semiHidden/>
    <w:rsid w:val="001E6E1C"/>
    <w:pPr>
      <w:widowControl w:val="0"/>
      <w:shd w:val="clear" w:color="auto" w:fill="000080"/>
      <w:suppressAutoHyphens/>
      <w:spacing w:before="60" w:after="60" w:line="240" w:lineRule="auto"/>
      <w:ind w:left="144"/>
    </w:pPr>
    <w:rPr>
      <w:rFonts w:ascii="Tahoma" w:hAnsi="Tahoma" w:cs="Tahoma"/>
      <w:sz w:val="20"/>
      <w:szCs w:val="20"/>
      <w:lang w:eastAsia="ar-SA"/>
    </w:rPr>
  </w:style>
  <w:style w:type="character" w:customStyle="1" w:styleId="DocumentMapChar">
    <w:name w:val="Document Map Char"/>
    <w:basedOn w:val="DefaultParagraphFont"/>
    <w:link w:val="DocumentMap"/>
    <w:uiPriority w:val="99"/>
    <w:locked/>
    <w:rsid w:val="001E6E1C"/>
    <w:rPr>
      <w:rFonts w:ascii="Tahoma" w:hAnsi="Tahoma" w:cs="Tahoma"/>
      <w:sz w:val="20"/>
      <w:szCs w:val="20"/>
      <w:shd w:val="clear" w:color="auto" w:fill="000080"/>
      <w:lang w:eastAsia="ar-SA" w:bidi="ar-SA"/>
    </w:rPr>
  </w:style>
  <w:style w:type="paragraph" w:customStyle="1" w:styleId="MainTitle">
    <w:name w:val="Main Title"/>
    <w:basedOn w:val="Normal"/>
    <w:uiPriority w:val="99"/>
    <w:rsid w:val="001E6E1C"/>
    <w:pPr>
      <w:widowControl w:val="0"/>
      <w:suppressAutoHyphens/>
      <w:spacing w:before="480" w:after="60" w:line="100" w:lineRule="atLeast"/>
      <w:ind w:left="144"/>
      <w:jc w:val="center"/>
    </w:pPr>
    <w:rPr>
      <w:rFonts w:ascii="Arial" w:hAnsi="Arial" w:cs="Arial"/>
      <w:b/>
      <w:bCs/>
      <w:kern w:val="1"/>
      <w:sz w:val="32"/>
      <w:szCs w:val="32"/>
      <w:lang w:eastAsia="ar-SA"/>
    </w:rPr>
  </w:style>
  <w:style w:type="paragraph" w:customStyle="1" w:styleId="Bullet">
    <w:name w:val="Bullet"/>
    <w:basedOn w:val="Normal"/>
    <w:uiPriority w:val="99"/>
    <w:rsid w:val="001E6E1C"/>
    <w:pPr>
      <w:widowControl w:val="0"/>
      <w:tabs>
        <w:tab w:val="left" w:pos="720"/>
      </w:tabs>
      <w:suppressAutoHyphens/>
      <w:spacing w:before="60" w:after="60" w:line="240" w:lineRule="auto"/>
      <w:ind w:left="720" w:hanging="360"/>
      <w:jc w:val="both"/>
    </w:pPr>
    <w:rPr>
      <w:rFonts w:ascii="Arial" w:hAnsi="Arial" w:cs="Arial"/>
      <w:sz w:val="20"/>
      <w:szCs w:val="20"/>
      <w:lang w:eastAsia="ar-SA"/>
    </w:rPr>
  </w:style>
  <w:style w:type="paragraph" w:styleId="CommentText">
    <w:name w:val="annotation text"/>
    <w:basedOn w:val="Normal"/>
    <w:link w:val="CommentTextChar"/>
    <w:uiPriority w:val="99"/>
    <w:semiHidden/>
    <w:rsid w:val="001E6E1C"/>
    <w:pPr>
      <w:widowControl w:val="0"/>
      <w:suppressAutoHyphens/>
      <w:spacing w:before="60" w:after="60" w:line="240" w:lineRule="auto"/>
      <w:ind w:left="144"/>
    </w:pPr>
    <w:rPr>
      <w:rFonts w:ascii="Arial" w:hAnsi="Arial" w:cs="Arial"/>
      <w:sz w:val="20"/>
      <w:szCs w:val="20"/>
      <w:lang w:eastAsia="ar-SA"/>
    </w:rPr>
  </w:style>
  <w:style w:type="character" w:customStyle="1" w:styleId="CommentTextChar">
    <w:name w:val="Comment Text Char"/>
    <w:basedOn w:val="DefaultParagraphFont"/>
    <w:link w:val="CommentText"/>
    <w:uiPriority w:val="99"/>
    <w:locked/>
    <w:rsid w:val="001E6E1C"/>
    <w:rPr>
      <w:rFonts w:ascii="Arial" w:hAnsi="Arial" w:cs="Arial"/>
      <w:sz w:val="20"/>
      <w:szCs w:val="20"/>
      <w:lang w:eastAsia="ar-SA" w:bidi="ar-SA"/>
    </w:rPr>
  </w:style>
  <w:style w:type="paragraph" w:styleId="CommentSubject">
    <w:name w:val="annotation subject"/>
    <w:basedOn w:val="CommentText"/>
    <w:next w:val="CommentText"/>
    <w:link w:val="CommentSubjectChar"/>
    <w:uiPriority w:val="99"/>
    <w:semiHidden/>
    <w:rsid w:val="001E6E1C"/>
    <w:rPr>
      <w:b/>
      <w:bCs/>
    </w:rPr>
  </w:style>
  <w:style w:type="character" w:customStyle="1" w:styleId="CommentSubjectChar">
    <w:name w:val="Comment Subject Char"/>
    <w:basedOn w:val="CommentTextChar"/>
    <w:link w:val="CommentSubject"/>
    <w:uiPriority w:val="99"/>
    <w:locked/>
    <w:rsid w:val="001E6E1C"/>
    <w:rPr>
      <w:rFonts w:ascii="Arial" w:hAnsi="Arial" w:cs="Arial"/>
      <w:b/>
      <w:bCs/>
      <w:sz w:val="20"/>
      <w:szCs w:val="20"/>
      <w:lang w:eastAsia="ar-SA" w:bidi="ar-SA"/>
    </w:rPr>
  </w:style>
  <w:style w:type="paragraph" w:customStyle="1" w:styleId="Syntax">
    <w:name w:val="Syntax"/>
    <w:basedOn w:val="Header"/>
    <w:uiPriority w:val="99"/>
    <w:rsid w:val="001E6E1C"/>
    <w:pPr>
      <w:ind w:left="993" w:hanging="273"/>
    </w:pPr>
  </w:style>
  <w:style w:type="paragraph" w:customStyle="1" w:styleId="TableHeader">
    <w:name w:val="Table Header"/>
    <w:uiPriority w:val="99"/>
    <w:rsid w:val="001E6E1C"/>
    <w:pPr>
      <w:suppressAutoHyphens/>
      <w:spacing w:before="60"/>
      <w:jc w:val="center"/>
    </w:pPr>
    <w:rPr>
      <w:rFonts w:ascii="Arial" w:hAnsi="Arial" w:cs="Arial"/>
      <w:b/>
      <w:bCs/>
      <w:sz w:val="20"/>
      <w:szCs w:val="20"/>
      <w:lang w:eastAsia="ar-SA"/>
    </w:rPr>
  </w:style>
  <w:style w:type="paragraph" w:customStyle="1" w:styleId="Output">
    <w:name w:val="Output"/>
    <w:basedOn w:val="BodyText"/>
    <w:uiPriority w:val="99"/>
    <w:rsid w:val="001E6E1C"/>
    <w:pPr>
      <w:ind w:left="1080"/>
    </w:pPr>
    <w:rPr>
      <w:rFonts w:ascii="Courier New" w:hAnsi="Courier New" w:cs="Courier New"/>
    </w:rPr>
  </w:style>
  <w:style w:type="paragraph" w:customStyle="1" w:styleId="infoblue">
    <w:name w:val="infoblue"/>
    <w:basedOn w:val="Normal"/>
    <w:rsid w:val="001E6E1C"/>
    <w:pPr>
      <w:suppressAutoHyphens/>
      <w:spacing w:before="100" w:after="100" w:line="240" w:lineRule="auto"/>
      <w:ind w:left="144"/>
    </w:pPr>
    <w:rPr>
      <w:rFonts w:ascii="Arial" w:hAnsi="Arial" w:cs="Arial"/>
      <w:i/>
      <w:iCs/>
      <w:color w:val="0000FF"/>
      <w:sz w:val="20"/>
      <w:szCs w:val="20"/>
      <w:lang w:eastAsia="ar-SA"/>
    </w:rPr>
  </w:style>
  <w:style w:type="paragraph" w:customStyle="1" w:styleId="tabletext">
    <w:name w:val="tabletext"/>
    <w:uiPriority w:val="99"/>
    <w:rsid w:val="001E6E1C"/>
    <w:pPr>
      <w:suppressAutoHyphens/>
      <w:spacing w:before="20" w:after="20"/>
    </w:pPr>
    <w:rPr>
      <w:rFonts w:ascii="Arial" w:hAnsi="Arial" w:cs="Arial"/>
      <w:sz w:val="20"/>
      <w:szCs w:val="20"/>
      <w:lang w:eastAsia="ar-SA"/>
    </w:rPr>
  </w:style>
  <w:style w:type="paragraph" w:customStyle="1" w:styleId="indent">
    <w:name w:val="indent"/>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tl">
    <w:name w:val="tl"/>
    <w:basedOn w:val="Normal"/>
    <w:uiPriority w:val="99"/>
    <w:rsid w:val="001E6E1C"/>
    <w:pPr>
      <w:suppressAutoHyphens/>
      <w:spacing w:before="100" w:after="100" w:line="100" w:lineRule="atLeast"/>
      <w:ind w:left="144"/>
    </w:pPr>
    <w:rPr>
      <w:rFonts w:ascii="Arial Unicode MS" w:hAnsi="Arial Unicode MS" w:cs="Arial Unicode MS"/>
      <w:lang w:eastAsia="ar-SA"/>
    </w:rPr>
  </w:style>
  <w:style w:type="paragraph" w:customStyle="1" w:styleId="Level1">
    <w:name w:val="Level 1"/>
    <w:uiPriority w:val="99"/>
    <w:rsid w:val="001E6E1C"/>
    <w:pPr>
      <w:tabs>
        <w:tab w:val="left" w:pos="648"/>
      </w:tabs>
      <w:suppressAutoHyphens/>
      <w:spacing w:before="200"/>
      <w:ind w:left="648" w:right="144" w:hanging="504"/>
    </w:pPr>
    <w:rPr>
      <w:rFonts w:ascii="Arial Black" w:hAnsi="Arial Black" w:cs="Arial Black"/>
      <w:caps/>
      <w:sz w:val="20"/>
      <w:szCs w:val="20"/>
      <w:lang w:eastAsia="ar-SA"/>
    </w:rPr>
  </w:style>
  <w:style w:type="paragraph" w:customStyle="1" w:styleId="Level2">
    <w:name w:val="Level 2"/>
    <w:uiPriority w:val="99"/>
    <w:rsid w:val="001E6E1C"/>
    <w:pPr>
      <w:tabs>
        <w:tab w:val="left" w:pos="1296"/>
        <w:tab w:val="left" w:pos="1728"/>
      </w:tabs>
      <w:suppressAutoHyphens/>
      <w:spacing w:before="200"/>
      <w:ind w:left="1296" w:right="144" w:hanging="648"/>
    </w:pPr>
    <w:rPr>
      <w:rFonts w:ascii="Courier New" w:hAnsi="Courier New" w:cs="Courier New"/>
      <w:sz w:val="20"/>
      <w:szCs w:val="20"/>
      <w:lang w:eastAsia="ar-SA"/>
    </w:rPr>
  </w:style>
  <w:style w:type="paragraph" w:customStyle="1" w:styleId="Level3">
    <w:name w:val="Level 3"/>
    <w:uiPriority w:val="99"/>
    <w:rsid w:val="001E6E1C"/>
    <w:pPr>
      <w:tabs>
        <w:tab w:val="left" w:pos="2232"/>
        <w:tab w:val="left" w:pos="2736"/>
      </w:tabs>
      <w:suppressAutoHyphens/>
      <w:spacing w:before="200"/>
      <w:ind w:left="2232" w:right="144" w:hanging="936"/>
    </w:pPr>
    <w:rPr>
      <w:rFonts w:ascii="Courier New" w:hAnsi="Courier New" w:cs="Courier New"/>
      <w:sz w:val="20"/>
      <w:szCs w:val="20"/>
      <w:lang w:eastAsia="ar-SA"/>
    </w:rPr>
  </w:style>
  <w:style w:type="paragraph" w:customStyle="1" w:styleId="Level4">
    <w:name w:val="Level 4"/>
    <w:uiPriority w:val="99"/>
    <w:rsid w:val="001E6E1C"/>
    <w:pPr>
      <w:tabs>
        <w:tab w:val="left" w:pos="3384"/>
        <w:tab w:val="left" w:pos="4032"/>
      </w:tabs>
      <w:suppressAutoHyphens/>
      <w:spacing w:before="200"/>
      <w:ind w:left="3384" w:right="144" w:hanging="1152"/>
    </w:pPr>
    <w:rPr>
      <w:rFonts w:ascii="Courier New" w:hAnsi="Courier New" w:cs="Courier New"/>
      <w:sz w:val="20"/>
      <w:szCs w:val="20"/>
      <w:lang w:eastAsia="ar-SA"/>
    </w:rPr>
  </w:style>
  <w:style w:type="paragraph" w:customStyle="1" w:styleId="Description">
    <w:name w:val="Description"/>
    <w:basedOn w:val="Normal"/>
    <w:uiPriority w:val="99"/>
    <w:rsid w:val="001E6E1C"/>
    <w:pPr>
      <w:widowControl w:val="0"/>
      <w:suppressAutoHyphens/>
      <w:spacing w:before="60" w:after="60" w:line="240" w:lineRule="auto"/>
      <w:ind w:left="144"/>
    </w:pPr>
    <w:rPr>
      <w:rFonts w:ascii="Arial" w:hAnsi="Arial" w:cs="Arial"/>
      <w:sz w:val="20"/>
      <w:szCs w:val="20"/>
      <w:lang w:eastAsia="ar-SA"/>
    </w:rPr>
  </w:style>
  <w:style w:type="paragraph" w:customStyle="1" w:styleId="Paragraph">
    <w:name w:val="Paragraph"/>
    <w:uiPriority w:val="99"/>
    <w:rsid w:val="001E6E1C"/>
    <w:pPr>
      <w:suppressAutoHyphens/>
      <w:spacing w:before="240"/>
    </w:pPr>
    <w:rPr>
      <w:rFonts w:ascii="Times New Roman" w:eastAsia="MS Mincho" w:hAnsi="Times New Roman"/>
      <w:sz w:val="24"/>
      <w:szCs w:val="24"/>
      <w:lang w:eastAsia="ar-SA"/>
    </w:rPr>
  </w:style>
  <w:style w:type="paragraph" w:customStyle="1" w:styleId="InfoBlue0">
    <w:name w:val="InfoBlue"/>
    <w:basedOn w:val="Normal"/>
    <w:next w:val="BodyText"/>
    <w:uiPriority w:val="99"/>
    <w:rsid w:val="001E6E1C"/>
    <w:pPr>
      <w:widowControl w:val="0"/>
      <w:suppressAutoHyphens/>
      <w:spacing w:before="60" w:after="120" w:line="240" w:lineRule="atLeast"/>
      <w:ind w:left="720"/>
    </w:pPr>
    <w:rPr>
      <w:rFonts w:ascii="Arial" w:hAnsi="Arial" w:cs="Arial"/>
      <w:i/>
      <w:iCs/>
      <w:color w:val="0000FF"/>
      <w:sz w:val="20"/>
      <w:szCs w:val="20"/>
      <w:lang w:eastAsia="ar-SA"/>
    </w:rPr>
  </w:style>
  <w:style w:type="paragraph" w:styleId="BalloonText">
    <w:name w:val="Balloon Text"/>
    <w:basedOn w:val="Normal"/>
    <w:link w:val="BalloonTextChar"/>
    <w:uiPriority w:val="99"/>
    <w:semiHidden/>
    <w:rsid w:val="001E6E1C"/>
    <w:pPr>
      <w:widowControl w:val="0"/>
      <w:suppressAutoHyphens/>
      <w:spacing w:before="60" w:after="60" w:line="240" w:lineRule="auto"/>
      <w:ind w:left="144"/>
    </w:pPr>
    <w:rPr>
      <w:rFonts w:ascii="Tahoma" w:hAnsi="Tahoma" w:cs="Tahoma"/>
      <w:sz w:val="16"/>
      <w:szCs w:val="16"/>
      <w:lang w:eastAsia="ar-SA"/>
    </w:rPr>
  </w:style>
  <w:style w:type="character" w:customStyle="1" w:styleId="BalloonTextChar">
    <w:name w:val="Balloon Text Char"/>
    <w:basedOn w:val="DefaultParagraphFont"/>
    <w:link w:val="BalloonText"/>
    <w:uiPriority w:val="99"/>
    <w:locked/>
    <w:rsid w:val="001E6E1C"/>
    <w:rPr>
      <w:rFonts w:ascii="Tahoma" w:hAnsi="Tahoma" w:cs="Tahoma"/>
      <w:sz w:val="16"/>
      <w:szCs w:val="16"/>
      <w:lang w:eastAsia="ar-SA" w:bidi="ar-SA"/>
    </w:rPr>
  </w:style>
  <w:style w:type="paragraph" w:customStyle="1" w:styleId="Table-ColHead">
    <w:name w:val="Table - Col. Head"/>
    <w:basedOn w:val="Normal"/>
    <w:uiPriority w:val="99"/>
    <w:rsid w:val="001E6E1C"/>
    <w:pPr>
      <w:keepNext/>
      <w:suppressAutoHyphens/>
      <w:spacing w:before="60" w:after="60" w:line="240" w:lineRule="auto"/>
    </w:pPr>
    <w:rPr>
      <w:rFonts w:ascii="Arial" w:hAnsi="Arial" w:cs="Arial"/>
      <w:b/>
      <w:bCs/>
      <w:sz w:val="20"/>
      <w:szCs w:val="20"/>
      <w:lang w:eastAsia="ar-SA"/>
    </w:rPr>
  </w:style>
  <w:style w:type="paragraph" w:customStyle="1" w:styleId="Sample">
    <w:name w:val="Sample"/>
    <w:basedOn w:val="tabletext"/>
    <w:uiPriority w:val="99"/>
    <w:rsid w:val="001E6E1C"/>
    <w:rPr>
      <w:color w:val="0000FF"/>
    </w:rPr>
  </w:style>
  <w:style w:type="paragraph" w:customStyle="1" w:styleId="TemplateBullet">
    <w:name w:val="TemplateBullet"/>
    <w:basedOn w:val="Level1"/>
    <w:uiPriority w:val="99"/>
    <w:rsid w:val="001E6E1C"/>
    <w:pPr>
      <w:tabs>
        <w:tab w:val="num" w:pos="360"/>
      </w:tabs>
      <w:spacing w:before="0" w:after="120"/>
      <w:ind w:left="0" w:right="142" w:firstLine="0"/>
    </w:pPr>
  </w:style>
  <w:style w:type="paragraph" w:customStyle="1" w:styleId="templateValue">
    <w:name w:val="templateValue"/>
    <w:uiPriority w:val="99"/>
    <w:rsid w:val="001E6E1C"/>
    <w:pPr>
      <w:suppressAutoHyphens/>
    </w:pPr>
    <w:rPr>
      <w:rFonts w:ascii="Arial" w:hAnsi="Arial" w:cs="Arial"/>
      <w:sz w:val="20"/>
      <w:szCs w:val="20"/>
      <w:lang w:eastAsia="ar-SA"/>
    </w:rPr>
  </w:style>
  <w:style w:type="paragraph" w:customStyle="1" w:styleId="Tabletext0">
    <w:name w:val="Tabletext"/>
    <w:basedOn w:val="Normal"/>
    <w:rsid w:val="001E6E1C"/>
    <w:pPr>
      <w:keepLines/>
      <w:widowControl w:val="0"/>
      <w:suppressAutoHyphens/>
      <w:spacing w:before="60" w:after="60" w:line="240" w:lineRule="atLeast"/>
    </w:pPr>
    <w:rPr>
      <w:rFonts w:ascii="Arial Narrow" w:hAnsi="Arial Narrow" w:cs="Arial Narrow"/>
      <w:lang w:eastAsia="ar-SA"/>
    </w:rPr>
  </w:style>
  <w:style w:type="paragraph" w:customStyle="1" w:styleId="Bullet10">
    <w:name w:val="Bullet 1"/>
    <w:basedOn w:val="BodyText"/>
    <w:uiPriority w:val="99"/>
    <w:rsid w:val="001E6E1C"/>
    <w:pPr>
      <w:keepLines w:val="0"/>
      <w:tabs>
        <w:tab w:val="num" w:pos="936"/>
        <w:tab w:val="right" w:pos="8640"/>
      </w:tabs>
      <w:spacing w:before="120" w:after="0"/>
    </w:pPr>
    <w:rPr>
      <w:rFonts w:ascii="Arial Narrow" w:hAnsi="Arial Narrow" w:cs="Arial Narrow"/>
      <w:spacing w:val="4"/>
      <w:sz w:val="22"/>
      <w:szCs w:val="22"/>
    </w:rPr>
  </w:style>
  <w:style w:type="paragraph" w:customStyle="1" w:styleId="Bullet20">
    <w:name w:val="Bullet 2"/>
    <w:basedOn w:val="BodyText"/>
    <w:uiPriority w:val="99"/>
    <w:rsid w:val="001E6E1C"/>
    <w:pPr>
      <w:keepLines w:val="0"/>
      <w:tabs>
        <w:tab w:val="num" w:pos="720"/>
        <w:tab w:val="right" w:pos="8640"/>
      </w:tabs>
      <w:spacing w:before="120" w:after="0"/>
      <w:ind w:left="-4464"/>
    </w:pPr>
    <w:rPr>
      <w:rFonts w:ascii="Arial Narrow" w:hAnsi="Arial Narrow" w:cs="Arial Narrow"/>
      <w:spacing w:val="4"/>
      <w:sz w:val="22"/>
      <w:szCs w:val="22"/>
    </w:rPr>
  </w:style>
  <w:style w:type="paragraph" w:styleId="ListParagraph">
    <w:name w:val="List Paragraph"/>
    <w:basedOn w:val="Normal"/>
    <w:uiPriority w:val="34"/>
    <w:qFormat/>
    <w:rsid w:val="00827A08"/>
    <w:pPr>
      <w:ind w:left="720"/>
    </w:pPr>
  </w:style>
  <w:style w:type="table" w:styleId="TableGrid">
    <w:name w:val="Table Grid"/>
    <w:basedOn w:val="TableNormal"/>
    <w:uiPriority w:val="59"/>
    <w:rsid w:val="0082667B"/>
    <w:rPr>
      <w:rFonts w:cs="Calibri"/>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gi">
    <w:name w:val="gi"/>
    <w:basedOn w:val="DefaultParagraphFont"/>
    <w:uiPriority w:val="99"/>
    <w:rsid w:val="008C02A1"/>
  </w:style>
  <w:style w:type="character" w:customStyle="1" w:styleId="go">
    <w:name w:val="go"/>
    <w:basedOn w:val="DefaultParagraphFont"/>
    <w:uiPriority w:val="99"/>
    <w:rsid w:val="00853297"/>
  </w:style>
  <w:style w:type="paragraph" w:customStyle="1" w:styleId="Default">
    <w:name w:val="Default"/>
    <w:rsid w:val="005E32EB"/>
    <w:pPr>
      <w:widowControl w:val="0"/>
      <w:autoSpaceDE w:val="0"/>
      <w:autoSpaceDN w:val="0"/>
      <w:adjustRightInd w:val="0"/>
    </w:pPr>
    <w:rPr>
      <w:rFonts w:ascii="Calibri,Bold" w:hAnsi="Calibri,Bold" w:cs="Calibri,Bold"/>
      <w:color w:val="000000"/>
      <w:sz w:val="24"/>
      <w:szCs w:val="24"/>
    </w:rPr>
  </w:style>
  <w:style w:type="paragraph" w:customStyle="1" w:styleId="CM14">
    <w:name w:val="CM14"/>
    <w:basedOn w:val="Default"/>
    <w:next w:val="Default"/>
    <w:uiPriority w:val="99"/>
    <w:rsid w:val="005E32EB"/>
    <w:pPr>
      <w:spacing w:after="255"/>
    </w:pPr>
    <w:rPr>
      <w:rFonts w:cs="Times New Roman"/>
      <w:color w:val="auto"/>
    </w:rPr>
  </w:style>
  <w:style w:type="character" w:styleId="Emphasis">
    <w:name w:val="Emphasis"/>
    <w:basedOn w:val="DefaultParagraphFont"/>
    <w:uiPriority w:val="20"/>
    <w:qFormat/>
    <w:locked/>
    <w:rsid w:val="00287FAA"/>
    <w:rPr>
      <w:i/>
      <w:iCs/>
    </w:rPr>
  </w:style>
  <w:style w:type="table" w:customStyle="1" w:styleId="LightList1">
    <w:name w:val="Light List1"/>
    <w:basedOn w:val="TableNormal"/>
    <w:uiPriority w:val="61"/>
    <w:rsid w:val="00562860"/>
    <w:rPr>
      <w:rFonts w:asciiTheme="minorHAnsi" w:eastAsiaTheme="minorEastAsia" w:hAnsiTheme="minorHAnsi" w:cstheme="minorBidi"/>
      <w:lang w:eastAsia="ja-JP"/>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4566234">
      <w:bodyDiv w:val="1"/>
      <w:marLeft w:val="0"/>
      <w:marRight w:val="0"/>
      <w:marTop w:val="0"/>
      <w:marBottom w:val="0"/>
      <w:divBdr>
        <w:top w:val="none" w:sz="0" w:space="0" w:color="auto"/>
        <w:left w:val="none" w:sz="0" w:space="0" w:color="auto"/>
        <w:bottom w:val="none" w:sz="0" w:space="0" w:color="auto"/>
        <w:right w:val="none" w:sz="0" w:space="0" w:color="auto"/>
      </w:divBdr>
    </w:div>
    <w:div w:id="462578486">
      <w:bodyDiv w:val="1"/>
      <w:marLeft w:val="0"/>
      <w:marRight w:val="0"/>
      <w:marTop w:val="0"/>
      <w:marBottom w:val="0"/>
      <w:divBdr>
        <w:top w:val="none" w:sz="0" w:space="0" w:color="auto"/>
        <w:left w:val="none" w:sz="0" w:space="0" w:color="auto"/>
        <w:bottom w:val="none" w:sz="0" w:space="0" w:color="auto"/>
        <w:right w:val="none" w:sz="0" w:space="0" w:color="auto"/>
      </w:divBdr>
    </w:div>
    <w:div w:id="547104422">
      <w:bodyDiv w:val="1"/>
      <w:marLeft w:val="0"/>
      <w:marRight w:val="0"/>
      <w:marTop w:val="0"/>
      <w:marBottom w:val="0"/>
      <w:divBdr>
        <w:top w:val="none" w:sz="0" w:space="0" w:color="auto"/>
        <w:left w:val="none" w:sz="0" w:space="0" w:color="auto"/>
        <w:bottom w:val="none" w:sz="0" w:space="0" w:color="auto"/>
        <w:right w:val="none" w:sz="0" w:space="0" w:color="auto"/>
      </w:divBdr>
    </w:div>
    <w:div w:id="836965232">
      <w:marLeft w:val="0"/>
      <w:marRight w:val="0"/>
      <w:marTop w:val="0"/>
      <w:marBottom w:val="0"/>
      <w:divBdr>
        <w:top w:val="none" w:sz="0" w:space="0" w:color="auto"/>
        <w:left w:val="none" w:sz="0" w:space="0" w:color="auto"/>
        <w:bottom w:val="none" w:sz="0" w:space="0" w:color="auto"/>
        <w:right w:val="none" w:sz="0" w:space="0" w:color="auto"/>
      </w:divBdr>
      <w:divsChild>
        <w:div w:id="836965233">
          <w:marLeft w:val="0"/>
          <w:marRight w:val="0"/>
          <w:marTop w:val="0"/>
          <w:marBottom w:val="0"/>
          <w:divBdr>
            <w:top w:val="none" w:sz="0" w:space="0" w:color="auto"/>
            <w:left w:val="none" w:sz="0" w:space="0" w:color="auto"/>
            <w:bottom w:val="none" w:sz="0" w:space="0" w:color="auto"/>
            <w:right w:val="none" w:sz="0" w:space="0" w:color="auto"/>
          </w:divBdr>
          <w:divsChild>
            <w:div w:id="836965235">
              <w:marLeft w:val="0"/>
              <w:marRight w:val="0"/>
              <w:marTop w:val="0"/>
              <w:marBottom w:val="0"/>
              <w:divBdr>
                <w:top w:val="none" w:sz="0" w:space="0" w:color="auto"/>
                <w:left w:val="none" w:sz="0" w:space="0" w:color="auto"/>
                <w:bottom w:val="none" w:sz="0" w:space="0" w:color="auto"/>
                <w:right w:val="none" w:sz="0" w:space="0" w:color="auto"/>
              </w:divBdr>
            </w:div>
          </w:divsChild>
        </w:div>
        <w:div w:id="836965234">
          <w:marLeft w:val="0"/>
          <w:marRight w:val="0"/>
          <w:marTop w:val="0"/>
          <w:marBottom w:val="0"/>
          <w:divBdr>
            <w:top w:val="none" w:sz="0" w:space="0" w:color="auto"/>
            <w:left w:val="none" w:sz="0" w:space="0" w:color="auto"/>
            <w:bottom w:val="none" w:sz="0" w:space="0" w:color="auto"/>
            <w:right w:val="none" w:sz="0" w:space="0" w:color="auto"/>
          </w:divBdr>
        </w:div>
      </w:divsChild>
    </w:div>
    <w:div w:id="902836566">
      <w:bodyDiv w:val="1"/>
      <w:marLeft w:val="0"/>
      <w:marRight w:val="0"/>
      <w:marTop w:val="0"/>
      <w:marBottom w:val="0"/>
      <w:divBdr>
        <w:top w:val="none" w:sz="0" w:space="0" w:color="auto"/>
        <w:left w:val="none" w:sz="0" w:space="0" w:color="auto"/>
        <w:bottom w:val="none" w:sz="0" w:space="0" w:color="auto"/>
        <w:right w:val="none" w:sz="0" w:space="0" w:color="auto"/>
      </w:divBdr>
    </w:div>
    <w:div w:id="1122113448">
      <w:bodyDiv w:val="1"/>
      <w:marLeft w:val="0"/>
      <w:marRight w:val="0"/>
      <w:marTop w:val="0"/>
      <w:marBottom w:val="0"/>
      <w:divBdr>
        <w:top w:val="none" w:sz="0" w:space="0" w:color="auto"/>
        <w:left w:val="none" w:sz="0" w:space="0" w:color="auto"/>
        <w:bottom w:val="none" w:sz="0" w:space="0" w:color="auto"/>
        <w:right w:val="none" w:sz="0" w:space="0" w:color="auto"/>
      </w:divBdr>
    </w:div>
    <w:div w:id="1525707929">
      <w:bodyDiv w:val="1"/>
      <w:marLeft w:val="0"/>
      <w:marRight w:val="0"/>
      <w:marTop w:val="0"/>
      <w:marBottom w:val="0"/>
      <w:divBdr>
        <w:top w:val="none" w:sz="0" w:space="0" w:color="auto"/>
        <w:left w:val="none" w:sz="0" w:space="0" w:color="auto"/>
        <w:bottom w:val="none" w:sz="0" w:space="0" w:color="auto"/>
        <w:right w:val="none" w:sz="0" w:space="0" w:color="auto"/>
      </w:divBdr>
    </w:div>
    <w:div w:id="1731881734">
      <w:bodyDiv w:val="1"/>
      <w:marLeft w:val="0"/>
      <w:marRight w:val="0"/>
      <w:marTop w:val="0"/>
      <w:marBottom w:val="0"/>
      <w:divBdr>
        <w:top w:val="none" w:sz="0" w:space="0" w:color="auto"/>
        <w:left w:val="none" w:sz="0" w:space="0" w:color="auto"/>
        <w:bottom w:val="none" w:sz="0" w:space="0" w:color="auto"/>
        <w:right w:val="none" w:sz="0" w:space="0" w:color="auto"/>
      </w:divBdr>
    </w:div>
    <w:div w:id="17648350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3.emf"/><Relationship Id="rId26" Type="http://schemas.openxmlformats.org/officeDocument/2006/relationships/image" Target="media/image7.emf"/><Relationship Id="rId39" Type="http://schemas.openxmlformats.org/officeDocument/2006/relationships/hyperlink" Target="mailto:quangsm1994@gmail.com" TargetMode="External"/><Relationship Id="rId21" Type="http://schemas.openxmlformats.org/officeDocument/2006/relationships/package" Target="embeddings/Microsoft_Word_Document2.docx"/><Relationship Id="rId34" Type="http://schemas.openxmlformats.org/officeDocument/2006/relationships/diagramLayout" Target="diagrams/layout2.xml"/><Relationship Id="rId42" Type="http://schemas.openxmlformats.org/officeDocument/2006/relationships/hyperlink" Target="mailto:nhunghuynhthihong@gmail.com" TargetMode="External"/><Relationship Id="rId47" Type="http://schemas.openxmlformats.org/officeDocument/2006/relationships/hyperlink" Target="mailto:nguyenkhacquyet89vl@gmail.com" TargetMode="External"/><Relationship Id="rId50" Type="http://schemas.openxmlformats.org/officeDocument/2006/relationships/header" Target="header3.xml"/><Relationship Id="rId55" Type="http://schemas.openxmlformats.org/officeDocument/2006/relationships/footer" Target="footer6.xml"/><Relationship Id="rId7" Type="http://schemas.openxmlformats.org/officeDocument/2006/relationships/footnotes" Target="footnotes.xml"/><Relationship Id="rId12" Type="http://schemas.openxmlformats.org/officeDocument/2006/relationships/footer" Target="footer1.xml"/><Relationship Id="rId17" Type="http://schemas.openxmlformats.org/officeDocument/2006/relationships/oleObject" Target="embeddings/Microsoft_Word_97_-_2003_Document1.doc"/><Relationship Id="rId25" Type="http://schemas.openxmlformats.org/officeDocument/2006/relationships/oleObject" Target="embeddings/oleObject2.bin"/><Relationship Id="rId33" Type="http://schemas.openxmlformats.org/officeDocument/2006/relationships/diagramData" Target="diagrams/data2.xml"/><Relationship Id="rId38" Type="http://schemas.openxmlformats.org/officeDocument/2006/relationships/hyperlink" Target="mailto:p.kh@vanlanguni.edu.vn" TargetMode="External"/><Relationship Id="rId46" Type="http://schemas.openxmlformats.org/officeDocument/2006/relationships/hyperlink" Target="mailto:tuongcuop.ali@gmail.com" TargetMode="External"/><Relationship Id="rId2" Type="http://schemas.openxmlformats.org/officeDocument/2006/relationships/numbering" Target="numbering.xml"/><Relationship Id="rId16" Type="http://schemas.openxmlformats.org/officeDocument/2006/relationships/image" Target="media/image2.emf"/><Relationship Id="rId20" Type="http://schemas.openxmlformats.org/officeDocument/2006/relationships/image" Target="media/image4.emf"/><Relationship Id="rId29" Type="http://schemas.openxmlformats.org/officeDocument/2006/relationships/diagramLayout" Target="diagrams/layout1.xml"/><Relationship Id="rId41" Type="http://schemas.openxmlformats.org/officeDocument/2006/relationships/hyperlink" Target="mailto:dinhductri@vanlanguni.edu.vn" TargetMode="External"/><Relationship Id="rId54" Type="http://schemas.openxmlformats.org/officeDocument/2006/relationships/header" Target="header5.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image" Target="media/image6.emf"/><Relationship Id="rId32" Type="http://schemas.microsoft.com/office/2007/relationships/diagramDrawing" Target="diagrams/drawing1.xml"/><Relationship Id="rId37" Type="http://schemas.microsoft.com/office/2007/relationships/diagramDrawing" Target="diagrams/drawing2.xml"/><Relationship Id="rId40" Type="http://schemas.openxmlformats.org/officeDocument/2006/relationships/hyperlink" Target="mailto:nguyenanhnhan@vanlanguni.edu.vn" TargetMode="External"/><Relationship Id="rId45" Type="http://schemas.openxmlformats.org/officeDocument/2006/relationships/hyperlink" Target="mailto:shadow141206@gmail.com" TargetMode="External"/><Relationship Id="rId53"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footer" Target="footer3.xml"/><Relationship Id="rId23" Type="http://schemas.openxmlformats.org/officeDocument/2006/relationships/oleObject" Target="embeddings/oleObject1.bin"/><Relationship Id="rId28" Type="http://schemas.openxmlformats.org/officeDocument/2006/relationships/diagramData" Target="diagrams/data1.xml"/><Relationship Id="rId36" Type="http://schemas.openxmlformats.org/officeDocument/2006/relationships/diagramColors" Target="diagrams/colors2.xml"/><Relationship Id="rId49" Type="http://schemas.openxmlformats.org/officeDocument/2006/relationships/hyperlink" Target="mailto:dangnguyen2409@gmail.com" TargetMode="External"/><Relationship Id="rId57"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package" Target="embeddings/Microsoft_Word_Document1.docx"/><Relationship Id="rId31" Type="http://schemas.openxmlformats.org/officeDocument/2006/relationships/diagramColors" Target="diagrams/colors1.xml"/><Relationship Id="rId44" Type="http://schemas.openxmlformats.org/officeDocument/2006/relationships/hyperlink" Target="mailto:kimtuongvlu@gmail.com" TargetMode="External"/><Relationship Id="rId52" Type="http://schemas.openxmlformats.org/officeDocument/2006/relationships/header" Target="header4.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header" Target="header2.xml"/><Relationship Id="rId22" Type="http://schemas.openxmlformats.org/officeDocument/2006/relationships/image" Target="media/image5.emf"/><Relationship Id="rId27" Type="http://schemas.openxmlformats.org/officeDocument/2006/relationships/oleObject" Target="embeddings/oleObject3.bin"/><Relationship Id="rId30" Type="http://schemas.openxmlformats.org/officeDocument/2006/relationships/diagramQuickStyle" Target="diagrams/quickStyle1.xml"/><Relationship Id="rId35" Type="http://schemas.openxmlformats.org/officeDocument/2006/relationships/diagramQuickStyle" Target="diagrams/quickStyle2.xml"/><Relationship Id="rId43" Type="http://schemas.openxmlformats.org/officeDocument/2006/relationships/hyperlink" Target="mailto:hoangtanvlu@gmail.com" TargetMode="External"/><Relationship Id="rId48" Type="http://schemas.openxmlformats.org/officeDocument/2006/relationships/hyperlink" Target="mailto:haycogang0207@gmail.com" TargetMode="External"/><Relationship Id="rId56"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4.xml"/><Relationship Id="rId3" Type="http://schemas.openxmlformats.org/officeDocument/2006/relationships/styles" Target="styles.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1#2">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76645E4-F7CD-490E-98E9-24A633E4B4D0}" type="doc">
      <dgm:prSet loTypeId="urn:microsoft.com/office/officeart/2005/8/layout/process5" loCatId="process" qsTypeId="urn:microsoft.com/office/officeart/2005/8/quickstyle/simple2" qsCatId="simple" csTypeId="urn:microsoft.com/office/officeart/2005/8/colors/colorful4" csCatId="colorful" phldr="1"/>
      <dgm:spPr/>
      <dgm:t>
        <a:bodyPr/>
        <a:lstStyle/>
        <a:p>
          <a:endParaRPr lang="en-US"/>
        </a:p>
      </dgm:t>
    </dgm:pt>
    <dgm:pt modelId="{4C190E86-EB1F-440C-BCFA-9C74D68ABA62}">
      <dgm:prSet phldrT="[Text]"/>
      <dgm:spPr/>
      <dgm:t>
        <a:bodyPr/>
        <a:lstStyle/>
        <a:p>
          <a:r>
            <a:rPr lang="en-US" dirty="0" smtClean="0">
              <a:solidFill>
                <a:schemeClr val="bg1"/>
              </a:solidFill>
            </a:rPr>
            <a:t>Test Planning</a:t>
          </a:r>
          <a:endParaRPr lang="en-US" dirty="0">
            <a:solidFill>
              <a:schemeClr val="bg1"/>
            </a:solidFill>
          </a:endParaRPr>
        </a:p>
      </dgm:t>
    </dgm:pt>
    <dgm:pt modelId="{2F278490-A537-4548-A2FC-523480BA9023}" type="parTrans" cxnId="{FA2E4C80-25D2-4446-B351-6EAA7BCD96A8}">
      <dgm:prSet/>
      <dgm:spPr/>
      <dgm:t>
        <a:bodyPr/>
        <a:lstStyle/>
        <a:p>
          <a:endParaRPr lang="en-US">
            <a:solidFill>
              <a:schemeClr val="bg1"/>
            </a:solidFill>
          </a:endParaRPr>
        </a:p>
      </dgm:t>
    </dgm:pt>
    <dgm:pt modelId="{C6031E32-99C9-4A9C-9A22-EF002D9C10C3}" type="sibTrans" cxnId="{FA2E4C80-25D2-4446-B351-6EAA7BCD96A8}">
      <dgm:prSet/>
      <dgm:spPr/>
      <dgm:t>
        <a:bodyPr/>
        <a:lstStyle/>
        <a:p>
          <a:endParaRPr lang="en-US">
            <a:solidFill>
              <a:schemeClr val="bg1"/>
            </a:solidFill>
          </a:endParaRPr>
        </a:p>
      </dgm:t>
    </dgm:pt>
    <dgm:pt modelId="{5B109D5B-934D-4DB1-BF4D-E1822D86D940}">
      <dgm:prSet phldrT="[Text]"/>
      <dgm:spPr/>
      <dgm:t>
        <a:bodyPr/>
        <a:lstStyle/>
        <a:p>
          <a:r>
            <a:rPr lang="en-US" dirty="0" smtClean="0">
              <a:solidFill>
                <a:schemeClr val="bg1"/>
              </a:solidFill>
            </a:rPr>
            <a:t>Test Development</a:t>
          </a:r>
          <a:endParaRPr lang="en-US" dirty="0">
            <a:solidFill>
              <a:schemeClr val="bg1"/>
            </a:solidFill>
          </a:endParaRPr>
        </a:p>
      </dgm:t>
    </dgm:pt>
    <dgm:pt modelId="{6D281644-7933-48D8-9153-C8C09CB0EABC}" type="parTrans" cxnId="{9F70D05C-6683-4837-A91A-CA4D6E60A151}">
      <dgm:prSet/>
      <dgm:spPr/>
      <dgm:t>
        <a:bodyPr/>
        <a:lstStyle/>
        <a:p>
          <a:endParaRPr lang="en-US">
            <a:solidFill>
              <a:schemeClr val="bg1"/>
            </a:solidFill>
          </a:endParaRPr>
        </a:p>
      </dgm:t>
    </dgm:pt>
    <dgm:pt modelId="{FD7803BE-F349-4E47-B00F-C5A88509D3DB}" type="sibTrans" cxnId="{9F70D05C-6683-4837-A91A-CA4D6E60A151}">
      <dgm:prSet/>
      <dgm:spPr/>
      <dgm:t>
        <a:bodyPr/>
        <a:lstStyle/>
        <a:p>
          <a:endParaRPr lang="en-US">
            <a:solidFill>
              <a:schemeClr val="bg1"/>
            </a:solidFill>
          </a:endParaRPr>
        </a:p>
      </dgm:t>
    </dgm:pt>
    <dgm:pt modelId="{10AEE8F2-4AA5-4235-B860-A04EFB8BA928}">
      <dgm:prSet phldrT="[Text]"/>
      <dgm:spPr/>
      <dgm:t>
        <a:bodyPr/>
        <a:lstStyle/>
        <a:p>
          <a:r>
            <a:rPr lang="en-US" dirty="0" smtClean="0">
              <a:solidFill>
                <a:schemeClr val="bg1"/>
              </a:solidFill>
            </a:rPr>
            <a:t>Test Execution</a:t>
          </a:r>
          <a:endParaRPr lang="en-US" dirty="0">
            <a:solidFill>
              <a:schemeClr val="bg1"/>
            </a:solidFill>
          </a:endParaRPr>
        </a:p>
      </dgm:t>
    </dgm:pt>
    <dgm:pt modelId="{355014A0-0410-4BB8-A89E-8AE596DAA75D}" type="parTrans" cxnId="{0B684BD0-3150-4985-85C8-C1C0766E7D55}">
      <dgm:prSet/>
      <dgm:spPr/>
      <dgm:t>
        <a:bodyPr/>
        <a:lstStyle/>
        <a:p>
          <a:endParaRPr lang="en-US">
            <a:solidFill>
              <a:schemeClr val="bg1"/>
            </a:solidFill>
          </a:endParaRPr>
        </a:p>
      </dgm:t>
    </dgm:pt>
    <dgm:pt modelId="{99473CE2-A28E-43F5-ABD5-A1BFB0D4A8A3}" type="sibTrans" cxnId="{0B684BD0-3150-4985-85C8-C1C0766E7D55}">
      <dgm:prSet/>
      <dgm:spPr/>
      <dgm:t>
        <a:bodyPr/>
        <a:lstStyle/>
        <a:p>
          <a:endParaRPr lang="en-US">
            <a:solidFill>
              <a:schemeClr val="bg1"/>
            </a:solidFill>
          </a:endParaRPr>
        </a:p>
      </dgm:t>
    </dgm:pt>
    <dgm:pt modelId="{5FDCB2B3-0987-430E-ABB2-46B0028E474F}">
      <dgm:prSet phldrT="[Text]"/>
      <dgm:spPr/>
      <dgm:t>
        <a:bodyPr/>
        <a:lstStyle/>
        <a:p>
          <a:r>
            <a:rPr lang="en-US" dirty="0" smtClean="0">
              <a:solidFill>
                <a:schemeClr val="bg1"/>
              </a:solidFill>
            </a:rPr>
            <a:t>Defect Reporting</a:t>
          </a:r>
          <a:endParaRPr lang="en-US" dirty="0">
            <a:solidFill>
              <a:schemeClr val="bg1"/>
            </a:solidFill>
          </a:endParaRPr>
        </a:p>
      </dgm:t>
    </dgm:pt>
    <dgm:pt modelId="{605DB3C2-5EBD-4035-93CD-E98BF34407CF}" type="parTrans" cxnId="{84DAFD3D-F77B-43B1-AF20-A92A3E946627}">
      <dgm:prSet/>
      <dgm:spPr/>
      <dgm:t>
        <a:bodyPr/>
        <a:lstStyle/>
        <a:p>
          <a:endParaRPr lang="en-US">
            <a:solidFill>
              <a:schemeClr val="bg1"/>
            </a:solidFill>
          </a:endParaRPr>
        </a:p>
      </dgm:t>
    </dgm:pt>
    <dgm:pt modelId="{36A1ACD2-43FA-458F-90A1-8583B549FD2C}" type="sibTrans" cxnId="{84DAFD3D-F77B-43B1-AF20-A92A3E946627}">
      <dgm:prSet/>
      <dgm:spPr/>
      <dgm:t>
        <a:bodyPr/>
        <a:lstStyle/>
        <a:p>
          <a:endParaRPr lang="en-US">
            <a:solidFill>
              <a:schemeClr val="bg1"/>
            </a:solidFill>
          </a:endParaRPr>
        </a:p>
      </dgm:t>
    </dgm:pt>
    <dgm:pt modelId="{96E13496-6901-479F-BEFB-4F5A7D0CAE2E}">
      <dgm:prSet phldrT="[Text]"/>
      <dgm:spPr/>
      <dgm:t>
        <a:bodyPr/>
        <a:lstStyle/>
        <a:p>
          <a:r>
            <a:rPr lang="en-US" dirty="0" smtClean="0">
              <a:solidFill>
                <a:schemeClr val="bg1"/>
              </a:solidFill>
            </a:rPr>
            <a:t>Retest Defects</a:t>
          </a:r>
          <a:endParaRPr lang="en-US" dirty="0">
            <a:solidFill>
              <a:schemeClr val="bg1"/>
            </a:solidFill>
          </a:endParaRPr>
        </a:p>
      </dgm:t>
    </dgm:pt>
    <dgm:pt modelId="{3F688EA8-D393-4A3D-80A1-5AD7EA27691F}" type="parTrans" cxnId="{0F5F78E3-467C-4C3D-93FB-AF9FFC69FD3F}">
      <dgm:prSet/>
      <dgm:spPr/>
      <dgm:t>
        <a:bodyPr/>
        <a:lstStyle/>
        <a:p>
          <a:endParaRPr lang="en-US">
            <a:solidFill>
              <a:schemeClr val="bg1"/>
            </a:solidFill>
          </a:endParaRPr>
        </a:p>
      </dgm:t>
    </dgm:pt>
    <dgm:pt modelId="{9D3FBD15-35BA-49D0-B35E-27C5EC1CBC50}" type="sibTrans" cxnId="{0F5F78E3-467C-4C3D-93FB-AF9FFC69FD3F}">
      <dgm:prSet/>
      <dgm:spPr/>
      <dgm:t>
        <a:bodyPr/>
        <a:lstStyle/>
        <a:p>
          <a:endParaRPr lang="en-US">
            <a:solidFill>
              <a:schemeClr val="bg1"/>
            </a:solidFill>
          </a:endParaRPr>
        </a:p>
      </dgm:t>
    </dgm:pt>
    <dgm:pt modelId="{484FC586-B6E7-4817-8111-6E5AD9FD4D3D}">
      <dgm:prSet phldrT="[Text]"/>
      <dgm:spPr/>
      <dgm:t>
        <a:bodyPr/>
        <a:lstStyle/>
        <a:p>
          <a:r>
            <a:rPr lang="en-US" dirty="0" smtClean="0">
              <a:solidFill>
                <a:schemeClr val="bg1"/>
              </a:solidFill>
            </a:rPr>
            <a:t>Product Delivery</a:t>
          </a:r>
          <a:endParaRPr lang="en-US" dirty="0">
            <a:solidFill>
              <a:schemeClr val="bg1"/>
            </a:solidFill>
          </a:endParaRPr>
        </a:p>
      </dgm:t>
    </dgm:pt>
    <dgm:pt modelId="{C2DC758F-33BD-4293-992A-AD480F230E14}" type="parTrans" cxnId="{AEC5FECE-EE78-4F3C-B9D9-3A98505D1AFC}">
      <dgm:prSet/>
      <dgm:spPr/>
      <dgm:t>
        <a:bodyPr/>
        <a:lstStyle/>
        <a:p>
          <a:endParaRPr lang="en-US">
            <a:solidFill>
              <a:schemeClr val="bg1"/>
            </a:solidFill>
          </a:endParaRPr>
        </a:p>
      </dgm:t>
    </dgm:pt>
    <dgm:pt modelId="{62C1BCED-6AC7-4C67-97F2-2A43CC7AD5B0}" type="sibTrans" cxnId="{AEC5FECE-EE78-4F3C-B9D9-3A98505D1AFC}">
      <dgm:prSet/>
      <dgm:spPr/>
      <dgm:t>
        <a:bodyPr/>
        <a:lstStyle/>
        <a:p>
          <a:endParaRPr lang="en-US">
            <a:solidFill>
              <a:schemeClr val="bg1"/>
            </a:solidFill>
          </a:endParaRPr>
        </a:p>
      </dgm:t>
    </dgm:pt>
    <dgm:pt modelId="{9238F137-833F-42CE-ABFB-0A10844FF3B8}" type="pres">
      <dgm:prSet presAssocID="{276645E4-F7CD-490E-98E9-24A633E4B4D0}" presName="diagram" presStyleCnt="0">
        <dgm:presLayoutVars>
          <dgm:dir/>
          <dgm:resizeHandles val="exact"/>
        </dgm:presLayoutVars>
      </dgm:prSet>
      <dgm:spPr/>
      <dgm:t>
        <a:bodyPr/>
        <a:lstStyle/>
        <a:p>
          <a:endParaRPr lang="en-US"/>
        </a:p>
      </dgm:t>
    </dgm:pt>
    <dgm:pt modelId="{0FBB6830-3DBD-4B20-82D1-3255B5F6E9B7}" type="pres">
      <dgm:prSet presAssocID="{4C190E86-EB1F-440C-BCFA-9C74D68ABA62}" presName="node" presStyleLbl="node1" presStyleIdx="0" presStyleCnt="6">
        <dgm:presLayoutVars>
          <dgm:bulletEnabled val="1"/>
        </dgm:presLayoutVars>
      </dgm:prSet>
      <dgm:spPr/>
      <dgm:t>
        <a:bodyPr/>
        <a:lstStyle/>
        <a:p>
          <a:endParaRPr lang="en-US"/>
        </a:p>
      </dgm:t>
    </dgm:pt>
    <dgm:pt modelId="{E90D35B8-1166-468F-AAFB-967A9A0128D4}" type="pres">
      <dgm:prSet presAssocID="{C6031E32-99C9-4A9C-9A22-EF002D9C10C3}" presName="sibTrans" presStyleLbl="sibTrans2D1" presStyleIdx="0" presStyleCnt="5"/>
      <dgm:spPr/>
      <dgm:t>
        <a:bodyPr/>
        <a:lstStyle/>
        <a:p>
          <a:endParaRPr lang="en-US"/>
        </a:p>
      </dgm:t>
    </dgm:pt>
    <dgm:pt modelId="{350F4642-437C-496F-BAFB-8B37C819675B}" type="pres">
      <dgm:prSet presAssocID="{C6031E32-99C9-4A9C-9A22-EF002D9C10C3}" presName="connectorText" presStyleLbl="sibTrans2D1" presStyleIdx="0" presStyleCnt="5"/>
      <dgm:spPr/>
      <dgm:t>
        <a:bodyPr/>
        <a:lstStyle/>
        <a:p>
          <a:endParaRPr lang="en-US"/>
        </a:p>
      </dgm:t>
    </dgm:pt>
    <dgm:pt modelId="{C622D9E8-9E12-472B-8192-B78C66F89E5E}" type="pres">
      <dgm:prSet presAssocID="{5B109D5B-934D-4DB1-BF4D-E1822D86D940}" presName="node" presStyleLbl="node1" presStyleIdx="1" presStyleCnt="6">
        <dgm:presLayoutVars>
          <dgm:bulletEnabled val="1"/>
        </dgm:presLayoutVars>
      </dgm:prSet>
      <dgm:spPr/>
      <dgm:t>
        <a:bodyPr/>
        <a:lstStyle/>
        <a:p>
          <a:endParaRPr lang="en-US"/>
        </a:p>
      </dgm:t>
    </dgm:pt>
    <dgm:pt modelId="{571162A6-B478-4FFF-A018-E3F7F455F04F}" type="pres">
      <dgm:prSet presAssocID="{FD7803BE-F349-4E47-B00F-C5A88509D3DB}" presName="sibTrans" presStyleLbl="sibTrans2D1" presStyleIdx="1" presStyleCnt="5"/>
      <dgm:spPr/>
      <dgm:t>
        <a:bodyPr/>
        <a:lstStyle/>
        <a:p>
          <a:endParaRPr lang="en-US"/>
        </a:p>
      </dgm:t>
    </dgm:pt>
    <dgm:pt modelId="{A63FF2EF-9A10-40DF-A9C5-4693C452F0E5}" type="pres">
      <dgm:prSet presAssocID="{FD7803BE-F349-4E47-B00F-C5A88509D3DB}" presName="connectorText" presStyleLbl="sibTrans2D1" presStyleIdx="1" presStyleCnt="5"/>
      <dgm:spPr/>
      <dgm:t>
        <a:bodyPr/>
        <a:lstStyle/>
        <a:p>
          <a:endParaRPr lang="en-US"/>
        </a:p>
      </dgm:t>
    </dgm:pt>
    <dgm:pt modelId="{240CBA1A-AD07-4601-A285-2DF9CC960ACC}" type="pres">
      <dgm:prSet presAssocID="{10AEE8F2-4AA5-4235-B860-A04EFB8BA928}" presName="node" presStyleLbl="node1" presStyleIdx="2" presStyleCnt="6">
        <dgm:presLayoutVars>
          <dgm:bulletEnabled val="1"/>
        </dgm:presLayoutVars>
      </dgm:prSet>
      <dgm:spPr/>
      <dgm:t>
        <a:bodyPr/>
        <a:lstStyle/>
        <a:p>
          <a:endParaRPr lang="en-US"/>
        </a:p>
      </dgm:t>
    </dgm:pt>
    <dgm:pt modelId="{27B33C53-5D63-4B77-BDE3-85762B669567}" type="pres">
      <dgm:prSet presAssocID="{99473CE2-A28E-43F5-ABD5-A1BFB0D4A8A3}" presName="sibTrans" presStyleLbl="sibTrans2D1" presStyleIdx="2" presStyleCnt="5"/>
      <dgm:spPr/>
      <dgm:t>
        <a:bodyPr/>
        <a:lstStyle/>
        <a:p>
          <a:endParaRPr lang="en-US"/>
        </a:p>
      </dgm:t>
    </dgm:pt>
    <dgm:pt modelId="{6C50B9B3-8660-43D3-8F1C-3888A3807597}" type="pres">
      <dgm:prSet presAssocID="{99473CE2-A28E-43F5-ABD5-A1BFB0D4A8A3}" presName="connectorText" presStyleLbl="sibTrans2D1" presStyleIdx="2" presStyleCnt="5"/>
      <dgm:spPr/>
      <dgm:t>
        <a:bodyPr/>
        <a:lstStyle/>
        <a:p>
          <a:endParaRPr lang="en-US"/>
        </a:p>
      </dgm:t>
    </dgm:pt>
    <dgm:pt modelId="{6EBA7D98-309D-4D70-A084-99B17900FCC7}" type="pres">
      <dgm:prSet presAssocID="{5FDCB2B3-0987-430E-ABB2-46B0028E474F}" presName="node" presStyleLbl="node1" presStyleIdx="3" presStyleCnt="6">
        <dgm:presLayoutVars>
          <dgm:bulletEnabled val="1"/>
        </dgm:presLayoutVars>
      </dgm:prSet>
      <dgm:spPr/>
      <dgm:t>
        <a:bodyPr/>
        <a:lstStyle/>
        <a:p>
          <a:endParaRPr lang="en-US"/>
        </a:p>
      </dgm:t>
    </dgm:pt>
    <dgm:pt modelId="{71EF2703-C2DB-4CDD-95E6-30FE30A6A10F}" type="pres">
      <dgm:prSet presAssocID="{36A1ACD2-43FA-458F-90A1-8583B549FD2C}" presName="sibTrans" presStyleLbl="sibTrans2D1" presStyleIdx="3" presStyleCnt="5"/>
      <dgm:spPr/>
      <dgm:t>
        <a:bodyPr/>
        <a:lstStyle/>
        <a:p>
          <a:endParaRPr lang="en-US"/>
        </a:p>
      </dgm:t>
    </dgm:pt>
    <dgm:pt modelId="{E124BC24-6BDA-4F3D-9113-511620EB15D9}" type="pres">
      <dgm:prSet presAssocID="{36A1ACD2-43FA-458F-90A1-8583B549FD2C}" presName="connectorText" presStyleLbl="sibTrans2D1" presStyleIdx="3" presStyleCnt="5"/>
      <dgm:spPr/>
      <dgm:t>
        <a:bodyPr/>
        <a:lstStyle/>
        <a:p>
          <a:endParaRPr lang="en-US"/>
        </a:p>
      </dgm:t>
    </dgm:pt>
    <dgm:pt modelId="{C69D81C4-9878-4202-9B40-CC10F8DC3689}" type="pres">
      <dgm:prSet presAssocID="{96E13496-6901-479F-BEFB-4F5A7D0CAE2E}" presName="node" presStyleLbl="node1" presStyleIdx="4" presStyleCnt="6">
        <dgm:presLayoutVars>
          <dgm:bulletEnabled val="1"/>
        </dgm:presLayoutVars>
      </dgm:prSet>
      <dgm:spPr/>
      <dgm:t>
        <a:bodyPr/>
        <a:lstStyle/>
        <a:p>
          <a:endParaRPr lang="en-US"/>
        </a:p>
      </dgm:t>
    </dgm:pt>
    <dgm:pt modelId="{1053ADA7-9342-4A43-85BE-854780BFAF3E}" type="pres">
      <dgm:prSet presAssocID="{9D3FBD15-35BA-49D0-B35E-27C5EC1CBC50}" presName="sibTrans" presStyleLbl="sibTrans2D1" presStyleIdx="4" presStyleCnt="5"/>
      <dgm:spPr/>
      <dgm:t>
        <a:bodyPr/>
        <a:lstStyle/>
        <a:p>
          <a:endParaRPr lang="en-US"/>
        </a:p>
      </dgm:t>
    </dgm:pt>
    <dgm:pt modelId="{C725E861-0375-4E37-864F-64156DB2935C}" type="pres">
      <dgm:prSet presAssocID="{9D3FBD15-35BA-49D0-B35E-27C5EC1CBC50}" presName="connectorText" presStyleLbl="sibTrans2D1" presStyleIdx="4" presStyleCnt="5"/>
      <dgm:spPr/>
      <dgm:t>
        <a:bodyPr/>
        <a:lstStyle/>
        <a:p>
          <a:endParaRPr lang="en-US"/>
        </a:p>
      </dgm:t>
    </dgm:pt>
    <dgm:pt modelId="{2C3CD55E-6341-4B40-90CD-9A5DBE4DE4E6}" type="pres">
      <dgm:prSet presAssocID="{484FC586-B6E7-4817-8111-6E5AD9FD4D3D}" presName="node" presStyleLbl="node1" presStyleIdx="5" presStyleCnt="6">
        <dgm:presLayoutVars>
          <dgm:bulletEnabled val="1"/>
        </dgm:presLayoutVars>
      </dgm:prSet>
      <dgm:spPr/>
      <dgm:t>
        <a:bodyPr/>
        <a:lstStyle/>
        <a:p>
          <a:endParaRPr lang="en-US"/>
        </a:p>
      </dgm:t>
    </dgm:pt>
  </dgm:ptLst>
  <dgm:cxnLst>
    <dgm:cxn modelId="{12AB1108-96F5-4F39-848C-1AD8C2AD281A}" type="presOf" srcId="{10AEE8F2-4AA5-4235-B860-A04EFB8BA928}" destId="{240CBA1A-AD07-4601-A285-2DF9CC960ACC}" srcOrd="0" destOrd="0" presId="urn:microsoft.com/office/officeart/2005/8/layout/process5"/>
    <dgm:cxn modelId="{4FE5005A-61BD-4C2D-8436-03316C6934E7}" type="presOf" srcId="{C6031E32-99C9-4A9C-9A22-EF002D9C10C3}" destId="{350F4642-437C-496F-BAFB-8B37C819675B}" srcOrd="1" destOrd="0" presId="urn:microsoft.com/office/officeart/2005/8/layout/process5"/>
    <dgm:cxn modelId="{BE826EED-85CC-43CA-9F87-C7992C9CE13F}" type="presOf" srcId="{36A1ACD2-43FA-458F-90A1-8583B549FD2C}" destId="{E124BC24-6BDA-4F3D-9113-511620EB15D9}" srcOrd="1" destOrd="0" presId="urn:microsoft.com/office/officeart/2005/8/layout/process5"/>
    <dgm:cxn modelId="{FA2E4C80-25D2-4446-B351-6EAA7BCD96A8}" srcId="{276645E4-F7CD-490E-98E9-24A633E4B4D0}" destId="{4C190E86-EB1F-440C-BCFA-9C74D68ABA62}" srcOrd="0" destOrd="0" parTransId="{2F278490-A537-4548-A2FC-523480BA9023}" sibTransId="{C6031E32-99C9-4A9C-9A22-EF002D9C10C3}"/>
    <dgm:cxn modelId="{BC33A9C9-40E2-483C-A2EC-1926B1E3D214}" type="presOf" srcId="{FD7803BE-F349-4E47-B00F-C5A88509D3DB}" destId="{A63FF2EF-9A10-40DF-A9C5-4693C452F0E5}" srcOrd="1" destOrd="0" presId="urn:microsoft.com/office/officeart/2005/8/layout/process5"/>
    <dgm:cxn modelId="{0C00E9CE-1A74-4727-BBFD-F79CBEB12B08}" type="presOf" srcId="{99473CE2-A28E-43F5-ABD5-A1BFB0D4A8A3}" destId="{6C50B9B3-8660-43D3-8F1C-3888A3807597}" srcOrd="1" destOrd="0" presId="urn:microsoft.com/office/officeart/2005/8/layout/process5"/>
    <dgm:cxn modelId="{61213287-D783-4618-809D-270BEF578060}" type="presOf" srcId="{C6031E32-99C9-4A9C-9A22-EF002D9C10C3}" destId="{E90D35B8-1166-468F-AAFB-967A9A0128D4}" srcOrd="0" destOrd="0" presId="urn:microsoft.com/office/officeart/2005/8/layout/process5"/>
    <dgm:cxn modelId="{E2A50197-B667-4A3A-A8AF-481B1E6D2190}" type="presOf" srcId="{36A1ACD2-43FA-458F-90A1-8583B549FD2C}" destId="{71EF2703-C2DB-4CDD-95E6-30FE30A6A10F}" srcOrd="0" destOrd="0" presId="urn:microsoft.com/office/officeart/2005/8/layout/process5"/>
    <dgm:cxn modelId="{C8D1FB1B-D6F5-420D-B7F5-2739D0441FF1}" type="presOf" srcId="{484FC586-B6E7-4817-8111-6E5AD9FD4D3D}" destId="{2C3CD55E-6341-4B40-90CD-9A5DBE4DE4E6}" srcOrd="0" destOrd="0" presId="urn:microsoft.com/office/officeart/2005/8/layout/process5"/>
    <dgm:cxn modelId="{8B522C82-9CE4-4F8A-8619-C4F3E749B27D}" type="presOf" srcId="{4C190E86-EB1F-440C-BCFA-9C74D68ABA62}" destId="{0FBB6830-3DBD-4B20-82D1-3255B5F6E9B7}" srcOrd="0" destOrd="0" presId="urn:microsoft.com/office/officeart/2005/8/layout/process5"/>
    <dgm:cxn modelId="{A7FECA53-2A14-4A8D-AD99-8ADC15470EFB}" type="presOf" srcId="{9D3FBD15-35BA-49D0-B35E-27C5EC1CBC50}" destId="{C725E861-0375-4E37-864F-64156DB2935C}" srcOrd="1" destOrd="0" presId="urn:microsoft.com/office/officeart/2005/8/layout/process5"/>
    <dgm:cxn modelId="{B70E3D88-9065-4AE6-BB2B-9290E5E23A9F}" type="presOf" srcId="{5FDCB2B3-0987-430E-ABB2-46B0028E474F}" destId="{6EBA7D98-309D-4D70-A084-99B17900FCC7}" srcOrd="0" destOrd="0" presId="urn:microsoft.com/office/officeart/2005/8/layout/process5"/>
    <dgm:cxn modelId="{AEC5FECE-EE78-4F3C-B9D9-3A98505D1AFC}" srcId="{276645E4-F7CD-490E-98E9-24A633E4B4D0}" destId="{484FC586-B6E7-4817-8111-6E5AD9FD4D3D}" srcOrd="5" destOrd="0" parTransId="{C2DC758F-33BD-4293-992A-AD480F230E14}" sibTransId="{62C1BCED-6AC7-4C67-97F2-2A43CC7AD5B0}"/>
    <dgm:cxn modelId="{9F70D05C-6683-4837-A91A-CA4D6E60A151}" srcId="{276645E4-F7CD-490E-98E9-24A633E4B4D0}" destId="{5B109D5B-934D-4DB1-BF4D-E1822D86D940}" srcOrd="1" destOrd="0" parTransId="{6D281644-7933-48D8-9153-C8C09CB0EABC}" sibTransId="{FD7803BE-F349-4E47-B00F-C5A88509D3DB}"/>
    <dgm:cxn modelId="{F2E8B4AB-3B61-4184-81BB-BA80400BFF41}" type="presOf" srcId="{FD7803BE-F349-4E47-B00F-C5A88509D3DB}" destId="{571162A6-B478-4FFF-A018-E3F7F455F04F}" srcOrd="0" destOrd="0" presId="urn:microsoft.com/office/officeart/2005/8/layout/process5"/>
    <dgm:cxn modelId="{AFB5D57C-ED2E-4D02-8F34-0579D135B4AB}" type="presOf" srcId="{5B109D5B-934D-4DB1-BF4D-E1822D86D940}" destId="{C622D9E8-9E12-472B-8192-B78C66F89E5E}" srcOrd="0" destOrd="0" presId="urn:microsoft.com/office/officeart/2005/8/layout/process5"/>
    <dgm:cxn modelId="{84DAFD3D-F77B-43B1-AF20-A92A3E946627}" srcId="{276645E4-F7CD-490E-98E9-24A633E4B4D0}" destId="{5FDCB2B3-0987-430E-ABB2-46B0028E474F}" srcOrd="3" destOrd="0" parTransId="{605DB3C2-5EBD-4035-93CD-E98BF34407CF}" sibTransId="{36A1ACD2-43FA-458F-90A1-8583B549FD2C}"/>
    <dgm:cxn modelId="{0F5F78E3-467C-4C3D-93FB-AF9FFC69FD3F}" srcId="{276645E4-F7CD-490E-98E9-24A633E4B4D0}" destId="{96E13496-6901-479F-BEFB-4F5A7D0CAE2E}" srcOrd="4" destOrd="0" parTransId="{3F688EA8-D393-4A3D-80A1-5AD7EA27691F}" sibTransId="{9D3FBD15-35BA-49D0-B35E-27C5EC1CBC50}"/>
    <dgm:cxn modelId="{69F93CC3-558F-40DF-9D8C-5660424F12C0}" type="presOf" srcId="{96E13496-6901-479F-BEFB-4F5A7D0CAE2E}" destId="{C69D81C4-9878-4202-9B40-CC10F8DC3689}" srcOrd="0" destOrd="0" presId="urn:microsoft.com/office/officeart/2005/8/layout/process5"/>
    <dgm:cxn modelId="{F05C0185-E6B4-4B6B-86AA-FF07B94BA6FE}" type="presOf" srcId="{276645E4-F7CD-490E-98E9-24A633E4B4D0}" destId="{9238F137-833F-42CE-ABFB-0A10844FF3B8}" srcOrd="0" destOrd="0" presId="urn:microsoft.com/office/officeart/2005/8/layout/process5"/>
    <dgm:cxn modelId="{0B684BD0-3150-4985-85C8-C1C0766E7D55}" srcId="{276645E4-F7CD-490E-98E9-24A633E4B4D0}" destId="{10AEE8F2-4AA5-4235-B860-A04EFB8BA928}" srcOrd="2" destOrd="0" parTransId="{355014A0-0410-4BB8-A89E-8AE596DAA75D}" sibTransId="{99473CE2-A28E-43F5-ABD5-A1BFB0D4A8A3}"/>
    <dgm:cxn modelId="{06FB9CB2-8A95-44A6-BA88-6CBC78FD1414}" type="presOf" srcId="{99473CE2-A28E-43F5-ABD5-A1BFB0D4A8A3}" destId="{27B33C53-5D63-4B77-BDE3-85762B669567}" srcOrd="0" destOrd="0" presId="urn:microsoft.com/office/officeart/2005/8/layout/process5"/>
    <dgm:cxn modelId="{9A2D70EA-C777-4754-B958-BB2C55BEA588}" type="presOf" srcId="{9D3FBD15-35BA-49D0-B35E-27C5EC1CBC50}" destId="{1053ADA7-9342-4A43-85BE-854780BFAF3E}" srcOrd="0" destOrd="0" presId="urn:microsoft.com/office/officeart/2005/8/layout/process5"/>
    <dgm:cxn modelId="{2AA79958-A24A-4503-9D04-32819ECAA965}" type="presParOf" srcId="{9238F137-833F-42CE-ABFB-0A10844FF3B8}" destId="{0FBB6830-3DBD-4B20-82D1-3255B5F6E9B7}" srcOrd="0" destOrd="0" presId="urn:microsoft.com/office/officeart/2005/8/layout/process5"/>
    <dgm:cxn modelId="{5035BC8A-71AE-4F2D-AF3E-873705BCE42C}" type="presParOf" srcId="{9238F137-833F-42CE-ABFB-0A10844FF3B8}" destId="{E90D35B8-1166-468F-AAFB-967A9A0128D4}" srcOrd="1" destOrd="0" presId="urn:microsoft.com/office/officeart/2005/8/layout/process5"/>
    <dgm:cxn modelId="{0E38D74E-D7C4-4B82-8D67-C499B094D6E3}" type="presParOf" srcId="{E90D35B8-1166-468F-AAFB-967A9A0128D4}" destId="{350F4642-437C-496F-BAFB-8B37C819675B}" srcOrd="0" destOrd="0" presId="urn:microsoft.com/office/officeart/2005/8/layout/process5"/>
    <dgm:cxn modelId="{102738AC-A4E2-4379-AC3B-177F73231789}" type="presParOf" srcId="{9238F137-833F-42CE-ABFB-0A10844FF3B8}" destId="{C622D9E8-9E12-472B-8192-B78C66F89E5E}" srcOrd="2" destOrd="0" presId="urn:microsoft.com/office/officeart/2005/8/layout/process5"/>
    <dgm:cxn modelId="{AD8B4D52-FC3C-4748-A03E-2BD409E57E22}" type="presParOf" srcId="{9238F137-833F-42CE-ABFB-0A10844FF3B8}" destId="{571162A6-B478-4FFF-A018-E3F7F455F04F}" srcOrd="3" destOrd="0" presId="urn:microsoft.com/office/officeart/2005/8/layout/process5"/>
    <dgm:cxn modelId="{FEBC0BF3-54C0-4E17-84E9-EBF4B537558C}" type="presParOf" srcId="{571162A6-B478-4FFF-A018-E3F7F455F04F}" destId="{A63FF2EF-9A10-40DF-A9C5-4693C452F0E5}" srcOrd="0" destOrd="0" presId="urn:microsoft.com/office/officeart/2005/8/layout/process5"/>
    <dgm:cxn modelId="{232E7F24-F087-4E87-8397-0A9E4E1D74FD}" type="presParOf" srcId="{9238F137-833F-42CE-ABFB-0A10844FF3B8}" destId="{240CBA1A-AD07-4601-A285-2DF9CC960ACC}" srcOrd="4" destOrd="0" presId="urn:microsoft.com/office/officeart/2005/8/layout/process5"/>
    <dgm:cxn modelId="{E99E8FAF-A34F-4F7E-A5BE-EC9F7634B12F}" type="presParOf" srcId="{9238F137-833F-42CE-ABFB-0A10844FF3B8}" destId="{27B33C53-5D63-4B77-BDE3-85762B669567}" srcOrd="5" destOrd="0" presId="urn:microsoft.com/office/officeart/2005/8/layout/process5"/>
    <dgm:cxn modelId="{CD0F09F6-834E-4C2F-9C6A-9DED5E3C58B8}" type="presParOf" srcId="{27B33C53-5D63-4B77-BDE3-85762B669567}" destId="{6C50B9B3-8660-43D3-8F1C-3888A3807597}" srcOrd="0" destOrd="0" presId="urn:microsoft.com/office/officeart/2005/8/layout/process5"/>
    <dgm:cxn modelId="{8CA4C59B-7A75-4CC4-A5B8-E191C8A298D1}" type="presParOf" srcId="{9238F137-833F-42CE-ABFB-0A10844FF3B8}" destId="{6EBA7D98-309D-4D70-A084-99B17900FCC7}" srcOrd="6" destOrd="0" presId="urn:microsoft.com/office/officeart/2005/8/layout/process5"/>
    <dgm:cxn modelId="{9F9EE986-2A6C-4300-821D-911E6476E6B0}" type="presParOf" srcId="{9238F137-833F-42CE-ABFB-0A10844FF3B8}" destId="{71EF2703-C2DB-4CDD-95E6-30FE30A6A10F}" srcOrd="7" destOrd="0" presId="urn:microsoft.com/office/officeart/2005/8/layout/process5"/>
    <dgm:cxn modelId="{0EF21F6B-4726-4E41-82EC-6EC337D614ED}" type="presParOf" srcId="{71EF2703-C2DB-4CDD-95E6-30FE30A6A10F}" destId="{E124BC24-6BDA-4F3D-9113-511620EB15D9}" srcOrd="0" destOrd="0" presId="urn:microsoft.com/office/officeart/2005/8/layout/process5"/>
    <dgm:cxn modelId="{88F6BB0F-8B74-4F0F-9AC3-A7BED67A3D2E}" type="presParOf" srcId="{9238F137-833F-42CE-ABFB-0A10844FF3B8}" destId="{C69D81C4-9878-4202-9B40-CC10F8DC3689}" srcOrd="8" destOrd="0" presId="urn:microsoft.com/office/officeart/2005/8/layout/process5"/>
    <dgm:cxn modelId="{CD447454-D9FD-4DA3-AE40-F061DB7FC6DD}" type="presParOf" srcId="{9238F137-833F-42CE-ABFB-0A10844FF3B8}" destId="{1053ADA7-9342-4A43-85BE-854780BFAF3E}" srcOrd="9" destOrd="0" presId="urn:microsoft.com/office/officeart/2005/8/layout/process5"/>
    <dgm:cxn modelId="{92540AF7-C264-4645-AFB0-4E9FA9DE98D6}" type="presParOf" srcId="{1053ADA7-9342-4A43-85BE-854780BFAF3E}" destId="{C725E861-0375-4E37-864F-64156DB2935C}" srcOrd="0" destOrd="0" presId="urn:microsoft.com/office/officeart/2005/8/layout/process5"/>
    <dgm:cxn modelId="{650C266E-0C3E-4D30-80F2-13E9965514D3}" type="presParOf" srcId="{9238F137-833F-42CE-ABFB-0A10844FF3B8}" destId="{2C3CD55E-6341-4B40-90CD-9A5DBE4DE4E6}" srcOrd="10" destOrd="0" presId="urn:microsoft.com/office/officeart/2005/8/layout/process5"/>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7A1314A7-043F-4696-AAF2-8E25A99A02C4}" type="doc">
      <dgm:prSet loTypeId="urn:microsoft.com/office/officeart/2005/8/layout/hierarchy1" loCatId="hierarchy" qsTypeId="urn:microsoft.com/office/officeart/2005/8/quickstyle/3d2" qsCatId="3D" csTypeId="urn:microsoft.com/office/officeart/2005/8/colors/colorful1#2" csCatId="colorful" phldr="1"/>
      <dgm:spPr/>
      <dgm:t>
        <a:bodyPr/>
        <a:lstStyle/>
        <a:p>
          <a:endParaRPr lang="en-US"/>
        </a:p>
      </dgm:t>
    </dgm:pt>
    <dgm:pt modelId="{58169D7B-D83A-4D8F-AAFF-013E73D414A1}">
      <dgm:prSet phldrT="[Text]" custT="1"/>
      <dgm:spPr/>
      <dgm:t>
        <a:bodyPr/>
        <a:lstStyle/>
        <a:p>
          <a:r>
            <a:rPr lang="en-US" sz="1000">
              <a:latin typeface="Times New Roman" pitchFamily="18" charset="0"/>
              <a:cs typeface="Times New Roman" pitchFamily="18" charset="0"/>
            </a:rPr>
            <a:t>Lead Requirement</a:t>
          </a:r>
        </a:p>
        <a:p>
          <a:r>
            <a:rPr lang="en-US" sz="1000">
              <a:latin typeface="Times New Roman" pitchFamily="18" charset="0"/>
              <a:cs typeface="Times New Roman" pitchFamily="18" charset="0"/>
            </a:rPr>
            <a:t>Quyet Nguyen</a:t>
          </a:r>
        </a:p>
      </dgm:t>
    </dgm:pt>
    <dgm:pt modelId="{73C3CB73-5339-431B-A127-08EC014B311B}" type="parTrans" cxnId="{2A0B8B20-E772-4260-996C-E8F9FA083FE5}">
      <dgm:prSet/>
      <dgm:spPr/>
      <dgm:t>
        <a:bodyPr/>
        <a:lstStyle/>
        <a:p>
          <a:endParaRPr lang="en-US" sz="1000">
            <a:latin typeface="Times New Roman" pitchFamily="18" charset="0"/>
            <a:cs typeface="Times New Roman" pitchFamily="18" charset="0"/>
          </a:endParaRPr>
        </a:p>
      </dgm:t>
    </dgm:pt>
    <dgm:pt modelId="{5C8119F1-636E-4985-8632-3CCD6CE42360}" type="sibTrans" cxnId="{2A0B8B20-E772-4260-996C-E8F9FA083FE5}">
      <dgm:prSet/>
      <dgm:spPr/>
      <dgm:t>
        <a:bodyPr/>
        <a:lstStyle/>
        <a:p>
          <a:endParaRPr lang="en-US" sz="1000">
            <a:latin typeface="Times New Roman" pitchFamily="18" charset="0"/>
            <a:cs typeface="Times New Roman" pitchFamily="18" charset="0"/>
          </a:endParaRPr>
        </a:p>
      </dgm:t>
    </dgm:pt>
    <dgm:pt modelId="{8DCF5413-722B-4306-860C-C47A25B39CB2}">
      <dgm:prSet phldrT="[Text]" custT="1"/>
      <dgm:spPr/>
      <dgm:t>
        <a:bodyPr/>
        <a:lstStyle/>
        <a:p>
          <a:r>
            <a:rPr lang="en-US" sz="1000">
              <a:latin typeface="Times New Roman" pitchFamily="18" charset="0"/>
              <a:cs typeface="Times New Roman" pitchFamily="18" charset="0"/>
            </a:rPr>
            <a:t>Lead Architect</a:t>
          </a:r>
        </a:p>
        <a:p>
          <a:r>
            <a:rPr lang="en-US" sz="1000">
              <a:latin typeface="Times New Roman" pitchFamily="18" charset="0"/>
              <a:cs typeface="Times New Roman" pitchFamily="18" charset="0"/>
            </a:rPr>
            <a:t>Tuong Nguyen</a:t>
          </a:r>
        </a:p>
      </dgm:t>
    </dgm:pt>
    <dgm:pt modelId="{F59B8F81-F1AA-4BAC-A95B-F24AF1E6CEF1}" type="parTrans" cxnId="{A7798492-AE09-4CD6-AFDD-91BCE90BF14F}">
      <dgm:prSet/>
      <dgm:spPr/>
      <dgm:t>
        <a:bodyPr/>
        <a:lstStyle/>
        <a:p>
          <a:endParaRPr lang="en-US" sz="1000">
            <a:latin typeface="Times New Roman" pitchFamily="18" charset="0"/>
            <a:cs typeface="Times New Roman" pitchFamily="18" charset="0"/>
          </a:endParaRPr>
        </a:p>
      </dgm:t>
    </dgm:pt>
    <dgm:pt modelId="{053ED834-8CFB-431F-A07D-B6F5E5867CEC}" type="sibTrans" cxnId="{A7798492-AE09-4CD6-AFDD-91BCE90BF14F}">
      <dgm:prSet/>
      <dgm:spPr/>
      <dgm:t>
        <a:bodyPr/>
        <a:lstStyle/>
        <a:p>
          <a:endParaRPr lang="en-US" sz="1000">
            <a:latin typeface="Times New Roman" pitchFamily="18" charset="0"/>
            <a:cs typeface="Times New Roman" pitchFamily="18" charset="0"/>
          </a:endParaRPr>
        </a:p>
      </dgm:t>
    </dgm:pt>
    <dgm:pt modelId="{F74F4650-B4C1-43A1-9D2A-8064AD46FAEE}">
      <dgm:prSet phldrT="[Text]" custT="1"/>
      <dgm:spPr/>
      <dgm:t>
        <a:bodyPr/>
        <a:lstStyle/>
        <a:p>
          <a:r>
            <a:rPr lang="en-US" sz="1000">
              <a:latin typeface="Times New Roman" pitchFamily="18" charset="0"/>
              <a:cs typeface="Times New Roman" pitchFamily="18" charset="0"/>
            </a:rPr>
            <a:t>Lead Design Dang Nguyen</a:t>
          </a:r>
        </a:p>
      </dgm:t>
    </dgm:pt>
    <dgm:pt modelId="{6AEA3F87-2CAD-4259-9B70-E54A8E34DBDA}" type="parTrans" cxnId="{32D49B84-BCB9-47AE-890A-1EE601370698}">
      <dgm:prSet/>
      <dgm:spPr/>
      <dgm:t>
        <a:bodyPr/>
        <a:lstStyle/>
        <a:p>
          <a:endParaRPr lang="en-US" sz="1000">
            <a:latin typeface="Times New Roman" pitchFamily="18" charset="0"/>
            <a:cs typeface="Times New Roman" pitchFamily="18" charset="0"/>
          </a:endParaRPr>
        </a:p>
      </dgm:t>
    </dgm:pt>
    <dgm:pt modelId="{8FFA7682-227E-40C9-8802-D4FEFA944190}" type="sibTrans" cxnId="{32D49B84-BCB9-47AE-890A-1EE601370698}">
      <dgm:prSet/>
      <dgm:spPr/>
      <dgm:t>
        <a:bodyPr/>
        <a:lstStyle/>
        <a:p>
          <a:endParaRPr lang="en-US" sz="1000">
            <a:latin typeface="Times New Roman" pitchFamily="18" charset="0"/>
            <a:cs typeface="Times New Roman" pitchFamily="18" charset="0"/>
          </a:endParaRPr>
        </a:p>
      </dgm:t>
    </dgm:pt>
    <dgm:pt modelId="{8DB78B3F-2226-45BD-B76A-1D3226B52009}">
      <dgm:prSet phldrT="[Text]" custT="1"/>
      <dgm:spPr/>
      <dgm:t>
        <a:bodyPr/>
        <a:lstStyle/>
        <a:p>
          <a:r>
            <a:rPr lang="en-US" sz="1000">
              <a:latin typeface="Times New Roman" pitchFamily="18" charset="0"/>
              <a:cs typeface="Times New Roman" pitchFamily="18" charset="0"/>
            </a:rPr>
            <a:t>Lead Test Tung Nguyen</a:t>
          </a:r>
        </a:p>
      </dgm:t>
    </dgm:pt>
    <dgm:pt modelId="{DAB1BF71-D339-4C18-9105-091658D0A78D}" type="parTrans" cxnId="{77E5AB64-3638-4787-899C-706BC0665A8B}">
      <dgm:prSet/>
      <dgm:spPr/>
      <dgm:t>
        <a:bodyPr/>
        <a:lstStyle/>
        <a:p>
          <a:endParaRPr lang="en-US" sz="1000">
            <a:latin typeface="Times New Roman" pitchFamily="18" charset="0"/>
            <a:cs typeface="Times New Roman" pitchFamily="18" charset="0"/>
          </a:endParaRPr>
        </a:p>
      </dgm:t>
    </dgm:pt>
    <dgm:pt modelId="{21FF396B-09AA-49EC-B407-B88519E83F49}" type="sibTrans" cxnId="{77E5AB64-3638-4787-899C-706BC0665A8B}">
      <dgm:prSet/>
      <dgm:spPr/>
      <dgm:t>
        <a:bodyPr/>
        <a:lstStyle/>
        <a:p>
          <a:endParaRPr lang="en-US" sz="1000">
            <a:latin typeface="Times New Roman" pitchFamily="18" charset="0"/>
            <a:cs typeface="Times New Roman" pitchFamily="18" charset="0"/>
          </a:endParaRPr>
        </a:p>
      </dgm:t>
    </dgm:pt>
    <dgm:pt modelId="{666A160C-ECED-4E2A-AF95-45A8251BF6BF}">
      <dgm:prSet phldrT="[Text]" custT="1"/>
      <dgm:spPr/>
      <dgm:t>
        <a:bodyPr/>
        <a:lstStyle/>
        <a:p>
          <a:r>
            <a:rPr lang="en-US" sz="1000">
              <a:latin typeface="Times New Roman" pitchFamily="18" charset="0"/>
              <a:cs typeface="Times New Roman" pitchFamily="18" charset="0"/>
            </a:rPr>
            <a:t>Nguyen Dinh</a:t>
          </a:r>
        </a:p>
      </dgm:t>
    </dgm:pt>
    <dgm:pt modelId="{986259C0-2821-4C4E-94CB-5478671FE89D}" type="parTrans" cxnId="{06A8BBC2-D7FE-45A4-AC1C-FD7D6060D5E4}">
      <dgm:prSet/>
      <dgm:spPr/>
      <dgm:t>
        <a:bodyPr/>
        <a:lstStyle/>
        <a:p>
          <a:endParaRPr lang="en-US" sz="1000">
            <a:latin typeface="Times New Roman" pitchFamily="18" charset="0"/>
            <a:cs typeface="Times New Roman" pitchFamily="18" charset="0"/>
          </a:endParaRPr>
        </a:p>
      </dgm:t>
    </dgm:pt>
    <dgm:pt modelId="{43651331-2205-47E0-BA57-E4BCAFA81E1B}" type="sibTrans" cxnId="{06A8BBC2-D7FE-45A4-AC1C-FD7D6060D5E4}">
      <dgm:prSet/>
      <dgm:spPr/>
      <dgm:t>
        <a:bodyPr/>
        <a:lstStyle/>
        <a:p>
          <a:endParaRPr lang="en-US" sz="1000">
            <a:latin typeface="Times New Roman" pitchFamily="18" charset="0"/>
            <a:cs typeface="Times New Roman" pitchFamily="18" charset="0"/>
          </a:endParaRPr>
        </a:p>
      </dgm:t>
    </dgm:pt>
    <dgm:pt modelId="{C76C6EB6-7BD8-457C-B2BB-844C28CD14BC}">
      <dgm:prSet phldrT="[Text]" custT="1"/>
      <dgm:spPr/>
      <dgm:t>
        <a:bodyPr/>
        <a:lstStyle/>
        <a:p>
          <a:r>
            <a:rPr lang="en-US" sz="1000">
              <a:latin typeface="Times New Roman" pitchFamily="18" charset="0"/>
              <a:cs typeface="Times New Roman" pitchFamily="18" charset="0"/>
            </a:rPr>
            <a:t>Loc Phan</a:t>
          </a:r>
        </a:p>
      </dgm:t>
    </dgm:pt>
    <dgm:pt modelId="{A1561E78-135D-4D2F-986E-074955C4DEAF}" type="parTrans" cxnId="{83B6A858-9598-4DA7-A0B3-B678771402E5}">
      <dgm:prSet/>
      <dgm:spPr/>
      <dgm:t>
        <a:bodyPr/>
        <a:lstStyle/>
        <a:p>
          <a:endParaRPr lang="en-US" sz="1000">
            <a:latin typeface="Times New Roman" pitchFamily="18" charset="0"/>
            <a:cs typeface="Times New Roman" pitchFamily="18" charset="0"/>
          </a:endParaRPr>
        </a:p>
      </dgm:t>
    </dgm:pt>
    <dgm:pt modelId="{FA7AE96B-C669-4011-9F8A-29522D35C13F}" type="sibTrans" cxnId="{83B6A858-9598-4DA7-A0B3-B678771402E5}">
      <dgm:prSet/>
      <dgm:spPr/>
      <dgm:t>
        <a:bodyPr/>
        <a:lstStyle/>
        <a:p>
          <a:endParaRPr lang="en-US" sz="1000">
            <a:latin typeface="Times New Roman" pitchFamily="18" charset="0"/>
            <a:cs typeface="Times New Roman" pitchFamily="18" charset="0"/>
          </a:endParaRPr>
        </a:p>
      </dgm:t>
    </dgm:pt>
    <dgm:pt modelId="{A062F701-85AE-40F9-A862-9E233FCF934E}">
      <dgm:prSet phldrT="[Text]" custT="1"/>
      <dgm:spPr/>
      <dgm:t>
        <a:bodyPr/>
        <a:lstStyle/>
        <a:p>
          <a:r>
            <a:rPr lang="en-US" sz="1000">
              <a:latin typeface="Times New Roman" pitchFamily="18" charset="0"/>
              <a:cs typeface="Times New Roman" pitchFamily="18" charset="0"/>
            </a:rPr>
            <a:t>Team Leader</a:t>
          </a:r>
        </a:p>
        <a:p>
          <a:r>
            <a:rPr lang="en-US" sz="1000">
              <a:latin typeface="Times New Roman" pitchFamily="18" charset="0"/>
              <a:cs typeface="Times New Roman" pitchFamily="18" charset="0"/>
            </a:rPr>
            <a:t>Nhung Huynh</a:t>
          </a:r>
        </a:p>
      </dgm:t>
    </dgm:pt>
    <dgm:pt modelId="{16E88B37-DB05-468A-BFE1-1A76CA6E1A44}" type="sibTrans" cxnId="{D9BD81B1-31D7-468D-99AD-6D9A4A1FA653}">
      <dgm:prSet/>
      <dgm:spPr/>
      <dgm:t>
        <a:bodyPr/>
        <a:lstStyle/>
        <a:p>
          <a:endParaRPr lang="en-US" sz="1000">
            <a:latin typeface="Times New Roman" pitchFamily="18" charset="0"/>
            <a:cs typeface="Times New Roman" pitchFamily="18" charset="0"/>
          </a:endParaRPr>
        </a:p>
      </dgm:t>
    </dgm:pt>
    <dgm:pt modelId="{D053C4DB-B6EC-4766-9EC0-18D57551E29F}" type="parTrans" cxnId="{D9BD81B1-31D7-468D-99AD-6D9A4A1FA653}">
      <dgm:prSet/>
      <dgm:spPr/>
      <dgm:t>
        <a:bodyPr/>
        <a:lstStyle/>
        <a:p>
          <a:endParaRPr lang="en-US" sz="1000">
            <a:latin typeface="Times New Roman" pitchFamily="18" charset="0"/>
            <a:cs typeface="Times New Roman" pitchFamily="18" charset="0"/>
          </a:endParaRPr>
        </a:p>
      </dgm:t>
    </dgm:pt>
    <dgm:pt modelId="{A13E1E81-B964-4C75-BC20-2B6CE7E85AC9}">
      <dgm:prSet phldrT="[Text]" custT="1"/>
      <dgm:spPr/>
      <dgm:t>
        <a:bodyPr/>
        <a:lstStyle/>
        <a:p>
          <a:r>
            <a:rPr lang="en-US" sz="1000">
              <a:latin typeface="Times New Roman" pitchFamily="18" charset="0"/>
              <a:cs typeface="Times New Roman" pitchFamily="18" charset="0"/>
            </a:rPr>
            <a:t>Technical Lead Tân Trần</a:t>
          </a:r>
        </a:p>
      </dgm:t>
    </dgm:pt>
    <dgm:pt modelId="{63354294-F596-40B8-ABCD-71818F0375A7}" type="parTrans" cxnId="{109D98F2-224A-4065-921C-E1AD0A46A1DE}">
      <dgm:prSet/>
      <dgm:spPr/>
      <dgm:t>
        <a:bodyPr/>
        <a:lstStyle/>
        <a:p>
          <a:endParaRPr lang="en-US"/>
        </a:p>
      </dgm:t>
    </dgm:pt>
    <dgm:pt modelId="{D47E1775-5D02-424C-B205-D3F7D4839D28}" type="sibTrans" cxnId="{109D98F2-224A-4065-921C-E1AD0A46A1DE}">
      <dgm:prSet/>
      <dgm:spPr/>
      <dgm:t>
        <a:bodyPr/>
        <a:lstStyle/>
        <a:p>
          <a:endParaRPr lang="en-US"/>
        </a:p>
      </dgm:t>
    </dgm:pt>
    <dgm:pt modelId="{12BDEAA6-8B0C-4236-868F-82FF28478E40}" type="pres">
      <dgm:prSet presAssocID="{7A1314A7-043F-4696-AAF2-8E25A99A02C4}" presName="hierChild1" presStyleCnt="0">
        <dgm:presLayoutVars>
          <dgm:chPref val="1"/>
          <dgm:dir/>
          <dgm:animOne val="branch"/>
          <dgm:animLvl val="lvl"/>
          <dgm:resizeHandles/>
        </dgm:presLayoutVars>
      </dgm:prSet>
      <dgm:spPr/>
      <dgm:t>
        <a:bodyPr/>
        <a:lstStyle/>
        <a:p>
          <a:endParaRPr lang="en-US"/>
        </a:p>
      </dgm:t>
    </dgm:pt>
    <dgm:pt modelId="{CC416890-0534-45F0-AF22-534A652AF977}" type="pres">
      <dgm:prSet presAssocID="{A062F701-85AE-40F9-A862-9E233FCF934E}" presName="hierRoot1" presStyleCnt="0"/>
      <dgm:spPr/>
    </dgm:pt>
    <dgm:pt modelId="{27276F41-451C-4C68-858C-644583A44377}" type="pres">
      <dgm:prSet presAssocID="{A062F701-85AE-40F9-A862-9E233FCF934E}" presName="composite" presStyleCnt="0"/>
      <dgm:spPr/>
    </dgm:pt>
    <dgm:pt modelId="{E76353B5-727E-4A1B-97A0-0A8A52371AE4}" type="pres">
      <dgm:prSet presAssocID="{A062F701-85AE-40F9-A862-9E233FCF934E}" presName="background" presStyleLbl="node0" presStyleIdx="0" presStyleCnt="1"/>
      <dgm:spPr/>
    </dgm:pt>
    <dgm:pt modelId="{2B3173F8-094E-4168-97F3-3159A96711BD}" type="pres">
      <dgm:prSet presAssocID="{A062F701-85AE-40F9-A862-9E233FCF934E}" presName="text" presStyleLbl="fgAcc0" presStyleIdx="0" presStyleCnt="1">
        <dgm:presLayoutVars>
          <dgm:chPref val="3"/>
        </dgm:presLayoutVars>
      </dgm:prSet>
      <dgm:spPr/>
      <dgm:t>
        <a:bodyPr/>
        <a:lstStyle/>
        <a:p>
          <a:endParaRPr lang="en-US"/>
        </a:p>
      </dgm:t>
    </dgm:pt>
    <dgm:pt modelId="{B6A289DC-3E5C-4773-99FE-DF3A73C24815}" type="pres">
      <dgm:prSet presAssocID="{A062F701-85AE-40F9-A862-9E233FCF934E}" presName="hierChild2" presStyleCnt="0"/>
      <dgm:spPr/>
    </dgm:pt>
    <dgm:pt modelId="{33F232ED-48E9-4E7E-A597-F5F7CF681C1A}" type="pres">
      <dgm:prSet presAssocID="{73C3CB73-5339-431B-A127-08EC014B311B}" presName="Name10" presStyleLbl="parChTrans1D2" presStyleIdx="0" presStyleCnt="5"/>
      <dgm:spPr/>
      <dgm:t>
        <a:bodyPr/>
        <a:lstStyle/>
        <a:p>
          <a:endParaRPr lang="en-US"/>
        </a:p>
      </dgm:t>
    </dgm:pt>
    <dgm:pt modelId="{00E9DD8F-B665-48FC-A728-768975DEE904}" type="pres">
      <dgm:prSet presAssocID="{58169D7B-D83A-4D8F-AAFF-013E73D414A1}" presName="hierRoot2" presStyleCnt="0"/>
      <dgm:spPr/>
    </dgm:pt>
    <dgm:pt modelId="{EB3FEDE9-3BDC-4AEA-ACEA-4C7BF9A19413}" type="pres">
      <dgm:prSet presAssocID="{58169D7B-D83A-4D8F-AAFF-013E73D414A1}" presName="composite2" presStyleCnt="0"/>
      <dgm:spPr/>
    </dgm:pt>
    <dgm:pt modelId="{B1A44930-35F0-4A71-87B7-196E269E68C5}" type="pres">
      <dgm:prSet presAssocID="{58169D7B-D83A-4D8F-AAFF-013E73D414A1}" presName="background2" presStyleLbl="node2" presStyleIdx="0" presStyleCnt="5"/>
      <dgm:spPr/>
    </dgm:pt>
    <dgm:pt modelId="{93DA5D40-F68F-48ED-BAFC-EA881BF919FA}" type="pres">
      <dgm:prSet presAssocID="{58169D7B-D83A-4D8F-AAFF-013E73D414A1}" presName="text2" presStyleLbl="fgAcc2" presStyleIdx="0" presStyleCnt="5">
        <dgm:presLayoutVars>
          <dgm:chPref val="3"/>
        </dgm:presLayoutVars>
      </dgm:prSet>
      <dgm:spPr/>
      <dgm:t>
        <a:bodyPr/>
        <a:lstStyle/>
        <a:p>
          <a:endParaRPr lang="en-US"/>
        </a:p>
      </dgm:t>
    </dgm:pt>
    <dgm:pt modelId="{62294DFD-51FE-49A2-8572-9136771AFE9C}" type="pres">
      <dgm:prSet presAssocID="{58169D7B-D83A-4D8F-AAFF-013E73D414A1}" presName="hierChild3" presStyleCnt="0"/>
      <dgm:spPr/>
    </dgm:pt>
    <dgm:pt modelId="{0F2970F0-389F-4250-A6F3-4B55A3AFA419}" type="pres">
      <dgm:prSet presAssocID="{986259C0-2821-4C4E-94CB-5478671FE89D}" presName="Name17" presStyleLbl="parChTrans1D3" presStyleIdx="0" presStyleCnt="2"/>
      <dgm:spPr/>
      <dgm:t>
        <a:bodyPr/>
        <a:lstStyle/>
        <a:p>
          <a:endParaRPr lang="en-US"/>
        </a:p>
      </dgm:t>
    </dgm:pt>
    <dgm:pt modelId="{62E96372-0239-49C8-BA14-6B9509B64649}" type="pres">
      <dgm:prSet presAssocID="{666A160C-ECED-4E2A-AF95-45A8251BF6BF}" presName="hierRoot3" presStyleCnt="0"/>
      <dgm:spPr/>
    </dgm:pt>
    <dgm:pt modelId="{966E8651-9551-409D-AE20-76AA5624BE7E}" type="pres">
      <dgm:prSet presAssocID="{666A160C-ECED-4E2A-AF95-45A8251BF6BF}" presName="composite3" presStyleCnt="0"/>
      <dgm:spPr/>
    </dgm:pt>
    <dgm:pt modelId="{92500404-2908-45D1-8D02-610E43BF0243}" type="pres">
      <dgm:prSet presAssocID="{666A160C-ECED-4E2A-AF95-45A8251BF6BF}" presName="background3" presStyleLbl="node3" presStyleIdx="0" presStyleCnt="2"/>
      <dgm:spPr/>
    </dgm:pt>
    <dgm:pt modelId="{3AB792AE-1276-418F-8588-E3EF0B85E776}" type="pres">
      <dgm:prSet presAssocID="{666A160C-ECED-4E2A-AF95-45A8251BF6BF}" presName="text3" presStyleLbl="fgAcc3" presStyleIdx="0" presStyleCnt="2">
        <dgm:presLayoutVars>
          <dgm:chPref val="3"/>
        </dgm:presLayoutVars>
      </dgm:prSet>
      <dgm:spPr/>
      <dgm:t>
        <a:bodyPr/>
        <a:lstStyle/>
        <a:p>
          <a:endParaRPr lang="en-US"/>
        </a:p>
      </dgm:t>
    </dgm:pt>
    <dgm:pt modelId="{F632C037-F052-4C79-9656-344CB0B5B019}" type="pres">
      <dgm:prSet presAssocID="{666A160C-ECED-4E2A-AF95-45A8251BF6BF}" presName="hierChild4" presStyleCnt="0"/>
      <dgm:spPr/>
    </dgm:pt>
    <dgm:pt modelId="{E3A0C919-D8DF-4E56-B4C3-D2A453F050FD}" type="pres">
      <dgm:prSet presAssocID="{F59B8F81-F1AA-4BAC-A95B-F24AF1E6CEF1}" presName="Name10" presStyleLbl="parChTrans1D2" presStyleIdx="1" presStyleCnt="5"/>
      <dgm:spPr/>
      <dgm:t>
        <a:bodyPr/>
        <a:lstStyle/>
        <a:p>
          <a:endParaRPr lang="en-US"/>
        </a:p>
      </dgm:t>
    </dgm:pt>
    <dgm:pt modelId="{021159D1-3BDD-4491-93C9-711544A943A3}" type="pres">
      <dgm:prSet presAssocID="{8DCF5413-722B-4306-860C-C47A25B39CB2}" presName="hierRoot2" presStyleCnt="0"/>
      <dgm:spPr/>
    </dgm:pt>
    <dgm:pt modelId="{6CC41577-DDD6-4C9F-8624-1AC6718AF0B4}" type="pres">
      <dgm:prSet presAssocID="{8DCF5413-722B-4306-860C-C47A25B39CB2}" presName="composite2" presStyleCnt="0"/>
      <dgm:spPr/>
    </dgm:pt>
    <dgm:pt modelId="{7516AA13-0C37-450D-A19C-423E4D031A73}" type="pres">
      <dgm:prSet presAssocID="{8DCF5413-722B-4306-860C-C47A25B39CB2}" presName="background2" presStyleLbl="node2" presStyleIdx="1" presStyleCnt="5"/>
      <dgm:spPr/>
    </dgm:pt>
    <dgm:pt modelId="{732E38C0-119B-4C19-9E34-6021FE87EB39}" type="pres">
      <dgm:prSet presAssocID="{8DCF5413-722B-4306-860C-C47A25B39CB2}" presName="text2" presStyleLbl="fgAcc2" presStyleIdx="1" presStyleCnt="5">
        <dgm:presLayoutVars>
          <dgm:chPref val="3"/>
        </dgm:presLayoutVars>
      </dgm:prSet>
      <dgm:spPr/>
      <dgm:t>
        <a:bodyPr/>
        <a:lstStyle/>
        <a:p>
          <a:endParaRPr lang="en-US"/>
        </a:p>
      </dgm:t>
    </dgm:pt>
    <dgm:pt modelId="{25945C60-8EBF-47BC-A611-32F847798959}" type="pres">
      <dgm:prSet presAssocID="{8DCF5413-722B-4306-860C-C47A25B39CB2}" presName="hierChild3" presStyleCnt="0"/>
      <dgm:spPr/>
    </dgm:pt>
    <dgm:pt modelId="{B2C8B285-3CEF-432C-B80E-0BA4833C5453}" type="pres">
      <dgm:prSet presAssocID="{6AEA3F87-2CAD-4259-9B70-E54A8E34DBDA}" presName="Name10" presStyleLbl="parChTrans1D2" presStyleIdx="2" presStyleCnt="5"/>
      <dgm:spPr/>
      <dgm:t>
        <a:bodyPr/>
        <a:lstStyle/>
        <a:p>
          <a:endParaRPr lang="en-US"/>
        </a:p>
      </dgm:t>
    </dgm:pt>
    <dgm:pt modelId="{6E84C64F-74CD-41F0-A283-6E2056C8B4DF}" type="pres">
      <dgm:prSet presAssocID="{F74F4650-B4C1-43A1-9D2A-8064AD46FAEE}" presName="hierRoot2" presStyleCnt="0"/>
      <dgm:spPr/>
    </dgm:pt>
    <dgm:pt modelId="{AE477A44-BDBE-4F7D-A796-3E18CCC8EF11}" type="pres">
      <dgm:prSet presAssocID="{F74F4650-B4C1-43A1-9D2A-8064AD46FAEE}" presName="composite2" presStyleCnt="0"/>
      <dgm:spPr/>
    </dgm:pt>
    <dgm:pt modelId="{A99E4E77-D8F1-4E80-97C4-8F952D82A468}" type="pres">
      <dgm:prSet presAssocID="{F74F4650-B4C1-43A1-9D2A-8064AD46FAEE}" presName="background2" presStyleLbl="node2" presStyleIdx="2" presStyleCnt="5"/>
      <dgm:spPr/>
    </dgm:pt>
    <dgm:pt modelId="{33FA38B6-5641-4B33-B919-74BE9115CC80}" type="pres">
      <dgm:prSet presAssocID="{F74F4650-B4C1-43A1-9D2A-8064AD46FAEE}" presName="text2" presStyleLbl="fgAcc2" presStyleIdx="2" presStyleCnt="5">
        <dgm:presLayoutVars>
          <dgm:chPref val="3"/>
        </dgm:presLayoutVars>
      </dgm:prSet>
      <dgm:spPr/>
      <dgm:t>
        <a:bodyPr/>
        <a:lstStyle/>
        <a:p>
          <a:endParaRPr lang="en-US"/>
        </a:p>
      </dgm:t>
    </dgm:pt>
    <dgm:pt modelId="{CB1EEE79-8DED-4862-976C-2C74D65604C4}" type="pres">
      <dgm:prSet presAssocID="{F74F4650-B4C1-43A1-9D2A-8064AD46FAEE}" presName="hierChild3" presStyleCnt="0"/>
      <dgm:spPr/>
    </dgm:pt>
    <dgm:pt modelId="{BCA7E604-31B8-4E45-B6EA-61FBF34AB77F}" type="pres">
      <dgm:prSet presAssocID="{A1561E78-135D-4D2F-986E-074955C4DEAF}" presName="Name17" presStyleLbl="parChTrans1D3" presStyleIdx="1" presStyleCnt="2"/>
      <dgm:spPr/>
      <dgm:t>
        <a:bodyPr/>
        <a:lstStyle/>
        <a:p>
          <a:endParaRPr lang="en-US"/>
        </a:p>
      </dgm:t>
    </dgm:pt>
    <dgm:pt modelId="{EEE972B1-2B6E-4740-AD56-E3A4E9FFFB6E}" type="pres">
      <dgm:prSet presAssocID="{C76C6EB6-7BD8-457C-B2BB-844C28CD14BC}" presName="hierRoot3" presStyleCnt="0"/>
      <dgm:spPr/>
    </dgm:pt>
    <dgm:pt modelId="{5753B6BC-3DBA-4205-9AD4-EE07B6D72CA7}" type="pres">
      <dgm:prSet presAssocID="{C76C6EB6-7BD8-457C-B2BB-844C28CD14BC}" presName="composite3" presStyleCnt="0"/>
      <dgm:spPr/>
    </dgm:pt>
    <dgm:pt modelId="{754FF013-9835-4550-86D1-A0BC9B9B76D7}" type="pres">
      <dgm:prSet presAssocID="{C76C6EB6-7BD8-457C-B2BB-844C28CD14BC}" presName="background3" presStyleLbl="node3" presStyleIdx="1" presStyleCnt="2"/>
      <dgm:spPr/>
    </dgm:pt>
    <dgm:pt modelId="{C25DEF41-3600-41C0-A669-D306AF3F298B}" type="pres">
      <dgm:prSet presAssocID="{C76C6EB6-7BD8-457C-B2BB-844C28CD14BC}" presName="text3" presStyleLbl="fgAcc3" presStyleIdx="1" presStyleCnt="2">
        <dgm:presLayoutVars>
          <dgm:chPref val="3"/>
        </dgm:presLayoutVars>
      </dgm:prSet>
      <dgm:spPr/>
      <dgm:t>
        <a:bodyPr/>
        <a:lstStyle/>
        <a:p>
          <a:endParaRPr lang="en-US"/>
        </a:p>
      </dgm:t>
    </dgm:pt>
    <dgm:pt modelId="{87CB7042-9DCD-496C-9B6F-21D4E10F2AF6}" type="pres">
      <dgm:prSet presAssocID="{C76C6EB6-7BD8-457C-B2BB-844C28CD14BC}" presName="hierChild4" presStyleCnt="0"/>
      <dgm:spPr/>
    </dgm:pt>
    <dgm:pt modelId="{6C913793-C955-464A-9CBF-46D04ACA3707}" type="pres">
      <dgm:prSet presAssocID="{DAB1BF71-D339-4C18-9105-091658D0A78D}" presName="Name10" presStyleLbl="parChTrans1D2" presStyleIdx="3" presStyleCnt="5"/>
      <dgm:spPr/>
      <dgm:t>
        <a:bodyPr/>
        <a:lstStyle/>
        <a:p>
          <a:endParaRPr lang="en-US"/>
        </a:p>
      </dgm:t>
    </dgm:pt>
    <dgm:pt modelId="{EE1B58EA-91AF-4ACE-8673-0A8BBE33CAF3}" type="pres">
      <dgm:prSet presAssocID="{8DB78B3F-2226-45BD-B76A-1D3226B52009}" presName="hierRoot2" presStyleCnt="0"/>
      <dgm:spPr/>
    </dgm:pt>
    <dgm:pt modelId="{EED9308C-172C-4EEF-9001-A3ED31D0F35E}" type="pres">
      <dgm:prSet presAssocID="{8DB78B3F-2226-45BD-B76A-1D3226B52009}" presName="composite2" presStyleCnt="0"/>
      <dgm:spPr/>
    </dgm:pt>
    <dgm:pt modelId="{03AA1FC1-D01C-44CC-B664-A772C8319DBB}" type="pres">
      <dgm:prSet presAssocID="{8DB78B3F-2226-45BD-B76A-1D3226B52009}" presName="background2" presStyleLbl="node2" presStyleIdx="3" presStyleCnt="5"/>
      <dgm:spPr/>
    </dgm:pt>
    <dgm:pt modelId="{503DD69C-625F-407C-B0C2-1A02401B3370}" type="pres">
      <dgm:prSet presAssocID="{8DB78B3F-2226-45BD-B76A-1D3226B52009}" presName="text2" presStyleLbl="fgAcc2" presStyleIdx="3" presStyleCnt="5">
        <dgm:presLayoutVars>
          <dgm:chPref val="3"/>
        </dgm:presLayoutVars>
      </dgm:prSet>
      <dgm:spPr/>
      <dgm:t>
        <a:bodyPr/>
        <a:lstStyle/>
        <a:p>
          <a:endParaRPr lang="en-US"/>
        </a:p>
      </dgm:t>
    </dgm:pt>
    <dgm:pt modelId="{52BFDBB5-1E84-458F-AA35-02D4D0D24DFF}" type="pres">
      <dgm:prSet presAssocID="{8DB78B3F-2226-45BD-B76A-1D3226B52009}" presName="hierChild3" presStyleCnt="0"/>
      <dgm:spPr/>
    </dgm:pt>
    <dgm:pt modelId="{A9F955D4-D745-4050-9BE8-5C15B7573843}" type="pres">
      <dgm:prSet presAssocID="{63354294-F596-40B8-ABCD-71818F0375A7}" presName="Name10" presStyleLbl="parChTrans1D2" presStyleIdx="4" presStyleCnt="5"/>
      <dgm:spPr/>
      <dgm:t>
        <a:bodyPr/>
        <a:lstStyle/>
        <a:p>
          <a:endParaRPr lang="en-US"/>
        </a:p>
      </dgm:t>
    </dgm:pt>
    <dgm:pt modelId="{089B828D-F33A-4B3F-909C-E30678E57A9B}" type="pres">
      <dgm:prSet presAssocID="{A13E1E81-B964-4C75-BC20-2B6CE7E85AC9}" presName="hierRoot2" presStyleCnt="0"/>
      <dgm:spPr/>
    </dgm:pt>
    <dgm:pt modelId="{3D7ECFCC-6B64-4623-A58C-A9481112FAA0}" type="pres">
      <dgm:prSet presAssocID="{A13E1E81-B964-4C75-BC20-2B6CE7E85AC9}" presName="composite2" presStyleCnt="0"/>
      <dgm:spPr/>
    </dgm:pt>
    <dgm:pt modelId="{0F07B2A3-39E1-4889-BD5C-AB7F5B06A4F7}" type="pres">
      <dgm:prSet presAssocID="{A13E1E81-B964-4C75-BC20-2B6CE7E85AC9}" presName="background2" presStyleLbl="node2" presStyleIdx="4" presStyleCnt="5"/>
      <dgm:spPr/>
    </dgm:pt>
    <dgm:pt modelId="{BA928744-1BEE-4A6D-88B9-9EE3BD3BDABE}" type="pres">
      <dgm:prSet presAssocID="{A13E1E81-B964-4C75-BC20-2B6CE7E85AC9}" presName="text2" presStyleLbl="fgAcc2" presStyleIdx="4" presStyleCnt="5">
        <dgm:presLayoutVars>
          <dgm:chPref val="3"/>
        </dgm:presLayoutVars>
      </dgm:prSet>
      <dgm:spPr/>
      <dgm:t>
        <a:bodyPr/>
        <a:lstStyle/>
        <a:p>
          <a:endParaRPr lang="en-US"/>
        </a:p>
      </dgm:t>
    </dgm:pt>
    <dgm:pt modelId="{D02B6796-37B7-4881-AA35-AEC5379AF8B7}" type="pres">
      <dgm:prSet presAssocID="{A13E1E81-B964-4C75-BC20-2B6CE7E85AC9}" presName="hierChild3" presStyleCnt="0"/>
      <dgm:spPr/>
    </dgm:pt>
  </dgm:ptLst>
  <dgm:cxnLst>
    <dgm:cxn modelId="{237B7DBD-17AB-41D4-A93D-E5A33F785943}" type="presOf" srcId="{C76C6EB6-7BD8-457C-B2BB-844C28CD14BC}" destId="{C25DEF41-3600-41C0-A669-D306AF3F298B}" srcOrd="0" destOrd="0" presId="urn:microsoft.com/office/officeart/2005/8/layout/hierarchy1"/>
    <dgm:cxn modelId="{83B6A858-9598-4DA7-A0B3-B678771402E5}" srcId="{F74F4650-B4C1-43A1-9D2A-8064AD46FAEE}" destId="{C76C6EB6-7BD8-457C-B2BB-844C28CD14BC}" srcOrd="0" destOrd="0" parTransId="{A1561E78-135D-4D2F-986E-074955C4DEAF}" sibTransId="{FA7AE96B-C669-4011-9F8A-29522D35C13F}"/>
    <dgm:cxn modelId="{988FE733-6F6B-44F3-986A-D00D6037108F}" type="presOf" srcId="{DAB1BF71-D339-4C18-9105-091658D0A78D}" destId="{6C913793-C955-464A-9CBF-46D04ACA3707}" srcOrd="0" destOrd="0" presId="urn:microsoft.com/office/officeart/2005/8/layout/hierarchy1"/>
    <dgm:cxn modelId="{18280A62-95A5-420D-A9F3-112C3915547E}" type="presOf" srcId="{F74F4650-B4C1-43A1-9D2A-8064AD46FAEE}" destId="{33FA38B6-5641-4B33-B919-74BE9115CC80}" srcOrd="0" destOrd="0" presId="urn:microsoft.com/office/officeart/2005/8/layout/hierarchy1"/>
    <dgm:cxn modelId="{3101949A-A9D4-4842-A120-BB2EE3CCBB4B}" type="presOf" srcId="{A1561E78-135D-4D2F-986E-074955C4DEAF}" destId="{BCA7E604-31B8-4E45-B6EA-61FBF34AB77F}" srcOrd="0" destOrd="0" presId="urn:microsoft.com/office/officeart/2005/8/layout/hierarchy1"/>
    <dgm:cxn modelId="{F63D16BD-3D84-48D7-9B84-C2D67737CFAE}" type="presOf" srcId="{A13E1E81-B964-4C75-BC20-2B6CE7E85AC9}" destId="{BA928744-1BEE-4A6D-88B9-9EE3BD3BDABE}" srcOrd="0" destOrd="0" presId="urn:microsoft.com/office/officeart/2005/8/layout/hierarchy1"/>
    <dgm:cxn modelId="{8D12AC6F-6DA9-4029-86B4-29E78F97356E}" type="presOf" srcId="{58169D7B-D83A-4D8F-AAFF-013E73D414A1}" destId="{93DA5D40-F68F-48ED-BAFC-EA881BF919FA}" srcOrd="0" destOrd="0" presId="urn:microsoft.com/office/officeart/2005/8/layout/hierarchy1"/>
    <dgm:cxn modelId="{77E5AB64-3638-4787-899C-706BC0665A8B}" srcId="{A062F701-85AE-40F9-A862-9E233FCF934E}" destId="{8DB78B3F-2226-45BD-B76A-1D3226B52009}" srcOrd="3" destOrd="0" parTransId="{DAB1BF71-D339-4C18-9105-091658D0A78D}" sibTransId="{21FF396B-09AA-49EC-B407-B88519E83F49}"/>
    <dgm:cxn modelId="{0AFBDA43-B5A1-422B-926B-E222AF850728}" type="presOf" srcId="{666A160C-ECED-4E2A-AF95-45A8251BF6BF}" destId="{3AB792AE-1276-418F-8588-E3EF0B85E776}" srcOrd="0" destOrd="0" presId="urn:microsoft.com/office/officeart/2005/8/layout/hierarchy1"/>
    <dgm:cxn modelId="{DB72CB7D-E832-4F90-B541-85BB25B882C7}" type="presOf" srcId="{63354294-F596-40B8-ABCD-71818F0375A7}" destId="{A9F955D4-D745-4050-9BE8-5C15B7573843}" srcOrd="0" destOrd="0" presId="urn:microsoft.com/office/officeart/2005/8/layout/hierarchy1"/>
    <dgm:cxn modelId="{06A8BBC2-D7FE-45A4-AC1C-FD7D6060D5E4}" srcId="{58169D7B-D83A-4D8F-AAFF-013E73D414A1}" destId="{666A160C-ECED-4E2A-AF95-45A8251BF6BF}" srcOrd="0" destOrd="0" parTransId="{986259C0-2821-4C4E-94CB-5478671FE89D}" sibTransId="{43651331-2205-47E0-BA57-E4BCAFA81E1B}"/>
    <dgm:cxn modelId="{03B33A25-72AA-4375-B69E-D9149F117B07}" type="presOf" srcId="{8DCF5413-722B-4306-860C-C47A25B39CB2}" destId="{732E38C0-119B-4C19-9E34-6021FE87EB39}" srcOrd="0" destOrd="0" presId="urn:microsoft.com/office/officeart/2005/8/layout/hierarchy1"/>
    <dgm:cxn modelId="{D9BD81B1-31D7-468D-99AD-6D9A4A1FA653}" srcId="{7A1314A7-043F-4696-AAF2-8E25A99A02C4}" destId="{A062F701-85AE-40F9-A862-9E233FCF934E}" srcOrd="0" destOrd="0" parTransId="{D053C4DB-B6EC-4766-9EC0-18D57551E29F}" sibTransId="{16E88B37-DB05-468A-BFE1-1A76CA6E1A44}"/>
    <dgm:cxn modelId="{341D49F4-1591-47F0-AE3C-4A4DC57AA86D}" type="presOf" srcId="{73C3CB73-5339-431B-A127-08EC014B311B}" destId="{33F232ED-48E9-4E7E-A597-F5F7CF681C1A}" srcOrd="0" destOrd="0" presId="urn:microsoft.com/office/officeart/2005/8/layout/hierarchy1"/>
    <dgm:cxn modelId="{2A0B8B20-E772-4260-996C-E8F9FA083FE5}" srcId="{A062F701-85AE-40F9-A862-9E233FCF934E}" destId="{58169D7B-D83A-4D8F-AAFF-013E73D414A1}" srcOrd="0" destOrd="0" parTransId="{73C3CB73-5339-431B-A127-08EC014B311B}" sibTransId="{5C8119F1-636E-4985-8632-3CCD6CE42360}"/>
    <dgm:cxn modelId="{A7798492-AE09-4CD6-AFDD-91BCE90BF14F}" srcId="{A062F701-85AE-40F9-A862-9E233FCF934E}" destId="{8DCF5413-722B-4306-860C-C47A25B39CB2}" srcOrd="1" destOrd="0" parTransId="{F59B8F81-F1AA-4BAC-A95B-F24AF1E6CEF1}" sibTransId="{053ED834-8CFB-431F-A07D-B6F5E5867CEC}"/>
    <dgm:cxn modelId="{32D49B84-BCB9-47AE-890A-1EE601370698}" srcId="{A062F701-85AE-40F9-A862-9E233FCF934E}" destId="{F74F4650-B4C1-43A1-9D2A-8064AD46FAEE}" srcOrd="2" destOrd="0" parTransId="{6AEA3F87-2CAD-4259-9B70-E54A8E34DBDA}" sibTransId="{8FFA7682-227E-40C9-8802-D4FEFA944190}"/>
    <dgm:cxn modelId="{E856D05E-58FE-40CB-8E1F-C64E7C20E156}" type="presOf" srcId="{A062F701-85AE-40F9-A862-9E233FCF934E}" destId="{2B3173F8-094E-4168-97F3-3159A96711BD}" srcOrd="0" destOrd="0" presId="urn:microsoft.com/office/officeart/2005/8/layout/hierarchy1"/>
    <dgm:cxn modelId="{CBE4709F-6987-484E-A288-2B226D945316}" type="presOf" srcId="{8DB78B3F-2226-45BD-B76A-1D3226B52009}" destId="{503DD69C-625F-407C-B0C2-1A02401B3370}" srcOrd="0" destOrd="0" presId="urn:microsoft.com/office/officeart/2005/8/layout/hierarchy1"/>
    <dgm:cxn modelId="{09C89F9E-4875-47E9-8E2B-C1BA2C39FE91}" type="presOf" srcId="{7A1314A7-043F-4696-AAF2-8E25A99A02C4}" destId="{12BDEAA6-8B0C-4236-868F-82FF28478E40}" srcOrd="0" destOrd="0" presId="urn:microsoft.com/office/officeart/2005/8/layout/hierarchy1"/>
    <dgm:cxn modelId="{109D98F2-224A-4065-921C-E1AD0A46A1DE}" srcId="{A062F701-85AE-40F9-A862-9E233FCF934E}" destId="{A13E1E81-B964-4C75-BC20-2B6CE7E85AC9}" srcOrd="4" destOrd="0" parTransId="{63354294-F596-40B8-ABCD-71818F0375A7}" sibTransId="{D47E1775-5D02-424C-B205-D3F7D4839D28}"/>
    <dgm:cxn modelId="{E43F7461-C685-437B-BDCA-AA507753C34F}" type="presOf" srcId="{6AEA3F87-2CAD-4259-9B70-E54A8E34DBDA}" destId="{B2C8B285-3CEF-432C-B80E-0BA4833C5453}" srcOrd="0" destOrd="0" presId="urn:microsoft.com/office/officeart/2005/8/layout/hierarchy1"/>
    <dgm:cxn modelId="{BE734EEB-50F5-4835-95AE-28E8A6526419}" type="presOf" srcId="{F59B8F81-F1AA-4BAC-A95B-F24AF1E6CEF1}" destId="{E3A0C919-D8DF-4E56-B4C3-D2A453F050FD}" srcOrd="0" destOrd="0" presId="urn:microsoft.com/office/officeart/2005/8/layout/hierarchy1"/>
    <dgm:cxn modelId="{5A2DC544-C69D-4FCD-B113-5DFCF1D89D2B}" type="presOf" srcId="{986259C0-2821-4C4E-94CB-5478671FE89D}" destId="{0F2970F0-389F-4250-A6F3-4B55A3AFA419}" srcOrd="0" destOrd="0" presId="urn:microsoft.com/office/officeart/2005/8/layout/hierarchy1"/>
    <dgm:cxn modelId="{954EF0F9-9C1D-4F18-9E4C-B17CCC2C72C2}" type="presParOf" srcId="{12BDEAA6-8B0C-4236-868F-82FF28478E40}" destId="{CC416890-0534-45F0-AF22-534A652AF977}" srcOrd="0" destOrd="0" presId="urn:microsoft.com/office/officeart/2005/8/layout/hierarchy1"/>
    <dgm:cxn modelId="{8B507C35-DB27-4FC5-B2BB-7C68ACA6B390}" type="presParOf" srcId="{CC416890-0534-45F0-AF22-534A652AF977}" destId="{27276F41-451C-4C68-858C-644583A44377}" srcOrd="0" destOrd="0" presId="urn:microsoft.com/office/officeart/2005/8/layout/hierarchy1"/>
    <dgm:cxn modelId="{D0F7A75E-58A0-4C77-8E2F-F6792401FC36}" type="presParOf" srcId="{27276F41-451C-4C68-858C-644583A44377}" destId="{E76353B5-727E-4A1B-97A0-0A8A52371AE4}" srcOrd="0" destOrd="0" presId="urn:microsoft.com/office/officeart/2005/8/layout/hierarchy1"/>
    <dgm:cxn modelId="{B53E9DB9-5EF0-43F5-8B00-FD57A9D330A6}" type="presParOf" srcId="{27276F41-451C-4C68-858C-644583A44377}" destId="{2B3173F8-094E-4168-97F3-3159A96711BD}" srcOrd="1" destOrd="0" presId="urn:microsoft.com/office/officeart/2005/8/layout/hierarchy1"/>
    <dgm:cxn modelId="{C75670A7-2065-492D-82F1-EA3CA1E80641}" type="presParOf" srcId="{CC416890-0534-45F0-AF22-534A652AF977}" destId="{B6A289DC-3E5C-4773-99FE-DF3A73C24815}" srcOrd="1" destOrd="0" presId="urn:microsoft.com/office/officeart/2005/8/layout/hierarchy1"/>
    <dgm:cxn modelId="{DA6DB31B-BBB8-47EF-8EFF-70FF714D5175}" type="presParOf" srcId="{B6A289DC-3E5C-4773-99FE-DF3A73C24815}" destId="{33F232ED-48E9-4E7E-A597-F5F7CF681C1A}" srcOrd="0" destOrd="0" presId="urn:microsoft.com/office/officeart/2005/8/layout/hierarchy1"/>
    <dgm:cxn modelId="{6B70C734-C381-4AC9-8363-273524A70092}" type="presParOf" srcId="{B6A289DC-3E5C-4773-99FE-DF3A73C24815}" destId="{00E9DD8F-B665-48FC-A728-768975DEE904}" srcOrd="1" destOrd="0" presId="urn:microsoft.com/office/officeart/2005/8/layout/hierarchy1"/>
    <dgm:cxn modelId="{214DC3FE-3C6C-4A3D-8C57-6AD67BE380A8}" type="presParOf" srcId="{00E9DD8F-B665-48FC-A728-768975DEE904}" destId="{EB3FEDE9-3BDC-4AEA-ACEA-4C7BF9A19413}" srcOrd="0" destOrd="0" presId="urn:microsoft.com/office/officeart/2005/8/layout/hierarchy1"/>
    <dgm:cxn modelId="{EAD31C6D-0852-48A1-8BF5-0ADAA4A84293}" type="presParOf" srcId="{EB3FEDE9-3BDC-4AEA-ACEA-4C7BF9A19413}" destId="{B1A44930-35F0-4A71-87B7-196E269E68C5}" srcOrd="0" destOrd="0" presId="urn:microsoft.com/office/officeart/2005/8/layout/hierarchy1"/>
    <dgm:cxn modelId="{E6DA7832-51C7-41FB-BEC3-B3171E22BDD7}" type="presParOf" srcId="{EB3FEDE9-3BDC-4AEA-ACEA-4C7BF9A19413}" destId="{93DA5D40-F68F-48ED-BAFC-EA881BF919FA}" srcOrd="1" destOrd="0" presId="urn:microsoft.com/office/officeart/2005/8/layout/hierarchy1"/>
    <dgm:cxn modelId="{E9FB6D0F-BA1E-4F1B-8797-91D5FB7B6BDB}" type="presParOf" srcId="{00E9DD8F-B665-48FC-A728-768975DEE904}" destId="{62294DFD-51FE-49A2-8572-9136771AFE9C}" srcOrd="1" destOrd="0" presId="urn:microsoft.com/office/officeart/2005/8/layout/hierarchy1"/>
    <dgm:cxn modelId="{81FF39AF-0BD0-4E8D-AEA7-5D65CC83F40B}" type="presParOf" srcId="{62294DFD-51FE-49A2-8572-9136771AFE9C}" destId="{0F2970F0-389F-4250-A6F3-4B55A3AFA419}" srcOrd="0" destOrd="0" presId="urn:microsoft.com/office/officeart/2005/8/layout/hierarchy1"/>
    <dgm:cxn modelId="{12459430-5199-4961-B216-EA795C70941D}" type="presParOf" srcId="{62294DFD-51FE-49A2-8572-9136771AFE9C}" destId="{62E96372-0239-49C8-BA14-6B9509B64649}" srcOrd="1" destOrd="0" presId="urn:microsoft.com/office/officeart/2005/8/layout/hierarchy1"/>
    <dgm:cxn modelId="{324BBD1A-7931-4BD9-9975-9868D57B8EB9}" type="presParOf" srcId="{62E96372-0239-49C8-BA14-6B9509B64649}" destId="{966E8651-9551-409D-AE20-76AA5624BE7E}" srcOrd="0" destOrd="0" presId="urn:microsoft.com/office/officeart/2005/8/layout/hierarchy1"/>
    <dgm:cxn modelId="{6C3F2296-C13B-4E3D-8B7A-8E924A7905C6}" type="presParOf" srcId="{966E8651-9551-409D-AE20-76AA5624BE7E}" destId="{92500404-2908-45D1-8D02-610E43BF0243}" srcOrd="0" destOrd="0" presId="urn:microsoft.com/office/officeart/2005/8/layout/hierarchy1"/>
    <dgm:cxn modelId="{2ADB1162-9654-41F4-AE66-CD11A3E6C1A3}" type="presParOf" srcId="{966E8651-9551-409D-AE20-76AA5624BE7E}" destId="{3AB792AE-1276-418F-8588-E3EF0B85E776}" srcOrd="1" destOrd="0" presId="urn:microsoft.com/office/officeart/2005/8/layout/hierarchy1"/>
    <dgm:cxn modelId="{6F5F1AC7-96F4-44E0-B017-20C70599DD85}" type="presParOf" srcId="{62E96372-0239-49C8-BA14-6B9509B64649}" destId="{F632C037-F052-4C79-9656-344CB0B5B019}" srcOrd="1" destOrd="0" presId="urn:microsoft.com/office/officeart/2005/8/layout/hierarchy1"/>
    <dgm:cxn modelId="{B29E8624-4259-48B5-87AC-15CB3218673E}" type="presParOf" srcId="{B6A289DC-3E5C-4773-99FE-DF3A73C24815}" destId="{E3A0C919-D8DF-4E56-B4C3-D2A453F050FD}" srcOrd="2" destOrd="0" presId="urn:microsoft.com/office/officeart/2005/8/layout/hierarchy1"/>
    <dgm:cxn modelId="{9FCBD4D3-02F4-44CC-92AE-D07382002C9A}" type="presParOf" srcId="{B6A289DC-3E5C-4773-99FE-DF3A73C24815}" destId="{021159D1-3BDD-4491-93C9-711544A943A3}" srcOrd="3" destOrd="0" presId="urn:microsoft.com/office/officeart/2005/8/layout/hierarchy1"/>
    <dgm:cxn modelId="{1296E85F-D2E3-4A5A-A97C-A414CCF9885F}" type="presParOf" srcId="{021159D1-3BDD-4491-93C9-711544A943A3}" destId="{6CC41577-DDD6-4C9F-8624-1AC6718AF0B4}" srcOrd="0" destOrd="0" presId="urn:microsoft.com/office/officeart/2005/8/layout/hierarchy1"/>
    <dgm:cxn modelId="{B43451D2-7A02-4555-B6BE-5C28E76E604C}" type="presParOf" srcId="{6CC41577-DDD6-4C9F-8624-1AC6718AF0B4}" destId="{7516AA13-0C37-450D-A19C-423E4D031A73}" srcOrd="0" destOrd="0" presId="urn:microsoft.com/office/officeart/2005/8/layout/hierarchy1"/>
    <dgm:cxn modelId="{CB5E9EF0-25D9-430F-915E-B911F714FBD0}" type="presParOf" srcId="{6CC41577-DDD6-4C9F-8624-1AC6718AF0B4}" destId="{732E38C0-119B-4C19-9E34-6021FE87EB39}" srcOrd="1" destOrd="0" presId="urn:microsoft.com/office/officeart/2005/8/layout/hierarchy1"/>
    <dgm:cxn modelId="{134E2921-6712-47F1-84E5-9900D52BF8E0}" type="presParOf" srcId="{021159D1-3BDD-4491-93C9-711544A943A3}" destId="{25945C60-8EBF-47BC-A611-32F847798959}" srcOrd="1" destOrd="0" presId="urn:microsoft.com/office/officeart/2005/8/layout/hierarchy1"/>
    <dgm:cxn modelId="{6D8EB8F5-AD2F-41EE-BC61-2BBD59142CC1}" type="presParOf" srcId="{B6A289DC-3E5C-4773-99FE-DF3A73C24815}" destId="{B2C8B285-3CEF-432C-B80E-0BA4833C5453}" srcOrd="4" destOrd="0" presId="urn:microsoft.com/office/officeart/2005/8/layout/hierarchy1"/>
    <dgm:cxn modelId="{82B2AC82-0210-4546-BB73-41F956DA0354}" type="presParOf" srcId="{B6A289DC-3E5C-4773-99FE-DF3A73C24815}" destId="{6E84C64F-74CD-41F0-A283-6E2056C8B4DF}" srcOrd="5" destOrd="0" presId="urn:microsoft.com/office/officeart/2005/8/layout/hierarchy1"/>
    <dgm:cxn modelId="{3DEA71D8-903C-4302-A5DF-EC3E04645D3B}" type="presParOf" srcId="{6E84C64F-74CD-41F0-A283-6E2056C8B4DF}" destId="{AE477A44-BDBE-4F7D-A796-3E18CCC8EF11}" srcOrd="0" destOrd="0" presId="urn:microsoft.com/office/officeart/2005/8/layout/hierarchy1"/>
    <dgm:cxn modelId="{D3DF7327-18D8-4991-873D-D6491DCF664F}" type="presParOf" srcId="{AE477A44-BDBE-4F7D-A796-3E18CCC8EF11}" destId="{A99E4E77-D8F1-4E80-97C4-8F952D82A468}" srcOrd="0" destOrd="0" presId="urn:microsoft.com/office/officeart/2005/8/layout/hierarchy1"/>
    <dgm:cxn modelId="{8D556584-ED41-4E20-A8A1-D7BE009F18CD}" type="presParOf" srcId="{AE477A44-BDBE-4F7D-A796-3E18CCC8EF11}" destId="{33FA38B6-5641-4B33-B919-74BE9115CC80}" srcOrd="1" destOrd="0" presId="urn:microsoft.com/office/officeart/2005/8/layout/hierarchy1"/>
    <dgm:cxn modelId="{AB8E6BFD-2AC6-4043-A06E-6B458D7B7F46}" type="presParOf" srcId="{6E84C64F-74CD-41F0-A283-6E2056C8B4DF}" destId="{CB1EEE79-8DED-4862-976C-2C74D65604C4}" srcOrd="1" destOrd="0" presId="urn:microsoft.com/office/officeart/2005/8/layout/hierarchy1"/>
    <dgm:cxn modelId="{EB930399-6DD7-4E4E-9516-B908EE9EC565}" type="presParOf" srcId="{CB1EEE79-8DED-4862-976C-2C74D65604C4}" destId="{BCA7E604-31B8-4E45-B6EA-61FBF34AB77F}" srcOrd="0" destOrd="0" presId="urn:microsoft.com/office/officeart/2005/8/layout/hierarchy1"/>
    <dgm:cxn modelId="{1D4138F3-AE66-44D2-AC91-C3304E86F15E}" type="presParOf" srcId="{CB1EEE79-8DED-4862-976C-2C74D65604C4}" destId="{EEE972B1-2B6E-4740-AD56-E3A4E9FFFB6E}" srcOrd="1" destOrd="0" presId="urn:microsoft.com/office/officeart/2005/8/layout/hierarchy1"/>
    <dgm:cxn modelId="{604C221F-8891-4DFF-B571-BD3266E70C32}" type="presParOf" srcId="{EEE972B1-2B6E-4740-AD56-E3A4E9FFFB6E}" destId="{5753B6BC-3DBA-4205-9AD4-EE07B6D72CA7}" srcOrd="0" destOrd="0" presId="urn:microsoft.com/office/officeart/2005/8/layout/hierarchy1"/>
    <dgm:cxn modelId="{FEFD891E-1011-4EF8-B098-3714BF009348}" type="presParOf" srcId="{5753B6BC-3DBA-4205-9AD4-EE07B6D72CA7}" destId="{754FF013-9835-4550-86D1-A0BC9B9B76D7}" srcOrd="0" destOrd="0" presId="urn:microsoft.com/office/officeart/2005/8/layout/hierarchy1"/>
    <dgm:cxn modelId="{D3D0E10E-BEFA-4F1D-A6BB-22FE5875DE7D}" type="presParOf" srcId="{5753B6BC-3DBA-4205-9AD4-EE07B6D72CA7}" destId="{C25DEF41-3600-41C0-A669-D306AF3F298B}" srcOrd="1" destOrd="0" presId="urn:microsoft.com/office/officeart/2005/8/layout/hierarchy1"/>
    <dgm:cxn modelId="{C0E65B72-796E-41A2-99CE-57AE977DB4C5}" type="presParOf" srcId="{EEE972B1-2B6E-4740-AD56-E3A4E9FFFB6E}" destId="{87CB7042-9DCD-496C-9B6F-21D4E10F2AF6}" srcOrd="1" destOrd="0" presId="urn:microsoft.com/office/officeart/2005/8/layout/hierarchy1"/>
    <dgm:cxn modelId="{70C14327-E7A3-4FB4-81BC-1947B4DB5976}" type="presParOf" srcId="{B6A289DC-3E5C-4773-99FE-DF3A73C24815}" destId="{6C913793-C955-464A-9CBF-46D04ACA3707}" srcOrd="6" destOrd="0" presId="urn:microsoft.com/office/officeart/2005/8/layout/hierarchy1"/>
    <dgm:cxn modelId="{9CADD864-5D69-490D-A508-BECCB5DEC13A}" type="presParOf" srcId="{B6A289DC-3E5C-4773-99FE-DF3A73C24815}" destId="{EE1B58EA-91AF-4ACE-8673-0A8BBE33CAF3}" srcOrd="7" destOrd="0" presId="urn:microsoft.com/office/officeart/2005/8/layout/hierarchy1"/>
    <dgm:cxn modelId="{16B9F50D-34DF-4657-BEF6-1A4971D15129}" type="presParOf" srcId="{EE1B58EA-91AF-4ACE-8673-0A8BBE33CAF3}" destId="{EED9308C-172C-4EEF-9001-A3ED31D0F35E}" srcOrd="0" destOrd="0" presId="urn:microsoft.com/office/officeart/2005/8/layout/hierarchy1"/>
    <dgm:cxn modelId="{2CD7CE62-FC28-4090-AC7E-30E1F3008D80}" type="presParOf" srcId="{EED9308C-172C-4EEF-9001-A3ED31D0F35E}" destId="{03AA1FC1-D01C-44CC-B664-A772C8319DBB}" srcOrd="0" destOrd="0" presId="urn:microsoft.com/office/officeart/2005/8/layout/hierarchy1"/>
    <dgm:cxn modelId="{7125090C-4169-44FB-85E7-A191AA178757}" type="presParOf" srcId="{EED9308C-172C-4EEF-9001-A3ED31D0F35E}" destId="{503DD69C-625F-407C-B0C2-1A02401B3370}" srcOrd="1" destOrd="0" presId="urn:microsoft.com/office/officeart/2005/8/layout/hierarchy1"/>
    <dgm:cxn modelId="{7901A5BD-5BE3-4BE3-8799-1AC807830877}" type="presParOf" srcId="{EE1B58EA-91AF-4ACE-8673-0A8BBE33CAF3}" destId="{52BFDBB5-1E84-458F-AA35-02D4D0D24DFF}" srcOrd="1" destOrd="0" presId="urn:microsoft.com/office/officeart/2005/8/layout/hierarchy1"/>
    <dgm:cxn modelId="{6904295E-AAA0-453F-AD57-A8B19887ECDB}" type="presParOf" srcId="{B6A289DC-3E5C-4773-99FE-DF3A73C24815}" destId="{A9F955D4-D745-4050-9BE8-5C15B7573843}" srcOrd="8" destOrd="0" presId="urn:microsoft.com/office/officeart/2005/8/layout/hierarchy1"/>
    <dgm:cxn modelId="{5077B481-256E-4F35-ACD7-DB1B6779476D}" type="presParOf" srcId="{B6A289DC-3E5C-4773-99FE-DF3A73C24815}" destId="{089B828D-F33A-4B3F-909C-E30678E57A9B}" srcOrd="9" destOrd="0" presId="urn:microsoft.com/office/officeart/2005/8/layout/hierarchy1"/>
    <dgm:cxn modelId="{F183F451-1625-4C73-8E5C-9D02561E4A2B}" type="presParOf" srcId="{089B828D-F33A-4B3F-909C-E30678E57A9B}" destId="{3D7ECFCC-6B64-4623-A58C-A9481112FAA0}" srcOrd="0" destOrd="0" presId="urn:microsoft.com/office/officeart/2005/8/layout/hierarchy1"/>
    <dgm:cxn modelId="{B0EA3D78-FE88-4700-96A8-0D7FA9AC27F4}" type="presParOf" srcId="{3D7ECFCC-6B64-4623-A58C-A9481112FAA0}" destId="{0F07B2A3-39E1-4889-BD5C-AB7F5B06A4F7}" srcOrd="0" destOrd="0" presId="urn:microsoft.com/office/officeart/2005/8/layout/hierarchy1"/>
    <dgm:cxn modelId="{02B01BFB-0D0A-40FC-B4E4-F04114339C24}" type="presParOf" srcId="{3D7ECFCC-6B64-4623-A58C-A9481112FAA0}" destId="{BA928744-1BEE-4A6D-88B9-9EE3BD3BDABE}" srcOrd="1" destOrd="0" presId="urn:microsoft.com/office/officeart/2005/8/layout/hierarchy1"/>
    <dgm:cxn modelId="{7BC3BF0A-1080-4E74-A283-F5E94BB4CF65}" type="presParOf" srcId="{089B828D-F33A-4B3F-909C-E30678E57A9B}" destId="{D02B6796-37B7-4881-AA35-AEC5379AF8B7}" srcOrd="1" destOrd="0" presId="urn:microsoft.com/office/officeart/2005/8/layout/hierarchy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0FBB6830-3DBD-4B20-82D1-3255B5F6E9B7}">
      <dsp:nvSpPr>
        <dsp:cNvPr id="0" name=""/>
        <dsp:cNvSpPr/>
      </dsp:nvSpPr>
      <dsp:spPr>
        <a:xfrm>
          <a:off x="3758" y="25144"/>
          <a:ext cx="1123475" cy="674085"/>
        </a:xfrm>
        <a:prstGeom prst="roundRect">
          <a:avLst>
            <a:gd name="adj" fmla="val 10000"/>
          </a:avLst>
        </a:prstGeom>
        <a:solidFill>
          <a:schemeClr val="accent4">
            <a:hueOff val="0"/>
            <a:satOff val="0"/>
            <a:lumOff val="0"/>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Planning</a:t>
          </a:r>
          <a:endParaRPr lang="en-US" sz="1400" kern="1200" dirty="0">
            <a:solidFill>
              <a:schemeClr val="bg1"/>
            </a:solidFill>
          </a:endParaRPr>
        </a:p>
      </dsp:txBody>
      <dsp:txXfrm>
        <a:off x="23501" y="44887"/>
        <a:ext cx="1083989" cy="634599"/>
      </dsp:txXfrm>
    </dsp:sp>
    <dsp:sp modelId="{E90D35B8-1166-468F-AAFB-967A9A0128D4}">
      <dsp:nvSpPr>
        <dsp:cNvPr id="0" name=""/>
        <dsp:cNvSpPr/>
      </dsp:nvSpPr>
      <dsp:spPr>
        <a:xfrm>
          <a:off x="1226100" y="222876"/>
          <a:ext cx="238176" cy="278621"/>
        </a:xfrm>
        <a:prstGeom prst="rightArrow">
          <a:avLst>
            <a:gd name="adj1" fmla="val 60000"/>
            <a:gd name="adj2" fmla="val 50000"/>
          </a:avLst>
        </a:prstGeom>
        <a:solidFill>
          <a:schemeClr val="accent4">
            <a:hueOff val="0"/>
            <a:satOff val="0"/>
            <a:lumOff val="0"/>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1226100" y="278600"/>
        <a:ext cx="166723" cy="167173"/>
      </dsp:txXfrm>
    </dsp:sp>
    <dsp:sp modelId="{C622D9E8-9E12-472B-8192-B78C66F89E5E}">
      <dsp:nvSpPr>
        <dsp:cNvPr id="0" name=""/>
        <dsp:cNvSpPr/>
      </dsp:nvSpPr>
      <dsp:spPr>
        <a:xfrm>
          <a:off x="1576624" y="25144"/>
          <a:ext cx="1123475" cy="674085"/>
        </a:xfrm>
        <a:prstGeom prst="roundRect">
          <a:avLst>
            <a:gd name="adj" fmla="val 10000"/>
          </a:avLst>
        </a:prstGeom>
        <a:solidFill>
          <a:schemeClr val="accent4">
            <a:hueOff val="-892954"/>
            <a:satOff val="5380"/>
            <a:lumOff val="431"/>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Development</a:t>
          </a:r>
          <a:endParaRPr lang="en-US" sz="1400" kern="1200" dirty="0">
            <a:solidFill>
              <a:schemeClr val="bg1"/>
            </a:solidFill>
          </a:endParaRPr>
        </a:p>
      </dsp:txBody>
      <dsp:txXfrm>
        <a:off x="1596367" y="44887"/>
        <a:ext cx="1083989" cy="634599"/>
      </dsp:txXfrm>
    </dsp:sp>
    <dsp:sp modelId="{571162A6-B478-4FFF-A018-E3F7F455F04F}">
      <dsp:nvSpPr>
        <dsp:cNvPr id="0" name=""/>
        <dsp:cNvSpPr/>
      </dsp:nvSpPr>
      <dsp:spPr>
        <a:xfrm>
          <a:off x="2798966" y="222876"/>
          <a:ext cx="238176" cy="278621"/>
        </a:xfrm>
        <a:prstGeom prst="rightArrow">
          <a:avLst>
            <a:gd name="adj1" fmla="val 60000"/>
            <a:gd name="adj2" fmla="val 50000"/>
          </a:avLst>
        </a:prstGeom>
        <a:solidFill>
          <a:schemeClr val="accent4">
            <a:hueOff val="-1116192"/>
            <a:satOff val="6725"/>
            <a:lumOff val="539"/>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a:off x="2798966" y="278600"/>
        <a:ext cx="166723" cy="167173"/>
      </dsp:txXfrm>
    </dsp:sp>
    <dsp:sp modelId="{240CBA1A-AD07-4601-A285-2DF9CC960ACC}">
      <dsp:nvSpPr>
        <dsp:cNvPr id="0" name=""/>
        <dsp:cNvSpPr/>
      </dsp:nvSpPr>
      <dsp:spPr>
        <a:xfrm>
          <a:off x="3149490" y="25144"/>
          <a:ext cx="1123475" cy="674085"/>
        </a:xfrm>
        <a:prstGeom prst="roundRect">
          <a:avLst>
            <a:gd name="adj" fmla="val 10000"/>
          </a:avLst>
        </a:prstGeom>
        <a:solidFill>
          <a:schemeClr val="accent4">
            <a:hueOff val="-1785908"/>
            <a:satOff val="10760"/>
            <a:lumOff val="862"/>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Test Execution</a:t>
          </a:r>
          <a:endParaRPr lang="en-US" sz="1400" kern="1200" dirty="0">
            <a:solidFill>
              <a:schemeClr val="bg1"/>
            </a:solidFill>
          </a:endParaRPr>
        </a:p>
      </dsp:txBody>
      <dsp:txXfrm>
        <a:off x="3169233" y="44887"/>
        <a:ext cx="1083989" cy="634599"/>
      </dsp:txXfrm>
    </dsp:sp>
    <dsp:sp modelId="{27B33C53-5D63-4B77-BDE3-85762B669567}">
      <dsp:nvSpPr>
        <dsp:cNvPr id="0" name=""/>
        <dsp:cNvSpPr/>
      </dsp:nvSpPr>
      <dsp:spPr>
        <a:xfrm rot="5400000">
          <a:off x="3592139" y="777873"/>
          <a:ext cx="238176" cy="278621"/>
        </a:xfrm>
        <a:prstGeom prst="rightArrow">
          <a:avLst>
            <a:gd name="adj1" fmla="val 60000"/>
            <a:gd name="adj2" fmla="val 50000"/>
          </a:avLst>
        </a:prstGeom>
        <a:solidFill>
          <a:schemeClr val="accent4">
            <a:hueOff val="-2232385"/>
            <a:satOff val="13449"/>
            <a:lumOff val="1078"/>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5400000">
        <a:off x="3627641" y="798096"/>
        <a:ext cx="167173" cy="166723"/>
      </dsp:txXfrm>
    </dsp:sp>
    <dsp:sp modelId="{6EBA7D98-309D-4D70-A084-99B17900FCC7}">
      <dsp:nvSpPr>
        <dsp:cNvPr id="0" name=""/>
        <dsp:cNvSpPr/>
      </dsp:nvSpPr>
      <dsp:spPr>
        <a:xfrm>
          <a:off x="3149490" y="1148620"/>
          <a:ext cx="1123475" cy="674085"/>
        </a:xfrm>
        <a:prstGeom prst="roundRect">
          <a:avLst>
            <a:gd name="adj" fmla="val 10000"/>
          </a:avLst>
        </a:prstGeom>
        <a:solidFill>
          <a:schemeClr val="accent4">
            <a:hueOff val="-2678862"/>
            <a:satOff val="16139"/>
            <a:lumOff val="1294"/>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Defect Reporting</a:t>
          </a:r>
          <a:endParaRPr lang="en-US" sz="1400" kern="1200" dirty="0">
            <a:solidFill>
              <a:schemeClr val="bg1"/>
            </a:solidFill>
          </a:endParaRPr>
        </a:p>
      </dsp:txBody>
      <dsp:txXfrm>
        <a:off x="3169233" y="1168363"/>
        <a:ext cx="1083989" cy="634599"/>
      </dsp:txXfrm>
    </dsp:sp>
    <dsp:sp modelId="{71EF2703-C2DB-4CDD-95E6-30FE30A6A10F}">
      <dsp:nvSpPr>
        <dsp:cNvPr id="0" name=""/>
        <dsp:cNvSpPr/>
      </dsp:nvSpPr>
      <dsp:spPr>
        <a:xfrm rot="10800000">
          <a:off x="2812447" y="1346351"/>
          <a:ext cx="238176" cy="278621"/>
        </a:xfrm>
        <a:prstGeom prst="rightArrow">
          <a:avLst>
            <a:gd name="adj1" fmla="val 60000"/>
            <a:gd name="adj2" fmla="val 50000"/>
          </a:avLst>
        </a:prstGeom>
        <a:solidFill>
          <a:schemeClr val="accent4">
            <a:hueOff val="-3348577"/>
            <a:satOff val="20174"/>
            <a:lumOff val="1617"/>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2883900" y="1402075"/>
        <a:ext cx="166723" cy="167173"/>
      </dsp:txXfrm>
    </dsp:sp>
    <dsp:sp modelId="{C69D81C4-9878-4202-9B40-CC10F8DC3689}">
      <dsp:nvSpPr>
        <dsp:cNvPr id="0" name=""/>
        <dsp:cNvSpPr/>
      </dsp:nvSpPr>
      <dsp:spPr>
        <a:xfrm>
          <a:off x="1576624" y="1148620"/>
          <a:ext cx="1123475" cy="674085"/>
        </a:xfrm>
        <a:prstGeom prst="roundRect">
          <a:avLst>
            <a:gd name="adj" fmla="val 10000"/>
          </a:avLst>
        </a:prstGeom>
        <a:solidFill>
          <a:schemeClr val="accent4">
            <a:hueOff val="-3571816"/>
            <a:satOff val="21519"/>
            <a:lumOff val="1725"/>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Retest Defects</a:t>
          </a:r>
          <a:endParaRPr lang="en-US" sz="1400" kern="1200" dirty="0">
            <a:solidFill>
              <a:schemeClr val="bg1"/>
            </a:solidFill>
          </a:endParaRPr>
        </a:p>
      </dsp:txBody>
      <dsp:txXfrm>
        <a:off x="1596367" y="1168363"/>
        <a:ext cx="1083989" cy="634599"/>
      </dsp:txXfrm>
    </dsp:sp>
    <dsp:sp modelId="{1053ADA7-9342-4A43-85BE-854780BFAF3E}">
      <dsp:nvSpPr>
        <dsp:cNvPr id="0" name=""/>
        <dsp:cNvSpPr/>
      </dsp:nvSpPr>
      <dsp:spPr>
        <a:xfrm rot="10800000">
          <a:off x="1239582" y="1346351"/>
          <a:ext cx="238176" cy="278621"/>
        </a:xfrm>
        <a:prstGeom prst="rightArrow">
          <a:avLst>
            <a:gd name="adj1" fmla="val 60000"/>
            <a:gd name="adj2" fmla="val 50000"/>
          </a:avLst>
        </a:prstGeom>
        <a:solidFill>
          <a:schemeClr val="accent4">
            <a:hueOff val="-4464770"/>
            <a:satOff val="26899"/>
            <a:lumOff val="2156"/>
            <a:alphaOff val="0"/>
          </a:schemeClr>
        </a:solidFill>
        <a:ln>
          <a:noFill/>
        </a:ln>
        <a:effectLst>
          <a:outerShdw blurRad="40000" dist="20000" dir="5400000" rotWithShape="0">
            <a:srgbClr val="000000">
              <a:alpha val="38000"/>
            </a:srgbClr>
          </a:outerShdw>
        </a:effectLst>
      </dsp:spPr>
      <dsp:style>
        <a:lnRef idx="0">
          <a:scrgbClr r="0" g="0" b="0"/>
        </a:lnRef>
        <a:fillRef idx="1">
          <a:scrgbClr r="0" g="0" b="0"/>
        </a:fillRef>
        <a:effectRef idx="1">
          <a:scrgbClr r="0" g="0" b="0"/>
        </a:effectRef>
        <a:fontRef idx="minor">
          <a:schemeClr val="lt1"/>
        </a:fontRef>
      </dsp:style>
      <dsp:txBody>
        <a:bodyPr spcFirstLastPara="0" vert="horz" wrap="square" lIns="0" tIns="0" rIns="0" bIns="0" numCol="1" spcCol="1270" anchor="ctr" anchorCtr="0">
          <a:noAutofit/>
        </a:bodyPr>
        <a:lstStyle/>
        <a:p>
          <a:pPr lvl="0" algn="ctr" defTabSz="488950">
            <a:lnSpc>
              <a:spcPct val="90000"/>
            </a:lnSpc>
            <a:spcBef>
              <a:spcPct val="0"/>
            </a:spcBef>
            <a:spcAft>
              <a:spcPct val="35000"/>
            </a:spcAft>
          </a:pPr>
          <a:endParaRPr lang="en-US" sz="1100" kern="1200">
            <a:solidFill>
              <a:schemeClr val="bg1"/>
            </a:solidFill>
          </a:endParaRPr>
        </a:p>
      </dsp:txBody>
      <dsp:txXfrm rot="10800000">
        <a:off x="1311035" y="1402075"/>
        <a:ext cx="166723" cy="167173"/>
      </dsp:txXfrm>
    </dsp:sp>
    <dsp:sp modelId="{2C3CD55E-6341-4B40-90CD-9A5DBE4DE4E6}">
      <dsp:nvSpPr>
        <dsp:cNvPr id="0" name=""/>
        <dsp:cNvSpPr/>
      </dsp:nvSpPr>
      <dsp:spPr>
        <a:xfrm>
          <a:off x="3758" y="1148620"/>
          <a:ext cx="1123475" cy="674085"/>
        </a:xfrm>
        <a:prstGeom prst="roundRect">
          <a:avLst>
            <a:gd name="adj" fmla="val 10000"/>
          </a:avLst>
        </a:prstGeom>
        <a:solidFill>
          <a:schemeClr val="accent4">
            <a:hueOff val="-4464770"/>
            <a:satOff val="26899"/>
            <a:lumOff val="2156"/>
            <a:alphaOff val="0"/>
          </a:schemeClr>
        </a:solidFill>
        <a:ln w="38100" cap="flat" cmpd="sng" algn="ctr">
          <a:solidFill>
            <a:schemeClr val="lt1">
              <a:hueOff val="0"/>
              <a:satOff val="0"/>
              <a:lumOff val="0"/>
              <a:alphaOff val="0"/>
            </a:schemeClr>
          </a:solidFill>
          <a:prstDash val="solid"/>
        </a:ln>
        <a:effectLst>
          <a:outerShdw blurRad="40000" dist="20000" dir="5400000" rotWithShape="0">
            <a:srgbClr val="000000">
              <a:alpha val="38000"/>
            </a:srgbClr>
          </a:outerShdw>
        </a:effectLst>
      </dsp:spPr>
      <dsp:style>
        <a:lnRef idx="3">
          <a:scrgbClr r="0" g="0" b="0"/>
        </a:lnRef>
        <a:fillRef idx="1">
          <a:scrgbClr r="0" g="0" b="0"/>
        </a:fillRef>
        <a:effectRef idx="1">
          <a:scrgbClr r="0" g="0" b="0"/>
        </a:effectRef>
        <a:fontRef idx="minor">
          <a:schemeClr val="lt1"/>
        </a:fontRef>
      </dsp:style>
      <dsp:txBody>
        <a:bodyPr spcFirstLastPara="0" vert="horz" wrap="square" lIns="53340" tIns="53340" rIns="53340" bIns="53340" numCol="1" spcCol="1270" anchor="ctr" anchorCtr="0">
          <a:noAutofit/>
        </a:bodyPr>
        <a:lstStyle/>
        <a:p>
          <a:pPr lvl="0" algn="ctr" defTabSz="622300">
            <a:lnSpc>
              <a:spcPct val="90000"/>
            </a:lnSpc>
            <a:spcBef>
              <a:spcPct val="0"/>
            </a:spcBef>
            <a:spcAft>
              <a:spcPct val="35000"/>
            </a:spcAft>
          </a:pPr>
          <a:r>
            <a:rPr lang="en-US" sz="1400" kern="1200" dirty="0" smtClean="0">
              <a:solidFill>
                <a:schemeClr val="bg1"/>
              </a:solidFill>
            </a:rPr>
            <a:t>Product Delivery</a:t>
          </a:r>
          <a:endParaRPr lang="en-US" sz="1400" kern="1200" dirty="0">
            <a:solidFill>
              <a:schemeClr val="bg1"/>
            </a:solidFill>
          </a:endParaRPr>
        </a:p>
      </dsp:txBody>
      <dsp:txXfrm>
        <a:off x="23501" y="1168363"/>
        <a:ext cx="1083989" cy="634599"/>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9F955D4-D745-4050-9BE8-5C15B7573843}">
      <dsp:nvSpPr>
        <dsp:cNvPr id="0" name=""/>
        <dsp:cNvSpPr/>
      </dsp:nvSpPr>
      <dsp:spPr>
        <a:xfrm>
          <a:off x="2812410" y="953259"/>
          <a:ext cx="2333204" cy="277598"/>
        </a:xfrm>
        <a:custGeom>
          <a:avLst/>
          <a:gdLst/>
          <a:ahLst/>
          <a:cxnLst/>
          <a:rect l="0" t="0" r="0" b="0"/>
          <a:pathLst>
            <a:path>
              <a:moveTo>
                <a:pt x="0" y="0"/>
              </a:moveTo>
              <a:lnTo>
                <a:pt x="0" y="189175"/>
              </a:lnTo>
              <a:lnTo>
                <a:pt x="2333204" y="189175"/>
              </a:lnTo>
              <a:lnTo>
                <a:pt x="2333204"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6C913793-C955-464A-9CBF-46D04ACA3707}">
      <dsp:nvSpPr>
        <dsp:cNvPr id="0" name=""/>
        <dsp:cNvSpPr/>
      </dsp:nvSpPr>
      <dsp:spPr>
        <a:xfrm>
          <a:off x="2812410" y="953259"/>
          <a:ext cx="1166602" cy="277598"/>
        </a:xfrm>
        <a:custGeom>
          <a:avLst/>
          <a:gdLst/>
          <a:ahLst/>
          <a:cxnLst/>
          <a:rect l="0" t="0" r="0" b="0"/>
          <a:pathLst>
            <a:path>
              <a:moveTo>
                <a:pt x="0" y="0"/>
              </a:moveTo>
              <a:lnTo>
                <a:pt x="0" y="189175"/>
              </a:lnTo>
              <a:lnTo>
                <a:pt x="1166602" y="189175"/>
              </a:lnTo>
              <a:lnTo>
                <a:pt x="1166602"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CA7E604-31B8-4E45-B6EA-61FBF34AB77F}">
      <dsp:nvSpPr>
        <dsp:cNvPr id="0" name=""/>
        <dsp:cNvSpPr/>
      </dsp:nvSpPr>
      <dsp:spPr>
        <a:xfrm>
          <a:off x="2766690"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B2C8B285-3CEF-432C-B80E-0BA4833C5453}">
      <dsp:nvSpPr>
        <dsp:cNvPr id="0" name=""/>
        <dsp:cNvSpPr/>
      </dsp:nvSpPr>
      <dsp:spPr>
        <a:xfrm>
          <a:off x="2766690" y="953259"/>
          <a:ext cx="91440" cy="277598"/>
        </a:xfrm>
        <a:custGeom>
          <a:avLst/>
          <a:gdLst/>
          <a:ahLst/>
          <a:cxnLst/>
          <a:rect l="0" t="0" r="0" b="0"/>
          <a:pathLst>
            <a:path>
              <a:moveTo>
                <a:pt x="45720" y="0"/>
              </a:moveTo>
              <a:lnTo>
                <a:pt x="4572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3A0C919-D8DF-4E56-B4C3-D2A453F050FD}">
      <dsp:nvSpPr>
        <dsp:cNvPr id="0" name=""/>
        <dsp:cNvSpPr/>
      </dsp:nvSpPr>
      <dsp:spPr>
        <a:xfrm>
          <a:off x="1645807" y="953259"/>
          <a:ext cx="1166602" cy="277598"/>
        </a:xfrm>
        <a:custGeom>
          <a:avLst/>
          <a:gdLst/>
          <a:ahLst/>
          <a:cxnLst/>
          <a:rect l="0" t="0" r="0" b="0"/>
          <a:pathLst>
            <a:path>
              <a:moveTo>
                <a:pt x="1166602" y="0"/>
              </a:moveTo>
              <a:lnTo>
                <a:pt x="1166602"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0F2970F0-389F-4250-A6F3-4B55A3AFA419}">
      <dsp:nvSpPr>
        <dsp:cNvPr id="0" name=""/>
        <dsp:cNvSpPr/>
      </dsp:nvSpPr>
      <dsp:spPr>
        <a:xfrm>
          <a:off x="433485" y="1836960"/>
          <a:ext cx="91440" cy="277598"/>
        </a:xfrm>
        <a:custGeom>
          <a:avLst/>
          <a:gdLst/>
          <a:ahLst/>
          <a:cxnLst/>
          <a:rect l="0" t="0" r="0" b="0"/>
          <a:pathLst>
            <a:path>
              <a:moveTo>
                <a:pt x="45720" y="0"/>
              </a:moveTo>
              <a:lnTo>
                <a:pt x="45720" y="277598"/>
              </a:lnTo>
            </a:path>
          </a:pathLst>
        </a:custGeom>
        <a:noFill/>
        <a:ln w="25400" cap="flat" cmpd="sng" algn="ctr">
          <a:solidFill>
            <a:schemeClr val="accent3">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33F232ED-48E9-4E7E-A597-F5F7CF681C1A}">
      <dsp:nvSpPr>
        <dsp:cNvPr id="0" name=""/>
        <dsp:cNvSpPr/>
      </dsp:nvSpPr>
      <dsp:spPr>
        <a:xfrm>
          <a:off x="479205" y="953259"/>
          <a:ext cx="2333204" cy="277598"/>
        </a:xfrm>
        <a:custGeom>
          <a:avLst/>
          <a:gdLst/>
          <a:ahLst/>
          <a:cxnLst/>
          <a:rect l="0" t="0" r="0" b="0"/>
          <a:pathLst>
            <a:path>
              <a:moveTo>
                <a:pt x="2333204" y="0"/>
              </a:moveTo>
              <a:lnTo>
                <a:pt x="2333204" y="189175"/>
              </a:lnTo>
              <a:lnTo>
                <a:pt x="0" y="189175"/>
              </a:lnTo>
              <a:lnTo>
                <a:pt x="0" y="277598"/>
              </a:lnTo>
            </a:path>
          </a:pathLst>
        </a:custGeom>
        <a:noFill/>
        <a:ln w="25400" cap="flat" cmpd="sng" algn="ctr">
          <a:solidFill>
            <a:schemeClr val="accent2">
              <a:hueOff val="0"/>
              <a:satOff val="0"/>
              <a:lumOff val="0"/>
              <a:alphaOff val="0"/>
            </a:schemeClr>
          </a:solidFill>
          <a:prstDash val="solid"/>
        </a:ln>
        <a:effectLst/>
        <a:scene3d>
          <a:camera prst="orthographicFront"/>
          <a:lightRig rig="threePt" dir="t">
            <a:rot lat="0" lon="0" rev="7500000"/>
          </a:lightRig>
        </a:scene3d>
        <a:sp3d z="-40000" prstMaterial="matte"/>
      </dsp:spPr>
      <dsp:style>
        <a:lnRef idx="2">
          <a:scrgbClr r="0" g="0" b="0"/>
        </a:lnRef>
        <a:fillRef idx="0">
          <a:scrgbClr r="0" g="0" b="0"/>
        </a:fillRef>
        <a:effectRef idx="0">
          <a:scrgbClr r="0" g="0" b="0"/>
        </a:effectRef>
        <a:fontRef idx="minor"/>
      </dsp:style>
    </dsp:sp>
    <dsp:sp modelId="{E76353B5-727E-4A1B-97A0-0A8A52371AE4}">
      <dsp:nvSpPr>
        <dsp:cNvPr id="0" name=""/>
        <dsp:cNvSpPr/>
      </dsp:nvSpPr>
      <dsp:spPr>
        <a:xfrm>
          <a:off x="2335163" y="347156"/>
          <a:ext cx="954492" cy="606102"/>
        </a:xfrm>
        <a:prstGeom prst="roundRect">
          <a:avLst>
            <a:gd name="adj" fmla="val 1000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2B3173F8-094E-4168-97F3-3159A96711BD}">
      <dsp:nvSpPr>
        <dsp:cNvPr id="0" name=""/>
        <dsp:cNvSpPr/>
      </dsp:nvSpPr>
      <dsp:spPr>
        <a:xfrm>
          <a:off x="2441218" y="447908"/>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Team Leader</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Nhung Huynh</a:t>
          </a:r>
        </a:p>
      </dsp:txBody>
      <dsp:txXfrm>
        <a:off x="2458970" y="465660"/>
        <a:ext cx="918988" cy="570598"/>
      </dsp:txXfrm>
    </dsp:sp>
    <dsp:sp modelId="{B1A44930-35F0-4A71-87B7-196E269E68C5}">
      <dsp:nvSpPr>
        <dsp:cNvPr id="0" name=""/>
        <dsp:cNvSpPr/>
      </dsp:nvSpPr>
      <dsp:spPr>
        <a:xfrm>
          <a:off x="195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93DA5D40-F68F-48ED-BAFC-EA881BF919FA}">
      <dsp:nvSpPr>
        <dsp:cNvPr id="0" name=""/>
        <dsp:cNvSpPr/>
      </dsp:nvSpPr>
      <dsp:spPr>
        <a:xfrm>
          <a:off x="10801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Requirement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Quyet Nguyen</a:t>
          </a:r>
        </a:p>
      </dsp:txBody>
      <dsp:txXfrm>
        <a:off x="125765" y="1349361"/>
        <a:ext cx="918988" cy="570598"/>
      </dsp:txXfrm>
    </dsp:sp>
    <dsp:sp modelId="{92500404-2908-45D1-8D02-610E43BF0243}">
      <dsp:nvSpPr>
        <dsp:cNvPr id="0" name=""/>
        <dsp:cNvSpPr/>
      </dsp:nvSpPr>
      <dsp:spPr>
        <a:xfrm>
          <a:off x="1958"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AB792AE-1276-418F-8588-E3EF0B85E776}">
      <dsp:nvSpPr>
        <dsp:cNvPr id="0" name=""/>
        <dsp:cNvSpPr/>
      </dsp:nvSpPr>
      <dsp:spPr>
        <a:xfrm>
          <a:off x="108013"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Nguyen Dinh</a:t>
          </a:r>
        </a:p>
      </dsp:txBody>
      <dsp:txXfrm>
        <a:off x="125765" y="2233062"/>
        <a:ext cx="918988" cy="570598"/>
      </dsp:txXfrm>
    </dsp:sp>
    <dsp:sp modelId="{7516AA13-0C37-450D-A19C-423E4D031A73}">
      <dsp:nvSpPr>
        <dsp:cNvPr id="0" name=""/>
        <dsp:cNvSpPr/>
      </dsp:nvSpPr>
      <dsp:spPr>
        <a:xfrm>
          <a:off x="1168561"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732E38C0-119B-4C19-9E34-6021FE87EB39}">
      <dsp:nvSpPr>
        <dsp:cNvPr id="0" name=""/>
        <dsp:cNvSpPr/>
      </dsp:nvSpPr>
      <dsp:spPr>
        <a:xfrm>
          <a:off x="1274615"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Architect</a:t>
          </a:r>
        </a:p>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Tuong Nguyen</a:t>
          </a:r>
        </a:p>
      </dsp:txBody>
      <dsp:txXfrm>
        <a:off x="1292367" y="1349361"/>
        <a:ext cx="918988" cy="570598"/>
      </dsp:txXfrm>
    </dsp:sp>
    <dsp:sp modelId="{A99E4E77-D8F1-4E80-97C4-8F952D82A468}">
      <dsp:nvSpPr>
        <dsp:cNvPr id="0" name=""/>
        <dsp:cNvSpPr/>
      </dsp:nvSpPr>
      <dsp:spPr>
        <a:xfrm>
          <a:off x="2335163"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33FA38B6-5641-4B33-B919-74BE9115CC80}">
      <dsp:nvSpPr>
        <dsp:cNvPr id="0" name=""/>
        <dsp:cNvSpPr/>
      </dsp:nvSpPr>
      <dsp:spPr>
        <a:xfrm>
          <a:off x="2441218"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Design Dang Nguyen</a:t>
          </a:r>
        </a:p>
      </dsp:txBody>
      <dsp:txXfrm>
        <a:off x="2458970" y="1349361"/>
        <a:ext cx="918988" cy="570598"/>
      </dsp:txXfrm>
    </dsp:sp>
    <dsp:sp modelId="{754FF013-9835-4550-86D1-A0BC9B9B76D7}">
      <dsp:nvSpPr>
        <dsp:cNvPr id="0" name=""/>
        <dsp:cNvSpPr/>
      </dsp:nvSpPr>
      <dsp:spPr>
        <a:xfrm>
          <a:off x="2335163" y="2114558"/>
          <a:ext cx="954492" cy="606102"/>
        </a:xfrm>
        <a:prstGeom prst="roundRect">
          <a:avLst>
            <a:gd name="adj" fmla="val 10000"/>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C25DEF41-3600-41C0-A669-D306AF3F298B}">
      <dsp:nvSpPr>
        <dsp:cNvPr id="0" name=""/>
        <dsp:cNvSpPr/>
      </dsp:nvSpPr>
      <dsp:spPr>
        <a:xfrm>
          <a:off x="2441218" y="2215310"/>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3">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Loc Phan</a:t>
          </a:r>
        </a:p>
      </dsp:txBody>
      <dsp:txXfrm>
        <a:off x="2458970" y="2233062"/>
        <a:ext cx="918988" cy="570598"/>
      </dsp:txXfrm>
    </dsp:sp>
    <dsp:sp modelId="{03AA1FC1-D01C-44CC-B664-A772C8319DBB}">
      <dsp:nvSpPr>
        <dsp:cNvPr id="0" name=""/>
        <dsp:cNvSpPr/>
      </dsp:nvSpPr>
      <dsp:spPr>
        <a:xfrm>
          <a:off x="3501766"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503DD69C-625F-407C-B0C2-1A02401B3370}">
      <dsp:nvSpPr>
        <dsp:cNvPr id="0" name=""/>
        <dsp:cNvSpPr/>
      </dsp:nvSpPr>
      <dsp:spPr>
        <a:xfrm>
          <a:off x="3607820"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Lead Test Tung Nguyen</a:t>
          </a:r>
        </a:p>
      </dsp:txBody>
      <dsp:txXfrm>
        <a:off x="3625572" y="1349361"/>
        <a:ext cx="918988" cy="570598"/>
      </dsp:txXfrm>
    </dsp:sp>
    <dsp:sp modelId="{0F07B2A3-39E1-4889-BD5C-AB7F5B06A4F7}">
      <dsp:nvSpPr>
        <dsp:cNvPr id="0" name=""/>
        <dsp:cNvSpPr/>
      </dsp:nvSpPr>
      <dsp:spPr>
        <a:xfrm>
          <a:off x="4668368" y="1230857"/>
          <a:ext cx="954492" cy="606102"/>
        </a:xfrm>
        <a:prstGeom prst="roundRect">
          <a:avLst>
            <a:gd name="adj" fmla="val 10000"/>
          </a:avLst>
        </a:prstGeom>
        <a:gradFill rotWithShape="0">
          <a:gsLst>
            <a:gs pos="0">
              <a:schemeClr val="accent2">
                <a:hueOff val="0"/>
                <a:satOff val="0"/>
                <a:lumOff val="0"/>
                <a:alphaOff val="0"/>
                <a:shade val="51000"/>
                <a:satMod val="130000"/>
              </a:schemeClr>
            </a:gs>
            <a:gs pos="80000">
              <a:schemeClr val="accent2">
                <a:hueOff val="0"/>
                <a:satOff val="0"/>
                <a:lumOff val="0"/>
                <a:alphaOff val="0"/>
                <a:shade val="93000"/>
                <a:satMod val="130000"/>
              </a:schemeClr>
            </a:gs>
            <a:gs pos="100000">
              <a:schemeClr val="accent2">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threePt" dir="t">
            <a:rot lat="0" lon="0" rev="7500000"/>
          </a:lightRig>
        </a:scene3d>
        <a:sp3d prstMaterial="plastic">
          <a:bevelT w="127000" h="25400" prst="relaxedInset"/>
        </a:sp3d>
      </dsp:spPr>
      <dsp:style>
        <a:lnRef idx="0">
          <a:scrgbClr r="0" g="0" b="0"/>
        </a:lnRef>
        <a:fillRef idx="3">
          <a:scrgbClr r="0" g="0" b="0"/>
        </a:fillRef>
        <a:effectRef idx="2">
          <a:scrgbClr r="0" g="0" b="0"/>
        </a:effectRef>
        <a:fontRef idx="minor">
          <a:schemeClr val="lt1"/>
        </a:fontRef>
      </dsp:style>
    </dsp:sp>
    <dsp:sp modelId="{BA928744-1BEE-4A6D-88B9-9EE3BD3BDABE}">
      <dsp:nvSpPr>
        <dsp:cNvPr id="0" name=""/>
        <dsp:cNvSpPr/>
      </dsp:nvSpPr>
      <dsp:spPr>
        <a:xfrm>
          <a:off x="4774423" y="1331609"/>
          <a:ext cx="954492" cy="606102"/>
        </a:xfrm>
        <a:prstGeom prst="roundRect">
          <a:avLst>
            <a:gd name="adj" fmla="val 10000"/>
          </a:avLst>
        </a:prstGeom>
        <a:solidFill>
          <a:schemeClr val="lt1">
            <a:alpha val="90000"/>
            <a:hueOff val="0"/>
            <a:satOff val="0"/>
            <a:lumOff val="0"/>
            <a:alphaOff val="0"/>
          </a:schemeClr>
        </a:solidFill>
        <a:ln w="9525" cap="flat" cmpd="sng" algn="ctr">
          <a:solidFill>
            <a:schemeClr val="accent2">
              <a:hueOff val="0"/>
              <a:satOff val="0"/>
              <a:lumOff val="0"/>
              <a:alphaOff val="0"/>
            </a:schemeClr>
          </a:solidFill>
          <a:prstDash val="solid"/>
        </a:ln>
        <a:effectLst>
          <a:outerShdw blurRad="40000" dist="23000" dir="5400000" rotWithShape="0">
            <a:srgbClr val="000000">
              <a:alpha val="35000"/>
            </a:srgbClr>
          </a:outerShdw>
        </a:effectLst>
        <a:scene3d>
          <a:camera prst="orthographicFront"/>
          <a:lightRig rig="threePt" dir="t">
            <a:rot lat="0" lon="0" rev="7500000"/>
          </a:lightRig>
        </a:scene3d>
        <a:sp3d z="152400" extrusionH="63500" prstMaterial="dkEdge">
          <a:bevelT w="125400" h="36350" prst="relaxedInset"/>
          <a:contourClr>
            <a:schemeClr val="bg1"/>
          </a:contourClr>
        </a:sp3d>
      </dsp:spPr>
      <dsp:style>
        <a:lnRef idx="1">
          <a:scrgbClr r="0" g="0" b="0"/>
        </a:lnRef>
        <a:fillRef idx="1">
          <a:scrgbClr r="0" g="0" b="0"/>
        </a:fillRef>
        <a:effectRef idx="2">
          <a:scrgbClr r="0" g="0" b="0"/>
        </a:effectRef>
        <a:fontRef idx="minor"/>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n-US" sz="1000" kern="1200">
              <a:latin typeface="Times New Roman" pitchFamily="18" charset="0"/>
              <a:cs typeface="Times New Roman" pitchFamily="18" charset="0"/>
            </a:rPr>
            <a:t>Technical Lead Tân Trần</a:t>
          </a:r>
        </a:p>
      </dsp:txBody>
      <dsp:txXfrm>
        <a:off x="4792175" y="1349361"/>
        <a:ext cx="918988" cy="570598"/>
      </dsp:txXfrm>
    </dsp:sp>
  </dsp:spTree>
</dsp:drawing>
</file>

<file path=word/diagrams/layout1.xml><?xml version="1.0" encoding="utf-8"?>
<dgm:layoutDef xmlns:dgm="http://schemas.openxmlformats.org/drawingml/2006/diagram" xmlns:a="http://schemas.openxmlformats.org/drawingml/2006/main" uniqueId="urn:microsoft.com/office/officeart/2005/8/layout/process5">
  <dgm:title val=""/>
  <dgm:desc val=""/>
  <dgm:catLst>
    <dgm:cat type="process" pri="17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7" srcId="0" destId="1" srcOrd="0" destOrd="0"/>
        <dgm:cxn modelId="8" srcId="0" destId="2" srcOrd="1" destOrd="0"/>
        <dgm:cxn modelId="9" srcId="0" destId="3" srcOrd="2" destOrd="0"/>
        <dgm:cxn modelId="10" srcId="0" destId="4" srcOrd="3" destOrd="0"/>
        <dgm:cxn modelId="11"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diagram">
    <dgm:varLst>
      <dgm:dir/>
      <dgm:resizeHandles val="exact"/>
    </dgm:varLst>
    <dgm:choose name="Name0">
      <dgm:if name="Name1" axis="self" func="var" arg="dir" op="equ" val="norm">
        <dgm:alg type="snake">
          <dgm:param type="grDir" val="tL"/>
          <dgm:param type="flowDir" val="row"/>
          <dgm:param type="contDir" val="revDir"/>
          <dgm:param type="bkpt" val="endCnv"/>
        </dgm:alg>
      </dgm:if>
      <dgm:else name="Name2">
        <dgm:alg type="snake">
          <dgm:param type="grDir" val="tR"/>
          <dgm:param type="flowDir" val="row"/>
          <dgm:param type="contDir" val="revDir"/>
          <dgm:param type="bkpt" val="endCnv"/>
        </dgm:alg>
      </dgm:else>
    </dgm:choose>
    <dgm:shape xmlns:r="http://schemas.openxmlformats.org/officeDocument/2006/relationships" r:blip="">
      <dgm:adjLst/>
    </dgm:shape>
    <dgm:presOf/>
    <dgm:constrLst>
      <dgm:constr type="w" for="ch" ptType="node" refType="w"/>
      <dgm:constr type="w" for="ch" forName="sibTrans" refType="w" refFor="ch" refPtType="node" op="equ" fact="0.4"/>
      <dgm:constr type="sp" refType="w" refFor="ch" refForName="sibTrans" op="equ"/>
      <dgm:constr type="primFontSz" for="ch" ptType="node" op="equ" val="65"/>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5"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Lst>
          <dgm:ruleLst/>
          <dgm:layoutNode name="connectorText">
            <dgm:alg type="tx">
              <dgm:param type="autoTxRot" val="upr"/>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2">
  <dgm:title val=""/>
  <dgm:desc val=""/>
  <dgm:catLst>
    <dgm:cat type="simple" pri="10200"/>
  </dgm:catLst>
  <dgm:scene3d>
    <a:camera prst="orthographicFront"/>
    <a:lightRig rig="threePt" dir="t"/>
  </dgm:scene3d>
  <dgm:styleLbl name="node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ln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vennNode1">
    <dgm:scene3d>
      <a:camera prst="orthographicFront"/>
      <a:lightRig rig="threePt" dir="t"/>
    </dgm:scene3d>
    <dgm:sp3d/>
    <dgm:txPr/>
    <dgm:style>
      <a:lnRef idx="3">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1">
        <a:scrgbClr r="0" g="0" b="0"/>
      </a:effectRef>
      <a:fontRef idx="minor">
        <a:schemeClr val="lt1"/>
      </a:fontRef>
    </dgm:style>
  </dgm:styleLbl>
  <dgm:styleLbl name="node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node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f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1">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asst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1">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2">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3">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2D4">
    <dgm:scene3d>
      <a:camera prst="orthographicFront"/>
      <a:lightRig rig="threePt" dir="t"/>
    </dgm:scene3d>
    <dgm:sp3d/>
    <dgm:txPr/>
    <dgm:style>
      <a:lnRef idx="3">
        <a:scrgbClr r="0" g="0" b="0"/>
      </a:lnRef>
      <a:fillRef idx="1">
        <a:scrgbClr r="0" g="0" b="0"/>
      </a:fillRef>
      <a:effectRef idx="1">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3">
        <a:scrgbClr r="0" g="0" b="0"/>
      </a:lnRef>
      <a:fillRef idx="1">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3d2">
  <dgm:title val=""/>
  <dgm:desc val=""/>
  <dgm:catLst>
    <dgm:cat type="3D" pri="11200"/>
  </dgm:catLst>
  <dgm:scene3d>
    <a:camera prst="orthographicFront"/>
    <a:lightRig rig="threePt" dir="t"/>
  </dgm:scene3d>
  <dgm:styleLbl name="node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a:rot lat="0" lon="0" rev="7500000"/>
      </a:lightRig>
    </dgm:scene3d>
    <dgm:sp3d prstMaterial="plastic">
      <a:bevelT w="127000" h="25400" prst="relaxedInset"/>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tx1"/>
      </a:fontRef>
    </dgm:style>
  </dgm:styleLbl>
  <dgm:styleLbl name="aling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dgm:style>
  </dgm:styleLbl>
  <dgm:styleLbl name="alignImgPlace1">
    <dgm:scene3d>
      <a:camera prst="orthographicFront"/>
      <a:lightRig rig="threePt" dir="t">
        <a:rot lat="0" lon="0" rev="7500000"/>
      </a:lightRig>
    </dgm:scene3d>
    <dgm:sp3d z="2540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bgImgPlace1">
    <dgm:scene3d>
      <a:camera prst="orthographicFront"/>
      <a:lightRig rig="threePt" dir="t">
        <a:rot lat="0" lon="0" rev="7500000"/>
      </a:lightRig>
    </dgm:scene3d>
    <dgm:sp3d z="-152400" extrusionH="63500" contourW="12700" prstMaterial="matte">
      <a:contourClr>
        <a:schemeClr val="lt1"/>
      </a:contourClr>
    </dgm:sp3d>
    <dgm:txPr/>
    <dgm:style>
      <a:lnRef idx="0">
        <a:scrgbClr r="0" g="0" b="0"/>
      </a:lnRef>
      <a:fillRef idx="1">
        <a:scrgbClr r="0" g="0" b="0"/>
      </a:fillRef>
      <a:effectRef idx="0">
        <a:scrgbClr r="0" g="0" b="0"/>
      </a:effectRef>
      <a:fontRef idx="minor"/>
    </dgm:style>
  </dgm:styleLbl>
  <dgm:styleLbl name="sibTrans2D1">
    <dgm:scene3d>
      <a:camera prst="orthographicFront"/>
      <a:lightRig rig="threePt" dir="t">
        <a:rot lat="0" lon="0" rev="7500000"/>
      </a:lightRig>
    </dgm:scene3d>
    <dgm:sp3d z="-700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f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bgSibTrans2D1">
    <dgm:scene3d>
      <a:camera prst="orthographicFront"/>
      <a:lightRig rig="threePt" dir="t">
        <a:rot lat="0" lon="0" rev="7500000"/>
      </a:lightRig>
    </dgm:scene3d>
    <dgm:sp3d z="-152400" extrusionH="63500" prstMaterial="matte">
      <a:bevelT w="25400" h="63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sibTrans1D1">
    <dgm:scene3d>
      <a:camera prst="orthographicFront"/>
      <a:lightRig rig="threePt" dir="t">
        <a:rot lat="0" lon="0" rev="7500000"/>
      </a:lightRig>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a:rot lat="0" lon="0" rev="7500000"/>
      </a:lightRig>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a:rot lat="0" lon="0" rev="7500000"/>
      </a:lightRig>
    </dgm:scene3d>
    <dgm:sp3d prstMaterial="plastic">
      <a:bevelT w="127000" h="25400" prst="relaxedInset"/>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parChTrans2D2">
    <dgm:scene3d>
      <a:camera prst="orthographicFront"/>
      <a:lightRig rig="threePt" dir="t">
        <a:rot lat="0" lon="0" rev="7500000"/>
      </a:lightRig>
    </dgm:scene3d>
    <dgm:sp3d extrusionH="63500" prstMaterial="matte">
      <a:bevelT w="50800" h="19050" prst="relaxedInset"/>
      <a:contourClr>
        <a:schemeClr val="bg1"/>
      </a:contourClr>
    </dgm:sp3d>
    <dgm:txPr/>
    <dgm:style>
      <a:lnRef idx="0">
        <a:scrgbClr r="0" g="0" b="0"/>
      </a:lnRef>
      <a:fillRef idx="1">
        <a:scrgbClr r="0" g="0" b="0"/>
      </a:fillRef>
      <a:effectRef idx="0">
        <a:scrgbClr r="0" g="0" b="0"/>
      </a:effectRef>
      <a:fontRef idx="minor">
        <a:schemeClr val="lt1"/>
      </a:fontRef>
    </dgm:style>
  </dgm:styleLbl>
  <dgm:styleLbl name="parChTrans2D3">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threePt" dir="t">
        <a:rot lat="0" lon="0" rev="7500000"/>
      </a:lightRig>
    </dgm:scene3d>
    <dgm:sp3d z="60000" prstMaterial="flat">
      <a:bevelT w="120900" h="88900"/>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a:rot lat="0" lon="0" rev="7500000"/>
      </a:lightRig>
    </dgm:scene3d>
    <dgm:sp3d z="-40000" prstMaterial="matte"/>
    <dgm:txPr/>
    <dgm:style>
      <a:lnRef idx="2">
        <a:scrgbClr r="0" g="0" b="0"/>
      </a:lnRef>
      <a:fillRef idx="0">
        <a:scrgbClr r="0" g="0" b="0"/>
      </a:fillRef>
      <a:effectRef idx="0">
        <a:scrgbClr r="0" g="0" b="0"/>
      </a:effectRef>
      <a:fontRef idx="minor"/>
    </dgm:style>
  </dgm:styleLbl>
  <dgm:styleLbl name="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a:rot lat="0" lon="0" rev="7500000"/>
      </a:lightRig>
    </dgm:scene3d>
    <dgm:sp3d z="152400" extrusionH="63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a:rot lat="0" lon="0" rev="7500000"/>
      </a:lightRig>
    </dgm:scene3d>
    <dgm:sp3d extrusionH="190500" prstMaterial="dkEdge">
      <a:bevelT w="135400" h="16350" prst="relaxedInset"/>
      <a:contourClr>
        <a:schemeClr val="bg1"/>
      </a:contourClr>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a:rot lat="0" lon="0" rev="7500000"/>
      </a:lightRig>
    </dgm:scene3d>
    <dgm:sp3d prstMaterial="plastic">
      <a:bevelT w="127000" h="35400"/>
    </dgm:sp3d>
    <dgm:txPr/>
    <dgm:style>
      <a:lnRef idx="1">
        <a:scrgbClr r="0" g="0" b="0"/>
      </a:lnRef>
      <a:fillRef idx="1">
        <a:scrgbClr r="0" g="0" b="0"/>
      </a:fillRef>
      <a:effectRef idx="2">
        <a:scrgbClr r="0" g="0" b="0"/>
      </a:effectRef>
      <a:fontRef idx="minor">
        <a:schemeClr val="lt1"/>
      </a:fontRef>
    </dgm:style>
  </dgm:styleLbl>
  <dgm:styleLbl name="bgAcc1">
    <dgm:scene3d>
      <a:camera prst="orthographicFront"/>
      <a:lightRig rig="threePt" dir="t">
        <a:rot lat="0" lon="0" rev="7500000"/>
      </a:lightRig>
    </dgm:scene3d>
    <dgm:sp3d z="-152400" extrusionH="63500" prstMaterial="dkEdge">
      <a:bevelT w="124450" h="16350" prst="relaxedInset"/>
      <a:contourClr>
        <a:schemeClr val="bg1"/>
      </a:contourClr>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a:rot lat="0" lon="0" rev="7500000"/>
      </a:lightRig>
    </dgm:scene3d>
    <dgm:sp3d z="152400" extrusionH="63500" prstMaterial="dkEdge">
      <a:bevelT w="120800" h="19050" prst="relaxedInset"/>
      <a:contourClr>
        <a:schemeClr val="bg1"/>
      </a:contourClr>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a:rot lat="0" lon="0" rev="7500000"/>
      </a:lightRig>
    </dgm:scene3d>
    <dgm:sp3d extrusionH="190500" prstMaterial="dkEdge">
      <a:bevelT w="120650" h="38100" prst="relaxedInset"/>
      <a:contourClr>
        <a:schemeClr val="bg1"/>
      </a:contourClr>
    </dgm:sp3d>
    <dgm:txPr/>
    <dgm:style>
      <a:lnRef idx="1">
        <a:scrgbClr r="0" g="0" b="0"/>
      </a:lnRef>
      <a:fillRef idx="1">
        <a:scrgbClr r="0" g="0" b="0"/>
      </a:fillRef>
      <a:effectRef idx="2">
        <a:scrgbClr r="0" g="0" b="0"/>
      </a:effectRef>
      <a:fontRef idx="minor"/>
    </dgm:style>
  </dgm:styleLbl>
  <dgm:styleLbl name="solidBgAcc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a:rot lat="0" lon="0" rev="7500000"/>
      </a:lightRig>
    </dgm:scene3d>
    <dgm:sp3d extrusionH="190500" prstMaterial="dkEdge">
      <a:bevelT w="120650" h="38100" prst="relaxedInset"/>
      <a:bevelB w="120650" h="57150" prst="relaxedInset"/>
      <a:contourClr>
        <a:schemeClr val="bg1"/>
      </a:contourClr>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a:rot lat="0" lon="0" rev="7500000"/>
      </a:lightRig>
    </dgm:scene3d>
    <dgm:sp3d z="-152400" extrusionH="63500" prstMaterial="dkEdge">
      <a:bevelT w="144450" h="36350" prst="relaxedInset"/>
      <a:contourClr>
        <a:schemeClr val="bg1"/>
      </a:contourClr>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a:rot lat="0" lon="0" rev="7500000"/>
      </a:lightRig>
    </dgm:scene3d>
    <dgm:sp3d z="152400" extrusionH="63500" prstMaterial="dkEdge">
      <a:bevelT w="125400" h="36350" prst="relaxedInset"/>
      <a:contourClr>
        <a:schemeClr val="bg1"/>
      </a:contourClr>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a:rot lat="0" lon="0" rev="7500000"/>
      </a:lightRig>
    </dgm:scene3d>
    <dgm:sp3d z="-152400" extrusionH="63500" prstMaterial="matte">
      <a:bevelT w="144450" h="6350" prst="relaxedInset"/>
      <a:contourClr>
        <a:schemeClr val="bg1"/>
      </a:contourClr>
    </dgm:sp3d>
    <dgm:txPr/>
    <dgm:style>
      <a:lnRef idx="0">
        <a:scrgbClr r="0" g="0" b="0"/>
      </a:lnRef>
      <a:fillRef idx="3">
        <a:scrgbClr r="0" g="0" b="0"/>
      </a:fillRef>
      <a:effectRef idx="0">
        <a:scrgbClr r="0" g="0" b="0"/>
      </a:effectRef>
      <a:fontRef idx="minor"/>
    </dgm:style>
  </dgm:styleLbl>
  <dgm:styleLbl name="dkBgShp">
    <dgm:scene3d>
      <a:camera prst="orthographicFront"/>
      <a:lightRig rig="threePt" dir="t">
        <a:rot lat="0" lon="0" rev="7500000"/>
      </a:lightRig>
    </dgm:scene3d>
    <dgm:sp3d prstMaterial="plastic">
      <a:bevelT w="127000" h="25400" prst="relaxedInset"/>
      <a:bevelB w="88900" h="121750" prst="angle"/>
    </dgm:sp3d>
    <dgm:txPr/>
    <dgm:style>
      <a:lnRef idx="0">
        <a:scrgbClr r="0" g="0" b="0"/>
      </a:lnRef>
      <a:fillRef idx="1">
        <a:scrgbClr r="0" g="0" b="0"/>
      </a:fillRef>
      <a:effectRef idx="2">
        <a:scrgbClr r="0" g="0" b="0"/>
      </a:effectRef>
      <a:fontRef idx="minor">
        <a:schemeClr val="lt1"/>
      </a:fontRef>
    </dgm:style>
  </dgm:styleLbl>
  <dgm:styleLbl name="trBgShp">
    <dgm:scene3d>
      <a:camera prst="orthographicFront"/>
      <a:lightRig rig="threePt" dir="t"/>
    </dgm:scene3d>
    <dgm:sp3d z="-152400" prstMaterial="matte"/>
    <dgm:txPr/>
    <dgm:style>
      <a:lnRef idx="0">
        <a:scrgbClr r="0" g="0" b="0"/>
      </a:lnRef>
      <a:fillRef idx="1">
        <a:scrgbClr r="0" g="0" b="0"/>
      </a:fillRef>
      <a:effectRef idx="0">
        <a:scrgbClr r="0" g="0" b="0"/>
      </a:effectRef>
      <a:fontRef idx="minor"/>
    </dgm:style>
  </dgm:styleLbl>
  <dgm:styleLbl name="fgShp">
    <dgm:scene3d>
      <a:camera prst="orthographicFront"/>
      <a:lightRig rig="threePt" dir="t">
        <a:rot lat="0" lon="0" rev="7500000"/>
      </a:lightRig>
    </dgm:scene3d>
    <dgm:sp3d z="152400" extrusionH="63500" prstMaterial="matte">
      <a:bevelT w="50800" h="19050" prst="relaxedInset"/>
      <a:contourClr>
        <a:schemeClr val="bg1"/>
      </a:contourClr>
    </dgm:sp3d>
    <dgm:txPr/>
    <dgm:style>
      <a:lnRef idx="0">
        <a:scrgbClr r="0" g="0" b="0"/>
      </a:lnRef>
      <a:fillRef idx="1">
        <a:scrgbClr r="0" g="0" b="0"/>
      </a:fillRef>
      <a:effectRef idx="2">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2A43B67-B60B-4F67-80DC-3E19CD5AE9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1252</TotalTime>
  <Pages>30</Pages>
  <Words>5622</Words>
  <Characters>32048</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SOFTWARE PROJECT PLAN</vt:lpstr>
    </vt:vector>
  </TitlesOfParts>
  <Company>Thái Nguyên</Company>
  <LinksUpToDate>false</LinksUpToDate>
  <CharactersWithSpaces>37595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PROJECT PLAN</dc:title>
  <dc:subject>HUMAN RESOURCE MANAGEMENT</dc:subject>
  <dc:creator>Chicken</dc:creator>
  <cp:lastModifiedBy>HONGNHUNG</cp:lastModifiedBy>
  <cp:revision>58</cp:revision>
  <cp:lastPrinted>2011-11-14T15:48:00Z</cp:lastPrinted>
  <dcterms:created xsi:type="dcterms:W3CDTF">2011-11-14T15:46:00Z</dcterms:created>
  <dcterms:modified xsi:type="dcterms:W3CDTF">2012-05-22T07:11:00Z</dcterms:modified>
</cp:coreProperties>
</file>