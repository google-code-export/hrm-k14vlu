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BD0B66">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852217" w:rsidRDefault="00852217">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Table of template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Loc 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Review and update</w:t>
            </w:r>
            <w:bookmarkStart w:id="0" w:name="_GoBack"/>
            <w:bookmarkEnd w:id="0"/>
            <w:r>
              <w:rPr>
                <w:rFonts w:ascii="Times New Roman" w:hAnsi="Times New Roman" w:cs="Times New Roman"/>
                <w:sz w:val="24"/>
                <w:szCs w:val="24"/>
              </w:rPr>
              <w:t xml:space="preserv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D0B66">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D0B66">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D0B66">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BD0B66">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BD0B66">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BD0B66">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BD0B66">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BD0B66">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D0B66">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D0B66">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D0B66">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D0B66">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D0B66">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D0B66">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D0B66">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D0B66">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D0B66">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D0B66">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D0B66">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D0B66">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D0B66">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D0B66">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D0B66">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D0B66">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D0B66">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1" w:name="_Toc316601411"/>
      <w:r w:rsidRPr="001E6E1C">
        <w:rPr>
          <w:rFonts w:ascii="Times New Roman" w:hAnsi="Times New Roman" w:cs="Times New Roman"/>
          <w:sz w:val="24"/>
          <w:szCs w:val="24"/>
        </w:rPr>
        <w:t>Introduction</w:t>
      </w:r>
      <w:bookmarkEnd w:id="1"/>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2"/>
      <w:r w:rsidRPr="001E6E1C">
        <w:rPr>
          <w:rFonts w:ascii="Times New Roman" w:hAnsi="Times New Roman" w:cs="Times New Roman"/>
          <w:sz w:val="24"/>
          <w:szCs w:val="24"/>
        </w:rPr>
        <w:t>Purpose</w:t>
      </w:r>
      <w:bookmarkEnd w:id="2"/>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information about the project, resource, schedule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3"/>
      <w:r w:rsidRPr="001E6E1C">
        <w:rPr>
          <w:rFonts w:ascii="Times New Roman" w:hAnsi="Times New Roman" w:cs="Times New Roman"/>
          <w:sz w:val="24"/>
          <w:szCs w:val="24"/>
        </w:rPr>
        <w:t>Scope</w:t>
      </w:r>
      <w:bookmarkEnd w:id="3"/>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4" w:name="_Toc316601414"/>
      <w:r w:rsidRPr="001E6E1C">
        <w:rPr>
          <w:rFonts w:ascii="Times New Roman" w:hAnsi="Times New Roman" w:cs="Times New Roman"/>
          <w:sz w:val="24"/>
          <w:szCs w:val="24"/>
        </w:rPr>
        <w:t>References</w:t>
      </w:r>
      <w:bookmarkEnd w:id="4"/>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5" w:name="_Toc316601415"/>
      <w:r w:rsidRPr="001E6E1C">
        <w:rPr>
          <w:rFonts w:ascii="Times New Roman" w:hAnsi="Times New Roman" w:cs="Times New Roman"/>
          <w:sz w:val="24"/>
          <w:szCs w:val="24"/>
        </w:rPr>
        <w:t>Definitions, Acronyms and Abbreviations</w:t>
      </w:r>
      <w:bookmarkEnd w:id="5"/>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6" w:name="_Toc316601416"/>
      <w:r w:rsidRPr="001E6E1C">
        <w:rPr>
          <w:rFonts w:ascii="Times New Roman" w:hAnsi="Times New Roman" w:cs="Times New Roman"/>
          <w:sz w:val="24"/>
          <w:szCs w:val="24"/>
        </w:rPr>
        <w:lastRenderedPageBreak/>
        <w:t>Project Overview</w:t>
      </w:r>
      <w:bookmarkEnd w:id="6"/>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7"/>
      <w:r w:rsidRPr="001E6E1C">
        <w:rPr>
          <w:rFonts w:ascii="Times New Roman" w:hAnsi="Times New Roman" w:cs="Times New Roman"/>
          <w:sz w:val="24"/>
          <w:szCs w:val="24"/>
        </w:rPr>
        <w:t>Purpose</w:t>
      </w:r>
      <w:bookmarkEnd w:id="7"/>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forthe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8" w:name="_Toc316601418"/>
      <w:r w:rsidRPr="00770D62">
        <w:rPr>
          <w:rFonts w:ascii="Times New Roman" w:hAnsi="Times New Roman" w:cs="Times New Roman"/>
          <w:sz w:val="24"/>
          <w:szCs w:val="24"/>
        </w:rPr>
        <w:t>Scope</w:t>
      </w:r>
      <w:bookmarkEnd w:id="8"/>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6pt;height:293.4pt" o:ole="">
            <v:imagedata r:id="rId15" o:title=""/>
          </v:shape>
          <o:OLEObject Type="Embed" ProgID="Visio.Drawing.11" ShapeID="_x0000_i1025" DrawAspect="Content" ObjectID="_1391283917"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formanagingresource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9" w:name="OLE_LINK4"/>
      <w:bookmarkStart w:id="10" w:name="OLE_LINK5"/>
      <w:bookmarkStart w:id="11" w:name="_Toc316601419"/>
      <w:r w:rsidRPr="001E6E1C">
        <w:rPr>
          <w:rFonts w:ascii="Times New Roman" w:hAnsi="Times New Roman" w:cs="Times New Roman"/>
          <w:sz w:val="24"/>
          <w:szCs w:val="24"/>
        </w:rPr>
        <w:lastRenderedPageBreak/>
        <w:t>Deliverables</w:t>
      </w:r>
      <w:bookmarkEnd w:id="9"/>
      <w:bookmarkEnd w:id="10"/>
      <w:bookmarkEnd w:id="11"/>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0"/>
      <w:r w:rsidRPr="001E6E1C">
        <w:rPr>
          <w:rFonts w:ascii="Times New Roman" w:hAnsi="Times New Roman" w:cs="Times New Roman"/>
          <w:sz w:val="24"/>
          <w:szCs w:val="24"/>
        </w:rPr>
        <w:t>Constraints</w:t>
      </w:r>
      <w:bookmarkEnd w:id="12"/>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200 days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3" w:name="_Toc316601421"/>
      <w:r w:rsidRPr="001E6E1C">
        <w:rPr>
          <w:rFonts w:ascii="Times New Roman" w:hAnsi="Times New Roman" w:cs="Times New Roman"/>
          <w:sz w:val="24"/>
          <w:szCs w:val="24"/>
        </w:rPr>
        <w:t>Assumptions</w:t>
      </w:r>
      <w:bookmarkEnd w:id="13"/>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4" w:name="OLE_LINK2"/>
            <w:bookmarkStart w:id="15" w:name="OLE_LINK3"/>
            <w:r>
              <w:rPr>
                <w:rFonts w:ascii="Times New Roman" w:hAnsi="Times New Roman" w:cs="Times New Roman"/>
                <w:i w:val="0"/>
                <w:color w:val="auto"/>
                <w:sz w:val="24"/>
                <w:szCs w:val="24"/>
              </w:rPr>
              <w:t xml:space="preserve">Architecture Design </w:t>
            </w:r>
            <w:bookmarkEnd w:id="14"/>
            <w:bookmarkEnd w:id="15"/>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6" w:name="_Toc316601422"/>
      <w:r w:rsidRPr="001E6E1C">
        <w:rPr>
          <w:rFonts w:ascii="Times New Roman" w:hAnsi="Times New Roman" w:cs="Times New Roman"/>
          <w:sz w:val="24"/>
          <w:szCs w:val="24"/>
        </w:rPr>
        <w:t>Project Processes</w:t>
      </w:r>
      <w:bookmarkEnd w:id="16"/>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7" w:name="_Toc316601423"/>
      <w:r w:rsidRPr="009748C6">
        <w:rPr>
          <w:rFonts w:ascii="Times New Roman" w:hAnsi="Times New Roman" w:cs="Times New Roman"/>
          <w:sz w:val="24"/>
          <w:szCs w:val="24"/>
        </w:rPr>
        <w:lastRenderedPageBreak/>
        <w:t>Development process</w:t>
      </w:r>
      <w:bookmarkEnd w:id="17"/>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 is finalized, the chief architect will start to create the </w:t>
            </w:r>
            <w:r>
              <w:rPr>
                <w:rFonts w:ascii="Times New Roman" w:hAnsi="Times New Roman" w:cs="Times New Roman"/>
                <w:noProof/>
                <w:sz w:val="24"/>
                <w:szCs w:val="24"/>
              </w:rPr>
              <w:lastRenderedPageBreak/>
              <w:t>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4"/>
      <w:r>
        <w:rPr>
          <w:rFonts w:ascii="Times New Roman" w:hAnsi="Times New Roman" w:cs="Times New Roman"/>
          <w:sz w:val="24"/>
          <w:szCs w:val="24"/>
        </w:rPr>
        <w:t>HRM Requirement Process</w:t>
      </w:r>
      <w:bookmarkEnd w:id="18"/>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6" type="#_x0000_t75" style="width:294.6pt;height:331.2pt" o:ole="">
            <v:imagedata r:id="rId18" o:title=""/>
          </v:shape>
          <o:OLEObject Type="Embed" ProgID="Visio.Drawing.11" ShapeID="_x0000_i1026" DrawAspect="Content" ObjectID="_1391283918" r:id="rId19"/>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w:t>
            </w:r>
            <w:r w:rsidR="00E72C6F">
              <w:rPr>
                <w:rFonts w:ascii="Times New Roman" w:hAnsi="Times New Roman" w:cs="Times New Roman"/>
                <w:color w:val="000000"/>
                <w:sz w:val="24"/>
                <w:szCs w:val="24"/>
              </w:rPr>
              <w:lastRenderedPageBreak/>
              <w:t xml:space="preserve">customers. </w:t>
            </w:r>
          </w:p>
          <w:p w:rsidR="006222BD" w:rsidRPr="00487E2A" w:rsidRDefault="00E72C6F"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research and analyze information for preparing elicitation phrase.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Project Team must decompose role‘s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9970D0"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List of questions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6222BD">
              <w:rPr>
                <w:rFonts w:ascii="Times New Roman" w:hAnsi="Times New Roman" w:cs="Times New Roman"/>
                <w:color w:val="000000"/>
                <w:sz w:val="24"/>
                <w:szCs w:val="24"/>
              </w:rPr>
              <w:t>Drop box and SVN for managing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 xml:space="preserve">All </w:t>
            </w:r>
            <w:r w:rsidR="009970D0">
              <w:rPr>
                <w:rFonts w:ascii="Times New Roman" w:hAnsi="Times New Roman" w:cs="Times New Roman"/>
                <w:color w:val="000000"/>
                <w:sz w:val="24"/>
                <w:szCs w:val="24"/>
              </w:rPr>
              <w:t>lists of questions</w:t>
            </w:r>
            <w:r w:rsidR="00135D44">
              <w:rPr>
                <w:rFonts w:ascii="Times New Roman" w:hAnsi="Times New Roman" w:cs="Times New Roman"/>
                <w:color w:val="000000"/>
                <w:sz w:val="24"/>
                <w:szCs w:val="24"/>
              </w:rPr>
              <w:t xml:space="preserve"> must approach for acquiring information from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362D67">
              <w:rPr>
                <w:rFonts w:ascii="Times New Roman" w:hAnsi="Times New Roman" w:cs="Times New Roman"/>
                <w:color w:val="000000"/>
                <w:sz w:val="24"/>
                <w:szCs w:val="24"/>
              </w:rPr>
              <w:t xml:space="preserve">Team </w:t>
            </w:r>
            <w:r w:rsidR="00C50D0E">
              <w:rPr>
                <w:rFonts w:ascii="Times New Roman" w:hAnsi="Times New Roman" w:cs="Times New Roman"/>
                <w:color w:val="000000"/>
                <w:sz w:val="24"/>
                <w:szCs w:val="24"/>
              </w:rPr>
              <w:t xml:space="preserve">members </w:t>
            </w:r>
            <w:r w:rsidR="00362D67">
              <w:rPr>
                <w:rFonts w:ascii="Times New Roman" w:hAnsi="Times New Roman" w:cs="Times New Roman"/>
                <w:color w:val="000000"/>
                <w:sz w:val="24"/>
                <w:szCs w:val="24"/>
              </w:rPr>
              <w:t>research information for getting function</w:t>
            </w:r>
            <w:r w:rsidR="009970D0">
              <w:rPr>
                <w:rFonts w:ascii="Times New Roman" w:hAnsi="Times New Roman" w:cs="Times New Roman"/>
                <w:color w:val="000000"/>
                <w:sz w:val="24"/>
                <w:szCs w:val="24"/>
              </w:rPr>
              <w:t>s</w:t>
            </w:r>
            <w:r w:rsidR="00362D67">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will prepare document </w:t>
            </w:r>
            <w:r w:rsidR="009970D0">
              <w:rPr>
                <w:rFonts w:ascii="Times New Roman" w:hAnsi="Times New Roman" w:cs="Times New Roman"/>
                <w:color w:val="000000"/>
                <w:sz w:val="24"/>
                <w:szCs w:val="24"/>
              </w:rPr>
              <w:t xml:space="preserve">template </w:t>
            </w:r>
            <w:r>
              <w:rPr>
                <w:rFonts w:ascii="Times New Roman" w:hAnsi="Times New Roman" w:cs="Times New Roman"/>
                <w:color w:val="000000"/>
                <w:sz w:val="24"/>
                <w:szCs w:val="24"/>
              </w:rPr>
              <w:t>for recording 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9970D0">
              <w:rPr>
                <w:rFonts w:ascii="Times New Roman" w:hAnsi="Times New Roman" w:cs="Times New Roman"/>
                <w:color w:val="000000"/>
                <w:sz w:val="24"/>
                <w:szCs w:val="24"/>
              </w:rPr>
              <w:t>List of question</w:t>
            </w:r>
            <w:r w:rsidR="00C50D0E">
              <w:rPr>
                <w:rFonts w:ascii="Times New Roman" w:hAnsi="Times New Roman" w:cs="Times New Roman"/>
                <w:color w:val="000000"/>
                <w:sz w:val="24"/>
                <w:szCs w:val="24"/>
              </w:rPr>
              <w:t xml:space="preserve"> and </w:t>
            </w:r>
            <w:commentRangeStart w:id="19"/>
            <w:r w:rsidR="00C50D0E">
              <w:rPr>
                <w:rFonts w:ascii="Times New Roman" w:hAnsi="Times New Roman" w:cs="Times New Roman"/>
                <w:color w:val="000000"/>
                <w:sz w:val="24"/>
                <w:szCs w:val="24"/>
              </w:rPr>
              <w:t>preparing Team members</w:t>
            </w:r>
            <w:commentRangeEnd w:id="19"/>
            <w:r w:rsidR="009970D0">
              <w:rPr>
                <w:rStyle w:val="CommentReference"/>
                <w:rFonts w:ascii="Arial" w:hAnsi="Arial" w:cs="Arial"/>
                <w:lang w:eastAsia="ar-SA"/>
              </w:rPr>
              <w:commentReference w:id="19"/>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62EB"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Pr>
                <w:rFonts w:ascii="Times New Roman" w:hAnsi="Times New Roman" w:cs="Times New Roman"/>
                <w:color w:val="000000"/>
                <w:sz w:val="24"/>
                <w:szCs w:val="24"/>
              </w:rPr>
              <w:t xml:space="preserve"> for imaging system function</w:t>
            </w:r>
            <w:r w:rsidR="009970D0">
              <w:rPr>
                <w:rFonts w:ascii="Times New Roman" w:hAnsi="Times New Roman" w:cs="Times New Roman"/>
                <w:color w:val="000000"/>
                <w:sz w:val="24"/>
                <w:szCs w:val="24"/>
              </w:rPr>
              <w:t>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C50D0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depend</w:t>
            </w:r>
            <w:r w:rsidR="00852217">
              <w:rPr>
                <w:rFonts w:ascii="Times New Roman" w:hAnsi="Times New Roman" w:cs="Times New Roman"/>
                <w:color w:val="000000"/>
                <w:sz w:val="24"/>
                <w:szCs w:val="24"/>
              </w:rPr>
              <w:t>s</w:t>
            </w:r>
            <w:r>
              <w:rPr>
                <w:rFonts w:ascii="Times New Roman" w:hAnsi="Times New Roman" w:cs="Times New Roman"/>
                <w:color w:val="000000"/>
                <w:sz w:val="24"/>
                <w:szCs w:val="24"/>
              </w:rPr>
              <w:t xml:space="preserve">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B1263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E702D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will verify</w:t>
            </w:r>
            <w:r w:rsidR="008A016C">
              <w:rPr>
                <w:rFonts w:ascii="Times New Roman" w:hAnsi="Times New Roman" w:cs="Times New Roman"/>
                <w:color w:val="000000"/>
                <w:sz w:val="24"/>
                <w:szCs w:val="24"/>
              </w:rPr>
              <w:t xml:space="preserve"> customers</w:t>
            </w:r>
            <w:r>
              <w:rPr>
                <w:rFonts w:ascii="Times New Roman" w:hAnsi="Times New Roman" w:cs="Times New Roman"/>
                <w:color w:val="000000"/>
                <w:sz w:val="24"/>
                <w:szCs w:val="24"/>
              </w:rPr>
              <w:t>’</w:t>
            </w:r>
            <w:r w:rsidR="008A016C">
              <w:rPr>
                <w:rFonts w:ascii="Times New Roman" w:hAnsi="Times New Roman" w:cs="Times New Roman"/>
                <w:color w:val="000000"/>
                <w:sz w:val="24"/>
                <w:szCs w:val="24"/>
              </w:rPr>
              <w:t xml:space="preserve"> information in Draft Concept Operation</w:t>
            </w:r>
            <w:r w:rsidR="00852217">
              <w:rPr>
                <w:rFonts w:ascii="Times New Roman" w:hAnsi="Times New Roman" w:cs="Times New Roman"/>
                <w:color w:val="000000"/>
                <w:sz w:val="24"/>
                <w:szCs w:val="24"/>
              </w:rPr>
              <w:t xml:space="preserve"> together with SRS</w:t>
            </w:r>
            <w:r w:rsidR="008A016C">
              <w:rPr>
                <w:rFonts w:ascii="Times New Roman" w:hAnsi="Times New Roman" w:cs="Times New Roman"/>
                <w:color w:val="000000"/>
                <w:sz w:val="24"/>
                <w:szCs w:val="24"/>
              </w:rPr>
              <w:t xml:space="preserve">. If </w:t>
            </w:r>
            <w:r w:rsidR="00A627E1">
              <w:rPr>
                <w:rFonts w:ascii="Times New Roman" w:hAnsi="Times New Roman" w:cs="Times New Roman"/>
                <w:color w:val="000000"/>
                <w:sz w:val="24"/>
                <w:szCs w:val="24"/>
              </w:rPr>
              <w:t>customer’s</w:t>
            </w:r>
            <w:r w:rsidR="008A016C">
              <w:rPr>
                <w:rFonts w:ascii="Times New Roman" w:hAnsi="Times New Roman" w:cs="Times New Roman"/>
                <w:color w:val="000000"/>
                <w:sz w:val="24"/>
                <w:szCs w:val="24"/>
              </w:rPr>
              <w:t xml:space="preserve"> information </w:t>
            </w:r>
            <w:r>
              <w:rPr>
                <w:rFonts w:ascii="Times New Roman" w:hAnsi="Times New Roman" w:cs="Times New Roman"/>
                <w:color w:val="000000"/>
                <w:sz w:val="24"/>
                <w:szCs w:val="24"/>
              </w:rPr>
              <w:t xml:space="preserve">is stated </w:t>
            </w:r>
            <w:r w:rsidR="00A627E1">
              <w:rPr>
                <w:rFonts w:ascii="Times New Roman" w:hAnsi="Times New Roman" w:cs="Times New Roman"/>
                <w:color w:val="000000"/>
                <w:sz w:val="24"/>
                <w:szCs w:val="24"/>
              </w:rPr>
              <w:t>incorrect</w:t>
            </w:r>
            <w:r>
              <w:rPr>
                <w:rFonts w:ascii="Times New Roman" w:hAnsi="Times New Roman" w:cs="Times New Roman"/>
                <w:color w:val="000000"/>
                <w:sz w:val="24"/>
                <w:szCs w:val="24"/>
              </w:rPr>
              <w:t>ly</w:t>
            </w:r>
            <w:r w:rsidR="00A627E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00A627E1">
              <w:rPr>
                <w:rFonts w:ascii="Times New Roman" w:hAnsi="Times New Roman" w:cs="Times New Roman"/>
                <w:color w:val="000000"/>
                <w:sz w:val="24"/>
                <w:szCs w:val="24"/>
              </w:rPr>
              <w:t xml:space="preserve">eam members will </w:t>
            </w:r>
            <w:r w:rsidR="00852217">
              <w:rPr>
                <w:rFonts w:ascii="Times New Roman" w:hAnsi="Times New Roman" w:cs="Times New Roman"/>
                <w:color w:val="000000"/>
                <w:sz w:val="24"/>
                <w:szCs w:val="24"/>
              </w:rPr>
              <w:t xml:space="preserve">come </w:t>
            </w:r>
            <w:r w:rsidR="00A627E1">
              <w:rPr>
                <w:rFonts w:ascii="Times New Roman" w:hAnsi="Times New Roman" w:cs="Times New Roman"/>
                <w:color w:val="000000"/>
                <w:sz w:val="24"/>
                <w:szCs w:val="24"/>
              </w:rPr>
              <w:t xml:space="preserve">back </w:t>
            </w:r>
            <w:r w:rsidR="00852217">
              <w:rPr>
                <w:rFonts w:ascii="Times New Roman" w:hAnsi="Times New Roman" w:cs="Times New Roman"/>
                <w:color w:val="000000"/>
                <w:sz w:val="24"/>
                <w:szCs w:val="24"/>
              </w:rPr>
              <w:t xml:space="preserve">to </w:t>
            </w:r>
            <w:r w:rsidR="00A627E1">
              <w:rPr>
                <w:rFonts w:ascii="Times New Roman" w:hAnsi="Times New Roman" w:cs="Times New Roman"/>
                <w:color w:val="000000"/>
                <w:sz w:val="24"/>
                <w:szCs w:val="24"/>
              </w:rPr>
              <w:t>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8522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E702DE">
              <w:rPr>
                <w:rFonts w:ascii="Times New Roman" w:hAnsi="Times New Roman" w:cs="Times New Roman"/>
                <w:color w:val="000000"/>
                <w:sz w:val="24"/>
                <w:szCs w:val="24"/>
              </w:rPr>
              <w:t>Project Team must</w:t>
            </w:r>
            <w:r w:rsidR="00F51197">
              <w:rPr>
                <w:rFonts w:ascii="Times New Roman" w:hAnsi="Times New Roman" w:cs="Times New Roman"/>
                <w:color w:val="000000"/>
                <w:sz w:val="24"/>
                <w:szCs w:val="24"/>
              </w:rPr>
              <w:t xml:space="preserve"> completely check </w:t>
            </w:r>
            <w:r w:rsidR="00E702DE">
              <w:rPr>
                <w:rFonts w:ascii="Times New Roman" w:hAnsi="Times New Roman" w:cs="Times New Roman"/>
                <w:color w:val="000000"/>
                <w:sz w:val="24"/>
                <w:szCs w:val="24"/>
              </w:rPr>
              <w:t xml:space="preserve">and review </w:t>
            </w:r>
            <w:r w:rsidR="00F51197">
              <w:rPr>
                <w:rFonts w:ascii="Times New Roman" w:hAnsi="Times New Roman" w:cs="Times New Roman"/>
                <w:color w:val="000000"/>
                <w:sz w:val="24"/>
                <w:szCs w:val="24"/>
              </w:rPr>
              <w:t xml:space="preserve">Draft </w:t>
            </w:r>
            <w:r w:rsidR="00E702DE">
              <w:rPr>
                <w:rFonts w:ascii="Times New Roman" w:hAnsi="Times New Roman" w:cs="Times New Roman"/>
                <w:color w:val="000000"/>
                <w:sz w:val="24"/>
                <w:szCs w:val="24"/>
              </w:rPr>
              <w:t xml:space="preserve">of </w:t>
            </w:r>
            <w:r w:rsidR="00F51197">
              <w:rPr>
                <w:rFonts w:ascii="Times New Roman" w:hAnsi="Times New Roman" w:cs="Times New Roman"/>
                <w:color w:val="000000"/>
                <w:sz w:val="24"/>
                <w:szCs w:val="24"/>
              </w:rPr>
              <w:t>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24E18"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Getting question need </w:t>
            </w:r>
            <w:r w:rsidR="00E702DE">
              <w:rPr>
                <w:rFonts w:ascii="Times New Roman" w:hAnsi="Times New Roman" w:cs="Times New Roman"/>
                <w:color w:val="000000"/>
                <w:sz w:val="24"/>
                <w:szCs w:val="24"/>
              </w:rPr>
              <w:t>asking</w:t>
            </w:r>
            <w:r>
              <w:rPr>
                <w:rFonts w:ascii="Times New Roman" w:hAnsi="Times New Roman" w:cs="Times New Roman"/>
                <w:color w:val="000000"/>
                <w:sz w:val="24"/>
                <w:szCs w:val="24"/>
              </w:rPr>
              <w:t xml:space="preserve">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F5119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check all acquired customers information in Draft 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need to </w:t>
            </w:r>
            <w:r w:rsidR="00E702DE">
              <w:rPr>
                <w:rFonts w:ascii="Times New Roman" w:hAnsi="Times New Roman" w:cs="Times New Roman"/>
                <w:color w:val="000000"/>
                <w:sz w:val="24"/>
                <w:szCs w:val="24"/>
              </w:rPr>
              <w:t>get an agreement with customers about</w:t>
            </w:r>
            <w:r>
              <w:rPr>
                <w:rFonts w:ascii="Times New Roman" w:hAnsi="Times New Roman" w:cs="Times New Roman"/>
                <w:color w:val="000000"/>
                <w:sz w:val="24"/>
                <w:szCs w:val="24"/>
              </w:rPr>
              <w:t xml:space="preserv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46005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information must be </w:t>
            </w:r>
            <w:r w:rsidR="00E702DE">
              <w:rPr>
                <w:rFonts w:ascii="Times New Roman" w:hAnsi="Times New Roman" w:cs="Times New Roman"/>
                <w:color w:val="000000"/>
                <w:sz w:val="24"/>
                <w:szCs w:val="24"/>
              </w:rPr>
              <w:t>correct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w:t>
            </w:r>
            <w:r w:rsidR="00E702DE">
              <w:rPr>
                <w:rFonts w:ascii="Times New Roman" w:hAnsi="Times New Roman" w:cs="Times New Roman"/>
                <w:sz w:val="24"/>
                <w:szCs w:val="24"/>
              </w:rPr>
              <w:t>one</w:t>
            </w:r>
            <w:r w:rsidRPr="003172F8">
              <w:rPr>
                <w:rFonts w:ascii="Times New Roman" w:hAnsi="Times New Roman" w:cs="Times New Roman"/>
                <w:sz w:val="24"/>
                <w:szCs w:val="24"/>
              </w:rPr>
              <w:t xml:space="preserve">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5"/>
      <w:r>
        <w:rPr>
          <w:rFonts w:ascii="Times New Roman" w:hAnsi="Times New Roman" w:cs="Times New Roman"/>
          <w:sz w:val="24"/>
          <w:szCs w:val="24"/>
        </w:rPr>
        <w:t>Architecture Process</w:t>
      </w:r>
      <w:bookmarkEnd w:id="20"/>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lastRenderedPageBreak/>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architectural drivers must be analyzed and documented as described in stage 2 vis-à-vis the architecture driver specification. If this is the second (or nth) time </w:t>
            </w:r>
            <w:r>
              <w:rPr>
                <w:rFonts w:ascii="Times New Roman" w:eastAsia="AGaramondPro-Regular" w:hAnsi="Times New Roman" w:cs="Times New Roman"/>
                <w:sz w:val="24"/>
                <w:szCs w:val="24"/>
              </w:rPr>
              <w:lastRenderedPageBreak/>
              <w:t>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The architecture design team to resolve issues uncovered during the evaluation in stage 4 by carrying out the actions described for each issue </w:t>
            </w:r>
            <w:r>
              <w:rPr>
                <w:rFonts w:ascii="Times New Roman" w:eastAsia="AGaramondPro-Regular" w:hAnsi="Times New Roman" w:cs="Times New Roman"/>
                <w:sz w:val="24"/>
                <w:szCs w:val="24"/>
              </w:rPr>
              <w:lastRenderedPageBreak/>
              <w:t>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1" w:name="_Toc316601426"/>
      <w:r>
        <w:rPr>
          <w:rFonts w:ascii="Times New Roman" w:hAnsi="Times New Roman" w:cs="Times New Roman"/>
          <w:sz w:val="24"/>
          <w:szCs w:val="24"/>
        </w:rPr>
        <w:t>Detail Design Process</w:t>
      </w:r>
      <w:bookmarkEnd w:id="21"/>
    </w:p>
    <w:p w:rsidR="00846A1C" w:rsidRDefault="00846A1C" w:rsidP="00846A1C">
      <w:pPr>
        <w:ind w:left="360" w:firstLine="720"/>
        <w:jc w:val="center"/>
        <w:rPr>
          <w:lang w:eastAsia="ar-SA"/>
        </w:rPr>
      </w:pPr>
      <w:r w:rsidRPr="002745AD">
        <w:rPr>
          <w:lang w:eastAsia="ar-SA"/>
        </w:rPr>
        <w:object w:dxaOrig="9291" w:dyaOrig="6201">
          <v:shape id="_x0000_i1027" type="#_x0000_t75" style="width:333pt;height:256.2pt" o:ole="">
            <v:imagedata r:id="rId22" o:title=""/>
          </v:shape>
          <o:OLEObject Type="Embed" ProgID="Visio.Drawing.11" ShapeID="_x0000_i1027" DrawAspect="Content" ObjectID="_1391283919" r:id="rId23"/>
        </w:object>
      </w:r>
    </w:p>
    <w:p w:rsidR="002745AD" w:rsidRDefault="002745AD" w:rsidP="002745AD">
      <w:pPr>
        <w:ind w:left="360" w:firstLine="720"/>
        <w:rPr>
          <w:lang w:eastAsia="ar-SA"/>
        </w:rPr>
      </w:pP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2" w:name="_Hlk316970744"/>
            <w:r>
              <w:rPr>
                <w:rFonts w:ascii="Times New Roman" w:hAnsi="Times New Roman" w:cs="Times New Roman"/>
                <w:sz w:val="24"/>
                <w:szCs w:val="24"/>
              </w:rPr>
              <w:t xml:space="preserve"> The complexity function specification </w:t>
            </w:r>
            <w:bookmarkEnd w:id="22"/>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 xml:space="preserve">design that follow analysis </w:t>
            </w:r>
            <w:r>
              <w:rPr>
                <w:rFonts w:ascii="Times New Roman" w:hAnsi="Times New Roman" w:cs="Times New Roman"/>
                <w:sz w:val="24"/>
                <w:szCs w:val="24"/>
                <w:lang w:eastAsia="ar-SA"/>
              </w:rPr>
              <w:lastRenderedPageBreak/>
              <w:t>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3" w:name="_Toc316601427"/>
      <w:r>
        <w:rPr>
          <w:rFonts w:ascii="Times New Roman" w:hAnsi="Times New Roman" w:cs="Times New Roman"/>
          <w:sz w:val="24"/>
          <w:szCs w:val="24"/>
        </w:rPr>
        <w:t>Testing Process</w:t>
      </w:r>
      <w:bookmarkEnd w:id="23"/>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BD0B66"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852217" w:rsidRDefault="00852217"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BD0B66"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 xml:space="preserve">A Defect Report describes defects in released software and documentation products. Defect Reports have a priority rating that indicates the impact the problem has on </w:t>
            </w:r>
            <w:r w:rsidRPr="00041C09">
              <w:rPr>
                <w:rFonts w:ascii="Times New Roman" w:hAnsi="Times New Roman" w:cs="Times New Roman"/>
                <w:color w:val="000000"/>
                <w:sz w:val="24"/>
                <w:szCs w:val="24"/>
              </w:rPr>
              <w:lastRenderedPageBreak/>
              <w:t>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lastRenderedPageBreak/>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 xml:space="preserve">Test </w:t>
            </w:r>
            <w:r w:rsidRPr="00624E32">
              <w:rPr>
                <w:rFonts w:ascii="Times New Roman" w:hAnsi="Times New Roman" w:cs="Times New Roman"/>
                <w:b/>
                <w:sz w:val="24"/>
                <w:szCs w:val="24"/>
              </w:rPr>
              <w:lastRenderedPageBreak/>
              <w:t>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lastRenderedPageBreak/>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w:t>
            </w:r>
            <w:r w:rsidRPr="00B4698F">
              <w:rPr>
                <w:rFonts w:ascii="Times New Roman" w:hAnsi="Times New Roman" w:cs="Times New Roman"/>
                <w:sz w:val="24"/>
                <w:szCs w:val="24"/>
              </w:rPr>
              <w:lastRenderedPageBreak/>
              <w:t>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lastRenderedPageBreak/>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4pt;height:397.2pt" o:ole="">
            <v:imagedata r:id="rId24" o:title=""/>
          </v:shape>
          <o:OLEObject Type="Embed" ProgID="Visio.Drawing.11" ShapeID="_x0000_i1028" DrawAspect="Content" ObjectID="_1391283920" r:id="rId25"/>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r w:rsidRPr="00624E32">
              <w:rPr>
                <w:rFonts w:ascii="Times New Roman" w:hAnsi="Times New Roman" w:cs="Times New Roman"/>
                <w:sz w:val="24"/>
                <w:szCs w:val="24"/>
              </w:rPr>
              <w:t>Cosmetic defects which does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4" w:name="_Toc316601428"/>
      <w:r>
        <w:rPr>
          <w:rFonts w:ascii="Times New Roman" w:hAnsi="Times New Roman" w:cs="Times New Roman"/>
          <w:sz w:val="24"/>
          <w:szCs w:val="24"/>
        </w:rPr>
        <w:t>Risk Management Process</w:t>
      </w:r>
      <w:bookmarkEnd w:id="24"/>
    </w:p>
    <w:p w:rsidR="009748C6" w:rsidRDefault="00BD0B66"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852217" w:rsidRDefault="00852217"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852217" w:rsidRDefault="00852217"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5" w:name="_Toc316601429"/>
      <w:r w:rsidRPr="001E6E1C">
        <w:rPr>
          <w:rFonts w:ascii="Times New Roman" w:hAnsi="Times New Roman" w:cs="Times New Roman"/>
          <w:sz w:val="24"/>
          <w:szCs w:val="24"/>
        </w:rPr>
        <w:t>Project Quality Plan</w:t>
      </w:r>
      <w:bookmarkEnd w:id="25"/>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6" w:name="_Toc316601430"/>
      <w:r w:rsidRPr="007C41B5">
        <w:rPr>
          <w:rFonts w:ascii="Times New Roman" w:hAnsi="Times New Roman" w:cs="Times New Roman"/>
          <w:sz w:val="24"/>
          <w:szCs w:val="24"/>
        </w:rPr>
        <w:t>Acceptance Criteria</w:t>
      </w:r>
      <w:bookmarkEnd w:id="26"/>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7" w:name="_Toc316601431"/>
      <w:r w:rsidRPr="001E6E1C">
        <w:rPr>
          <w:rFonts w:ascii="Times New Roman" w:hAnsi="Times New Roman" w:cs="Times New Roman"/>
          <w:sz w:val="24"/>
          <w:szCs w:val="24"/>
        </w:rPr>
        <w:t>Quality &amp; Process Performance Objectives</w:t>
      </w:r>
      <w:bookmarkEnd w:id="27"/>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8" w:name="_Toc316601432"/>
      <w:r w:rsidRPr="001E6E1C">
        <w:rPr>
          <w:rFonts w:ascii="Times New Roman" w:hAnsi="Times New Roman" w:cs="Times New Roman"/>
          <w:sz w:val="24"/>
          <w:szCs w:val="24"/>
        </w:rPr>
        <w:t>Project Estimation</w:t>
      </w:r>
      <w:bookmarkEnd w:id="28"/>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9" w:name="_Toc316601433"/>
      <w:r w:rsidRPr="001E6E1C">
        <w:rPr>
          <w:rFonts w:ascii="Times New Roman" w:hAnsi="Times New Roman" w:cs="Times New Roman"/>
          <w:sz w:val="24"/>
          <w:szCs w:val="24"/>
        </w:rPr>
        <w:t>Project Resource Plan</w:t>
      </w:r>
      <w:bookmarkEnd w:id="29"/>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30" w:name="_Toc316601434"/>
      <w:r w:rsidRPr="00263AD9">
        <w:rPr>
          <w:rFonts w:ascii="Times New Roman" w:hAnsi="Times New Roman" w:cs="Times New Roman"/>
          <w:sz w:val="24"/>
          <w:szCs w:val="24"/>
        </w:rPr>
        <w:t>Human Resource</w:t>
      </w:r>
      <w:bookmarkEnd w:id="30"/>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1" w:name="_Toc316601435"/>
      <w:r w:rsidRPr="00263AD9">
        <w:rPr>
          <w:rFonts w:ascii="Times New Roman" w:hAnsi="Times New Roman" w:cs="Times New Roman"/>
        </w:rPr>
        <w:t>Project Organization Chart</w:t>
      </w:r>
      <w:bookmarkEnd w:id="31"/>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2" w:name="_Toc316601436"/>
      <w:r w:rsidRPr="00263AD9">
        <w:rPr>
          <w:rFonts w:ascii="Times New Roman" w:hAnsi="Times New Roman" w:cs="Times New Roman"/>
        </w:rPr>
        <w:t>Knowledge</w:t>
      </w:r>
      <w:bookmarkEnd w:id="32"/>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3" w:name="_Toc316601437"/>
      <w:r w:rsidRPr="00263AD9">
        <w:rPr>
          <w:rFonts w:ascii="Times New Roman" w:hAnsi="Times New Roman" w:cs="Times New Roman"/>
        </w:rPr>
        <w:t>Skill</w:t>
      </w:r>
      <w:bookmarkEnd w:id="33"/>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4" w:name="_Toc316601438"/>
      <w:r w:rsidRPr="00263AD9">
        <w:rPr>
          <w:rFonts w:ascii="Times New Roman" w:hAnsi="Times New Roman" w:cs="Times New Roman"/>
        </w:rPr>
        <w:t>Staffing</w:t>
      </w:r>
      <w:bookmarkEnd w:id="34"/>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lastRenderedPageBreak/>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5" w:name="_Toc316601439"/>
      <w:r w:rsidRPr="001E6E1C">
        <w:t>Training Needs</w:t>
      </w:r>
      <w:bookmarkEnd w:id="35"/>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6" w:name="_Toc316601440"/>
      <w:r w:rsidRPr="001E6E1C">
        <w:rPr>
          <w:rFonts w:ascii="Times New Roman" w:hAnsi="Times New Roman" w:cs="Times New Roman"/>
          <w:sz w:val="24"/>
          <w:szCs w:val="24"/>
        </w:rPr>
        <w:t>Project Schedule</w:t>
      </w:r>
      <w:bookmarkEnd w:id="36"/>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7" w:name="_Toc316601441"/>
      <w:r w:rsidRPr="001E6E1C">
        <w:rPr>
          <w:rFonts w:ascii="Times New Roman" w:hAnsi="Times New Roman" w:cs="Times New Roman"/>
          <w:sz w:val="24"/>
          <w:szCs w:val="24"/>
        </w:rPr>
        <w:t>Phases / Iterations</w:t>
      </w:r>
      <w:bookmarkEnd w:id="37"/>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8" w:name="OLE_LINK1"/>
      <w:bookmarkStart w:id="39" w:name="_Toc316601442"/>
      <w:r w:rsidRPr="001E6E1C">
        <w:rPr>
          <w:rFonts w:ascii="Times New Roman" w:hAnsi="Times New Roman" w:cs="Times New Roman"/>
          <w:sz w:val="24"/>
          <w:szCs w:val="24"/>
        </w:rPr>
        <w:t>Milestones</w:t>
      </w:r>
      <w:bookmarkEnd w:id="38"/>
      <w:bookmarkEnd w:id="39"/>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3"/>
      <w:r w:rsidRPr="001E6E1C">
        <w:rPr>
          <w:rFonts w:ascii="Times New Roman" w:hAnsi="Times New Roman" w:cs="Times New Roman"/>
          <w:sz w:val="24"/>
          <w:szCs w:val="24"/>
        </w:rPr>
        <w:t>Detailed Schedule</w:t>
      </w:r>
      <w:bookmarkEnd w:id="40"/>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[Insert Gantt Chart,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1" w:name="_Toc316601444"/>
      <w:r w:rsidRPr="001E6E1C">
        <w:rPr>
          <w:rFonts w:ascii="Times New Roman" w:hAnsi="Times New Roman" w:cs="Times New Roman"/>
          <w:sz w:val="24"/>
          <w:szCs w:val="24"/>
        </w:rPr>
        <w:t>Project Risk Management Plan</w:t>
      </w:r>
      <w:bookmarkEnd w:id="41"/>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2" w:name="_Toc316601445"/>
      <w:r w:rsidRPr="001E6E1C">
        <w:rPr>
          <w:rFonts w:ascii="Times New Roman" w:hAnsi="Times New Roman" w:cs="Times New Roman"/>
          <w:sz w:val="24"/>
          <w:szCs w:val="24"/>
        </w:rPr>
        <w:t>Risk Source and Category</w:t>
      </w:r>
      <w:bookmarkEnd w:id="42"/>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3" w:name="_Toc316601446"/>
      <w:r w:rsidRPr="001E6E1C">
        <w:rPr>
          <w:rFonts w:ascii="Times New Roman" w:hAnsi="Times New Roman" w:cs="Times New Roman"/>
        </w:rPr>
        <w:t>Risk Sources</w:t>
      </w:r>
      <w:bookmarkEnd w:id="43"/>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r w:rsidRPr="004E48D4">
              <w:rPr>
                <w:rFonts w:ascii="Times New Roman" w:hAnsi="Times New Roman"/>
                <w:color w:val="000000" w:themeColor="text1"/>
                <w:sz w:val="24"/>
                <w:szCs w:val="24"/>
              </w:rPr>
              <w:t>equipments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4" w:name="_Toc316601447"/>
      <w:r w:rsidRPr="001E6E1C">
        <w:rPr>
          <w:rFonts w:ascii="Times New Roman" w:hAnsi="Times New Roman" w:cs="Times New Roman"/>
        </w:rPr>
        <w:t>Risk Categories</w:t>
      </w:r>
      <w:bookmarkEnd w:id="44"/>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5" w:name="_Toc316601448"/>
      <w:r w:rsidRPr="001E6E1C">
        <w:rPr>
          <w:rFonts w:ascii="Times New Roman" w:hAnsi="Times New Roman" w:cs="Times New Roman"/>
          <w:sz w:val="24"/>
          <w:szCs w:val="24"/>
        </w:rPr>
        <w:t>Risk Management Approach</w:t>
      </w:r>
      <w:bookmarkEnd w:id="45"/>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6" w:name="BM6___________________Tools_and_Techniqu"/>
      <w:bookmarkStart w:id="47" w:name="_Toc316601449"/>
      <w:r w:rsidRPr="001E6E1C">
        <w:rPr>
          <w:rFonts w:ascii="Times New Roman" w:hAnsi="Times New Roman" w:cs="Times New Roman"/>
          <w:sz w:val="24"/>
          <w:szCs w:val="24"/>
        </w:rPr>
        <w:t>Tools and Techniques</w:t>
      </w:r>
      <w:bookmarkEnd w:id="46"/>
      <w:bookmarkEnd w:id="47"/>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BM7___________________Risk_Items_to_be_M"/>
      <w:bookmarkStart w:id="49" w:name="_Toc316601450"/>
      <w:r w:rsidRPr="001E6E1C">
        <w:rPr>
          <w:rFonts w:ascii="Times New Roman" w:hAnsi="Times New Roman" w:cs="Times New Roman"/>
          <w:sz w:val="24"/>
          <w:szCs w:val="24"/>
        </w:rPr>
        <w:t xml:space="preserve">Risk Items to be </w:t>
      </w:r>
      <w:bookmarkEnd w:id="48"/>
      <w:r w:rsidRPr="001E6E1C">
        <w:rPr>
          <w:rFonts w:ascii="Times New Roman" w:hAnsi="Times New Roman" w:cs="Times New Roman"/>
          <w:sz w:val="24"/>
          <w:szCs w:val="24"/>
        </w:rPr>
        <w:t>managed</w:t>
      </w:r>
      <w:bookmarkEnd w:id="49"/>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50" w:name="_Toc316601451"/>
      <w:r w:rsidRPr="001E6E1C">
        <w:rPr>
          <w:rFonts w:ascii="Times New Roman" w:hAnsi="Times New Roman" w:cs="Times New Roman"/>
          <w:sz w:val="24"/>
          <w:szCs w:val="24"/>
        </w:rPr>
        <w:t>Risk Monitoring and Control</w:t>
      </w:r>
      <w:bookmarkEnd w:id="50"/>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lastRenderedPageBreak/>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1" w:name="_Toc316601452"/>
      <w:r w:rsidRPr="001E6E1C">
        <w:rPr>
          <w:rFonts w:ascii="Times New Roman" w:hAnsi="Times New Roman" w:cs="Times New Roman"/>
          <w:sz w:val="24"/>
          <w:szCs w:val="24"/>
        </w:rPr>
        <w:t>Project Stakeholders Involvements</w:t>
      </w:r>
      <w:bookmarkEnd w:id="51"/>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2" w:name="_Toc316601453"/>
      <w:r w:rsidRPr="001E6E1C">
        <w:rPr>
          <w:rFonts w:ascii="Times New Roman" w:hAnsi="Times New Roman" w:cs="Times New Roman"/>
          <w:sz w:val="24"/>
          <w:szCs w:val="24"/>
        </w:rPr>
        <w:t>Project Communication Plan</w:t>
      </w:r>
      <w:bookmarkEnd w:id="52"/>
    </w:p>
    <w:p w:rsidR="0067410F" w:rsidRDefault="0067410F" w:rsidP="001E6E1C">
      <w:pPr>
        <w:pStyle w:val="Heading2"/>
        <w:tabs>
          <w:tab w:val="left" w:pos="576"/>
        </w:tabs>
        <w:rPr>
          <w:rFonts w:ascii="Times New Roman" w:hAnsi="Times New Roman" w:cs="Times New Roman"/>
          <w:sz w:val="24"/>
          <w:szCs w:val="24"/>
        </w:rPr>
      </w:pPr>
      <w:bookmarkStart w:id="53" w:name="_Toc316601454"/>
      <w:r w:rsidRPr="001E6E1C">
        <w:rPr>
          <w:rFonts w:ascii="Times New Roman" w:hAnsi="Times New Roman" w:cs="Times New Roman"/>
          <w:sz w:val="24"/>
          <w:szCs w:val="24"/>
        </w:rPr>
        <w:t>Key Contacts List</w:t>
      </w:r>
      <w:bookmarkEnd w:id="53"/>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5D5DFA">
            <w:pPr>
              <w:pStyle w:val="CommentText"/>
              <w:snapToGrid w:val="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36" w:history="1">
              <w:r w:rsidRPr="00F435C6">
                <w:rPr>
                  <w:rStyle w:val="Hyperlink"/>
                  <w:rFonts w:ascii="Times New Roman" w:hAnsi="Times New Roman" w:cs="Times New Roman"/>
                  <w:color w:val="auto"/>
                  <w:sz w:val="24"/>
                  <w:szCs w:val="24"/>
                </w:rPr>
                <w:t>p.kh@vanlanguni.edu.vn</w:t>
              </w:r>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8"/>
          <w:footerReference w:type="default" r:id="rId49"/>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4" w:name="_Toc316601455"/>
      <w:r w:rsidRPr="001E6E1C">
        <w:rPr>
          <w:rFonts w:ascii="Times New Roman" w:hAnsi="Times New Roman" w:cs="Times New Roman"/>
          <w:sz w:val="24"/>
          <w:szCs w:val="24"/>
        </w:rPr>
        <w:lastRenderedPageBreak/>
        <w:t>Communication Methodology</w:t>
      </w:r>
      <w:bookmarkEnd w:id="54"/>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5" w:name="_Toc316601456"/>
      <w:r w:rsidRPr="001E6E1C">
        <w:rPr>
          <w:rFonts w:ascii="Times New Roman" w:hAnsi="Times New Roman" w:cs="Times New Roman"/>
          <w:sz w:val="24"/>
          <w:szCs w:val="24"/>
        </w:rPr>
        <w:t>Project Factors</w:t>
      </w:r>
      <w:bookmarkEnd w:id="55"/>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50"/>
          <w:footerReference w:type="default" r:id="rId51"/>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6" w:name="_Toc316601457"/>
      <w:r w:rsidRPr="001E6E1C">
        <w:rPr>
          <w:rFonts w:ascii="Times New Roman" w:hAnsi="Times New Roman" w:cs="Times New Roman"/>
          <w:sz w:val="24"/>
          <w:szCs w:val="24"/>
        </w:rPr>
        <w:lastRenderedPageBreak/>
        <w:t>Other Plans</w:t>
      </w:r>
      <w:bookmarkEnd w:id="56"/>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2"/>
      <w:footerReference w:type="default" r:id="rId53"/>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KhoiNguyen" w:date="2012-02-20T14:15:00Z" w:initials="KN">
    <w:p w:rsidR="00852217" w:rsidRDefault="00852217">
      <w:pPr>
        <w:pStyle w:val="CommentText"/>
      </w:pPr>
      <w:r>
        <w:rPr>
          <w:rStyle w:val="CommentReference"/>
        </w:rPr>
        <w:annotationRef/>
      </w:r>
      <w:r>
        <w:t>Chỗ này là gì, chưa hiểu… Q vào xem r feedback lại dùm nha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B66" w:rsidRDefault="00BD0B66" w:rsidP="001E6E1C">
      <w:pPr>
        <w:spacing w:after="0" w:line="240" w:lineRule="auto"/>
      </w:pPr>
      <w:r>
        <w:separator/>
      </w:r>
    </w:p>
  </w:endnote>
  <w:endnote w:type="continuationSeparator" w:id="0">
    <w:p w:rsidR="00BD0B66" w:rsidRDefault="00BD0B66"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852217" w:rsidRPr="005D5DFA">
      <w:trPr>
        <w:cantSplit/>
        <w:trHeight w:val="354"/>
      </w:trPr>
      <w:tc>
        <w:tcPr>
          <w:tcW w:w="3888" w:type="dxa"/>
          <w:tcBorders>
            <w:top w:val="single" w:sz="4" w:space="0" w:color="000000"/>
          </w:tcBorders>
        </w:tcPr>
        <w:p w:rsidR="00852217" w:rsidRDefault="00852217">
          <w:pPr>
            <w:pStyle w:val="Footer"/>
            <w:snapToGrid w:val="0"/>
          </w:pPr>
          <w:r>
            <w:t>Project Confidential</w:t>
          </w:r>
        </w:p>
      </w:tc>
      <w:tc>
        <w:tcPr>
          <w:tcW w:w="3600" w:type="dxa"/>
          <w:tcBorders>
            <w:top w:val="single" w:sz="4" w:space="0" w:color="000000"/>
          </w:tcBorders>
        </w:tcPr>
        <w:p w:rsidR="00852217" w:rsidRDefault="00852217">
          <w:pPr>
            <w:pStyle w:val="Footer"/>
            <w:snapToGrid w:val="0"/>
          </w:pPr>
          <w:r>
            <w:rPr>
              <w:rFonts w:ascii="Symbol" w:hAnsi="Symbol" w:cs="Symbol"/>
            </w:rPr>
            <w:t></w:t>
          </w:r>
          <w:r>
            <w:t>ABC</w:t>
          </w:r>
        </w:p>
      </w:tc>
      <w:tc>
        <w:tcPr>
          <w:tcW w:w="1692" w:type="dxa"/>
          <w:tcBorders>
            <w:top w:val="single" w:sz="4" w:space="0" w:color="000000"/>
          </w:tcBorders>
        </w:tcPr>
        <w:p w:rsidR="00852217" w:rsidRDefault="00852217">
          <w:pPr>
            <w:pStyle w:val="Footer"/>
            <w:snapToGrid w:val="0"/>
            <w:jc w:val="right"/>
          </w:pPr>
          <w:r>
            <w:t xml:space="preserve">Page </w:t>
          </w:r>
          <w:r>
            <w:fldChar w:fldCharType="begin"/>
          </w:r>
          <w:r>
            <w:instrText xml:space="preserve"> PAGE </w:instrText>
          </w:r>
          <w:r>
            <w:fldChar w:fldCharType="separate"/>
          </w:r>
          <w:r w:rsidR="000B3D2D">
            <w:rPr>
              <w:noProof/>
            </w:rPr>
            <w:t>3</w:t>
          </w:r>
          <w:r>
            <w:rPr>
              <w:noProof/>
            </w:rPr>
            <w:fldChar w:fldCharType="end"/>
          </w:r>
          <w:r>
            <w:t xml:space="preserve"> of </w:t>
          </w:r>
          <w:r w:rsidR="00BD0B66">
            <w:fldChar w:fldCharType="begin"/>
          </w:r>
          <w:r w:rsidR="00BD0B66">
            <w:instrText xml:space="preserve"> NUMPAGES \*Arabic </w:instrText>
          </w:r>
          <w:r w:rsidR="00BD0B66">
            <w:fldChar w:fldCharType="separate"/>
          </w:r>
          <w:r w:rsidR="000B3D2D">
            <w:rPr>
              <w:noProof/>
            </w:rPr>
            <w:t>43</w:t>
          </w:r>
          <w:r w:rsidR="00BD0B66">
            <w:rPr>
              <w:noProof/>
            </w:rPr>
            <w:fldChar w:fldCharType="end"/>
          </w:r>
        </w:p>
      </w:tc>
    </w:tr>
  </w:tbl>
  <w:p w:rsidR="00852217" w:rsidRDefault="00852217">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852217" w:rsidRPr="005D5DFA">
      <w:tc>
        <w:tcPr>
          <w:tcW w:w="500" w:type="pct"/>
          <w:tcBorders>
            <w:top w:val="single" w:sz="4" w:space="0" w:color="943634"/>
          </w:tcBorders>
          <w:shd w:val="clear" w:color="auto" w:fill="002060"/>
        </w:tcPr>
        <w:p w:rsidR="00852217" w:rsidRDefault="00852217">
          <w:pPr>
            <w:pStyle w:val="Footer"/>
            <w:jc w:val="right"/>
            <w:rPr>
              <w:b/>
              <w:bCs/>
              <w:color w:val="FFFFFF"/>
            </w:rPr>
          </w:pPr>
          <w:r>
            <w:fldChar w:fldCharType="begin"/>
          </w:r>
          <w:r>
            <w:instrText xml:space="preserve"> PAGE   \* MERGEFORMAT </w:instrText>
          </w:r>
          <w:r>
            <w:fldChar w:fldCharType="separate"/>
          </w:r>
          <w:r w:rsidR="000B3D2D" w:rsidRPr="000B3D2D">
            <w:rPr>
              <w:noProof/>
              <w:color w:val="FFFFFF"/>
            </w:rPr>
            <w:t>40</w:t>
          </w:r>
          <w:r>
            <w:rPr>
              <w:noProof/>
              <w:color w:val="FFFFFF"/>
            </w:rPr>
            <w:fldChar w:fldCharType="end"/>
          </w:r>
        </w:p>
      </w:tc>
      <w:tc>
        <w:tcPr>
          <w:tcW w:w="4500" w:type="pct"/>
          <w:tcBorders>
            <w:top w:val="single" w:sz="4" w:space="0" w:color="auto"/>
          </w:tcBorders>
        </w:tcPr>
        <w:p w:rsidR="00852217" w:rsidRDefault="00BD0B66">
          <w:pPr>
            <w:pStyle w:val="Footer"/>
          </w:pPr>
          <w:r>
            <w:fldChar w:fldCharType="begin"/>
          </w:r>
          <w:r>
            <w:instrText xml:space="preserve"> STYLEREF  "1"  </w:instrText>
          </w:r>
          <w:r>
            <w:fldChar w:fldCharType="separate"/>
          </w:r>
          <w:r w:rsidR="000B3D2D">
            <w:rPr>
              <w:noProof/>
            </w:rPr>
            <w:t>Project Communication Plan</w:t>
          </w:r>
          <w:r>
            <w:rPr>
              <w:noProof/>
            </w:rPr>
            <w:fldChar w:fldCharType="end"/>
          </w:r>
          <w:r w:rsidR="00852217">
            <w:t xml:space="preserve"> | [Type the company name]</w:t>
          </w:r>
        </w:p>
      </w:tc>
    </w:tr>
  </w:tbl>
  <w:p w:rsidR="00852217" w:rsidRDefault="0085221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852217" w:rsidRPr="005D5DFA">
      <w:trPr>
        <w:cantSplit/>
        <w:trHeight w:val="354"/>
      </w:trPr>
      <w:tc>
        <w:tcPr>
          <w:tcW w:w="3888" w:type="dxa"/>
          <w:tcBorders>
            <w:top w:val="single" w:sz="4" w:space="0" w:color="000000"/>
          </w:tcBorders>
        </w:tcPr>
        <w:p w:rsidR="00852217" w:rsidRPr="005D5DFA" w:rsidRDefault="00852217">
          <w:pPr>
            <w:snapToGrid w:val="0"/>
          </w:pPr>
          <w:r w:rsidRPr="005D5DFA">
            <w:t>Project Confidential</w:t>
          </w:r>
        </w:p>
      </w:tc>
      <w:tc>
        <w:tcPr>
          <w:tcW w:w="3600" w:type="dxa"/>
          <w:tcBorders>
            <w:top w:val="single" w:sz="4" w:space="0" w:color="000000"/>
          </w:tcBorders>
        </w:tcPr>
        <w:p w:rsidR="00852217" w:rsidRPr="005D5DFA" w:rsidRDefault="00852217">
          <w:pPr>
            <w:snapToGrid w:val="0"/>
          </w:pPr>
          <w:r w:rsidRPr="005D5DFA">
            <w:rPr>
              <w:rFonts w:ascii="Symbol" w:hAnsi="Symbol" w:cs="Symbol"/>
            </w:rPr>
            <w:t></w:t>
          </w:r>
          <w:r w:rsidRPr="005D5DFA">
            <w:t>ABC</w:t>
          </w:r>
        </w:p>
      </w:tc>
      <w:tc>
        <w:tcPr>
          <w:tcW w:w="1800" w:type="dxa"/>
          <w:tcBorders>
            <w:top w:val="single" w:sz="4" w:space="0" w:color="000000"/>
          </w:tcBorders>
        </w:tcPr>
        <w:p w:rsidR="00852217" w:rsidRPr="005D5DFA" w:rsidRDefault="00852217">
          <w:pPr>
            <w:snapToGrid w:val="0"/>
          </w:pPr>
          <w:r w:rsidRPr="005D5DFA">
            <w:t xml:space="preserve">Page </w:t>
          </w:r>
          <w:r>
            <w:fldChar w:fldCharType="begin"/>
          </w:r>
          <w:r>
            <w:instrText xml:space="preserve"> PAGE </w:instrText>
          </w:r>
          <w:r>
            <w:fldChar w:fldCharType="separate"/>
          </w:r>
          <w:r w:rsidR="000B3D2D">
            <w:rPr>
              <w:noProof/>
            </w:rPr>
            <w:t>41</w:t>
          </w:r>
          <w:r>
            <w:rPr>
              <w:noProof/>
            </w:rPr>
            <w:fldChar w:fldCharType="end"/>
          </w:r>
          <w:r w:rsidRPr="005D5DFA">
            <w:t xml:space="preserve"> of </w:t>
          </w:r>
          <w:r w:rsidR="00BD0B66">
            <w:fldChar w:fldCharType="begin"/>
          </w:r>
          <w:r w:rsidR="00BD0B66">
            <w:instrText xml:space="preserve"> NUMPAGES \*Arabic </w:instrText>
          </w:r>
          <w:r w:rsidR="00BD0B66">
            <w:fldChar w:fldCharType="separate"/>
          </w:r>
          <w:r w:rsidR="000B3D2D">
            <w:rPr>
              <w:noProof/>
            </w:rPr>
            <w:t>43</w:t>
          </w:r>
          <w:r w:rsidR="00BD0B66">
            <w:rPr>
              <w:noProof/>
            </w:rPr>
            <w:fldChar w:fldCharType="end"/>
          </w:r>
        </w:p>
      </w:tc>
    </w:tr>
  </w:tbl>
  <w:p w:rsidR="00852217" w:rsidRDefault="00852217">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852217" w:rsidRPr="005D5DFA">
      <w:trPr>
        <w:cantSplit/>
        <w:trHeight w:val="354"/>
      </w:trPr>
      <w:tc>
        <w:tcPr>
          <w:tcW w:w="3888" w:type="dxa"/>
          <w:tcBorders>
            <w:top w:val="single" w:sz="4" w:space="0" w:color="000000"/>
          </w:tcBorders>
        </w:tcPr>
        <w:p w:rsidR="00852217" w:rsidRPr="005D5DFA" w:rsidRDefault="00852217">
          <w:pPr>
            <w:snapToGrid w:val="0"/>
          </w:pPr>
          <w:r w:rsidRPr="005D5DFA">
            <w:t>Project Confidential</w:t>
          </w:r>
        </w:p>
      </w:tc>
      <w:tc>
        <w:tcPr>
          <w:tcW w:w="3600" w:type="dxa"/>
          <w:tcBorders>
            <w:top w:val="single" w:sz="4" w:space="0" w:color="000000"/>
          </w:tcBorders>
        </w:tcPr>
        <w:p w:rsidR="00852217" w:rsidRPr="005D5DFA" w:rsidRDefault="00852217">
          <w:pPr>
            <w:snapToGrid w:val="0"/>
          </w:pPr>
        </w:p>
      </w:tc>
      <w:tc>
        <w:tcPr>
          <w:tcW w:w="1800" w:type="dxa"/>
          <w:tcBorders>
            <w:top w:val="single" w:sz="4" w:space="0" w:color="000000"/>
          </w:tcBorders>
        </w:tcPr>
        <w:p w:rsidR="00852217" w:rsidRPr="005D5DFA" w:rsidRDefault="00852217">
          <w:pPr>
            <w:snapToGrid w:val="0"/>
          </w:pPr>
          <w:r w:rsidRPr="005D5DFA">
            <w:t xml:space="preserve">Page </w:t>
          </w:r>
          <w:r>
            <w:fldChar w:fldCharType="begin"/>
          </w:r>
          <w:r>
            <w:instrText xml:space="preserve"> PAGE </w:instrText>
          </w:r>
          <w:r>
            <w:fldChar w:fldCharType="separate"/>
          </w:r>
          <w:r w:rsidR="000B3D2D">
            <w:rPr>
              <w:noProof/>
            </w:rPr>
            <w:t>42</w:t>
          </w:r>
          <w:r>
            <w:rPr>
              <w:noProof/>
            </w:rPr>
            <w:fldChar w:fldCharType="end"/>
          </w:r>
          <w:r w:rsidRPr="005D5DFA">
            <w:t xml:space="preserve"> of </w:t>
          </w:r>
          <w:r w:rsidR="00BD0B66">
            <w:fldChar w:fldCharType="begin"/>
          </w:r>
          <w:r w:rsidR="00BD0B66">
            <w:instrText xml:space="preserve"> NUMPAGES \*Arabic </w:instrText>
          </w:r>
          <w:r w:rsidR="00BD0B66">
            <w:fldChar w:fldCharType="separate"/>
          </w:r>
          <w:r w:rsidR="000B3D2D">
            <w:rPr>
              <w:noProof/>
            </w:rPr>
            <w:t>43</w:t>
          </w:r>
          <w:r w:rsidR="00BD0B66">
            <w:rPr>
              <w:noProof/>
            </w:rPr>
            <w:fldChar w:fldCharType="end"/>
          </w:r>
        </w:p>
      </w:tc>
    </w:tr>
  </w:tbl>
  <w:p w:rsidR="00852217" w:rsidRDefault="00852217">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B66" w:rsidRDefault="00BD0B66" w:rsidP="001E6E1C">
      <w:pPr>
        <w:spacing w:after="0" w:line="240" w:lineRule="auto"/>
      </w:pPr>
      <w:r>
        <w:separator/>
      </w:r>
    </w:p>
  </w:footnote>
  <w:footnote w:type="continuationSeparator" w:id="0">
    <w:p w:rsidR="00BD0B66" w:rsidRDefault="00BD0B66"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852217" w:rsidRPr="005D5DFA">
      <w:tc>
        <w:tcPr>
          <w:tcW w:w="1500" w:type="pct"/>
          <w:tcBorders>
            <w:bottom w:val="single" w:sz="4" w:space="0" w:color="943634"/>
          </w:tcBorders>
          <w:shd w:val="clear" w:color="auto" w:fill="002060"/>
          <w:vAlign w:val="bottom"/>
        </w:tcPr>
        <w:p w:rsidR="00852217" w:rsidRDefault="00852217">
          <w:pPr>
            <w:pStyle w:val="Header"/>
            <w:jc w:val="right"/>
            <w:rPr>
              <w:color w:val="FFFFFF"/>
            </w:rPr>
          </w:pPr>
          <w:r>
            <w:rPr>
              <w:color w:val="FFFFFF"/>
            </w:rPr>
            <w:t>October 10, 2011</w:t>
          </w:r>
        </w:p>
      </w:tc>
      <w:tc>
        <w:tcPr>
          <w:tcW w:w="4000" w:type="pct"/>
          <w:tcBorders>
            <w:bottom w:val="single" w:sz="4" w:space="0" w:color="auto"/>
          </w:tcBorders>
          <w:vAlign w:val="bottom"/>
        </w:tcPr>
        <w:p w:rsidR="00852217" w:rsidRDefault="00852217"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852217" w:rsidRDefault="00852217">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852217" w:rsidRPr="005D5DFA">
      <w:tc>
        <w:tcPr>
          <w:tcW w:w="1500" w:type="pct"/>
          <w:tcBorders>
            <w:bottom w:val="single" w:sz="4" w:space="0" w:color="943634"/>
          </w:tcBorders>
          <w:shd w:val="clear" w:color="auto" w:fill="002060"/>
          <w:vAlign w:val="bottom"/>
        </w:tcPr>
        <w:p w:rsidR="00852217" w:rsidRDefault="00852217">
          <w:pPr>
            <w:pStyle w:val="Header"/>
            <w:jc w:val="right"/>
            <w:rPr>
              <w:color w:val="FFFFFF"/>
            </w:rPr>
          </w:pPr>
          <w:r>
            <w:rPr>
              <w:color w:val="FFFFFF"/>
            </w:rPr>
            <w:t>October 10, 2011</w:t>
          </w:r>
        </w:p>
      </w:tc>
      <w:tc>
        <w:tcPr>
          <w:tcW w:w="4000" w:type="pct"/>
          <w:tcBorders>
            <w:bottom w:val="single" w:sz="4" w:space="0" w:color="auto"/>
          </w:tcBorders>
          <w:vAlign w:val="bottom"/>
        </w:tcPr>
        <w:p w:rsidR="00852217" w:rsidRDefault="00852217"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852217" w:rsidRDefault="00852217"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3D2D"/>
    <w:rsid w:val="000B666C"/>
    <w:rsid w:val="00101DAB"/>
    <w:rsid w:val="00107844"/>
    <w:rsid w:val="00133382"/>
    <w:rsid w:val="00135D44"/>
    <w:rsid w:val="00143E05"/>
    <w:rsid w:val="00160DC0"/>
    <w:rsid w:val="0017232B"/>
    <w:rsid w:val="0018513A"/>
    <w:rsid w:val="001B5BD2"/>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933A1"/>
    <w:rsid w:val="002F3327"/>
    <w:rsid w:val="00304439"/>
    <w:rsid w:val="003172F8"/>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62EF"/>
    <w:rsid w:val="005510C1"/>
    <w:rsid w:val="00562860"/>
    <w:rsid w:val="00574D0A"/>
    <w:rsid w:val="00584255"/>
    <w:rsid w:val="005D5DFA"/>
    <w:rsid w:val="005E32EB"/>
    <w:rsid w:val="005F27A8"/>
    <w:rsid w:val="005F5236"/>
    <w:rsid w:val="005F5C88"/>
    <w:rsid w:val="00606A95"/>
    <w:rsid w:val="006222BD"/>
    <w:rsid w:val="00646F82"/>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1123E"/>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D7A64"/>
    <w:rsid w:val="009F74BC"/>
    <w:rsid w:val="00A10DC7"/>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D0B66"/>
    <w:rsid w:val="00BD1971"/>
    <w:rsid w:val="00C04C90"/>
    <w:rsid w:val="00C24B81"/>
    <w:rsid w:val="00C50D0E"/>
    <w:rsid w:val="00C53D73"/>
    <w:rsid w:val="00C62B77"/>
    <w:rsid w:val="00C64F11"/>
    <w:rsid w:val="00CC43F5"/>
    <w:rsid w:val="00CD6F89"/>
    <w:rsid w:val="00CD7241"/>
    <w:rsid w:val="00CF08D9"/>
    <w:rsid w:val="00D01D30"/>
    <w:rsid w:val="00D1361B"/>
    <w:rsid w:val="00D47E3A"/>
    <w:rsid w:val="00D65840"/>
    <w:rsid w:val="00D661AF"/>
    <w:rsid w:val="00DC466D"/>
    <w:rsid w:val="00DD7EE0"/>
    <w:rsid w:val="00DF4FB1"/>
    <w:rsid w:val="00E073D9"/>
    <w:rsid w:val="00E2669E"/>
    <w:rsid w:val="00E32A45"/>
    <w:rsid w:val="00E702DE"/>
    <w:rsid w:val="00E72C6F"/>
    <w:rsid w:val="00E94319"/>
    <w:rsid w:val="00ED716C"/>
    <w:rsid w:val="00EF05BC"/>
    <w:rsid w:val="00EF57AA"/>
    <w:rsid w:val="00F277E3"/>
    <w:rsid w:val="00F435C6"/>
    <w:rsid w:val="00F51197"/>
    <w:rsid w:val="00F96C98"/>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diagramData" Target="diagrams/data1.xml"/><Relationship Id="rId39" Type="http://schemas.openxmlformats.org/officeDocument/2006/relationships/hyperlink" Target="mailto:dinhductri@vanlanguni.edu.vn" TargetMode="External"/><Relationship Id="rId21" Type="http://schemas.openxmlformats.org/officeDocument/2006/relationships/image" Target="media/image5.jpeg"/><Relationship Id="rId34" Type="http://schemas.openxmlformats.org/officeDocument/2006/relationships/diagramColors" Target="diagrams/colors2.xml"/><Relationship Id="rId42" Type="http://schemas.openxmlformats.org/officeDocument/2006/relationships/hyperlink" Target="mailto:kimtuongvlu@gmail.com" TargetMode="External"/><Relationship Id="rId47" Type="http://schemas.openxmlformats.org/officeDocument/2006/relationships/hyperlink" Target="mailto:dangnguyen2409@gmail.com" TargetMode="External"/><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oleObject" Target="embeddings/oleObject4.bin"/><Relationship Id="rId33" Type="http://schemas.openxmlformats.org/officeDocument/2006/relationships/diagramQuickStyle" Target="diagrams/quickStyle2.xml"/><Relationship Id="rId38" Type="http://schemas.openxmlformats.org/officeDocument/2006/relationships/hyperlink" Target="mailto:nguyenanhnhan@vanlanguni.edu.vn" TargetMode="External"/><Relationship Id="rId46" Type="http://schemas.openxmlformats.org/officeDocument/2006/relationships/hyperlink" Target="mailto:haycogang0207@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comments" Target="comments.xml"/><Relationship Id="rId29" Type="http://schemas.openxmlformats.org/officeDocument/2006/relationships/diagramColors" Target="diagrams/colors1.xml"/><Relationship Id="rId41" Type="http://schemas.openxmlformats.org/officeDocument/2006/relationships/hyperlink" Target="mailto:hoangtanvlu@gmail.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diagramLayout" Target="diagrams/layout2.xml"/><Relationship Id="rId37" Type="http://schemas.openxmlformats.org/officeDocument/2006/relationships/hyperlink" Target="mailto:quangsm1994@gmail.com" TargetMode="External"/><Relationship Id="rId40" Type="http://schemas.openxmlformats.org/officeDocument/2006/relationships/hyperlink" Target="mailto:nhunghuynhthihong@gmail.com" TargetMode="External"/><Relationship Id="rId45" Type="http://schemas.openxmlformats.org/officeDocument/2006/relationships/hyperlink" Target="mailto:nguyenkhacquyet89vl@gmail.com" TargetMode="External"/><Relationship Id="rId53"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oleObject" Target="embeddings/oleObject3.bin"/><Relationship Id="rId28" Type="http://schemas.openxmlformats.org/officeDocument/2006/relationships/diagramQuickStyle" Target="diagrams/quickStyle1.xml"/><Relationship Id="rId36" Type="http://schemas.openxmlformats.org/officeDocument/2006/relationships/hyperlink" Target="mailto:p.kh@vanlanguni.edu.vn" TargetMode="External"/><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diagramData" Target="diagrams/data2.xml"/><Relationship Id="rId44" Type="http://schemas.openxmlformats.org/officeDocument/2006/relationships/hyperlink" Target="mailto:tuongcuop.ali@gmail.com" TargetMode="External"/><Relationship Id="rId52"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hyperlink" Target="mailto:shadow141206@gmail.com"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7DD8621F-C4CC-45B8-9B79-A063A5A6A081}" type="presOf" srcId="{93C774CF-2BD0-434C-8C17-FF746A91E21A}" destId="{991B034E-24C9-4E28-9659-D0DAB99C2FFF}" srcOrd="0" destOrd="0" presId="urn:microsoft.com/office/officeart/2005/8/layout/cycle5"/>
    <dgm:cxn modelId="{86751E40-8C5D-4C0A-BE9E-5B7FC96DFAC2}" type="presOf" srcId="{91F42E7A-0139-44EB-BE1C-70EE59B5B012}" destId="{E2D61F4D-0021-4049-A4D5-6E2737ACBFFB}" srcOrd="0" destOrd="0" presId="urn:microsoft.com/office/officeart/2005/8/layout/cycle5"/>
    <dgm:cxn modelId="{991691E0-63CD-49D0-AD69-3A72D472C3EC}" type="presOf" srcId="{154ACE1B-7028-48AB-99DA-805CECCA7D0A}" destId="{51A39BE8-321D-42D5-B820-F1058C7AC265}" srcOrd="0" destOrd="0" presId="urn:microsoft.com/office/officeart/2005/8/layout/cycle5"/>
    <dgm:cxn modelId="{4B251ED6-1391-4E0E-B300-2FF45DC5F7A5}" type="presOf" srcId="{4C0B1340-97BB-4E28-B056-CDACCCCC134B}" destId="{F9313FB3-5D97-4CF0-9B70-4D9F594AFFB6}"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AB7272F1-5B09-4875-9E49-992127D242E5}" type="presOf" srcId="{33D1DE7A-620C-49AC-8E7F-76295CFD6659}" destId="{0D243626-6DA3-4EC6-BE10-8A550FED721C}" srcOrd="0" destOrd="0" presId="urn:microsoft.com/office/officeart/2005/8/layout/cycle5"/>
    <dgm:cxn modelId="{34AD3E71-4931-457E-B877-C5829330F638}" type="presOf" srcId="{1A696A8C-3C25-4F0E-B579-4E971F310CB7}" destId="{39704D5B-14EE-4F0C-9CF4-E21C05999F09}" srcOrd="0" destOrd="0" presId="urn:microsoft.com/office/officeart/2005/8/layout/cycle5"/>
    <dgm:cxn modelId="{3D73F206-74AA-4C61-B032-5A14BFA67189}" type="presOf" srcId="{2049DEDC-1559-412B-99C4-F8044D94BE38}" destId="{A92609AE-4A79-4C0F-9CE6-1EF5BBDD3FE5}"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05E1001A-6921-4BAF-894C-3D5D59B97DF7}" type="presOf" srcId="{1013EFBD-1003-4C1E-9914-F422D9402929}" destId="{0E2ED0DE-9156-44AD-9CDC-6A9B1976FF3A}"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3514AD4B-020D-4431-AEE4-4C785A51DE80}" type="presOf" srcId="{DE8BEA53-1E00-4C22-A577-85A5A607059E}" destId="{552815C2-0230-4F22-985A-36ED21303EC8}"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BD8C1B09-F0FE-459E-B2A4-9E3511EDF1F1}" type="presOf" srcId="{3AC76108-53E4-4346-A21A-838A05572038}" destId="{8ECCF8D0-71F3-44E6-9822-D09A836E552C}"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926EF913-F77F-40FC-9FDF-6B2E47BDC379}" type="presOf" srcId="{0A784EB0-1725-4D3A-B812-C63451D4A881}" destId="{58F9BE59-BCE0-4247-851C-974CC79A36B5}" srcOrd="0" destOrd="0" presId="urn:microsoft.com/office/officeart/2005/8/layout/cycle5"/>
    <dgm:cxn modelId="{987BE2FB-C216-4A6D-A4C4-93499226302C}" type="presParOf" srcId="{0D243626-6DA3-4EC6-BE10-8A550FED721C}" destId="{E2D61F4D-0021-4049-A4D5-6E2737ACBFFB}" srcOrd="0" destOrd="0" presId="urn:microsoft.com/office/officeart/2005/8/layout/cycle5"/>
    <dgm:cxn modelId="{E9C0F52D-6620-47C0-83E6-C10CA1B2DBEB}" type="presParOf" srcId="{0D243626-6DA3-4EC6-BE10-8A550FED721C}" destId="{5AB3758C-2B99-4E39-BD9E-9526E907539C}" srcOrd="1" destOrd="0" presId="urn:microsoft.com/office/officeart/2005/8/layout/cycle5"/>
    <dgm:cxn modelId="{F3EAA247-E08C-4CBD-A8AF-3CE59310894B}" type="presParOf" srcId="{0D243626-6DA3-4EC6-BE10-8A550FED721C}" destId="{991B034E-24C9-4E28-9659-D0DAB99C2FFF}" srcOrd="2" destOrd="0" presId="urn:microsoft.com/office/officeart/2005/8/layout/cycle5"/>
    <dgm:cxn modelId="{080DFF34-61DE-4E62-8736-7A6B566E213F}" type="presParOf" srcId="{0D243626-6DA3-4EC6-BE10-8A550FED721C}" destId="{8ECCF8D0-71F3-44E6-9822-D09A836E552C}" srcOrd="3" destOrd="0" presId="urn:microsoft.com/office/officeart/2005/8/layout/cycle5"/>
    <dgm:cxn modelId="{AE021E48-6DE9-4960-B892-5C4F75389145}" type="presParOf" srcId="{0D243626-6DA3-4EC6-BE10-8A550FED721C}" destId="{F1B415B2-FF52-4666-ABF1-9F17873B1C71}" srcOrd="4" destOrd="0" presId="urn:microsoft.com/office/officeart/2005/8/layout/cycle5"/>
    <dgm:cxn modelId="{CCB46506-3A23-4AC5-A2D0-A842C73A7D93}" type="presParOf" srcId="{0D243626-6DA3-4EC6-BE10-8A550FED721C}" destId="{0E2ED0DE-9156-44AD-9CDC-6A9B1976FF3A}" srcOrd="5" destOrd="0" presId="urn:microsoft.com/office/officeart/2005/8/layout/cycle5"/>
    <dgm:cxn modelId="{F6537B36-9995-4F59-BA70-5B98003EE386}" type="presParOf" srcId="{0D243626-6DA3-4EC6-BE10-8A550FED721C}" destId="{F9313FB3-5D97-4CF0-9B70-4D9F594AFFB6}" srcOrd="6" destOrd="0" presId="urn:microsoft.com/office/officeart/2005/8/layout/cycle5"/>
    <dgm:cxn modelId="{9567BF88-F2DA-4354-8A7F-D6DCF345A71F}" type="presParOf" srcId="{0D243626-6DA3-4EC6-BE10-8A550FED721C}" destId="{AE98D54F-6A10-42AD-B906-51DAC2C3B803}" srcOrd="7" destOrd="0" presId="urn:microsoft.com/office/officeart/2005/8/layout/cycle5"/>
    <dgm:cxn modelId="{01D5517F-3C6D-45F9-B022-52AE9617E5B6}" type="presParOf" srcId="{0D243626-6DA3-4EC6-BE10-8A550FED721C}" destId="{51A39BE8-321D-42D5-B820-F1058C7AC265}" srcOrd="8" destOrd="0" presId="urn:microsoft.com/office/officeart/2005/8/layout/cycle5"/>
    <dgm:cxn modelId="{887BAC15-AD4A-4B83-A13F-6801B219F9D9}" type="presParOf" srcId="{0D243626-6DA3-4EC6-BE10-8A550FED721C}" destId="{A92609AE-4A79-4C0F-9CE6-1EF5BBDD3FE5}" srcOrd="9" destOrd="0" presId="urn:microsoft.com/office/officeart/2005/8/layout/cycle5"/>
    <dgm:cxn modelId="{0779D93E-47B1-4442-8DD5-0AA1500D70CD}" type="presParOf" srcId="{0D243626-6DA3-4EC6-BE10-8A550FED721C}" destId="{7FED2944-3F0B-4C5C-98FF-A1E9BECC8285}" srcOrd="10" destOrd="0" presId="urn:microsoft.com/office/officeart/2005/8/layout/cycle5"/>
    <dgm:cxn modelId="{886F7397-3ABE-44C4-9C18-25AEB34D0635}" type="presParOf" srcId="{0D243626-6DA3-4EC6-BE10-8A550FED721C}" destId="{39704D5B-14EE-4F0C-9CF4-E21C05999F09}" srcOrd="11" destOrd="0" presId="urn:microsoft.com/office/officeart/2005/8/layout/cycle5"/>
    <dgm:cxn modelId="{E83FC274-6B9B-4ABE-A2DC-E48F39BA11DF}" type="presParOf" srcId="{0D243626-6DA3-4EC6-BE10-8A550FED721C}" destId="{58F9BE59-BCE0-4247-851C-974CC79A36B5}" srcOrd="12" destOrd="0" presId="urn:microsoft.com/office/officeart/2005/8/layout/cycle5"/>
    <dgm:cxn modelId="{568FE730-2611-4625-B64D-1B4C38655C00}" type="presParOf" srcId="{0D243626-6DA3-4EC6-BE10-8A550FED721C}" destId="{C674ADFD-367C-4D40-885A-5928BB4FC435}" srcOrd="13" destOrd="0" presId="urn:microsoft.com/office/officeart/2005/8/layout/cycle5"/>
    <dgm:cxn modelId="{984AE189-0870-421E-BCD2-819983E70ED3}"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83B6A858-9598-4DA7-A0B3-B678771402E5}" srcId="{F74F4650-B4C1-43A1-9D2A-8064AD46FAEE}" destId="{C76C6EB6-7BD8-457C-B2BB-844C28CD14BC}" srcOrd="0" destOrd="0" parTransId="{A1561E78-135D-4D2F-986E-074955C4DEAF}" sibTransId="{FA7AE96B-C669-4011-9F8A-29522D35C13F}"/>
    <dgm:cxn modelId="{5AFD7C9B-BE62-4AFB-94E8-C912D1160D23}" type="presOf" srcId="{A1561E78-135D-4D2F-986E-074955C4DEAF}" destId="{BCA7E604-31B8-4E45-B6EA-61FBF34AB77F}" srcOrd="0" destOrd="0" presId="urn:microsoft.com/office/officeart/2005/8/layout/hierarchy1"/>
    <dgm:cxn modelId="{C07382FE-3896-4B97-9A0C-B54AFC834741}" type="presOf" srcId="{DAB1BF71-D339-4C18-9105-091658D0A78D}" destId="{6C913793-C955-464A-9CBF-46D04ACA3707}" srcOrd="0" destOrd="0" presId="urn:microsoft.com/office/officeart/2005/8/layout/hierarchy1"/>
    <dgm:cxn modelId="{AF1E4907-746E-4831-A804-617B09E6675A}" type="presOf" srcId="{F74F4650-B4C1-43A1-9D2A-8064AD46FAEE}" destId="{33FA38B6-5641-4B33-B919-74BE9115CC80}"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6A8BBC2-D7FE-45A4-AC1C-FD7D6060D5E4}" srcId="{58169D7B-D83A-4D8F-AAFF-013E73D414A1}" destId="{666A160C-ECED-4E2A-AF95-45A8251BF6BF}" srcOrd="0" destOrd="0" parTransId="{986259C0-2821-4C4E-94CB-5478671FE89D}" sibTransId="{43651331-2205-47E0-BA57-E4BCAFA81E1B}"/>
    <dgm:cxn modelId="{1E01DBAA-6866-43F2-8842-5645E2501D48}" type="presOf" srcId="{7A1314A7-043F-4696-AAF2-8E25A99A02C4}" destId="{12BDEAA6-8B0C-4236-868F-82FF28478E40}"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1CE4119B-4E97-4848-BCCA-A8EBCC532CE9}" type="presOf" srcId="{C76C6EB6-7BD8-457C-B2BB-844C28CD14BC}" destId="{C25DEF41-3600-41C0-A669-D306AF3F298B}"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0BD4F04D-C649-426E-9DF5-3435A9165764}" type="presOf" srcId="{8DB78B3F-2226-45BD-B76A-1D3226B52009}" destId="{503DD69C-625F-407C-B0C2-1A02401B3370}" srcOrd="0" destOrd="0" presId="urn:microsoft.com/office/officeart/2005/8/layout/hierarchy1"/>
    <dgm:cxn modelId="{D5340B90-65CC-46FB-94C1-8FC3A1C97EC8}" type="presOf" srcId="{666A160C-ECED-4E2A-AF95-45A8251BF6BF}" destId="{3AB792AE-1276-418F-8588-E3EF0B85E776}" srcOrd="0" destOrd="0" presId="urn:microsoft.com/office/officeart/2005/8/layout/hierarchy1"/>
    <dgm:cxn modelId="{BA81C06E-927D-4ACC-9E4C-22553F1DB421}" type="presOf" srcId="{63354294-F596-40B8-ABCD-71818F0375A7}" destId="{A9F955D4-D745-4050-9BE8-5C15B7573843}" srcOrd="0" destOrd="0" presId="urn:microsoft.com/office/officeart/2005/8/layout/hierarchy1"/>
    <dgm:cxn modelId="{29AD3BA1-0524-4F99-B8AB-2085BDF5AB2A}" type="presOf" srcId="{F59B8F81-F1AA-4BAC-A95B-F24AF1E6CEF1}" destId="{E3A0C919-D8DF-4E56-B4C3-D2A453F050FD}" srcOrd="0" destOrd="0" presId="urn:microsoft.com/office/officeart/2005/8/layout/hierarchy1"/>
    <dgm:cxn modelId="{EE21C6D5-B9E8-4B25-87C4-CE3E586D66B8}" type="presOf" srcId="{58169D7B-D83A-4D8F-AAFF-013E73D414A1}" destId="{93DA5D40-F68F-48ED-BAFC-EA881BF919FA}" srcOrd="0" destOrd="0" presId="urn:microsoft.com/office/officeart/2005/8/layout/hierarchy1"/>
    <dgm:cxn modelId="{BD34BB1A-3402-44DC-AF40-3D9841391B09}" type="presOf" srcId="{73C3CB73-5339-431B-A127-08EC014B311B}" destId="{33F232ED-48E9-4E7E-A597-F5F7CF681C1A}"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9C6D8310-0F42-4EA4-8F5F-6F50DA18F8FD}" srcId="{8DCF5413-722B-4306-860C-C47A25B39CB2}" destId="{8520C46E-32C3-4F5B-B6CA-4E36DA972DEB}" srcOrd="0" destOrd="0" parTransId="{DF02F2DC-E185-49CA-AE93-3E1D0E33FF55}" sibTransId="{334660C7-613A-4A35-96E4-8430B7301C75}"/>
    <dgm:cxn modelId="{7FEAAF74-7C4E-4F9C-8EEB-215637BE006D}" type="presOf" srcId="{6AEA3F87-2CAD-4259-9B70-E54A8E34DBDA}" destId="{B2C8B285-3CEF-432C-B80E-0BA4833C5453}" srcOrd="0" destOrd="0" presId="urn:microsoft.com/office/officeart/2005/8/layout/hierarchy1"/>
    <dgm:cxn modelId="{034E76F5-0D52-47D5-AD3E-316F5CD12BD0}" type="presOf" srcId="{8DCF5413-722B-4306-860C-C47A25B39CB2}" destId="{732E38C0-119B-4C19-9E34-6021FE87EB39}" srcOrd="0" destOrd="0" presId="urn:microsoft.com/office/officeart/2005/8/layout/hierarchy1"/>
    <dgm:cxn modelId="{1D37961B-3EE5-4C12-9321-BB60F6261A6E}" type="presOf" srcId="{8520C46E-32C3-4F5B-B6CA-4E36DA972DEB}" destId="{A5168FC4-05EA-4675-87C3-B59B69CFC3B7}" srcOrd="0" destOrd="0" presId="urn:microsoft.com/office/officeart/2005/8/layout/hierarchy1"/>
    <dgm:cxn modelId="{B233A218-1449-490A-909E-47C02244F098}" type="presOf" srcId="{A062F701-85AE-40F9-A862-9E233FCF934E}" destId="{2B3173F8-094E-4168-97F3-3159A96711BD}"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BA7D59B2-DAD4-40D4-8FDD-B1322AD8AA23}" type="presOf" srcId="{986259C0-2821-4C4E-94CB-5478671FE89D}" destId="{0F2970F0-389F-4250-A6F3-4B55A3AFA419}" srcOrd="0" destOrd="0" presId="urn:microsoft.com/office/officeart/2005/8/layout/hierarchy1"/>
    <dgm:cxn modelId="{AC6A41E8-5F2F-47C5-B4DC-99D4E00BF6A2}" type="presOf" srcId="{A13E1E81-B964-4C75-BC20-2B6CE7E85AC9}" destId="{BA928744-1BEE-4A6D-88B9-9EE3BD3BDABE}" srcOrd="0" destOrd="0" presId="urn:microsoft.com/office/officeart/2005/8/layout/hierarchy1"/>
    <dgm:cxn modelId="{2915A220-3CD5-415A-9E4C-EE8502E20664}" type="presOf" srcId="{DF02F2DC-E185-49CA-AE93-3E1D0E33FF55}" destId="{06378E6E-4ED2-41CC-A592-ADF9FF856326}" srcOrd="0" destOrd="0" presId="urn:microsoft.com/office/officeart/2005/8/layout/hierarchy1"/>
    <dgm:cxn modelId="{73C8738C-0907-4604-A734-D39DD5A7207F}" type="presParOf" srcId="{12BDEAA6-8B0C-4236-868F-82FF28478E40}" destId="{CC416890-0534-45F0-AF22-534A652AF977}" srcOrd="0" destOrd="0" presId="urn:microsoft.com/office/officeart/2005/8/layout/hierarchy1"/>
    <dgm:cxn modelId="{EA737595-E0BB-4F4B-B5CF-0FCDA205207B}" type="presParOf" srcId="{CC416890-0534-45F0-AF22-534A652AF977}" destId="{27276F41-451C-4C68-858C-644583A44377}" srcOrd="0" destOrd="0" presId="urn:microsoft.com/office/officeart/2005/8/layout/hierarchy1"/>
    <dgm:cxn modelId="{479E72D5-86A3-4C47-8D57-C9AF7A79988A}" type="presParOf" srcId="{27276F41-451C-4C68-858C-644583A44377}" destId="{E76353B5-727E-4A1B-97A0-0A8A52371AE4}" srcOrd="0" destOrd="0" presId="urn:microsoft.com/office/officeart/2005/8/layout/hierarchy1"/>
    <dgm:cxn modelId="{FD731AFF-F7E2-4C48-B4FE-91951D3BBEAE}" type="presParOf" srcId="{27276F41-451C-4C68-858C-644583A44377}" destId="{2B3173F8-094E-4168-97F3-3159A96711BD}" srcOrd="1" destOrd="0" presId="urn:microsoft.com/office/officeart/2005/8/layout/hierarchy1"/>
    <dgm:cxn modelId="{33E16169-C14B-4C2F-8995-BDDD677A3DB2}" type="presParOf" srcId="{CC416890-0534-45F0-AF22-534A652AF977}" destId="{B6A289DC-3E5C-4773-99FE-DF3A73C24815}" srcOrd="1" destOrd="0" presId="urn:microsoft.com/office/officeart/2005/8/layout/hierarchy1"/>
    <dgm:cxn modelId="{EB9407B5-6A70-41FF-8A79-517F8212DEBC}" type="presParOf" srcId="{B6A289DC-3E5C-4773-99FE-DF3A73C24815}" destId="{33F232ED-48E9-4E7E-A597-F5F7CF681C1A}" srcOrd="0" destOrd="0" presId="urn:microsoft.com/office/officeart/2005/8/layout/hierarchy1"/>
    <dgm:cxn modelId="{A6C38017-4905-4326-8D67-3A011D8F22BA}" type="presParOf" srcId="{B6A289DC-3E5C-4773-99FE-DF3A73C24815}" destId="{00E9DD8F-B665-48FC-A728-768975DEE904}" srcOrd="1" destOrd="0" presId="urn:microsoft.com/office/officeart/2005/8/layout/hierarchy1"/>
    <dgm:cxn modelId="{3A029DFB-CCF4-4962-8CDA-72497BC26035}" type="presParOf" srcId="{00E9DD8F-B665-48FC-A728-768975DEE904}" destId="{EB3FEDE9-3BDC-4AEA-ACEA-4C7BF9A19413}" srcOrd="0" destOrd="0" presId="urn:microsoft.com/office/officeart/2005/8/layout/hierarchy1"/>
    <dgm:cxn modelId="{3F68FB95-75A1-4A93-A26B-D7CEE8323CBD}" type="presParOf" srcId="{EB3FEDE9-3BDC-4AEA-ACEA-4C7BF9A19413}" destId="{B1A44930-35F0-4A71-87B7-196E269E68C5}" srcOrd="0" destOrd="0" presId="urn:microsoft.com/office/officeart/2005/8/layout/hierarchy1"/>
    <dgm:cxn modelId="{1CA512F3-90E1-4F04-B10A-EE9994E44451}" type="presParOf" srcId="{EB3FEDE9-3BDC-4AEA-ACEA-4C7BF9A19413}" destId="{93DA5D40-F68F-48ED-BAFC-EA881BF919FA}" srcOrd="1" destOrd="0" presId="urn:microsoft.com/office/officeart/2005/8/layout/hierarchy1"/>
    <dgm:cxn modelId="{F24C05F5-61EC-456B-9E51-208271152F7A}" type="presParOf" srcId="{00E9DD8F-B665-48FC-A728-768975DEE904}" destId="{62294DFD-51FE-49A2-8572-9136771AFE9C}" srcOrd="1" destOrd="0" presId="urn:microsoft.com/office/officeart/2005/8/layout/hierarchy1"/>
    <dgm:cxn modelId="{9963FB22-6804-4789-B165-9E80D1607BD1}" type="presParOf" srcId="{62294DFD-51FE-49A2-8572-9136771AFE9C}" destId="{0F2970F0-389F-4250-A6F3-4B55A3AFA419}" srcOrd="0" destOrd="0" presId="urn:microsoft.com/office/officeart/2005/8/layout/hierarchy1"/>
    <dgm:cxn modelId="{F562A27B-0457-4D3A-B63A-1DDE4DDF9132}" type="presParOf" srcId="{62294DFD-51FE-49A2-8572-9136771AFE9C}" destId="{62E96372-0239-49C8-BA14-6B9509B64649}" srcOrd="1" destOrd="0" presId="urn:microsoft.com/office/officeart/2005/8/layout/hierarchy1"/>
    <dgm:cxn modelId="{21D9109B-FBD3-472D-B4ED-61668F77D285}" type="presParOf" srcId="{62E96372-0239-49C8-BA14-6B9509B64649}" destId="{966E8651-9551-409D-AE20-76AA5624BE7E}" srcOrd="0" destOrd="0" presId="urn:microsoft.com/office/officeart/2005/8/layout/hierarchy1"/>
    <dgm:cxn modelId="{DC4393A3-1205-4324-99EB-393327720E95}" type="presParOf" srcId="{966E8651-9551-409D-AE20-76AA5624BE7E}" destId="{92500404-2908-45D1-8D02-610E43BF0243}" srcOrd="0" destOrd="0" presId="urn:microsoft.com/office/officeart/2005/8/layout/hierarchy1"/>
    <dgm:cxn modelId="{E9D691F5-72AA-4B77-B873-EBFA069F3A05}" type="presParOf" srcId="{966E8651-9551-409D-AE20-76AA5624BE7E}" destId="{3AB792AE-1276-418F-8588-E3EF0B85E776}" srcOrd="1" destOrd="0" presId="urn:microsoft.com/office/officeart/2005/8/layout/hierarchy1"/>
    <dgm:cxn modelId="{EA1166E7-92AC-4B98-B555-7259A23EB245}" type="presParOf" srcId="{62E96372-0239-49C8-BA14-6B9509B64649}" destId="{F632C037-F052-4C79-9656-344CB0B5B019}" srcOrd="1" destOrd="0" presId="urn:microsoft.com/office/officeart/2005/8/layout/hierarchy1"/>
    <dgm:cxn modelId="{6115E40B-C302-4302-9EB8-92A8493484D4}" type="presParOf" srcId="{B6A289DC-3E5C-4773-99FE-DF3A73C24815}" destId="{E3A0C919-D8DF-4E56-B4C3-D2A453F050FD}" srcOrd="2" destOrd="0" presId="urn:microsoft.com/office/officeart/2005/8/layout/hierarchy1"/>
    <dgm:cxn modelId="{9E1FEF56-0884-43D3-BF47-84CC98195F52}" type="presParOf" srcId="{B6A289DC-3E5C-4773-99FE-DF3A73C24815}" destId="{021159D1-3BDD-4491-93C9-711544A943A3}" srcOrd="3" destOrd="0" presId="urn:microsoft.com/office/officeart/2005/8/layout/hierarchy1"/>
    <dgm:cxn modelId="{8931D8E2-36A8-4D62-9373-2CDE0775BF29}" type="presParOf" srcId="{021159D1-3BDD-4491-93C9-711544A943A3}" destId="{6CC41577-DDD6-4C9F-8624-1AC6718AF0B4}" srcOrd="0" destOrd="0" presId="urn:microsoft.com/office/officeart/2005/8/layout/hierarchy1"/>
    <dgm:cxn modelId="{5D63E8AD-BDAE-4C3F-B71E-B08AF6CB720F}" type="presParOf" srcId="{6CC41577-DDD6-4C9F-8624-1AC6718AF0B4}" destId="{7516AA13-0C37-450D-A19C-423E4D031A73}" srcOrd="0" destOrd="0" presId="urn:microsoft.com/office/officeart/2005/8/layout/hierarchy1"/>
    <dgm:cxn modelId="{BFA6194F-D928-4E51-A6B5-04D10D97F467}" type="presParOf" srcId="{6CC41577-DDD6-4C9F-8624-1AC6718AF0B4}" destId="{732E38C0-119B-4C19-9E34-6021FE87EB39}" srcOrd="1" destOrd="0" presId="urn:microsoft.com/office/officeart/2005/8/layout/hierarchy1"/>
    <dgm:cxn modelId="{17846AFC-CFC6-491C-A7F9-9C9EFF24727F}" type="presParOf" srcId="{021159D1-3BDD-4491-93C9-711544A943A3}" destId="{25945C60-8EBF-47BC-A611-32F847798959}" srcOrd="1" destOrd="0" presId="urn:microsoft.com/office/officeart/2005/8/layout/hierarchy1"/>
    <dgm:cxn modelId="{3BFD6583-B23E-420C-AE1D-8378DEE3835A}" type="presParOf" srcId="{25945C60-8EBF-47BC-A611-32F847798959}" destId="{06378E6E-4ED2-41CC-A592-ADF9FF856326}" srcOrd="0" destOrd="0" presId="urn:microsoft.com/office/officeart/2005/8/layout/hierarchy1"/>
    <dgm:cxn modelId="{45623685-E2EA-48E1-B031-7DECB373F577}" type="presParOf" srcId="{25945C60-8EBF-47BC-A611-32F847798959}" destId="{13900786-B683-4971-9B90-ADFF1CFC1E31}" srcOrd="1" destOrd="0" presId="urn:microsoft.com/office/officeart/2005/8/layout/hierarchy1"/>
    <dgm:cxn modelId="{BFB59E8E-D71E-4AD0-92E9-E052C9CD95F0}" type="presParOf" srcId="{13900786-B683-4971-9B90-ADFF1CFC1E31}" destId="{89BD07CE-D427-49CB-A619-36366DC34647}" srcOrd="0" destOrd="0" presId="urn:microsoft.com/office/officeart/2005/8/layout/hierarchy1"/>
    <dgm:cxn modelId="{D1565003-906C-4A22-8D4F-233C8A829F37}" type="presParOf" srcId="{89BD07CE-D427-49CB-A619-36366DC34647}" destId="{F663C0DF-1627-41E8-A813-008B59EEA4F8}" srcOrd="0" destOrd="0" presId="urn:microsoft.com/office/officeart/2005/8/layout/hierarchy1"/>
    <dgm:cxn modelId="{82B17175-FF4C-4700-81A4-D1BBF5DDF51B}" type="presParOf" srcId="{89BD07CE-D427-49CB-A619-36366DC34647}" destId="{A5168FC4-05EA-4675-87C3-B59B69CFC3B7}" srcOrd="1" destOrd="0" presId="urn:microsoft.com/office/officeart/2005/8/layout/hierarchy1"/>
    <dgm:cxn modelId="{5BB2D014-EE0B-42A9-8175-E280D5B5758D}" type="presParOf" srcId="{13900786-B683-4971-9B90-ADFF1CFC1E31}" destId="{C4A12772-D2FF-42C1-A41A-888FF7423655}" srcOrd="1" destOrd="0" presId="urn:microsoft.com/office/officeart/2005/8/layout/hierarchy1"/>
    <dgm:cxn modelId="{C028BD1A-F784-4837-894D-EBF401C2A431}" type="presParOf" srcId="{B6A289DC-3E5C-4773-99FE-DF3A73C24815}" destId="{B2C8B285-3CEF-432C-B80E-0BA4833C5453}" srcOrd="4" destOrd="0" presId="urn:microsoft.com/office/officeart/2005/8/layout/hierarchy1"/>
    <dgm:cxn modelId="{DFC04AAA-F0FC-42EC-9389-C34117191214}" type="presParOf" srcId="{B6A289DC-3E5C-4773-99FE-DF3A73C24815}" destId="{6E84C64F-74CD-41F0-A283-6E2056C8B4DF}" srcOrd="5" destOrd="0" presId="urn:microsoft.com/office/officeart/2005/8/layout/hierarchy1"/>
    <dgm:cxn modelId="{4889C757-8E4B-442E-A667-74D4F83F892A}" type="presParOf" srcId="{6E84C64F-74CD-41F0-A283-6E2056C8B4DF}" destId="{AE477A44-BDBE-4F7D-A796-3E18CCC8EF11}" srcOrd="0" destOrd="0" presId="urn:microsoft.com/office/officeart/2005/8/layout/hierarchy1"/>
    <dgm:cxn modelId="{BD33333E-3D41-401A-A452-9A73878C0D84}" type="presParOf" srcId="{AE477A44-BDBE-4F7D-A796-3E18CCC8EF11}" destId="{A99E4E77-D8F1-4E80-97C4-8F952D82A468}" srcOrd="0" destOrd="0" presId="urn:microsoft.com/office/officeart/2005/8/layout/hierarchy1"/>
    <dgm:cxn modelId="{475DF02A-DB9C-4684-87F0-880163731ED9}" type="presParOf" srcId="{AE477A44-BDBE-4F7D-A796-3E18CCC8EF11}" destId="{33FA38B6-5641-4B33-B919-74BE9115CC80}" srcOrd="1" destOrd="0" presId="urn:microsoft.com/office/officeart/2005/8/layout/hierarchy1"/>
    <dgm:cxn modelId="{15E69B3A-F2C0-4335-80A9-983A91A003E6}" type="presParOf" srcId="{6E84C64F-74CD-41F0-A283-6E2056C8B4DF}" destId="{CB1EEE79-8DED-4862-976C-2C74D65604C4}" srcOrd="1" destOrd="0" presId="urn:microsoft.com/office/officeart/2005/8/layout/hierarchy1"/>
    <dgm:cxn modelId="{CB0E95E7-1184-447F-973C-67BBF81495CB}" type="presParOf" srcId="{CB1EEE79-8DED-4862-976C-2C74D65604C4}" destId="{BCA7E604-31B8-4E45-B6EA-61FBF34AB77F}" srcOrd="0" destOrd="0" presId="urn:microsoft.com/office/officeart/2005/8/layout/hierarchy1"/>
    <dgm:cxn modelId="{5CE79F78-B515-419E-BDFB-E4286D5D24A3}" type="presParOf" srcId="{CB1EEE79-8DED-4862-976C-2C74D65604C4}" destId="{EEE972B1-2B6E-4740-AD56-E3A4E9FFFB6E}" srcOrd="1" destOrd="0" presId="urn:microsoft.com/office/officeart/2005/8/layout/hierarchy1"/>
    <dgm:cxn modelId="{ED2AC3D2-922D-452B-8960-365811210CCA}" type="presParOf" srcId="{EEE972B1-2B6E-4740-AD56-E3A4E9FFFB6E}" destId="{5753B6BC-3DBA-4205-9AD4-EE07B6D72CA7}" srcOrd="0" destOrd="0" presId="urn:microsoft.com/office/officeart/2005/8/layout/hierarchy1"/>
    <dgm:cxn modelId="{1AC8CB2F-9969-470B-AEB8-09198C822282}" type="presParOf" srcId="{5753B6BC-3DBA-4205-9AD4-EE07B6D72CA7}" destId="{754FF013-9835-4550-86D1-A0BC9B9B76D7}" srcOrd="0" destOrd="0" presId="urn:microsoft.com/office/officeart/2005/8/layout/hierarchy1"/>
    <dgm:cxn modelId="{A065FDCB-BBC3-445C-B52D-E04D2D758445}" type="presParOf" srcId="{5753B6BC-3DBA-4205-9AD4-EE07B6D72CA7}" destId="{C25DEF41-3600-41C0-A669-D306AF3F298B}" srcOrd="1" destOrd="0" presId="urn:microsoft.com/office/officeart/2005/8/layout/hierarchy1"/>
    <dgm:cxn modelId="{C0A85FD9-DD48-44FA-8AA5-AC0FF5A72EE4}" type="presParOf" srcId="{EEE972B1-2B6E-4740-AD56-E3A4E9FFFB6E}" destId="{87CB7042-9DCD-496C-9B6F-21D4E10F2AF6}" srcOrd="1" destOrd="0" presId="urn:microsoft.com/office/officeart/2005/8/layout/hierarchy1"/>
    <dgm:cxn modelId="{DE7221EC-DFB4-4C9F-9A2A-30431C099FDD}" type="presParOf" srcId="{B6A289DC-3E5C-4773-99FE-DF3A73C24815}" destId="{6C913793-C955-464A-9CBF-46D04ACA3707}" srcOrd="6" destOrd="0" presId="urn:microsoft.com/office/officeart/2005/8/layout/hierarchy1"/>
    <dgm:cxn modelId="{180C1784-87DB-477E-A53D-E1893808E372}" type="presParOf" srcId="{B6A289DC-3E5C-4773-99FE-DF3A73C24815}" destId="{EE1B58EA-91AF-4ACE-8673-0A8BBE33CAF3}" srcOrd="7" destOrd="0" presId="urn:microsoft.com/office/officeart/2005/8/layout/hierarchy1"/>
    <dgm:cxn modelId="{05638B42-0A79-4B2E-B589-BC8388C7E5E0}" type="presParOf" srcId="{EE1B58EA-91AF-4ACE-8673-0A8BBE33CAF3}" destId="{EED9308C-172C-4EEF-9001-A3ED31D0F35E}" srcOrd="0" destOrd="0" presId="urn:microsoft.com/office/officeart/2005/8/layout/hierarchy1"/>
    <dgm:cxn modelId="{7B741323-E7B4-4550-9446-139A90016AC3}" type="presParOf" srcId="{EED9308C-172C-4EEF-9001-A3ED31D0F35E}" destId="{03AA1FC1-D01C-44CC-B664-A772C8319DBB}" srcOrd="0" destOrd="0" presId="urn:microsoft.com/office/officeart/2005/8/layout/hierarchy1"/>
    <dgm:cxn modelId="{2A087F47-B885-452D-B689-48E5C79BD7A6}" type="presParOf" srcId="{EED9308C-172C-4EEF-9001-A3ED31D0F35E}" destId="{503DD69C-625F-407C-B0C2-1A02401B3370}" srcOrd="1" destOrd="0" presId="urn:microsoft.com/office/officeart/2005/8/layout/hierarchy1"/>
    <dgm:cxn modelId="{AAA645B2-704B-4E13-8C0C-71CE8DF659D2}" type="presParOf" srcId="{EE1B58EA-91AF-4ACE-8673-0A8BBE33CAF3}" destId="{52BFDBB5-1E84-458F-AA35-02D4D0D24DFF}" srcOrd="1" destOrd="0" presId="urn:microsoft.com/office/officeart/2005/8/layout/hierarchy1"/>
    <dgm:cxn modelId="{A7E143E5-9735-4DDA-9337-CA301A397032}" type="presParOf" srcId="{B6A289DC-3E5C-4773-99FE-DF3A73C24815}" destId="{A9F955D4-D745-4050-9BE8-5C15B7573843}" srcOrd="8" destOrd="0" presId="urn:microsoft.com/office/officeart/2005/8/layout/hierarchy1"/>
    <dgm:cxn modelId="{05FEE415-3E6F-4B7B-9635-FBDE2070D13B}" type="presParOf" srcId="{B6A289DC-3E5C-4773-99FE-DF3A73C24815}" destId="{089B828D-F33A-4B3F-909C-E30678E57A9B}" srcOrd="9" destOrd="0" presId="urn:microsoft.com/office/officeart/2005/8/layout/hierarchy1"/>
    <dgm:cxn modelId="{0F8EA315-22E8-4214-9B9C-2C956C2ED30E}" type="presParOf" srcId="{089B828D-F33A-4B3F-909C-E30678E57A9B}" destId="{3D7ECFCC-6B64-4623-A58C-A9481112FAA0}" srcOrd="0" destOrd="0" presId="urn:microsoft.com/office/officeart/2005/8/layout/hierarchy1"/>
    <dgm:cxn modelId="{B4B4889B-1B31-45C4-871B-8C7AAB5198CF}" type="presParOf" srcId="{3D7ECFCC-6B64-4623-A58C-A9481112FAA0}" destId="{0F07B2A3-39E1-4889-BD5C-AB7F5B06A4F7}" srcOrd="0" destOrd="0" presId="urn:microsoft.com/office/officeart/2005/8/layout/hierarchy1"/>
    <dgm:cxn modelId="{99E768BE-C022-4AC4-90CA-CC518C9E18E9}" type="presParOf" srcId="{3D7ECFCC-6B64-4623-A58C-A9481112FAA0}" destId="{BA928744-1BEE-4A6D-88B9-9EE3BD3BDABE}" srcOrd="1" destOrd="0" presId="urn:microsoft.com/office/officeart/2005/8/layout/hierarchy1"/>
    <dgm:cxn modelId="{68B41A07-A734-47A7-880D-5ADC0A00057F}"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E56A5-656A-4E16-B617-0C6FA8542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Pages>
  <Words>8008</Words>
  <Characters>45652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53553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KhoiNguyen</cp:lastModifiedBy>
  <cp:revision>30</cp:revision>
  <cp:lastPrinted>2011-11-14T15:48:00Z</cp:lastPrinted>
  <dcterms:created xsi:type="dcterms:W3CDTF">2011-11-14T15:46:00Z</dcterms:created>
  <dcterms:modified xsi:type="dcterms:W3CDTF">2012-02-20T15:59:00Z</dcterms:modified>
</cp:coreProperties>
</file>