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425E39">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440BB" w:rsidRDefault="00B440BB">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5E39">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5E39">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5E39">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5E39">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425E39">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425E39">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8077670"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0B7DF4" w:rsidP="00CD047F">
      <w:pPr>
        <w:ind w:left="-1260"/>
      </w:pPr>
      <w:r>
        <w:object w:dxaOrig="21154" w:dyaOrig="16104">
          <v:shape id="_x0000_i1026" type="#_x0000_t75" style="width:580.5pt;height:628.5pt" o:ole="">
            <v:imagedata r:id="rId17" o:title=""/>
          </v:shape>
          <o:OLEObject Type="Embed" ProgID="Visio.Drawing.11" ShapeID="_x0000_i1026" DrawAspect="Content" ObjectID="_1398077671"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(ConsOpt)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project team will continuously verify and validate ConsOpt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create ConsOpt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Review and fix bugs to complete ConsOpt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However, if anything happens, we must roll back to stage one and make it clear with ConsOpt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5"/>
      <w:r>
        <w:rPr>
          <w:rFonts w:ascii="Times New Roman" w:hAnsi="Times New Roman" w:cs="Times New Roman"/>
          <w:sz w:val="24"/>
          <w:szCs w:val="24"/>
        </w:rPr>
        <w:t>Architecture Process</w:t>
      </w:r>
      <w:bookmarkEnd w:id="17"/>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w:t>
            </w:r>
            <w:r>
              <w:rPr>
                <w:rFonts w:ascii="Times New Roman" w:eastAsia="AGaramondPro-Regular" w:hAnsi="Times New Roman" w:cs="Times New Roman"/>
                <w:sz w:val="24"/>
                <w:szCs w:val="24"/>
              </w:rPr>
              <w:lastRenderedPageBreak/>
              <w:t>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6"/>
      <w:r>
        <w:rPr>
          <w:rFonts w:ascii="Times New Roman" w:hAnsi="Times New Roman" w:cs="Times New Roman"/>
          <w:sz w:val="24"/>
          <w:szCs w:val="24"/>
        </w:rPr>
        <w:t>Detail Design Process</w:t>
      </w:r>
      <w:bookmarkEnd w:id="18"/>
    </w:p>
    <w:p w:rsidR="00846A1C" w:rsidRDefault="00846A1C" w:rsidP="00846A1C">
      <w:pPr>
        <w:ind w:left="360" w:firstLine="720"/>
        <w:jc w:val="center"/>
        <w:rPr>
          <w:lang w:eastAsia="ar-SA"/>
        </w:rPr>
      </w:pPr>
    </w:p>
    <w:p w:rsidR="002745AD" w:rsidRDefault="00DD5645" w:rsidP="00DD5645">
      <w:pPr>
        <w:ind w:firstLine="360"/>
        <w:rPr>
          <w:lang w:eastAsia="ar-SA"/>
        </w:rPr>
      </w:pPr>
      <w:r>
        <w:object w:dxaOrig="7293" w:dyaOrig="3424">
          <v:shape id="_x0000_i1027" type="#_x0000_t75" style="width:364.5pt;height:171pt" o:ole="">
            <v:imagedata r:id="rId19" o:title=""/>
          </v:shape>
          <o:OLEObject Type="Embed" ProgID="Visio.Drawing.11" ShapeID="_x0000_i1027" DrawAspect="Content" ObjectID="_1398077672" r:id="rId20"/>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primary purpose of that stage is for the detail design team to analyze the </w:t>
            </w:r>
            <w:r>
              <w:rPr>
                <w:rFonts w:ascii="Times New Roman" w:eastAsia="AGaramondPro-Regular" w:hAnsi="Times New Roman" w:cs="Times New Roman"/>
                <w:sz w:val="24"/>
                <w:szCs w:val="24"/>
              </w:rPr>
              <w:lastRenderedPageBreak/>
              <w:t>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19" w:name="_Hlk316970744"/>
            <w:r>
              <w:rPr>
                <w:rFonts w:ascii="Times New Roman" w:hAnsi="Times New Roman" w:cs="Times New Roman"/>
                <w:sz w:val="24"/>
                <w:szCs w:val="24"/>
              </w:rPr>
              <w:t xml:space="preserve"> The complexity function specification </w:t>
            </w:r>
            <w:bookmarkEnd w:id="19"/>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7"/>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053B7D" w:rsidRDefault="00053B7D" w:rsidP="00287FAA">
      <w:pPr>
        <w:pStyle w:val="ListParagraph"/>
        <w:shd w:val="clear" w:color="auto" w:fill="FFFFFF" w:themeFill="background1"/>
        <w:contextualSpacing/>
        <w:rPr>
          <w:rFonts w:ascii="Times New Roman" w:hAnsi="Times New Roman" w:cs="Times New Roman"/>
          <w:b/>
          <w:sz w:val="24"/>
          <w:szCs w:val="24"/>
        </w:rPr>
      </w:pPr>
      <w:bookmarkStart w:id="21" w:name="_GoBack"/>
      <w:bookmarkEnd w:id="21"/>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425E39"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440BB" w:rsidRDefault="00B440BB"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440BB" w:rsidRDefault="00B440BB"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lastRenderedPageBreak/>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lastRenderedPageBreak/>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lastRenderedPageBreak/>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6"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8"/>
          <w:footerReference w:type="default" r:id="rId49"/>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0"/>
          <w:footerReference w:type="default" r:id="rId51"/>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2"/>
      <w:footerReference w:type="default" r:id="rId53"/>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E39" w:rsidRDefault="00425E39" w:rsidP="001E6E1C">
      <w:pPr>
        <w:spacing w:after="0" w:line="240" w:lineRule="auto"/>
      </w:pPr>
      <w:r>
        <w:separator/>
      </w:r>
    </w:p>
  </w:endnote>
  <w:endnote w:type="continuationSeparator" w:id="0">
    <w:p w:rsidR="00425E39" w:rsidRDefault="00425E39"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440BB" w:rsidRPr="005D5DFA">
      <w:trPr>
        <w:cantSplit/>
        <w:trHeight w:val="354"/>
      </w:trPr>
      <w:tc>
        <w:tcPr>
          <w:tcW w:w="3888" w:type="dxa"/>
          <w:tcBorders>
            <w:top w:val="single" w:sz="4" w:space="0" w:color="000000"/>
          </w:tcBorders>
        </w:tcPr>
        <w:p w:rsidR="00B440BB" w:rsidRDefault="00B440BB">
          <w:pPr>
            <w:pStyle w:val="Footer"/>
            <w:snapToGrid w:val="0"/>
          </w:pPr>
          <w:r>
            <w:t>Project Confidential</w:t>
          </w:r>
        </w:p>
      </w:tc>
      <w:tc>
        <w:tcPr>
          <w:tcW w:w="3600" w:type="dxa"/>
          <w:tcBorders>
            <w:top w:val="single" w:sz="4" w:space="0" w:color="000000"/>
          </w:tcBorders>
        </w:tcPr>
        <w:p w:rsidR="00B440BB" w:rsidRDefault="00B440BB">
          <w:pPr>
            <w:pStyle w:val="Footer"/>
            <w:snapToGrid w:val="0"/>
          </w:pPr>
          <w:r>
            <w:rPr>
              <w:rFonts w:ascii="Symbol" w:hAnsi="Symbol" w:cs="Symbol"/>
            </w:rPr>
            <w:t></w:t>
          </w:r>
          <w:r>
            <w:t>ABC</w:t>
          </w:r>
        </w:p>
      </w:tc>
      <w:tc>
        <w:tcPr>
          <w:tcW w:w="1692" w:type="dxa"/>
          <w:tcBorders>
            <w:top w:val="single" w:sz="4" w:space="0" w:color="000000"/>
          </w:tcBorders>
        </w:tcPr>
        <w:p w:rsidR="00B440BB" w:rsidRDefault="00B440BB">
          <w:pPr>
            <w:pStyle w:val="Footer"/>
            <w:snapToGrid w:val="0"/>
            <w:jc w:val="right"/>
          </w:pPr>
          <w:r>
            <w:t xml:space="preserve">Page </w:t>
          </w:r>
          <w:r>
            <w:fldChar w:fldCharType="begin"/>
          </w:r>
          <w:r>
            <w:instrText xml:space="preserve"> PAGE </w:instrText>
          </w:r>
          <w:r>
            <w:fldChar w:fldCharType="separate"/>
          </w:r>
          <w:r w:rsidR="00053B7D">
            <w:rPr>
              <w:noProof/>
            </w:rPr>
            <w:t>4</w:t>
          </w:r>
          <w:r>
            <w:rPr>
              <w:noProof/>
            </w:rPr>
            <w:fldChar w:fldCharType="end"/>
          </w:r>
          <w:r>
            <w:t xml:space="preserve"> of </w:t>
          </w:r>
          <w:r w:rsidR="00425E39">
            <w:fldChar w:fldCharType="begin"/>
          </w:r>
          <w:r w:rsidR="00425E39">
            <w:instrText xml:space="preserve"> NUMPAGES \*Arabic </w:instrText>
          </w:r>
          <w:r w:rsidR="00425E39">
            <w:fldChar w:fldCharType="separate"/>
          </w:r>
          <w:r w:rsidR="00053B7D">
            <w:rPr>
              <w:noProof/>
            </w:rPr>
            <w:t>37</w:t>
          </w:r>
          <w:r w:rsidR="00425E39">
            <w:rPr>
              <w:noProof/>
            </w:rPr>
            <w:fldChar w:fldCharType="end"/>
          </w:r>
        </w:p>
      </w:tc>
    </w:tr>
  </w:tbl>
  <w:p w:rsidR="00B440BB" w:rsidRDefault="00B440BB">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440BB" w:rsidRPr="005D5DFA">
      <w:tc>
        <w:tcPr>
          <w:tcW w:w="500" w:type="pct"/>
          <w:tcBorders>
            <w:top w:val="single" w:sz="4" w:space="0" w:color="943634"/>
          </w:tcBorders>
          <w:shd w:val="clear" w:color="auto" w:fill="002060"/>
        </w:tcPr>
        <w:p w:rsidR="00B440BB" w:rsidRDefault="00B440BB">
          <w:pPr>
            <w:pStyle w:val="Footer"/>
            <w:jc w:val="right"/>
            <w:rPr>
              <w:b/>
              <w:bCs/>
              <w:color w:val="FFFFFF"/>
            </w:rPr>
          </w:pPr>
          <w:r>
            <w:fldChar w:fldCharType="begin"/>
          </w:r>
          <w:r>
            <w:instrText xml:space="preserve"> PAGE   \* MERGEFORMAT </w:instrText>
          </w:r>
          <w:r>
            <w:fldChar w:fldCharType="separate"/>
          </w:r>
          <w:r w:rsidR="00053B7D" w:rsidRPr="00053B7D">
            <w:rPr>
              <w:noProof/>
              <w:color w:val="FFFFFF"/>
            </w:rPr>
            <w:t>21</w:t>
          </w:r>
          <w:r>
            <w:rPr>
              <w:noProof/>
              <w:color w:val="FFFFFF"/>
            </w:rPr>
            <w:fldChar w:fldCharType="end"/>
          </w:r>
        </w:p>
      </w:tc>
      <w:tc>
        <w:tcPr>
          <w:tcW w:w="4500" w:type="pct"/>
          <w:tcBorders>
            <w:top w:val="single" w:sz="4" w:space="0" w:color="auto"/>
          </w:tcBorders>
        </w:tcPr>
        <w:p w:rsidR="00B440BB" w:rsidRDefault="00425E39">
          <w:pPr>
            <w:pStyle w:val="Footer"/>
          </w:pPr>
          <w:r>
            <w:fldChar w:fldCharType="begin"/>
          </w:r>
          <w:r>
            <w:instrText xml:space="preserve"> STYLEREF  "1"  </w:instrText>
          </w:r>
          <w:r>
            <w:fldChar w:fldCharType="separate"/>
          </w:r>
          <w:r w:rsidR="00053B7D">
            <w:rPr>
              <w:noProof/>
            </w:rPr>
            <w:t>Project Overview</w:t>
          </w:r>
          <w:r>
            <w:rPr>
              <w:noProof/>
            </w:rPr>
            <w:fldChar w:fldCharType="end"/>
          </w:r>
          <w:r w:rsidR="00B440BB">
            <w:t xml:space="preserve"> | [Type the company name]</w:t>
          </w:r>
        </w:p>
      </w:tc>
    </w:tr>
  </w:tbl>
  <w:p w:rsidR="00B440BB" w:rsidRDefault="00B440B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r w:rsidRPr="005D5DFA">
            <w:rPr>
              <w:rFonts w:ascii="Symbol" w:hAnsi="Symbol" w:cs="Symbol"/>
            </w:rPr>
            <w:t></w:t>
          </w:r>
          <w:r w:rsidRPr="005D5DFA">
            <w:t>ABC</w:t>
          </w: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053B7D">
            <w:rPr>
              <w:noProof/>
            </w:rPr>
            <w:t>35</w:t>
          </w:r>
          <w:r>
            <w:rPr>
              <w:noProof/>
            </w:rPr>
            <w:fldChar w:fldCharType="end"/>
          </w:r>
          <w:r w:rsidRPr="005D5DFA">
            <w:t xml:space="preserve"> of </w:t>
          </w:r>
          <w:r w:rsidR="00425E39">
            <w:fldChar w:fldCharType="begin"/>
          </w:r>
          <w:r w:rsidR="00425E39">
            <w:instrText xml:space="preserve"> NUMPAGES \*Arabic </w:instrText>
          </w:r>
          <w:r w:rsidR="00425E39">
            <w:fldChar w:fldCharType="separate"/>
          </w:r>
          <w:r w:rsidR="00053B7D">
            <w:rPr>
              <w:noProof/>
            </w:rPr>
            <w:t>37</w:t>
          </w:r>
          <w:r w:rsidR="00425E39">
            <w:rPr>
              <w:noProof/>
            </w:rPr>
            <w:fldChar w:fldCharType="end"/>
          </w:r>
        </w:p>
      </w:tc>
    </w:tr>
  </w:tbl>
  <w:p w:rsidR="00B440BB" w:rsidRDefault="00B440BB">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053B7D">
            <w:rPr>
              <w:noProof/>
            </w:rPr>
            <w:t>36</w:t>
          </w:r>
          <w:r>
            <w:rPr>
              <w:noProof/>
            </w:rPr>
            <w:fldChar w:fldCharType="end"/>
          </w:r>
          <w:r w:rsidRPr="005D5DFA">
            <w:t xml:space="preserve"> of </w:t>
          </w:r>
          <w:r w:rsidR="00425E39">
            <w:fldChar w:fldCharType="begin"/>
          </w:r>
          <w:r w:rsidR="00425E39">
            <w:instrText xml:space="preserve"> NUMPAGES \*Arabic </w:instrText>
          </w:r>
          <w:r w:rsidR="00425E39">
            <w:fldChar w:fldCharType="separate"/>
          </w:r>
          <w:r w:rsidR="00053B7D">
            <w:rPr>
              <w:noProof/>
            </w:rPr>
            <w:t>37</w:t>
          </w:r>
          <w:r w:rsidR="00425E39">
            <w:rPr>
              <w:noProof/>
            </w:rPr>
            <w:fldChar w:fldCharType="end"/>
          </w:r>
        </w:p>
      </w:tc>
    </w:tr>
  </w:tbl>
  <w:p w:rsidR="00B440BB" w:rsidRDefault="00B440BB">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E39" w:rsidRDefault="00425E39" w:rsidP="001E6E1C">
      <w:pPr>
        <w:spacing w:after="0" w:line="240" w:lineRule="auto"/>
      </w:pPr>
      <w:r>
        <w:separator/>
      </w:r>
    </w:p>
  </w:footnote>
  <w:footnote w:type="continuationSeparator" w:id="0">
    <w:p w:rsidR="00425E39" w:rsidRDefault="00425E39"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5E39"/>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A1786"/>
    <w:rsid w:val="00CC43F5"/>
    <w:rsid w:val="00CD047F"/>
    <w:rsid w:val="00CD6F89"/>
    <w:rsid w:val="00CD7241"/>
    <w:rsid w:val="00CF08D9"/>
    <w:rsid w:val="00D01D30"/>
    <w:rsid w:val="00D1361B"/>
    <w:rsid w:val="00D4272F"/>
    <w:rsid w:val="00D47E3A"/>
    <w:rsid w:val="00D57CB5"/>
    <w:rsid w:val="00D65840"/>
    <w:rsid w:val="00D661AF"/>
    <w:rsid w:val="00DC466D"/>
    <w:rsid w:val="00DD5645"/>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Data" Target="diagrams/data2.xml"/><Relationship Id="rId39" Type="http://schemas.openxmlformats.org/officeDocument/2006/relationships/hyperlink" Target="mailto:dinhductri@vanlanguni.edu.vn" TargetMode="Externa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hyperlink" Target="mailto:kimtuongvlu@gmail.com" TargetMode="External"/><Relationship Id="rId47" Type="http://schemas.openxmlformats.org/officeDocument/2006/relationships/hyperlink" Target="mailto:dangnguyen2409@gmail.com"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hyperlink" Target="mailto:nguyenanhnhan@vanlanguni.edu.vn" TargetMode="External"/><Relationship Id="rId46" Type="http://schemas.openxmlformats.org/officeDocument/2006/relationships/hyperlink" Target="mailto:haycogang0207@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diagramColors" Target="diagrams/colors2.xml"/><Relationship Id="rId41" Type="http://schemas.openxmlformats.org/officeDocument/2006/relationships/hyperlink" Target="mailto:hoangtanvlu@gmail.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hyperlink" Target="mailto:quangsm1994@gmail.com" TargetMode="External"/><Relationship Id="rId40" Type="http://schemas.openxmlformats.org/officeDocument/2006/relationships/hyperlink" Target="mailto:nhunghuynhthihong@gmail.com" TargetMode="External"/><Relationship Id="rId45" Type="http://schemas.openxmlformats.org/officeDocument/2006/relationships/hyperlink" Target="mailto:nguyenkhacquyet89vl@gmail.com" TargetMode="External"/><Relationship Id="rId53"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hyperlink" Target="mailto:p.kh@vanlanguni.edu.vn" TargetMode="External"/><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Data" Target="diagrams/data3.xml"/><Relationship Id="rId44" Type="http://schemas.openxmlformats.org/officeDocument/2006/relationships/hyperlink" Target="mailto:tuongcuop.ali@gmail.com" TargetMode="External"/><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mailto:shadow141206@gmail.com"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7D2DB9CB-A36C-490B-8ACE-56AD0666787B}" type="presOf" srcId="{36A1ACD2-43FA-458F-90A1-8583B549FD2C}" destId="{E124BC24-6BDA-4F3D-9113-511620EB15D9}" srcOrd="1" destOrd="0" presId="urn:microsoft.com/office/officeart/2005/8/layout/process5"/>
    <dgm:cxn modelId="{57C75270-DE12-47CE-A376-249ED89C819D}" type="presOf" srcId="{10AEE8F2-4AA5-4235-B860-A04EFB8BA928}" destId="{240CBA1A-AD07-4601-A285-2DF9CC960ACC}" srcOrd="0" destOrd="0" presId="urn:microsoft.com/office/officeart/2005/8/layout/process5"/>
    <dgm:cxn modelId="{5DF23B49-AD7E-43C4-A5F3-F880F1185C2B}" type="presOf" srcId="{276645E4-F7CD-490E-98E9-24A633E4B4D0}" destId="{9238F137-833F-42CE-ABFB-0A10844FF3B8}"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B8FDDB5D-5508-4AEF-BE14-628D508059F9}" type="presOf" srcId="{99473CE2-A28E-43F5-ABD5-A1BFB0D4A8A3}" destId="{6C50B9B3-8660-43D3-8F1C-3888A3807597}" srcOrd="1"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DCA1960B-B4AA-45D7-ACB8-6290170E3C50}" type="presOf" srcId="{484FC586-B6E7-4817-8111-6E5AD9FD4D3D}" destId="{2C3CD55E-6341-4B40-90CD-9A5DBE4DE4E6}" srcOrd="0" destOrd="0" presId="urn:microsoft.com/office/officeart/2005/8/layout/process5"/>
    <dgm:cxn modelId="{804B7C7F-FDC7-4199-B91C-19A3B5B2418F}" type="presOf" srcId="{9D3FBD15-35BA-49D0-B35E-27C5EC1CBC50}" destId="{C725E861-0375-4E37-864F-64156DB2935C}" srcOrd="1" destOrd="0" presId="urn:microsoft.com/office/officeart/2005/8/layout/process5"/>
    <dgm:cxn modelId="{3AF02440-6C42-404C-AEDA-206CD78332DB}" type="presOf" srcId="{FD7803BE-F349-4E47-B00F-C5A88509D3DB}" destId="{571162A6-B478-4FFF-A018-E3F7F455F04F}"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C24DAB37-FFD0-4E9B-9EAA-2DB2EF8C41C4}" type="presOf" srcId="{4C190E86-EB1F-440C-BCFA-9C74D68ABA62}" destId="{0FBB6830-3DBD-4B20-82D1-3255B5F6E9B7}" srcOrd="0" destOrd="0" presId="urn:microsoft.com/office/officeart/2005/8/layout/process5"/>
    <dgm:cxn modelId="{DAA4DCA9-1A87-429F-A014-B1BEB0E323B1}" type="presOf" srcId="{99473CE2-A28E-43F5-ABD5-A1BFB0D4A8A3}" destId="{27B33C53-5D63-4B77-BDE3-85762B669567}" srcOrd="0" destOrd="0" presId="urn:microsoft.com/office/officeart/2005/8/layout/process5"/>
    <dgm:cxn modelId="{BDE713D6-83A3-4728-8E22-4EA59CF5A025}" type="presOf" srcId="{96E13496-6901-479F-BEFB-4F5A7D0CAE2E}" destId="{C69D81C4-9878-4202-9B40-CC10F8DC3689}" srcOrd="0" destOrd="0" presId="urn:microsoft.com/office/officeart/2005/8/layout/process5"/>
    <dgm:cxn modelId="{F1E2F16B-1D85-44BC-ABD1-5FDA05793F20}" type="presOf" srcId="{C6031E32-99C9-4A9C-9A22-EF002D9C10C3}" destId="{E90D35B8-1166-468F-AAFB-967A9A0128D4}" srcOrd="0" destOrd="0" presId="urn:microsoft.com/office/officeart/2005/8/layout/process5"/>
    <dgm:cxn modelId="{AF9DECC1-58A6-448E-A778-8F6D751EB911}" type="presOf" srcId="{C6031E32-99C9-4A9C-9A22-EF002D9C10C3}" destId="{350F4642-437C-496F-BAFB-8B37C819675B}" srcOrd="1" destOrd="0" presId="urn:microsoft.com/office/officeart/2005/8/layout/process5"/>
    <dgm:cxn modelId="{52A8135B-00CD-4273-8B38-5996649C5F06}" type="presOf" srcId="{5FDCB2B3-0987-430E-ABB2-46B0028E474F}" destId="{6EBA7D98-309D-4D70-A084-99B17900FCC7}"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4D5F7C84-9C22-4DF6-9B7C-0813FD075C9D}" type="presOf" srcId="{5B109D5B-934D-4DB1-BF4D-E1822D86D940}" destId="{C622D9E8-9E12-472B-8192-B78C66F89E5E}" srcOrd="0" destOrd="0" presId="urn:microsoft.com/office/officeart/2005/8/layout/process5"/>
    <dgm:cxn modelId="{FB3EFC6C-0A31-49B6-9838-93FB3D654BEC}" type="presOf" srcId="{36A1ACD2-43FA-458F-90A1-8583B549FD2C}" destId="{71EF2703-C2DB-4CDD-95E6-30FE30A6A10F}" srcOrd="0" destOrd="0" presId="urn:microsoft.com/office/officeart/2005/8/layout/process5"/>
    <dgm:cxn modelId="{95071700-C463-4FE8-B07E-7E0CEE4303D7}" type="presOf" srcId="{9D3FBD15-35BA-49D0-B35E-27C5EC1CBC50}" destId="{1053ADA7-9342-4A43-85BE-854780BFAF3E}"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0B684BD0-3150-4985-85C8-C1C0766E7D55}" srcId="{276645E4-F7CD-490E-98E9-24A633E4B4D0}" destId="{10AEE8F2-4AA5-4235-B860-A04EFB8BA928}" srcOrd="2" destOrd="0" parTransId="{355014A0-0410-4BB8-A89E-8AE596DAA75D}" sibTransId="{99473CE2-A28E-43F5-ABD5-A1BFB0D4A8A3}"/>
    <dgm:cxn modelId="{45E675D1-A41E-4C38-BF02-E6161EA963D7}" type="presOf" srcId="{FD7803BE-F349-4E47-B00F-C5A88509D3DB}" destId="{A63FF2EF-9A10-40DF-A9C5-4693C452F0E5}" srcOrd="1" destOrd="0" presId="urn:microsoft.com/office/officeart/2005/8/layout/process5"/>
    <dgm:cxn modelId="{11BA8E19-E68C-4A3E-BCE8-2A52D5294246}" type="presParOf" srcId="{9238F137-833F-42CE-ABFB-0A10844FF3B8}" destId="{0FBB6830-3DBD-4B20-82D1-3255B5F6E9B7}" srcOrd="0" destOrd="0" presId="urn:microsoft.com/office/officeart/2005/8/layout/process5"/>
    <dgm:cxn modelId="{B8E9E56E-1C43-4A93-9B31-73A9D513D017}" type="presParOf" srcId="{9238F137-833F-42CE-ABFB-0A10844FF3B8}" destId="{E90D35B8-1166-468F-AAFB-967A9A0128D4}" srcOrd="1" destOrd="0" presId="urn:microsoft.com/office/officeart/2005/8/layout/process5"/>
    <dgm:cxn modelId="{115340C1-3312-443B-BCF1-34A5C9DD4C40}" type="presParOf" srcId="{E90D35B8-1166-468F-AAFB-967A9A0128D4}" destId="{350F4642-437C-496F-BAFB-8B37C819675B}" srcOrd="0" destOrd="0" presId="urn:microsoft.com/office/officeart/2005/8/layout/process5"/>
    <dgm:cxn modelId="{2E88C21D-B324-4601-923F-39C8A06DCE4D}" type="presParOf" srcId="{9238F137-833F-42CE-ABFB-0A10844FF3B8}" destId="{C622D9E8-9E12-472B-8192-B78C66F89E5E}" srcOrd="2" destOrd="0" presId="urn:microsoft.com/office/officeart/2005/8/layout/process5"/>
    <dgm:cxn modelId="{C8B209DB-FCE6-41D3-8C3D-82A15E08ACC8}" type="presParOf" srcId="{9238F137-833F-42CE-ABFB-0A10844FF3B8}" destId="{571162A6-B478-4FFF-A018-E3F7F455F04F}" srcOrd="3" destOrd="0" presId="urn:microsoft.com/office/officeart/2005/8/layout/process5"/>
    <dgm:cxn modelId="{D9DCD22E-8B34-400A-A6DE-F444145687AA}" type="presParOf" srcId="{571162A6-B478-4FFF-A018-E3F7F455F04F}" destId="{A63FF2EF-9A10-40DF-A9C5-4693C452F0E5}" srcOrd="0" destOrd="0" presId="urn:microsoft.com/office/officeart/2005/8/layout/process5"/>
    <dgm:cxn modelId="{8D0170B9-ED9A-4C8D-A18F-C5912B1A2D97}" type="presParOf" srcId="{9238F137-833F-42CE-ABFB-0A10844FF3B8}" destId="{240CBA1A-AD07-4601-A285-2DF9CC960ACC}" srcOrd="4" destOrd="0" presId="urn:microsoft.com/office/officeart/2005/8/layout/process5"/>
    <dgm:cxn modelId="{30B8B9C6-0F44-40BC-BFC3-A6B8B15D2F57}" type="presParOf" srcId="{9238F137-833F-42CE-ABFB-0A10844FF3B8}" destId="{27B33C53-5D63-4B77-BDE3-85762B669567}" srcOrd="5" destOrd="0" presId="urn:microsoft.com/office/officeart/2005/8/layout/process5"/>
    <dgm:cxn modelId="{D4D2DF76-FF49-4539-A93C-E765D147511C}" type="presParOf" srcId="{27B33C53-5D63-4B77-BDE3-85762B669567}" destId="{6C50B9B3-8660-43D3-8F1C-3888A3807597}" srcOrd="0" destOrd="0" presId="urn:microsoft.com/office/officeart/2005/8/layout/process5"/>
    <dgm:cxn modelId="{23B38197-CE34-435D-AB03-8242E3C51AB6}" type="presParOf" srcId="{9238F137-833F-42CE-ABFB-0A10844FF3B8}" destId="{6EBA7D98-309D-4D70-A084-99B17900FCC7}" srcOrd="6" destOrd="0" presId="urn:microsoft.com/office/officeart/2005/8/layout/process5"/>
    <dgm:cxn modelId="{637341E5-967B-4E6B-9F23-0330662BA2B2}" type="presParOf" srcId="{9238F137-833F-42CE-ABFB-0A10844FF3B8}" destId="{71EF2703-C2DB-4CDD-95E6-30FE30A6A10F}" srcOrd="7" destOrd="0" presId="urn:microsoft.com/office/officeart/2005/8/layout/process5"/>
    <dgm:cxn modelId="{E380DBA5-3111-4EBB-AA32-29C9BBB41E04}" type="presParOf" srcId="{71EF2703-C2DB-4CDD-95E6-30FE30A6A10F}" destId="{E124BC24-6BDA-4F3D-9113-511620EB15D9}" srcOrd="0" destOrd="0" presId="urn:microsoft.com/office/officeart/2005/8/layout/process5"/>
    <dgm:cxn modelId="{997BE7DE-AA09-401B-AEF0-E9FEDA4C250B}" type="presParOf" srcId="{9238F137-833F-42CE-ABFB-0A10844FF3B8}" destId="{C69D81C4-9878-4202-9B40-CC10F8DC3689}" srcOrd="8" destOrd="0" presId="urn:microsoft.com/office/officeart/2005/8/layout/process5"/>
    <dgm:cxn modelId="{19F6992E-EA87-4F36-B53A-B16901CC8897}" type="presParOf" srcId="{9238F137-833F-42CE-ABFB-0A10844FF3B8}" destId="{1053ADA7-9342-4A43-85BE-854780BFAF3E}" srcOrd="9" destOrd="0" presId="urn:microsoft.com/office/officeart/2005/8/layout/process5"/>
    <dgm:cxn modelId="{81D60368-6BB5-4CCF-A708-C3BB2BCB839B}" type="presParOf" srcId="{1053ADA7-9342-4A43-85BE-854780BFAF3E}" destId="{C725E861-0375-4E37-864F-64156DB2935C}" srcOrd="0" destOrd="0" presId="urn:microsoft.com/office/officeart/2005/8/layout/process5"/>
    <dgm:cxn modelId="{5A42D9AC-B361-4B62-BB33-D47574F3D318}"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CD1F84C1-24CC-4465-AE0D-498DEEFF17BA}" type="presOf" srcId="{3AC76108-53E4-4346-A21A-838A05572038}" destId="{8ECCF8D0-71F3-44E6-9822-D09A836E552C}" srcOrd="0" destOrd="0" presId="urn:microsoft.com/office/officeart/2005/8/layout/cycle5"/>
    <dgm:cxn modelId="{89D60F66-3D0C-4D2B-988D-0E53AAE4CEF8}" type="presOf" srcId="{1013EFBD-1003-4C1E-9914-F422D9402929}" destId="{0E2ED0DE-9156-44AD-9CDC-6A9B1976FF3A}" srcOrd="0" destOrd="0" presId="urn:microsoft.com/office/officeart/2005/8/layout/cycle5"/>
    <dgm:cxn modelId="{C330B412-4F7E-4297-96F8-217EB3250C34}" type="presOf" srcId="{91F42E7A-0139-44EB-BE1C-70EE59B5B012}" destId="{E2D61F4D-0021-4049-A4D5-6E2737ACBFFB}" srcOrd="0" destOrd="0" presId="urn:microsoft.com/office/officeart/2005/8/layout/cycle5"/>
    <dgm:cxn modelId="{95698BA2-D886-40A7-8B4F-130766ED233A}" type="presOf" srcId="{93C774CF-2BD0-434C-8C17-FF746A91E21A}" destId="{991B034E-24C9-4E28-9659-D0DAB99C2FFF}"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172F92B1-3FED-4400-97E8-658055D26939}" type="presOf" srcId="{DE8BEA53-1E00-4C22-A577-85A5A607059E}" destId="{552815C2-0230-4F22-985A-36ED21303EC8}" srcOrd="0" destOrd="0" presId="urn:microsoft.com/office/officeart/2005/8/layout/cycle5"/>
    <dgm:cxn modelId="{BAD9FA6C-6EC9-4193-8DD4-030EF03FC75B}" type="presOf" srcId="{1A696A8C-3C25-4F0E-B579-4E971F310CB7}" destId="{39704D5B-14EE-4F0C-9CF4-E21C05999F09}" srcOrd="0" destOrd="0" presId="urn:microsoft.com/office/officeart/2005/8/layout/cycle5"/>
    <dgm:cxn modelId="{F8DBB096-5E45-4712-874C-3F591A157677}" type="presOf" srcId="{0A784EB0-1725-4D3A-B812-C63451D4A881}" destId="{58F9BE59-BCE0-4247-851C-974CC79A36B5}" srcOrd="0" destOrd="0" presId="urn:microsoft.com/office/officeart/2005/8/layout/cycle5"/>
    <dgm:cxn modelId="{EEEBEE2E-8738-469E-AB3B-7CD5B6BA9ECD}" type="presOf" srcId="{33D1DE7A-620C-49AC-8E7F-76295CFD6659}" destId="{0D243626-6DA3-4EC6-BE10-8A550FED721C}" srcOrd="0" destOrd="0" presId="urn:microsoft.com/office/officeart/2005/8/layout/cycle5"/>
    <dgm:cxn modelId="{3C24309D-6DDD-47CC-A7BB-3632367F2F7A}" type="presOf" srcId="{2049DEDC-1559-412B-99C4-F8044D94BE38}" destId="{A92609AE-4A79-4C0F-9CE6-1EF5BBDD3FE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8B502A09-581D-4D31-9696-A611B41C7251}" type="presOf" srcId="{4C0B1340-97BB-4E28-B056-CDACCCCC134B}" destId="{F9313FB3-5D97-4CF0-9B70-4D9F594AFFB6}" srcOrd="0" destOrd="0" presId="urn:microsoft.com/office/officeart/2005/8/layout/cycle5"/>
    <dgm:cxn modelId="{631376D7-5AE7-4591-9570-CCA7B1322B94}" type="presOf" srcId="{154ACE1B-7028-48AB-99DA-805CECCA7D0A}" destId="{51A39BE8-321D-42D5-B820-F1058C7AC26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5C7714F4-24C3-4A8E-A7F8-03252C018B1A}" type="presParOf" srcId="{0D243626-6DA3-4EC6-BE10-8A550FED721C}" destId="{E2D61F4D-0021-4049-A4D5-6E2737ACBFFB}" srcOrd="0" destOrd="0" presId="urn:microsoft.com/office/officeart/2005/8/layout/cycle5"/>
    <dgm:cxn modelId="{7B113485-E2D7-4DF8-B3DB-5F9CD79D89B9}" type="presParOf" srcId="{0D243626-6DA3-4EC6-BE10-8A550FED721C}" destId="{5AB3758C-2B99-4E39-BD9E-9526E907539C}" srcOrd="1" destOrd="0" presId="urn:microsoft.com/office/officeart/2005/8/layout/cycle5"/>
    <dgm:cxn modelId="{0E798A7B-2084-4BF8-B66D-1E78E55874FE}" type="presParOf" srcId="{0D243626-6DA3-4EC6-BE10-8A550FED721C}" destId="{991B034E-24C9-4E28-9659-D0DAB99C2FFF}" srcOrd="2" destOrd="0" presId="urn:microsoft.com/office/officeart/2005/8/layout/cycle5"/>
    <dgm:cxn modelId="{6F0BCD14-6944-487A-85AD-9642F75559DF}" type="presParOf" srcId="{0D243626-6DA3-4EC6-BE10-8A550FED721C}" destId="{8ECCF8D0-71F3-44E6-9822-D09A836E552C}" srcOrd="3" destOrd="0" presId="urn:microsoft.com/office/officeart/2005/8/layout/cycle5"/>
    <dgm:cxn modelId="{FF68A26B-625C-4DEE-B6DD-B1D5584526F1}" type="presParOf" srcId="{0D243626-6DA3-4EC6-BE10-8A550FED721C}" destId="{F1B415B2-FF52-4666-ABF1-9F17873B1C71}" srcOrd="4" destOrd="0" presId="urn:microsoft.com/office/officeart/2005/8/layout/cycle5"/>
    <dgm:cxn modelId="{B0271D94-81EB-4A27-B644-74790479E596}" type="presParOf" srcId="{0D243626-6DA3-4EC6-BE10-8A550FED721C}" destId="{0E2ED0DE-9156-44AD-9CDC-6A9B1976FF3A}" srcOrd="5" destOrd="0" presId="urn:microsoft.com/office/officeart/2005/8/layout/cycle5"/>
    <dgm:cxn modelId="{D3AD7224-3564-45A7-AA65-631AA224378F}" type="presParOf" srcId="{0D243626-6DA3-4EC6-BE10-8A550FED721C}" destId="{F9313FB3-5D97-4CF0-9B70-4D9F594AFFB6}" srcOrd="6" destOrd="0" presId="urn:microsoft.com/office/officeart/2005/8/layout/cycle5"/>
    <dgm:cxn modelId="{2F4DFB2F-D0E2-4F10-8DB2-4764D3F13278}" type="presParOf" srcId="{0D243626-6DA3-4EC6-BE10-8A550FED721C}" destId="{AE98D54F-6A10-42AD-B906-51DAC2C3B803}" srcOrd="7" destOrd="0" presId="urn:microsoft.com/office/officeart/2005/8/layout/cycle5"/>
    <dgm:cxn modelId="{B12AF5F8-60FF-41D0-8824-DF7A3CBEF145}" type="presParOf" srcId="{0D243626-6DA3-4EC6-BE10-8A550FED721C}" destId="{51A39BE8-321D-42D5-B820-F1058C7AC265}" srcOrd="8" destOrd="0" presId="urn:microsoft.com/office/officeart/2005/8/layout/cycle5"/>
    <dgm:cxn modelId="{C1DC0C56-5BCE-4F9D-8204-043EEA1AAB43}" type="presParOf" srcId="{0D243626-6DA3-4EC6-BE10-8A550FED721C}" destId="{A92609AE-4A79-4C0F-9CE6-1EF5BBDD3FE5}" srcOrd="9" destOrd="0" presId="urn:microsoft.com/office/officeart/2005/8/layout/cycle5"/>
    <dgm:cxn modelId="{07B9A318-C81B-42F5-8402-3981716EC1CB}" type="presParOf" srcId="{0D243626-6DA3-4EC6-BE10-8A550FED721C}" destId="{7FED2944-3F0B-4C5C-98FF-A1E9BECC8285}" srcOrd="10" destOrd="0" presId="urn:microsoft.com/office/officeart/2005/8/layout/cycle5"/>
    <dgm:cxn modelId="{006D09DC-0E9F-4E4D-B5CF-1ABEFC231E09}" type="presParOf" srcId="{0D243626-6DA3-4EC6-BE10-8A550FED721C}" destId="{39704D5B-14EE-4F0C-9CF4-E21C05999F09}" srcOrd="11" destOrd="0" presId="urn:microsoft.com/office/officeart/2005/8/layout/cycle5"/>
    <dgm:cxn modelId="{EB86E1E3-AA11-4965-B2C7-AC78BF92A349}" type="presParOf" srcId="{0D243626-6DA3-4EC6-BE10-8A550FED721C}" destId="{58F9BE59-BCE0-4247-851C-974CC79A36B5}" srcOrd="12" destOrd="0" presId="urn:microsoft.com/office/officeart/2005/8/layout/cycle5"/>
    <dgm:cxn modelId="{8C987D9F-A09A-4F97-8485-7397C146E928}" type="presParOf" srcId="{0D243626-6DA3-4EC6-BE10-8A550FED721C}" destId="{C674ADFD-367C-4D40-885A-5928BB4FC435}" srcOrd="13" destOrd="0" presId="urn:microsoft.com/office/officeart/2005/8/layout/cycle5"/>
    <dgm:cxn modelId="{9A7AF0A3-C4E5-4A83-898A-553F13C68953}"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BC216116-AAAD-4A67-AF03-1E42B45CD7E2}" type="presOf" srcId="{F59B8F81-F1AA-4BAC-A95B-F24AF1E6CEF1}" destId="{E3A0C919-D8DF-4E56-B4C3-D2A453F050FD}" srcOrd="0" destOrd="0" presId="urn:microsoft.com/office/officeart/2005/8/layout/hierarchy1"/>
    <dgm:cxn modelId="{5C2D5169-EC12-4A96-A65C-78A4CF046440}" type="presOf" srcId="{DAB1BF71-D339-4C18-9105-091658D0A78D}" destId="{6C913793-C955-464A-9CBF-46D04ACA3707}" srcOrd="0" destOrd="0" presId="urn:microsoft.com/office/officeart/2005/8/layout/hierarchy1"/>
    <dgm:cxn modelId="{F04C1BB3-5D15-442F-B1EF-E427E1FDA6C7}" type="presOf" srcId="{F74F4650-B4C1-43A1-9D2A-8064AD46FAEE}" destId="{33FA38B6-5641-4B33-B919-74BE9115CC80}" srcOrd="0" destOrd="0" presId="urn:microsoft.com/office/officeart/2005/8/layout/hierarchy1"/>
    <dgm:cxn modelId="{047294F7-3B43-47B3-99AF-C7B544569D5C}" type="presOf" srcId="{73C3CB73-5339-431B-A127-08EC014B311B}" destId="{33F232ED-48E9-4E7E-A597-F5F7CF681C1A}"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DDACB56F-59E2-4DC8-8B79-60B2D538FA7B}" type="presOf" srcId="{6AEA3F87-2CAD-4259-9B70-E54A8E34DBDA}" destId="{B2C8B285-3CEF-432C-B80E-0BA4833C5453}" srcOrd="0" destOrd="0" presId="urn:microsoft.com/office/officeart/2005/8/layout/hierarchy1"/>
    <dgm:cxn modelId="{757F36CB-0C79-4071-9EA3-FA165CC0EC7F}" type="presOf" srcId="{7A1314A7-043F-4696-AAF2-8E25A99A02C4}" destId="{12BDEAA6-8B0C-4236-868F-82FF28478E40}"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0C05EE13-5405-40E6-9A99-194FAA86DF8D}" type="presOf" srcId="{986259C0-2821-4C4E-94CB-5478671FE89D}" destId="{0F2970F0-389F-4250-A6F3-4B55A3AFA419}" srcOrd="0" destOrd="0" presId="urn:microsoft.com/office/officeart/2005/8/layout/hierarchy1"/>
    <dgm:cxn modelId="{A8820D00-8F82-4FB2-BC4D-7D3506260CB6}" type="presOf" srcId="{C76C6EB6-7BD8-457C-B2BB-844C28CD14BC}" destId="{C25DEF41-3600-41C0-A669-D306AF3F298B}" srcOrd="0" destOrd="0" presId="urn:microsoft.com/office/officeart/2005/8/layout/hierarchy1"/>
    <dgm:cxn modelId="{5A0C4118-D8CC-4ADC-A5B1-1A23C0D07330}" type="presOf" srcId="{58169D7B-D83A-4D8F-AAFF-013E73D414A1}" destId="{93DA5D40-F68F-48ED-BAFC-EA881BF919FA}" srcOrd="0" destOrd="0" presId="urn:microsoft.com/office/officeart/2005/8/layout/hierarchy1"/>
    <dgm:cxn modelId="{2CE3E0C7-D32F-482A-8302-E57FCA8FB9ED}" type="presOf" srcId="{8DB78B3F-2226-45BD-B76A-1D3226B52009}" destId="{503DD69C-625F-407C-B0C2-1A02401B3370}" srcOrd="0" destOrd="0" presId="urn:microsoft.com/office/officeart/2005/8/layout/hierarchy1"/>
    <dgm:cxn modelId="{E900D852-D1C1-496E-96F2-44E679415B3A}" type="presOf" srcId="{666A160C-ECED-4E2A-AF95-45A8251BF6BF}" destId="{3AB792AE-1276-418F-8588-E3EF0B85E77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4D1442BA-49C4-4280-A06E-9B0D2430681B}" type="presOf" srcId="{A062F701-85AE-40F9-A862-9E233FCF934E}" destId="{2B3173F8-094E-4168-97F3-3159A96711BD}"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01036267-3CF8-46BE-B8DE-A0F18F2F7672}" type="presOf" srcId="{8520C46E-32C3-4F5B-B6CA-4E36DA972DEB}" destId="{A5168FC4-05EA-4675-87C3-B59B69CFC3B7}"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737486A6-CA91-48D3-A57B-BD6B8BD1C0A7}" type="presOf" srcId="{A13E1E81-B964-4C75-BC20-2B6CE7E85AC9}" destId="{BA928744-1BEE-4A6D-88B9-9EE3BD3BDABE}"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725BDAFF-3465-4A38-AC82-D01BCACE3BDF}" type="presOf" srcId="{A1561E78-135D-4D2F-986E-074955C4DEAF}" destId="{BCA7E604-31B8-4E45-B6EA-61FBF34AB77F}" srcOrd="0" destOrd="0" presId="urn:microsoft.com/office/officeart/2005/8/layout/hierarchy1"/>
    <dgm:cxn modelId="{75C2FCF3-87D4-4B7F-A569-E7B219372D51}" type="presOf" srcId="{63354294-F596-40B8-ABCD-71818F0375A7}" destId="{A9F955D4-D745-4050-9BE8-5C15B7573843}"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1684D7D9-59D5-45DA-A377-C755050D881F}" type="presOf" srcId="{8DCF5413-722B-4306-860C-C47A25B39CB2}" destId="{732E38C0-119B-4C19-9E34-6021FE87EB39}" srcOrd="0" destOrd="0" presId="urn:microsoft.com/office/officeart/2005/8/layout/hierarchy1"/>
    <dgm:cxn modelId="{8F2FF84B-0913-4FAA-B26B-DAA3442F1EA4}" type="presOf" srcId="{DF02F2DC-E185-49CA-AE93-3E1D0E33FF55}" destId="{06378E6E-4ED2-41CC-A592-ADF9FF856326}" srcOrd="0" destOrd="0" presId="urn:microsoft.com/office/officeart/2005/8/layout/hierarchy1"/>
    <dgm:cxn modelId="{FD823BB3-5937-4A7A-BD6A-3E5FCB70A222}" type="presParOf" srcId="{12BDEAA6-8B0C-4236-868F-82FF28478E40}" destId="{CC416890-0534-45F0-AF22-534A652AF977}" srcOrd="0" destOrd="0" presId="urn:microsoft.com/office/officeart/2005/8/layout/hierarchy1"/>
    <dgm:cxn modelId="{16CAB822-14DE-467C-B960-68019053F5B0}" type="presParOf" srcId="{CC416890-0534-45F0-AF22-534A652AF977}" destId="{27276F41-451C-4C68-858C-644583A44377}" srcOrd="0" destOrd="0" presId="urn:microsoft.com/office/officeart/2005/8/layout/hierarchy1"/>
    <dgm:cxn modelId="{DA2827A6-1D28-4606-A2F9-4EFD6994721A}" type="presParOf" srcId="{27276F41-451C-4C68-858C-644583A44377}" destId="{E76353B5-727E-4A1B-97A0-0A8A52371AE4}" srcOrd="0" destOrd="0" presId="urn:microsoft.com/office/officeart/2005/8/layout/hierarchy1"/>
    <dgm:cxn modelId="{BC42C576-557F-4931-80FE-49EF07113E4D}" type="presParOf" srcId="{27276F41-451C-4C68-858C-644583A44377}" destId="{2B3173F8-094E-4168-97F3-3159A96711BD}" srcOrd="1" destOrd="0" presId="urn:microsoft.com/office/officeart/2005/8/layout/hierarchy1"/>
    <dgm:cxn modelId="{499D436C-A387-4AE3-BE94-704800F0B20D}" type="presParOf" srcId="{CC416890-0534-45F0-AF22-534A652AF977}" destId="{B6A289DC-3E5C-4773-99FE-DF3A73C24815}" srcOrd="1" destOrd="0" presId="urn:microsoft.com/office/officeart/2005/8/layout/hierarchy1"/>
    <dgm:cxn modelId="{E1385B3B-0D27-40F1-A19B-E75E5AB4C057}" type="presParOf" srcId="{B6A289DC-3E5C-4773-99FE-DF3A73C24815}" destId="{33F232ED-48E9-4E7E-A597-F5F7CF681C1A}" srcOrd="0" destOrd="0" presId="urn:microsoft.com/office/officeart/2005/8/layout/hierarchy1"/>
    <dgm:cxn modelId="{37D4C611-3EAD-4BB8-B387-4E287D4E0CC1}" type="presParOf" srcId="{B6A289DC-3E5C-4773-99FE-DF3A73C24815}" destId="{00E9DD8F-B665-48FC-A728-768975DEE904}" srcOrd="1" destOrd="0" presId="urn:microsoft.com/office/officeart/2005/8/layout/hierarchy1"/>
    <dgm:cxn modelId="{3428E649-7FD4-4643-B4AD-7AC837D41EB0}" type="presParOf" srcId="{00E9DD8F-B665-48FC-A728-768975DEE904}" destId="{EB3FEDE9-3BDC-4AEA-ACEA-4C7BF9A19413}" srcOrd="0" destOrd="0" presId="urn:microsoft.com/office/officeart/2005/8/layout/hierarchy1"/>
    <dgm:cxn modelId="{80755191-C6AC-473B-AA1C-09C9E0B3637C}" type="presParOf" srcId="{EB3FEDE9-3BDC-4AEA-ACEA-4C7BF9A19413}" destId="{B1A44930-35F0-4A71-87B7-196E269E68C5}" srcOrd="0" destOrd="0" presId="urn:microsoft.com/office/officeart/2005/8/layout/hierarchy1"/>
    <dgm:cxn modelId="{2D129B9A-82D8-4833-97C8-1FDAF7D6302F}" type="presParOf" srcId="{EB3FEDE9-3BDC-4AEA-ACEA-4C7BF9A19413}" destId="{93DA5D40-F68F-48ED-BAFC-EA881BF919FA}" srcOrd="1" destOrd="0" presId="urn:microsoft.com/office/officeart/2005/8/layout/hierarchy1"/>
    <dgm:cxn modelId="{6B5A399D-0720-4D5B-B5B1-D8DC0AEC049E}" type="presParOf" srcId="{00E9DD8F-B665-48FC-A728-768975DEE904}" destId="{62294DFD-51FE-49A2-8572-9136771AFE9C}" srcOrd="1" destOrd="0" presId="urn:microsoft.com/office/officeart/2005/8/layout/hierarchy1"/>
    <dgm:cxn modelId="{0030149B-4D12-4B13-B7D7-31D049D36953}" type="presParOf" srcId="{62294DFD-51FE-49A2-8572-9136771AFE9C}" destId="{0F2970F0-389F-4250-A6F3-4B55A3AFA419}" srcOrd="0" destOrd="0" presId="urn:microsoft.com/office/officeart/2005/8/layout/hierarchy1"/>
    <dgm:cxn modelId="{5FE6F356-9DFD-4275-A03B-B7E53C02B829}" type="presParOf" srcId="{62294DFD-51FE-49A2-8572-9136771AFE9C}" destId="{62E96372-0239-49C8-BA14-6B9509B64649}" srcOrd="1" destOrd="0" presId="urn:microsoft.com/office/officeart/2005/8/layout/hierarchy1"/>
    <dgm:cxn modelId="{C4437C1B-66A7-4300-8B02-7BCC1DBEC06F}" type="presParOf" srcId="{62E96372-0239-49C8-BA14-6B9509B64649}" destId="{966E8651-9551-409D-AE20-76AA5624BE7E}" srcOrd="0" destOrd="0" presId="urn:microsoft.com/office/officeart/2005/8/layout/hierarchy1"/>
    <dgm:cxn modelId="{5EB86EDC-8C46-4824-8324-E26EE023B4BC}" type="presParOf" srcId="{966E8651-9551-409D-AE20-76AA5624BE7E}" destId="{92500404-2908-45D1-8D02-610E43BF0243}" srcOrd="0" destOrd="0" presId="urn:microsoft.com/office/officeart/2005/8/layout/hierarchy1"/>
    <dgm:cxn modelId="{880DC471-A984-47F3-88BE-DFD068B5475B}" type="presParOf" srcId="{966E8651-9551-409D-AE20-76AA5624BE7E}" destId="{3AB792AE-1276-418F-8588-E3EF0B85E776}" srcOrd="1" destOrd="0" presId="urn:microsoft.com/office/officeart/2005/8/layout/hierarchy1"/>
    <dgm:cxn modelId="{CC56A563-D9AA-40F2-810F-C3193E7132EA}" type="presParOf" srcId="{62E96372-0239-49C8-BA14-6B9509B64649}" destId="{F632C037-F052-4C79-9656-344CB0B5B019}" srcOrd="1" destOrd="0" presId="urn:microsoft.com/office/officeart/2005/8/layout/hierarchy1"/>
    <dgm:cxn modelId="{100BA018-A569-4BD6-91A1-662AEDD06CE6}" type="presParOf" srcId="{B6A289DC-3E5C-4773-99FE-DF3A73C24815}" destId="{E3A0C919-D8DF-4E56-B4C3-D2A453F050FD}" srcOrd="2" destOrd="0" presId="urn:microsoft.com/office/officeart/2005/8/layout/hierarchy1"/>
    <dgm:cxn modelId="{3A0A83F2-5A30-4795-9671-95C5893A2DE5}" type="presParOf" srcId="{B6A289DC-3E5C-4773-99FE-DF3A73C24815}" destId="{021159D1-3BDD-4491-93C9-711544A943A3}" srcOrd="3" destOrd="0" presId="urn:microsoft.com/office/officeart/2005/8/layout/hierarchy1"/>
    <dgm:cxn modelId="{5D4FC41A-A2AF-455C-8EA2-F4E4702C72D4}" type="presParOf" srcId="{021159D1-3BDD-4491-93C9-711544A943A3}" destId="{6CC41577-DDD6-4C9F-8624-1AC6718AF0B4}" srcOrd="0" destOrd="0" presId="urn:microsoft.com/office/officeart/2005/8/layout/hierarchy1"/>
    <dgm:cxn modelId="{246502C7-1502-4F3E-A381-87C7FB3C979F}" type="presParOf" srcId="{6CC41577-DDD6-4C9F-8624-1AC6718AF0B4}" destId="{7516AA13-0C37-450D-A19C-423E4D031A73}" srcOrd="0" destOrd="0" presId="urn:microsoft.com/office/officeart/2005/8/layout/hierarchy1"/>
    <dgm:cxn modelId="{BED60AB9-88C7-4F01-A9E3-8D7B45C922EA}" type="presParOf" srcId="{6CC41577-DDD6-4C9F-8624-1AC6718AF0B4}" destId="{732E38C0-119B-4C19-9E34-6021FE87EB39}" srcOrd="1" destOrd="0" presId="urn:microsoft.com/office/officeart/2005/8/layout/hierarchy1"/>
    <dgm:cxn modelId="{326106A9-D73B-4B16-AF9A-C4EE607831B3}" type="presParOf" srcId="{021159D1-3BDD-4491-93C9-711544A943A3}" destId="{25945C60-8EBF-47BC-A611-32F847798959}" srcOrd="1" destOrd="0" presId="urn:microsoft.com/office/officeart/2005/8/layout/hierarchy1"/>
    <dgm:cxn modelId="{4205F7A9-946A-4B9E-84F2-3C1A7A45945F}" type="presParOf" srcId="{25945C60-8EBF-47BC-A611-32F847798959}" destId="{06378E6E-4ED2-41CC-A592-ADF9FF856326}" srcOrd="0" destOrd="0" presId="urn:microsoft.com/office/officeart/2005/8/layout/hierarchy1"/>
    <dgm:cxn modelId="{76EEBE00-5374-42FF-B8C5-462109041377}" type="presParOf" srcId="{25945C60-8EBF-47BC-A611-32F847798959}" destId="{13900786-B683-4971-9B90-ADFF1CFC1E31}" srcOrd="1" destOrd="0" presId="urn:microsoft.com/office/officeart/2005/8/layout/hierarchy1"/>
    <dgm:cxn modelId="{58D90DA8-7EA6-468F-BC83-EE268E1F7AF2}" type="presParOf" srcId="{13900786-B683-4971-9B90-ADFF1CFC1E31}" destId="{89BD07CE-D427-49CB-A619-36366DC34647}" srcOrd="0" destOrd="0" presId="urn:microsoft.com/office/officeart/2005/8/layout/hierarchy1"/>
    <dgm:cxn modelId="{AE58E011-0210-4A9E-843C-094BA985FDF9}" type="presParOf" srcId="{89BD07CE-D427-49CB-A619-36366DC34647}" destId="{F663C0DF-1627-41E8-A813-008B59EEA4F8}" srcOrd="0" destOrd="0" presId="urn:microsoft.com/office/officeart/2005/8/layout/hierarchy1"/>
    <dgm:cxn modelId="{563FECE4-B7DF-417B-9606-DE52098E5B6E}" type="presParOf" srcId="{89BD07CE-D427-49CB-A619-36366DC34647}" destId="{A5168FC4-05EA-4675-87C3-B59B69CFC3B7}" srcOrd="1" destOrd="0" presId="urn:microsoft.com/office/officeart/2005/8/layout/hierarchy1"/>
    <dgm:cxn modelId="{F573CDEC-33C3-4FD5-BD57-CCA9C674FF9F}" type="presParOf" srcId="{13900786-B683-4971-9B90-ADFF1CFC1E31}" destId="{C4A12772-D2FF-42C1-A41A-888FF7423655}" srcOrd="1" destOrd="0" presId="urn:microsoft.com/office/officeart/2005/8/layout/hierarchy1"/>
    <dgm:cxn modelId="{BAD1C2A7-4511-4557-BB58-B3C70329D56D}" type="presParOf" srcId="{B6A289DC-3E5C-4773-99FE-DF3A73C24815}" destId="{B2C8B285-3CEF-432C-B80E-0BA4833C5453}" srcOrd="4" destOrd="0" presId="urn:microsoft.com/office/officeart/2005/8/layout/hierarchy1"/>
    <dgm:cxn modelId="{5AF80725-7B4A-49DE-8EC7-D8F586375702}" type="presParOf" srcId="{B6A289DC-3E5C-4773-99FE-DF3A73C24815}" destId="{6E84C64F-74CD-41F0-A283-6E2056C8B4DF}" srcOrd="5" destOrd="0" presId="urn:microsoft.com/office/officeart/2005/8/layout/hierarchy1"/>
    <dgm:cxn modelId="{D4C09D9B-AC56-4583-B11C-412CEAADAFF2}" type="presParOf" srcId="{6E84C64F-74CD-41F0-A283-6E2056C8B4DF}" destId="{AE477A44-BDBE-4F7D-A796-3E18CCC8EF11}" srcOrd="0" destOrd="0" presId="urn:microsoft.com/office/officeart/2005/8/layout/hierarchy1"/>
    <dgm:cxn modelId="{19B8C1A4-DBD4-485F-9547-29991B5B8CB5}" type="presParOf" srcId="{AE477A44-BDBE-4F7D-A796-3E18CCC8EF11}" destId="{A99E4E77-D8F1-4E80-97C4-8F952D82A468}" srcOrd="0" destOrd="0" presId="urn:microsoft.com/office/officeart/2005/8/layout/hierarchy1"/>
    <dgm:cxn modelId="{E301F815-48B2-4616-BB51-5F5350B25B35}" type="presParOf" srcId="{AE477A44-BDBE-4F7D-A796-3E18CCC8EF11}" destId="{33FA38B6-5641-4B33-B919-74BE9115CC80}" srcOrd="1" destOrd="0" presId="urn:microsoft.com/office/officeart/2005/8/layout/hierarchy1"/>
    <dgm:cxn modelId="{0E74F7E1-53C2-4DFA-A9FC-D28BC13C0D94}" type="presParOf" srcId="{6E84C64F-74CD-41F0-A283-6E2056C8B4DF}" destId="{CB1EEE79-8DED-4862-976C-2C74D65604C4}" srcOrd="1" destOrd="0" presId="urn:microsoft.com/office/officeart/2005/8/layout/hierarchy1"/>
    <dgm:cxn modelId="{A0B073FD-6C63-42B5-910E-011DC6789C1F}" type="presParOf" srcId="{CB1EEE79-8DED-4862-976C-2C74D65604C4}" destId="{BCA7E604-31B8-4E45-B6EA-61FBF34AB77F}" srcOrd="0" destOrd="0" presId="urn:microsoft.com/office/officeart/2005/8/layout/hierarchy1"/>
    <dgm:cxn modelId="{61A2C5A8-A24E-4B72-A8E4-6DF7CDF01486}" type="presParOf" srcId="{CB1EEE79-8DED-4862-976C-2C74D65604C4}" destId="{EEE972B1-2B6E-4740-AD56-E3A4E9FFFB6E}" srcOrd="1" destOrd="0" presId="urn:microsoft.com/office/officeart/2005/8/layout/hierarchy1"/>
    <dgm:cxn modelId="{52AA849A-6780-4783-AE8D-588D73D3D621}" type="presParOf" srcId="{EEE972B1-2B6E-4740-AD56-E3A4E9FFFB6E}" destId="{5753B6BC-3DBA-4205-9AD4-EE07B6D72CA7}" srcOrd="0" destOrd="0" presId="urn:microsoft.com/office/officeart/2005/8/layout/hierarchy1"/>
    <dgm:cxn modelId="{C4FF355B-4495-424C-BEAC-0903255097AD}" type="presParOf" srcId="{5753B6BC-3DBA-4205-9AD4-EE07B6D72CA7}" destId="{754FF013-9835-4550-86D1-A0BC9B9B76D7}" srcOrd="0" destOrd="0" presId="urn:microsoft.com/office/officeart/2005/8/layout/hierarchy1"/>
    <dgm:cxn modelId="{3D69CDEC-6848-4CA7-AF50-9A6AED7EC603}" type="presParOf" srcId="{5753B6BC-3DBA-4205-9AD4-EE07B6D72CA7}" destId="{C25DEF41-3600-41C0-A669-D306AF3F298B}" srcOrd="1" destOrd="0" presId="urn:microsoft.com/office/officeart/2005/8/layout/hierarchy1"/>
    <dgm:cxn modelId="{E5A50E1E-C4D2-4E70-8962-2B47B227B213}" type="presParOf" srcId="{EEE972B1-2B6E-4740-AD56-E3A4E9FFFB6E}" destId="{87CB7042-9DCD-496C-9B6F-21D4E10F2AF6}" srcOrd="1" destOrd="0" presId="urn:microsoft.com/office/officeart/2005/8/layout/hierarchy1"/>
    <dgm:cxn modelId="{54D83DF9-07DD-4B62-9D70-CD73B2A5F18B}" type="presParOf" srcId="{B6A289DC-3E5C-4773-99FE-DF3A73C24815}" destId="{6C913793-C955-464A-9CBF-46D04ACA3707}" srcOrd="6" destOrd="0" presId="urn:microsoft.com/office/officeart/2005/8/layout/hierarchy1"/>
    <dgm:cxn modelId="{CF798247-0EB1-4EB0-87DD-7B8A8853B1D8}" type="presParOf" srcId="{B6A289DC-3E5C-4773-99FE-DF3A73C24815}" destId="{EE1B58EA-91AF-4ACE-8673-0A8BBE33CAF3}" srcOrd="7" destOrd="0" presId="urn:microsoft.com/office/officeart/2005/8/layout/hierarchy1"/>
    <dgm:cxn modelId="{486933FF-BCCD-494E-9811-E894B65EC9B1}" type="presParOf" srcId="{EE1B58EA-91AF-4ACE-8673-0A8BBE33CAF3}" destId="{EED9308C-172C-4EEF-9001-A3ED31D0F35E}" srcOrd="0" destOrd="0" presId="urn:microsoft.com/office/officeart/2005/8/layout/hierarchy1"/>
    <dgm:cxn modelId="{DC65CE95-1C04-44E8-AE4D-9D7BD16982A7}" type="presParOf" srcId="{EED9308C-172C-4EEF-9001-A3ED31D0F35E}" destId="{03AA1FC1-D01C-44CC-B664-A772C8319DBB}" srcOrd="0" destOrd="0" presId="urn:microsoft.com/office/officeart/2005/8/layout/hierarchy1"/>
    <dgm:cxn modelId="{BED37ECD-B4BC-470F-9B70-5CCFEA1120C9}" type="presParOf" srcId="{EED9308C-172C-4EEF-9001-A3ED31D0F35E}" destId="{503DD69C-625F-407C-B0C2-1A02401B3370}" srcOrd="1" destOrd="0" presId="urn:microsoft.com/office/officeart/2005/8/layout/hierarchy1"/>
    <dgm:cxn modelId="{3701AE10-FA22-4350-B5B5-47DC6EBE9F5A}" type="presParOf" srcId="{EE1B58EA-91AF-4ACE-8673-0A8BBE33CAF3}" destId="{52BFDBB5-1E84-458F-AA35-02D4D0D24DFF}" srcOrd="1" destOrd="0" presId="urn:microsoft.com/office/officeart/2005/8/layout/hierarchy1"/>
    <dgm:cxn modelId="{5D2DF2CB-2369-4BC6-B93F-21E5D097C2BD}" type="presParOf" srcId="{B6A289DC-3E5C-4773-99FE-DF3A73C24815}" destId="{A9F955D4-D745-4050-9BE8-5C15B7573843}" srcOrd="8" destOrd="0" presId="urn:microsoft.com/office/officeart/2005/8/layout/hierarchy1"/>
    <dgm:cxn modelId="{7C10A585-9496-4339-B89D-A45BCB23491E}" type="presParOf" srcId="{B6A289DC-3E5C-4773-99FE-DF3A73C24815}" destId="{089B828D-F33A-4B3F-909C-E30678E57A9B}" srcOrd="9" destOrd="0" presId="urn:microsoft.com/office/officeart/2005/8/layout/hierarchy1"/>
    <dgm:cxn modelId="{FF01AECA-D91F-4E6C-B8CD-113FE145BA7B}" type="presParOf" srcId="{089B828D-F33A-4B3F-909C-E30678E57A9B}" destId="{3D7ECFCC-6B64-4623-A58C-A9481112FAA0}" srcOrd="0" destOrd="0" presId="urn:microsoft.com/office/officeart/2005/8/layout/hierarchy1"/>
    <dgm:cxn modelId="{D2E9278A-8C8D-4D13-8AAC-0612AECE12DF}" type="presParOf" srcId="{3D7ECFCC-6B64-4623-A58C-A9481112FAA0}" destId="{0F07B2A3-39E1-4889-BD5C-AB7F5B06A4F7}" srcOrd="0" destOrd="0" presId="urn:microsoft.com/office/officeart/2005/8/layout/hierarchy1"/>
    <dgm:cxn modelId="{59633C71-C0DA-49DD-92D8-A2AF4EF9B78C}" type="presParOf" srcId="{3D7ECFCC-6B64-4623-A58C-A9481112FAA0}" destId="{BA928744-1BEE-4A6D-88B9-9EE3BD3BDABE}" srcOrd="1" destOrd="0" presId="urn:microsoft.com/office/officeart/2005/8/layout/hierarchy1"/>
    <dgm:cxn modelId="{F250C0D3-BE9A-4E96-BBD9-DE6C13D3B5E8}"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C3C8E-670D-41EA-9E01-F46E4D06D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Pages>
  <Words>6989</Words>
  <Characters>39840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53</cp:revision>
  <cp:lastPrinted>2011-11-14T15:48:00Z</cp:lastPrinted>
  <dcterms:created xsi:type="dcterms:W3CDTF">2011-11-14T15:46:00Z</dcterms:created>
  <dcterms:modified xsi:type="dcterms:W3CDTF">2012-05-09T07:08:00Z</dcterms:modified>
</cp:coreProperties>
</file>