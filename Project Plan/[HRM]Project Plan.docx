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0C0C79">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0C0C79" w:rsidRDefault="000C0C79">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Table of template information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10/15/2011</w:t>
            </w:r>
          </w:p>
        </w:tc>
        <w:tc>
          <w:tcPr>
            <w:tcW w:w="1217"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w:t>
            </w:r>
          </w:p>
        </w:tc>
        <w:tc>
          <w:tcPr>
            <w:tcW w:w="4725"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template</w:t>
            </w:r>
          </w:p>
        </w:tc>
        <w:tc>
          <w:tcPr>
            <w:tcW w:w="1900" w:type="dxa"/>
            <w:tcBorders>
              <w:left w:val="single" w:sz="4" w:space="0" w:color="000000"/>
              <w:bottom w:val="single" w:sz="4" w:space="0" w:color="000000"/>
              <w:right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Nhung Huynh</w:t>
            </w:r>
          </w:p>
        </w:tc>
      </w:tr>
      <w:tr w:rsidR="0067410F" w:rsidRPr="005D5DFA" w:rsidTr="009D7A64">
        <w:tc>
          <w:tcPr>
            <w:tcW w:w="1530"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10/16/2011</w:t>
            </w:r>
          </w:p>
        </w:tc>
        <w:tc>
          <w:tcPr>
            <w:tcW w:w="1217" w:type="dxa"/>
            <w:tcBorders>
              <w:left w:val="single" w:sz="4" w:space="0" w:color="000000"/>
              <w:bottom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Loc Phan</w:t>
            </w:r>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Quyet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Nhung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Tuong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Tuong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Quyet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367DCF"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A62639"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5510C1" w:rsidRPr="000C0C79">
              <w:rPr>
                <w:rFonts w:ascii="Times New Roman" w:hAnsi="Times New Roman" w:cs="Times New Roman"/>
                <w:sz w:val="24"/>
                <w:szCs w:val="24"/>
              </w:rPr>
              <w:t>.0</w:t>
            </w:r>
            <w:r w:rsidRPr="000C0C79">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5510C1"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0B3D2D" w:rsidRPr="005D5DFA" w:rsidTr="009D7A64">
        <w:tc>
          <w:tcPr>
            <w:tcW w:w="153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02/20/2012</w:t>
            </w:r>
          </w:p>
        </w:tc>
        <w:tc>
          <w:tcPr>
            <w:tcW w:w="1217"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1.0.11</w:t>
            </w:r>
          </w:p>
        </w:tc>
        <w:tc>
          <w:tcPr>
            <w:tcW w:w="4725"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Review and update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Nguyen Dinh</w:t>
            </w:r>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0"/>
          <w:footerReference w:type="default" r:id="rId11"/>
          <w:footerReference w:type="first" r:id="rId12"/>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0C0C79">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0C0C79">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0C0C79">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0C0C79">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0C0C79">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0C0C79">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0C0C79">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0C0C79">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0C0C79">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0C0C79">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0C0C79">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0C0C79">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0C0C79">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0C0C79">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0C0C79">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0C0C79">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0C0C79">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0C0C79">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0C0C79">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0C0C79">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0C0C79">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0C0C79">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0C0C79">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0C0C79">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0C0C79">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0C0C79">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0C0C79">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0C0C79">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0C0C79">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0C0C79">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0C0C79">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0C0C79">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0C0C79">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0C0C79">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0C0C79">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0C0C79">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0C0C79">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0C0C79">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0C0C79">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0C0C79">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0C0C79">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0C0C79">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0C0C79">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0C0C79">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0C0C79">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0C0C79">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3"/>
          <w:footerReference w:type="default" r:id="rId14"/>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16601411"/>
      <w:r w:rsidRPr="001E6E1C">
        <w:rPr>
          <w:rFonts w:ascii="Times New Roman" w:hAnsi="Times New Roman" w:cs="Times New Roman"/>
          <w:sz w:val="24"/>
          <w:szCs w:val="24"/>
        </w:rPr>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16601412"/>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information about the project, resource, schedule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16601413"/>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4"/>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4" w:name="_Toc316601415"/>
      <w:r w:rsidRPr="001E6E1C">
        <w:rPr>
          <w:rFonts w:ascii="Times New Roman" w:hAnsi="Times New Roman" w:cs="Times New Roman"/>
          <w:sz w:val="24"/>
          <w:szCs w:val="24"/>
        </w:rPr>
        <w:t>Definitions, Acronyms and Abbreviations</w:t>
      </w:r>
      <w:bookmarkEnd w:id="4"/>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bl>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5" w:name="_Toc316601416"/>
      <w:r w:rsidRPr="001E6E1C">
        <w:rPr>
          <w:rFonts w:ascii="Times New Roman" w:hAnsi="Times New Roman" w:cs="Times New Roman"/>
          <w:sz w:val="24"/>
          <w:szCs w:val="24"/>
        </w:rPr>
        <w:lastRenderedPageBreak/>
        <w:t>Project Overview</w:t>
      </w:r>
      <w:bookmarkEnd w:id="5"/>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6" w:name="_Toc316601417"/>
      <w:r w:rsidRPr="001E6E1C">
        <w:rPr>
          <w:rFonts w:ascii="Times New Roman" w:hAnsi="Times New Roman" w:cs="Times New Roman"/>
          <w:sz w:val="24"/>
          <w:szCs w:val="24"/>
        </w:rPr>
        <w:t>Purpose</w:t>
      </w:r>
      <w:bookmarkEnd w:id="6"/>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forthe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16601418"/>
      <w:r w:rsidRPr="00770D62">
        <w:rPr>
          <w:rFonts w:ascii="Times New Roman" w:hAnsi="Times New Roman" w:cs="Times New Roman"/>
          <w:sz w:val="24"/>
          <w:szCs w:val="24"/>
        </w:rPr>
        <w:t>Scope</w:t>
      </w:r>
      <w:bookmarkEnd w:id="7"/>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9pt;height:293.1pt" o:ole="">
            <v:imagedata r:id="rId15" o:title=""/>
          </v:shape>
          <o:OLEObject Type="Embed" ProgID="Visio.Drawing.11" ShapeID="_x0000_i1025" DrawAspect="Content" ObjectID="_1395666185" r:id="rId16"/>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forc</w:t>
            </w:r>
            <w:r w:rsidR="00562860" w:rsidRPr="00AB4B01">
              <w:rPr>
                <w:rFonts w:ascii="Times New Roman" w:hAnsi="Times New Roman" w:cs="Times New Roman"/>
                <w:sz w:val="24"/>
              </w:rPr>
              <w:t>ollect</w:t>
            </w:r>
            <w:r w:rsidR="00562860">
              <w:rPr>
                <w:rFonts w:ascii="Times New Roman" w:hAnsi="Times New Roman" w:cs="Times New Roman"/>
                <w:sz w:val="24"/>
              </w:rPr>
              <w:t>ing</w:t>
            </w:r>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forg</w:t>
            </w:r>
            <w:r w:rsidR="00562860" w:rsidRPr="00AB4B01">
              <w:rPr>
                <w:rFonts w:ascii="Times New Roman" w:hAnsi="Times New Roman" w:cs="Times New Roman"/>
                <w:sz w:val="24"/>
              </w:rPr>
              <w:t>ather</w:t>
            </w:r>
            <w:r w:rsidR="00562860">
              <w:rPr>
                <w:rFonts w:ascii="Times New Roman" w:hAnsi="Times New Roman" w:cs="Times New Roman"/>
                <w:sz w:val="24"/>
              </w:rPr>
              <w:t>ing</w:t>
            </w:r>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5362EF" w:rsidRDefault="005362EF" w:rsidP="005E32EB">
      <w:pPr>
        <w:ind w:left="360"/>
        <w:rPr>
          <w:lang w:eastAsia="ar-SA"/>
        </w:rPr>
      </w:pP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362EF" w:rsidRPr="00AB4B01" w:rsidTr="00E94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362EF" w:rsidRPr="00AB4B01" w:rsidRDefault="005362EF" w:rsidP="00E94319">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362EF" w:rsidRPr="00AB4B01" w:rsidTr="00E9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362EF" w:rsidRPr="00AB4B01" w:rsidRDefault="005362EF" w:rsidP="00E94319">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362EF" w:rsidRPr="00AB4B01" w:rsidRDefault="005362EF" w:rsidP="00E94319">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5362EF"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formanagingresource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5362EF" w:rsidRPr="00A169E7"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Borders>
              <w:top w:val="none" w:sz="0" w:space="0" w:color="auto"/>
              <w:bottom w:val="none" w:sz="0" w:space="0" w:color="auto"/>
              <w:right w:val="none" w:sz="0" w:space="0" w:color="auto"/>
            </w:tcBorders>
          </w:tcPr>
          <w:p w:rsidR="005362EF" w:rsidRPr="00AB4B01" w:rsidRDefault="005362EF" w:rsidP="00E94319">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bl>
    <w:p w:rsidR="00A169E7" w:rsidRDefault="00A169E7" w:rsidP="005362EF">
      <w:pPr>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8" w:name="OLE_LINK4"/>
      <w:bookmarkStart w:id="9" w:name="OLE_LINK5"/>
      <w:bookmarkStart w:id="10" w:name="_Toc316601419"/>
      <w:r w:rsidRPr="001E6E1C">
        <w:rPr>
          <w:rFonts w:ascii="Times New Roman" w:hAnsi="Times New Roman" w:cs="Times New Roman"/>
          <w:sz w:val="24"/>
          <w:szCs w:val="24"/>
        </w:rPr>
        <w:lastRenderedPageBreak/>
        <w:t>Deliverables</w:t>
      </w:r>
      <w:bookmarkEnd w:id="8"/>
      <w:bookmarkEnd w:id="9"/>
      <w:bookmarkEnd w:id="10"/>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1" w:name="_Toc316601420"/>
      <w:r w:rsidRPr="001E6E1C">
        <w:rPr>
          <w:rFonts w:ascii="Times New Roman" w:hAnsi="Times New Roman" w:cs="Times New Roman"/>
          <w:sz w:val="24"/>
          <w:szCs w:val="24"/>
        </w:rPr>
        <w:t>Constraints</w:t>
      </w:r>
      <w:bookmarkEnd w:id="11"/>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A95C69">
              <w:rPr>
                <w:rFonts w:ascii="Times New Roman" w:hAnsi="Times New Roman" w:cs="Times New Roman"/>
                <w:i w:val="0"/>
                <w:iCs w:val="0"/>
                <w:color w:val="auto"/>
                <w:sz w:val="24"/>
                <w:szCs w:val="24"/>
              </w:rPr>
              <w:t>200 days (include 22 days for Tet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304439">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1/5/2011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2" w:name="_Toc316601421"/>
      <w:r w:rsidRPr="001E6E1C">
        <w:rPr>
          <w:rFonts w:ascii="Times New Roman" w:hAnsi="Times New Roman" w:cs="Times New Roman"/>
          <w:sz w:val="24"/>
          <w:szCs w:val="24"/>
        </w:rPr>
        <w:t>Assumptions</w:t>
      </w:r>
      <w:bookmarkEnd w:id="12"/>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3" w:name="OLE_LINK2"/>
            <w:bookmarkStart w:id="14" w:name="OLE_LINK3"/>
            <w:r>
              <w:rPr>
                <w:rFonts w:ascii="Times New Roman" w:hAnsi="Times New Roman" w:cs="Times New Roman"/>
                <w:i w:val="0"/>
                <w:color w:val="auto"/>
                <w:sz w:val="24"/>
                <w:szCs w:val="24"/>
              </w:rPr>
              <w:t xml:space="preserve">Architecture Design </w:t>
            </w:r>
            <w:bookmarkEnd w:id="13"/>
            <w:bookmarkEnd w:id="14"/>
            <w:r>
              <w:rPr>
                <w:rFonts w:ascii="Times New Roman" w:hAnsi="Times New Roman" w:cs="Times New Roman"/>
                <w:i w:val="0"/>
                <w:color w:val="auto"/>
                <w:sz w:val="24"/>
                <w:szCs w:val="24"/>
              </w:rPr>
              <w:t>document must be reviewed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15" w:name="_Toc316601422"/>
      <w:r w:rsidRPr="001E6E1C">
        <w:rPr>
          <w:rFonts w:ascii="Times New Roman" w:hAnsi="Times New Roman" w:cs="Times New Roman"/>
          <w:sz w:val="24"/>
          <w:szCs w:val="24"/>
        </w:rPr>
        <w:t>Project Processes</w:t>
      </w:r>
      <w:bookmarkEnd w:id="15"/>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16" w:name="_Toc316601423"/>
      <w:r w:rsidRPr="009748C6">
        <w:rPr>
          <w:rFonts w:ascii="Times New Roman" w:hAnsi="Times New Roman" w:cs="Times New Roman"/>
          <w:sz w:val="24"/>
          <w:szCs w:val="24"/>
        </w:rPr>
        <w:lastRenderedPageBreak/>
        <w:t>Development process</w:t>
      </w:r>
      <w:bookmarkEnd w:id="16"/>
      <w:r w:rsidRPr="009748C6">
        <w:rPr>
          <w:rFonts w:ascii="Times New Roman" w:hAnsi="Times New Roman" w:cs="Times New Roman"/>
          <w:sz w:val="24"/>
          <w:szCs w:val="24"/>
        </w:rPr>
        <w:t xml:space="preserve"> </w:t>
      </w:r>
    </w:p>
    <w:p w:rsidR="00686256" w:rsidRPr="00686256" w:rsidRDefault="00686256" w:rsidP="00686256">
      <w:pPr>
        <w:rPr>
          <w:rFonts w:ascii="Times New Roman" w:hAnsi="Times New Roman" w:cs="Times New Roman"/>
          <w:sz w:val="24"/>
          <w:szCs w:val="24"/>
        </w:rPr>
      </w:pPr>
      <w:r w:rsidRPr="00686256">
        <w:rPr>
          <w:rFonts w:ascii="Times New Roman" w:hAnsi="Times New Roman" w:cs="Times New Roman"/>
          <w:sz w:val="24"/>
          <w:szCs w:val="24"/>
          <w:lang w:eastAsia="ar-SA"/>
        </w:rPr>
        <w:t>Human resource management project is developed following the</w:t>
      </w:r>
      <w:r>
        <w:rPr>
          <w:rFonts w:ascii="Times New Roman" w:hAnsi="Times New Roman" w:cs="Times New Roman"/>
          <w:sz w:val="24"/>
          <w:szCs w:val="24"/>
          <w:lang w:eastAsia="ar-SA"/>
        </w:rPr>
        <w:t xml:space="preserve"> V-model methodology. There are four reasons for choosing this model.</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V-model helps to minimize the project risks by specifying standardized approaches and describing the corresponding results and responsible roles. It permits an early recognition of planning deviations and risks and improves process management, thus reducing the project risk.</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Improvement and Guarantee of Quality: the V-model ensures that the result to be provided is complete and has the desired quality.</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Reduction of total cost: The V-model can help you to calculate the effort of development, production, operation and maintenance of a system.</w:t>
      </w:r>
    </w:p>
    <w:p w:rsidR="00686256" w:rsidRP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sidRPr="00686256">
        <w:rPr>
          <w:rFonts w:ascii="Times New Roman" w:hAnsi="Times New Roman" w:cs="Times New Roman"/>
          <w:sz w:val="24"/>
          <w:szCs w:val="24"/>
        </w:rPr>
        <w:t>Improvement of Communication between all stakeholders: each step in V-Model (requirement, design, code, test …) must be verified and validated between stakeholders and it can help to improve the communication between the stakeholders</w:t>
      </w:r>
      <w:r>
        <w:rPr>
          <w:lang w:eastAsia="ar-SA"/>
        </w:rPr>
        <w:t>.</w:t>
      </w:r>
    </w:p>
    <w:p w:rsidR="00686256" w:rsidRPr="00686256" w:rsidRDefault="00686256" w:rsidP="00686256">
      <w:pPr>
        <w:pStyle w:val="ListParagraph"/>
        <w:spacing w:before="100" w:beforeAutospacing="1" w:after="100" w:afterAutospacing="1" w:line="240" w:lineRule="auto"/>
        <w:ind w:left="1080"/>
        <w:contextualSpacing/>
        <w:jc w:val="both"/>
        <w:rPr>
          <w:rFonts w:ascii="Times New Roman" w:hAnsi="Times New Roman" w:cs="Times New Roman"/>
          <w:sz w:val="24"/>
          <w:szCs w:val="24"/>
        </w:rPr>
      </w:pPr>
    </w:p>
    <w:p w:rsidR="00D4272F" w:rsidRDefault="00D4272F" w:rsidP="00D4272F">
      <w:pPr>
        <w:ind w:left="-1080"/>
      </w:pPr>
    </w:p>
    <w:p w:rsidR="00CD047F" w:rsidRDefault="00CD047F" w:rsidP="00CD047F">
      <w:pPr>
        <w:ind w:left="-1260"/>
      </w:pPr>
    </w:p>
    <w:p w:rsidR="006411BA" w:rsidRDefault="002251C4" w:rsidP="00CD047F">
      <w:pPr>
        <w:ind w:left="-1260"/>
      </w:pPr>
      <w:r>
        <w:object w:dxaOrig="21154" w:dyaOrig="16104">
          <v:shape id="_x0000_i1026" type="#_x0000_t75" style="width:576.45pt;height:624pt" o:ole="">
            <v:imagedata r:id="rId17" o:title=""/>
          </v:shape>
          <o:OLEObject Type="Embed" ProgID="Visio.Drawing.11" ShapeID="_x0000_i1026" DrawAspect="Content" ObjectID="_1395666186" r:id="rId18"/>
        </w:object>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 xml:space="preserve">Figure: </w:t>
      </w:r>
      <w:r w:rsidR="007F2480">
        <w:rPr>
          <w:rFonts w:ascii="Times New Roman" w:hAnsi="Times New Roman" w:cs="Times New Roman"/>
          <w:noProof/>
          <w:sz w:val="24"/>
          <w:szCs w:val="24"/>
        </w:rPr>
        <w:t xml:space="preserve">Human Resource Management </w:t>
      </w:r>
      <w:r w:rsidRPr="00686256">
        <w:rPr>
          <w:rFonts w:ascii="Times New Roman" w:hAnsi="Times New Roman" w:cs="Times New Roman"/>
          <w:noProof/>
          <w:sz w:val="24"/>
          <w:szCs w:val="24"/>
        </w:rPr>
        <w:t>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lastRenderedPageBreak/>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unit te</w:t>
            </w:r>
            <w:r w:rsidR="0022185A">
              <w:rPr>
                <w:rFonts w:ascii="Times New Roman" w:hAnsi="Times New Roman" w:cs="Times New Roman"/>
                <w:noProof/>
                <w:sz w:val="24"/>
                <w:szCs w:val="24"/>
              </w:rPr>
              <w:t>sting will also implement as the same time the coding phase to ensure each module or function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6B0933"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Tester will write test cases when completed requirement and architecture. </w:t>
            </w:r>
            <w:r w:rsidR="0022185A">
              <w:rPr>
                <w:rFonts w:ascii="Times New Roman" w:hAnsi="Times New Roman" w:cs="Times New Roman"/>
                <w:noProof/>
                <w:sz w:val="24"/>
                <w:szCs w:val="24"/>
              </w:rPr>
              <w:t xml:space="preserve">After the system is build. The testers will execute test cases which are design in previous phases. </w:t>
            </w:r>
            <w:r w:rsidR="0022185A"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9748C6" w:rsidRPr="000C0C79" w:rsidRDefault="003172F8" w:rsidP="00770D62">
      <w:pPr>
        <w:contextualSpacing/>
        <w:rPr>
          <w:rFonts w:ascii="Times New Roman" w:hAnsi="Times New Roman" w:cs="Times New Roman"/>
          <w:b/>
          <w:sz w:val="24"/>
          <w:szCs w:val="24"/>
        </w:rPr>
      </w:pPr>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r w:rsidR="000C0C79">
        <w:rPr>
          <w:rFonts w:ascii="Times New Roman" w:hAnsi="Times New Roman" w:cs="Times New Roman"/>
          <w:b/>
          <w:sz w:val="24"/>
          <w:szCs w:val="24"/>
        </w:rPr>
        <w:t xml:space="preserve"> </w:t>
      </w:r>
      <w:r w:rsidR="00324E2E">
        <w:rPr>
          <w:rFonts w:ascii="Times New Roman" w:hAnsi="Times New Roman" w:cs="Times New Roman"/>
          <w:b/>
          <w:sz w:val="24"/>
          <w:szCs w:val="24"/>
        </w:rPr>
        <w:t>in ACDM Stage 1, 2</w:t>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0C0C7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Discover Architecture Drivers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6222BD" w:rsidRPr="00487E2A" w:rsidRDefault="006222BD" w:rsidP="007E2C7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customers. </w:t>
            </w:r>
            <w:r w:rsidR="00560EED">
              <w:rPr>
                <w:rFonts w:ascii="Times New Roman" w:hAnsi="Times New Roman" w:cs="Times New Roman"/>
                <w:color w:val="000000"/>
                <w:sz w:val="24"/>
                <w:szCs w:val="24"/>
              </w:rPr>
              <w:t>Then, project team will use these questions to get requirements from customers.</w:t>
            </w:r>
            <w:r w:rsidR="00306B4E">
              <w:rPr>
                <w:rFonts w:ascii="Times New Roman" w:hAnsi="Times New Roman" w:cs="Times New Roman"/>
                <w:color w:val="000000"/>
                <w:sz w:val="24"/>
                <w:szCs w:val="24"/>
              </w:rPr>
              <w:t xml:space="preserve"> </w:t>
            </w:r>
            <w:r w:rsidR="007E2C75">
              <w:rPr>
                <w:rFonts w:ascii="Times New Roman" w:hAnsi="Times New Roman" w:cs="Times New Roman"/>
                <w:color w:val="000000"/>
                <w:sz w:val="24"/>
                <w:szCs w:val="24"/>
              </w:rPr>
              <w:t>In addition</w:t>
            </w:r>
            <w:r w:rsidR="00306B4E">
              <w:rPr>
                <w:rFonts w:ascii="Times New Roman" w:hAnsi="Times New Roman" w:cs="Times New Roman"/>
                <w:color w:val="000000"/>
                <w:sz w:val="24"/>
                <w:szCs w:val="24"/>
              </w:rPr>
              <w:t>, all requirements will be written down to concepts of operation (ConsOpt) document.</w:t>
            </w:r>
            <w:r w:rsidR="007E2C75">
              <w:rPr>
                <w:rFonts w:ascii="Times New Roman" w:hAnsi="Times New Roman" w:cs="Times New Roman"/>
                <w:color w:val="000000"/>
                <w:sz w:val="24"/>
                <w:szCs w:val="24"/>
              </w:rPr>
              <w:t xml:space="preserve"> Moreover, </w:t>
            </w:r>
            <w:r w:rsidR="0081225A">
              <w:rPr>
                <w:rFonts w:ascii="Times New Roman" w:hAnsi="Times New Roman" w:cs="Times New Roman"/>
                <w:color w:val="000000"/>
                <w:sz w:val="24"/>
                <w:szCs w:val="24"/>
              </w:rPr>
              <w:t>project team will continuously verify and validate ConsOpt among team and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135D4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must decompose role‘s Team members.</w:t>
            </w:r>
          </w:p>
          <w:p w:rsidR="00306B4E" w:rsidRPr="00487E2A" w:rsidRDefault="00306B4E" w:rsidP="00306B4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 Businesses from System Concept phase</w:t>
            </w:r>
            <w:r w:rsidR="00FA2523">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FA2523"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Drop box and SVN for managing document</w:t>
            </w:r>
          </w:p>
          <w:p w:rsidR="007E2C75" w:rsidRPr="00487E2A" w:rsidRDefault="007E2C75"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Office (Word, Excel) to </w:t>
            </w:r>
            <w:r w:rsidR="0081225A">
              <w:rPr>
                <w:rFonts w:ascii="Times New Roman" w:hAnsi="Times New Roman" w:cs="Times New Roman"/>
                <w:color w:val="000000"/>
                <w:sz w:val="24"/>
                <w:szCs w:val="24"/>
              </w:rPr>
              <w:t>create ConsOpt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225A" w:rsidP="0081225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 is in the final version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277DB9"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w:t>
            </w:r>
            <w:r w:rsidR="00F3232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get requirements </w:t>
            </w:r>
            <w:r w:rsidR="00F3232C">
              <w:rPr>
                <w:rFonts w:ascii="Times New Roman" w:hAnsi="Times New Roman" w:cs="Times New Roman"/>
                <w:color w:val="000000"/>
                <w:sz w:val="24"/>
                <w:szCs w:val="24"/>
              </w:rPr>
              <w:t>from customers</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Write down requirements to concepts of operation</w:t>
            </w:r>
          </w:p>
          <w:p w:rsidR="00F3232C" w:rsidRPr="00487E2A"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Review and fix bugs to complete ConsOpt documents</w:t>
            </w:r>
            <w:bookmarkStart w:id="17" w:name="_GoBack"/>
            <w:bookmarkEnd w:id="17"/>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Elicitation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362D6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use check list question for asking customers.</w:t>
            </w:r>
          </w:p>
          <w:p w:rsidR="00817AB2" w:rsidRDefault="00817AB2"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Team will prepare document </w:t>
            </w:r>
            <w:r w:rsidR="009970D0">
              <w:rPr>
                <w:rFonts w:ascii="Times New Roman" w:hAnsi="Times New Roman" w:cs="Times New Roman"/>
                <w:color w:val="000000"/>
                <w:sz w:val="24"/>
                <w:szCs w:val="24"/>
              </w:rPr>
              <w:t xml:space="preserve">template </w:t>
            </w:r>
            <w:r>
              <w:rPr>
                <w:rFonts w:ascii="Times New Roman" w:hAnsi="Times New Roman" w:cs="Times New Roman"/>
                <w:color w:val="000000"/>
                <w:sz w:val="24"/>
                <w:szCs w:val="24"/>
              </w:rPr>
              <w:t xml:space="preserve">for recording </w:t>
            </w:r>
            <w:r>
              <w:rPr>
                <w:rFonts w:ascii="Times New Roman" w:hAnsi="Times New Roman" w:cs="Times New Roman"/>
                <w:color w:val="000000"/>
                <w:sz w:val="24"/>
                <w:szCs w:val="24"/>
              </w:rPr>
              <w:lastRenderedPageBreak/>
              <w:t>customer requirement.</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9970D0">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9970D0">
              <w:rPr>
                <w:rFonts w:ascii="Times New Roman" w:hAnsi="Times New Roman" w:cs="Times New Roman"/>
                <w:color w:val="000000"/>
                <w:sz w:val="24"/>
                <w:szCs w:val="24"/>
              </w:rPr>
              <w:t>List of question</w:t>
            </w:r>
            <w:r w:rsidR="0053506F">
              <w:rPr>
                <w:rFonts w:ascii="Times New Roman" w:hAnsi="Times New Roman" w:cs="Times New Roman"/>
                <w:color w:val="000000"/>
                <w:sz w:val="24"/>
                <w:szCs w:val="24"/>
              </w:rPr>
              <w:t xml:space="preserve"> to prepare for customer meeting</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C50D0E">
              <w:rPr>
                <w:rFonts w:ascii="Times New Roman" w:hAnsi="Times New Roman" w:cs="Times New Roman"/>
                <w:color w:val="000000"/>
                <w:sz w:val="24"/>
                <w:szCs w:val="24"/>
              </w:rPr>
              <w:t>Draft document include customers requirement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62EB"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must get</w:t>
            </w:r>
            <w:r w:rsidR="00C50D0E">
              <w:rPr>
                <w:rFonts w:ascii="Times New Roman" w:hAnsi="Times New Roman" w:cs="Times New Roman"/>
                <w:color w:val="000000"/>
                <w:sz w:val="24"/>
                <w:szCs w:val="24"/>
              </w:rPr>
              <w:t xml:space="preserve"> customers information</w:t>
            </w:r>
            <w:r>
              <w:rPr>
                <w:rFonts w:ascii="Times New Roman" w:hAnsi="Times New Roman" w:cs="Times New Roman"/>
                <w:color w:val="000000"/>
                <w:sz w:val="24"/>
                <w:szCs w:val="24"/>
              </w:rPr>
              <w:t xml:space="preserve"> for imaging system function</w:t>
            </w:r>
            <w:r w:rsidR="009970D0">
              <w:rPr>
                <w:rFonts w:ascii="Times New Roman" w:hAnsi="Times New Roman" w:cs="Times New Roman"/>
                <w:color w:val="000000"/>
                <w:sz w:val="24"/>
                <w:szCs w:val="24"/>
              </w:rPr>
              <w:t>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C50D0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acquire customers requirement in meeting</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Analysis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448D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depend</w:t>
            </w:r>
            <w:r w:rsidR="00852217">
              <w:rPr>
                <w:rFonts w:ascii="Times New Roman" w:hAnsi="Times New Roman" w:cs="Times New Roman"/>
                <w:color w:val="000000"/>
                <w:sz w:val="24"/>
                <w:szCs w:val="24"/>
              </w:rPr>
              <w:t>s</w:t>
            </w:r>
            <w:r>
              <w:rPr>
                <w:rFonts w:ascii="Times New Roman" w:hAnsi="Times New Roman" w:cs="Times New Roman"/>
                <w:color w:val="000000"/>
                <w:sz w:val="24"/>
                <w:szCs w:val="24"/>
              </w:rPr>
              <w:t xml:space="preserve"> on </w:t>
            </w:r>
            <w:r w:rsidR="00817AB2">
              <w:rPr>
                <w:rFonts w:ascii="Times New Roman" w:hAnsi="Times New Roman" w:cs="Times New Roman"/>
                <w:color w:val="000000"/>
                <w:sz w:val="24"/>
                <w:szCs w:val="24"/>
              </w:rPr>
              <w:t>getting information from customers for analyzing</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882934">
              <w:rPr>
                <w:rFonts w:ascii="Times New Roman" w:hAnsi="Times New Roman" w:cs="Times New Roman"/>
                <w:color w:val="000000"/>
                <w:sz w:val="24"/>
                <w:szCs w:val="24"/>
              </w:rPr>
              <w:t>All customers information must be available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Customers Information</w:t>
            </w:r>
            <w:r w:rsidR="00487E2A" w:rsidRPr="00487E2A">
              <w:rPr>
                <w:rFonts w:ascii="Times New Roman" w:hAnsi="Times New Roman" w:cs="Times New Roman"/>
                <w:color w:val="000000"/>
                <w:sz w:val="24"/>
                <w:szCs w:val="24"/>
              </w:rPr>
              <w:t> </w:t>
            </w:r>
          </w:p>
          <w:p w:rsidR="00487E2A" w:rsidRP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Business process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Flow chart of Business process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analyze customers information</w:t>
            </w:r>
          </w:p>
          <w:p w:rsidR="0001409D" w:rsidRP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get check list question for the next phrase</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record customers information in Concept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All customers information must be acquired</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B80573" w:rsidP="00B1263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Draft </w:t>
            </w:r>
            <w:r w:rsidR="00086CFE"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Concept Operation Document</w:t>
            </w:r>
            <w:r w:rsidR="00852217">
              <w:rPr>
                <w:rFonts w:ascii="Times New Roman" w:hAnsi="Times New Roman" w:cs="Times New Roman"/>
                <w:color w:val="000000"/>
                <w:sz w:val="24"/>
                <w:szCs w:val="24"/>
              </w:rPr>
              <w:t xml:space="preserve"> and Software Requirement Specification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086CFE">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tcPr>
          <w:p w:rsidR="00086CFE" w:rsidRPr="00487E2A" w:rsidRDefault="008A016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must complete Draft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record customers information in Concept Operation Document</w:t>
            </w: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Verification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E702DE"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will verify</w:t>
            </w:r>
            <w:r w:rsidR="008A016C">
              <w:rPr>
                <w:rFonts w:ascii="Times New Roman" w:hAnsi="Times New Roman" w:cs="Times New Roman"/>
                <w:color w:val="000000"/>
                <w:sz w:val="24"/>
                <w:szCs w:val="24"/>
              </w:rPr>
              <w:t xml:space="preserve"> customers</w:t>
            </w:r>
            <w:r>
              <w:rPr>
                <w:rFonts w:ascii="Times New Roman" w:hAnsi="Times New Roman" w:cs="Times New Roman"/>
                <w:color w:val="000000"/>
                <w:sz w:val="24"/>
                <w:szCs w:val="24"/>
              </w:rPr>
              <w:t>’</w:t>
            </w:r>
            <w:r w:rsidR="008A016C">
              <w:rPr>
                <w:rFonts w:ascii="Times New Roman" w:hAnsi="Times New Roman" w:cs="Times New Roman"/>
                <w:color w:val="000000"/>
                <w:sz w:val="24"/>
                <w:szCs w:val="24"/>
              </w:rPr>
              <w:t xml:space="preserve"> information in Draft Concept Operation</w:t>
            </w:r>
            <w:r w:rsidR="00852217">
              <w:rPr>
                <w:rFonts w:ascii="Times New Roman" w:hAnsi="Times New Roman" w:cs="Times New Roman"/>
                <w:color w:val="000000"/>
                <w:sz w:val="24"/>
                <w:szCs w:val="24"/>
              </w:rPr>
              <w:t xml:space="preserve"> together with SRS</w:t>
            </w:r>
            <w:r w:rsidR="008A016C">
              <w:rPr>
                <w:rFonts w:ascii="Times New Roman" w:hAnsi="Times New Roman" w:cs="Times New Roman"/>
                <w:color w:val="000000"/>
                <w:sz w:val="24"/>
                <w:szCs w:val="24"/>
              </w:rPr>
              <w:t xml:space="preserve">. If </w:t>
            </w:r>
            <w:r w:rsidR="00A627E1">
              <w:rPr>
                <w:rFonts w:ascii="Times New Roman" w:hAnsi="Times New Roman" w:cs="Times New Roman"/>
                <w:color w:val="000000"/>
                <w:sz w:val="24"/>
                <w:szCs w:val="24"/>
              </w:rPr>
              <w:t>customer’s</w:t>
            </w:r>
            <w:r w:rsidR="008A016C">
              <w:rPr>
                <w:rFonts w:ascii="Times New Roman" w:hAnsi="Times New Roman" w:cs="Times New Roman"/>
                <w:color w:val="000000"/>
                <w:sz w:val="24"/>
                <w:szCs w:val="24"/>
              </w:rPr>
              <w:t xml:space="preserve"> information </w:t>
            </w:r>
            <w:r>
              <w:rPr>
                <w:rFonts w:ascii="Times New Roman" w:hAnsi="Times New Roman" w:cs="Times New Roman"/>
                <w:color w:val="000000"/>
                <w:sz w:val="24"/>
                <w:szCs w:val="24"/>
              </w:rPr>
              <w:t xml:space="preserve">is stated </w:t>
            </w:r>
            <w:r w:rsidR="00A627E1">
              <w:rPr>
                <w:rFonts w:ascii="Times New Roman" w:hAnsi="Times New Roman" w:cs="Times New Roman"/>
                <w:color w:val="000000"/>
                <w:sz w:val="24"/>
                <w:szCs w:val="24"/>
              </w:rPr>
              <w:t>incorrect</w:t>
            </w:r>
            <w:r>
              <w:rPr>
                <w:rFonts w:ascii="Times New Roman" w:hAnsi="Times New Roman" w:cs="Times New Roman"/>
                <w:color w:val="000000"/>
                <w:sz w:val="24"/>
                <w:szCs w:val="24"/>
              </w:rPr>
              <w:t>ly</w:t>
            </w:r>
            <w:r w:rsidR="00A627E1">
              <w:rPr>
                <w:rFonts w:ascii="Times New Roman" w:hAnsi="Times New Roman" w:cs="Times New Roman"/>
                <w:color w:val="000000"/>
                <w:sz w:val="24"/>
                <w:szCs w:val="24"/>
              </w:rPr>
              <w:t xml:space="preserve">, </w:t>
            </w:r>
            <w:r>
              <w:rPr>
                <w:rFonts w:ascii="Times New Roman" w:hAnsi="Times New Roman" w:cs="Times New Roman"/>
                <w:color w:val="000000"/>
                <w:sz w:val="24"/>
                <w:szCs w:val="24"/>
              </w:rPr>
              <w:t>t</w:t>
            </w:r>
            <w:r w:rsidR="00A627E1">
              <w:rPr>
                <w:rFonts w:ascii="Times New Roman" w:hAnsi="Times New Roman" w:cs="Times New Roman"/>
                <w:color w:val="000000"/>
                <w:sz w:val="24"/>
                <w:szCs w:val="24"/>
              </w:rPr>
              <w:t xml:space="preserve">eam members will </w:t>
            </w:r>
            <w:r w:rsidR="00852217">
              <w:rPr>
                <w:rFonts w:ascii="Times New Roman" w:hAnsi="Times New Roman" w:cs="Times New Roman"/>
                <w:color w:val="000000"/>
                <w:sz w:val="24"/>
                <w:szCs w:val="24"/>
              </w:rPr>
              <w:t xml:space="preserve">come </w:t>
            </w:r>
            <w:r w:rsidR="00A627E1">
              <w:rPr>
                <w:rFonts w:ascii="Times New Roman" w:hAnsi="Times New Roman" w:cs="Times New Roman"/>
                <w:color w:val="000000"/>
                <w:sz w:val="24"/>
                <w:szCs w:val="24"/>
              </w:rPr>
              <w:t xml:space="preserve">back </w:t>
            </w:r>
            <w:r w:rsidR="00852217">
              <w:rPr>
                <w:rFonts w:ascii="Times New Roman" w:hAnsi="Times New Roman" w:cs="Times New Roman"/>
                <w:color w:val="000000"/>
                <w:sz w:val="24"/>
                <w:szCs w:val="24"/>
              </w:rPr>
              <w:t xml:space="preserve">to </w:t>
            </w:r>
            <w:r w:rsidR="00A627E1">
              <w:rPr>
                <w:rFonts w:ascii="Times New Roman" w:hAnsi="Times New Roman" w:cs="Times New Roman"/>
                <w:color w:val="000000"/>
                <w:sz w:val="24"/>
                <w:szCs w:val="24"/>
              </w:rPr>
              <w:t>analysis phrase.</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852217">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F51197">
              <w:rPr>
                <w:rFonts w:ascii="Times New Roman" w:hAnsi="Times New Roman" w:cs="Times New Roman"/>
                <w:color w:val="000000"/>
                <w:sz w:val="24"/>
                <w:szCs w:val="24"/>
              </w:rPr>
              <w:t>Draft Concept Operation Document</w:t>
            </w:r>
            <w:r w:rsidR="00852217">
              <w:rPr>
                <w:rFonts w:ascii="Times New Roman" w:hAnsi="Times New Roman" w:cs="Times New Roman"/>
                <w:color w:val="000000"/>
                <w:sz w:val="24"/>
                <w:szCs w:val="24"/>
              </w:rPr>
              <w:t xml:space="preserve"> and Software Requirement Specification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E702DE">
              <w:rPr>
                <w:rFonts w:ascii="Times New Roman" w:hAnsi="Times New Roman" w:cs="Times New Roman"/>
                <w:color w:val="000000"/>
                <w:sz w:val="24"/>
                <w:szCs w:val="24"/>
              </w:rPr>
              <w:t>Project Team must</w:t>
            </w:r>
            <w:r w:rsidR="00F51197">
              <w:rPr>
                <w:rFonts w:ascii="Times New Roman" w:hAnsi="Times New Roman" w:cs="Times New Roman"/>
                <w:color w:val="000000"/>
                <w:sz w:val="24"/>
                <w:szCs w:val="24"/>
              </w:rPr>
              <w:t xml:space="preserve"> completely check </w:t>
            </w:r>
            <w:r w:rsidR="00E702DE">
              <w:rPr>
                <w:rFonts w:ascii="Times New Roman" w:hAnsi="Times New Roman" w:cs="Times New Roman"/>
                <w:color w:val="000000"/>
                <w:sz w:val="24"/>
                <w:szCs w:val="24"/>
              </w:rPr>
              <w:t xml:space="preserve">and review </w:t>
            </w:r>
            <w:r w:rsidR="00F51197">
              <w:rPr>
                <w:rFonts w:ascii="Times New Roman" w:hAnsi="Times New Roman" w:cs="Times New Roman"/>
                <w:color w:val="000000"/>
                <w:sz w:val="24"/>
                <w:szCs w:val="24"/>
              </w:rPr>
              <w:t xml:space="preserve">Draft </w:t>
            </w:r>
            <w:r w:rsidR="00E702DE">
              <w:rPr>
                <w:rFonts w:ascii="Times New Roman" w:hAnsi="Times New Roman" w:cs="Times New Roman"/>
                <w:color w:val="000000"/>
                <w:sz w:val="24"/>
                <w:szCs w:val="24"/>
              </w:rPr>
              <w:t xml:space="preserve">of </w:t>
            </w:r>
            <w:r w:rsidR="00F51197">
              <w:rPr>
                <w:rFonts w:ascii="Times New Roman" w:hAnsi="Times New Roman" w:cs="Times New Roman"/>
                <w:color w:val="000000"/>
                <w:sz w:val="24"/>
                <w:szCs w:val="24"/>
              </w:rPr>
              <w:t>Concept Operation Document</w:t>
            </w:r>
            <w:r w:rsidR="00E702DE">
              <w:rPr>
                <w:rFonts w:ascii="Times New Roman" w:hAnsi="Times New Roman" w:cs="Times New Roman"/>
                <w:color w:val="000000"/>
                <w:sz w:val="24"/>
                <w:szCs w:val="24"/>
              </w:rPr>
              <w:t xml:space="preserve"> and SRS</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B24E18"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Getting question need </w:t>
            </w:r>
            <w:r w:rsidR="00E702DE">
              <w:rPr>
                <w:rFonts w:ascii="Times New Roman" w:hAnsi="Times New Roman" w:cs="Times New Roman"/>
                <w:color w:val="000000"/>
                <w:sz w:val="24"/>
                <w:szCs w:val="24"/>
              </w:rPr>
              <w:t>asking</w:t>
            </w:r>
            <w:r>
              <w:rPr>
                <w:rFonts w:ascii="Times New Roman" w:hAnsi="Times New Roman" w:cs="Times New Roman"/>
                <w:color w:val="000000"/>
                <w:sz w:val="24"/>
                <w:szCs w:val="24"/>
              </w:rPr>
              <w:t xml:space="preserve"> for confirming with customers</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F5119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check all acquired customers information in Draft Concept Operation Document</w:t>
            </w:r>
            <w:r w:rsidR="00E702DE">
              <w:rPr>
                <w:rFonts w:ascii="Times New Roman" w:hAnsi="Times New Roman" w:cs="Times New Roman"/>
                <w:color w:val="000000"/>
                <w:sz w:val="24"/>
                <w:szCs w:val="24"/>
              </w:rPr>
              <w:t xml:space="preserve"> and SRS</w:t>
            </w:r>
          </w:p>
        </w:tc>
      </w:tr>
      <w:tr w:rsidR="00086CFE"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Validation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A34C17"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Team need to </w:t>
            </w:r>
            <w:r w:rsidR="00E702DE">
              <w:rPr>
                <w:rFonts w:ascii="Times New Roman" w:hAnsi="Times New Roman" w:cs="Times New Roman"/>
                <w:color w:val="000000"/>
                <w:sz w:val="24"/>
                <w:szCs w:val="24"/>
              </w:rPr>
              <w:t>get an agreement with customers about</w:t>
            </w:r>
            <w:r>
              <w:rPr>
                <w:rFonts w:ascii="Times New Roman" w:hAnsi="Times New Roman" w:cs="Times New Roman"/>
                <w:color w:val="000000"/>
                <w:sz w:val="24"/>
                <w:szCs w:val="24"/>
              </w:rPr>
              <w:t xml:space="preserve">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A34C17">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A34C17">
              <w:rPr>
                <w:rFonts w:ascii="Times New Roman" w:hAnsi="Times New Roman" w:cs="Times New Roman"/>
                <w:color w:val="000000"/>
                <w:sz w:val="24"/>
                <w:szCs w:val="24"/>
              </w:rPr>
              <w:t>Draft Concept Operation Document must be completed</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lastRenderedPageBreak/>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A34C17">
              <w:rPr>
                <w:rFonts w:ascii="Times New Roman" w:hAnsi="Times New Roman" w:cs="Times New Roman"/>
                <w:color w:val="000000"/>
                <w:sz w:val="24"/>
                <w:szCs w:val="24"/>
              </w:rPr>
              <w:t>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46005E"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All information must be </w:t>
            </w:r>
            <w:r w:rsidR="00E702DE">
              <w:rPr>
                <w:rFonts w:ascii="Times New Roman" w:hAnsi="Times New Roman" w:cs="Times New Roman"/>
                <w:color w:val="000000"/>
                <w:sz w:val="24"/>
                <w:szCs w:val="24"/>
              </w:rPr>
              <w:t>correct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validate Concept Operation Document with customers</w:t>
            </w:r>
          </w:p>
          <w:p w:rsidR="00A34C17"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Reflecting Concept Operation Document</w:t>
            </w:r>
          </w:p>
          <w:p w:rsidR="00A34C17"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Confirming Concept Operation Document with customers.</w:t>
            </w:r>
          </w:p>
          <w:p w:rsidR="00A34C17" w:rsidRPr="00487E2A" w:rsidRDefault="00A34C17" w:rsidP="00487E2A">
            <w:pPr>
              <w:spacing w:after="0" w:line="240" w:lineRule="auto"/>
              <w:rPr>
                <w:rFonts w:ascii="Times New Roman" w:hAnsi="Times New Roman" w:cs="Times New Roman"/>
                <w:color w:val="000000"/>
                <w:sz w:val="24"/>
                <w:szCs w:val="24"/>
              </w:rPr>
            </w:pPr>
          </w:p>
        </w:tc>
      </w:tr>
    </w:tbl>
    <w:p w:rsidR="00D01D30" w:rsidRDefault="00D01D30" w:rsidP="00770D62">
      <w:pPr>
        <w:rPr>
          <w:rFonts w:ascii="Times New Roman" w:hAnsi="Times New Roman" w:cs="Times New Roman"/>
          <w:sz w:val="28"/>
          <w:szCs w:val="28"/>
        </w:rPr>
      </w:pPr>
    </w:p>
    <w:p w:rsidR="00D01D30" w:rsidRDefault="00D01D30" w:rsidP="00770D62">
      <w:pPr>
        <w:rPr>
          <w:noProof/>
        </w:rPr>
      </w:pPr>
    </w:p>
    <w:tbl>
      <w:tblPr>
        <w:tblStyle w:val="TableGrid"/>
        <w:tblW w:w="9395" w:type="dxa"/>
        <w:tblLook w:val="04A0" w:firstRow="1" w:lastRow="0" w:firstColumn="1" w:lastColumn="0" w:noHBand="0" w:noVBand="1"/>
      </w:tblPr>
      <w:tblGrid>
        <w:gridCol w:w="1610"/>
        <w:gridCol w:w="7785"/>
      </w:tblGrid>
      <w:tr w:rsidR="003172F8" w:rsidRPr="00686256" w:rsidTr="00FD241E">
        <w:tc>
          <w:tcPr>
            <w:tcW w:w="1610"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Plan (</w:t>
            </w:r>
            <w:r w:rsidR="00E702DE">
              <w:rPr>
                <w:rFonts w:ascii="Times New Roman" w:hAnsi="Times New Roman" w:cs="Times New Roman"/>
                <w:sz w:val="24"/>
                <w:szCs w:val="24"/>
              </w:rPr>
              <w:t>one</w:t>
            </w:r>
            <w:r w:rsidRPr="003172F8">
              <w:rPr>
                <w:rFonts w:ascii="Times New Roman" w:hAnsi="Times New Roman" w:cs="Times New Roman"/>
                <w:sz w:val="24"/>
                <w:szCs w:val="24"/>
              </w:rPr>
              <w:t xml:space="preserve"> excel for making a plan every two week)</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Understand vision and scope of Project</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Define requirements check list </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Receive and research on any document provided by customers and mentors</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Create assumptions about HRM requirements</w:t>
            </w:r>
          </w:p>
          <w:p w:rsidR="003172F8" w:rsidRPr="00257E93"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Define role for each integration (per week)</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Elicitation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Apply requirement check list </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Acquire human resource information</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Get requirements from customers</w:t>
            </w:r>
          </w:p>
          <w:p w:rsidR="003172F8" w:rsidRPr="00257E93"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Validate assumptions with customer</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Analysis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Assemble information</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Check and classify requirements from what customer provides</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Feedback on Requirement</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requirement based on customer’s point of views.</w:t>
            </w:r>
          </w:p>
          <w:p w:rsidR="003172F8" w:rsidRPr="00257E93"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any issues from verification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Specifications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Concepts of Operation</w:t>
            </w:r>
          </w:p>
          <w:p w:rsidR="003172F8" w:rsidRPr="00257E93"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Software Requirement Specification Document</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Verification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257E93" w:rsidRDefault="003172F8" w:rsidP="005F5C88">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Review and check ConOps and SRS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Validation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Review and check ConOps with customers.</w:t>
            </w:r>
          </w:p>
          <w:p w:rsidR="003172F8" w:rsidRPr="00257E93"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Accept and close RE process</w:t>
            </w:r>
          </w:p>
        </w:tc>
      </w:tr>
    </w:tbl>
    <w:p w:rsidR="003172F8" w:rsidRDefault="003172F8" w:rsidP="003172F8">
      <w:pPr>
        <w:pStyle w:val="ListParagraph"/>
        <w:contextualSpacing/>
        <w:rPr>
          <w:rFonts w:ascii="Times New Roman" w:hAnsi="Times New Roman" w:cs="Times New Roman"/>
          <w:sz w:val="24"/>
          <w:szCs w:val="24"/>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8" w:name="_Toc316601425"/>
      <w:r>
        <w:rPr>
          <w:rFonts w:ascii="Times New Roman" w:hAnsi="Times New Roman" w:cs="Times New Roman"/>
          <w:sz w:val="24"/>
          <w:szCs w:val="24"/>
        </w:rPr>
        <w:t>Architecture Process</w:t>
      </w:r>
      <w:bookmarkEnd w:id="18"/>
    </w:p>
    <w:p w:rsidR="00D47E3A" w:rsidRDefault="005E3D46" w:rsidP="00D47E3A">
      <w:pPr>
        <w:rPr>
          <w:lang w:eastAsia="ar-SA"/>
        </w:rPr>
      </w:pPr>
      <w:r>
        <w:object w:dxaOrig="9649" w:dyaOrig="13182">
          <v:shape id="_x0000_i1027" type="#_x0000_t75" style="width:450.45pt;height:616.15pt" o:ole="">
            <v:imagedata r:id="rId19" o:title=""/>
          </v:shape>
          <o:OLEObject Type="Embed" ProgID="Visio.Drawing.11" ShapeID="_x0000_i1027" DrawAspect="Content" ObjectID="_1395666187" r:id="rId20"/>
        </w:object>
      </w: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2E11C4" w:rsidRDefault="002E11C4" w:rsidP="00D47E3A">
      <w:pPr>
        <w:rPr>
          <w:lang w:eastAsia="ar-SA"/>
        </w:rPr>
      </w:pPr>
    </w:p>
    <w:p w:rsidR="002E11C4" w:rsidRDefault="002E11C4"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w:t>
            </w:r>
            <w:r>
              <w:rPr>
                <w:rFonts w:ascii="Times New Roman" w:eastAsia="AGaramondPro-Regular" w:hAnsi="Times New Roman" w:cs="Times New Roman"/>
                <w:sz w:val="24"/>
                <w:szCs w:val="24"/>
              </w:rPr>
              <w:lastRenderedPageBreak/>
              <w:t>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Experimentation: Each responsible engineer will conduct the experiments specified in his or her experimentation plans. He or she will collect all </w:t>
            </w:r>
            <w:r>
              <w:rPr>
                <w:rFonts w:ascii="Times New Roman" w:hAnsi="Times New Roman" w:cs="Times New Roman"/>
                <w:sz w:val="24"/>
                <w:szCs w:val="24"/>
              </w:rPr>
              <w:lastRenderedPageBreak/>
              <w:t>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D47E3A" w:rsidRDefault="00D47E3A" w:rsidP="00D47E3A">
      <w:pPr>
        <w:rPr>
          <w:lang w:eastAsia="ar-SA"/>
        </w:rPr>
      </w:pPr>
    </w:p>
    <w:p w:rsidR="00C3271B" w:rsidRDefault="00C3271B" w:rsidP="00D47E3A">
      <w:pPr>
        <w:rPr>
          <w:lang w:eastAsia="ar-SA"/>
        </w:rPr>
      </w:pPr>
    </w:p>
    <w:p w:rsidR="00C3271B" w:rsidRDefault="00C3271B" w:rsidP="00D47E3A">
      <w:pPr>
        <w:rPr>
          <w:lang w:eastAsia="ar-SA"/>
        </w:rPr>
      </w:pPr>
    </w:p>
    <w:p w:rsidR="00C3271B" w:rsidRDefault="00C3271B" w:rsidP="00D47E3A">
      <w:pPr>
        <w:rPr>
          <w:lang w:eastAsia="ar-SA"/>
        </w:rPr>
      </w:pPr>
    </w:p>
    <w:p w:rsidR="00C3271B" w:rsidRDefault="00C3271B" w:rsidP="00D47E3A">
      <w:pPr>
        <w:rPr>
          <w:lang w:eastAsia="ar-SA"/>
        </w:rPr>
      </w:pPr>
    </w:p>
    <w:p w:rsidR="00C3271B" w:rsidRDefault="00C3271B" w:rsidP="00D47E3A">
      <w:pPr>
        <w:rPr>
          <w:lang w:eastAsia="ar-SA"/>
        </w:rPr>
      </w:pPr>
    </w:p>
    <w:p w:rsidR="00C3271B" w:rsidRPr="00D47E3A" w:rsidRDefault="00C3271B"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9" w:name="_Toc316601426"/>
      <w:r>
        <w:rPr>
          <w:rFonts w:ascii="Times New Roman" w:hAnsi="Times New Roman" w:cs="Times New Roman"/>
          <w:sz w:val="24"/>
          <w:szCs w:val="24"/>
        </w:rPr>
        <w:t>Detail Design Process</w:t>
      </w:r>
      <w:bookmarkEnd w:id="19"/>
    </w:p>
    <w:p w:rsidR="00846A1C" w:rsidRDefault="00846A1C" w:rsidP="00846A1C">
      <w:pPr>
        <w:ind w:left="360" w:firstLine="720"/>
        <w:jc w:val="center"/>
        <w:rPr>
          <w:lang w:eastAsia="ar-SA"/>
        </w:rPr>
      </w:pPr>
    </w:p>
    <w:p w:rsidR="002745AD" w:rsidRDefault="00C3271B" w:rsidP="00C3271B">
      <w:pPr>
        <w:ind w:left="1440" w:firstLine="720"/>
        <w:rPr>
          <w:lang w:eastAsia="ar-SA"/>
        </w:rPr>
      </w:pPr>
      <w:r>
        <w:object w:dxaOrig="4306" w:dyaOrig="6317">
          <v:shape id="_x0000_i1028" type="#_x0000_t75" style="width:215.1pt;height:315.7pt" o:ole="">
            <v:imagedata r:id="rId21" o:title=""/>
          </v:shape>
          <o:OLEObject Type="Embed" ProgID="Visio.Drawing.11" ShapeID="_x0000_i1028" DrawAspect="Content" ObjectID="_1395666188" r:id="rId22"/>
        </w:object>
      </w:r>
    </w:p>
    <w:tbl>
      <w:tblPr>
        <w:tblStyle w:val="TableGrid"/>
        <w:tblW w:w="10172" w:type="dxa"/>
        <w:tblLook w:val="04A0" w:firstRow="1" w:lastRow="0" w:firstColumn="1" w:lastColumn="0" w:noHBand="0" w:noVBand="1"/>
      </w:tblPr>
      <w:tblGrid>
        <w:gridCol w:w="1636"/>
        <w:gridCol w:w="8093"/>
        <w:gridCol w:w="443"/>
      </w:tblGrid>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Define the Functions</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Analyze the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analyze the complex of each function by identify the actions, solution, impact to system.</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bookmarkStart w:id="20" w:name="_Hlk316970744"/>
            <w:r>
              <w:rPr>
                <w:rFonts w:ascii="Times New Roman" w:hAnsi="Times New Roman" w:cs="Times New Roman"/>
                <w:sz w:val="24"/>
                <w:szCs w:val="24"/>
              </w:rPr>
              <w:t xml:space="preserve"> The complexity function specification </w:t>
            </w:r>
            <w:bookmarkEnd w:id="20"/>
            <w:r>
              <w:rPr>
                <w:rFonts w:ascii="Times New Roman" w:hAnsi="Times New Roman" w:cs="Times New Roman"/>
                <w:sz w:val="24"/>
                <w:szCs w:val="24"/>
              </w:rPr>
              <w:t>and the updated master detail design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Evaluate the priority function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Review Detail Design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design that follow analysis phase.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bl>
    <w:p w:rsidR="007F0C36" w:rsidRDefault="007F0C36" w:rsidP="007F0C36">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1" w:name="_Toc316601427"/>
      <w:r>
        <w:rPr>
          <w:rFonts w:ascii="Times New Roman" w:hAnsi="Times New Roman" w:cs="Times New Roman"/>
          <w:sz w:val="24"/>
          <w:szCs w:val="24"/>
        </w:rPr>
        <w:t>Testing Process</w:t>
      </w:r>
      <w:bookmarkEnd w:id="21"/>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287FAA" w:rsidRPr="00624E32" w:rsidRDefault="000C0C79"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0" o:spid="_x0000_s1039" type="#_x0000_t103" style="position:absolute;left:0;text-align:left;margin-left:382.5pt;margin-top:14.9pt;width:77.25pt;height:108.65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" adj="13921,19680,3722" fillcolor="#a5d5e2 [1624]" strokecolor="#40a7c2 [3048]">
            <v:fill color2="#e4f2f6 [504]" rotate="t" angle="180" colors="0 #9eeaff;22938f #bbefff;1 #e4f9ff" focus="100%" type="gradient"/>
            <v:shadow on="t" color="black" opacity="24903f" origin=",.5" offset="0,.55556mm"/>
          </v:shape>
        </w:pict>
      </w:r>
      <w:r>
        <w:rPr>
          <w:rFonts w:ascii="Times New Roman" w:hAnsi="Times New Roman" w:cs="Times New Roman"/>
          <w:b/>
          <w:noProof/>
          <w:sz w:val="24"/>
          <w:szCs w:val="24"/>
        </w:rPr>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3" o:spid="_x0000_s1027" type="#_x0000_t55" style="position:absolute;left:0;text-align:left;margin-left:261pt;margin-top:9.45pt;width:115.5pt;height:38.1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" adj="18033" fillcolor="#a5d5e2 [1624]" strokecolor="#40a7c2 [3048]">
            <v:fill color2="#e4f2f6 [504]" rotate="t" angle="180" colors="0 #9eeaff;22938f #bbefff;1 #e4f9ff" focus="100%" type="gradient"/>
            <v:shadow on="t" color="black" opacity="24903f" origin=",.5" offset="0,.55556mm"/>
            <v:textbox>
              <w:txbxContent>
                <w:p w:rsidR="000C0C79" w:rsidRDefault="000C0C79" w:rsidP="00287FAA">
                  <w:pPr>
                    <w:jc w:val="center"/>
                  </w:pPr>
                  <w:r w:rsidRPr="00AA3954">
                    <w:rPr>
                      <w:rFonts w:ascii="Times New Roman" w:hAnsi="Times New Roman" w:cs="Times New Roman"/>
                      <w:b/>
                      <w:sz w:val="24"/>
                      <w:szCs w:val="24"/>
                    </w:rPr>
                    <w:t>Test Execution</w:t>
                  </w:r>
                </w:p>
              </w:txbxContent>
            </v:textbox>
          </v:shape>
        </w:pict>
      </w:r>
      <w:r>
        <w:rPr>
          <w:rFonts w:ascii="Times New Roman" w:hAnsi="Times New Roman" w:cs="Times New Roman"/>
          <w:b/>
          <w:noProof/>
          <w:sz w:val="24"/>
          <w:szCs w:val="24"/>
        </w:rPr>
        <w:pict>
          <v:shape id="Chevron 16" o:spid="_x0000_s1028" type="#_x0000_t55" style="position:absolute;left:0;text-align:left;margin-left:153.75pt;margin-top:9.45pt;width:123.75pt;height:38.15pt;z-index:2516684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" adj="18271" fillcolor="#a5d5e2 [1624]" strokecolor="#40a7c2 [3048]">
            <v:fill color2="#e4f2f6 [504]" rotate="t" angle="180" colors="0 #9eeaff;22938f #bbefff;1 #e4f9ff" focus="100%" type="gradient"/>
            <v:shadow on="t" color="black" opacity="24903f" origin=",.5" offset="0,.55556mm"/>
            <v:textbox>
              <w:txbxContent>
                <w:p w:rsidR="000C0C79" w:rsidRPr="008515B5" w:rsidRDefault="000C0C79" w:rsidP="00287FAA">
                  <w:pPr>
                    <w:jc w:val="center"/>
                    <w:rPr>
                      <w:rFonts w:ascii="Times New Roman" w:hAnsi="Times New Roman" w:cs="Times New Roman"/>
                      <w:b/>
                    </w:rPr>
                  </w:pPr>
                  <w:r w:rsidRPr="008515B5">
                    <w:rPr>
                      <w:rFonts w:ascii="Times New Roman" w:hAnsi="Times New Roman" w:cs="Times New Roman"/>
                      <w:b/>
                    </w:rPr>
                    <w:t>Test Development</w:t>
                  </w:r>
                </w:p>
              </w:txbxContent>
            </v:textbox>
          </v:shape>
        </w:pict>
      </w:r>
      <w:r>
        <w:rPr>
          <w:rFonts w:ascii="Times New Roman" w:hAnsi="Times New Roman" w:cs="Times New Roman"/>
          <w:b/>
          <w:noProof/>
          <w:sz w:val="24"/>
          <w:szCs w:val="24"/>
        </w:rPr>
        <w:pict>
          <v:shape id="Chevron 14" o:spid="_x0000_s1029" type="#_x0000_t55" style="position:absolute;left:0;text-align:left;margin-left:45.75pt;margin-top:9.45pt;width:123pt;height:38.15pt;z-index:251666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0C0C79" w:rsidRPr="008515B5" w:rsidRDefault="000C0C79" w:rsidP="00287FAA">
                  <w:pPr>
                    <w:jc w:val="center"/>
                    <w:rPr>
                      <w:rFonts w:ascii="Times New Roman" w:hAnsi="Times New Roman" w:cs="Times New Roman"/>
                      <w:b/>
                    </w:rPr>
                  </w:pPr>
                  <w:r w:rsidRPr="008515B5">
                    <w:rPr>
                      <w:rFonts w:ascii="Times New Roman" w:hAnsi="Times New Roman" w:cs="Times New Roman"/>
                      <w:b/>
                    </w:rPr>
                    <w:t>Test Planning</w:t>
                  </w:r>
                </w:p>
              </w:txbxContent>
            </v:textbox>
          </v:shape>
        </w:pic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0C0C79"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 id="Chevron 19" o:spid="_x0000_s1030" type="#_x0000_t55" style="position:absolute;left:0;text-align:left;margin-left:45.8pt;margin-top:8.05pt;width:123pt;height:38.15pt;flip:x;z-index:2516705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" adj="18250" fillcolor="#a5d5e2 [1624]" strokecolor="#40a7c2 [3048]">
            <v:fill color2="#e4f2f6 [504]" rotate="t" angle="180" colors="0 #9eeaff;22938f #bbefff;1 #e4f9ff" focus="100%" type="gradient"/>
            <v:shadow on="t" color="black" opacity="24903f" origin=",.5" offset="0,.55556mm"/>
            <v:textbox>
              <w:txbxContent>
                <w:p w:rsidR="000C0C79" w:rsidRPr="008515B5" w:rsidRDefault="000C0C79" w:rsidP="00287FAA">
                  <w:pPr>
                    <w:jc w:val="center"/>
                    <w:rPr>
                      <w:rFonts w:ascii="Times New Roman" w:hAnsi="Times New Roman" w:cs="Times New Roman"/>
                      <w:b/>
                    </w:rPr>
                  </w:pPr>
                  <w:r w:rsidRPr="008515B5">
                    <w:rPr>
                      <w:rFonts w:ascii="Times New Roman" w:hAnsi="Times New Roman" w:cs="Times New Roman"/>
                      <w:b/>
                    </w:rPr>
                    <w:t>Product Delivery</w:t>
                  </w:r>
                </w:p>
              </w:txbxContent>
            </v:textbox>
          </v:shape>
        </w:pict>
      </w:r>
      <w:r>
        <w:rPr>
          <w:rFonts w:ascii="Times New Roman" w:hAnsi="Times New Roman" w:cs="Times New Roman"/>
          <w:b/>
          <w:noProof/>
          <w:sz w:val="24"/>
          <w:szCs w:val="24"/>
        </w:rPr>
        <w:pict>
          <v:shape id="Chevron 17" o:spid="_x0000_s1031" type="#_x0000_t55" style="position:absolute;left:0;text-align:left;margin-left:153.05pt;margin-top:8.05pt;width:123pt;height:38.15pt;flip:x;z-index:2516674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" adj="18250" fillcolor="#a5d5e2 [1624]" strokecolor="#40a7c2 [3048]">
            <v:fill color2="#e4f2f6 [504]" rotate="t" angle="180" colors="0 #9eeaff;22938f #bbefff;1 #e4f9ff" focus="100%" type="gradient"/>
            <v:shadow on="t" color="black" opacity="24903f" origin=",.5" offset="0,.55556mm"/>
            <v:textbox>
              <w:txbxContent>
                <w:p w:rsidR="000C0C79" w:rsidRPr="008515B5" w:rsidRDefault="000C0C79" w:rsidP="00287FAA">
                  <w:pPr>
                    <w:jc w:val="center"/>
                    <w:rPr>
                      <w:rFonts w:ascii="Times New Roman" w:hAnsi="Times New Roman" w:cs="Times New Roman"/>
                      <w:b/>
                    </w:rPr>
                  </w:pPr>
                  <w:r w:rsidRPr="008515B5">
                    <w:rPr>
                      <w:rFonts w:ascii="Times New Roman" w:hAnsi="Times New Roman" w:cs="Times New Roman"/>
                      <w:b/>
                    </w:rPr>
                    <w:t>Retest Defects</w:t>
                  </w:r>
                </w:p>
              </w:txbxContent>
            </v:textbox>
          </v:shape>
        </w:pict>
      </w:r>
      <w:r>
        <w:rPr>
          <w:rFonts w:ascii="Times New Roman" w:hAnsi="Times New Roman" w:cs="Times New Roman"/>
          <w:b/>
          <w:noProof/>
          <w:sz w:val="24"/>
          <w:szCs w:val="24"/>
        </w:rPr>
        <w:pict>
          <v:shape id="Chevron 18" o:spid="_x0000_s1032" type="#_x0000_t55" style="position:absolute;left:0;text-align:left;margin-left:261pt;margin-top:8.05pt;width:121.5pt;height:38.15pt;flip:x;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" adj="18209" fillcolor="#a5d5e2 [1624]" strokecolor="#40a7c2 [3048]">
            <v:fill color2="#e4f2f6 [504]" rotate="t" angle="180" colors="0 #9eeaff;22938f #bbefff;1 #e4f9ff" focus="100%" type="gradient"/>
            <v:shadow on="t" color="black" opacity="24903f" origin=",.5" offset="0,.55556mm"/>
            <v:textbox>
              <w:txbxContent>
                <w:p w:rsidR="000C0C79" w:rsidRPr="008515B5" w:rsidRDefault="000C0C79" w:rsidP="00287FAA">
                  <w:pPr>
                    <w:jc w:val="center"/>
                    <w:rPr>
                      <w:rFonts w:ascii="Times New Roman" w:hAnsi="Times New Roman" w:cs="Times New Roman"/>
                      <w:b/>
                    </w:rPr>
                  </w:pPr>
                  <w:r w:rsidRPr="008515B5">
                    <w:rPr>
                      <w:rFonts w:ascii="Times New Roman" w:hAnsi="Times New Roman" w:cs="Times New Roman"/>
                      <w:b/>
                    </w:rPr>
                    <w:t>Defect Reporting</w:t>
                  </w:r>
                </w:p>
              </w:txbxContent>
            </v:textbox>
          </v:shape>
        </w:pict>
      </w:r>
    </w:p>
    <w:p w:rsidR="00287FAA" w:rsidRDefault="00287FAA" w:rsidP="00287FAA">
      <w:pPr>
        <w:shd w:val="clear" w:color="auto" w:fill="FFFFFF" w:themeFill="background1"/>
        <w:rPr>
          <w:rFonts w:ascii="Times New Roman" w:hAnsi="Times New Roman" w:cs="Times New Roman"/>
          <w:b/>
          <w:sz w:val="24"/>
          <w:szCs w:val="24"/>
        </w:rPr>
      </w:pPr>
    </w:p>
    <w:p w:rsidR="00287FAA" w:rsidRPr="00287FAA" w:rsidRDefault="00287FAA" w:rsidP="00287FAA">
      <w:pPr>
        <w:shd w:val="clear" w:color="auto" w:fill="FFFFFF" w:themeFill="background1"/>
        <w:rPr>
          <w:rFonts w:ascii="Times New Roman" w:hAnsi="Times New Roman" w:cs="Times New Roman"/>
          <w:b/>
          <w:sz w:val="24"/>
          <w:szCs w:val="24"/>
        </w:rPr>
      </w:pPr>
    </w:p>
    <w:p w:rsidR="00287FAA"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p w:rsidR="00846A1C" w:rsidRDefault="00846A1C" w:rsidP="00287FAA">
      <w:pPr>
        <w:pStyle w:val="ListParagraph"/>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r>
              <w:rPr>
                <w:rFonts w:ascii="Times New Roman" w:hAnsi="Times New Roman" w:cs="Times New Roman"/>
                <w:color w:val="000000"/>
                <w:sz w:val="24"/>
                <w:szCs w:val="24"/>
              </w:rPr>
              <w:t>.</w:t>
            </w:r>
          </w:p>
          <w:p w:rsidR="005160A3" w:rsidRPr="001156B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156B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lastRenderedPageBreak/>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lastRenderedPageBreak/>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p w:rsidR="007F0C36" w:rsidRPr="00846A1C" w:rsidRDefault="007F0C36" w:rsidP="00846A1C">
      <w:pPr>
        <w:shd w:val="clear" w:color="auto" w:fill="FFFFFF" w:themeFill="background1"/>
        <w:contextualSpacing/>
        <w:rPr>
          <w:rFonts w:ascii="Times New Roman" w:hAnsi="Times New Roman" w:cs="Times New Roman"/>
          <w:b/>
          <w:sz w:val="24"/>
          <w:szCs w:val="24"/>
        </w:rPr>
      </w:pPr>
    </w:p>
    <w:tbl>
      <w:tblPr>
        <w:tblStyle w:val="TableGrid"/>
        <w:tblW w:w="10172" w:type="dxa"/>
        <w:tblLook w:val="04A0" w:firstRow="1" w:lastRow="0" w:firstColumn="1" w:lastColumn="0" w:noHBand="0" w:noVBand="1"/>
      </w:tblPr>
      <w:tblGrid>
        <w:gridCol w:w="1636"/>
        <w:gridCol w:w="8093"/>
        <w:gridCol w:w="443"/>
      </w:tblGrid>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BA776C" w:rsidRDefault="00BA776C" w:rsidP="004C7944">
            <w:pPr>
              <w:jc w:val="center"/>
              <w:rPr>
                <w:rFonts w:ascii="Times New Roman" w:hAnsi="Times New Roman" w:cs="Times New Roman"/>
                <w:b/>
                <w:sz w:val="24"/>
                <w:szCs w:val="24"/>
              </w:rPr>
            </w:pPr>
            <w:r w:rsidRPr="00287FAA">
              <w:rPr>
                <w:rFonts w:ascii="Times New Roman" w:hAnsi="Times New Roman" w:cs="Times New Roman"/>
                <w:b/>
                <w:color w:val="FFFFFF" w:themeColor="background1"/>
                <w:sz w:val="24"/>
                <w:szCs w:val="24"/>
              </w:rPr>
              <w:t>Description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I</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N</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G</w:t>
            </w:r>
          </w:p>
          <w:p w:rsidR="00BA776C" w:rsidRDefault="00BA776C" w:rsidP="004C7944">
            <w:pPr>
              <w:jc w:val="center"/>
              <w:rPr>
                <w:rFonts w:ascii="Times New Roman" w:hAnsi="Times New Roman" w:cs="Times New Roman"/>
                <w:b/>
                <w:sz w:val="24"/>
                <w:szCs w:val="24"/>
              </w:rPr>
            </w:pP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P</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R</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O</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C</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B4698F"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Test Planning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624E32">
              <w:rPr>
                <w:rFonts w:ascii="Times New Roman" w:hAnsi="Times New Roman" w:cs="Times New Roman"/>
                <w:sz w:val="24"/>
                <w:szCs w:val="24"/>
              </w:rPr>
              <w:t>The testing team creates a test plan</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 xml:space="preserve">The </w:t>
            </w:r>
            <w:r w:rsidRPr="00B4698F">
              <w:rPr>
                <w:rStyle w:val="Emphasis"/>
                <w:rFonts w:ascii="Times New Roman" w:hAnsi="Times New Roman" w:cs="Times New Roman"/>
                <w:sz w:val="24"/>
                <w:szCs w:val="24"/>
              </w:rPr>
              <w:t>test plan</w:t>
            </w:r>
            <w:r w:rsidRPr="00B4698F">
              <w:rPr>
                <w:rFonts w:ascii="Times New Roman" w:hAnsi="Times New Roman" w:cs="Times New Roman"/>
                <w:sz w:val="24"/>
                <w:szCs w:val="24"/>
              </w:rPr>
              <w:t xml:space="preserve"> defines the objectives and scope of the testing effort, and identifies the methodology that your team will use to conduct tests</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The test plan identifies the hardware, software, and tools required for testing and the features and functions that will be tested</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All members of team should review and approve its team’s test plan before it is integrated into the general test plan</w:t>
            </w:r>
          </w:p>
          <w:p w:rsidR="00BA776C" w:rsidRPr="00B4698F"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It include:</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scope and objectives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methodology</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required resources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the features and functions to text</w:t>
            </w:r>
          </w:p>
          <w:p w:rsidR="00BA776C"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risk factors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Establish a testing schedule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Plan</w:t>
            </w:r>
          </w:p>
          <w:p w:rsidR="00BA776C" w:rsidRPr="00B4698F"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tcPr>
          <w:p w:rsidR="00BA776C" w:rsidRPr="00624E32"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Test Development</w:t>
            </w:r>
          </w:p>
          <w:p w:rsidR="00BA776C" w:rsidRPr="00624E32" w:rsidRDefault="00BA776C" w:rsidP="004C7944">
            <w:pPr>
              <w:jc w:val="center"/>
              <w:rPr>
                <w:rFonts w:ascii="Times New Roman" w:hAnsi="Times New Roman" w:cs="Times New Roman"/>
                <w:b/>
                <w:sz w:val="24"/>
                <w:szCs w:val="24"/>
              </w:rPr>
            </w:pPr>
          </w:p>
        </w:tc>
        <w:tc>
          <w:tcPr>
            <w:tcW w:w="8093" w:type="dxa"/>
            <w:tcBorders>
              <w:top w:val="single" w:sz="4" w:space="0" w:color="auto"/>
              <w:left w:val="single" w:sz="4" w:space="0" w:color="auto"/>
              <w:bottom w:val="single" w:sz="4" w:space="0" w:color="auto"/>
              <w:right w:val="single" w:sz="4" w:space="0" w:color="auto"/>
            </w:tcBorders>
          </w:tcPr>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 xml:space="preserve">The test development is focused on test requirement analysis and documentation in the form of a test specification </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Gather initial information and test intent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Propose a test solution with preliminary requirements</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Solidify test requirement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Develop/Document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Validate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Deliver test solution to production environment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lastRenderedPageBreak/>
              <w:t>Documents Involved:</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Plan</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sz w:val="24"/>
                <w:szCs w:val="24"/>
              </w:rPr>
            </w:pPr>
            <w:r w:rsidRPr="00624E32">
              <w:rPr>
                <w:rFonts w:ascii="Times New Roman" w:hAnsi="Times New Roman" w:cs="Times New Roman"/>
                <w:b/>
                <w:sz w:val="24"/>
                <w:szCs w:val="24"/>
              </w:rPr>
              <w:lastRenderedPageBreak/>
              <w:t>Test Execution</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before="100" w:beforeAutospacing="1" w:after="100" w:afterAutospacing="1"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following activities are involved in performance test execution:</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Executing Test cases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Testing Test Scripts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Capture, review and analyze Test Results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Raising the defects and tracking for its closure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Cases</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Execution report</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Defect Reporting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A Defect Report describes defects in released software and documentation products. Defect Reports have a priority rating that indicates the impact the problem has on the customer</w:t>
            </w:r>
          </w:p>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reports are probably primary work product for most of the software testers</w:t>
            </w:r>
          </w:p>
          <w:p w:rsidR="00BA776C" w:rsidRPr="00AF51B1"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Write reports for:</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Defect logging</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Assigning defect and fixing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Retesting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Defect closing</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p w:rsidR="00BA776C" w:rsidRPr="00AF51B1" w:rsidRDefault="00BA776C" w:rsidP="004C7944">
            <w:pPr>
              <w:spacing w:after="0" w:line="240" w:lineRule="auto"/>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Retest Defects</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Defects fixed without changing code as in environment defects were retested and closed immediately.</w:t>
            </w:r>
          </w:p>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fixes requiring code changes were included in a build package and were retested and either closed or reopened depending on the outcome of the test.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Product Delivery</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Analysis of the results of running tests</w:t>
            </w:r>
          </w:p>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results analysis provide management and the development team with a readout of the product quality</w:t>
            </w:r>
          </w:p>
          <w:p w:rsidR="00BA776C" w:rsidRPr="00624E32"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Test summary reports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bl>
    <w:p w:rsidR="00287FAA" w:rsidRDefault="00287FAA" w:rsidP="00367DCF">
      <w:pPr>
        <w:spacing w:after="0"/>
        <w:rPr>
          <w:lang w:eastAsia="ar-SA"/>
        </w:rPr>
      </w:pPr>
    </w:p>
    <w:p w:rsidR="00367DCF" w:rsidRDefault="00367DCF" w:rsidP="00367DCF">
      <w:pPr>
        <w:spacing w:after="0"/>
        <w:ind w:left="360" w:firstLine="720"/>
        <w:contextualSpacing/>
        <w:rPr>
          <w:rFonts w:ascii="Times New Roman" w:hAnsi="Times New Roman" w:cs="Times New Roman"/>
          <w:b/>
          <w:sz w:val="24"/>
          <w:szCs w:val="24"/>
        </w:rPr>
      </w:pPr>
      <w:r w:rsidRPr="00367DCF">
        <w:rPr>
          <w:rFonts w:ascii="Times New Roman" w:hAnsi="Times New Roman" w:cs="Times New Roman"/>
          <w:b/>
          <w:sz w:val="24"/>
          <w:szCs w:val="24"/>
        </w:rPr>
        <w:t>Defect Life Cycle:</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 xml:space="preserve">In software development process, the defect has a life cycle. The defect should go through the life cycle to be closed. A specific life cycle ensures that the process is standardized. The defect attains different states in the life cycle. </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The life cycle of the defect can be shown diagrammatically as follows:</w:t>
      </w:r>
    </w:p>
    <w:p w:rsidR="00367DCF" w:rsidRDefault="006F585C" w:rsidP="00367DCF">
      <w:pPr>
        <w:ind w:left="360" w:firstLine="270"/>
        <w:contextualSpacing/>
        <w:rPr>
          <w:rFonts w:ascii="Times New Roman" w:hAnsi="Times New Roman" w:cs="Times New Roman"/>
          <w:sz w:val="24"/>
          <w:szCs w:val="24"/>
        </w:rPr>
      </w:pPr>
      <w:r w:rsidRPr="00624E32">
        <w:rPr>
          <w:rFonts w:ascii="Times New Roman" w:hAnsi="Times New Roman" w:cs="Times New Roman"/>
          <w:sz w:val="24"/>
          <w:szCs w:val="24"/>
        </w:rPr>
        <w:object w:dxaOrig="15642" w:dyaOrig="13584">
          <v:shape id="_x0000_i1029" type="#_x0000_t75" style="width:482.75pt;height:397.4pt" o:ole="">
            <v:imagedata r:id="rId23" o:title=""/>
          </v:shape>
          <o:OLEObject Type="Embed" ProgID="Visio.Drawing.11" ShapeID="_x0000_i1029" DrawAspect="Content" ObjectID="_1395666189" r:id="rId24"/>
        </w:object>
      </w: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Defect life cycle description:</w:t>
      </w:r>
    </w:p>
    <w:p w:rsidR="00367DCF"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 xml:space="preserve">The testers or test group will report the bug to the change control board </w:t>
      </w:r>
      <w:r w:rsidR="00BA776C">
        <w:rPr>
          <w:rFonts w:ascii="Times New Roman" w:hAnsi="Times New Roman" w:cs="Times New Roman"/>
          <w:sz w:val="24"/>
          <w:szCs w:val="24"/>
        </w:rPr>
        <w:t>and Project manager.</w:t>
      </w:r>
    </w:p>
    <w:tbl>
      <w:tblPr>
        <w:tblStyle w:val="TableGrid"/>
        <w:tblW w:w="9000" w:type="dxa"/>
        <w:tblInd w:w="288" w:type="dxa"/>
        <w:tblLook w:val="04A0" w:firstRow="1" w:lastRow="0" w:firstColumn="1" w:lastColumn="0" w:noHBand="0" w:noVBand="1"/>
      </w:tblPr>
      <w:tblGrid>
        <w:gridCol w:w="1620"/>
        <w:gridCol w:w="7380"/>
      </w:tblGrid>
      <w:tr w:rsidR="00BA776C" w:rsidTr="004C7944">
        <w:tc>
          <w:tcPr>
            <w:tcW w:w="162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Status</w:t>
            </w:r>
          </w:p>
        </w:tc>
        <w:tc>
          <w:tcPr>
            <w:tcW w:w="738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Description</w:t>
            </w:r>
          </w:p>
        </w:tc>
      </w:tr>
      <w:tr w:rsidR="00BA776C" w:rsidTr="004C7944">
        <w:tc>
          <w:tcPr>
            <w:tcW w:w="1620" w:type="dxa"/>
          </w:tcPr>
          <w:p w:rsidR="00BA776C" w:rsidRPr="00FA1EAA" w:rsidRDefault="00BA776C" w:rsidP="004C7944">
            <w:pPr>
              <w:pStyle w:val="ListParagraph"/>
              <w:ind w:left="0"/>
              <w:jc w:val="center"/>
              <w:rPr>
                <w:rFonts w:ascii="Times New Roman" w:hAnsi="Times New Roman" w:cs="Times New Roman"/>
                <w:b/>
                <w:sz w:val="24"/>
                <w:szCs w:val="24"/>
              </w:rPr>
            </w:pPr>
            <w:r w:rsidRPr="00FA1EAA">
              <w:rPr>
                <w:rFonts w:ascii="Times New Roman" w:hAnsi="Times New Roman" w:cs="Times New Roman"/>
                <w:b/>
                <w:sz w:val="24"/>
                <w:szCs w:val="24"/>
              </w:rPr>
              <w:t>Open</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When the defect is posted for the first time, the lead of tester approves that the bug is new and change the status of defect as “OPEN”. The project manager will collect the number of new defect every week.</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report, we have a special team for analysis the impact and evaluate the benefit of benefit or change if we fix this defect. If the defect is real and impact on the project, the defect status will be change to “Approved”. And the project manager or QA team will assign the defect to corresponding developers and the status will be change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 xml:space="preserve">Whenever the developers receive the defect and they don’t approve that </w:t>
            </w:r>
            <w:r w:rsidRPr="00FA1EAA">
              <w:rPr>
                <w:rFonts w:ascii="Times New Roman" w:hAnsi="Times New Roman" w:cs="Times New Roman"/>
                <w:sz w:val="24"/>
                <w:szCs w:val="24"/>
              </w:rPr>
              <w:lastRenderedPageBreak/>
              <w:t>it really is the defect and has the reason to believe that. The status will be changed to “Rejected” or "Deferred".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Pr>
                <w:rFonts w:ascii="Times New Roman" w:hAnsi="Times New Roman" w:cs="Times New Roman"/>
                <w:b/>
                <w:sz w:val="24"/>
                <w:szCs w:val="24"/>
              </w:rPr>
              <w:lastRenderedPageBreak/>
              <w:t>Assigned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Once the defect is change to “Approved”, lead of testers assign the defect to corresponding developer or developer team. </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We also have a special team to check all the opened defects and decide or find the defect that is not real defect. Defect checking will start whenever the defect change the status from opened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assigned to developers, developers start to resolve the defect with provided solution from QA team. After the defect is resolved by developers, the status of defect will be changed to “Resolved”.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Resolved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The software engineer responsible for fixing the defect believes that the defect is fixed. The defect status will be changed to “RESOLVED”.</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After the defect is resolved by the developers, the QA team start verify the resolving, if it is really resolved with right solution, the defect status will be changed to “ Tested”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Tested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The defect is considered resolved by the QA team or the QA verifies and accepts the defect is fixed. </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 xml:space="preserve">After the defect is tested and team QA accept to close the defect. The status of defect will be changed to “Closed”.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Reopened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A defect that was previously Closed, Pending or Rejected has been reopened. Typically this means that the QA is not satisfied with the solution of developer. The status will be change to “REOPENED”</w:t>
            </w: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Closed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The updated product is available for release. Sometimes the original defect submitter is responsible for closing defects, but often this isn't possible.</w:t>
            </w:r>
          </w:p>
        </w:tc>
      </w:tr>
    </w:tbl>
    <w:p w:rsidR="00BA776C" w:rsidRPr="00624E32" w:rsidRDefault="00BA776C" w:rsidP="00367DCF">
      <w:pPr>
        <w:pStyle w:val="ListParagraph"/>
        <w:ind w:left="1440"/>
        <w:rPr>
          <w:rFonts w:ascii="Times New Roman" w:hAnsi="Times New Roman" w:cs="Times New Roman"/>
          <w:sz w:val="24"/>
          <w:szCs w:val="24"/>
        </w:rPr>
      </w:pP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Guidelines on deciding the Severity of Bug:</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Indicate the impact each defect has on testing efforts or users and administrators of the application under test. This information is used by developers and management as the basis for assigning priority of work on defects.</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lastRenderedPageBreak/>
        <w:t>A sample guideline for assignment of Priority Levels during the product test phase includes:</w:t>
      </w:r>
    </w:p>
    <w:tbl>
      <w:tblPr>
        <w:tblStyle w:val="TableGrid"/>
        <w:tblW w:w="0" w:type="auto"/>
        <w:tblInd w:w="288" w:type="dxa"/>
        <w:tblLook w:val="04A0" w:firstRow="1" w:lastRow="0" w:firstColumn="1" w:lastColumn="0" w:noHBand="0" w:noVBand="1"/>
      </w:tblPr>
      <w:tblGrid>
        <w:gridCol w:w="1800"/>
        <w:gridCol w:w="7153"/>
      </w:tblGrid>
      <w:tr w:rsidR="00BA776C" w:rsidTr="004C7944">
        <w:tc>
          <w:tcPr>
            <w:tcW w:w="1800"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Status</w:t>
            </w:r>
          </w:p>
        </w:tc>
        <w:tc>
          <w:tcPr>
            <w:tcW w:w="7153"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Description</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Critical</w:t>
            </w:r>
          </w:p>
        </w:tc>
        <w:tc>
          <w:tcPr>
            <w:tcW w:w="7153" w:type="dxa"/>
          </w:tcPr>
          <w:p w:rsidR="00BA776C" w:rsidRDefault="00BA776C" w:rsidP="00B3111D">
            <w:pPr>
              <w:pStyle w:val="ListParagraph"/>
              <w:numPr>
                <w:ilvl w:val="0"/>
                <w:numId w:val="54"/>
              </w:numPr>
              <w:ind w:left="432"/>
              <w:contextualSpacing/>
              <w:rPr>
                <w:rFonts w:ascii="Times New Roman" w:hAnsi="Times New Roman" w:cs="Times New Roman"/>
                <w:sz w:val="24"/>
                <w:szCs w:val="24"/>
              </w:rPr>
            </w:pPr>
            <w:r w:rsidRPr="001350CB">
              <w:rPr>
                <w:rFonts w:ascii="Times New Roman" w:hAnsi="Times New Roman" w:cs="Times New Roman"/>
                <w:sz w:val="24"/>
                <w:szCs w:val="24"/>
              </w:rPr>
              <w:t xml:space="preserve">An item that prevents further testing of the product or function under test can be classified as Critical Bug. No workaround is possible for such bugs. </w:t>
            </w:r>
          </w:p>
          <w:p w:rsidR="00BA776C" w:rsidRPr="001350CB" w:rsidRDefault="00BA776C" w:rsidP="00B3111D">
            <w:pPr>
              <w:pStyle w:val="ListParagraph"/>
              <w:numPr>
                <w:ilvl w:val="0"/>
                <w:numId w:val="56"/>
              </w:numPr>
              <w:ind w:left="1152"/>
              <w:contextualSpacing/>
              <w:rPr>
                <w:rFonts w:ascii="Times New Roman" w:hAnsi="Times New Roman" w:cs="Times New Roman"/>
                <w:sz w:val="24"/>
                <w:szCs w:val="24"/>
              </w:rPr>
            </w:pPr>
            <w:r w:rsidRPr="001350CB">
              <w:rPr>
                <w:rFonts w:ascii="Times New Roman" w:hAnsi="Times New Roman" w:cs="Times New Roman"/>
                <w:sz w:val="24"/>
                <w:szCs w:val="24"/>
              </w:rPr>
              <w:t>Examples of this include a missing menu option or security permission required to access a function under test</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High</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1350CB">
              <w:rPr>
                <w:rFonts w:ascii="Times New Roman" w:hAnsi="Times New Roman" w:cs="Times New Roman"/>
                <w:sz w:val="24"/>
                <w:szCs w:val="24"/>
              </w:rPr>
              <w:t>A defect that does not function as expected / designed or cause other functionality to fail to meet requirements can be classified as Major Bug. The workaround</w:t>
            </w:r>
            <w:r>
              <w:rPr>
                <w:rFonts w:ascii="Times New Roman" w:hAnsi="Times New Roman" w:cs="Times New Roman"/>
                <w:sz w:val="24"/>
                <w:szCs w:val="24"/>
              </w:rPr>
              <w:t xml:space="preserve"> can be provided for such bugs.</w:t>
            </w:r>
          </w:p>
          <w:p w:rsidR="00BA776C" w:rsidRPr="001350CB" w:rsidRDefault="00BA776C" w:rsidP="00B3111D">
            <w:pPr>
              <w:pStyle w:val="ListParagraph"/>
              <w:numPr>
                <w:ilvl w:val="0"/>
                <w:numId w:val="55"/>
              </w:numPr>
              <w:contextualSpacing/>
              <w:rPr>
                <w:rFonts w:ascii="Times New Roman" w:hAnsi="Times New Roman" w:cs="Times New Roman"/>
                <w:sz w:val="24"/>
                <w:szCs w:val="24"/>
              </w:rPr>
            </w:pPr>
            <w:r w:rsidRPr="001350CB">
              <w:rPr>
                <w:rFonts w:ascii="Times New Roman" w:hAnsi="Times New Roman" w:cs="Times New Roman"/>
                <w:sz w:val="24"/>
                <w:szCs w:val="24"/>
              </w:rPr>
              <w:t xml:space="preserve">Examples of this include inaccurate calculations; the wrong field being updated, etc.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Medium</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524FE7">
              <w:rPr>
                <w:rFonts w:ascii="Times New Roman" w:hAnsi="Times New Roman" w:cs="Times New Roman"/>
                <w:sz w:val="24"/>
                <w:szCs w:val="24"/>
              </w:rPr>
              <w:t>The defects which do not conform to standards and conventions can be classified as Medium Bugs. Easy workarounds exists to achieve functionality objectives.</w:t>
            </w:r>
          </w:p>
          <w:p w:rsidR="00BA776C" w:rsidRPr="00524FE7" w:rsidRDefault="00BA776C" w:rsidP="00B3111D">
            <w:pPr>
              <w:pStyle w:val="ListParagraph"/>
              <w:numPr>
                <w:ilvl w:val="0"/>
                <w:numId w:val="55"/>
              </w:numPr>
              <w:contextualSpacing/>
              <w:rPr>
                <w:rFonts w:ascii="Times New Roman" w:hAnsi="Times New Roman" w:cs="Times New Roman"/>
                <w:sz w:val="24"/>
                <w:szCs w:val="24"/>
              </w:rPr>
            </w:pPr>
            <w:r w:rsidRPr="00524FE7">
              <w:rPr>
                <w:rFonts w:ascii="Times New Roman" w:hAnsi="Times New Roman" w:cs="Times New Roman"/>
                <w:sz w:val="24"/>
                <w:szCs w:val="24"/>
                <w:shd w:val="clear" w:color="auto" w:fill="FFFFFF"/>
              </w:rPr>
              <w:t>Examples include matching visual and text links which lead to different end points. </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Low</w:t>
            </w:r>
          </w:p>
        </w:tc>
        <w:tc>
          <w:tcPr>
            <w:tcW w:w="7153" w:type="dxa"/>
          </w:tcPr>
          <w:p w:rsidR="00BA776C" w:rsidRDefault="00BA776C" w:rsidP="00B3111D">
            <w:pPr>
              <w:pStyle w:val="ListParagraph"/>
              <w:numPr>
                <w:ilvl w:val="0"/>
                <w:numId w:val="51"/>
              </w:numPr>
              <w:ind w:left="432"/>
              <w:rPr>
                <w:rFonts w:ascii="Times New Roman" w:hAnsi="Times New Roman" w:cs="Times New Roman"/>
                <w:sz w:val="24"/>
                <w:szCs w:val="24"/>
              </w:rPr>
            </w:pPr>
            <w:r w:rsidRPr="00624E32">
              <w:rPr>
                <w:rFonts w:ascii="Times New Roman" w:hAnsi="Times New Roman" w:cs="Times New Roman"/>
                <w:sz w:val="24"/>
                <w:szCs w:val="24"/>
              </w:rPr>
              <w:t>Cosmetic defects which does not affect the functionality of the system can be classified as Minor Bugs.</w:t>
            </w:r>
          </w:p>
        </w:tc>
      </w:tr>
    </w:tbl>
    <w:p w:rsidR="00367DCF" w:rsidRDefault="00367DCF"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Pr="00367DCF"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bookmarkStart w:id="22" w:name="_Toc316601428"/>
      <w:r>
        <w:rPr>
          <w:rFonts w:ascii="Times New Roman" w:hAnsi="Times New Roman" w:cs="Times New Roman"/>
          <w:sz w:val="24"/>
          <w:szCs w:val="24"/>
        </w:rPr>
        <w:t>Risk Management Process</w:t>
      </w:r>
      <w:bookmarkEnd w:id="22"/>
    </w:p>
    <w:p w:rsidR="009748C6" w:rsidRDefault="000C0C79" w:rsidP="009748C6">
      <w:pPr>
        <w:rPr>
          <w:lang w:eastAsia="ar-SA"/>
        </w:rPr>
      </w:pPr>
      <w:r>
        <w:rPr>
          <w:noProof/>
        </w:rPr>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0C0C79" w:rsidRDefault="000C0C79" w:rsidP="009748C6">
                      <w:pPr>
                        <w:jc w:val="center"/>
                      </w:pPr>
                    </w:p>
                  </w:txbxContent>
                </v:textbox>
              </v:roundrect>
              <v:rect id="Rounded Rectangle 4" o:spid="_x0000_s1036" style="position:absolute;left:11611;top:471;width:13924;height:8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0C0C79" w:rsidRDefault="000C0C79"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extent cx="5581650" cy="3714750"/>
            <wp:effectExtent l="0" t="38100" r="0"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lastRenderedPageBreak/>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3" w:name="_Toc316601429"/>
      <w:r w:rsidRPr="001E6E1C">
        <w:rPr>
          <w:rFonts w:ascii="Times New Roman" w:hAnsi="Times New Roman" w:cs="Times New Roman"/>
          <w:sz w:val="24"/>
          <w:szCs w:val="24"/>
        </w:rPr>
        <w:t>Project Quality Plan</w:t>
      </w:r>
      <w:bookmarkEnd w:id="23"/>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24" w:name="_Toc316601430"/>
      <w:r w:rsidRPr="007C41B5">
        <w:rPr>
          <w:rFonts w:ascii="Times New Roman" w:hAnsi="Times New Roman" w:cs="Times New Roman"/>
          <w:sz w:val="24"/>
          <w:szCs w:val="24"/>
        </w:rPr>
        <w:t>Acceptance Criteria</w:t>
      </w:r>
      <w:bookmarkEnd w:id="24"/>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25" w:name="_Toc316601431"/>
      <w:r w:rsidRPr="001E6E1C">
        <w:rPr>
          <w:rFonts w:ascii="Times New Roman" w:hAnsi="Times New Roman" w:cs="Times New Roman"/>
          <w:sz w:val="24"/>
          <w:szCs w:val="24"/>
        </w:rPr>
        <w:t>Quality &amp; Process Performance Objectives</w:t>
      </w:r>
      <w:bookmarkEnd w:id="25"/>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26" w:name="_Toc316601432"/>
      <w:r w:rsidRPr="001E6E1C">
        <w:rPr>
          <w:rFonts w:ascii="Times New Roman" w:hAnsi="Times New Roman" w:cs="Times New Roman"/>
          <w:sz w:val="24"/>
          <w:szCs w:val="24"/>
        </w:rPr>
        <w:t>Project Estimation</w:t>
      </w:r>
      <w:bookmarkEnd w:id="26"/>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7" w:name="_Toc316601433"/>
      <w:r w:rsidRPr="001E6E1C">
        <w:rPr>
          <w:rFonts w:ascii="Times New Roman" w:hAnsi="Times New Roman" w:cs="Times New Roman"/>
          <w:sz w:val="24"/>
          <w:szCs w:val="24"/>
        </w:rPr>
        <w:t>Project Resource Plan</w:t>
      </w:r>
      <w:bookmarkEnd w:id="27"/>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28" w:name="_Toc316601434"/>
      <w:r w:rsidRPr="00263AD9">
        <w:rPr>
          <w:rFonts w:ascii="Times New Roman" w:hAnsi="Times New Roman" w:cs="Times New Roman"/>
          <w:sz w:val="24"/>
          <w:szCs w:val="24"/>
        </w:rPr>
        <w:t>Human Resource</w:t>
      </w:r>
      <w:bookmarkEnd w:id="28"/>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29" w:name="_Toc316601435"/>
      <w:r w:rsidRPr="00263AD9">
        <w:rPr>
          <w:rFonts w:ascii="Times New Roman" w:hAnsi="Times New Roman" w:cs="Times New Roman"/>
        </w:rPr>
        <w:t>Project Organization Chart</w:t>
      </w:r>
      <w:bookmarkEnd w:id="29"/>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7125" w:type="dxa"/>
          </w:tcPr>
          <w:p w:rsidR="00B12636"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7125" w:type="dxa"/>
          </w:tcPr>
          <w:p w:rsid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Design</w:t>
            </w:r>
          </w:p>
        </w:tc>
        <w:tc>
          <w:tcPr>
            <w:tcW w:w="7125" w:type="dxa"/>
          </w:tcPr>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Efficiency of individual and team output including ongoing awareness of performance against</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the budget</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suitable communication/updates to relevant project and account teams on the status</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of your work</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Pr="00B12636"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Lead Test</w:t>
            </w:r>
          </w:p>
        </w:tc>
        <w:tc>
          <w:tcPr>
            <w:tcW w:w="7125" w:type="dxa"/>
          </w:tcPr>
          <w:p w:rsidR="00B12636" w:rsidRPr="00E2669E" w:rsidRDefault="00B12636" w:rsidP="00E2669E">
            <w:pPr>
              <w:pStyle w:val="BodyText"/>
              <w:numPr>
                <w:ilvl w:val="0"/>
                <w:numId w:val="71"/>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E2669E">
            <w:pPr>
              <w:pStyle w:val="BodyText"/>
              <w:numPr>
                <w:ilvl w:val="0"/>
                <w:numId w:val="71"/>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bl>
    <w:p w:rsidR="009D7A64" w:rsidRDefault="009D7A64" w:rsidP="009D7A64">
      <w:pPr>
        <w:pStyle w:val="BodyText"/>
        <w:rPr>
          <w:lang w:eastAsia="en-US"/>
        </w:rPr>
      </w:pPr>
    </w:p>
    <w:p w:rsidR="00B12636" w:rsidRPr="009D7A64" w:rsidRDefault="00B12636"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0" w:name="_Toc316601436"/>
      <w:r w:rsidRPr="00263AD9">
        <w:rPr>
          <w:rFonts w:ascii="Times New Roman" w:hAnsi="Times New Roman" w:cs="Times New Roman"/>
        </w:rPr>
        <w:t>Knowledge</w:t>
      </w:r>
      <w:bookmarkEnd w:id="30"/>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1" w:name="_Toc316601437"/>
      <w:r w:rsidRPr="00263AD9">
        <w:rPr>
          <w:rFonts w:ascii="Times New Roman" w:hAnsi="Times New Roman" w:cs="Times New Roman"/>
        </w:rPr>
        <w:t>Skill</w:t>
      </w:r>
      <w:bookmarkEnd w:id="31"/>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2" w:name="_Toc316601438"/>
      <w:r w:rsidRPr="00263AD9">
        <w:rPr>
          <w:rFonts w:ascii="Times New Roman" w:hAnsi="Times New Roman" w:cs="Times New Roman"/>
        </w:rPr>
        <w:t>Staffing</w:t>
      </w:r>
      <w:bookmarkEnd w:id="32"/>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lastRenderedPageBreak/>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HuỳnhThịHồngNhung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TrầnNguyễnHoàngTân</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 Kim Tường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ĐinhNguyễnKhôiNguyên</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PhanGiaBáLộc</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NguyễnKhắcQuyết</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NguyễnNgọcTùng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NguyễnTiếnĐặng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33" w:name="_Toc316601439"/>
      <w:r w:rsidRPr="001E6E1C">
        <w:t>Training Needs</w:t>
      </w:r>
      <w:bookmarkEnd w:id="33"/>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4" w:name="_Toc316601440"/>
      <w:r w:rsidRPr="001E6E1C">
        <w:rPr>
          <w:rFonts w:ascii="Times New Roman" w:hAnsi="Times New Roman" w:cs="Times New Roman"/>
          <w:sz w:val="24"/>
          <w:szCs w:val="24"/>
        </w:rPr>
        <w:t>Project Schedule</w:t>
      </w:r>
      <w:bookmarkEnd w:id="34"/>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5" w:name="_Toc316601441"/>
      <w:r w:rsidRPr="001E6E1C">
        <w:rPr>
          <w:rFonts w:ascii="Times New Roman" w:hAnsi="Times New Roman" w:cs="Times New Roman"/>
          <w:sz w:val="24"/>
          <w:szCs w:val="24"/>
        </w:rPr>
        <w:t>Phases / Iterations</w:t>
      </w:r>
      <w:bookmarkEnd w:id="35"/>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36" w:name="OLE_LINK1"/>
      <w:bookmarkStart w:id="37" w:name="_Toc316601442"/>
      <w:r w:rsidRPr="001E6E1C">
        <w:rPr>
          <w:rFonts w:ascii="Times New Roman" w:hAnsi="Times New Roman" w:cs="Times New Roman"/>
          <w:sz w:val="24"/>
          <w:szCs w:val="24"/>
        </w:rPr>
        <w:t>Milestones</w:t>
      </w:r>
      <w:bookmarkEnd w:id="36"/>
      <w:bookmarkEnd w:id="37"/>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lastRenderedPageBreak/>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8" w:name="_Toc316601443"/>
      <w:r w:rsidRPr="001E6E1C">
        <w:rPr>
          <w:rFonts w:ascii="Times New Roman" w:hAnsi="Times New Roman" w:cs="Times New Roman"/>
          <w:sz w:val="24"/>
          <w:szCs w:val="24"/>
        </w:rPr>
        <w:t>Detailed Schedule</w:t>
      </w:r>
      <w:bookmarkEnd w:id="38"/>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[Insert Gantt Chart, or MS Project or MrProject®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9" w:name="_Toc316601444"/>
      <w:r w:rsidRPr="001E6E1C">
        <w:rPr>
          <w:rFonts w:ascii="Times New Roman" w:hAnsi="Times New Roman" w:cs="Times New Roman"/>
          <w:sz w:val="24"/>
          <w:szCs w:val="24"/>
        </w:rPr>
        <w:t>Project Risk Management Plan</w:t>
      </w:r>
      <w:bookmarkEnd w:id="39"/>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0" w:name="_Toc316601445"/>
      <w:r w:rsidRPr="001E6E1C">
        <w:rPr>
          <w:rFonts w:ascii="Times New Roman" w:hAnsi="Times New Roman" w:cs="Times New Roman"/>
          <w:sz w:val="24"/>
          <w:szCs w:val="24"/>
        </w:rPr>
        <w:t>Risk Source and Category</w:t>
      </w:r>
      <w:bookmarkEnd w:id="40"/>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1" w:name="_Toc316601446"/>
      <w:r w:rsidRPr="001E6E1C">
        <w:rPr>
          <w:rFonts w:ascii="Times New Roman" w:hAnsi="Times New Roman" w:cs="Times New Roman"/>
        </w:rPr>
        <w:t>Risk Sources</w:t>
      </w:r>
      <w:bookmarkEnd w:id="41"/>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Unit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Unit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is “Integration of code into a system and the validation that the software performs as required. This source covers </w:t>
            </w:r>
            <w:r w:rsidRPr="004E48D4">
              <w:rPr>
                <w:rFonts w:ascii="Times New Roman" w:hAnsi="Times New Roman"/>
                <w:color w:val="000000" w:themeColor="text1"/>
                <w:sz w:val="24"/>
                <w:szCs w:val="24"/>
              </w:rPr>
              <w:lastRenderedPageBreak/>
              <w:t>risk introduced due to following attributes -- Environment, 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r w:rsidRPr="004E48D4">
              <w:rPr>
                <w:rFonts w:ascii="Times New Roman" w:hAnsi="Times New Roman"/>
                <w:color w:val="000000" w:themeColor="text1"/>
                <w:sz w:val="24"/>
                <w:szCs w:val="24"/>
              </w:rPr>
              <w:t>equipments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2" w:name="_Toc316601447"/>
      <w:r w:rsidRPr="001E6E1C">
        <w:rPr>
          <w:rFonts w:ascii="Times New Roman" w:hAnsi="Times New Roman" w:cs="Times New Roman"/>
        </w:rPr>
        <w:t>Risk Categories</w:t>
      </w:r>
      <w:bookmarkEnd w:id="42"/>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lastRenderedPageBreak/>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3" w:name="_Toc316601448"/>
      <w:r w:rsidRPr="001E6E1C">
        <w:rPr>
          <w:rFonts w:ascii="Times New Roman" w:hAnsi="Times New Roman" w:cs="Times New Roman"/>
          <w:sz w:val="24"/>
          <w:szCs w:val="24"/>
        </w:rPr>
        <w:t>Risk Management Approach</w:t>
      </w:r>
      <w:bookmarkEnd w:id="43"/>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4" w:name="BM6___________________Tools_and_Techniqu"/>
      <w:bookmarkStart w:id="45" w:name="_Toc316601449"/>
      <w:r w:rsidRPr="001E6E1C">
        <w:rPr>
          <w:rFonts w:ascii="Times New Roman" w:hAnsi="Times New Roman" w:cs="Times New Roman"/>
          <w:sz w:val="24"/>
          <w:szCs w:val="24"/>
        </w:rPr>
        <w:t>Tools and Techniques</w:t>
      </w:r>
      <w:bookmarkEnd w:id="44"/>
      <w:bookmarkEnd w:id="45"/>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6" w:name="BM7___________________Risk_Items_to_be_M"/>
      <w:bookmarkStart w:id="47" w:name="_Toc316601450"/>
      <w:r w:rsidRPr="001E6E1C">
        <w:rPr>
          <w:rFonts w:ascii="Times New Roman" w:hAnsi="Times New Roman" w:cs="Times New Roman"/>
          <w:sz w:val="24"/>
          <w:szCs w:val="24"/>
        </w:rPr>
        <w:t xml:space="preserve">Risk Items to be </w:t>
      </w:r>
      <w:bookmarkEnd w:id="46"/>
      <w:r w:rsidRPr="001E6E1C">
        <w:rPr>
          <w:rFonts w:ascii="Times New Roman" w:hAnsi="Times New Roman" w:cs="Times New Roman"/>
          <w:sz w:val="24"/>
          <w:szCs w:val="24"/>
        </w:rPr>
        <w:t>managed</w:t>
      </w:r>
      <w:bookmarkEnd w:id="47"/>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8" w:name="_Toc316601451"/>
      <w:r w:rsidRPr="001E6E1C">
        <w:rPr>
          <w:rFonts w:ascii="Times New Roman" w:hAnsi="Times New Roman" w:cs="Times New Roman"/>
          <w:sz w:val="24"/>
          <w:szCs w:val="24"/>
        </w:rPr>
        <w:t>Risk Monitoring and Control</w:t>
      </w:r>
      <w:bookmarkEnd w:id="48"/>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lastRenderedPageBreak/>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9" w:name="_Toc316601452"/>
      <w:r w:rsidRPr="001E6E1C">
        <w:rPr>
          <w:rFonts w:ascii="Times New Roman" w:hAnsi="Times New Roman" w:cs="Times New Roman"/>
          <w:sz w:val="24"/>
          <w:szCs w:val="24"/>
        </w:rPr>
        <w:t>Project Stakeholders Involvements</w:t>
      </w:r>
      <w:bookmarkEnd w:id="49"/>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NguyễnThếQuang</w:t>
            </w:r>
          </w:p>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ĐinhĐứcTrí</w:t>
            </w:r>
          </w:p>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NguyễnAnhNhân</w:t>
            </w:r>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Van Lang uni.PhongNhan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0" w:name="_Toc316601453"/>
      <w:r w:rsidRPr="001E6E1C">
        <w:rPr>
          <w:rFonts w:ascii="Times New Roman" w:hAnsi="Times New Roman" w:cs="Times New Roman"/>
          <w:sz w:val="24"/>
          <w:szCs w:val="24"/>
        </w:rPr>
        <w:t>Project Communication Plan</w:t>
      </w:r>
      <w:bookmarkEnd w:id="50"/>
    </w:p>
    <w:p w:rsidR="0067410F" w:rsidRDefault="0067410F" w:rsidP="001E6E1C">
      <w:pPr>
        <w:pStyle w:val="Heading2"/>
        <w:tabs>
          <w:tab w:val="left" w:pos="576"/>
        </w:tabs>
        <w:rPr>
          <w:rFonts w:ascii="Times New Roman" w:hAnsi="Times New Roman" w:cs="Times New Roman"/>
          <w:sz w:val="24"/>
          <w:szCs w:val="24"/>
        </w:rPr>
      </w:pPr>
      <w:bookmarkStart w:id="51" w:name="_Toc316601454"/>
      <w:r w:rsidRPr="001E6E1C">
        <w:rPr>
          <w:rFonts w:ascii="Times New Roman" w:hAnsi="Times New Roman" w:cs="Times New Roman"/>
          <w:sz w:val="24"/>
          <w:szCs w:val="24"/>
        </w:rPr>
        <w:t>Key Contacts List</w:t>
      </w:r>
      <w:bookmarkEnd w:id="51"/>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PhòngNhânLực</w:t>
            </w:r>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Address: 45 Nguyen KhacNhu, Q1, HCM</w:t>
            </w:r>
          </w:p>
          <w:p w:rsidR="0067410F" w:rsidRPr="00F435C6" w:rsidRDefault="0067410F" w:rsidP="005D5DFA">
            <w:pPr>
              <w:pStyle w:val="CommentText"/>
              <w:snapToGrid w:val="0"/>
              <w:rPr>
                <w:rStyle w:val="gi"/>
                <w:rFonts w:ascii="Times New Roman" w:hAnsi="Times New Roman" w:cs="Times New Roman"/>
                <w:sz w:val="24"/>
                <w:szCs w:val="24"/>
              </w:rPr>
            </w:pPr>
            <w:r w:rsidRPr="00F435C6">
              <w:rPr>
                <w:rFonts w:ascii="Times New Roman" w:hAnsi="Times New Roman" w:cs="Times New Roman"/>
                <w:iCs/>
                <w:sz w:val="24"/>
                <w:szCs w:val="24"/>
              </w:rPr>
              <w:t>Email:</w:t>
            </w:r>
            <w:hyperlink r:id="rId35" w:history="1">
              <w:r w:rsidRPr="00F435C6">
                <w:rPr>
                  <w:rStyle w:val="Hyperlink"/>
                  <w:rFonts w:ascii="Times New Roman" w:hAnsi="Times New Roman" w:cs="Times New Roman"/>
                  <w:color w:val="auto"/>
                  <w:sz w:val="24"/>
                  <w:szCs w:val="24"/>
                </w:rPr>
                <w:t>p.kh@vanlanguni.edu.vn</w:t>
              </w:r>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r w:rsidRPr="00F435C6">
              <w:rPr>
                <w:rFonts w:ascii="Times New Roman" w:hAnsi="Times New Roman" w:cs="Times New Roman"/>
                <w:sz w:val="24"/>
                <w:szCs w:val="24"/>
              </w:rPr>
              <w:t>NguyễnThếQuang</w:t>
            </w:r>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6"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r w:rsidRPr="00F435C6">
              <w:rPr>
                <w:rFonts w:ascii="Times New Roman" w:hAnsi="Times New Roman" w:cs="Times New Roman"/>
                <w:sz w:val="24"/>
                <w:szCs w:val="24"/>
              </w:rPr>
              <w:t>ĐinhĐứcTrí</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7"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NguyễnAnhNhân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8"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HuỳnhThịHồngNhung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TrầnNguyễnHoàngTân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 Kim Tường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ĐinhNguyễnKhôiNguyên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PhanGiaBáLộc</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NguyễnKhắcQuyết</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NguyễnNgọcTùng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NguyễnTiếnĐặng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47"/>
          <w:footerReference w:type="default" r:id="rId48"/>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2" w:name="_Toc316601455"/>
      <w:r w:rsidRPr="001E6E1C">
        <w:rPr>
          <w:rFonts w:ascii="Times New Roman" w:hAnsi="Times New Roman" w:cs="Times New Roman"/>
          <w:sz w:val="24"/>
          <w:szCs w:val="24"/>
        </w:rPr>
        <w:lastRenderedPageBreak/>
        <w:t>Communication Methodology</w:t>
      </w:r>
      <w:bookmarkEnd w:id="52"/>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3" w:name="_Toc316601456"/>
      <w:r w:rsidRPr="001E6E1C">
        <w:rPr>
          <w:rFonts w:ascii="Times New Roman" w:hAnsi="Times New Roman" w:cs="Times New Roman"/>
          <w:sz w:val="24"/>
          <w:szCs w:val="24"/>
        </w:rPr>
        <w:t>Project Factors</w:t>
      </w:r>
      <w:bookmarkEnd w:id="53"/>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49"/>
          <w:footerReference w:type="default" r:id="rId50"/>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54" w:name="_Toc316601457"/>
      <w:r w:rsidRPr="001E6E1C">
        <w:rPr>
          <w:rFonts w:ascii="Times New Roman" w:hAnsi="Times New Roman" w:cs="Times New Roman"/>
          <w:sz w:val="24"/>
          <w:szCs w:val="24"/>
        </w:rPr>
        <w:lastRenderedPageBreak/>
        <w:t>Other Plans</w:t>
      </w:r>
      <w:bookmarkEnd w:id="54"/>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1"/>
      <w:footerReference w:type="default" r:id="rId52"/>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3B0A" w:rsidRDefault="00BC3B0A" w:rsidP="001E6E1C">
      <w:pPr>
        <w:spacing w:after="0" w:line="240" w:lineRule="auto"/>
      </w:pPr>
      <w:r>
        <w:separator/>
      </w:r>
    </w:p>
  </w:endnote>
  <w:endnote w:type="continuationSeparator" w:id="0">
    <w:p w:rsidR="00BC3B0A" w:rsidRDefault="00BC3B0A"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0C0C79" w:rsidRPr="005D5DFA">
      <w:trPr>
        <w:cantSplit/>
        <w:trHeight w:val="354"/>
      </w:trPr>
      <w:tc>
        <w:tcPr>
          <w:tcW w:w="3888" w:type="dxa"/>
          <w:tcBorders>
            <w:top w:val="single" w:sz="4" w:space="0" w:color="000000"/>
          </w:tcBorders>
        </w:tcPr>
        <w:p w:rsidR="000C0C79" w:rsidRDefault="000C0C79">
          <w:pPr>
            <w:pStyle w:val="Footer"/>
            <w:snapToGrid w:val="0"/>
          </w:pPr>
          <w:r>
            <w:t>Project Confidential</w:t>
          </w:r>
        </w:p>
      </w:tc>
      <w:tc>
        <w:tcPr>
          <w:tcW w:w="3600" w:type="dxa"/>
          <w:tcBorders>
            <w:top w:val="single" w:sz="4" w:space="0" w:color="000000"/>
          </w:tcBorders>
        </w:tcPr>
        <w:p w:rsidR="000C0C79" w:rsidRDefault="000C0C79">
          <w:pPr>
            <w:pStyle w:val="Footer"/>
            <w:snapToGrid w:val="0"/>
          </w:pPr>
          <w:r>
            <w:rPr>
              <w:rFonts w:ascii="Symbol" w:hAnsi="Symbol" w:cs="Symbol"/>
            </w:rPr>
            <w:t></w:t>
          </w:r>
          <w:r>
            <w:t>ABC</w:t>
          </w:r>
        </w:p>
      </w:tc>
      <w:tc>
        <w:tcPr>
          <w:tcW w:w="1692" w:type="dxa"/>
          <w:tcBorders>
            <w:top w:val="single" w:sz="4" w:space="0" w:color="000000"/>
          </w:tcBorders>
        </w:tcPr>
        <w:p w:rsidR="000C0C79" w:rsidRDefault="000C0C79">
          <w:pPr>
            <w:pStyle w:val="Footer"/>
            <w:snapToGrid w:val="0"/>
            <w:jc w:val="right"/>
          </w:pPr>
          <w:r>
            <w:t xml:space="preserve">Page </w:t>
          </w:r>
          <w:r>
            <w:fldChar w:fldCharType="begin"/>
          </w:r>
          <w:r>
            <w:instrText xml:space="preserve"> PAGE </w:instrText>
          </w:r>
          <w:r>
            <w:fldChar w:fldCharType="separate"/>
          </w:r>
          <w:r w:rsidR="00F3232C">
            <w:rPr>
              <w:noProof/>
            </w:rPr>
            <w:t>4</w:t>
          </w:r>
          <w:r>
            <w:rPr>
              <w:noProof/>
            </w:rPr>
            <w:fldChar w:fldCharType="end"/>
          </w:r>
          <w:r>
            <w:t xml:space="preserve"> of </w:t>
          </w:r>
          <w:fldSimple w:instr=" NUMPAGES \*Arabic ">
            <w:r w:rsidR="00F3232C">
              <w:rPr>
                <w:noProof/>
              </w:rPr>
              <w:t>44</w:t>
            </w:r>
          </w:fldSimple>
        </w:p>
      </w:tc>
    </w:tr>
  </w:tbl>
  <w:p w:rsidR="000C0C79" w:rsidRDefault="000C0C79">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C79" w:rsidRDefault="000C0C79">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C79" w:rsidRDefault="000C0C79"/>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0C0C79" w:rsidRPr="005D5DFA">
      <w:tc>
        <w:tcPr>
          <w:tcW w:w="500" w:type="pct"/>
          <w:tcBorders>
            <w:top w:val="single" w:sz="4" w:space="0" w:color="943634"/>
          </w:tcBorders>
          <w:shd w:val="clear" w:color="auto" w:fill="002060"/>
        </w:tcPr>
        <w:p w:rsidR="000C0C79" w:rsidRDefault="000C0C79">
          <w:pPr>
            <w:pStyle w:val="Footer"/>
            <w:jc w:val="right"/>
            <w:rPr>
              <w:b/>
              <w:bCs/>
              <w:color w:val="FFFFFF"/>
            </w:rPr>
          </w:pPr>
          <w:r>
            <w:fldChar w:fldCharType="begin"/>
          </w:r>
          <w:r>
            <w:instrText xml:space="preserve"> PAGE   \* MERGEFORMAT </w:instrText>
          </w:r>
          <w:r>
            <w:fldChar w:fldCharType="separate"/>
          </w:r>
          <w:r w:rsidR="00F3232C" w:rsidRPr="00F3232C">
            <w:rPr>
              <w:noProof/>
              <w:color w:val="FFFFFF"/>
            </w:rPr>
            <w:t>12</w:t>
          </w:r>
          <w:r>
            <w:rPr>
              <w:noProof/>
              <w:color w:val="FFFFFF"/>
            </w:rPr>
            <w:fldChar w:fldCharType="end"/>
          </w:r>
        </w:p>
      </w:tc>
      <w:tc>
        <w:tcPr>
          <w:tcW w:w="4500" w:type="pct"/>
          <w:tcBorders>
            <w:top w:val="single" w:sz="4" w:space="0" w:color="auto"/>
          </w:tcBorders>
        </w:tcPr>
        <w:p w:rsidR="000C0C79" w:rsidRDefault="000C0C79">
          <w:pPr>
            <w:pStyle w:val="Footer"/>
          </w:pPr>
          <w:fldSimple w:instr=" STYLEREF  &quot;1&quot;  ">
            <w:r w:rsidR="00F3232C">
              <w:rPr>
                <w:noProof/>
              </w:rPr>
              <w:t>Project Overview</w:t>
            </w:r>
          </w:fldSimple>
          <w:r>
            <w:t xml:space="preserve"> | [Type the company name]</w:t>
          </w:r>
        </w:p>
      </w:tc>
    </w:tr>
  </w:tbl>
  <w:p w:rsidR="000C0C79" w:rsidRDefault="000C0C79"/>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0C0C79" w:rsidRPr="005D5DFA">
      <w:trPr>
        <w:cantSplit/>
        <w:trHeight w:val="354"/>
      </w:trPr>
      <w:tc>
        <w:tcPr>
          <w:tcW w:w="3888" w:type="dxa"/>
          <w:tcBorders>
            <w:top w:val="single" w:sz="4" w:space="0" w:color="000000"/>
          </w:tcBorders>
        </w:tcPr>
        <w:p w:rsidR="000C0C79" w:rsidRPr="005D5DFA" w:rsidRDefault="000C0C79">
          <w:pPr>
            <w:snapToGrid w:val="0"/>
          </w:pPr>
          <w:r w:rsidRPr="005D5DFA">
            <w:t>Project Confidential</w:t>
          </w:r>
        </w:p>
      </w:tc>
      <w:tc>
        <w:tcPr>
          <w:tcW w:w="3600" w:type="dxa"/>
          <w:tcBorders>
            <w:top w:val="single" w:sz="4" w:space="0" w:color="000000"/>
          </w:tcBorders>
        </w:tcPr>
        <w:p w:rsidR="000C0C79" w:rsidRPr="005D5DFA" w:rsidRDefault="000C0C79">
          <w:pPr>
            <w:snapToGrid w:val="0"/>
          </w:pPr>
          <w:r w:rsidRPr="005D5DFA">
            <w:rPr>
              <w:rFonts w:ascii="Symbol" w:hAnsi="Symbol" w:cs="Symbol"/>
            </w:rPr>
            <w:t></w:t>
          </w:r>
          <w:r w:rsidRPr="005D5DFA">
            <w:t>ABC</w:t>
          </w:r>
        </w:p>
      </w:tc>
      <w:tc>
        <w:tcPr>
          <w:tcW w:w="1800" w:type="dxa"/>
          <w:tcBorders>
            <w:top w:val="single" w:sz="4" w:space="0" w:color="000000"/>
          </w:tcBorders>
        </w:tcPr>
        <w:p w:rsidR="000C0C79" w:rsidRPr="005D5DFA" w:rsidRDefault="000C0C79">
          <w:pPr>
            <w:snapToGrid w:val="0"/>
          </w:pPr>
          <w:r w:rsidRPr="005D5DFA">
            <w:t xml:space="preserve">Page </w:t>
          </w:r>
          <w:r>
            <w:fldChar w:fldCharType="begin"/>
          </w:r>
          <w:r>
            <w:instrText xml:space="preserve"> PAGE </w:instrText>
          </w:r>
          <w:r>
            <w:fldChar w:fldCharType="separate"/>
          </w:r>
          <w:r w:rsidR="00F3232C">
            <w:rPr>
              <w:noProof/>
            </w:rPr>
            <w:t>42</w:t>
          </w:r>
          <w:r>
            <w:rPr>
              <w:noProof/>
            </w:rPr>
            <w:fldChar w:fldCharType="end"/>
          </w:r>
          <w:r w:rsidRPr="005D5DFA">
            <w:t xml:space="preserve"> of </w:t>
          </w:r>
          <w:fldSimple w:instr=" NUMPAGES \*Arabic ">
            <w:r w:rsidR="00F3232C">
              <w:rPr>
                <w:noProof/>
              </w:rPr>
              <w:t>44</w:t>
            </w:r>
          </w:fldSimple>
        </w:p>
      </w:tc>
    </w:tr>
  </w:tbl>
  <w:p w:rsidR="000C0C79" w:rsidRDefault="000C0C79">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0C0C79" w:rsidRPr="005D5DFA">
      <w:trPr>
        <w:cantSplit/>
        <w:trHeight w:val="354"/>
      </w:trPr>
      <w:tc>
        <w:tcPr>
          <w:tcW w:w="3888" w:type="dxa"/>
          <w:tcBorders>
            <w:top w:val="single" w:sz="4" w:space="0" w:color="000000"/>
          </w:tcBorders>
        </w:tcPr>
        <w:p w:rsidR="000C0C79" w:rsidRPr="005D5DFA" w:rsidRDefault="000C0C79">
          <w:pPr>
            <w:snapToGrid w:val="0"/>
          </w:pPr>
          <w:r w:rsidRPr="005D5DFA">
            <w:t>Project Confidential</w:t>
          </w:r>
        </w:p>
      </w:tc>
      <w:tc>
        <w:tcPr>
          <w:tcW w:w="3600" w:type="dxa"/>
          <w:tcBorders>
            <w:top w:val="single" w:sz="4" w:space="0" w:color="000000"/>
          </w:tcBorders>
        </w:tcPr>
        <w:p w:rsidR="000C0C79" w:rsidRPr="005D5DFA" w:rsidRDefault="000C0C79">
          <w:pPr>
            <w:snapToGrid w:val="0"/>
          </w:pPr>
        </w:p>
      </w:tc>
      <w:tc>
        <w:tcPr>
          <w:tcW w:w="1800" w:type="dxa"/>
          <w:tcBorders>
            <w:top w:val="single" w:sz="4" w:space="0" w:color="000000"/>
          </w:tcBorders>
        </w:tcPr>
        <w:p w:rsidR="000C0C79" w:rsidRPr="005D5DFA" w:rsidRDefault="000C0C79">
          <w:pPr>
            <w:snapToGrid w:val="0"/>
          </w:pPr>
          <w:r w:rsidRPr="005D5DFA">
            <w:t xml:space="preserve">Page </w:t>
          </w:r>
          <w:r>
            <w:fldChar w:fldCharType="begin"/>
          </w:r>
          <w:r>
            <w:instrText xml:space="preserve"> PAGE </w:instrText>
          </w:r>
          <w:r>
            <w:fldChar w:fldCharType="separate"/>
          </w:r>
          <w:r w:rsidR="00F3232C">
            <w:rPr>
              <w:noProof/>
            </w:rPr>
            <w:t>43</w:t>
          </w:r>
          <w:r>
            <w:rPr>
              <w:noProof/>
            </w:rPr>
            <w:fldChar w:fldCharType="end"/>
          </w:r>
          <w:r w:rsidRPr="005D5DFA">
            <w:t xml:space="preserve"> of </w:t>
          </w:r>
          <w:fldSimple w:instr=" NUMPAGES \*Arabic ">
            <w:r w:rsidR="00F3232C">
              <w:rPr>
                <w:noProof/>
              </w:rPr>
              <w:t>44</w:t>
            </w:r>
          </w:fldSimple>
        </w:p>
      </w:tc>
    </w:tr>
  </w:tbl>
  <w:p w:rsidR="000C0C79" w:rsidRDefault="000C0C79">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3B0A" w:rsidRDefault="00BC3B0A" w:rsidP="001E6E1C">
      <w:pPr>
        <w:spacing w:after="0" w:line="240" w:lineRule="auto"/>
      </w:pPr>
      <w:r>
        <w:separator/>
      </w:r>
    </w:p>
  </w:footnote>
  <w:footnote w:type="continuationSeparator" w:id="0">
    <w:p w:rsidR="00BC3B0A" w:rsidRDefault="00BC3B0A"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0C0C79" w:rsidRPr="005D5DFA">
      <w:tc>
        <w:tcPr>
          <w:tcW w:w="1500" w:type="pct"/>
          <w:tcBorders>
            <w:bottom w:val="single" w:sz="4" w:space="0" w:color="943634"/>
          </w:tcBorders>
          <w:shd w:val="clear" w:color="auto" w:fill="002060"/>
          <w:vAlign w:val="bottom"/>
        </w:tcPr>
        <w:p w:rsidR="000C0C79" w:rsidRDefault="000C0C79">
          <w:pPr>
            <w:pStyle w:val="Header"/>
            <w:jc w:val="right"/>
            <w:rPr>
              <w:color w:val="FFFFFF"/>
            </w:rPr>
          </w:pPr>
          <w:r>
            <w:rPr>
              <w:color w:val="FFFFFF"/>
            </w:rPr>
            <w:t>October 10, 2011</w:t>
          </w:r>
        </w:p>
      </w:tc>
      <w:tc>
        <w:tcPr>
          <w:tcW w:w="4000" w:type="pct"/>
          <w:tcBorders>
            <w:bottom w:val="single" w:sz="4" w:space="0" w:color="auto"/>
          </w:tcBorders>
          <w:vAlign w:val="bottom"/>
        </w:tcPr>
        <w:p w:rsidR="000C0C79" w:rsidRDefault="000C0C79"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0C0C79" w:rsidRDefault="000C0C79">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C79" w:rsidRDefault="000C0C7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0C0C79" w:rsidRPr="005D5DFA">
      <w:tc>
        <w:tcPr>
          <w:tcW w:w="1500" w:type="pct"/>
          <w:tcBorders>
            <w:bottom w:val="single" w:sz="4" w:space="0" w:color="943634"/>
          </w:tcBorders>
          <w:shd w:val="clear" w:color="auto" w:fill="002060"/>
          <w:vAlign w:val="bottom"/>
        </w:tcPr>
        <w:p w:rsidR="000C0C79" w:rsidRDefault="000C0C79">
          <w:pPr>
            <w:pStyle w:val="Header"/>
            <w:jc w:val="right"/>
            <w:rPr>
              <w:color w:val="FFFFFF"/>
            </w:rPr>
          </w:pPr>
          <w:r>
            <w:rPr>
              <w:color w:val="FFFFFF"/>
            </w:rPr>
            <w:t>October 10, 2011</w:t>
          </w:r>
        </w:p>
      </w:tc>
      <w:tc>
        <w:tcPr>
          <w:tcW w:w="4000" w:type="pct"/>
          <w:tcBorders>
            <w:bottom w:val="single" w:sz="4" w:space="0" w:color="auto"/>
          </w:tcBorders>
          <w:vAlign w:val="bottom"/>
        </w:tcPr>
        <w:p w:rsidR="000C0C79" w:rsidRDefault="000C0C79"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0C0C79" w:rsidRDefault="000C0C79"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C79" w:rsidRDefault="000C0C79">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C79" w:rsidRDefault="000C0C79">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FDC5282"/>
    <w:multiLevelType w:val="multilevel"/>
    <w:tmpl w:val="04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6">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70">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77">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3">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4">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5"/>
  </w:num>
  <w:num w:numId="20">
    <w:abstractNumId w:val="82"/>
  </w:num>
  <w:num w:numId="21">
    <w:abstractNumId w:val="41"/>
  </w:num>
  <w:num w:numId="22">
    <w:abstractNumId w:val="36"/>
  </w:num>
  <w:num w:numId="23">
    <w:abstractNumId w:val="55"/>
  </w:num>
  <w:num w:numId="2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1"/>
  </w:num>
  <w:num w:numId="27">
    <w:abstractNumId w:val="77"/>
  </w:num>
  <w:num w:numId="28">
    <w:abstractNumId w:val="46"/>
  </w:num>
  <w:num w:numId="29">
    <w:abstractNumId w:val="37"/>
  </w:num>
  <w:num w:numId="30">
    <w:abstractNumId w:val="72"/>
  </w:num>
  <w:num w:numId="31">
    <w:abstractNumId w:val="68"/>
  </w:num>
  <w:num w:numId="32">
    <w:abstractNumId w:val="74"/>
  </w:num>
  <w:num w:numId="33">
    <w:abstractNumId w:val="50"/>
  </w:num>
  <w:num w:numId="34">
    <w:abstractNumId w:val="84"/>
  </w:num>
  <w:num w:numId="35">
    <w:abstractNumId w:val="78"/>
  </w:num>
  <w:num w:numId="36">
    <w:abstractNumId w:val="58"/>
  </w:num>
  <w:num w:numId="37">
    <w:abstractNumId w:val="57"/>
  </w:num>
  <w:num w:numId="38">
    <w:abstractNumId w:val="71"/>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0"/>
  </w:num>
  <w:num w:numId="41">
    <w:abstractNumId w:val="44"/>
  </w:num>
  <w:num w:numId="42">
    <w:abstractNumId w:val="39"/>
  </w:num>
  <w:num w:numId="43">
    <w:abstractNumId w:val="35"/>
  </w:num>
  <w:num w:numId="44">
    <w:abstractNumId w:val="53"/>
  </w:num>
  <w:num w:numId="45">
    <w:abstractNumId w:val="34"/>
  </w:num>
  <w:num w:numId="46">
    <w:abstractNumId w:val="76"/>
  </w:num>
  <w:num w:numId="47">
    <w:abstractNumId w:val="42"/>
  </w:num>
  <w:num w:numId="48">
    <w:abstractNumId w:val="43"/>
  </w:num>
  <w:num w:numId="49">
    <w:abstractNumId w:val="49"/>
  </w:num>
  <w:num w:numId="50">
    <w:abstractNumId w:val="66"/>
  </w:num>
  <w:num w:numId="51">
    <w:abstractNumId w:val="79"/>
  </w:num>
  <w:num w:numId="52">
    <w:abstractNumId w:val="73"/>
  </w:num>
  <w:num w:numId="53">
    <w:abstractNumId w:val="81"/>
  </w:num>
  <w:num w:numId="54">
    <w:abstractNumId w:val="48"/>
  </w:num>
  <w:num w:numId="55">
    <w:abstractNumId w:val="83"/>
  </w:num>
  <w:num w:numId="56">
    <w:abstractNumId w:val="38"/>
  </w:num>
  <w:num w:numId="57">
    <w:abstractNumId w:val="67"/>
  </w:num>
  <w:num w:numId="58">
    <w:abstractNumId w:val="40"/>
  </w:num>
  <w:num w:numId="59">
    <w:abstractNumId w:val="45"/>
  </w:num>
  <w:num w:numId="60">
    <w:abstractNumId w:val="80"/>
  </w:num>
  <w:num w:numId="61">
    <w:abstractNumId w:val="62"/>
  </w:num>
  <w:num w:numId="62">
    <w:abstractNumId w:val="75"/>
  </w:num>
  <w:num w:numId="63">
    <w:abstractNumId w:val="70"/>
  </w:num>
  <w:num w:numId="64">
    <w:abstractNumId w:val="63"/>
  </w:num>
  <w:num w:numId="65">
    <w:abstractNumId w:val="64"/>
  </w:num>
  <w:num w:numId="66">
    <w:abstractNumId w:val="56"/>
  </w:num>
  <w:num w:numId="67">
    <w:abstractNumId w:val="33"/>
  </w:num>
  <w:num w:numId="68">
    <w:abstractNumId w:val="51"/>
  </w:num>
  <w:num w:numId="69">
    <w:abstractNumId w:val="54"/>
  </w:num>
  <w:num w:numId="70">
    <w:abstractNumId w:val="47"/>
  </w:num>
  <w:num w:numId="71">
    <w:abstractNumId w:val="5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21F5D"/>
    <w:rsid w:val="00030A83"/>
    <w:rsid w:val="000448DD"/>
    <w:rsid w:val="00083D92"/>
    <w:rsid w:val="000855B1"/>
    <w:rsid w:val="00086CFE"/>
    <w:rsid w:val="00095ADD"/>
    <w:rsid w:val="00097E4A"/>
    <w:rsid w:val="000A5172"/>
    <w:rsid w:val="000B3D2D"/>
    <w:rsid w:val="000B666C"/>
    <w:rsid w:val="000C0C79"/>
    <w:rsid w:val="00101DAB"/>
    <w:rsid w:val="00107844"/>
    <w:rsid w:val="00133382"/>
    <w:rsid w:val="00135D44"/>
    <w:rsid w:val="00143E05"/>
    <w:rsid w:val="001545A3"/>
    <w:rsid w:val="00160DC0"/>
    <w:rsid w:val="0017232B"/>
    <w:rsid w:val="0018513A"/>
    <w:rsid w:val="001B5BD2"/>
    <w:rsid w:val="001C02F3"/>
    <w:rsid w:val="001C0376"/>
    <w:rsid w:val="001D1263"/>
    <w:rsid w:val="001E6E1C"/>
    <w:rsid w:val="002048A0"/>
    <w:rsid w:val="0022185A"/>
    <w:rsid w:val="002251C4"/>
    <w:rsid w:val="0022606B"/>
    <w:rsid w:val="00230266"/>
    <w:rsid w:val="00257E93"/>
    <w:rsid w:val="002624F0"/>
    <w:rsid w:val="00263AD9"/>
    <w:rsid w:val="00272F6A"/>
    <w:rsid w:val="002745AD"/>
    <w:rsid w:val="00277DB9"/>
    <w:rsid w:val="0028382C"/>
    <w:rsid w:val="00287FAA"/>
    <w:rsid w:val="002933A1"/>
    <w:rsid w:val="002E11C4"/>
    <w:rsid w:val="002F3327"/>
    <w:rsid w:val="00304439"/>
    <w:rsid w:val="00306B4E"/>
    <w:rsid w:val="003172F8"/>
    <w:rsid w:val="00321B28"/>
    <w:rsid w:val="00324E2E"/>
    <w:rsid w:val="003369DD"/>
    <w:rsid w:val="003410C1"/>
    <w:rsid w:val="00360241"/>
    <w:rsid w:val="00362D67"/>
    <w:rsid w:val="00367DCF"/>
    <w:rsid w:val="00382CE3"/>
    <w:rsid w:val="003A6BCC"/>
    <w:rsid w:val="003B2C50"/>
    <w:rsid w:val="003C42CA"/>
    <w:rsid w:val="003D171D"/>
    <w:rsid w:val="004100DA"/>
    <w:rsid w:val="00412790"/>
    <w:rsid w:val="0042574B"/>
    <w:rsid w:val="00426A74"/>
    <w:rsid w:val="00427994"/>
    <w:rsid w:val="004367C3"/>
    <w:rsid w:val="0046005E"/>
    <w:rsid w:val="00461C40"/>
    <w:rsid w:val="00487E2A"/>
    <w:rsid w:val="004930E0"/>
    <w:rsid w:val="004A2564"/>
    <w:rsid w:val="004C0FC6"/>
    <w:rsid w:val="004C7944"/>
    <w:rsid w:val="004E2F68"/>
    <w:rsid w:val="004E44C3"/>
    <w:rsid w:val="005160A3"/>
    <w:rsid w:val="005205B6"/>
    <w:rsid w:val="005304DC"/>
    <w:rsid w:val="005326B0"/>
    <w:rsid w:val="0053506F"/>
    <w:rsid w:val="005362EF"/>
    <w:rsid w:val="005510C1"/>
    <w:rsid w:val="00560EED"/>
    <w:rsid w:val="00562860"/>
    <w:rsid w:val="00574D0A"/>
    <w:rsid w:val="00584255"/>
    <w:rsid w:val="005D5DFA"/>
    <w:rsid w:val="005E32EB"/>
    <w:rsid w:val="005E3D46"/>
    <w:rsid w:val="005F27A8"/>
    <w:rsid w:val="005F5236"/>
    <w:rsid w:val="005F5C88"/>
    <w:rsid w:val="00606A95"/>
    <w:rsid w:val="006222BD"/>
    <w:rsid w:val="006411BA"/>
    <w:rsid w:val="00646F82"/>
    <w:rsid w:val="00650962"/>
    <w:rsid w:val="0065407E"/>
    <w:rsid w:val="0066741E"/>
    <w:rsid w:val="0067410F"/>
    <w:rsid w:val="006750D6"/>
    <w:rsid w:val="00681751"/>
    <w:rsid w:val="00686256"/>
    <w:rsid w:val="00686616"/>
    <w:rsid w:val="006B0933"/>
    <w:rsid w:val="006B0ADB"/>
    <w:rsid w:val="006B298D"/>
    <w:rsid w:val="006C1EA5"/>
    <w:rsid w:val="006D468C"/>
    <w:rsid w:val="006F585C"/>
    <w:rsid w:val="007240A6"/>
    <w:rsid w:val="00770D62"/>
    <w:rsid w:val="0079541F"/>
    <w:rsid w:val="007B4BE2"/>
    <w:rsid w:val="007B4D50"/>
    <w:rsid w:val="007B71EB"/>
    <w:rsid w:val="007C1ED7"/>
    <w:rsid w:val="007C41B5"/>
    <w:rsid w:val="007E2C75"/>
    <w:rsid w:val="007F0C36"/>
    <w:rsid w:val="007F2480"/>
    <w:rsid w:val="0080322B"/>
    <w:rsid w:val="0081123E"/>
    <w:rsid w:val="0081225A"/>
    <w:rsid w:val="008162EB"/>
    <w:rsid w:val="00817AB2"/>
    <w:rsid w:val="0082667B"/>
    <w:rsid w:val="00827A08"/>
    <w:rsid w:val="00846A1C"/>
    <w:rsid w:val="00852217"/>
    <w:rsid w:val="00853297"/>
    <w:rsid w:val="0085478F"/>
    <w:rsid w:val="008752BC"/>
    <w:rsid w:val="00876370"/>
    <w:rsid w:val="00882934"/>
    <w:rsid w:val="008A016C"/>
    <w:rsid w:val="008C02A1"/>
    <w:rsid w:val="008D540C"/>
    <w:rsid w:val="008E091C"/>
    <w:rsid w:val="008E46BE"/>
    <w:rsid w:val="009748C6"/>
    <w:rsid w:val="00975A30"/>
    <w:rsid w:val="009928E7"/>
    <w:rsid w:val="009970D0"/>
    <w:rsid w:val="009D7A64"/>
    <w:rsid w:val="009F74BC"/>
    <w:rsid w:val="00A10DC7"/>
    <w:rsid w:val="00A1210C"/>
    <w:rsid w:val="00A169E7"/>
    <w:rsid w:val="00A3340E"/>
    <w:rsid w:val="00A34C17"/>
    <w:rsid w:val="00A47331"/>
    <w:rsid w:val="00A62639"/>
    <w:rsid w:val="00A627E1"/>
    <w:rsid w:val="00A72BA7"/>
    <w:rsid w:val="00A95C69"/>
    <w:rsid w:val="00AF293A"/>
    <w:rsid w:val="00B12636"/>
    <w:rsid w:val="00B24E18"/>
    <w:rsid w:val="00B26651"/>
    <w:rsid w:val="00B3111D"/>
    <w:rsid w:val="00B32F08"/>
    <w:rsid w:val="00B3483B"/>
    <w:rsid w:val="00B445F8"/>
    <w:rsid w:val="00B5202F"/>
    <w:rsid w:val="00B80573"/>
    <w:rsid w:val="00B977DF"/>
    <w:rsid w:val="00BA776C"/>
    <w:rsid w:val="00BC3B0A"/>
    <w:rsid w:val="00BD0B66"/>
    <w:rsid w:val="00BD1971"/>
    <w:rsid w:val="00BF4A70"/>
    <w:rsid w:val="00C04C90"/>
    <w:rsid w:val="00C24B81"/>
    <w:rsid w:val="00C3271B"/>
    <w:rsid w:val="00C50D0E"/>
    <w:rsid w:val="00C53D73"/>
    <w:rsid w:val="00C62B77"/>
    <w:rsid w:val="00C64F11"/>
    <w:rsid w:val="00C74E50"/>
    <w:rsid w:val="00CC43F5"/>
    <w:rsid w:val="00CD047F"/>
    <w:rsid w:val="00CD6F89"/>
    <w:rsid w:val="00CD7241"/>
    <w:rsid w:val="00CF08D9"/>
    <w:rsid w:val="00D01D30"/>
    <w:rsid w:val="00D1361B"/>
    <w:rsid w:val="00D4272F"/>
    <w:rsid w:val="00D47E3A"/>
    <w:rsid w:val="00D57CB5"/>
    <w:rsid w:val="00D65840"/>
    <w:rsid w:val="00D661AF"/>
    <w:rsid w:val="00DC466D"/>
    <w:rsid w:val="00DD7EE0"/>
    <w:rsid w:val="00DF4FB1"/>
    <w:rsid w:val="00E073D9"/>
    <w:rsid w:val="00E2669E"/>
    <w:rsid w:val="00E32A45"/>
    <w:rsid w:val="00E702DE"/>
    <w:rsid w:val="00E72C6F"/>
    <w:rsid w:val="00E94319"/>
    <w:rsid w:val="00ED716C"/>
    <w:rsid w:val="00EF05BC"/>
    <w:rsid w:val="00EF57AA"/>
    <w:rsid w:val="00F238A3"/>
    <w:rsid w:val="00F277E3"/>
    <w:rsid w:val="00F3232C"/>
    <w:rsid w:val="00F435C6"/>
    <w:rsid w:val="00F51197"/>
    <w:rsid w:val="00F96C98"/>
    <w:rsid w:val="00FA2523"/>
    <w:rsid w:val="00FA6413"/>
    <w:rsid w:val="00FC1BBA"/>
    <w:rsid w:val="00FD241E"/>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6"/>
    <o:shapelayout v:ext="edit">
      <o:idmap v:ext="edit" data="1"/>
      <o:rules v:ext="edit">
        <o:r id="V:Rule1" type="connector" idref="#Straight Arr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oleObject" Target="embeddings/oleObject2.bin"/><Relationship Id="rId26" Type="http://schemas.openxmlformats.org/officeDocument/2006/relationships/diagramLayout" Target="diagrams/layout1.xml"/><Relationship Id="rId39" Type="http://schemas.openxmlformats.org/officeDocument/2006/relationships/hyperlink" Target="mailto:nhunghuynhthihong@gmail.com" TargetMode="External"/><Relationship Id="rId3" Type="http://schemas.openxmlformats.org/officeDocument/2006/relationships/styles" Target="styles.xml"/><Relationship Id="rId21" Type="http://schemas.openxmlformats.org/officeDocument/2006/relationships/image" Target="media/image5.emf"/><Relationship Id="rId34" Type="http://schemas.microsoft.com/office/2007/relationships/diagramDrawing" Target="diagrams/drawing2.xml"/><Relationship Id="rId42" Type="http://schemas.openxmlformats.org/officeDocument/2006/relationships/hyperlink" Target="mailto:shadow141206@gmail.com" TargetMode="External"/><Relationship Id="rId47" Type="http://schemas.openxmlformats.org/officeDocument/2006/relationships/header" Target="header3.xml"/><Relationship Id="rId50"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hyperlink" Target="mailto:dinhductri@vanlanguni.edu.vn" TargetMode="External"/><Relationship Id="rId46" Type="http://schemas.openxmlformats.org/officeDocument/2006/relationships/hyperlink" Target="mailto:dangnguyen2409@gmail.com"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microsoft.com/office/2007/relationships/diagramDrawing" Target="diagrams/drawing1.xml"/><Relationship Id="rId41" Type="http://schemas.openxmlformats.org/officeDocument/2006/relationships/hyperlink" Target="mailto:kimtuongvlu@gmail.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diagramQuickStyle" Target="diagrams/quickStyle2.xml"/><Relationship Id="rId37" Type="http://schemas.openxmlformats.org/officeDocument/2006/relationships/hyperlink" Target="mailto:nguyenanhnhan@vanlanguni.edu.vn" TargetMode="External"/><Relationship Id="rId40" Type="http://schemas.openxmlformats.org/officeDocument/2006/relationships/hyperlink" Target="mailto:hoangtanvlu@gmail.com" TargetMode="External"/><Relationship Id="rId45" Type="http://schemas.openxmlformats.org/officeDocument/2006/relationships/hyperlink" Target="mailto:haycogang0207@gmail.com"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diagramColors" Target="diagrams/colors1.xml"/><Relationship Id="rId36" Type="http://schemas.openxmlformats.org/officeDocument/2006/relationships/hyperlink" Target="mailto:quangsm1994@gmail.com" TargetMode="External"/><Relationship Id="rId49"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diagramLayout" Target="diagrams/layout2.xml"/><Relationship Id="rId44" Type="http://schemas.openxmlformats.org/officeDocument/2006/relationships/hyperlink" Target="mailto:nguyenkhacquyet89vl@gmail.com" TargetMode="External"/><Relationship Id="rId52"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4.bin"/><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hyperlink" Target="mailto:p.kh@vanlanguni.edu.vn" TargetMode="External"/><Relationship Id="rId43" Type="http://schemas.openxmlformats.org/officeDocument/2006/relationships/hyperlink" Target="mailto:tuongcuop.ali@gmail.com" TargetMode="External"/><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eader" Target="header5.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556D8277-AC64-4B75-ACD4-12D6D17E4CBD}" type="presOf" srcId="{91F42E7A-0139-44EB-BE1C-70EE59B5B012}" destId="{E2D61F4D-0021-4049-A4D5-6E2737ACBFFB}" srcOrd="0" destOrd="0" presId="urn:microsoft.com/office/officeart/2005/8/layout/cycle5"/>
    <dgm:cxn modelId="{097C2EBB-41FF-4CDD-9BFE-18DFB6C06870}" srcId="{33D1DE7A-620C-49AC-8E7F-76295CFD6659}" destId="{4C0B1340-97BB-4E28-B056-CDACCCCC134B}" srcOrd="2" destOrd="0" parTransId="{35344AD7-8C42-466B-AB49-C753E0AF47C2}" sibTransId="{154ACE1B-7028-48AB-99DA-805CECCA7D0A}"/>
    <dgm:cxn modelId="{9420C981-0C96-4D69-8E83-1773B6EEC2A0}" type="presOf" srcId="{0A784EB0-1725-4D3A-B812-C63451D4A881}" destId="{58F9BE59-BCE0-4247-851C-974CC79A36B5}" srcOrd="0" destOrd="0" presId="urn:microsoft.com/office/officeart/2005/8/layout/cycle5"/>
    <dgm:cxn modelId="{64E85CBE-9266-4C8F-99A8-4A3BD5DDD146}" type="presOf" srcId="{4C0B1340-97BB-4E28-B056-CDACCCCC134B}" destId="{F9313FB3-5D97-4CF0-9B70-4D9F594AFFB6}" srcOrd="0" destOrd="0" presId="urn:microsoft.com/office/officeart/2005/8/layout/cycle5"/>
    <dgm:cxn modelId="{C68A79D3-62C9-4701-B2CB-46B80787F260}" type="presOf" srcId="{93C774CF-2BD0-434C-8C17-FF746A91E21A}" destId="{991B034E-24C9-4E28-9659-D0DAB99C2FFF}" srcOrd="0" destOrd="0" presId="urn:microsoft.com/office/officeart/2005/8/layout/cycle5"/>
    <dgm:cxn modelId="{7E3E868A-5E5E-4100-AD3C-F7810839FD53}" type="presOf" srcId="{1013EFBD-1003-4C1E-9914-F422D9402929}" destId="{0E2ED0DE-9156-44AD-9CDC-6A9B1976FF3A}" srcOrd="0" destOrd="0" presId="urn:microsoft.com/office/officeart/2005/8/layout/cycle5"/>
    <dgm:cxn modelId="{44871EF9-7E88-4C92-92CC-97FC1EF6AB89}" type="presOf" srcId="{2049DEDC-1559-412B-99C4-F8044D94BE38}" destId="{A92609AE-4A79-4C0F-9CE6-1EF5BBDD3FE5}" srcOrd="0" destOrd="0" presId="urn:microsoft.com/office/officeart/2005/8/layout/cycle5"/>
    <dgm:cxn modelId="{38344E43-C8B4-4981-AEFF-69764FD153A6}" type="presOf" srcId="{33D1DE7A-620C-49AC-8E7F-76295CFD6659}" destId="{0D243626-6DA3-4EC6-BE10-8A550FED721C}" srcOrd="0" destOrd="0" presId="urn:microsoft.com/office/officeart/2005/8/layout/cycle5"/>
    <dgm:cxn modelId="{BAA46742-AA50-4957-882D-DA8BD8541F1E}" type="presOf" srcId="{DE8BEA53-1E00-4C22-A577-85A5A607059E}" destId="{552815C2-0230-4F22-985A-36ED21303EC8}"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81878BC3-5073-4FA9-8E1B-98768880E033}" type="presOf" srcId="{1A696A8C-3C25-4F0E-B579-4E971F310CB7}" destId="{39704D5B-14EE-4F0C-9CF4-E21C05999F09}"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821252AF-DB4E-49E5-AC18-A1CFA71A123B}" srcId="{33D1DE7A-620C-49AC-8E7F-76295CFD6659}" destId="{0A784EB0-1725-4D3A-B812-C63451D4A881}" srcOrd="4" destOrd="0" parTransId="{6E4437E7-99E7-4E2D-AA41-47D6B18E23E5}" sibTransId="{DE8BEA53-1E00-4C22-A577-85A5A607059E}"/>
    <dgm:cxn modelId="{CD40BA20-8708-4E35-B03A-3532F30A7210}" type="presOf" srcId="{3AC76108-53E4-4346-A21A-838A05572038}" destId="{8ECCF8D0-71F3-44E6-9822-D09A836E552C}"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DECB9AC2-40B7-4595-B519-F9FF06B87752}" type="presOf" srcId="{154ACE1B-7028-48AB-99DA-805CECCA7D0A}" destId="{51A39BE8-321D-42D5-B820-F1058C7AC265}" srcOrd="0" destOrd="0" presId="urn:microsoft.com/office/officeart/2005/8/layout/cycle5"/>
    <dgm:cxn modelId="{00E54BCD-0B66-4EB4-947C-5C4253FE6A7C}" type="presParOf" srcId="{0D243626-6DA3-4EC6-BE10-8A550FED721C}" destId="{E2D61F4D-0021-4049-A4D5-6E2737ACBFFB}" srcOrd="0" destOrd="0" presId="urn:microsoft.com/office/officeart/2005/8/layout/cycle5"/>
    <dgm:cxn modelId="{36C6EF08-171A-4EB3-B39A-6C74FF831862}" type="presParOf" srcId="{0D243626-6DA3-4EC6-BE10-8A550FED721C}" destId="{5AB3758C-2B99-4E39-BD9E-9526E907539C}" srcOrd="1" destOrd="0" presId="urn:microsoft.com/office/officeart/2005/8/layout/cycle5"/>
    <dgm:cxn modelId="{01FB1101-FB33-4532-A681-2143CA6305E1}" type="presParOf" srcId="{0D243626-6DA3-4EC6-BE10-8A550FED721C}" destId="{991B034E-24C9-4E28-9659-D0DAB99C2FFF}" srcOrd="2" destOrd="0" presId="urn:microsoft.com/office/officeart/2005/8/layout/cycle5"/>
    <dgm:cxn modelId="{8B675C2D-E215-4A68-9EE7-33B68E96286C}" type="presParOf" srcId="{0D243626-6DA3-4EC6-BE10-8A550FED721C}" destId="{8ECCF8D0-71F3-44E6-9822-D09A836E552C}" srcOrd="3" destOrd="0" presId="urn:microsoft.com/office/officeart/2005/8/layout/cycle5"/>
    <dgm:cxn modelId="{06E31D3D-30E4-4A9A-9A52-49CD1E5927AF}" type="presParOf" srcId="{0D243626-6DA3-4EC6-BE10-8A550FED721C}" destId="{F1B415B2-FF52-4666-ABF1-9F17873B1C71}" srcOrd="4" destOrd="0" presId="urn:microsoft.com/office/officeart/2005/8/layout/cycle5"/>
    <dgm:cxn modelId="{0373B65B-D7A0-4914-9EF4-8739ED799B8D}" type="presParOf" srcId="{0D243626-6DA3-4EC6-BE10-8A550FED721C}" destId="{0E2ED0DE-9156-44AD-9CDC-6A9B1976FF3A}" srcOrd="5" destOrd="0" presId="urn:microsoft.com/office/officeart/2005/8/layout/cycle5"/>
    <dgm:cxn modelId="{C9D52C56-E41D-4782-B5C5-08C8681DC48F}" type="presParOf" srcId="{0D243626-6DA3-4EC6-BE10-8A550FED721C}" destId="{F9313FB3-5D97-4CF0-9B70-4D9F594AFFB6}" srcOrd="6" destOrd="0" presId="urn:microsoft.com/office/officeart/2005/8/layout/cycle5"/>
    <dgm:cxn modelId="{1D98C30F-CC07-4545-B536-11517CC68330}" type="presParOf" srcId="{0D243626-6DA3-4EC6-BE10-8A550FED721C}" destId="{AE98D54F-6A10-42AD-B906-51DAC2C3B803}" srcOrd="7" destOrd="0" presId="urn:microsoft.com/office/officeart/2005/8/layout/cycle5"/>
    <dgm:cxn modelId="{F64DEA7C-430C-4C75-9AD8-452EAA472C0A}" type="presParOf" srcId="{0D243626-6DA3-4EC6-BE10-8A550FED721C}" destId="{51A39BE8-321D-42D5-B820-F1058C7AC265}" srcOrd="8" destOrd="0" presId="urn:microsoft.com/office/officeart/2005/8/layout/cycle5"/>
    <dgm:cxn modelId="{25C2ED16-1A19-4382-9ACC-78A7F5D0A592}" type="presParOf" srcId="{0D243626-6DA3-4EC6-BE10-8A550FED721C}" destId="{A92609AE-4A79-4C0F-9CE6-1EF5BBDD3FE5}" srcOrd="9" destOrd="0" presId="urn:microsoft.com/office/officeart/2005/8/layout/cycle5"/>
    <dgm:cxn modelId="{42812FFC-AC91-483C-BC52-F2CA7F382384}" type="presParOf" srcId="{0D243626-6DA3-4EC6-BE10-8A550FED721C}" destId="{7FED2944-3F0B-4C5C-98FF-A1E9BECC8285}" srcOrd="10" destOrd="0" presId="urn:microsoft.com/office/officeart/2005/8/layout/cycle5"/>
    <dgm:cxn modelId="{F303A6FA-1849-4C66-8E27-1283C86F90F3}" type="presParOf" srcId="{0D243626-6DA3-4EC6-BE10-8A550FED721C}" destId="{39704D5B-14EE-4F0C-9CF4-E21C05999F09}" srcOrd="11" destOrd="0" presId="urn:microsoft.com/office/officeart/2005/8/layout/cycle5"/>
    <dgm:cxn modelId="{8FA058BC-45F0-4233-B8CD-DF7470EB5E08}" type="presParOf" srcId="{0D243626-6DA3-4EC6-BE10-8A550FED721C}" destId="{58F9BE59-BCE0-4247-851C-974CC79A36B5}" srcOrd="12" destOrd="0" presId="urn:microsoft.com/office/officeart/2005/8/layout/cycle5"/>
    <dgm:cxn modelId="{BA383C2C-8784-4071-843B-227374933653}" type="presParOf" srcId="{0D243626-6DA3-4EC6-BE10-8A550FED721C}" destId="{C674ADFD-367C-4D40-885A-5928BB4FC435}" srcOrd="13" destOrd="0" presId="urn:microsoft.com/office/officeart/2005/8/layout/cycle5"/>
    <dgm:cxn modelId="{43D0ECA7-824C-49CB-91EA-834EFAED6E7D}"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3"/>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3"/>
      <dgm:spPr/>
    </dgm:pt>
    <dgm:pt modelId="{3AB792AE-1276-418F-8588-E3EF0B85E776}" type="pres">
      <dgm:prSet presAssocID="{666A160C-ECED-4E2A-AF95-45A8251BF6BF}" presName="text3" presStyleLbl="fgAcc3" presStyleIdx="0" presStyleCnt="3">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06378E6E-4ED2-41CC-A592-ADF9FF856326}" type="pres">
      <dgm:prSet presAssocID="{DF02F2DC-E185-49CA-AE93-3E1D0E33FF55}" presName="Name17" presStyleLbl="parChTrans1D3" presStyleIdx="1" presStyleCnt="3"/>
      <dgm:spPr/>
      <dgm:t>
        <a:bodyPr/>
        <a:lstStyle/>
        <a:p>
          <a:endParaRPr lang="en-US"/>
        </a:p>
      </dgm:t>
    </dgm:pt>
    <dgm:pt modelId="{13900786-B683-4971-9B90-ADFF1CFC1E31}" type="pres">
      <dgm:prSet presAssocID="{8520C46E-32C3-4F5B-B6CA-4E36DA972DEB}" presName="hierRoot3" presStyleCnt="0"/>
      <dgm:spPr/>
    </dgm:pt>
    <dgm:pt modelId="{89BD07CE-D427-49CB-A619-36366DC34647}" type="pres">
      <dgm:prSet presAssocID="{8520C46E-32C3-4F5B-B6CA-4E36DA972DEB}" presName="composite3" presStyleCnt="0"/>
      <dgm:spPr/>
    </dgm:pt>
    <dgm:pt modelId="{F663C0DF-1627-41E8-A813-008B59EEA4F8}" type="pres">
      <dgm:prSet presAssocID="{8520C46E-32C3-4F5B-B6CA-4E36DA972DEB}" presName="background3" presStyleLbl="node3" presStyleIdx="1" presStyleCnt="3"/>
      <dgm:spPr/>
    </dgm:pt>
    <dgm:pt modelId="{A5168FC4-05EA-4675-87C3-B59B69CFC3B7}" type="pres">
      <dgm:prSet presAssocID="{8520C46E-32C3-4F5B-B6CA-4E36DA972DEB}" presName="text3" presStyleLbl="fgAcc3" presStyleIdx="1" presStyleCnt="3">
        <dgm:presLayoutVars>
          <dgm:chPref val="3"/>
        </dgm:presLayoutVars>
      </dgm:prSet>
      <dgm:spPr/>
      <dgm:t>
        <a:bodyPr/>
        <a:lstStyle/>
        <a:p>
          <a:endParaRPr lang="en-US"/>
        </a:p>
      </dgm:t>
    </dgm:pt>
    <dgm:pt modelId="{C4A12772-D2FF-42C1-A41A-888FF7423655}" type="pres">
      <dgm:prSet presAssocID="{8520C46E-32C3-4F5B-B6CA-4E36DA972DEB}" presName="hierChild4"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2" presStyleCnt="3"/>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2" presStyleCnt="3"/>
      <dgm:spPr/>
    </dgm:pt>
    <dgm:pt modelId="{C25DEF41-3600-41C0-A669-D306AF3F298B}" type="pres">
      <dgm:prSet presAssocID="{C76C6EB6-7BD8-457C-B2BB-844C28CD14BC}" presName="text3" presStyleLbl="fgAcc3" presStyleIdx="2" presStyleCnt="3">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79E58604-083E-4817-B79F-AD8CB39AAF36}" type="presOf" srcId="{63354294-F596-40B8-ABCD-71818F0375A7}" destId="{A9F955D4-D745-4050-9BE8-5C15B7573843}" srcOrd="0" destOrd="0" presId="urn:microsoft.com/office/officeart/2005/8/layout/hierarchy1"/>
    <dgm:cxn modelId="{06A8BBC2-D7FE-45A4-AC1C-FD7D6060D5E4}" srcId="{58169D7B-D83A-4D8F-AAFF-013E73D414A1}" destId="{666A160C-ECED-4E2A-AF95-45A8251BF6BF}" srcOrd="0" destOrd="0" parTransId="{986259C0-2821-4C4E-94CB-5478671FE89D}" sibTransId="{43651331-2205-47E0-BA57-E4BCAFA81E1B}"/>
    <dgm:cxn modelId="{5CED6360-1260-483B-AAC6-0F9EB850FC65}" type="presOf" srcId="{F59B8F81-F1AA-4BAC-A95B-F24AF1E6CEF1}" destId="{E3A0C919-D8DF-4E56-B4C3-D2A453F050FD}" srcOrd="0" destOrd="0" presId="urn:microsoft.com/office/officeart/2005/8/layout/hierarchy1"/>
    <dgm:cxn modelId="{1A306C4E-CF02-47F4-AB75-C2DDEEAC30CF}" type="presOf" srcId="{DF02F2DC-E185-49CA-AE93-3E1D0E33FF55}" destId="{06378E6E-4ED2-41CC-A592-ADF9FF856326}" srcOrd="0" destOrd="0" presId="urn:microsoft.com/office/officeart/2005/8/layout/hierarchy1"/>
    <dgm:cxn modelId="{F8071904-E717-4326-8140-3E344398A1C1}" type="presOf" srcId="{666A160C-ECED-4E2A-AF95-45A8251BF6BF}" destId="{3AB792AE-1276-418F-8588-E3EF0B85E776}" srcOrd="0" destOrd="0" presId="urn:microsoft.com/office/officeart/2005/8/layout/hierarchy1"/>
    <dgm:cxn modelId="{512196AA-26A7-46C7-BFE0-401290AF26C8}" type="presOf" srcId="{58169D7B-D83A-4D8F-AAFF-013E73D414A1}" destId="{93DA5D40-F68F-48ED-BAFC-EA881BF919FA}" srcOrd="0" destOrd="0" presId="urn:microsoft.com/office/officeart/2005/8/layout/hierarchy1"/>
    <dgm:cxn modelId="{4561B408-9617-40CD-A2EE-B845C78A0387}" type="presOf" srcId="{986259C0-2821-4C4E-94CB-5478671FE89D}" destId="{0F2970F0-389F-4250-A6F3-4B55A3AFA419}"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9C6D8310-0F42-4EA4-8F5F-6F50DA18F8FD}" srcId="{8DCF5413-722B-4306-860C-C47A25B39CB2}" destId="{8520C46E-32C3-4F5B-B6CA-4E36DA972DEB}" srcOrd="0" destOrd="0" parTransId="{DF02F2DC-E185-49CA-AE93-3E1D0E33FF55}" sibTransId="{334660C7-613A-4A35-96E4-8430B7301C75}"/>
    <dgm:cxn modelId="{70EEC3EA-CC1F-4E78-B4E2-07D7BAF8D3EC}" type="presOf" srcId="{8520C46E-32C3-4F5B-B6CA-4E36DA972DEB}" destId="{A5168FC4-05EA-4675-87C3-B59B69CFC3B7}" srcOrd="0" destOrd="0" presId="urn:microsoft.com/office/officeart/2005/8/layout/hierarchy1"/>
    <dgm:cxn modelId="{0873553F-1B6D-46B5-96F2-8BD1B0035566}" type="presOf" srcId="{7A1314A7-043F-4696-AAF2-8E25A99A02C4}" destId="{12BDEAA6-8B0C-4236-868F-82FF28478E40}" srcOrd="0" destOrd="0" presId="urn:microsoft.com/office/officeart/2005/8/layout/hierarchy1"/>
    <dgm:cxn modelId="{BAC1893F-10AD-4676-9991-E5AEDEB4AB0B}" type="presOf" srcId="{73C3CB73-5339-431B-A127-08EC014B311B}" destId="{33F232ED-48E9-4E7E-A597-F5F7CF681C1A}" srcOrd="0" destOrd="0" presId="urn:microsoft.com/office/officeart/2005/8/layout/hierarchy1"/>
    <dgm:cxn modelId="{B4A574C9-3A3E-4572-AF36-ADAEF44DFA71}" type="presOf" srcId="{C76C6EB6-7BD8-457C-B2BB-844C28CD14BC}" destId="{C25DEF41-3600-41C0-A669-D306AF3F298B}" srcOrd="0" destOrd="0" presId="urn:microsoft.com/office/officeart/2005/8/layout/hierarchy1"/>
    <dgm:cxn modelId="{D87F87BB-085E-40DF-B548-61CE26E9E7F2}" type="presOf" srcId="{8DB78B3F-2226-45BD-B76A-1D3226B52009}" destId="{503DD69C-625F-407C-B0C2-1A02401B3370}"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25B15B12-354F-495E-85A2-9C4CFF29666D}" type="presOf" srcId="{8DCF5413-722B-4306-860C-C47A25B39CB2}" destId="{732E38C0-119B-4C19-9E34-6021FE87EB39}" srcOrd="0" destOrd="0" presId="urn:microsoft.com/office/officeart/2005/8/layout/hierarchy1"/>
    <dgm:cxn modelId="{971E14D4-A190-4E49-9CC9-B5EB06D577EF}" type="presOf" srcId="{6AEA3F87-2CAD-4259-9B70-E54A8E34DBDA}" destId="{B2C8B285-3CEF-432C-B80E-0BA4833C5453}" srcOrd="0" destOrd="0" presId="urn:microsoft.com/office/officeart/2005/8/layout/hierarchy1"/>
    <dgm:cxn modelId="{14F57EFD-2AB1-47DA-9419-D6C8D17D7C4A}" type="presOf" srcId="{A062F701-85AE-40F9-A862-9E233FCF934E}" destId="{2B3173F8-094E-4168-97F3-3159A96711BD}" srcOrd="0" destOrd="0" presId="urn:microsoft.com/office/officeart/2005/8/layout/hierarchy1"/>
    <dgm:cxn modelId="{4536DA7D-ACCC-4353-8BA2-93FADBA7AC9B}" type="presOf" srcId="{A13E1E81-B964-4C75-BC20-2B6CE7E85AC9}" destId="{BA928744-1BEE-4A6D-88B9-9EE3BD3BDABE}"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83B6A858-9598-4DA7-A0B3-B678771402E5}" srcId="{F74F4650-B4C1-43A1-9D2A-8064AD46FAEE}" destId="{C76C6EB6-7BD8-457C-B2BB-844C28CD14BC}" srcOrd="0" destOrd="0" parTransId="{A1561E78-135D-4D2F-986E-074955C4DEAF}" sibTransId="{FA7AE96B-C669-4011-9F8A-29522D35C13F}"/>
    <dgm:cxn modelId="{6D07E343-F39D-4F6C-B518-E12313BD7609}" type="presOf" srcId="{F74F4650-B4C1-43A1-9D2A-8064AD46FAEE}" destId="{33FA38B6-5641-4B33-B919-74BE9115CC80}"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87FACA40-56F7-44D6-832A-7BD1ADAE9526}" type="presOf" srcId="{DAB1BF71-D339-4C18-9105-091658D0A78D}" destId="{6C913793-C955-464A-9CBF-46D04ACA3707}" srcOrd="0" destOrd="0" presId="urn:microsoft.com/office/officeart/2005/8/layout/hierarchy1"/>
    <dgm:cxn modelId="{4768D306-0401-42AA-BB46-DBAA008B190C}" type="presOf" srcId="{A1561E78-135D-4D2F-986E-074955C4DEAF}" destId="{BCA7E604-31B8-4E45-B6EA-61FBF34AB77F}" srcOrd="0" destOrd="0" presId="urn:microsoft.com/office/officeart/2005/8/layout/hierarchy1"/>
    <dgm:cxn modelId="{711F7067-FD5A-4BBA-8167-D0037FF3D5BA}" type="presParOf" srcId="{12BDEAA6-8B0C-4236-868F-82FF28478E40}" destId="{CC416890-0534-45F0-AF22-534A652AF977}" srcOrd="0" destOrd="0" presId="urn:microsoft.com/office/officeart/2005/8/layout/hierarchy1"/>
    <dgm:cxn modelId="{EBB00E8C-11A5-4A07-B26D-8A5C584A96ED}" type="presParOf" srcId="{CC416890-0534-45F0-AF22-534A652AF977}" destId="{27276F41-451C-4C68-858C-644583A44377}" srcOrd="0" destOrd="0" presId="urn:microsoft.com/office/officeart/2005/8/layout/hierarchy1"/>
    <dgm:cxn modelId="{B0ED5070-F727-4246-BA1A-F0B139150230}" type="presParOf" srcId="{27276F41-451C-4C68-858C-644583A44377}" destId="{E76353B5-727E-4A1B-97A0-0A8A52371AE4}" srcOrd="0" destOrd="0" presId="urn:microsoft.com/office/officeart/2005/8/layout/hierarchy1"/>
    <dgm:cxn modelId="{9EBBEF6D-8094-43D1-98E6-DBE63987E6DD}" type="presParOf" srcId="{27276F41-451C-4C68-858C-644583A44377}" destId="{2B3173F8-094E-4168-97F3-3159A96711BD}" srcOrd="1" destOrd="0" presId="urn:microsoft.com/office/officeart/2005/8/layout/hierarchy1"/>
    <dgm:cxn modelId="{375D7BE0-C17E-4722-AA5E-41B9EFC43F51}" type="presParOf" srcId="{CC416890-0534-45F0-AF22-534A652AF977}" destId="{B6A289DC-3E5C-4773-99FE-DF3A73C24815}" srcOrd="1" destOrd="0" presId="urn:microsoft.com/office/officeart/2005/8/layout/hierarchy1"/>
    <dgm:cxn modelId="{C2FD0931-E2C0-48B5-A329-B05CF4454230}" type="presParOf" srcId="{B6A289DC-3E5C-4773-99FE-DF3A73C24815}" destId="{33F232ED-48E9-4E7E-A597-F5F7CF681C1A}" srcOrd="0" destOrd="0" presId="urn:microsoft.com/office/officeart/2005/8/layout/hierarchy1"/>
    <dgm:cxn modelId="{BBD34518-3272-4F49-AB8B-6E09262B17D3}" type="presParOf" srcId="{B6A289DC-3E5C-4773-99FE-DF3A73C24815}" destId="{00E9DD8F-B665-48FC-A728-768975DEE904}" srcOrd="1" destOrd="0" presId="urn:microsoft.com/office/officeart/2005/8/layout/hierarchy1"/>
    <dgm:cxn modelId="{DCD62F8F-166C-42C9-A7C0-C8BB3AA69107}" type="presParOf" srcId="{00E9DD8F-B665-48FC-A728-768975DEE904}" destId="{EB3FEDE9-3BDC-4AEA-ACEA-4C7BF9A19413}" srcOrd="0" destOrd="0" presId="urn:microsoft.com/office/officeart/2005/8/layout/hierarchy1"/>
    <dgm:cxn modelId="{D2EE8815-A354-4156-B499-E6187651CD3C}" type="presParOf" srcId="{EB3FEDE9-3BDC-4AEA-ACEA-4C7BF9A19413}" destId="{B1A44930-35F0-4A71-87B7-196E269E68C5}" srcOrd="0" destOrd="0" presId="urn:microsoft.com/office/officeart/2005/8/layout/hierarchy1"/>
    <dgm:cxn modelId="{5BC74C8B-BBF1-45BD-9B5C-68D1DB87FB4E}" type="presParOf" srcId="{EB3FEDE9-3BDC-4AEA-ACEA-4C7BF9A19413}" destId="{93DA5D40-F68F-48ED-BAFC-EA881BF919FA}" srcOrd="1" destOrd="0" presId="urn:microsoft.com/office/officeart/2005/8/layout/hierarchy1"/>
    <dgm:cxn modelId="{6C0D5725-67D6-432A-9629-7BE4BC291314}" type="presParOf" srcId="{00E9DD8F-B665-48FC-A728-768975DEE904}" destId="{62294DFD-51FE-49A2-8572-9136771AFE9C}" srcOrd="1" destOrd="0" presId="urn:microsoft.com/office/officeart/2005/8/layout/hierarchy1"/>
    <dgm:cxn modelId="{A305DE75-F908-4C22-B618-8C69E54BA1A4}" type="presParOf" srcId="{62294DFD-51FE-49A2-8572-9136771AFE9C}" destId="{0F2970F0-389F-4250-A6F3-4B55A3AFA419}" srcOrd="0" destOrd="0" presId="urn:microsoft.com/office/officeart/2005/8/layout/hierarchy1"/>
    <dgm:cxn modelId="{4FE8ADA8-0D75-43C9-9AAB-ACF88134B5CB}" type="presParOf" srcId="{62294DFD-51FE-49A2-8572-9136771AFE9C}" destId="{62E96372-0239-49C8-BA14-6B9509B64649}" srcOrd="1" destOrd="0" presId="urn:microsoft.com/office/officeart/2005/8/layout/hierarchy1"/>
    <dgm:cxn modelId="{28636E31-D37F-47FD-BAF1-A31B98BD75BA}" type="presParOf" srcId="{62E96372-0239-49C8-BA14-6B9509B64649}" destId="{966E8651-9551-409D-AE20-76AA5624BE7E}" srcOrd="0" destOrd="0" presId="urn:microsoft.com/office/officeart/2005/8/layout/hierarchy1"/>
    <dgm:cxn modelId="{7BAF294E-7041-4D19-87C8-4C00FCF0E8DE}" type="presParOf" srcId="{966E8651-9551-409D-AE20-76AA5624BE7E}" destId="{92500404-2908-45D1-8D02-610E43BF0243}" srcOrd="0" destOrd="0" presId="urn:microsoft.com/office/officeart/2005/8/layout/hierarchy1"/>
    <dgm:cxn modelId="{DA651E39-337D-4B2D-B488-AC9EF09A1BC2}" type="presParOf" srcId="{966E8651-9551-409D-AE20-76AA5624BE7E}" destId="{3AB792AE-1276-418F-8588-E3EF0B85E776}" srcOrd="1" destOrd="0" presId="urn:microsoft.com/office/officeart/2005/8/layout/hierarchy1"/>
    <dgm:cxn modelId="{4347179C-F07C-4C65-8D33-EFF7DFF5E988}" type="presParOf" srcId="{62E96372-0239-49C8-BA14-6B9509B64649}" destId="{F632C037-F052-4C79-9656-344CB0B5B019}" srcOrd="1" destOrd="0" presId="urn:microsoft.com/office/officeart/2005/8/layout/hierarchy1"/>
    <dgm:cxn modelId="{F5ED7399-622D-4B28-9CEA-E5AA8BAA2E6A}" type="presParOf" srcId="{B6A289DC-3E5C-4773-99FE-DF3A73C24815}" destId="{E3A0C919-D8DF-4E56-B4C3-D2A453F050FD}" srcOrd="2" destOrd="0" presId="urn:microsoft.com/office/officeart/2005/8/layout/hierarchy1"/>
    <dgm:cxn modelId="{6342833C-1C1D-4C20-8B79-E473413DE984}" type="presParOf" srcId="{B6A289DC-3E5C-4773-99FE-DF3A73C24815}" destId="{021159D1-3BDD-4491-93C9-711544A943A3}" srcOrd="3" destOrd="0" presId="urn:microsoft.com/office/officeart/2005/8/layout/hierarchy1"/>
    <dgm:cxn modelId="{0CB4EF55-4355-4EE6-A569-1DCF6CF63DCD}" type="presParOf" srcId="{021159D1-3BDD-4491-93C9-711544A943A3}" destId="{6CC41577-DDD6-4C9F-8624-1AC6718AF0B4}" srcOrd="0" destOrd="0" presId="urn:microsoft.com/office/officeart/2005/8/layout/hierarchy1"/>
    <dgm:cxn modelId="{3DBC8633-D613-43FD-A02D-DC6633F86C92}" type="presParOf" srcId="{6CC41577-DDD6-4C9F-8624-1AC6718AF0B4}" destId="{7516AA13-0C37-450D-A19C-423E4D031A73}" srcOrd="0" destOrd="0" presId="urn:microsoft.com/office/officeart/2005/8/layout/hierarchy1"/>
    <dgm:cxn modelId="{F0A01DCD-8E13-4F92-BAAE-C72E262A2648}" type="presParOf" srcId="{6CC41577-DDD6-4C9F-8624-1AC6718AF0B4}" destId="{732E38C0-119B-4C19-9E34-6021FE87EB39}" srcOrd="1" destOrd="0" presId="urn:microsoft.com/office/officeart/2005/8/layout/hierarchy1"/>
    <dgm:cxn modelId="{82D5999E-6BA7-4A61-B4DE-0745BC90927C}" type="presParOf" srcId="{021159D1-3BDD-4491-93C9-711544A943A3}" destId="{25945C60-8EBF-47BC-A611-32F847798959}" srcOrd="1" destOrd="0" presId="urn:microsoft.com/office/officeart/2005/8/layout/hierarchy1"/>
    <dgm:cxn modelId="{CCE2FA9A-5DFD-490F-B5C0-769838F7E452}" type="presParOf" srcId="{25945C60-8EBF-47BC-A611-32F847798959}" destId="{06378E6E-4ED2-41CC-A592-ADF9FF856326}" srcOrd="0" destOrd="0" presId="urn:microsoft.com/office/officeart/2005/8/layout/hierarchy1"/>
    <dgm:cxn modelId="{25C27A91-7E27-47F9-B621-98126C96BCD1}" type="presParOf" srcId="{25945C60-8EBF-47BC-A611-32F847798959}" destId="{13900786-B683-4971-9B90-ADFF1CFC1E31}" srcOrd="1" destOrd="0" presId="urn:microsoft.com/office/officeart/2005/8/layout/hierarchy1"/>
    <dgm:cxn modelId="{CA77EEAA-4CF6-4C9E-8BD3-1F30E27F17ED}" type="presParOf" srcId="{13900786-B683-4971-9B90-ADFF1CFC1E31}" destId="{89BD07CE-D427-49CB-A619-36366DC34647}" srcOrd="0" destOrd="0" presId="urn:microsoft.com/office/officeart/2005/8/layout/hierarchy1"/>
    <dgm:cxn modelId="{7CB03122-6D2C-45EA-ABCB-5A86B69DB181}" type="presParOf" srcId="{89BD07CE-D427-49CB-A619-36366DC34647}" destId="{F663C0DF-1627-41E8-A813-008B59EEA4F8}" srcOrd="0" destOrd="0" presId="urn:microsoft.com/office/officeart/2005/8/layout/hierarchy1"/>
    <dgm:cxn modelId="{5BDD911D-D030-475C-A907-1090F657A5CB}" type="presParOf" srcId="{89BD07CE-D427-49CB-A619-36366DC34647}" destId="{A5168FC4-05EA-4675-87C3-B59B69CFC3B7}" srcOrd="1" destOrd="0" presId="urn:microsoft.com/office/officeart/2005/8/layout/hierarchy1"/>
    <dgm:cxn modelId="{1FBAF4C4-CC7F-4644-8EB9-C9C3F3C1018D}" type="presParOf" srcId="{13900786-B683-4971-9B90-ADFF1CFC1E31}" destId="{C4A12772-D2FF-42C1-A41A-888FF7423655}" srcOrd="1" destOrd="0" presId="urn:microsoft.com/office/officeart/2005/8/layout/hierarchy1"/>
    <dgm:cxn modelId="{B1BACA59-C35C-4604-BFDC-5A8E119C2F05}" type="presParOf" srcId="{B6A289DC-3E5C-4773-99FE-DF3A73C24815}" destId="{B2C8B285-3CEF-432C-B80E-0BA4833C5453}" srcOrd="4" destOrd="0" presId="urn:microsoft.com/office/officeart/2005/8/layout/hierarchy1"/>
    <dgm:cxn modelId="{99E5E010-6E3B-4E28-A8F6-39A3A2734C18}" type="presParOf" srcId="{B6A289DC-3E5C-4773-99FE-DF3A73C24815}" destId="{6E84C64F-74CD-41F0-A283-6E2056C8B4DF}" srcOrd="5" destOrd="0" presId="urn:microsoft.com/office/officeart/2005/8/layout/hierarchy1"/>
    <dgm:cxn modelId="{B7C868F5-7B50-4A35-B5BB-64634A30FCC4}" type="presParOf" srcId="{6E84C64F-74CD-41F0-A283-6E2056C8B4DF}" destId="{AE477A44-BDBE-4F7D-A796-3E18CCC8EF11}" srcOrd="0" destOrd="0" presId="urn:microsoft.com/office/officeart/2005/8/layout/hierarchy1"/>
    <dgm:cxn modelId="{25CA5903-F711-4D21-BCA6-23C84E4DE972}" type="presParOf" srcId="{AE477A44-BDBE-4F7D-A796-3E18CCC8EF11}" destId="{A99E4E77-D8F1-4E80-97C4-8F952D82A468}" srcOrd="0" destOrd="0" presId="urn:microsoft.com/office/officeart/2005/8/layout/hierarchy1"/>
    <dgm:cxn modelId="{8E5C69B9-E267-4CF7-A388-AAE01FE32D9C}" type="presParOf" srcId="{AE477A44-BDBE-4F7D-A796-3E18CCC8EF11}" destId="{33FA38B6-5641-4B33-B919-74BE9115CC80}" srcOrd="1" destOrd="0" presId="urn:microsoft.com/office/officeart/2005/8/layout/hierarchy1"/>
    <dgm:cxn modelId="{D81F6814-C724-4DE2-8F31-0F4323F5E9C2}" type="presParOf" srcId="{6E84C64F-74CD-41F0-A283-6E2056C8B4DF}" destId="{CB1EEE79-8DED-4862-976C-2C74D65604C4}" srcOrd="1" destOrd="0" presId="urn:microsoft.com/office/officeart/2005/8/layout/hierarchy1"/>
    <dgm:cxn modelId="{96A3E8B3-CCC9-42EA-8C20-855AA8ED366B}" type="presParOf" srcId="{CB1EEE79-8DED-4862-976C-2C74D65604C4}" destId="{BCA7E604-31B8-4E45-B6EA-61FBF34AB77F}" srcOrd="0" destOrd="0" presId="urn:microsoft.com/office/officeart/2005/8/layout/hierarchy1"/>
    <dgm:cxn modelId="{F12D878B-D94C-49F7-BF73-35F48C54F3EC}" type="presParOf" srcId="{CB1EEE79-8DED-4862-976C-2C74D65604C4}" destId="{EEE972B1-2B6E-4740-AD56-E3A4E9FFFB6E}" srcOrd="1" destOrd="0" presId="urn:microsoft.com/office/officeart/2005/8/layout/hierarchy1"/>
    <dgm:cxn modelId="{DBB2F058-F1F6-4EB2-AE3D-9DFE6B60321B}" type="presParOf" srcId="{EEE972B1-2B6E-4740-AD56-E3A4E9FFFB6E}" destId="{5753B6BC-3DBA-4205-9AD4-EE07B6D72CA7}" srcOrd="0" destOrd="0" presId="urn:microsoft.com/office/officeart/2005/8/layout/hierarchy1"/>
    <dgm:cxn modelId="{B39FB695-9B49-49D1-A277-405EECE6CCDC}" type="presParOf" srcId="{5753B6BC-3DBA-4205-9AD4-EE07B6D72CA7}" destId="{754FF013-9835-4550-86D1-A0BC9B9B76D7}" srcOrd="0" destOrd="0" presId="urn:microsoft.com/office/officeart/2005/8/layout/hierarchy1"/>
    <dgm:cxn modelId="{F7C3E25D-9FF2-43C3-AD97-5DE10C3557F2}" type="presParOf" srcId="{5753B6BC-3DBA-4205-9AD4-EE07B6D72CA7}" destId="{C25DEF41-3600-41C0-A669-D306AF3F298B}" srcOrd="1" destOrd="0" presId="urn:microsoft.com/office/officeart/2005/8/layout/hierarchy1"/>
    <dgm:cxn modelId="{FEB2C029-C233-454A-9172-2D51A8BC2970}" type="presParOf" srcId="{EEE972B1-2B6E-4740-AD56-E3A4E9FFFB6E}" destId="{87CB7042-9DCD-496C-9B6F-21D4E10F2AF6}" srcOrd="1" destOrd="0" presId="urn:microsoft.com/office/officeart/2005/8/layout/hierarchy1"/>
    <dgm:cxn modelId="{AD95E458-D4D9-43B4-B5C8-A0C285A61A86}" type="presParOf" srcId="{B6A289DC-3E5C-4773-99FE-DF3A73C24815}" destId="{6C913793-C955-464A-9CBF-46D04ACA3707}" srcOrd="6" destOrd="0" presId="urn:microsoft.com/office/officeart/2005/8/layout/hierarchy1"/>
    <dgm:cxn modelId="{984702CB-F3F2-4BB4-A47F-EB3F6BE9EA45}" type="presParOf" srcId="{B6A289DC-3E5C-4773-99FE-DF3A73C24815}" destId="{EE1B58EA-91AF-4ACE-8673-0A8BBE33CAF3}" srcOrd="7" destOrd="0" presId="urn:microsoft.com/office/officeart/2005/8/layout/hierarchy1"/>
    <dgm:cxn modelId="{38BE9C01-5606-422B-8657-0416F3F9FD41}" type="presParOf" srcId="{EE1B58EA-91AF-4ACE-8673-0A8BBE33CAF3}" destId="{EED9308C-172C-4EEF-9001-A3ED31D0F35E}" srcOrd="0" destOrd="0" presId="urn:microsoft.com/office/officeart/2005/8/layout/hierarchy1"/>
    <dgm:cxn modelId="{9CC1D0FC-22AF-427D-99AD-D8C11DA39B1B}" type="presParOf" srcId="{EED9308C-172C-4EEF-9001-A3ED31D0F35E}" destId="{03AA1FC1-D01C-44CC-B664-A772C8319DBB}" srcOrd="0" destOrd="0" presId="urn:microsoft.com/office/officeart/2005/8/layout/hierarchy1"/>
    <dgm:cxn modelId="{C6B25396-C018-434D-A189-20D346B19153}" type="presParOf" srcId="{EED9308C-172C-4EEF-9001-A3ED31D0F35E}" destId="{503DD69C-625F-407C-B0C2-1A02401B3370}" srcOrd="1" destOrd="0" presId="urn:microsoft.com/office/officeart/2005/8/layout/hierarchy1"/>
    <dgm:cxn modelId="{7F76ABBF-54DE-4546-8F2A-2B4B8145E1CF}" type="presParOf" srcId="{EE1B58EA-91AF-4ACE-8673-0A8BBE33CAF3}" destId="{52BFDBB5-1E84-458F-AA35-02D4D0D24DFF}" srcOrd="1" destOrd="0" presId="urn:microsoft.com/office/officeart/2005/8/layout/hierarchy1"/>
    <dgm:cxn modelId="{C448AEE8-86B8-46EA-A591-393711679721}" type="presParOf" srcId="{B6A289DC-3E5C-4773-99FE-DF3A73C24815}" destId="{A9F955D4-D745-4050-9BE8-5C15B7573843}" srcOrd="8" destOrd="0" presId="urn:microsoft.com/office/officeart/2005/8/layout/hierarchy1"/>
    <dgm:cxn modelId="{614FB27F-35A7-464E-8A88-A3F263ED492D}" type="presParOf" srcId="{B6A289DC-3E5C-4773-99FE-DF3A73C24815}" destId="{089B828D-F33A-4B3F-909C-E30678E57A9B}" srcOrd="9" destOrd="0" presId="urn:microsoft.com/office/officeart/2005/8/layout/hierarchy1"/>
    <dgm:cxn modelId="{00402E56-9902-4D2F-BFF8-0D619059AFBA}" type="presParOf" srcId="{089B828D-F33A-4B3F-909C-E30678E57A9B}" destId="{3D7ECFCC-6B64-4623-A58C-A9481112FAA0}" srcOrd="0" destOrd="0" presId="urn:microsoft.com/office/officeart/2005/8/layout/hierarchy1"/>
    <dgm:cxn modelId="{553076EE-364D-427A-8CA8-5FF17D1D2E03}" type="presParOf" srcId="{3D7ECFCC-6B64-4623-A58C-A9481112FAA0}" destId="{0F07B2A3-39E1-4889-BD5C-AB7F5B06A4F7}" srcOrd="0" destOrd="0" presId="urn:microsoft.com/office/officeart/2005/8/layout/hierarchy1"/>
    <dgm:cxn modelId="{75828544-1891-428B-B322-F8E4F765CDC5}" type="presParOf" srcId="{3D7ECFCC-6B64-4623-A58C-A9481112FAA0}" destId="{BA928744-1BEE-4A6D-88B9-9EE3BD3BDABE}" srcOrd="1" destOrd="0" presId="urn:microsoft.com/office/officeart/2005/8/layout/hierarchy1"/>
    <dgm:cxn modelId="{A37521AE-3D01-441B-9AFD-90E05D72D415}"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6378E6E-4ED2-41CC-A592-ADF9FF856326}">
      <dsp:nvSpPr>
        <dsp:cNvPr id="0" name=""/>
        <dsp:cNvSpPr/>
      </dsp:nvSpPr>
      <dsp:spPr>
        <a:xfrm>
          <a:off x="1600087"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F663C0DF-1627-41E8-A813-008B59EEA4F8}">
      <dsp:nvSpPr>
        <dsp:cNvPr id="0" name=""/>
        <dsp:cNvSpPr/>
      </dsp:nvSpPr>
      <dsp:spPr>
        <a:xfrm>
          <a:off x="1168561"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5168FC4-05EA-4675-87C3-B59B69CFC3B7}">
      <dsp:nvSpPr>
        <dsp:cNvPr id="0" name=""/>
        <dsp:cNvSpPr/>
      </dsp:nvSpPr>
      <dsp:spPr>
        <a:xfrm>
          <a:off x="1274615"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292367" y="2233062"/>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DE86BB-4040-43D1-A75E-BED48D326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TotalTime>
  <Pages>1</Pages>
  <Words>8087</Words>
  <Characters>46100</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54079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KhoiNguyen</cp:lastModifiedBy>
  <cp:revision>40</cp:revision>
  <cp:lastPrinted>2011-11-14T15:48:00Z</cp:lastPrinted>
  <dcterms:created xsi:type="dcterms:W3CDTF">2011-11-14T15:46:00Z</dcterms:created>
  <dcterms:modified xsi:type="dcterms:W3CDTF">2012-04-11T09:16:00Z</dcterms:modified>
</cp:coreProperties>
</file>