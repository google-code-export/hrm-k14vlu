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365F91" w:themeColor="accent1" w:themeShade="BF"/>
          <w:sz w:val="48"/>
          <w:szCs w:val="48"/>
        </w:rPr>
        <w:id w:val="4871907"/>
        <w:docPartObj>
          <w:docPartGallery w:val="Cover Pages"/>
          <w:docPartUnique/>
        </w:docPartObj>
      </w:sdtPr>
      <w:sdtEndPr>
        <w:rPr>
          <w:rFonts w:ascii="Times New Roman" w:eastAsia="Times New Roman" w:hAnsi="Times New Roman" w:cs="Times New Roman"/>
          <w:b w:val="0"/>
          <w:bCs w:val="0"/>
          <w:color w:val="auto"/>
          <w:sz w:val="40"/>
          <w:szCs w:val="40"/>
        </w:rPr>
      </w:sdtEndPr>
      <w:sdtContent>
        <w:tbl>
          <w:tblPr>
            <w:tblpPr w:leftFromText="187" w:rightFromText="187" w:horzAnchor="margin" w:tblpYSpec="bottom"/>
            <w:tblW w:w="3000" w:type="pct"/>
            <w:tblLook w:val="04A0" w:firstRow="1" w:lastRow="0" w:firstColumn="1" w:lastColumn="0" w:noHBand="0" w:noVBand="1"/>
          </w:tblPr>
          <w:tblGrid>
            <w:gridCol w:w="5545"/>
          </w:tblGrid>
          <w:tr w:rsidR="00F022B8">
            <w:sdt>
              <w:sdtPr>
                <w:rPr>
                  <w:rFonts w:asciiTheme="majorHAnsi" w:eastAsiaTheme="majorEastAsia" w:hAnsiTheme="majorHAnsi" w:cstheme="majorBidi"/>
                  <w:b/>
                  <w:bCs/>
                  <w:color w:val="365F91" w:themeColor="accent1" w:themeShade="BF"/>
                  <w:sz w:val="48"/>
                  <w:szCs w:val="48"/>
                </w:rPr>
                <w:alias w:val="Title"/>
                <w:id w:val="703864190"/>
                <w:placeholder>
                  <w:docPart w:val="8821FD9C32FB4D06B92D5EDC7C988E4F"/>
                </w:placeholder>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F022B8" w:rsidRDefault="00F022B8">
                    <w:pPr>
                      <w:pStyle w:val="NoSpacing"/>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SOFTWARE PROJECT PLAN</w:t>
                    </w:r>
                  </w:p>
                </w:tc>
              </w:sdtContent>
            </w:sdt>
          </w:tr>
          <w:tr w:rsidR="00F022B8">
            <w:sdt>
              <w:sdtPr>
                <w:rPr>
                  <w:color w:val="484329" w:themeColor="background2" w:themeShade="3F"/>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F022B8" w:rsidRDefault="00F022B8">
                    <w:pPr>
                      <w:pStyle w:val="NoSpacing"/>
                      <w:rPr>
                        <w:color w:val="484329" w:themeColor="background2" w:themeShade="3F"/>
                        <w:sz w:val="28"/>
                        <w:szCs w:val="28"/>
                      </w:rPr>
                    </w:pPr>
                    <w:r>
                      <w:rPr>
                        <w:color w:val="484329" w:themeColor="background2" w:themeShade="3F"/>
                        <w:sz w:val="28"/>
                        <w:szCs w:val="28"/>
                      </w:rPr>
                      <w:t>HUMAN RESOURCE MANAGEMENT</w:t>
                    </w:r>
                  </w:p>
                </w:tc>
              </w:sdtContent>
            </w:sdt>
          </w:tr>
          <w:tr w:rsidR="00F022B8">
            <w:tc>
              <w:tcPr>
                <w:tcW w:w="5746" w:type="dxa"/>
              </w:tcPr>
              <w:p w:rsidR="00F022B8" w:rsidRDefault="00F022B8">
                <w:pPr>
                  <w:pStyle w:val="NoSpacing"/>
                  <w:rPr>
                    <w:color w:val="484329" w:themeColor="background2" w:themeShade="3F"/>
                    <w:sz w:val="28"/>
                    <w:szCs w:val="28"/>
                  </w:rPr>
                </w:pPr>
              </w:p>
            </w:tc>
          </w:tr>
          <w:tr w:rsidR="00F022B8">
            <w:tc>
              <w:tcPr>
                <w:tcW w:w="5746" w:type="dxa"/>
              </w:tcPr>
              <w:p w:rsidR="00F022B8" w:rsidRDefault="00F022B8">
                <w:pPr>
                  <w:pStyle w:val="NoSpacing"/>
                </w:pPr>
              </w:p>
            </w:tc>
          </w:tr>
          <w:tr w:rsidR="00F022B8">
            <w:tc>
              <w:tcPr>
                <w:tcW w:w="5746" w:type="dxa"/>
              </w:tcPr>
              <w:p w:rsidR="00F022B8" w:rsidRDefault="00F022B8">
                <w:pPr>
                  <w:pStyle w:val="NoSpacing"/>
                </w:pPr>
              </w:p>
            </w:tc>
          </w:tr>
          <w:tr w:rsidR="00F022B8">
            <w:tc>
              <w:tcPr>
                <w:tcW w:w="5746" w:type="dxa"/>
              </w:tcPr>
              <w:p w:rsidR="00F022B8" w:rsidRDefault="00F022B8">
                <w:pPr>
                  <w:pStyle w:val="NoSpacing"/>
                  <w:rPr>
                    <w:b/>
                    <w:bCs/>
                  </w:rPr>
                </w:pPr>
              </w:p>
            </w:tc>
          </w:tr>
          <w:tr w:rsidR="00F022B8">
            <w:tc>
              <w:tcPr>
                <w:tcW w:w="5746" w:type="dxa"/>
              </w:tcPr>
              <w:p w:rsidR="00F022B8" w:rsidRDefault="00F022B8">
                <w:pPr>
                  <w:pStyle w:val="NoSpacing"/>
                  <w:rPr>
                    <w:b/>
                    <w:bCs/>
                  </w:rPr>
                </w:pPr>
              </w:p>
            </w:tc>
          </w:tr>
          <w:tr w:rsidR="00F022B8">
            <w:tc>
              <w:tcPr>
                <w:tcW w:w="5746" w:type="dxa"/>
              </w:tcPr>
              <w:p w:rsidR="00F022B8" w:rsidRDefault="00F022B8">
                <w:pPr>
                  <w:pStyle w:val="NoSpacing"/>
                  <w:rPr>
                    <w:b/>
                    <w:bCs/>
                  </w:rPr>
                </w:pPr>
              </w:p>
            </w:tc>
          </w:tr>
        </w:tbl>
        <w:p w:rsidR="00F022B8" w:rsidRDefault="00A9287F">
          <w:r>
            <w:rPr>
              <w:noProof/>
              <w:lang w:eastAsia="zh-TW"/>
            </w:rPr>
            <w:pict>
              <v:group id="_x0000_s1063" style="position:absolute;margin-left:1774.55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64" type="#_x0000_t32" style="position:absolute;left:6519;top:1258;width:4303;height:10040;flip:x" o:connectortype="straight" strokecolor="#a7bfde [1620]"/>
                <v:group id="_x0000_s1065" style="position:absolute;left:5531;top:9226;width:5291;height:5845" coordorigin="5531,9226" coordsize="5291,5845">
                  <v:shape id="_x0000_s1066"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67" style="position:absolute;left:6117;top:10212;width:4526;height:4258;rotation:41366637fd;flip:y" fillcolor="#d3dfee [820]" stroked="f" strokecolor="#a7bfde [1620]"/>
                  <v:oval id="_x0000_s1068" style="position:absolute;left:6217;top:10481;width:3424;height:3221;rotation:41366637fd;flip:y" fillcolor="#7ba0cd [2420]" stroked="f" strokecolor="#a7bfde [1620]"/>
                </v:group>
                <w10:wrap anchorx="page" anchory="page"/>
              </v:group>
            </w:pict>
          </w:r>
          <w:r>
            <w:rPr>
              <w:noProof/>
              <w:lang w:eastAsia="zh-TW"/>
            </w:rPr>
            <w:pict>
              <v:group id="_x0000_s1074" style="position:absolute;margin-left:0;margin-top:0;width:464.8pt;height:380.95pt;z-index:251668480;mso-position-horizontal:left;mso-position-horizontal-relative:page;mso-position-vertical:top;mso-position-vertical-relative:page" coordorigin="15,15" coordsize="9296,7619" o:allowincell="f">
                <v:shape id="_x0000_s1075" type="#_x0000_t32" style="position:absolute;left:15;top:15;width:7512;height:7386" o:connectortype="straight" strokecolor="#a7bfde [1620]"/>
                <v:group id="_x0000_s1076" style="position:absolute;left:7095;top:5418;width:2216;height:2216" coordorigin="7907,4350" coordsize="2216,2216">
                  <v:oval id="_x0000_s1077" style="position:absolute;left:7907;top:4350;width:2216;height:2216" fillcolor="#a7bfde [1620]" stroked="f"/>
                  <v:oval id="_x0000_s1078" style="position:absolute;left:7961;top:4684;width:1813;height:1813" fillcolor="#d3dfee [820]" stroked="f"/>
                  <v:oval id="_x0000_s1079" style="position:absolute;left:8006;top:5027;width:1375;height:1375" fillcolor="#7ba0cd [2420]" stroked="f"/>
                </v:group>
                <w10:wrap anchorx="page" anchory="page"/>
              </v:group>
            </w:pict>
          </w:r>
          <w:r>
            <w:rPr>
              <w:noProof/>
              <w:lang w:eastAsia="zh-TW"/>
            </w:rPr>
            <w:pict>
              <v:group id="_x0000_s1069" style="position:absolute;margin-left:2746.7pt;margin-top:0;width:332.7pt;height:227.25pt;z-index:251667456;mso-position-horizontal:right;mso-position-horizontal-relative:margin;mso-position-vertical:top;mso-position-vertical-relative:page" coordorigin="4136,15" coordsize="6654,4545" o:allowincell="f">
                <v:shape id="_x0000_s1070" type="#_x0000_t32" style="position:absolute;left:4136;top:15;width:3058;height:3855" o:connectortype="straight" strokecolor="#a7bfde [1620]"/>
                <v:oval id="_x0000_s1071" style="position:absolute;left:6674;top:444;width:4116;height:4116" fillcolor="#a7bfde [1620]" stroked="f"/>
                <v:oval id="_x0000_s1072" style="position:absolute;left:6773;top:1058;width:3367;height:3367" fillcolor="#d3dfee [820]" stroked="f"/>
                <v:oval id="_x0000_s1073" style="position:absolute;left:6856;top:1709;width:2553;height:2553" fillcolor="#7ba0cd [2420]" stroked="f"/>
                <w10:wrap anchorx="margin" anchory="page"/>
              </v:group>
            </w:pict>
          </w:r>
        </w:p>
        <w:p w:rsidR="00F022B8" w:rsidRDefault="00F022B8">
          <w:pPr>
            <w:spacing w:after="0" w:line="240" w:lineRule="auto"/>
            <w:rPr>
              <w:rFonts w:ascii="Times New Roman" w:hAnsi="Times New Roman" w:cs="Times New Roman"/>
              <w:b/>
              <w:bCs/>
              <w:sz w:val="40"/>
              <w:szCs w:val="40"/>
              <w:lang w:eastAsia="ar-SA"/>
            </w:rPr>
          </w:pPr>
          <w:r>
            <w:rPr>
              <w:rFonts w:ascii="Times New Roman" w:hAnsi="Times New Roman" w:cs="Times New Roman"/>
              <w:sz w:val="40"/>
              <w:szCs w:val="40"/>
            </w:rPr>
            <w:br w:type="page"/>
          </w:r>
        </w:p>
      </w:sdtContent>
    </w:sdt>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 xml:space="preserve">Nguyen </w:t>
            </w:r>
            <w:proofErr w:type="spellStart"/>
            <w:r w:rsidRPr="000C0C79">
              <w:rPr>
                <w:rFonts w:ascii="Times New Roman" w:hAnsi="Times New Roman" w:cs="Times New Roman"/>
                <w:sz w:val="24"/>
                <w:szCs w:val="24"/>
              </w:rPr>
              <w:t>Dinh</w:t>
            </w:r>
            <w:proofErr w:type="spellEnd"/>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9"/>
          <w:footerReference w:type="default" r:id="rId10"/>
          <w:footerReference w:type="first" r:id="rId11"/>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933CD6" w:rsidRDefault="0091113B">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25537217" w:history="1">
        <w:r w:rsidR="00933CD6" w:rsidRPr="005518F6">
          <w:rPr>
            <w:rStyle w:val="Hyperlink"/>
            <w:rFonts w:ascii="Times New Roman" w:hAnsi="Times New Roman" w:cs="Times New Roman"/>
            <w:noProof/>
          </w:rPr>
          <w:t>I.</w:t>
        </w:r>
        <w:r w:rsidR="00933CD6">
          <w:rPr>
            <w:rFonts w:asciiTheme="minorHAnsi" w:eastAsiaTheme="minorEastAsia" w:hAnsiTheme="minorHAnsi" w:cstheme="minorBidi"/>
            <w:noProof/>
            <w:sz w:val="22"/>
            <w:szCs w:val="22"/>
            <w:lang w:eastAsia="en-US"/>
          </w:rPr>
          <w:tab/>
        </w:r>
        <w:r w:rsidR="00933CD6" w:rsidRPr="005518F6">
          <w:rPr>
            <w:rStyle w:val="Hyperlink"/>
            <w:rFonts w:ascii="Times New Roman" w:hAnsi="Times New Roman" w:cs="Times New Roman"/>
            <w:noProof/>
          </w:rPr>
          <w:t>Introduction</w:t>
        </w:r>
        <w:r w:rsidR="00933CD6">
          <w:rPr>
            <w:noProof/>
          </w:rPr>
          <w:tab/>
        </w:r>
        <w:r w:rsidR="00933CD6">
          <w:rPr>
            <w:noProof/>
          </w:rPr>
          <w:fldChar w:fldCharType="begin"/>
        </w:r>
        <w:r w:rsidR="00933CD6">
          <w:rPr>
            <w:noProof/>
          </w:rPr>
          <w:instrText xml:space="preserve"> PAGEREF _Toc325537217 \h </w:instrText>
        </w:r>
        <w:r w:rsidR="00933CD6">
          <w:rPr>
            <w:noProof/>
          </w:rPr>
        </w:r>
        <w:r w:rsidR="00933CD6">
          <w:rPr>
            <w:noProof/>
          </w:rPr>
          <w:fldChar w:fldCharType="separate"/>
        </w:r>
        <w:r w:rsidR="00933CD6">
          <w:rPr>
            <w:noProof/>
          </w:rPr>
          <w:t>3</w:t>
        </w:r>
        <w:r w:rsidR="00933CD6">
          <w:rPr>
            <w:noProof/>
          </w:rPr>
          <w:fldChar w:fldCharType="end"/>
        </w:r>
      </w:hyperlink>
    </w:p>
    <w:p w:rsidR="00933CD6" w:rsidRDefault="00933CD6">
      <w:pPr>
        <w:pStyle w:val="TOC2"/>
        <w:tabs>
          <w:tab w:val="left" w:pos="1000"/>
        </w:tabs>
        <w:rPr>
          <w:rFonts w:asciiTheme="minorHAnsi" w:eastAsiaTheme="minorEastAsia" w:hAnsiTheme="minorHAnsi" w:cstheme="minorBidi"/>
          <w:noProof/>
          <w:sz w:val="22"/>
          <w:szCs w:val="22"/>
          <w:lang w:eastAsia="en-US"/>
        </w:rPr>
      </w:pPr>
      <w:hyperlink w:anchor="_Toc325537218" w:history="1">
        <w:r w:rsidRPr="005518F6">
          <w:rPr>
            <w:rStyle w:val="Hyperlink"/>
            <w:rFonts w:ascii="Times New Roman" w:hAnsi="Times New Roman" w:cs="Times New Roman"/>
            <w:noProof/>
          </w:rPr>
          <w:t>1.1</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Purpose</w:t>
        </w:r>
        <w:r>
          <w:rPr>
            <w:noProof/>
          </w:rPr>
          <w:tab/>
        </w:r>
        <w:r>
          <w:rPr>
            <w:noProof/>
          </w:rPr>
          <w:fldChar w:fldCharType="begin"/>
        </w:r>
        <w:r>
          <w:rPr>
            <w:noProof/>
          </w:rPr>
          <w:instrText xml:space="preserve"> PAGEREF _Toc325537218 \h </w:instrText>
        </w:r>
        <w:r>
          <w:rPr>
            <w:noProof/>
          </w:rPr>
        </w:r>
        <w:r>
          <w:rPr>
            <w:noProof/>
          </w:rPr>
          <w:fldChar w:fldCharType="separate"/>
        </w:r>
        <w:r>
          <w:rPr>
            <w:noProof/>
          </w:rPr>
          <w:t>3</w:t>
        </w:r>
        <w:r>
          <w:rPr>
            <w:noProof/>
          </w:rPr>
          <w:fldChar w:fldCharType="end"/>
        </w:r>
      </w:hyperlink>
    </w:p>
    <w:p w:rsidR="00933CD6" w:rsidRDefault="00933CD6">
      <w:pPr>
        <w:pStyle w:val="TOC2"/>
        <w:tabs>
          <w:tab w:val="left" w:pos="1000"/>
        </w:tabs>
        <w:rPr>
          <w:rFonts w:asciiTheme="minorHAnsi" w:eastAsiaTheme="minorEastAsia" w:hAnsiTheme="minorHAnsi" w:cstheme="minorBidi"/>
          <w:noProof/>
          <w:sz w:val="22"/>
          <w:szCs w:val="22"/>
          <w:lang w:eastAsia="en-US"/>
        </w:rPr>
      </w:pPr>
      <w:hyperlink w:anchor="_Toc325537219" w:history="1">
        <w:r w:rsidRPr="005518F6">
          <w:rPr>
            <w:rStyle w:val="Hyperlink"/>
            <w:rFonts w:ascii="Times New Roman" w:hAnsi="Times New Roman" w:cs="Times New Roman"/>
            <w:noProof/>
          </w:rPr>
          <w:t>1.2</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Scope</w:t>
        </w:r>
        <w:r>
          <w:rPr>
            <w:noProof/>
          </w:rPr>
          <w:tab/>
        </w:r>
        <w:r>
          <w:rPr>
            <w:noProof/>
          </w:rPr>
          <w:fldChar w:fldCharType="begin"/>
        </w:r>
        <w:r>
          <w:rPr>
            <w:noProof/>
          </w:rPr>
          <w:instrText xml:space="preserve"> PAGEREF _Toc325537219 \h </w:instrText>
        </w:r>
        <w:r>
          <w:rPr>
            <w:noProof/>
          </w:rPr>
        </w:r>
        <w:r>
          <w:rPr>
            <w:noProof/>
          </w:rPr>
          <w:fldChar w:fldCharType="separate"/>
        </w:r>
        <w:r>
          <w:rPr>
            <w:noProof/>
          </w:rPr>
          <w:t>3</w:t>
        </w:r>
        <w:r>
          <w:rPr>
            <w:noProof/>
          </w:rPr>
          <w:fldChar w:fldCharType="end"/>
        </w:r>
      </w:hyperlink>
    </w:p>
    <w:p w:rsidR="00933CD6" w:rsidRDefault="00933CD6">
      <w:pPr>
        <w:pStyle w:val="TOC2"/>
        <w:tabs>
          <w:tab w:val="left" w:pos="1000"/>
        </w:tabs>
        <w:rPr>
          <w:rFonts w:asciiTheme="minorHAnsi" w:eastAsiaTheme="minorEastAsia" w:hAnsiTheme="minorHAnsi" w:cstheme="minorBidi"/>
          <w:noProof/>
          <w:sz w:val="22"/>
          <w:szCs w:val="22"/>
          <w:lang w:eastAsia="en-US"/>
        </w:rPr>
      </w:pPr>
      <w:hyperlink w:anchor="_Toc325537220" w:history="1">
        <w:r w:rsidRPr="005518F6">
          <w:rPr>
            <w:rStyle w:val="Hyperlink"/>
            <w:rFonts w:ascii="Times New Roman" w:hAnsi="Times New Roman" w:cs="Times New Roman"/>
            <w:noProof/>
          </w:rPr>
          <w:t>1.3</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References</w:t>
        </w:r>
        <w:r>
          <w:rPr>
            <w:noProof/>
          </w:rPr>
          <w:tab/>
        </w:r>
        <w:r>
          <w:rPr>
            <w:noProof/>
          </w:rPr>
          <w:fldChar w:fldCharType="begin"/>
        </w:r>
        <w:r>
          <w:rPr>
            <w:noProof/>
          </w:rPr>
          <w:instrText xml:space="preserve"> PAGEREF _Toc325537220 \h </w:instrText>
        </w:r>
        <w:r>
          <w:rPr>
            <w:noProof/>
          </w:rPr>
        </w:r>
        <w:r>
          <w:rPr>
            <w:noProof/>
          </w:rPr>
          <w:fldChar w:fldCharType="separate"/>
        </w:r>
        <w:r>
          <w:rPr>
            <w:noProof/>
          </w:rPr>
          <w:t>3</w:t>
        </w:r>
        <w:r>
          <w:rPr>
            <w:noProof/>
          </w:rPr>
          <w:fldChar w:fldCharType="end"/>
        </w:r>
      </w:hyperlink>
    </w:p>
    <w:p w:rsidR="00933CD6" w:rsidRDefault="00933CD6">
      <w:pPr>
        <w:pStyle w:val="TOC2"/>
        <w:tabs>
          <w:tab w:val="left" w:pos="1000"/>
        </w:tabs>
        <w:rPr>
          <w:rFonts w:asciiTheme="minorHAnsi" w:eastAsiaTheme="minorEastAsia" w:hAnsiTheme="minorHAnsi" w:cstheme="minorBidi"/>
          <w:noProof/>
          <w:sz w:val="22"/>
          <w:szCs w:val="22"/>
          <w:lang w:eastAsia="en-US"/>
        </w:rPr>
      </w:pPr>
      <w:hyperlink w:anchor="_Toc325537221" w:history="1">
        <w:r w:rsidRPr="005518F6">
          <w:rPr>
            <w:rStyle w:val="Hyperlink"/>
            <w:rFonts w:ascii="Times New Roman" w:hAnsi="Times New Roman" w:cs="Times New Roman"/>
            <w:noProof/>
          </w:rPr>
          <w:t>4.4</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Definitions, Acronyms and Abbreviations</w:t>
        </w:r>
        <w:r>
          <w:rPr>
            <w:noProof/>
          </w:rPr>
          <w:tab/>
        </w:r>
        <w:r>
          <w:rPr>
            <w:noProof/>
          </w:rPr>
          <w:fldChar w:fldCharType="begin"/>
        </w:r>
        <w:r>
          <w:rPr>
            <w:noProof/>
          </w:rPr>
          <w:instrText xml:space="preserve"> PAGEREF _Toc325537221 \h </w:instrText>
        </w:r>
        <w:r>
          <w:rPr>
            <w:noProof/>
          </w:rPr>
        </w:r>
        <w:r>
          <w:rPr>
            <w:noProof/>
          </w:rPr>
          <w:fldChar w:fldCharType="separate"/>
        </w:r>
        <w:r>
          <w:rPr>
            <w:noProof/>
          </w:rPr>
          <w:t>3</w:t>
        </w:r>
        <w:r>
          <w:rPr>
            <w:noProof/>
          </w:rPr>
          <w:fldChar w:fldCharType="end"/>
        </w:r>
      </w:hyperlink>
    </w:p>
    <w:p w:rsidR="00933CD6" w:rsidRDefault="00933CD6">
      <w:pPr>
        <w:pStyle w:val="TOC1"/>
        <w:tabs>
          <w:tab w:val="left" w:pos="864"/>
        </w:tabs>
        <w:rPr>
          <w:rFonts w:asciiTheme="minorHAnsi" w:eastAsiaTheme="minorEastAsia" w:hAnsiTheme="minorHAnsi" w:cstheme="minorBidi"/>
          <w:noProof/>
          <w:sz w:val="22"/>
          <w:szCs w:val="22"/>
          <w:lang w:eastAsia="en-US"/>
        </w:rPr>
      </w:pPr>
      <w:hyperlink w:anchor="_Toc325537222" w:history="1">
        <w:r w:rsidRPr="005518F6">
          <w:rPr>
            <w:rStyle w:val="Hyperlink"/>
            <w:rFonts w:ascii="Times New Roman" w:hAnsi="Times New Roman" w:cs="Times New Roman"/>
            <w:noProof/>
          </w:rPr>
          <w:t>II.</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Project Overview</w:t>
        </w:r>
        <w:r>
          <w:rPr>
            <w:noProof/>
          </w:rPr>
          <w:tab/>
        </w:r>
        <w:r>
          <w:rPr>
            <w:noProof/>
          </w:rPr>
          <w:fldChar w:fldCharType="begin"/>
        </w:r>
        <w:r>
          <w:rPr>
            <w:noProof/>
          </w:rPr>
          <w:instrText xml:space="preserve"> PAGEREF _Toc325537222 \h </w:instrText>
        </w:r>
        <w:r>
          <w:rPr>
            <w:noProof/>
          </w:rPr>
        </w:r>
        <w:r>
          <w:rPr>
            <w:noProof/>
          </w:rPr>
          <w:fldChar w:fldCharType="separate"/>
        </w:r>
        <w:r>
          <w:rPr>
            <w:noProof/>
          </w:rPr>
          <w:t>4</w:t>
        </w:r>
        <w:r>
          <w:rPr>
            <w:noProof/>
          </w:rPr>
          <w:fldChar w:fldCharType="end"/>
        </w:r>
      </w:hyperlink>
    </w:p>
    <w:p w:rsidR="00933CD6" w:rsidRDefault="00933CD6">
      <w:pPr>
        <w:pStyle w:val="TOC2"/>
        <w:tabs>
          <w:tab w:val="left" w:pos="1000"/>
        </w:tabs>
        <w:rPr>
          <w:rFonts w:asciiTheme="minorHAnsi" w:eastAsiaTheme="minorEastAsia" w:hAnsiTheme="minorHAnsi" w:cstheme="minorBidi"/>
          <w:noProof/>
          <w:sz w:val="22"/>
          <w:szCs w:val="22"/>
          <w:lang w:eastAsia="en-US"/>
        </w:rPr>
      </w:pPr>
      <w:hyperlink w:anchor="_Toc325537223" w:history="1">
        <w:r w:rsidRPr="005518F6">
          <w:rPr>
            <w:rStyle w:val="Hyperlink"/>
            <w:rFonts w:ascii="Times New Roman" w:hAnsi="Times New Roman" w:cs="Times New Roman"/>
            <w:noProof/>
          </w:rPr>
          <w:t>2.1</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Purpose</w:t>
        </w:r>
        <w:r>
          <w:rPr>
            <w:noProof/>
          </w:rPr>
          <w:tab/>
        </w:r>
        <w:r>
          <w:rPr>
            <w:noProof/>
          </w:rPr>
          <w:fldChar w:fldCharType="begin"/>
        </w:r>
        <w:r>
          <w:rPr>
            <w:noProof/>
          </w:rPr>
          <w:instrText xml:space="preserve"> PAGEREF _Toc325537223 \h </w:instrText>
        </w:r>
        <w:r>
          <w:rPr>
            <w:noProof/>
          </w:rPr>
        </w:r>
        <w:r>
          <w:rPr>
            <w:noProof/>
          </w:rPr>
          <w:fldChar w:fldCharType="separate"/>
        </w:r>
        <w:r>
          <w:rPr>
            <w:noProof/>
          </w:rPr>
          <w:t>4</w:t>
        </w:r>
        <w:r>
          <w:rPr>
            <w:noProof/>
          </w:rPr>
          <w:fldChar w:fldCharType="end"/>
        </w:r>
      </w:hyperlink>
    </w:p>
    <w:p w:rsidR="00933CD6" w:rsidRDefault="00933CD6">
      <w:pPr>
        <w:pStyle w:val="TOC2"/>
        <w:tabs>
          <w:tab w:val="left" w:pos="1000"/>
        </w:tabs>
        <w:rPr>
          <w:rFonts w:asciiTheme="minorHAnsi" w:eastAsiaTheme="minorEastAsia" w:hAnsiTheme="minorHAnsi" w:cstheme="minorBidi"/>
          <w:noProof/>
          <w:sz w:val="22"/>
          <w:szCs w:val="22"/>
          <w:lang w:eastAsia="en-US"/>
        </w:rPr>
      </w:pPr>
      <w:hyperlink w:anchor="_Toc325537224" w:history="1">
        <w:r w:rsidRPr="005518F6">
          <w:rPr>
            <w:rStyle w:val="Hyperlink"/>
            <w:rFonts w:ascii="Times New Roman" w:hAnsi="Times New Roman" w:cs="Times New Roman"/>
            <w:noProof/>
          </w:rPr>
          <w:t>2.2</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Scope</w:t>
        </w:r>
        <w:r>
          <w:rPr>
            <w:noProof/>
          </w:rPr>
          <w:tab/>
        </w:r>
        <w:r>
          <w:rPr>
            <w:noProof/>
          </w:rPr>
          <w:fldChar w:fldCharType="begin"/>
        </w:r>
        <w:r>
          <w:rPr>
            <w:noProof/>
          </w:rPr>
          <w:instrText xml:space="preserve"> PAGEREF _Toc325537224 \h </w:instrText>
        </w:r>
        <w:r>
          <w:rPr>
            <w:noProof/>
          </w:rPr>
        </w:r>
        <w:r>
          <w:rPr>
            <w:noProof/>
          </w:rPr>
          <w:fldChar w:fldCharType="separate"/>
        </w:r>
        <w:r>
          <w:rPr>
            <w:noProof/>
          </w:rPr>
          <w:t>4</w:t>
        </w:r>
        <w:r>
          <w:rPr>
            <w:noProof/>
          </w:rPr>
          <w:fldChar w:fldCharType="end"/>
        </w:r>
      </w:hyperlink>
    </w:p>
    <w:p w:rsidR="00933CD6" w:rsidRDefault="00933CD6">
      <w:pPr>
        <w:pStyle w:val="TOC2"/>
        <w:tabs>
          <w:tab w:val="left" w:pos="1000"/>
        </w:tabs>
        <w:rPr>
          <w:rFonts w:asciiTheme="minorHAnsi" w:eastAsiaTheme="minorEastAsia" w:hAnsiTheme="minorHAnsi" w:cstheme="minorBidi"/>
          <w:noProof/>
          <w:sz w:val="22"/>
          <w:szCs w:val="22"/>
          <w:lang w:eastAsia="en-US"/>
        </w:rPr>
      </w:pPr>
      <w:hyperlink w:anchor="_Toc325537225" w:history="1">
        <w:r w:rsidRPr="005518F6">
          <w:rPr>
            <w:rStyle w:val="Hyperlink"/>
            <w:rFonts w:ascii="Times New Roman" w:hAnsi="Times New Roman" w:cs="Times New Roman"/>
            <w:noProof/>
          </w:rPr>
          <w:t>2.3</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Deliverables</w:t>
        </w:r>
        <w:r>
          <w:rPr>
            <w:noProof/>
          </w:rPr>
          <w:tab/>
        </w:r>
        <w:r>
          <w:rPr>
            <w:noProof/>
          </w:rPr>
          <w:fldChar w:fldCharType="begin"/>
        </w:r>
        <w:r>
          <w:rPr>
            <w:noProof/>
          </w:rPr>
          <w:instrText xml:space="preserve"> PAGEREF _Toc325537225 \h </w:instrText>
        </w:r>
        <w:r>
          <w:rPr>
            <w:noProof/>
          </w:rPr>
        </w:r>
        <w:r>
          <w:rPr>
            <w:noProof/>
          </w:rPr>
          <w:fldChar w:fldCharType="separate"/>
        </w:r>
        <w:r>
          <w:rPr>
            <w:noProof/>
          </w:rPr>
          <w:t>6</w:t>
        </w:r>
        <w:r>
          <w:rPr>
            <w:noProof/>
          </w:rPr>
          <w:fldChar w:fldCharType="end"/>
        </w:r>
      </w:hyperlink>
    </w:p>
    <w:p w:rsidR="00933CD6" w:rsidRDefault="00933CD6">
      <w:pPr>
        <w:pStyle w:val="TOC2"/>
        <w:tabs>
          <w:tab w:val="left" w:pos="1000"/>
        </w:tabs>
        <w:rPr>
          <w:rFonts w:asciiTheme="minorHAnsi" w:eastAsiaTheme="minorEastAsia" w:hAnsiTheme="minorHAnsi" w:cstheme="minorBidi"/>
          <w:noProof/>
          <w:sz w:val="22"/>
          <w:szCs w:val="22"/>
          <w:lang w:eastAsia="en-US"/>
        </w:rPr>
      </w:pPr>
      <w:hyperlink w:anchor="_Toc325537226" w:history="1">
        <w:r w:rsidRPr="005518F6">
          <w:rPr>
            <w:rStyle w:val="Hyperlink"/>
            <w:rFonts w:ascii="Times New Roman" w:hAnsi="Times New Roman" w:cs="Times New Roman"/>
            <w:noProof/>
          </w:rPr>
          <w:t>2.4</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Constraints</w:t>
        </w:r>
        <w:r>
          <w:rPr>
            <w:noProof/>
          </w:rPr>
          <w:tab/>
        </w:r>
        <w:r>
          <w:rPr>
            <w:noProof/>
          </w:rPr>
          <w:fldChar w:fldCharType="begin"/>
        </w:r>
        <w:r>
          <w:rPr>
            <w:noProof/>
          </w:rPr>
          <w:instrText xml:space="preserve"> PAGEREF _Toc325537226 \h </w:instrText>
        </w:r>
        <w:r>
          <w:rPr>
            <w:noProof/>
          </w:rPr>
        </w:r>
        <w:r>
          <w:rPr>
            <w:noProof/>
          </w:rPr>
          <w:fldChar w:fldCharType="separate"/>
        </w:r>
        <w:r>
          <w:rPr>
            <w:noProof/>
          </w:rPr>
          <w:t>6</w:t>
        </w:r>
        <w:r>
          <w:rPr>
            <w:noProof/>
          </w:rPr>
          <w:fldChar w:fldCharType="end"/>
        </w:r>
      </w:hyperlink>
    </w:p>
    <w:p w:rsidR="00933CD6" w:rsidRDefault="00933CD6">
      <w:pPr>
        <w:pStyle w:val="TOC2"/>
        <w:tabs>
          <w:tab w:val="left" w:pos="1000"/>
        </w:tabs>
        <w:rPr>
          <w:rFonts w:asciiTheme="minorHAnsi" w:eastAsiaTheme="minorEastAsia" w:hAnsiTheme="minorHAnsi" w:cstheme="minorBidi"/>
          <w:noProof/>
          <w:sz w:val="22"/>
          <w:szCs w:val="22"/>
          <w:lang w:eastAsia="en-US"/>
        </w:rPr>
      </w:pPr>
      <w:hyperlink w:anchor="_Toc325537227" w:history="1">
        <w:r w:rsidRPr="005518F6">
          <w:rPr>
            <w:rStyle w:val="Hyperlink"/>
            <w:rFonts w:ascii="Times New Roman" w:hAnsi="Times New Roman" w:cs="Times New Roman"/>
            <w:noProof/>
          </w:rPr>
          <w:t>2.5</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Assumptions</w:t>
        </w:r>
        <w:r>
          <w:rPr>
            <w:noProof/>
          </w:rPr>
          <w:tab/>
        </w:r>
        <w:r>
          <w:rPr>
            <w:noProof/>
          </w:rPr>
          <w:fldChar w:fldCharType="begin"/>
        </w:r>
        <w:r>
          <w:rPr>
            <w:noProof/>
          </w:rPr>
          <w:instrText xml:space="preserve"> PAGEREF _Toc325537227 \h </w:instrText>
        </w:r>
        <w:r>
          <w:rPr>
            <w:noProof/>
          </w:rPr>
        </w:r>
        <w:r>
          <w:rPr>
            <w:noProof/>
          </w:rPr>
          <w:fldChar w:fldCharType="separate"/>
        </w:r>
        <w:r>
          <w:rPr>
            <w:noProof/>
          </w:rPr>
          <w:t>6</w:t>
        </w:r>
        <w:r>
          <w:rPr>
            <w:noProof/>
          </w:rPr>
          <w:fldChar w:fldCharType="end"/>
        </w:r>
      </w:hyperlink>
    </w:p>
    <w:p w:rsidR="00933CD6" w:rsidRDefault="00933CD6">
      <w:pPr>
        <w:pStyle w:val="TOC2"/>
        <w:tabs>
          <w:tab w:val="left" w:pos="1000"/>
        </w:tabs>
        <w:rPr>
          <w:rFonts w:asciiTheme="minorHAnsi" w:eastAsiaTheme="minorEastAsia" w:hAnsiTheme="minorHAnsi" w:cstheme="minorBidi"/>
          <w:noProof/>
          <w:sz w:val="22"/>
          <w:szCs w:val="22"/>
          <w:lang w:eastAsia="en-US"/>
        </w:rPr>
      </w:pPr>
      <w:hyperlink w:anchor="_Toc325537228" w:history="1">
        <w:r w:rsidRPr="005518F6">
          <w:rPr>
            <w:rStyle w:val="Hyperlink"/>
            <w:rFonts w:ascii="Times New Roman" w:hAnsi="Times New Roman" w:cs="Times New Roman"/>
            <w:noProof/>
          </w:rPr>
          <w:t>2.6</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Project Processes</w:t>
        </w:r>
        <w:r>
          <w:rPr>
            <w:noProof/>
          </w:rPr>
          <w:tab/>
        </w:r>
        <w:r>
          <w:rPr>
            <w:noProof/>
          </w:rPr>
          <w:fldChar w:fldCharType="begin"/>
        </w:r>
        <w:r>
          <w:rPr>
            <w:noProof/>
          </w:rPr>
          <w:instrText xml:space="preserve"> PAGEREF _Toc325537228 \h </w:instrText>
        </w:r>
        <w:r>
          <w:rPr>
            <w:noProof/>
          </w:rPr>
        </w:r>
        <w:r>
          <w:rPr>
            <w:noProof/>
          </w:rPr>
          <w:fldChar w:fldCharType="separate"/>
        </w:r>
        <w:r>
          <w:rPr>
            <w:noProof/>
          </w:rPr>
          <w:t>7</w:t>
        </w:r>
        <w:r>
          <w:rPr>
            <w:noProof/>
          </w:rPr>
          <w:fldChar w:fldCharType="end"/>
        </w:r>
      </w:hyperlink>
    </w:p>
    <w:p w:rsidR="00933CD6" w:rsidRDefault="00933CD6">
      <w:pPr>
        <w:pStyle w:val="TOC2"/>
        <w:tabs>
          <w:tab w:val="left" w:pos="1200"/>
        </w:tabs>
        <w:rPr>
          <w:rFonts w:asciiTheme="minorHAnsi" w:eastAsiaTheme="minorEastAsia" w:hAnsiTheme="minorHAnsi" w:cstheme="minorBidi"/>
          <w:noProof/>
          <w:sz w:val="22"/>
          <w:szCs w:val="22"/>
          <w:lang w:eastAsia="en-US"/>
        </w:rPr>
      </w:pPr>
      <w:hyperlink w:anchor="_Toc325537229" w:history="1">
        <w:r w:rsidRPr="005518F6">
          <w:rPr>
            <w:rStyle w:val="Hyperlink"/>
            <w:rFonts w:ascii="Times New Roman" w:hAnsi="Times New Roman" w:cs="Times New Roman"/>
            <w:noProof/>
          </w:rPr>
          <w:t>2.6.1</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Development process</w:t>
        </w:r>
        <w:r>
          <w:rPr>
            <w:noProof/>
          </w:rPr>
          <w:tab/>
        </w:r>
        <w:r>
          <w:rPr>
            <w:noProof/>
          </w:rPr>
          <w:fldChar w:fldCharType="begin"/>
        </w:r>
        <w:r>
          <w:rPr>
            <w:noProof/>
          </w:rPr>
          <w:instrText xml:space="preserve"> PAGEREF _Toc325537229 \h </w:instrText>
        </w:r>
        <w:r>
          <w:rPr>
            <w:noProof/>
          </w:rPr>
        </w:r>
        <w:r>
          <w:rPr>
            <w:noProof/>
          </w:rPr>
          <w:fldChar w:fldCharType="separate"/>
        </w:r>
        <w:r>
          <w:rPr>
            <w:noProof/>
          </w:rPr>
          <w:t>7</w:t>
        </w:r>
        <w:r>
          <w:rPr>
            <w:noProof/>
          </w:rPr>
          <w:fldChar w:fldCharType="end"/>
        </w:r>
      </w:hyperlink>
    </w:p>
    <w:p w:rsidR="00933CD6" w:rsidRDefault="00933CD6">
      <w:pPr>
        <w:pStyle w:val="TOC2"/>
        <w:tabs>
          <w:tab w:val="left" w:pos="1200"/>
        </w:tabs>
        <w:rPr>
          <w:rFonts w:asciiTheme="minorHAnsi" w:eastAsiaTheme="minorEastAsia" w:hAnsiTheme="minorHAnsi" w:cstheme="minorBidi"/>
          <w:noProof/>
          <w:sz w:val="22"/>
          <w:szCs w:val="22"/>
          <w:lang w:eastAsia="en-US"/>
        </w:rPr>
      </w:pPr>
      <w:hyperlink w:anchor="_Toc325537230" w:history="1">
        <w:r w:rsidRPr="005518F6">
          <w:rPr>
            <w:rStyle w:val="Hyperlink"/>
            <w:rFonts w:ascii="Times New Roman" w:hAnsi="Times New Roman" w:cs="Times New Roman"/>
            <w:noProof/>
          </w:rPr>
          <w:t>2.6.2</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Architecture Process</w:t>
        </w:r>
        <w:r>
          <w:rPr>
            <w:noProof/>
          </w:rPr>
          <w:tab/>
        </w:r>
        <w:r>
          <w:rPr>
            <w:noProof/>
          </w:rPr>
          <w:fldChar w:fldCharType="begin"/>
        </w:r>
        <w:r>
          <w:rPr>
            <w:noProof/>
          </w:rPr>
          <w:instrText xml:space="preserve"> PAGEREF _Toc325537230 \h </w:instrText>
        </w:r>
        <w:r>
          <w:rPr>
            <w:noProof/>
          </w:rPr>
        </w:r>
        <w:r>
          <w:rPr>
            <w:noProof/>
          </w:rPr>
          <w:fldChar w:fldCharType="separate"/>
        </w:r>
        <w:r>
          <w:rPr>
            <w:noProof/>
          </w:rPr>
          <w:t>10</w:t>
        </w:r>
        <w:r>
          <w:rPr>
            <w:noProof/>
          </w:rPr>
          <w:fldChar w:fldCharType="end"/>
        </w:r>
      </w:hyperlink>
    </w:p>
    <w:p w:rsidR="00933CD6" w:rsidRDefault="00933CD6">
      <w:pPr>
        <w:pStyle w:val="TOC2"/>
        <w:tabs>
          <w:tab w:val="left" w:pos="1200"/>
        </w:tabs>
        <w:rPr>
          <w:rFonts w:asciiTheme="minorHAnsi" w:eastAsiaTheme="minorEastAsia" w:hAnsiTheme="minorHAnsi" w:cstheme="minorBidi"/>
          <w:noProof/>
          <w:sz w:val="22"/>
          <w:szCs w:val="22"/>
          <w:lang w:eastAsia="en-US"/>
        </w:rPr>
      </w:pPr>
      <w:hyperlink w:anchor="_Toc325537231" w:history="1">
        <w:r w:rsidRPr="005518F6">
          <w:rPr>
            <w:rStyle w:val="Hyperlink"/>
            <w:rFonts w:ascii="Times New Roman" w:hAnsi="Times New Roman" w:cs="Times New Roman"/>
            <w:noProof/>
          </w:rPr>
          <w:t>2.6.3</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Detail Design Process</w:t>
        </w:r>
        <w:r>
          <w:rPr>
            <w:noProof/>
          </w:rPr>
          <w:tab/>
        </w:r>
        <w:r>
          <w:rPr>
            <w:noProof/>
          </w:rPr>
          <w:fldChar w:fldCharType="begin"/>
        </w:r>
        <w:r>
          <w:rPr>
            <w:noProof/>
          </w:rPr>
          <w:instrText xml:space="preserve"> PAGEREF _Toc325537231 \h </w:instrText>
        </w:r>
        <w:r>
          <w:rPr>
            <w:noProof/>
          </w:rPr>
        </w:r>
        <w:r>
          <w:rPr>
            <w:noProof/>
          </w:rPr>
          <w:fldChar w:fldCharType="separate"/>
        </w:r>
        <w:r>
          <w:rPr>
            <w:noProof/>
          </w:rPr>
          <w:t>14</w:t>
        </w:r>
        <w:r>
          <w:rPr>
            <w:noProof/>
          </w:rPr>
          <w:fldChar w:fldCharType="end"/>
        </w:r>
      </w:hyperlink>
    </w:p>
    <w:p w:rsidR="00933CD6" w:rsidRDefault="00933CD6">
      <w:pPr>
        <w:pStyle w:val="TOC2"/>
        <w:tabs>
          <w:tab w:val="left" w:pos="1200"/>
        </w:tabs>
        <w:rPr>
          <w:rFonts w:asciiTheme="minorHAnsi" w:eastAsiaTheme="minorEastAsia" w:hAnsiTheme="minorHAnsi" w:cstheme="minorBidi"/>
          <w:noProof/>
          <w:sz w:val="22"/>
          <w:szCs w:val="22"/>
          <w:lang w:eastAsia="en-US"/>
        </w:rPr>
      </w:pPr>
      <w:hyperlink w:anchor="_Toc325537232" w:history="1">
        <w:r w:rsidRPr="005518F6">
          <w:rPr>
            <w:rStyle w:val="Hyperlink"/>
            <w:rFonts w:ascii="Times New Roman" w:hAnsi="Times New Roman" w:cs="Times New Roman"/>
            <w:noProof/>
          </w:rPr>
          <w:t>2.6.4</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Testing Process</w:t>
        </w:r>
        <w:r>
          <w:rPr>
            <w:noProof/>
          </w:rPr>
          <w:tab/>
        </w:r>
        <w:r>
          <w:rPr>
            <w:noProof/>
          </w:rPr>
          <w:fldChar w:fldCharType="begin"/>
        </w:r>
        <w:r>
          <w:rPr>
            <w:noProof/>
          </w:rPr>
          <w:instrText xml:space="preserve"> PAGEREF _Toc325537232 \h </w:instrText>
        </w:r>
        <w:r>
          <w:rPr>
            <w:noProof/>
          </w:rPr>
        </w:r>
        <w:r>
          <w:rPr>
            <w:noProof/>
          </w:rPr>
          <w:fldChar w:fldCharType="separate"/>
        </w:r>
        <w:r>
          <w:rPr>
            <w:noProof/>
          </w:rPr>
          <w:t>16</w:t>
        </w:r>
        <w:r>
          <w:rPr>
            <w:noProof/>
          </w:rPr>
          <w:fldChar w:fldCharType="end"/>
        </w:r>
      </w:hyperlink>
    </w:p>
    <w:p w:rsidR="00933CD6" w:rsidRDefault="00933CD6">
      <w:pPr>
        <w:pStyle w:val="TOC1"/>
        <w:tabs>
          <w:tab w:val="left" w:pos="864"/>
        </w:tabs>
        <w:rPr>
          <w:rFonts w:asciiTheme="minorHAnsi" w:eastAsiaTheme="minorEastAsia" w:hAnsiTheme="minorHAnsi" w:cstheme="minorBidi"/>
          <w:noProof/>
          <w:sz w:val="22"/>
          <w:szCs w:val="22"/>
          <w:lang w:eastAsia="en-US"/>
        </w:rPr>
      </w:pPr>
      <w:hyperlink w:anchor="_Toc325537233" w:history="1">
        <w:r w:rsidRPr="005518F6">
          <w:rPr>
            <w:rStyle w:val="Hyperlink"/>
            <w:rFonts w:ascii="Times New Roman" w:hAnsi="Times New Roman" w:cs="Times New Roman"/>
            <w:noProof/>
          </w:rPr>
          <w:t>III.</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Project Quality Plan</w:t>
        </w:r>
        <w:r>
          <w:rPr>
            <w:noProof/>
          </w:rPr>
          <w:tab/>
        </w:r>
        <w:r>
          <w:rPr>
            <w:noProof/>
          </w:rPr>
          <w:fldChar w:fldCharType="begin"/>
        </w:r>
        <w:r>
          <w:rPr>
            <w:noProof/>
          </w:rPr>
          <w:instrText xml:space="preserve"> PAGEREF _Toc325537233 \h </w:instrText>
        </w:r>
        <w:r>
          <w:rPr>
            <w:noProof/>
          </w:rPr>
        </w:r>
        <w:r>
          <w:rPr>
            <w:noProof/>
          </w:rPr>
          <w:fldChar w:fldCharType="separate"/>
        </w:r>
        <w:r>
          <w:rPr>
            <w:noProof/>
          </w:rPr>
          <w:t>19</w:t>
        </w:r>
        <w:r>
          <w:rPr>
            <w:noProof/>
          </w:rPr>
          <w:fldChar w:fldCharType="end"/>
        </w:r>
      </w:hyperlink>
    </w:p>
    <w:p w:rsidR="00933CD6" w:rsidRDefault="00933CD6">
      <w:pPr>
        <w:pStyle w:val="TOC2"/>
        <w:tabs>
          <w:tab w:val="left" w:pos="1000"/>
        </w:tabs>
        <w:rPr>
          <w:rFonts w:asciiTheme="minorHAnsi" w:eastAsiaTheme="minorEastAsia" w:hAnsiTheme="minorHAnsi" w:cstheme="minorBidi"/>
          <w:noProof/>
          <w:sz w:val="22"/>
          <w:szCs w:val="22"/>
          <w:lang w:eastAsia="en-US"/>
        </w:rPr>
      </w:pPr>
      <w:hyperlink w:anchor="_Toc325537234" w:history="1">
        <w:r w:rsidRPr="005518F6">
          <w:rPr>
            <w:rStyle w:val="Hyperlink"/>
            <w:rFonts w:ascii="Times New Roman" w:hAnsi="Times New Roman" w:cs="Times New Roman"/>
            <w:noProof/>
          </w:rPr>
          <w:t>3.1</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Acceptance Criteria</w:t>
        </w:r>
        <w:r>
          <w:rPr>
            <w:noProof/>
          </w:rPr>
          <w:tab/>
        </w:r>
        <w:r>
          <w:rPr>
            <w:noProof/>
          </w:rPr>
          <w:fldChar w:fldCharType="begin"/>
        </w:r>
        <w:r>
          <w:rPr>
            <w:noProof/>
          </w:rPr>
          <w:instrText xml:space="preserve"> PAGEREF _Toc325537234 \h </w:instrText>
        </w:r>
        <w:r>
          <w:rPr>
            <w:noProof/>
          </w:rPr>
        </w:r>
        <w:r>
          <w:rPr>
            <w:noProof/>
          </w:rPr>
          <w:fldChar w:fldCharType="separate"/>
        </w:r>
        <w:r>
          <w:rPr>
            <w:noProof/>
          </w:rPr>
          <w:t>19</w:t>
        </w:r>
        <w:r>
          <w:rPr>
            <w:noProof/>
          </w:rPr>
          <w:fldChar w:fldCharType="end"/>
        </w:r>
      </w:hyperlink>
    </w:p>
    <w:p w:rsidR="00933CD6" w:rsidRDefault="00933CD6">
      <w:pPr>
        <w:pStyle w:val="TOC2"/>
        <w:tabs>
          <w:tab w:val="left" w:pos="1000"/>
        </w:tabs>
        <w:rPr>
          <w:rFonts w:asciiTheme="minorHAnsi" w:eastAsiaTheme="minorEastAsia" w:hAnsiTheme="minorHAnsi" w:cstheme="minorBidi"/>
          <w:noProof/>
          <w:sz w:val="22"/>
          <w:szCs w:val="22"/>
          <w:lang w:eastAsia="en-US"/>
        </w:rPr>
      </w:pPr>
      <w:hyperlink w:anchor="_Toc325537235" w:history="1">
        <w:r w:rsidRPr="005518F6">
          <w:rPr>
            <w:rStyle w:val="Hyperlink"/>
            <w:rFonts w:ascii="Times New Roman" w:hAnsi="Times New Roman" w:cs="Times New Roman"/>
            <w:noProof/>
          </w:rPr>
          <w:t>3.2</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Quality &amp; Process Performance Objectives</w:t>
        </w:r>
        <w:r>
          <w:rPr>
            <w:noProof/>
          </w:rPr>
          <w:tab/>
        </w:r>
        <w:r>
          <w:rPr>
            <w:noProof/>
          </w:rPr>
          <w:fldChar w:fldCharType="begin"/>
        </w:r>
        <w:r>
          <w:rPr>
            <w:noProof/>
          </w:rPr>
          <w:instrText xml:space="preserve"> PAGEREF _Toc325537235 \h </w:instrText>
        </w:r>
        <w:r>
          <w:rPr>
            <w:noProof/>
          </w:rPr>
        </w:r>
        <w:r>
          <w:rPr>
            <w:noProof/>
          </w:rPr>
          <w:fldChar w:fldCharType="separate"/>
        </w:r>
        <w:r>
          <w:rPr>
            <w:noProof/>
          </w:rPr>
          <w:t>19</w:t>
        </w:r>
        <w:r>
          <w:rPr>
            <w:noProof/>
          </w:rPr>
          <w:fldChar w:fldCharType="end"/>
        </w:r>
      </w:hyperlink>
    </w:p>
    <w:p w:rsidR="00933CD6" w:rsidRDefault="00933CD6">
      <w:pPr>
        <w:pStyle w:val="TOC1"/>
        <w:tabs>
          <w:tab w:val="left" w:pos="864"/>
        </w:tabs>
        <w:rPr>
          <w:rFonts w:asciiTheme="minorHAnsi" w:eastAsiaTheme="minorEastAsia" w:hAnsiTheme="minorHAnsi" w:cstheme="minorBidi"/>
          <w:noProof/>
          <w:sz w:val="22"/>
          <w:szCs w:val="22"/>
          <w:lang w:eastAsia="en-US"/>
        </w:rPr>
      </w:pPr>
      <w:hyperlink w:anchor="_Toc325537236" w:history="1">
        <w:r w:rsidRPr="005518F6">
          <w:rPr>
            <w:rStyle w:val="Hyperlink"/>
            <w:rFonts w:ascii="Times New Roman" w:hAnsi="Times New Roman" w:cs="Times New Roman"/>
            <w:noProof/>
          </w:rPr>
          <w:t>IV.</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Project Estimation</w:t>
        </w:r>
        <w:r>
          <w:rPr>
            <w:noProof/>
          </w:rPr>
          <w:tab/>
        </w:r>
        <w:r>
          <w:rPr>
            <w:noProof/>
          </w:rPr>
          <w:fldChar w:fldCharType="begin"/>
        </w:r>
        <w:r>
          <w:rPr>
            <w:noProof/>
          </w:rPr>
          <w:instrText xml:space="preserve"> PAGEREF _Toc325537236 \h </w:instrText>
        </w:r>
        <w:r>
          <w:rPr>
            <w:noProof/>
          </w:rPr>
        </w:r>
        <w:r>
          <w:rPr>
            <w:noProof/>
          </w:rPr>
          <w:fldChar w:fldCharType="separate"/>
        </w:r>
        <w:r>
          <w:rPr>
            <w:noProof/>
          </w:rPr>
          <w:t>19</w:t>
        </w:r>
        <w:r>
          <w:rPr>
            <w:noProof/>
          </w:rPr>
          <w:fldChar w:fldCharType="end"/>
        </w:r>
      </w:hyperlink>
    </w:p>
    <w:p w:rsidR="00933CD6" w:rsidRDefault="00933CD6">
      <w:pPr>
        <w:pStyle w:val="TOC1"/>
        <w:tabs>
          <w:tab w:val="left" w:pos="864"/>
        </w:tabs>
        <w:rPr>
          <w:rFonts w:asciiTheme="minorHAnsi" w:eastAsiaTheme="minorEastAsia" w:hAnsiTheme="minorHAnsi" w:cstheme="minorBidi"/>
          <w:noProof/>
          <w:sz w:val="22"/>
          <w:szCs w:val="22"/>
          <w:lang w:eastAsia="en-US"/>
        </w:rPr>
      </w:pPr>
      <w:hyperlink w:anchor="_Toc325537237" w:history="1">
        <w:r w:rsidRPr="005518F6">
          <w:rPr>
            <w:rStyle w:val="Hyperlink"/>
            <w:rFonts w:ascii="Times New Roman" w:hAnsi="Times New Roman" w:cs="Times New Roman"/>
            <w:noProof/>
          </w:rPr>
          <w:t>V.</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Project Resource Plan</w:t>
        </w:r>
        <w:r>
          <w:rPr>
            <w:noProof/>
          </w:rPr>
          <w:tab/>
        </w:r>
        <w:r>
          <w:rPr>
            <w:noProof/>
          </w:rPr>
          <w:fldChar w:fldCharType="begin"/>
        </w:r>
        <w:r>
          <w:rPr>
            <w:noProof/>
          </w:rPr>
          <w:instrText xml:space="preserve"> PAGEREF _Toc325537237 \h </w:instrText>
        </w:r>
        <w:r>
          <w:rPr>
            <w:noProof/>
          </w:rPr>
        </w:r>
        <w:r>
          <w:rPr>
            <w:noProof/>
          </w:rPr>
          <w:fldChar w:fldCharType="separate"/>
        </w:r>
        <w:r>
          <w:rPr>
            <w:noProof/>
          </w:rPr>
          <w:t>20</w:t>
        </w:r>
        <w:r>
          <w:rPr>
            <w:noProof/>
          </w:rPr>
          <w:fldChar w:fldCharType="end"/>
        </w:r>
      </w:hyperlink>
    </w:p>
    <w:p w:rsidR="00933CD6" w:rsidRDefault="00933CD6">
      <w:pPr>
        <w:pStyle w:val="TOC3"/>
        <w:rPr>
          <w:rFonts w:asciiTheme="minorHAnsi" w:eastAsiaTheme="minorEastAsia" w:hAnsiTheme="minorHAnsi" w:cstheme="minorBidi"/>
          <w:noProof/>
          <w:sz w:val="22"/>
          <w:szCs w:val="22"/>
          <w:lang w:eastAsia="en-US"/>
        </w:rPr>
      </w:pPr>
      <w:hyperlink w:anchor="_Toc325537238" w:history="1">
        <w:r w:rsidRPr="005518F6">
          <w:rPr>
            <w:rStyle w:val="Hyperlink"/>
            <w:rFonts w:ascii="Times New Roman" w:hAnsi="Times New Roman" w:cs="Times New Roman"/>
            <w:noProof/>
          </w:rPr>
          <w:t>5.1</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Project Organization Chart</w:t>
        </w:r>
        <w:r>
          <w:rPr>
            <w:noProof/>
          </w:rPr>
          <w:tab/>
        </w:r>
        <w:r>
          <w:rPr>
            <w:noProof/>
          </w:rPr>
          <w:fldChar w:fldCharType="begin"/>
        </w:r>
        <w:r>
          <w:rPr>
            <w:noProof/>
          </w:rPr>
          <w:instrText xml:space="preserve"> PAGEREF _Toc325537238 \h </w:instrText>
        </w:r>
        <w:r>
          <w:rPr>
            <w:noProof/>
          </w:rPr>
        </w:r>
        <w:r>
          <w:rPr>
            <w:noProof/>
          </w:rPr>
          <w:fldChar w:fldCharType="separate"/>
        </w:r>
        <w:r>
          <w:rPr>
            <w:noProof/>
          </w:rPr>
          <w:t>20</w:t>
        </w:r>
        <w:r>
          <w:rPr>
            <w:noProof/>
          </w:rPr>
          <w:fldChar w:fldCharType="end"/>
        </w:r>
      </w:hyperlink>
    </w:p>
    <w:p w:rsidR="00933CD6" w:rsidRDefault="00933CD6">
      <w:pPr>
        <w:pStyle w:val="TOC3"/>
        <w:rPr>
          <w:rFonts w:asciiTheme="minorHAnsi" w:eastAsiaTheme="minorEastAsia" w:hAnsiTheme="minorHAnsi" w:cstheme="minorBidi"/>
          <w:noProof/>
          <w:sz w:val="22"/>
          <w:szCs w:val="22"/>
          <w:lang w:eastAsia="en-US"/>
        </w:rPr>
      </w:pPr>
      <w:hyperlink w:anchor="_Toc325537239" w:history="1">
        <w:r w:rsidRPr="005518F6">
          <w:rPr>
            <w:rStyle w:val="Hyperlink"/>
            <w:rFonts w:ascii="Times New Roman" w:hAnsi="Times New Roman" w:cs="Times New Roman"/>
            <w:noProof/>
          </w:rPr>
          <w:t>5.1.1</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Knowledge</w:t>
        </w:r>
        <w:r>
          <w:rPr>
            <w:noProof/>
          </w:rPr>
          <w:tab/>
        </w:r>
        <w:r>
          <w:rPr>
            <w:noProof/>
          </w:rPr>
          <w:fldChar w:fldCharType="begin"/>
        </w:r>
        <w:r>
          <w:rPr>
            <w:noProof/>
          </w:rPr>
          <w:instrText xml:space="preserve"> PAGEREF _Toc325537239 \h </w:instrText>
        </w:r>
        <w:r>
          <w:rPr>
            <w:noProof/>
          </w:rPr>
        </w:r>
        <w:r>
          <w:rPr>
            <w:noProof/>
          </w:rPr>
          <w:fldChar w:fldCharType="separate"/>
        </w:r>
        <w:r>
          <w:rPr>
            <w:noProof/>
          </w:rPr>
          <w:t>21</w:t>
        </w:r>
        <w:r>
          <w:rPr>
            <w:noProof/>
          </w:rPr>
          <w:fldChar w:fldCharType="end"/>
        </w:r>
      </w:hyperlink>
    </w:p>
    <w:p w:rsidR="00933CD6" w:rsidRDefault="00933CD6">
      <w:pPr>
        <w:pStyle w:val="TOC3"/>
        <w:rPr>
          <w:rFonts w:asciiTheme="minorHAnsi" w:eastAsiaTheme="minorEastAsia" w:hAnsiTheme="minorHAnsi" w:cstheme="minorBidi"/>
          <w:noProof/>
          <w:sz w:val="22"/>
          <w:szCs w:val="22"/>
          <w:lang w:eastAsia="en-US"/>
        </w:rPr>
      </w:pPr>
      <w:hyperlink w:anchor="_Toc325537240" w:history="1">
        <w:r w:rsidRPr="005518F6">
          <w:rPr>
            <w:rStyle w:val="Hyperlink"/>
            <w:rFonts w:ascii="Times New Roman" w:hAnsi="Times New Roman" w:cs="Times New Roman"/>
            <w:noProof/>
          </w:rPr>
          <w:t>5.1.2</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Skill</w:t>
        </w:r>
        <w:r>
          <w:rPr>
            <w:noProof/>
          </w:rPr>
          <w:tab/>
        </w:r>
        <w:r>
          <w:rPr>
            <w:noProof/>
          </w:rPr>
          <w:fldChar w:fldCharType="begin"/>
        </w:r>
        <w:r>
          <w:rPr>
            <w:noProof/>
          </w:rPr>
          <w:instrText xml:space="preserve"> PAGEREF _Toc325537240 \h </w:instrText>
        </w:r>
        <w:r>
          <w:rPr>
            <w:noProof/>
          </w:rPr>
        </w:r>
        <w:r>
          <w:rPr>
            <w:noProof/>
          </w:rPr>
          <w:fldChar w:fldCharType="separate"/>
        </w:r>
        <w:r>
          <w:rPr>
            <w:noProof/>
          </w:rPr>
          <w:t>21</w:t>
        </w:r>
        <w:r>
          <w:rPr>
            <w:noProof/>
          </w:rPr>
          <w:fldChar w:fldCharType="end"/>
        </w:r>
      </w:hyperlink>
    </w:p>
    <w:p w:rsidR="00933CD6" w:rsidRDefault="00933CD6">
      <w:pPr>
        <w:pStyle w:val="TOC3"/>
        <w:rPr>
          <w:rFonts w:asciiTheme="minorHAnsi" w:eastAsiaTheme="minorEastAsia" w:hAnsiTheme="minorHAnsi" w:cstheme="minorBidi"/>
          <w:noProof/>
          <w:sz w:val="22"/>
          <w:szCs w:val="22"/>
          <w:lang w:eastAsia="en-US"/>
        </w:rPr>
      </w:pPr>
      <w:hyperlink w:anchor="_Toc325537241" w:history="1">
        <w:r w:rsidRPr="005518F6">
          <w:rPr>
            <w:rStyle w:val="Hyperlink"/>
            <w:noProof/>
          </w:rPr>
          <w:t>5.3</w:t>
        </w:r>
        <w:r>
          <w:rPr>
            <w:rFonts w:asciiTheme="minorHAnsi" w:eastAsiaTheme="minorEastAsia" w:hAnsiTheme="minorHAnsi" w:cstheme="minorBidi"/>
            <w:noProof/>
            <w:sz w:val="22"/>
            <w:szCs w:val="22"/>
            <w:lang w:eastAsia="en-US"/>
          </w:rPr>
          <w:tab/>
        </w:r>
        <w:r w:rsidRPr="005518F6">
          <w:rPr>
            <w:rStyle w:val="Hyperlink"/>
            <w:noProof/>
          </w:rPr>
          <w:t>Training Needs</w:t>
        </w:r>
        <w:r>
          <w:rPr>
            <w:noProof/>
          </w:rPr>
          <w:tab/>
        </w:r>
        <w:r>
          <w:rPr>
            <w:noProof/>
          </w:rPr>
          <w:fldChar w:fldCharType="begin"/>
        </w:r>
        <w:r>
          <w:rPr>
            <w:noProof/>
          </w:rPr>
          <w:instrText xml:space="preserve"> PAGEREF _Toc325537241 \h </w:instrText>
        </w:r>
        <w:r>
          <w:rPr>
            <w:noProof/>
          </w:rPr>
        </w:r>
        <w:r>
          <w:rPr>
            <w:noProof/>
          </w:rPr>
          <w:fldChar w:fldCharType="separate"/>
        </w:r>
        <w:r>
          <w:rPr>
            <w:noProof/>
          </w:rPr>
          <w:t>22</w:t>
        </w:r>
        <w:r>
          <w:rPr>
            <w:noProof/>
          </w:rPr>
          <w:fldChar w:fldCharType="end"/>
        </w:r>
      </w:hyperlink>
    </w:p>
    <w:p w:rsidR="00933CD6" w:rsidRDefault="00933CD6">
      <w:pPr>
        <w:pStyle w:val="TOC1"/>
        <w:tabs>
          <w:tab w:val="left" w:pos="864"/>
        </w:tabs>
        <w:rPr>
          <w:rFonts w:asciiTheme="minorHAnsi" w:eastAsiaTheme="minorEastAsia" w:hAnsiTheme="minorHAnsi" w:cstheme="minorBidi"/>
          <w:noProof/>
          <w:sz w:val="22"/>
          <w:szCs w:val="22"/>
          <w:lang w:eastAsia="en-US"/>
        </w:rPr>
      </w:pPr>
      <w:hyperlink w:anchor="_Toc325537242" w:history="1">
        <w:r w:rsidRPr="005518F6">
          <w:rPr>
            <w:rStyle w:val="Hyperlink"/>
            <w:rFonts w:ascii="Times New Roman" w:hAnsi="Times New Roman" w:cs="Times New Roman"/>
            <w:noProof/>
          </w:rPr>
          <w:t>VI.</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Project Schedule</w:t>
        </w:r>
        <w:r>
          <w:rPr>
            <w:noProof/>
          </w:rPr>
          <w:tab/>
        </w:r>
        <w:r>
          <w:rPr>
            <w:noProof/>
          </w:rPr>
          <w:fldChar w:fldCharType="begin"/>
        </w:r>
        <w:r>
          <w:rPr>
            <w:noProof/>
          </w:rPr>
          <w:instrText xml:space="preserve"> PAGEREF _Toc325537242 \h </w:instrText>
        </w:r>
        <w:r>
          <w:rPr>
            <w:noProof/>
          </w:rPr>
        </w:r>
        <w:r>
          <w:rPr>
            <w:noProof/>
          </w:rPr>
          <w:fldChar w:fldCharType="separate"/>
        </w:r>
        <w:r>
          <w:rPr>
            <w:noProof/>
          </w:rPr>
          <w:t>22</w:t>
        </w:r>
        <w:r>
          <w:rPr>
            <w:noProof/>
          </w:rPr>
          <w:fldChar w:fldCharType="end"/>
        </w:r>
      </w:hyperlink>
    </w:p>
    <w:p w:rsidR="00933CD6" w:rsidRDefault="00933CD6">
      <w:pPr>
        <w:pStyle w:val="TOC2"/>
        <w:tabs>
          <w:tab w:val="left" w:pos="1000"/>
        </w:tabs>
        <w:rPr>
          <w:rFonts w:asciiTheme="minorHAnsi" w:eastAsiaTheme="minorEastAsia" w:hAnsiTheme="minorHAnsi" w:cstheme="minorBidi"/>
          <w:noProof/>
          <w:sz w:val="22"/>
          <w:szCs w:val="22"/>
          <w:lang w:eastAsia="en-US"/>
        </w:rPr>
      </w:pPr>
      <w:hyperlink w:anchor="_Toc325537243" w:history="1">
        <w:r w:rsidRPr="005518F6">
          <w:rPr>
            <w:rStyle w:val="Hyperlink"/>
            <w:rFonts w:ascii="Times New Roman" w:hAnsi="Times New Roman" w:cs="Times New Roman"/>
            <w:noProof/>
          </w:rPr>
          <w:t>6.1</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Phases / Iterations</w:t>
        </w:r>
        <w:r>
          <w:rPr>
            <w:noProof/>
          </w:rPr>
          <w:tab/>
        </w:r>
        <w:r>
          <w:rPr>
            <w:noProof/>
          </w:rPr>
          <w:fldChar w:fldCharType="begin"/>
        </w:r>
        <w:r>
          <w:rPr>
            <w:noProof/>
          </w:rPr>
          <w:instrText xml:space="preserve"> PAGEREF _Toc325537243 \h </w:instrText>
        </w:r>
        <w:r>
          <w:rPr>
            <w:noProof/>
          </w:rPr>
        </w:r>
        <w:r>
          <w:rPr>
            <w:noProof/>
          </w:rPr>
          <w:fldChar w:fldCharType="separate"/>
        </w:r>
        <w:r>
          <w:rPr>
            <w:noProof/>
          </w:rPr>
          <w:t>22</w:t>
        </w:r>
        <w:r>
          <w:rPr>
            <w:noProof/>
          </w:rPr>
          <w:fldChar w:fldCharType="end"/>
        </w:r>
      </w:hyperlink>
    </w:p>
    <w:p w:rsidR="00933CD6" w:rsidRDefault="00933CD6">
      <w:pPr>
        <w:pStyle w:val="TOC2"/>
        <w:tabs>
          <w:tab w:val="left" w:pos="1000"/>
        </w:tabs>
        <w:rPr>
          <w:rFonts w:asciiTheme="minorHAnsi" w:eastAsiaTheme="minorEastAsia" w:hAnsiTheme="minorHAnsi" w:cstheme="minorBidi"/>
          <w:noProof/>
          <w:sz w:val="22"/>
          <w:szCs w:val="22"/>
          <w:lang w:eastAsia="en-US"/>
        </w:rPr>
      </w:pPr>
      <w:hyperlink w:anchor="_Toc325537244" w:history="1">
        <w:r w:rsidRPr="005518F6">
          <w:rPr>
            <w:rStyle w:val="Hyperlink"/>
            <w:rFonts w:ascii="Times New Roman" w:hAnsi="Times New Roman" w:cs="Times New Roman"/>
            <w:noProof/>
          </w:rPr>
          <w:t>6.2</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Milestones</w:t>
        </w:r>
        <w:r>
          <w:rPr>
            <w:noProof/>
          </w:rPr>
          <w:tab/>
        </w:r>
        <w:r>
          <w:rPr>
            <w:noProof/>
          </w:rPr>
          <w:fldChar w:fldCharType="begin"/>
        </w:r>
        <w:r>
          <w:rPr>
            <w:noProof/>
          </w:rPr>
          <w:instrText xml:space="preserve"> PAGEREF _Toc325537244 \h </w:instrText>
        </w:r>
        <w:r>
          <w:rPr>
            <w:noProof/>
          </w:rPr>
        </w:r>
        <w:r>
          <w:rPr>
            <w:noProof/>
          </w:rPr>
          <w:fldChar w:fldCharType="separate"/>
        </w:r>
        <w:r>
          <w:rPr>
            <w:noProof/>
          </w:rPr>
          <w:t>22</w:t>
        </w:r>
        <w:r>
          <w:rPr>
            <w:noProof/>
          </w:rPr>
          <w:fldChar w:fldCharType="end"/>
        </w:r>
      </w:hyperlink>
    </w:p>
    <w:p w:rsidR="00933CD6" w:rsidRDefault="00933CD6">
      <w:pPr>
        <w:pStyle w:val="TOC2"/>
        <w:tabs>
          <w:tab w:val="left" w:pos="1000"/>
        </w:tabs>
        <w:rPr>
          <w:rFonts w:asciiTheme="minorHAnsi" w:eastAsiaTheme="minorEastAsia" w:hAnsiTheme="minorHAnsi" w:cstheme="minorBidi"/>
          <w:noProof/>
          <w:sz w:val="22"/>
          <w:szCs w:val="22"/>
          <w:lang w:eastAsia="en-US"/>
        </w:rPr>
      </w:pPr>
      <w:hyperlink w:anchor="_Toc325537245" w:history="1">
        <w:r w:rsidRPr="005518F6">
          <w:rPr>
            <w:rStyle w:val="Hyperlink"/>
            <w:rFonts w:ascii="Times New Roman" w:hAnsi="Times New Roman" w:cs="Times New Roman"/>
            <w:noProof/>
          </w:rPr>
          <w:t>6.3</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Detailed Schedule</w:t>
        </w:r>
        <w:r>
          <w:rPr>
            <w:noProof/>
          </w:rPr>
          <w:tab/>
        </w:r>
        <w:r>
          <w:rPr>
            <w:noProof/>
          </w:rPr>
          <w:fldChar w:fldCharType="begin"/>
        </w:r>
        <w:r>
          <w:rPr>
            <w:noProof/>
          </w:rPr>
          <w:instrText xml:space="preserve"> PAGEREF _Toc325537245 \h </w:instrText>
        </w:r>
        <w:r>
          <w:rPr>
            <w:noProof/>
          </w:rPr>
        </w:r>
        <w:r>
          <w:rPr>
            <w:noProof/>
          </w:rPr>
          <w:fldChar w:fldCharType="separate"/>
        </w:r>
        <w:r>
          <w:rPr>
            <w:noProof/>
          </w:rPr>
          <w:t>23</w:t>
        </w:r>
        <w:r>
          <w:rPr>
            <w:noProof/>
          </w:rPr>
          <w:fldChar w:fldCharType="end"/>
        </w:r>
      </w:hyperlink>
    </w:p>
    <w:p w:rsidR="00933CD6" w:rsidRDefault="00933CD6">
      <w:pPr>
        <w:pStyle w:val="TOC1"/>
        <w:tabs>
          <w:tab w:val="left" w:pos="864"/>
        </w:tabs>
        <w:rPr>
          <w:rFonts w:asciiTheme="minorHAnsi" w:eastAsiaTheme="minorEastAsia" w:hAnsiTheme="minorHAnsi" w:cstheme="minorBidi"/>
          <w:noProof/>
          <w:sz w:val="22"/>
          <w:szCs w:val="22"/>
          <w:lang w:eastAsia="en-US"/>
        </w:rPr>
      </w:pPr>
      <w:hyperlink w:anchor="_Toc325537246" w:history="1">
        <w:r w:rsidRPr="005518F6">
          <w:rPr>
            <w:rStyle w:val="Hyperlink"/>
            <w:rFonts w:ascii="Times New Roman" w:hAnsi="Times New Roman" w:cs="Times New Roman"/>
            <w:noProof/>
          </w:rPr>
          <w:t>VII.</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Project Stakeholders Involvements</w:t>
        </w:r>
        <w:r>
          <w:rPr>
            <w:noProof/>
          </w:rPr>
          <w:tab/>
        </w:r>
        <w:r>
          <w:rPr>
            <w:noProof/>
          </w:rPr>
          <w:fldChar w:fldCharType="begin"/>
        </w:r>
        <w:r>
          <w:rPr>
            <w:noProof/>
          </w:rPr>
          <w:instrText xml:space="preserve"> PAGEREF _Toc325537246 \h </w:instrText>
        </w:r>
        <w:r>
          <w:rPr>
            <w:noProof/>
          </w:rPr>
        </w:r>
        <w:r>
          <w:rPr>
            <w:noProof/>
          </w:rPr>
          <w:fldChar w:fldCharType="separate"/>
        </w:r>
        <w:r>
          <w:rPr>
            <w:noProof/>
          </w:rPr>
          <w:t>23</w:t>
        </w:r>
        <w:r>
          <w:rPr>
            <w:noProof/>
          </w:rPr>
          <w:fldChar w:fldCharType="end"/>
        </w:r>
      </w:hyperlink>
    </w:p>
    <w:p w:rsidR="00933CD6" w:rsidRDefault="00933CD6">
      <w:pPr>
        <w:pStyle w:val="TOC1"/>
        <w:tabs>
          <w:tab w:val="left" w:pos="864"/>
        </w:tabs>
        <w:rPr>
          <w:rFonts w:asciiTheme="minorHAnsi" w:eastAsiaTheme="minorEastAsia" w:hAnsiTheme="minorHAnsi" w:cstheme="minorBidi"/>
          <w:noProof/>
          <w:sz w:val="22"/>
          <w:szCs w:val="22"/>
          <w:lang w:eastAsia="en-US"/>
        </w:rPr>
      </w:pPr>
      <w:hyperlink w:anchor="_Toc325537247" w:history="1">
        <w:r w:rsidRPr="005518F6">
          <w:rPr>
            <w:rStyle w:val="Hyperlink"/>
            <w:rFonts w:ascii="Times New Roman" w:hAnsi="Times New Roman" w:cs="Times New Roman"/>
            <w:noProof/>
          </w:rPr>
          <w:t>VIII.</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Project Communication Plan</w:t>
        </w:r>
        <w:r>
          <w:rPr>
            <w:noProof/>
          </w:rPr>
          <w:tab/>
        </w:r>
        <w:r>
          <w:rPr>
            <w:noProof/>
          </w:rPr>
          <w:fldChar w:fldCharType="begin"/>
        </w:r>
        <w:r>
          <w:rPr>
            <w:noProof/>
          </w:rPr>
          <w:instrText xml:space="preserve"> PAGEREF _Toc325537247 \h </w:instrText>
        </w:r>
        <w:r>
          <w:rPr>
            <w:noProof/>
          </w:rPr>
        </w:r>
        <w:r>
          <w:rPr>
            <w:noProof/>
          </w:rPr>
          <w:fldChar w:fldCharType="separate"/>
        </w:r>
        <w:r>
          <w:rPr>
            <w:noProof/>
          </w:rPr>
          <w:t>23</w:t>
        </w:r>
        <w:r>
          <w:rPr>
            <w:noProof/>
          </w:rPr>
          <w:fldChar w:fldCharType="end"/>
        </w:r>
      </w:hyperlink>
    </w:p>
    <w:p w:rsidR="00933CD6" w:rsidRDefault="00933CD6">
      <w:pPr>
        <w:pStyle w:val="TOC2"/>
        <w:rPr>
          <w:rFonts w:asciiTheme="minorHAnsi" w:eastAsiaTheme="minorEastAsia" w:hAnsiTheme="minorHAnsi" w:cstheme="minorBidi"/>
          <w:noProof/>
          <w:sz w:val="22"/>
          <w:szCs w:val="22"/>
          <w:lang w:eastAsia="en-US"/>
        </w:rPr>
      </w:pPr>
      <w:hyperlink w:anchor="_Toc325537248" w:history="1">
        <w:r w:rsidRPr="005518F6">
          <w:rPr>
            <w:rStyle w:val="Hyperlink"/>
            <w:rFonts w:ascii="Times New Roman" w:hAnsi="Times New Roman" w:cs="Times New Roman"/>
            <w:noProof/>
          </w:rPr>
          <w:t>Key Contacts List</w:t>
        </w:r>
        <w:r>
          <w:rPr>
            <w:noProof/>
          </w:rPr>
          <w:tab/>
        </w:r>
        <w:r>
          <w:rPr>
            <w:noProof/>
          </w:rPr>
          <w:fldChar w:fldCharType="begin"/>
        </w:r>
        <w:r>
          <w:rPr>
            <w:noProof/>
          </w:rPr>
          <w:instrText xml:space="preserve"> PAGEREF _Toc325537248 \h </w:instrText>
        </w:r>
        <w:r>
          <w:rPr>
            <w:noProof/>
          </w:rPr>
        </w:r>
        <w:r>
          <w:rPr>
            <w:noProof/>
          </w:rPr>
          <w:fldChar w:fldCharType="separate"/>
        </w:r>
        <w:r>
          <w:rPr>
            <w:noProof/>
          </w:rPr>
          <w:t>23</w:t>
        </w:r>
        <w:r>
          <w:rPr>
            <w:noProof/>
          </w:rPr>
          <w:fldChar w:fldCharType="end"/>
        </w:r>
      </w:hyperlink>
    </w:p>
    <w:p w:rsidR="00933CD6" w:rsidRDefault="00933CD6">
      <w:pPr>
        <w:pStyle w:val="TOC2"/>
        <w:tabs>
          <w:tab w:val="left" w:pos="1000"/>
        </w:tabs>
        <w:rPr>
          <w:rFonts w:asciiTheme="minorHAnsi" w:eastAsiaTheme="minorEastAsia" w:hAnsiTheme="minorHAnsi" w:cstheme="minorBidi"/>
          <w:noProof/>
          <w:sz w:val="22"/>
          <w:szCs w:val="22"/>
          <w:lang w:eastAsia="en-US"/>
        </w:rPr>
      </w:pPr>
      <w:hyperlink w:anchor="_Toc325537249" w:history="1">
        <w:r w:rsidRPr="005518F6">
          <w:rPr>
            <w:rStyle w:val="Hyperlink"/>
            <w:rFonts w:ascii="Times New Roman" w:hAnsi="Times New Roman" w:cs="Times New Roman"/>
            <w:noProof/>
          </w:rPr>
          <w:t>IX.</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Communication Methodology</w:t>
        </w:r>
        <w:r>
          <w:rPr>
            <w:noProof/>
          </w:rPr>
          <w:tab/>
        </w:r>
        <w:r>
          <w:rPr>
            <w:noProof/>
          </w:rPr>
          <w:fldChar w:fldCharType="begin"/>
        </w:r>
        <w:r>
          <w:rPr>
            <w:noProof/>
          </w:rPr>
          <w:instrText xml:space="preserve"> PAGEREF _Toc325537249 \h </w:instrText>
        </w:r>
        <w:r>
          <w:rPr>
            <w:noProof/>
          </w:rPr>
        </w:r>
        <w:r>
          <w:rPr>
            <w:noProof/>
          </w:rPr>
          <w:fldChar w:fldCharType="separate"/>
        </w:r>
        <w:r>
          <w:rPr>
            <w:noProof/>
          </w:rPr>
          <w:t>25</w:t>
        </w:r>
        <w:r>
          <w:rPr>
            <w:noProof/>
          </w:rPr>
          <w:fldChar w:fldCharType="end"/>
        </w:r>
      </w:hyperlink>
    </w:p>
    <w:p w:rsidR="00933CD6" w:rsidRDefault="00933CD6">
      <w:pPr>
        <w:pStyle w:val="TOC2"/>
        <w:tabs>
          <w:tab w:val="left" w:pos="864"/>
        </w:tabs>
        <w:rPr>
          <w:rFonts w:asciiTheme="minorHAnsi" w:eastAsiaTheme="minorEastAsia" w:hAnsiTheme="minorHAnsi" w:cstheme="minorBidi"/>
          <w:noProof/>
          <w:sz w:val="22"/>
          <w:szCs w:val="22"/>
          <w:lang w:eastAsia="en-US"/>
        </w:rPr>
      </w:pPr>
      <w:hyperlink w:anchor="_Toc325537250" w:history="1">
        <w:r w:rsidRPr="005518F6">
          <w:rPr>
            <w:rStyle w:val="Hyperlink"/>
            <w:rFonts w:ascii="Times New Roman" w:hAnsi="Times New Roman" w:cs="Times New Roman"/>
            <w:noProof/>
          </w:rPr>
          <w:t>X.</w:t>
        </w:r>
        <w:r>
          <w:rPr>
            <w:rFonts w:asciiTheme="minorHAnsi" w:eastAsiaTheme="minorEastAsia" w:hAnsiTheme="minorHAnsi" w:cstheme="minorBidi"/>
            <w:noProof/>
            <w:sz w:val="22"/>
            <w:szCs w:val="22"/>
            <w:lang w:eastAsia="en-US"/>
          </w:rPr>
          <w:tab/>
        </w:r>
        <w:r w:rsidRPr="005518F6">
          <w:rPr>
            <w:rStyle w:val="Hyperlink"/>
            <w:rFonts w:ascii="Times New Roman" w:hAnsi="Times New Roman" w:cs="Times New Roman"/>
            <w:noProof/>
          </w:rPr>
          <w:t>Project Factors</w:t>
        </w:r>
        <w:r>
          <w:rPr>
            <w:noProof/>
          </w:rPr>
          <w:tab/>
        </w:r>
        <w:r>
          <w:rPr>
            <w:noProof/>
          </w:rPr>
          <w:fldChar w:fldCharType="begin"/>
        </w:r>
        <w:r>
          <w:rPr>
            <w:noProof/>
          </w:rPr>
          <w:instrText xml:space="preserve"> PAGEREF _Toc325537250 \h </w:instrText>
        </w:r>
        <w:r>
          <w:rPr>
            <w:noProof/>
          </w:rPr>
        </w:r>
        <w:r>
          <w:rPr>
            <w:noProof/>
          </w:rPr>
          <w:fldChar w:fldCharType="separate"/>
        </w:r>
        <w:r>
          <w:rPr>
            <w:noProof/>
          </w:rPr>
          <w:t>25</w:t>
        </w:r>
        <w:r>
          <w:rPr>
            <w:noProof/>
          </w:rPr>
          <w:fldChar w:fldCharType="end"/>
        </w:r>
      </w:hyperlink>
    </w:p>
    <w:p w:rsidR="00933CD6" w:rsidRDefault="00933CD6">
      <w:pPr>
        <w:pStyle w:val="TOC1"/>
        <w:rPr>
          <w:rFonts w:asciiTheme="minorHAnsi" w:eastAsiaTheme="minorEastAsia" w:hAnsiTheme="minorHAnsi" w:cstheme="minorBidi"/>
          <w:noProof/>
          <w:sz w:val="22"/>
          <w:szCs w:val="22"/>
          <w:lang w:eastAsia="en-US"/>
        </w:rPr>
      </w:pPr>
      <w:hyperlink w:anchor="_Toc325537251" w:history="1">
        <w:r w:rsidRPr="005518F6">
          <w:rPr>
            <w:rStyle w:val="Hyperlink"/>
            <w:rFonts w:ascii="Times New Roman" w:hAnsi="Times New Roman" w:cs="Times New Roman"/>
            <w:noProof/>
          </w:rPr>
          <w:t>Other Plans</w:t>
        </w:r>
        <w:r>
          <w:rPr>
            <w:noProof/>
          </w:rPr>
          <w:tab/>
        </w:r>
        <w:r>
          <w:rPr>
            <w:noProof/>
          </w:rPr>
          <w:fldChar w:fldCharType="begin"/>
        </w:r>
        <w:r>
          <w:rPr>
            <w:noProof/>
          </w:rPr>
          <w:instrText xml:space="preserve"> PAGEREF _Toc325537251 \h </w:instrText>
        </w:r>
        <w:r>
          <w:rPr>
            <w:noProof/>
          </w:rPr>
        </w:r>
        <w:r>
          <w:rPr>
            <w:noProof/>
          </w:rPr>
          <w:fldChar w:fldCharType="separate"/>
        </w:r>
        <w:r>
          <w:rPr>
            <w:noProof/>
          </w:rPr>
          <w:t>26</w:t>
        </w:r>
        <w:r>
          <w:rPr>
            <w:noProof/>
          </w:rPr>
          <w:fldChar w:fldCharType="end"/>
        </w:r>
      </w:hyperlink>
    </w:p>
    <w:p w:rsidR="0067410F" w:rsidRPr="00876370" w:rsidRDefault="0091113B"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2"/>
          <w:footerReference w:type="default" r:id="rId13"/>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25537217"/>
      <w:r w:rsidRPr="001E6E1C">
        <w:rPr>
          <w:rFonts w:ascii="Times New Roman" w:hAnsi="Times New Roman" w:cs="Times New Roman"/>
          <w:sz w:val="24"/>
          <w:szCs w:val="24"/>
        </w:rPr>
        <w:lastRenderedPageBreak/>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25537218"/>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r w:rsidR="00E214F6">
        <w:rPr>
          <w:rFonts w:ascii="Times New Roman" w:hAnsi="Times New Roman" w:cs="Times New Roman"/>
          <w:i w:val="0"/>
          <w:iCs w:val="0"/>
          <w:color w:val="000000"/>
          <w:sz w:val="24"/>
          <w:szCs w:val="24"/>
        </w:rPr>
        <w:t>and schedule</w:t>
      </w:r>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25537219"/>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25537220"/>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A9287F" w:rsidTr="00562860">
        <w:trPr>
          <w:tblHeader/>
        </w:trPr>
        <w:tc>
          <w:tcPr>
            <w:tcW w:w="672" w:type="dxa"/>
            <w:shd w:val="clear" w:color="auto" w:fill="002060"/>
          </w:tcPr>
          <w:p w:rsidR="0067410F" w:rsidRPr="00A9287F" w:rsidRDefault="0067410F" w:rsidP="001E6E1C">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No.</w:t>
            </w:r>
          </w:p>
        </w:tc>
        <w:tc>
          <w:tcPr>
            <w:tcW w:w="2552" w:type="dxa"/>
            <w:shd w:val="clear" w:color="auto" w:fill="002060"/>
          </w:tcPr>
          <w:p w:rsidR="0067410F" w:rsidRPr="00A9287F" w:rsidRDefault="0067410F" w:rsidP="00E94B05">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 xml:space="preserve">Document </w:t>
            </w:r>
            <w:r w:rsidR="00E94B05" w:rsidRPr="00A9287F">
              <w:rPr>
                <w:rFonts w:ascii="Times New Roman" w:hAnsi="Times New Roman" w:cs="Times New Roman"/>
                <w:b/>
                <w:bCs/>
                <w:sz w:val="24"/>
                <w:szCs w:val="24"/>
              </w:rPr>
              <w:t>Name</w:t>
            </w:r>
          </w:p>
        </w:tc>
        <w:tc>
          <w:tcPr>
            <w:tcW w:w="3228" w:type="dxa"/>
            <w:shd w:val="clear" w:color="auto" w:fill="002060"/>
          </w:tcPr>
          <w:p w:rsidR="0067410F" w:rsidRPr="00A9287F" w:rsidRDefault="0067410F" w:rsidP="001E6E1C">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Description</w:t>
            </w:r>
          </w:p>
        </w:tc>
        <w:tc>
          <w:tcPr>
            <w:tcW w:w="1136" w:type="dxa"/>
            <w:shd w:val="clear" w:color="auto" w:fill="002060"/>
          </w:tcPr>
          <w:p w:rsidR="0067410F" w:rsidRPr="00A9287F" w:rsidRDefault="0067410F" w:rsidP="001E6E1C">
            <w:pPr>
              <w:tabs>
                <w:tab w:val="left" w:pos="930"/>
              </w:tabs>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Version</w:t>
            </w:r>
          </w:p>
        </w:tc>
        <w:tc>
          <w:tcPr>
            <w:tcW w:w="1896" w:type="dxa"/>
            <w:shd w:val="clear" w:color="auto" w:fill="002060"/>
          </w:tcPr>
          <w:p w:rsidR="0067410F" w:rsidRPr="00A9287F" w:rsidRDefault="0067410F" w:rsidP="001E6E1C">
            <w:pPr>
              <w:tabs>
                <w:tab w:val="left" w:pos="930"/>
              </w:tabs>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Location</w:t>
            </w:r>
          </w:p>
        </w:tc>
      </w:tr>
      <w:tr w:rsidR="0067410F" w:rsidRPr="00A9287F" w:rsidTr="00562860">
        <w:tc>
          <w:tcPr>
            <w:tcW w:w="672" w:type="dxa"/>
          </w:tcPr>
          <w:p w:rsidR="0067410F" w:rsidRPr="00A9287F"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A9287F" w:rsidRDefault="00B32F08"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Configuration Management Document</w:t>
            </w:r>
          </w:p>
        </w:tc>
        <w:tc>
          <w:tcPr>
            <w:tcW w:w="3228" w:type="dxa"/>
          </w:tcPr>
          <w:p w:rsidR="0067410F"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is used to manage the version of document and source code in HRM project</w:t>
            </w:r>
          </w:p>
        </w:tc>
        <w:tc>
          <w:tcPr>
            <w:tcW w:w="1136" w:type="dxa"/>
          </w:tcPr>
          <w:p w:rsidR="0067410F"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4" w:name="_MON_1399198963"/>
        <w:bookmarkEnd w:id="4"/>
        <w:tc>
          <w:tcPr>
            <w:tcW w:w="1896" w:type="dxa"/>
          </w:tcPr>
          <w:p w:rsidR="0067410F"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Word.Document.8" ShapeID="_x0000_i1025" DrawAspect="Icon" ObjectID="_1399279875" r:id="rId15">
                  <o:FieldCodes>\s</o:FieldCodes>
                </o:OLEObject>
              </w:object>
            </w:r>
          </w:p>
        </w:tc>
      </w:tr>
      <w:tr w:rsidR="00B32F08" w:rsidRPr="00A9287F" w:rsidTr="00562860">
        <w:tc>
          <w:tcPr>
            <w:tcW w:w="672" w:type="dxa"/>
          </w:tcPr>
          <w:p w:rsidR="00B32F08" w:rsidRPr="00A9287F"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Pr="00A9287F" w:rsidRDefault="00B32F08"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Measurement Plan</w:t>
            </w:r>
          </w:p>
        </w:tc>
        <w:tc>
          <w:tcPr>
            <w:tcW w:w="3228" w:type="dxa"/>
          </w:tcPr>
          <w:p w:rsidR="00B32F08"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include all the metric and measurement collection process of HRM project</w:t>
            </w:r>
          </w:p>
        </w:tc>
        <w:tc>
          <w:tcPr>
            <w:tcW w:w="1136" w:type="dxa"/>
          </w:tcPr>
          <w:p w:rsidR="00B32F08"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5" w:name="_MON_1399199031"/>
        <w:bookmarkEnd w:id="5"/>
        <w:tc>
          <w:tcPr>
            <w:tcW w:w="1896" w:type="dxa"/>
          </w:tcPr>
          <w:p w:rsidR="00B32F08"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 id="_x0000_i1026" type="#_x0000_t75" style="width:77.25pt;height:49.5pt" o:ole="">
                  <v:imagedata r:id="rId16" o:title=""/>
                </v:shape>
                <o:OLEObject Type="Embed" ProgID="Word.Document.12" ShapeID="_x0000_i1026" DrawAspect="Icon" ObjectID="_1399279876" r:id="rId17">
                  <o:FieldCodes>\s</o:FieldCodes>
                </o:OLEObject>
              </w:object>
            </w:r>
          </w:p>
        </w:tc>
      </w:tr>
      <w:tr w:rsidR="004217EC" w:rsidRPr="00A9287F" w:rsidTr="00562860">
        <w:tc>
          <w:tcPr>
            <w:tcW w:w="672" w:type="dxa"/>
          </w:tcPr>
          <w:p w:rsidR="004217EC" w:rsidRPr="00A9287F" w:rsidRDefault="004217EC"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4217EC" w:rsidRPr="00A9287F" w:rsidRDefault="004217EC"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Risk Management Plan</w:t>
            </w:r>
          </w:p>
        </w:tc>
        <w:tc>
          <w:tcPr>
            <w:tcW w:w="3228"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include process for manage risk</w:t>
            </w:r>
          </w:p>
        </w:tc>
        <w:tc>
          <w:tcPr>
            <w:tcW w:w="1136"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6" w:name="_MON_1399199189"/>
        <w:bookmarkEnd w:id="6"/>
        <w:tc>
          <w:tcPr>
            <w:tcW w:w="1896"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 id="_x0000_i1027" type="#_x0000_t75" style="width:77.25pt;height:49.5pt" o:ole="">
                  <v:imagedata r:id="rId18" o:title=""/>
                </v:shape>
                <o:OLEObject Type="Embed" ProgID="Word.Document.12" ShapeID="_x0000_i1027" DrawAspect="Icon" ObjectID="_1399279877" r:id="rId19">
                  <o:FieldCodes>\s</o:FieldCodes>
                </o:OLEObject>
              </w:object>
            </w:r>
          </w:p>
        </w:tc>
      </w:tr>
      <w:tr w:rsidR="00A9287F" w:rsidRPr="00A9287F" w:rsidTr="00562860">
        <w:tc>
          <w:tcPr>
            <w:tcW w:w="672" w:type="dxa"/>
          </w:tcPr>
          <w:p w:rsidR="00A9287F" w:rsidRPr="00A9287F" w:rsidRDefault="00A9287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A9287F" w:rsidRPr="00A9287F" w:rsidRDefault="00A9287F"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Test Plan</w:t>
            </w:r>
          </w:p>
        </w:tc>
        <w:tc>
          <w:tcPr>
            <w:tcW w:w="3228" w:type="dxa"/>
          </w:tcPr>
          <w:p w:rsidR="00A9287F" w:rsidRPr="00A9287F" w:rsidRDefault="00A9287F" w:rsidP="001E6E1C">
            <w:pPr>
              <w:snapToGrid w:val="0"/>
              <w:rPr>
                <w:rFonts w:ascii="Times New Roman" w:hAnsi="Times New Roman" w:cs="Times New Roman"/>
                <w:sz w:val="24"/>
                <w:szCs w:val="24"/>
              </w:rPr>
            </w:pPr>
            <w:r w:rsidRPr="00A9287F">
              <w:rPr>
                <w:rFonts w:ascii="Times New Roman" w:hAnsi="Times New Roman" w:cs="Times New Roman"/>
                <w:sz w:val="24"/>
                <w:szCs w:val="24"/>
              </w:rPr>
              <w:t>Descript about testing, test-case, test process</w:t>
            </w:r>
          </w:p>
        </w:tc>
        <w:tc>
          <w:tcPr>
            <w:tcW w:w="1136" w:type="dxa"/>
          </w:tcPr>
          <w:p w:rsidR="00A9287F" w:rsidRPr="00A9287F" w:rsidRDefault="00A9287F" w:rsidP="001E6E1C">
            <w:pPr>
              <w:snapToGrid w:val="0"/>
              <w:rPr>
                <w:rFonts w:ascii="Times New Roman" w:hAnsi="Times New Roman" w:cs="Times New Roman"/>
                <w:sz w:val="24"/>
                <w:szCs w:val="24"/>
              </w:rPr>
            </w:pPr>
          </w:p>
        </w:tc>
        <w:bookmarkStart w:id="7" w:name="_MON_1399278918"/>
        <w:bookmarkEnd w:id="7"/>
        <w:tc>
          <w:tcPr>
            <w:tcW w:w="1896" w:type="dxa"/>
          </w:tcPr>
          <w:p w:rsidR="00A9287F" w:rsidRPr="00A9287F" w:rsidRDefault="00933CD6"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 id="_x0000_i1030" type="#_x0000_t75" style="width:77.25pt;height:49.5pt" o:ole="">
                  <v:imagedata r:id="rId20" o:title=""/>
                </v:shape>
                <o:OLEObject Type="Embed" ProgID="Word.Document.8" ShapeID="_x0000_i1030" DrawAspect="Icon" ObjectID="_1399279878" r:id="rId21">
                  <o:FieldCodes>\s</o:FieldCodes>
                </o:OLEObject>
              </w:object>
            </w: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8" w:name="_Toc325537221"/>
      <w:r w:rsidRPr="001E6E1C">
        <w:rPr>
          <w:rFonts w:ascii="Times New Roman" w:hAnsi="Times New Roman" w:cs="Times New Roman"/>
          <w:sz w:val="24"/>
          <w:szCs w:val="24"/>
        </w:rPr>
        <w:t>Definitions, Acronyms and Abbreviations</w:t>
      </w:r>
      <w:bookmarkEnd w:id="8"/>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6316"/>
      </w:tblGrid>
      <w:tr w:rsidR="0067410F" w:rsidRPr="005D5DFA" w:rsidTr="00933CD6">
        <w:trPr>
          <w:tblHeader/>
        </w:trPr>
        <w:tc>
          <w:tcPr>
            <w:tcW w:w="316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933CD6">
        <w:tc>
          <w:tcPr>
            <w:tcW w:w="3168" w:type="dxa"/>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r w:rsidR="00E94B05" w:rsidRPr="005D5DFA" w:rsidTr="00933CD6">
        <w:tc>
          <w:tcPr>
            <w:tcW w:w="3168" w:type="dxa"/>
          </w:tcPr>
          <w:p w:rsidR="00E94B05" w:rsidRDefault="00E94B05"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PIM</w:t>
            </w:r>
          </w:p>
        </w:tc>
        <w:tc>
          <w:tcPr>
            <w:tcW w:w="6316" w:type="dxa"/>
          </w:tcPr>
          <w:p w:rsidR="00E94B05" w:rsidRDefault="00E94B05" w:rsidP="001E6E1C">
            <w:pPr>
              <w:snapToGrid w:val="0"/>
              <w:spacing w:after="0"/>
              <w:rPr>
                <w:rFonts w:ascii="Times New Roman" w:hAnsi="Times New Roman" w:cs="Times New Roman"/>
                <w:sz w:val="24"/>
                <w:szCs w:val="24"/>
              </w:rPr>
            </w:pPr>
            <w:r>
              <w:rPr>
                <w:rFonts w:ascii="Times New Roman" w:hAnsi="Times New Roman" w:cs="Times New Roman"/>
                <w:sz w:val="24"/>
                <w:szCs w:val="24"/>
              </w:rPr>
              <w:t>Personal Information Management</w:t>
            </w:r>
          </w:p>
        </w:tc>
      </w:tr>
    </w:tbl>
    <w:p w:rsid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9" w:name="_Toc325537222"/>
      <w:r w:rsidRPr="001E6E1C">
        <w:rPr>
          <w:rFonts w:ascii="Times New Roman" w:hAnsi="Times New Roman" w:cs="Times New Roman"/>
          <w:sz w:val="24"/>
          <w:szCs w:val="24"/>
        </w:rPr>
        <w:t>Project Overview</w:t>
      </w:r>
      <w:bookmarkEnd w:id="9"/>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10" w:name="_Toc325537223"/>
      <w:r w:rsidRPr="001E6E1C">
        <w:rPr>
          <w:rFonts w:ascii="Times New Roman" w:hAnsi="Times New Roman" w:cs="Times New Roman"/>
          <w:sz w:val="24"/>
          <w:szCs w:val="24"/>
        </w:rPr>
        <w:t>Purpose</w:t>
      </w:r>
      <w:bookmarkEnd w:id="10"/>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11" w:name="_Toc325537224"/>
      <w:r w:rsidRPr="00770D62">
        <w:rPr>
          <w:rFonts w:ascii="Times New Roman" w:hAnsi="Times New Roman" w:cs="Times New Roman"/>
          <w:sz w:val="24"/>
          <w:szCs w:val="24"/>
        </w:rPr>
        <w:t>Scope</w:t>
      </w:r>
      <w:bookmarkEnd w:id="11"/>
    </w:p>
    <w:p w:rsidR="00562860" w:rsidRDefault="00562860" w:rsidP="00562860">
      <w:pPr>
        <w:spacing w:after="0"/>
        <w:rPr>
          <w:rFonts w:ascii="Times New Roman" w:hAnsi="Times New Roman" w:cs="Times New Roman"/>
          <w:sz w:val="24"/>
        </w:rPr>
      </w:pPr>
      <w:commentRangeStart w:id="12"/>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commentRangeEnd w:id="12"/>
      <w:r w:rsidR="00B57215">
        <w:rPr>
          <w:rStyle w:val="CommentReference"/>
          <w:rFonts w:ascii="Arial" w:hAnsi="Arial" w:cs="Arial"/>
          <w:lang w:eastAsia="ar-SA"/>
        </w:rPr>
        <w:commentReference w:id="12"/>
      </w:r>
    </w:p>
    <w:p w:rsidR="00562860" w:rsidRPr="00562860" w:rsidRDefault="00562860" w:rsidP="00562860">
      <w:pPr>
        <w:spacing w:after="0"/>
        <w:rPr>
          <w:rFonts w:ascii="Times New Roman" w:hAnsi="Times New Roman" w:cs="Times New Roman"/>
          <w:sz w:val="24"/>
        </w:rPr>
      </w:pPr>
    </w:p>
    <w:commentRangeStart w:id="13"/>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 id="_x0000_i1028" type="#_x0000_t75" style="width:504.75pt;height:292.5pt" o:ole="">
            <v:imagedata r:id="rId23" o:title=""/>
          </v:shape>
          <o:OLEObject Type="Embed" ProgID="Visio.Drawing.11" ShapeID="_x0000_i1028" DrawAspect="Content" ObjectID="_1399279879" r:id="rId24"/>
        </w:object>
      </w:r>
      <w:commentRangeEnd w:id="13"/>
      <w:r w:rsidR="00463484">
        <w:rPr>
          <w:rStyle w:val="CommentReference"/>
          <w:rFonts w:ascii="Arial" w:hAnsi="Arial" w:cs="Arial"/>
          <w:lang w:eastAsia="ar-SA"/>
        </w:rPr>
        <w:commentReference w:id="13"/>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w:t>
            </w:r>
            <w:r w:rsidRPr="00AB4B01">
              <w:rPr>
                <w:rFonts w:ascii="Times New Roman" w:hAnsi="Times New Roman" w:cs="Times New Roman"/>
                <w:sz w:val="24"/>
              </w:rPr>
              <w:lastRenderedPageBreak/>
              <w:t>management, authentication, configuration, etc. This feature will be hidden and filtered by 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2</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24342D"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w:t>
            </w:r>
          </w:p>
        </w:tc>
      </w:tr>
      <w:tr w:rsidR="0024342D"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24342D" w:rsidRPr="00AB4B01" w:rsidRDefault="0024342D" w:rsidP="00B57215">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Pr>
          <w:p w:rsidR="0024342D" w:rsidRPr="00AB4B01" w:rsidRDefault="0024342D" w:rsidP="00B57215">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24342D" w:rsidRDefault="0024342D" w:rsidP="00B57215">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 managing 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24342D" w:rsidRPr="00A169E7" w:rsidRDefault="0024342D" w:rsidP="00B57215">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Pr>
          <w:p w:rsidR="0024342D"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bl>
    <w:p w:rsidR="005362EF" w:rsidRDefault="005362EF" w:rsidP="005E32EB">
      <w:pPr>
        <w:ind w:left="360"/>
        <w:rPr>
          <w:lang w:eastAsia="ar-SA"/>
        </w:rPr>
      </w:pPr>
    </w:p>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14" w:name="OLE_LINK4"/>
      <w:bookmarkStart w:id="15" w:name="OLE_LINK5"/>
      <w:bookmarkStart w:id="16" w:name="_Toc325537225"/>
      <w:r w:rsidRPr="001E6E1C">
        <w:rPr>
          <w:rFonts w:ascii="Times New Roman" w:hAnsi="Times New Roman" w:cs="Times New Roman"/>
          <w:sz w:val="24"/>
          <w:szCs w:val="24"/>
        </w:rPr>
        <w:t>Deliverables</w:t>
      </w:r>
      <w:bookmarkEnd w:id="14"/>
      <w:bookmarkEnd w:id="15"/>
      <w:bookmarkEnd w:id="16"/>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commentRangeStart w:id="17"/>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commentRangeEnd w:id="17"/>
        <w:tc>
          <w:tcPr>
            <w:tcW w:w="1686" w:type="dxa"/>
          </w:tcPr>
          <w:p w:rsidR="00304439" w:rsidRDefault="00CC2F29" w:rsidP="00562860">
            <w:pPr>
              <w:pStyle w:val="infoblue"/>
              <w:snapToGrid w:val="0"/>
              <w:spacing w:before="0" w:after="0"/>
              <w:ind w:left="0"/>
              <w:jc w:val="center"/>
              <w:rPr>
                <w:rFonts w:ascii="Times New Roman" w:hAnsi="Times New Roman" w:cs="Times New Roman"/>
                <w:i w:val="0"/>
                <w:iCs w:val="0"/>
                <w:color w:val="auto"/>
                <w:sz w:val="24"/>
                <w:szCs w:val="24"/>
              </w:rPr>
            </w:pPr>
            <w:r>
              <w:rPr>
                <w:rStyle w:val="CommentReference"/>
                <w:i w:val="0"/>
                <w:iCs w:val="0"/>
                <w:color w:val="auto"/>
              </w:rPr>
              <w:commentReference w:id="17"/>
            </w: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8" w:name="_Toc325537226"/>
      <w:r w:rsidRPr="001E6E1C">
        <w:rPr>
          <w:rFonts w:ascii="Times New Roman" w:hAnsi="Times New Roman" w:cs="Times New Roman"/>
          <w:sz w:val="24"/>
          <w:szCs w:val="24"/>
        </w:rPr>
        <w:t>Constraints</w:t>
      </w:r>
      <w:bookmarkEnd w:id="18"/>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4217EC">
              <w:rPr>
                <w:rFonts w:ascii="Times New Roman" w:hAnsi="Times New Roman" w:cs="Times New Roman"/>
                <w:i w:val="0"/>
                <w:iCs w:val="0"/>
                <w:color w:val="auto"/>
                <w:sz w:val="24"/>
                <w:szCs w:val="24"/>
              </w:rPr>
              <w:t>30 weeks</w:t>
            </w:r>
            <w:r w:rsidR="00A95C69">
              <w:rPr>
                <w:rFonts w:ascii="Times New Roman" w:hAnsi="Times New Roman" w:cs="Times New Roman"/>
                <w:i w:val="0"/>
                <w:iCs w:val="0"/>
                <w:color w:val="auto"/>
                <w:sz w:val="24"/>
                <w:szCs w:val="24"/>
              </w:rPr>
              <w:t xml:space="preserve">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4217EC">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Finished date: </w:t>
            </w:r>
            <w:r w:rsidR="004217EC">
              <w:rPr>
                <w:rFonts w:ascii="Times New Roman" w:hAnsi="Times New Roman" w:cs="Times New Roman"/>
                <w:i w:val="0"/>
                <w:iCs w:val="0"/>
                <w:color w:val="auto"/>
                <w:sz w:val="24"/>
                <w:szCs w:val="24"/>
              </w:rPr>
              <w:t>20</w:t>
            </w:r>
            <w:r>
              <w:rPr>
                <w:rFonts w:ascii="Times New Roman" w:hAnsi="Times New Roman" w:cs="Times New Roman"/>
                <w:i w:val="0"/>
                <w:iCs w:val="0"/>
                <w:color w:val="auto"/>
                <w:sz w:val="24"/>
                <w:szCs w:val="24"/>
              </w:rPr>
              <w:t>/5/2011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C02FC3" w:rsidRPr="005D5DFA" w:rsidTr="006F585C">
        <w:tc>
          <w:tcPr>
            <w:tcW w:w="1008"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3</w:t>
            </w:r>
          </w:p>
        </w:tc>
        <w:tc>
          <w:tcPr>
            <w:tcW w:w="5686" w:type="dxa"/>
          </w:tcPr>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Development framework: .Net 4.0, WCF, Silverlight, Entity framework</w:t>
            </w:r>
          </w:p>
        </w:tc>
        <w:tc>
          <w:tcPr>
            <w:tcW w:w="2700"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p>
        </w:tc>
      </w:tr>
      <w:tr w:rsidR="00C02FC3" w:rsidRPr="005D5DFA" w:rsidTr="006F585C">
        <w:tc>
          <w:tcPr>
            <w:tcW w:w="1008"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4</w:t>
            </w:r>
          </w:p>
        </w:tc>
        <w:tc>
          <w:tcPr>
            <w:tcW w:w="5686" w:type="dxa"/>
          </w:tcPr>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Network: Network is ADSL/Mega WAN</w:t>
            </w:r>
          </w:p>
        </w:tc>
        <w:tc>
          <w:tcPr>
            <w:tcW w:w="2700"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p>
        </w:tc>
      </w:tr>
      <w:tr w:rsidR="00C02FC3" w:rsidRPr="005D5DFA" w:rsidTr="006F585C">
        <w:tc>
          <w:tcPr>
            <w:tcW w:w="1008"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5</w:t>
            </w:r>
          </w:p>
        </w:tc>
        <w:tc>
          <w:tcPr>
            <w:tcW w:w="5686" w:type="dxa"/>
          </w:tcPr>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Programming language: Using C#</w:t>
            </w:r>
          </w:p>
        </w:tc>
        <w:tc>
          <w:tcPr>
            <w:tcW w:w="2700"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p>
        </w:tc>
      </w:tr>
      <w:tr w:rsidR="00C02FC3" w:rsidRPr="005D5DFA" w:rsidTr="006F585C">
        <w:tc>
          <w:tcPr>
            <w:tcW w:w="1008"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6</w:t>
            </w:r>
          </w:p>
        </w:tc>
        <w:tc>
          <w:tcPr>
            <w:tcW w:w="5686" w:type="dxa"/>
          </w:tcPr>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Third-party:</w:t>
            </w:r>
          </w:p>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Using Microsoft Word, Excel for documenting, importing, and exporting the data.</w:t>
            </w:r>
          </w:p>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Use the Authentication component from Van Lang IT Department</w:t>
            </w:r>
          </w:p>
        </w:tc>
        <w:tc>
          <w:tcPr>
            <w:tcW w:w="2700"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9" w:name="_Toc325537227"/>
      <w:commentRangeStart w:id="20"/>
      <w:r w:rsidRPr="001E6E1C">
        <w:rPr>
          <w:rFonts w:ascii="Times New Roman" w:hAnsi="Times New Roman" w:cs="Times New Roman"/>
          <w:sz w:val="24"/>
          <w:szCs w:val="24"/>
        </w:rPr>
        <w:t>Assumptions</w:t>
      </w:r>
      <w:commentRangeEnd w:id="20"/>
      <w:r w:rsidR="0073432B">
        <w:rPr>
          <w:rStyle w:val="CommentReference"/>
          <w:b w:val="0"/>
          <w:bCs w:val="0"/>
        </w:rPr>
        <w:commentReference w:id="20"/>
      </w:r>
      <w:bookmarkEnd w:id="19"/>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commentRangeStart w:id="21"/>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 xml:space="preserve">nt will </w:t>
            </w:r>
            <w:r w:rsidR="00CC2F29">
              <w:rPr>
                <w:rFonts w:ascii="Times New Roman" w:hAnsi="Times New Roman" w:cs="Times New Roman"/>
                <w:i w:val="0"/>
                <w:iCs w:val="0"/>
                <w:color w:val="auto"/>
                <w:sz w:val="24"/>
                <w:szCs w:val="24"/>
              </w:rPr>
              <w:t xml:space="preserve">be </w:t>
            </w:r>
            <w:r w:rsidR="004E2F68">
              <w:rPr>
                <w:rFonts w:ascii="Times New Roman" w:hAnsi="Times New Roman" w:cs="Times New Roman"/>
                <w:i w:val="0"/>
                <w:iCs w:val="0"/>
                <w:color w:val="auto"/>
                <w:sz w:val="24"/>
                <w:szCs w:val="24"/>
              </w:rPr>
              <w:t>finish</w:t>
            </w:r>
            <w:r w:rsidR="00CC2F29">
              <w:rPr>
                <w:rFonts w:ascii="Times New Roman" w:hAnsi="Times New Roman" w:cs="Times New Roman"/>
                <w:i w:val="0"/>
                <w:iCs w:val="0"/>
                <w:color w:val="auto"/>
                <w:sz w:val="24"/>
                <w:szCs w:val="24"/>
              </w:rPr>
              <w:t>ed</w:t>
            </w:r>
            <w:r w:rsidR="004E2F68">
              <w:rPr>
                <w:rFonts w:ascii="Times New Roman" w:hAnsi="Times New Roman" w:cs="Times New Roman"/>
                <w:i w:val="0"/>
                <w:iCs w:val="0"/>
                <w:color w:val="auto"/>
                <w:sz w:val="24"/>
                <w:szCs w:val="24"/>
              </w:rPr>
              <w:t xml:space="preserve"> </w:t>
            </w:r>
            <w:r w:rsidR="004E2F68">
              <w:rPr>
                <w:rFonts w:ascii="Times New Roman" w:hAnsi="Times New Roman" w:cs="Times New Roman"/>
                <w:i w:val="0"/>
                <w:iCs w:val="0"/>
                <w:color w:val="auto"/>
                <w:sz w:val="24"/>
                <w:szCs w:val="24"/>
              </w:rPr>
              <w:lastRenderedPageBreak/>
              <w:t>approximately 50 day</w:t>
            </w:r>
            <w:r w:rsidR="00CC2F29">
              <w:rPr>
                <w:rFonts w:ascii="Times New Roman" w:hAnsi="Times New Roman" w:cs="Times New Roman"/>
                <w:i w:val="0"/>
                <w:iCs w:val="0"/>
                <w:color w:val="auto"/>
                <w:sz w:val="24"/>
                <w:szCs w:val="24"/>
              </w:rPr>
              <w:t>s</w:t>
            </w:r>
            <w:r w:rsidR="004E2F68">
              <w:rPr>
                <w:rFonts w:ascii="Times New Roman" w:hAnsi="Times New Roman" w:cs="Times New Roman"/>
                <w:i w:val="0"/>
                <w:iCs w:val="0"/>
                <w:color w:val="auto"/>
                <w:sz w:val="24"/>
                <w:szCs w:val="24"/>
              </w:rPr>
              <w:t xml:space="preserve"> a</w:t>
            </w:r>
            <w:r>
              <w:rPr>
                <w:rFonts w:ascii="Times New Roman" w:hAnsi="Times New Roman" w:cs="Times New Roman"/>
                <w:i w:val="0"/>
                <w:iCs w:val="0"/>
                <w:color w:val="auto"/>
                <w:sz w:val="24"/>
                <w:szCs w:val="24"/>
              </w:rPr>
              <w:t>nd approach on contract between customer and the people get requirement.</w:t>
            </w:r>
            <w:commentRangeEnd w:id="21"/>
            <w:r w:rsidR="0073432B">
              <w:rPr>
                <w:rStyle w:val="CommentReference"/>
                <w:i w:val="0"/>
                <w:iCs w:val="0"/>
                <w:color w:val="auto"/>
              </w:rPr>
              <w:commentReference w:id="21"/>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lastRenderedPageBreak/>
              <w:t xml:space="preserve">Customer will change requirement any </w:t>
            </w:r>
            <w:r>
              <w:rPr>
                <w:rFonts w:ascii="Times New Roman" w:hAnsi="Times New Roman" w:cs="Times New Roman"/>
                <w:i w:val="0"/>
                <w:iCs w:val="0"/>
                <w:color w:val="auto"/>
                <w:sz w:val="24"/>
                <w:szCs w:val="24"/>
              </w:rPr>
              <w:lastRenderedPageBreak/>
              <w:t>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The Architecture Driver Document (ADD) </w:t>
            </w:r>
            <w:commentRangeStart w:id="22"/>
            <w:r>
              <w:rPr>
                <w:rFonts w:ascii="Times New Roman" w:hAnsi="Times New Roman" w:cs="Times New Roman"/>
                <w:i w:val="0"/>
                <w:iCs w:val="0"/>
                <w:color w:val="auto"/>
                <w:sz w:val="24"/>
                <w:szCs w:val="24"/>
              </w:rPr>
              <w:t xml:space="preserve">must be reviewed </w:t>
            </w:r>
            <w:commentRangeEnd w:id="22"/>
            <w:r w:rsidR="0073432B">
              <w:rPr>
                <w:rStyle w:val="CommentReference"/>
                <w:i w:val="0"/>
                <w:iCs w:val="0"/>
                <w:color w:val="auto"/>
              </w:rPr>
              <w:commentReference w:id="22"/>
            </w:r>
            <w:r>
              <w:rPr>
                <w:rFonts w:ascii="Times New Roman" w:hAnsi="Times New Roman" w:cs="Times New Roman"/>
                <w:i w:val="0"/>
                <w:iCs w:val="0"/>
                <w:color w:val="auto"/>
                <w:sz w:val="24"/>
                <w:szCs w:val="24"/>
              </w:rPr>
              <w:t>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23" w:name="OLE_LINK2"/>
            <w:bookmarkStart w:id="24" w:name="OLE_LINK3"/>
            <w:r>
              <w:rPr>
                <w:rFonts w:ascii="Times New Roman" w:hAnsi="Times New Roman" w:cs="Times New Roman"/>
                <w:i w:val="0"/>
                <w:color w:val="auto"/>
                <w:sz w:val="24"/>
                <w:szCs w:val="24"/>
              </w:rPr>
              <w:t xml:space="preserve">Architecture Design </w:t>
            </w:r>
            <w:bookmarkEnd w:id="23"/>
            <w:bookmarkEnd w:id="24"/>
            <w:r>
              <w:rPr>
                <w:rFonts w:ascii="Times New Roman" w:hAnsi="Times New Roman" w:cs="Times New Roman"/>
                <w:i w:val="0"/>
                <w:color w:val="auto"/>
                <w:sz w:val="24"/>
                <w:szCs w:val="24"/>
              </w:rPr>
              <w:t xml:space="preserve">document </w:t>
            </w:r>
            <w:commentRangeStart w:id="25"/>
            <w:r>
              <w:rPr>
                <w:rFonts w:ascii="Times New Roman" w:hAnsi="Times New Roman" w:cs="Times New Roman"/>
                <w:i w:val="0"/>
                <w:color w:val="auto"/>
                <w:sz w:val="24"/>
                <w:szCs w:val="24"/>
              </w:rPr>
              <w:t>must be reviewed</w:t>
            </w:r>
            <w:commentRangeEnd w:id="25"/>
            <w:r w:rsidR="0073432B">
              <w:rPr>
                <w:rStyle w:val="CommentReference"/>
                <w:i w:val="0"/>
                <w:iCs w:val="0"/>
                <w:color w:val="auto"/>
              </w:rPr>
              <w:commentReference w:id="25"/>
            </w:r>
            <w:r>
              <w:rPr>
                <w:rFonts w:ascii="Times New Roman" w:hAnsi="Times New Roman" w:cs="Times New Roman"/>
                <w:i w:val="0"/>
                <w:color w:val="auto"/>
                <w:sz w:val="24"/>
                <w:szCs w:val="24"/>
              </w:rPr>
              <w:t xml:space="preserve">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26" w:name="_Toc325537228"/>
      <w:r w:rsidRPr="001E6E1C">
        <w:rPr>
          <w:rFonts w:ascii="Times New Roman" w:hAnsi="Times New Roman" w:cs="Times New Roman"/>
          <w:sz w:val="24"/>
          <w:szCs w:val="24"/>
        </w:rPr>
        <w:t>Project Processes</w:t>
      </w:r>
      <w:bookmarkEnd w:id="26"/>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27" w:name="_Toc325537229"/>
      <w:r w:rsidRPr="009748C6">
        <w:rPr>
          <w:rFonts w:ascii="Times New Roman" w:hAnsi="Times New Roman" w:cs="Times New Roman"/>
          <w:sz w:val="24"/>
          <w:szCs w:val="24"/>
        </w:rPr>
        <w:t>Development process</w:t>
      </w:r>
      <w:bookmarkEnd w:id="27"/>
    </w:p>
    <w:p w:rsidR="00686256" w:rsidRDefault="00686256" w:rsidP="00686256">
      <w:pPr>
        <w:rPr>
          <w:rFonts w:ascii="Times New Roman" w:hAnsi="Times New Roman" w:cs="Times New Roman"/>
          <w:sz w:val="24"/>
          <w:szCs w:val="24"/>
          <w:lang w:eastAsia="ar-SA"/>
        </w:rPr>
      </w:pPr>
      <w:r w:rsidRPr="00686256">
        <w:rPr>
          <w:rFonts w:ascii="Times New Roman" w:hAnsi="Times New Roman" w:cs="Times New Roman"/>
          <w:sz w:val="24"/>
          <w:szCs w:val="24"/>
          <w:lang w:eastAsia="ar-SA"/>
        </w:rPr>
        <w:t xml:space="preserve">Human resource management project is developed following </w:t>
      </w:r>
      <w:r w:rsidR="004A4714">
        <w:rPr>
          <w:rFonts w:ascii="Times New Roman" w:hAnsi="Times New Roman" w:cs="Times New Roman"/>
          <w:sz w:val="24"/>
          <w:szCs w:val="24"/>
          <w:lang w:eastAsia="ar-SA"/>
        </w:rPr>
        <w:t>modified to suitable with team to easy manage and conduct.</w:t>
      </w:r>
    </w:p>
    <w:p w:rsidR="00C44EEA" w:rsidRDefault="00C44EEA" w:rsidP="00C44EEA">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sidR="00933CD6">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Use ACDM for Requirement phase and Architecture phase because:</w:t>
      </w:r>
    </w:p>
    <w:p w:rsidR="00C44EEA" w:rsidRDefault="00C44EEA" w:rsidP="00C44EEA">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sidR="00933CD6">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C44EEA" w:rsidRDefault="00C44EEA" w:rsidP="00C44EEA">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sidR="00933CD6">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6411BA" w:rsidRDefault="000B7DF4" w:rsidP="00CD047F">
      <w:pPr>
        <w:ind w:left="-1260"/>
      </w:pPr>
      <w:r>
        <w:object w:dxaOrig="21154" w:dyaOrig="16104">
          <v:shape id="_x0000_i1029" type="#_x0000_t75" style="width:580.5pt;height:628.5pt" o:ole="">
            <v:imagedata r:id="rId25" o:title=""/>
          </v:shape>
          <o:OLEObject Type="Embed" ProgID="Visio.Drawing.11" ShapeID="_x0000_i1029" DrawAspect="Content" ObjectID="_1399279880" r:id="rId26"/>
        </w:object>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w:t>
      </w:r>
      <w:r w:rsidR="0024342D">
        <w:rPr>
          <w:rFonts w:ascii="Times New Roman" w:hAnsi="Times New Roman" w:cs="Times New Roman"/>
          <w:noProof/>
          <w:sz w:val="24"/>
          <w:szCs w:val="24"/>
        </w:rPr>
        <w:t xml:space="preserve"> 2</w:t>
      </w:r>
      <w:r w:rsidRPr="00686256">
        <w:rPr>
          <w:rFonts w:ascii="Times New Roman" w:hAnsi="Times New Roman" w:cs="Times New Roman"/>
          <w:noProof/>
          <w:sz w:val="24"/>
          <w:szCs w:val="24"/>
        </w:rPr>
        <w:t xml:space="preserve">: </w:t>
      </w:r>
      <w:r w:rsidR="007F2480">
        <w:rPr>
          <w:rFonts w:ascii="Times New Roman" w:hAnsi="Times New Roman" w:cs="Times New Roman"/>
          <w:noProof/>
          <w:sz w:val="24"/>
          <w:szCs w:val="24"/>
        </w:rPr>
        <w:t xml:space="preserve">Human Resource Management </w:t>
      </w:r>
      <w:r w:rsidRPr="00686256">
        <w:rPr>
          <w:rFonts w:ascii="Times New Roman" w:hAnsi="Times New Roman" w:cs="Times New Roman"/>
          <w:noProof/>
          <w:sz w:val="24"/>
          <w:szCs w:val="24"/>
        </w:rPr>
        <w:t>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w:t>
            </w:r>
            <w:r w:rsidR="0024342D">
              <w:rPr>
                <w:rFonts w:ascii="Times New Roman" w:hAnsi="Times New Roman" w:cs="Times New Roman"/>
                <w:noProof/>
                <w:sz w:val="24"/>
                <w:szCs w:val="24"/>
              </w:rPr>
              <w:t xml:space="preserve"> Concept Operation Draft</w:t>
            </w:r>
            <w:r>
              <w:rPr>
                <w:rFonts w:ascii="Times New Roman" w:hAnsi="Times New Roman" w:cs="Times New Roman"/>
                <w:noProof/>
                <w:sz w:val="24"/>
                <w:szCs w:val="24"/>
              </w:rPr>
              <w:t>,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106BFA" w:rsidRPr="000B7DF4" w:rsidRDefault="00106BFA" w:rsidP="003172F8">
      <w:pPr>
        <w:contextualSpacing/>
        <w:rPr>
          <w:rFonts w:ascii="Times New Roman" w:hAnsi="Times New Roman" w:cs="Times New Roman"/>
          <w:noProof/>
        </w:rPr>
      </w:pPr>
      <w:r w:rsidRPr="000B7DF4">
        <w:rPr>
          <w:rFonts w:ascii="Times New Roman" w:hAnsi="Times New Roman" w:cs="Times New Roman"/>
          <w:noProof/>
        </w:rPr>
        <w:t>Role in ACDM</w:t>
      </w:r>
      <w:r w:rsidR="000B7DF4">
        <w:rPr>
          <w:rFonts w:ascii="Times New Roman" w:hAnsi="Times New Roman" w:cs="Times New Roman"/>
          <w:noProof/>
        </w:rPr>
        <w:t xml:space="preserve"> framework:</w:t>
      </w:r>
    </w:p>
    <w:p w:rsidR="00106BFA" w:rsidRDefault="00106BFA" w:rsidP="003172F8">
      <w:pPr>
        <w:contextualSpacing/>
        <w:rPr>
          <w:noProof/>
        </w:rPr>
      </w:pPr>
    </w:p>
    <w:tbl>
      <w:tblPr>
        <w:tblStyle w:val="TableGrid"/>
        <w:tblW w:w="0" w:type="auto"/>
        <w:tblLook w:val="04A0" w:firstRow="1" w:lastRow="0" w:firstColumn="1" w:lastColumn="0" w:noHBand="0" w:noVBand="1"/>
      </w:tblPr>
      <w:tblGrid>
        <w:gridCol w:w="1908"/>
        <w:gridCol w:w="5580"/>
        <w:gridCol w:w="1753"/>
      </w:tblGrid>
      <w:tr w:rsidR="00106BFA" w:rsidRPr="00595B07" w:rsidTr="000B7DF4">
        <w:tc>
          <w:tcPr>
            <w:tcW w:w="1908"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Role</w:t>
            </w:r>
          </w:p>
        </w:tc>
        <w:tc>
          <w:tcPr>
            <w:tcW w:w="5580"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Responsibility</w:t>
            </w:r>
          </w:p>
        </w:tc>
        <w:tc>
          <w:tcPr>
            <w:tcW w:w="1753"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Name</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Managing Engineering</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Coordinating the overall system design and development effort</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Nhung Huynh</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Architect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Architectural design</w:t>
            </w:r>
          </w:p>
        </w:tc>
        <w:tc>
          <w:tcPr>
            <w:tcW w:w="1753"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Tuong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commentRangeStart w:id="28"/>
            <w:r w:rsidRPr="00595B07">
              <w:rPr>
                <w:rFonts w:ascii="Times New Roman" w:hAnsi="Times New Roman" w:cs="Times New Roman"/>
                <w:noProof/>
                <w:sz w:val="24"/>
                <w:szCs w:val="24"/>
              </w:rPr>
              <w:t>Chief Scientist</w:t>
            </w:r>
            <w:commentRangeEnd w:id="28"/>
            <w:r w:rsidR="009F1FF4">
              <w:rPr>
                <w:rStyle w:val="CommentReference"/>
                <w:rFonts w:ascii="Arial" w:hAnsi="Arial" w:cs="Arial"/>
                <w:lang w:eastAsia="ar-SA"/>
              </w:rPr>
              <w:commentReference w:id="28"/>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Tan Tran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Support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Set up and maintains the design team’s support tools and environments</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Loc Phan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Requirements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 xml:space="preserve">Coordinating the </w:t>
            </w:r>
            <w:r w:rsidR="00595B07" w:rsidRPr="00595B07">
              <w:rPr>
                <w:rFonts w:ascii="Times New Roman" w:hAnsi="Times New Roman" w:cs="Times New Roman"/>
                <w:noProof/>
                <w:sz w:val="24"/>
                <w:szCs w:val="24"/>
              </w:rPr>
              <w:t>gathering and tracking of the architectural drivers</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Quyet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Quality Process Engineer</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Ensure that ACDM and other defined processes are follwed as prescribed to ensure project quality goals are met</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Tung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commentRangeStart w:id="29"/>
            <w:r w:rsidRPr="00595B07">
              <w:rPr>
                <w:rFonts w:ascii="Times New Roman" w:hAnsi="Times New Roman" w:cs="Times New Roman"/>
                <w:noProof/>
                <w:sz w:val="24"/>
                <w:szCs w:val="24"/>
              </w:rPr>
              <w:t>Production Engineers</w:t>
            </w:r>
            <w:commentRangeEnd w:id="29"/>
            <w:r w:rsidR="009F1FF4">
              <w:rPr>
                <w:rStyle w:val="CommentReference"/>
                <w:rFonts w:ascii="Arial" w:hAnsi="Arial" w:cs="Arial"/>
                <w:lang w:eastAsia="ar-SA"/>
              </w:rPr>
              <w:commentReference w:id="29"/>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Focus on detailed design, implementation, and integration of the elements to compose the system</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Dang Nguyen</w:t>
            </w:r>
          </w:p>
        </w:tc>
      </w:tr>
    </w:tbl>
    <w:p w:rsidR="00106BFA" w:rsidRDefault="00106BFA" w:rsidP="003172F8">
      <w:pPr>
        <w:contextualSpacing/>
        <w:rPr>
          <w:noProof/>
        </w:rPr>
      </w:pPr>
    </w:p>
    <w:p w:rsidR="009748C6" w:rsidRPr="000C0C79" w:rsidRDefault="003172F8" w:rsidP="00770D62">
      <w:pPr>
        <w:contextualSpacing/>
        <w:rPr>
          <w:rFonts w:ascii="Times New Roman" w:hAnsi="Times New Roman" w:cs="Times New Roman"/>
          <w:b/>
          <w:sz w:val="24"/>
          <w:szCs w:val="24"/>
        </w:rPr>
      </w:pPr>
      <w:commentRangeStart w:id="30"/>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r w:rsidR="00933CD6">
        <w:rPr>
          <w:rFonts w:ascii="Times New Roman" w:hAnsi="Times New Roman" w:cs="Times New Roman"/>
          <w:b/>
          <w:sz w:val="24"/>
          <w:szCs w:val="24"/>
        </w:rPr>
        <w:t xml:space="preserve"> </w:t>
      </w:r>
      <w:r w:rsidR="00324E2E">
        <w:rPr>
          <w:rFonts w:ascii="Times New Roman" w:hAnsi="Times New Roman" w:cs="Times New Roman"/>
          <w:b/>
          <w:sz w:val="24"/>
          <w:szCs w:val="24"/>
        </w:rPr>
        <w:t>in ACDM Stage 1, 2</w:t>
      </w:r>
      <w:commentRangeEnd w:id="30"/>
      <w:r w:rsidR="00B57215">
        <w:rPr>
          <w:rStyle w:val="CommentReference"/>
          <w:rFonts w:ascii="Arial" w:hAnsi="Arial" w:cs="Arial"/>
          <w:lang w:eastAsia="ar-SA"/>
        </w:rPr>
        <w:commentReference w:id="30"/>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0C0C7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 xml:space="preserve">Then, project team will use these questions to get requirements from </w:t>
            </w:r>
            <w:proofErr w:type="spellStart"/>
            <w:r w:rsidR="00560EED">
              <w:rPr>
                <w:rFonts w:ascii="Times New Roman" w:hAnsi="Times New Roman" w:cs="Times New Roman"/>
                <w:color w:val="000000"/>
                <w:sz w:val="24"/>
                <w:szCs w:val="24"/>
              </w:rPr>
              <w:t>customers.</w:t>
            </w:r>
            <w:r w:rsidR="007E2C75">
              <w:rPr>
                <w:rFonts w:ascii="Times New Roman" w:hAnsi="Times New Roman" w:cs="Times New Roman"/>
                <w:color w:val="000000"/>
                <w:sz w:val="24"/>
                <w:szCs w:val="24"/>
              </w:rPr>
              <w:t>In</w:t>
            </w:r>
            <w:proofErr w:type="spellEnd"/>
            <w:r w:rsidR="007E2C75">
              <w:rPr>
                <w:rFonts w:ascii="Times New Roman" w:hAnsi="Times New Roman" w:cs="Times New Roman"/>
                <w:color w:val="000000"/>
                <w:sz w:val="24"/>
                <w:szCs w:val="24"/>
              </w:rPr>
              <w:t xml:space="preserve">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r w:rsidR="001F3136">
              <w:rPr>
                <w:rFonts w:ascii="Times New Roman" w:hAnsi="Times New Roman" w:cs="Times New Roman"/>
                <w:color w:val="000000"/>
                <w:sz w:val="24"/>
                <w:szCs w:val="24"/>
              </w:rPr>
              <w:t xml:space="preserve"> after brainstorming what need asking and how to ask</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1F3136" w:rsidRDefault="001F313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Verify it with team members and validation among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032196"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r w:rsidR="001F3136">
              <w:rPr>
                <w:rFonts w:ascii="Times New Roman" w:hAnsi="Times New Roman" w:cs="Times New Roman"/>
                <w:color w:val="000000"/>
                <w:sz w:val="24"/>
                <w:szCs w:val="24"/>
              </w:rPr>
              <w:t xml:space="preserve">. However, if anything happens, we must roll back to stage one and make it clear with </w:t>
            </w:r>
            <w:proofErr w:type="spellStart"/>
            <w:r w:rsidR="001F3136">
              <w:rPr>
                <w:rFonts w:ascii="Times New Roman" w:hAnsi="Times New Roman" w:cs="Times New Roman"/>
                <w:color w:val="000000"/>
                <w:sz w:val="24"/>
                <w:szCs w:val="24"/>
              </w:rPr>
              <w:t>ConsOpt</w:t>
            </w:r>
            <w:proofErr w:type="spellEnd"/>
            <w:r w:rsidR="001F3136">
              <w:rPr>
                <w:rFonts w:ascii="Times New Roman" w:hAnsi="Times New Roman" w:cs="Times New Roman"/>
                <w:color w:val="000000"/>
                <w:sz w:val="24"/>
                <w:szCs w:val="24"/>
              </w:rPr>
              <w:t xml:space="preserve"> document. The previous action may need a meeting with customers if necessary.</w:t>
            </w:r>
          </w:p>
        </w:tc>
      </w:tr>
    </w:tbl>
    <w:p w:rsidR="00D01D30" w:rsidRDefault="00D01D30" w:rsidP="00770D62">
      <w:pPr>
        <w:rPr>
          <w:rFonts w:ascii="Times New Roman" w:hAnsi="Times New Roman" w:cs="Times New Roman"/>
          <w:sz w:val="28"/>
          <w:szCs w:val="28"/>
        </w:rPr>
      </w:pPr>
    </w:p>
    <w:p w:rsidR="000B7DF4" w:rsidRDefault="000B7DF4" w:rsidP="00770D62">
      <w:pPr>
        <w:rPr>
          <w:rFonts w:ascii="Times New Roman" w:hAnsi="Times New Roman" w:cs="Times New Roman"/>
          <w:sz w:val="28"/>
          <w:szCs w:val="28"/>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31" w:name="_Toc325537230"/>
      <w:r>
        <w:rPr>
          <w:rFonts w:ascii="Times New Roman" w:hAnsi="Times New Roman" w:cs="Times New Roman"/>
          <w:sz w:val="24"/>
          <w:szCs w:val="24"/>
        </w:rPr>
        <w:t>Architecture Process</w:t>
      </w:r>
      <w:bookmarkEnd w:id="31"/>
    </w:p>
    <w:p w:rsidR="002E11C4" w:rsidRDefault="002E11C4" w:rsidP="00D47E3A">
      <w:pPr>
        <w:rPr>
          <w:lang w:eastAsia="ar-SA"/>
        </w:rPr>
      </w:pPr>
    </w:p>
    <w:p w:rsidR="002E11C4" w:rsidRDefault="002E11C4"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32" w:name="_Toc325537231"/>
      <w:r>
        <w:rPr>
          <w:rFonts w:ascii="Times New Roman" w:hAnsi="Times New Roman" w:cs="Times New Roman"/>
          <w:sz w:val="24"/>
          <w:szCs w:val="24"/>
        </w:rPr>
        <w:t>Detail Design Process</w:t>
      </w:r>
      <w:bookmarkEnd w:id="32"/>
    </w:p>
    <w:p w:rsidR="00846A1C" w:rsidRDefault="00A9287F" w:rsidP="008050A0">
      <w:pPr>
        <w:ind w:left="360" w:firstLine="720"/>
        <w:rPr>
          <w:lang w:eastAsia="ar-SA"/>
        </w:rPr>
      </w:pPr>
      <w:r>
        <w:rPr>
          <w:lang w:eastAsia="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 o:spid="_x0000_s1055" type="#_x0000_t67" style="position:absolute;left:0;text-align:left;margin-left:171.75pt;margin-top:256.1pt;width:35.25pt;height:22.15pt;rotation:180;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" adj="10800" fillcolor="#8064a2 [3207]" strokecolor="white [3201]" strokeweight="3pt">
            <v:shadow on="t" color="black" opacity="24903f" origin=",.5" offset="0,.55556mm"/>
          </v:shape>
        </w:pict>
      </w:r>
      <w:r>
        <w:rPr>
          <w:lang w:eastAsia="ar-SA"/>
        </w:rPr>
        <w:pict>
          <v:shapetype id="_x0000_t202" coordsize="21600,21600" o:spt="202" path="m,l,21600r21600,l21600,xe">
            <v:stroke joinstyle="miter"/>
            <v:path gradientshapeok="t" o:connecttype="rect"/>
          </v:shapetype>
          <v:shape id="TextBox 9" o:spid="_x0000_s1053" type="#_x0000_t202" style="position:absolute;left:0;text-align:left;margin-left:51.75pt;margin-top:256.1pt;width:129.75pt;height:25.6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" filled="f" stroked="f">
            <v:textbox style="mso-fit-shape-to-text:t">
              <w:txbxContent>
                <w:p w:rsidR="00A9287F" w:rsidRDefault="00A9287F" w:rsidP="008050A0">
                  <w:pPr>
                    <w:pStyle w:val="NormalWeb"/>
                    <w:spacing w:before="0" w:beforeAutospacing="0" w:after="0" w:afterAutospacing="0"/>
                  </w:pPr>
                  <w:r w:rsidRPr="008050A0">
                    <w:rPr>
                      <w:b/>
                      <w:bCs/>
                      <w:color w:val="000000" w:themeColor="text1"/>
                      <w:kern w:val="24"/>
                      <w:sz w:val="32"/>
                      <w:szCs w:val="32"/>
                    </w:rPr>
                    <w:t>Re-Detail Design</w:t>
                  </w:r>
                </w:p>
              </w:txbxContent>
            </v:textbox>
          </v:shape>
        </w:pict>
      </w:r>
      <w:r>
        <w:rPr>
          <w:lang w:eastAsia="ar-SA"/>
        </w:rPr>
        <w:pict>
          <v:shape id="TextBox 2" o:spid="_x0000_s1054" type="#_x0000_t202" style="position:absolute;left:0;text-align:left;margin-left:333pt;margin-top:49.1pt;width:108pt;height:25.6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" filled="f" stroked="f">
            <v:textbox style="mso-fit-shape-to-text:t">
              <w:txbxContent>
                <w:p w:rsidR="00A9287F" w:rsidRDefault="00A9287F" w:rsidP="008050A0">
                  <w:pPr>
                    <w:pStyle w:val="NormalWeb"/>
                    <w:spacing w:before="0" w:beforeAutospacing="0" w:after="0" w:afterAutospacing="0"/>
                  </w:pPr>
                  <w:r w:rsidRPr="008050A0">
                    <w:rPr>
                      <w:b/>
                      <w:bCs/>
                      <w:color w:val="000000" w:themeColor="text1"/>
                      <w:kern w:val="24"/>
                      <w:sz w:val="32"/>
                      <w:szCs w:val="32"/>
                    </w:rPr>
                    <w:t>Re-Collection</w:t>
                  </w:r>
                </w:p>
              </w:txbxContent>
            </v:textbox>
          </v:shape>
        </w:pict>
      </w:r>
      <w:r>
        <w:rPr>
          <w:lang w:eastAsia="ar-SA"/>
        </w:rPr>
        <w:pict>
          <v:shape id="Down Arrow 1" o:spid="_x0000_s1056" type="#_x0000_t67" style="position:absolute;left:0;text-align:left;margin-left:297pt;margin-top:49.1pt;width:36pt;height:24pt;rotation:180;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" adj="10800" fillcolor="#4bacc6 [3208]" strokecolor="white [3201]" strokeweight="3pt">
            <v:shadow on="t" color="black" opacity="24903f" origin=",.5" offset="0,.55556mm"/>
          </v:shape>
        </w:pict>
      </w:r>
      <w:r w:rsidR="008050A0" w:rsidRPr="008050A0">
        <w:rPr>
          <w:noProof/>
        </w:rPr>
        <w:drawing>
          <wp:inline distT="0" distB="0" distL="0" distR="0">
            <wp:extent cx="4838700" cy="4064000"/>
            <wp:effectExtent l="76200" t="57150" r="57150" b="889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24342D" w:rsidRPr="0024342D" w:rsidRDefault="0024342D" w:rsidP="0024342D">
      <w:pPr>
        <w:ind w:firstLine="360"/>
        <w:jc w:val="center"/>
        <w:rPr>
          <w:rFonts w:ascii="Times New Roman" w:hAnsi="Times New Roman" w:cs="Times New Roman"/>
          <w:sz w:val="24"/>
          <w:szCs w:val="24"/>
          <w:lang w:eastAsia="ar-SA"/>
        </w:rPr>
      </w:pPr>
      <w:r w:rsidRPr="0024342D">
        <w:rPr>
          <w:rFonts w:ascii="Times New Roman" w:hAnsi="Times New Roman" w:cs="Times New Roman"/>
          <w:sz w:val="24"/>
          <w:szCs w:val="24"/>
        </w:rPr>
        <w:t>Figure 3:</w:t>
      </w:r>
      <w:r>
        <w:rPr>
          <w:rFonts w:ascii="Times New Roman" w:hAnsi="Times New Roman" w:cs="Times New Roman"/>
          <w:sz w:val="24"/>
          <w:szCs w:val="24"/>
        </w:rPr>
        <w:t xml:space="preserve"> Detail design process</w:t>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A7C55" w:rsidP="00E94319">
            <w:pPr>
              <w:jc w:val="center"/>
              <w:rPr>
                <w:rFonts w:ascii="Times New Roman" w:hAnsi="Times New Roman" w:cs="Times New Roman"/>
                <w:b/>
                <w:sz w:val="24"/>
                <w:szCs w:val="24"/>
              </w:rPr>
            </w:pPr>
            <w:r>
              <w:rPr>
                <w:rFonts w:ascii="Times New Roman" w:hAnsi="Times New Roman" w:cs="Times New Roman"/>
                <w:b/>
                <w:sz w:val="24"/>
                <w:szCs w:val="24"/>
              </w:rPr>
              <w:t>DEFINITION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A7C55" w:rsidP="00E94319">
            <w:pPr>
              <w:jc w:val="center"/>
              <w:rPr>
                <w:rFonts w:ascii="Times New Roman" w:hAnsi="Times New Roman" w:cs="Times New Roman"/>
                <w:b/>
                <w:sz w:val="24"/>
                <w:szCs w:val="24"/>
              </w:rPr>
            </w:pPr>
            <w:r>
              <w:rPr>
                <w:rFonts w:ascii="Times New Roman" w:hAnsi="Times New Roman" w:cs="Times New Roman"/>
                <w:b/>
                <w:sz w:val="24"/>
                <w:szCs w:val="24"/>
              </w:rPr>
              <w:t>ANALYSIS</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33" w:name="_Hlk316970744"/>
            <w:r>
              <w:rPr>
                <w:rFonts w:ascii="Times New Roman" w:hAnsi="Times New Roman" w:cs="Times New Roman"/>
                <w:sz w:val="24"/>
                <w:szCs w:val="24"/>
              </w:rPr>
              <w:t xml:space="preserve"> The complexity function specification </w:t>
            </w:r>
            <w:bookmarkEnd w:id="33"/>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A7C55"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A7C55"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w:t>
            </w:r>
            <w:r w:rsidR="0032535B">
              <w:rPr>
                <w:rFonts w:ascii="Times New Roman" w:hAnsi="Times New Roman" w:cs="Times New Roman"/>
                <w:b/>
                <w:color w:val="FFFFFF" w:themeColor="background1"/>
                <w:sz w:val="24"/>
                <w:szCs w:val="24"/>
              </w:rPr>
              <w:t>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 xml:space="preserve">Tool </w:t>
            </w:r>
            <w:r>
              <w:rPr>
                <w:rFonts w:ascii="Times New Roman" w:eastAsia="AGaramondPro-Regular" w:hAnsi="Times New Roman" w:cs="Times New Roman"/>
                <w:i/>
                <w:sz w:val="24"/>
                <w:szCs w:val="24"/>
              </w:rPr>
              <w:lastRenderedPageBreak/>
              <w:t>&amp;Technique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F022B8">
        <w:tc>
          <w:tcPr>
            <w:tcW w:w="1636"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17365D" w:themeFill="text2" w:themeFillShade="BF"/>
            <w:hideMark/>
          </w:tcPr>
          <w:p w:rsidR="004C0FC6" w:rsidRDefault="0032535B" w:rsidP="00DD5645">
            <w:pPr>
              <w:jc w:val="center"/>
              <w:rPr>
                <w:rFonts w:ascii="Times New Roman" w:hAnsi="Times New Roman" w:cs="Times New Roman"/>
                <w:b/>
                <w:sz w:val="24"/>
                <w:szCs w:val="24"/>
              </w:rPr>
            </w:pPr>
            <w:r>
              <w:rPr>
                <w:rFonts w:ascii="Times New Roman" w:hAnsi="Times New Roman" w:cs="Times New Roman"/>
                <w:b/>
                <w:sz w:val="24"/>
                <w:szCs w:val="24"/>
              </w:rPr>
              <w:t>VERIFICATION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34" w:name="_Toc325537232"/>
      <w:r>
        <w:rPr>
          <w:rFonts w:ascii="Times New Roman" w:hAnsi="Times New Roman" w:cs="Times New Roman"/>
          <w:sz w:val="24"/>
          <w:szCs w:val="24"/>
        </w:rPr>
        <w:t>Testing Process</w:t>
      </w:r>
      <w:bookmarkEnd w:id="34"/>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053B7D" w:rsidP="00287FAA">
      <w:pPr>
        <w:pStyle w:val="ListParagraph"/>
        <w:shd w:val="clear" w:color="auto" w:fill="FFFFFF" w:themeFill="background1"/>
        <w:rPr>
          <w:rFonts w:ascii="Times New Roman" w:hAnsi="Times New Roman" w:cs="Times New Roman"/>
          <w:b/>
          <w:sz w:val="24"/>
          <w:szCs w:val="24"/>
        </w:rPr>
      </w:pPr>
      <w:r w:rsidRPr="00053B7D">
        <w:rPr>
          <w:rFonts w:ascii="Times New Roman" w:hAnsi="Times New Roman" w:cs="Times New Roman"/>
          <w:b/>
          <w:noProof/>
          <w:sz w:val="24"/>
          <w:szCs w:val="24"/>
        </w:rPr>
        <w:drawing>
          <wp:inline distT="0" distB="0" distL="0" distR="0">
            <wp:extent cx="4276725" cy="1847850"/>
            <wp:effectExtent l="76200" t="38100" r="47625"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287FAA" w:rsidRPr="0024342D" w:rsidRDefault="0024342D" w:rsidP="0024342D">
      <w:pPr>
        <w:pStyle w:val="ListParagraph"/>
        <w:shd w:val="clear" w:color="auto" w:fill="FFFFFF" w:themeFill="background1"/>
        <w:jc w:val="center"/>
        <w:rPr>
          <w:rFonts w:ascii="Times New Roman" w:hAnsi="Times New Roman" w:cs="Times New Roman"/>
          <w:sz w:val="24"/>
          <w:szCs w:val="24"/>
        </w:rPr>
      </w:pPr>
      <w:r w:rsidRPr="0024342D">
        <w:rPr>
          <w:rFonts w:ascii="Times New Roman" w:hAnsi="Times New Roman" w:cs="Times New Roman"/>
          <w:sz w:val="24"/>
          <w:szCs w:val="24"/>
        </w:rPr>
        <w:t>Figure 4: Testing process</w:t>
      </w: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E72C6F">
            <w:pPr>
              <w:pStyle w:val="ListParagraph"/>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F022B8">
        <w:trPr>
          <w:trHeight w:val="315"/>
        </w:trPr>
        <w:tc>
          <w:tcPr>
            <w:tcW w:w="2440" w:type="dxa"/>
            <w:tcBorders>
              <w:top w:val="nil"/>
              <w:left w:val="single" w:sz="4" w:space="0" w:color="auto"/>
              <w:bottom w:val="single" w:sz="4" w:space="0" w:color="auto"/>
              <w:right w:val="nil"/>
            </w:tcBorders>
            <w:shd w:val="clear" w:color="auto" w:fill="17365D" w:themeFill="text2" w:themeFillShade="BF"/>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auto" w:fill="17365D" w:themeFill="text2" w:themeFillShade="BF"/>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67410F" w:rsidRPr="001E6E1C" w:rsidRDefault="0067410F" w:rsidP="00933CD6">
      <w:pPr>
        <w:pStyle w:val="Heading1"/>
        <w:numPr>
          <w:ilvl w:val="0"/>
          <w:numId w:val="19"/>
        </w:numPr>
        <w:shd w:val="clear" w:color="auto" w:fill="002060"/>
        <w:rPr>
          <w:rFonts w:ascii="Times New Roman" w:hAnsi="Times New Roman" w:cs="Times New Roman"/>
          <w:sz w:val="24"/>
          <w:szCs w:val="24"/>
        </w:rPr>
      </w:pPr>
      <w:bookmarkStart w:id="35" w:name="_Toc325537233"/>
      <w:r w:rsidRPr="001E6E1C">
        <w:rPr>
          <w:rFonts w:ascii="Times New Roman" w:hAnsi="Times New Roman" w:cs="Times New Roman"/>
          <w:sz w:val="24"/>
          <w:szCs w:val="24"/>
        </w:rPr>
        <w:t>Project Quality Plan</w:t>
      </w:r>
      <w:bookmarkEnd w:id="35"/>
    </w:p>
    <w:p w:rsidR="0067410F" w:rsidRPr="007C41B5" w:rsidRDefault="0067410F" w:rsidP="00933CD6">
      <w:pPr>
        <w:pStyle w:val="Heading2"/>
        <w:numPr>
          <w:ilvl w:val="1"/>
          <w:numId w:val="19"/>
        </w:numPr>
        <w:tabs>
          <w:tab w:val="left" w:pos="576"/>
        </w:tabs>
        <w:rPr>
          <w:rFonts w:ascii="Times New Roman" w:hAnsi="Times New Roman" w:cs="Times New Roman"/>
          <w:sz w:val="24"/>
          <w:szCs w:val="24"/>
        </w:rPr>
      </w:pPr>
      <w:bookmarkStart w:id="36" w:name="_Toc325537234"/>
      <w:r w:rsidRPr="007C41B5">
        <w:rPr>
          <w:rFonts w:ascii="Times New Roman" w:hAnsi="Times New Roman" w:cs="Times New Roman"/>
          <w:sz w:val="24"/>
          <w:szCs w:val="24"/>
        </w:rPr>
        <w:t>Acceptance Criteria</w:t>
      </w:r>
      <w:bookmarkEnd w:id="36"/>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commentRangeStart w:id="37"/>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commentRangeEnd w:id="37"/>
        <w:tc>
          <w:tcPr>
            <w:tcW w:w="5040" w:type="dxa"/>
            <w:tcBorders>
              <w:left w:val="single" w:sz="4" w:space="0" w:color="000000"/>
              <w:bottom w:val="single" w:sz="4" w:space="0" w:color="000000"/>
            </w:tcBorders>
          </w:tcPr>
          <w:p w:rsidR="0067410F" w:rsidRPr="00F435C6" w:rsidRDefault="00DC4ED5" w:rsidP="001E6E1C">
            <w:pPr>
              <w:snapToGrid w:val="0"/>
              <w:rPr>
                <w:rFonts w:ascii="Times New Roman" w:hAnsi="Times New Roman" w:cs="Times New Roman"/>
                <w:sz w:val="24"/>
                <w:szCs w:val="24"/>
              </w:rPr>
            </w:pPr>
            <w:r>
              <w:rPr>
                <w:rStyle w:val="CommentReference"/>
                <w:rFonts w:ascii="Arial" w:hAnsi="Arial" w:cs="Arial"/>
                <w:lang w:eastAsia="ar-SA"/>
              </w:rPr>
              <w:commentReference w:id="37"/>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933CD6">
      <w:pPr>
        <w:pStyle w:val="Heading2"/>
        <w:numPr>
          <w:ilvl w:val="1"/>
          <w:numId w:val="19"/>
        </w:numPr>
        <w:tabs>
          <w:tab w:val="left" w:pos="576"/>
        </w:tabs>
        <w:rPr>
          <w:rFonts w:ascii="Times New Roman" w:hAnsi="Times New Roman" w:cs="Times New Roman"/>
          <w:sz w:val="24"/>
          <w:szCs w:val="24"/>
        </w:rPr>
      </w:pPr>
      <w:bookmarkStart w:id="38" w:name="_Toc325537235"/>
      <w:r w:rsidRPr="001E6E1C">
        <w:rPr>
          <w:rFonts w:ascii="Times New Roman" w:hAnsi="Times New Roman" w:cs="Times New Roman"/>
          <w:sz w:val="24"/>
          <w:szCs w:val="24"/>
        </w:rPr>
        <w:t>Quality &amp; Process Performance Objectives</w:t>
      </w:r>
      <w:bookmarkEnd w:id="38"/>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933CD6">
      <w:pPr>
        <w:pStyle w:val="Heading1"/>
        <w:widowControl w:val="0"/>
        <w:numPr>
          <w:ilvl w:val="0"/>
          <w:numId w:val="19"/>
        </w:numPr>
        <w:shd w:val="clear" w:color="auto" w:fill="002060"/>
        <w:ind w:left="720"/>
        <w:rPr>
          <w:rFonts w:ascii="Times New Roman" w:hAnsi="Times New Roman" w:cs="Times New Roman"/>
          <w:sz w:val="24"/>
          <w:szCs w:val="24"/>
        </w:rPr>
      </w:pPr>
      <w:bookmarkStart w:id="39" w:name="_Toc325537236"/>
      <w:commentRangeStart w:id="40"/>
      <w:r w:rsidRPr="001E6E1C">
        <w:rPr>
          <w:rFonts w:ascii="Times New Roman" w:hAnsi="Times New Roman" w:cs="Times New Roman"/>
          <w:sz w:val="24"/>
          <w:szCs w:val="24"/>
        </w:rPr>
        <w:t>Project Estimation</w:t>
      </w:r>
      <w:commentRangeEnd w:id="40"/>
      <w:r w:rsidR="00DC4ED5">
        <w:rPr>
          <w:rStyle w:val="CommentReference"/>
          <w:b w:val="0"/>
          <w:bCs w:val="0"/>
        </w:rPr>
        <w:commentReference w:id="40"/>
      </w:r>
      <w:bookmarkEnd w:id="39"/>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F585C" w:rsidRPr="001E6E1C" w:rsidRDefault="0067410F" w:rsidP="00DC4ED5">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7410F" w:rsidRPr="001E6E1C" w:rsidRDefault="0067410F" w:rsidP="00933CD6">
      <w:pPr>
        <w:pStyle w:val="Heading1"/>
        <w:numPr>
          <w:ilvl w:val="0"/>
          <w:numId w:val="19"/>
        </w:numPr>
        <w:shd w:val="clear" w:color="auto" w:fill="002060"/>
        <w:ind w:left="720"/>
        <w:rPr>
          <w:rFonts w:ascii="Times New Roman" w:hAnsi="Times New Roman" w:cs="Times New Roman"/>
          <w:sz w:val="24"/>
          <w:szCs w:val="24"/>
        </w:rPr>
      </w:pPr>
      <w:bookmarkStart w:id="41" w:name="_Toc325537237"/>
      <w:r w:rsidRPr="001E6E1C">
        <w:rPr>
          <w:rFonts w:ascii="Times New Roman" w:hAnsi="Times New Roman" w:cs="Times New Roman"/>
          <w:sz w:val="24"/>
          <w:szCs w:val="24"/>
        </w:rPr>
        <w:t>Project Resource Plan</w:t>
      </w:r>
      <w:bookmarkEnd w:id="41"/>
    </w:p>
    <w:p w:rsidR="0067410F" w:rsidRPr="00263AD9" w:rsidRDefault="0067410F" w:rsidP="00933CD6">
      <w:pPr>
        <w:pStyle w:val="Heading3"/>
        <w:numPr>
          <w:ilvl w:val="1"/>
          <w:numId w:val="19"/>
        </w:numPr>
        <w:tabs>
          <w:tab w:val="left" w:pos="792"/>
        </w:tabs>
        <w:rPr>
          <w:rFonts w:ascii="Times New Roman" w:hAnsi="Times New Roman" w:cs="Times New Roman"/>
        </w:rPr>
      </w:pPr>
      <w:bookmarkStart w:id="42" w:name="_Toc325537238"/>
      <w:r w:rsidRPr="00263AD9">
        <w:rPr>
          <w:rFonts w:ascii="Times New Roman" w:hAnsi="Times New Roman" w:cs="Times New Roman"/>
        </w:rPr>
        <w:t>Project Organization Chart</w:t>
      </w:r>
      <w:bookmarkEnd w:id="42"/>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14:anchorId="37BEBFF7" wp14:editId="2BD73508">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p w:rsidR="00933CD6" w:rsidRPr="00B12636" w:rsidRDefault="00933CD6" w:rsidP="00933CD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Pr>
                <w:rFonts w:ascii="Times New Roman" w:hAnsi="Times New Roman" w:cs="Times New Roman"/>
                <w:color w:val="000000"/>
                <w:sz w:val="24"/>
                <w:szCs w:val="24"/>
              </w:rPr>
              <w:t>In ACDM: as Managing Engineering, c</w:t>
            </w:r>
            <w:r w:rsidRPr="00595B07">
              <w:rPr>
                <w:rFonts w:ascii="Times New Roman" w:hAnsi="Times New Roman" w:cs="Times New Roman"/>
                <w:noProof/>
                <w:sz w:val="24"/>
                <w:szCs w:val="24"/>
              </w:rPr>
              <w:t>oordinating the overall system design and development effort</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p w:rsidR="00933CD6" w:rsidRPr="00B12636" w:rsidRDefault="00933CD6" w:rsidP="00933CD6">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ACDM: as requirements engineer, </w:t>
            </w:r>
            <w:r>
              <w:rPr>
                <w:rFonts w:ascii="Times New Roman" w:hAnsi="Times New Roman" w:cs="Times New Roman"/>
                <w:noProof/>
                <w:sz w:val="24"/>
                <w:szCs w:val="24"/>
              </w:rPr>
              <w:t>c</w:t>
            </w:r>
            <w:r w:rsidRPr="00595B07">
              <w:rPr>
                <w:rFonts w:ascii="Times New Roman" w:hAnsi="Times New Roman" w:cs="Times New Roman"/>
                <w:noProof/>
                <w:sz w:val="24"/>
                <w:szCs w:val="24"/>
              </w:rPr>
              <w:t>oordinating the gathering and tracking of the architectural drivers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 xml:space="preserve">interface specification documents, and </w:t>
            </w:r>
            <w:r w:rsidRPr="00A72BA7">
              <w:rPr>
                <w:rFonts w:ascii="Times New Roman" w:hAnsi="Times New Roman" w:cs="Times New Roman"/>
                <w:sz w:val="24"/>
                <w:szCs w:val="24"/>
                <w:lang w:eastAsia="en-US"/>
              </w:rPr>
              <w:lastRenderedPageBreak/>
              <w:t>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p w:rsidR="00933CD6" w:rsidRPr="00933CD6" w:rsidRDefault="00933CD6" w:rsidP="00933CD6">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In ACDM, responsible for architecture design</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Efficiency of individual and team output including ongoing awareness of performance </w:t>
            </w:r>
            <w:proofErr w:type="spellStart"/>
            <w:r w:rsidRPr="00E2669E">
              <w:rPr>
                <w:rFonts w:ascii="Times New Roman" w:hAnsi="Times New Roman" w:cs="Times New Roman"/>
                <w:sz w:val="24"/>
                <w:szCs w:val="24"/>
                <w:lang w:eastAsia="en-US"/>
              </w:rPr>
              <w:t>againstthe</w:t>
            </w:r>
            <w:proofErr w:type="spellEnd"/>
            <w:r w:rsidRPr="00E2669E">
              <w:rPr>
                <w:rFonts w:ascii="Times New Roman" w:hAnsi="Times New Roman" w:cs="Times New Roman"/>
                <w:sz w:val="24"/>
                <w:szCs w:val="24"/>
                <w:lang w:eastAsia="en-US"/>
              </w:rPr>
              <w:t xml:space="preserv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Ensuring suitable communication/updates to relevant project and account teams on the </w:t>
            </w:r>
            <w:proofErr w:type="spellStart"/>
            <w:r w:rsidRPr="00E2669E">
              <w:rPr>
                <w:rFonts w:ascii="Times New Roman" w:hAnsi="Times New Roman" w:cs="Times New Roman"/>
                <w:sz w:val="24"/>
                <w:szCs w:val="24"/>
                <w:lang w:eastAsia="en-US"/>
              </w:rPr>
              <w:t>statusof</w:t>
            </w:r>
            <w:proofErr w:type="spellEnd"/>
            <w:r w:rsidRPr="00E2669E">
              <w:rPr>
                <w:rFonts w:ascii="Times New Roman" w:hAnsi="Times New Roman" w:cs="Times New Roman"/>
                <w:sz w:val="24"/>
                <w:szCs w:val="24"/>
                <w:lang w:eastAsia="en-US"/>
              </w:rPr>
              <w:t xml:space="preserve">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p w:rsidR="00933CD6" w:rsidRPr="00B12636" w:rsidRDefault="00933CD6" w:rsidP="00933CD6">
            <w:pPr>
              <w:pStyle w:val="BodyText"/>
              <w:numPr>
                <w:ilvl w:val="0"/>
                <w:numId w:val="71"/>
              </w:numPr>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ACDM, as Product Engineers, </w:t>
            </w:r>
            <w:r>
              <w:rPr>
                <w:rFonts w:ascii="Times New Roman" w:hAnsi="Times New Roman" w:cs="Times New Roman"/>
                <w:noProof/>
                <w:sz w:val="24"/>
                <w:szCs w:val="24"/>
              </w:rPr>
              <w:t>f</w:t>
            </w:r>
            <w:r w:rsidRPr="00595B07">
              <w:rPr>
                <w:rFonts w:ascii="Times New Roman" w:hAnsi="Times New Roman" w:cs="Times New Roman"/>
                <w:noProof/>
                <w:sz w:val="24"/>
                <w:szCs w:val="24"/>
              </w:rPr>
              <w:t>ocus on detailed design, implementation, and integration of the elements to compose the system</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p w:rsidR="00933CD6" w:rsidRPr="00E2669E" w:rsidRDefault="00933CD6" w:rsidP="00933CD6">
            <w:pPr>
              <w:pStyle w:val="BodyText"/>
              <w:numPr>
                <w:ilvl w:val="0"/>
                <w:numId w:val="71"/>
              </w:numPr>
              <w:ind w:left="314"/>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In ACDM, as Quality Process Engineer, </w:t>
            </w:r>
            <w:r>
              <w:rPr>
                <w:rFonts w:ascii="Times New Roman" w:hAnsi="Times New Roman" w:cs="Times New Roman"/>
                <w:noProof/>
                <w:sz w:val="24"/>
                <w:szCs w:val="24"/>
              </w:rPr>
              <w:t>e</w:t>
            </w:r>
            <w:r w:rsidRPr="00595B07">
              <w:rPr>
                <w:rFonts w:ascii="Times New Roman" w:hAnsi="Times New Roman" w:cs="Times New Roman"/>
                <w:noProof/>
                <w:sz w:val="24"/>
                <w:szCs w:val="24"/>
              </w:rPr>
              <w:t>nsure that ACDM and other defined processes are follwed as prescribed to ensure project quality goals are met</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r w:rsidR="00933CD6" w:rsidRPr="00B12636" w:rsidTr="00B12636">
        <w:tc>
          <w:tcPr>
            <w:tcW w:w="2116" w:type="dxa"/>
          </w:tcPr>
          <w:p w:rsidR="00933CD6" w:rsidRDefault="00933CD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 xml:space="preserve">Support Engineer for Chief </w:t>
            </w:r>
            <w:r w:rsidR="006321AA">
              <w:rPr>
                <w:rFonts w:ascii="Times New Roman" w:hAnsi="Times New Roman" w:cs="Times New Roman"/>
                <w:sz w:val="24"/>
                <w:szCs w:val="24"/>
                <w:lang w:eastAsia="en-US"/>
              </w:rPr>
              <w:t>Requirement in ACDM</w:t>
            </w:r>
          </w:p>
        </w:tc>
        <w:tc>
          <w:tcPr>
            <w:tcW w:w="7125" w:type="dxa"/>
          </w:tcPr>
          <w:p w:rsidR="00933CD6" w:rsidRPr="00E2669E" w:rsidRDefault="006321AA" w:rsidP="00E2669E">
            <w:pPr>
              <w:pStyle w:val="BodyText"/>
              <w:numPr>
                <w:ilvl w:val="0"/>
                <w:numId w:val="71"/>
              </w:numPr>
              <w:ind w:left="314"/>
              <w:rPr>
                <w:rFonts w:ascii="Times New Roman" w:hAnsi="Times New Roman" w:cs="Times New Roman"/>
                <w:color w:val="000000"/>
                <w:sz w:val="24"/>
                <w:szCs w:val="24"/>
                <w:shd w:val="clear" w:color="auto" w:fill="FFFFFF"/>
              </w:rPr>
            </w:pPr>
            <w:r w:rsidRPr="00595B07">
              <w:rPr>
                <w:rFonts w:ascii="Times New Roman" w:hAnsi="Times New Roman" w:cs="Times New Roman"/>
                <w:noProof/>
                <w:sz w:val="24"/>
                <w:szCs w:val="24"/>
              </w:rPr>
              <w:t>Set up and maintains the design team’s support tools and environment</w:t>
            </w:r>
            <w:r>
              <w:rPr>
                <w:rFonts w:ascii="Times New Roman" w:hAnsi="Times New Roman" w:cs="Times New Roman"/>
                <w:noProof/>
                <w:sz w:val="24"/>
                <w:szCs w:val="24"/>
              </w:rPr>
              <w:t>s</w:t>
            </w:r>
          </w:p>
        </w:tc>
      </w:tr>
      <w:tr w:rsidR="006321AA" w:rsidRPr="00B12636" w:rsidTr="00B12636">
        <w:tc>
          <w:tcPr>
            <w:tcW w:w="2116" w:type="dxa"/>
          </w:tcPr>
          <w:p w:rsidR="006321AA" w:rsidRDefault="006321AA" w:rsidP="006321AA">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Chief Scientist, support for Lead Architect in ACDM</w:t>
            </w:r>
          </w:p>
        </w:tc>
        <w:tc>
          <w:tcPr>
            <w:tcW w:w="7125" w:type="dxa"/>
          </w:tcPr>
          <w:p w:rsidR="006321AA" w:rsidRPr="00595B07" w:rsidRDefault="006321AA" w:rsidP="00E2669E">
            <w:pPr>
              <w:pStyle w:val="BodyText"/>
              <w:numPr>
                <w:ilvl w:val="0"/>
                <w:numId w:val="71"/>
              </w:numPr>
              <w:ind w:left="314"/>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933CD6">
      <w:pPr>
        <w:pStyle w:val="Heading3"/>
        <w:numPr>
          <w:ilvl w:val="2"/>
          <w:numId w:val="19"/>
        </w:numPr>
        <w:tabs>
          <w:tab w:val="left" w:pos="792"/>
        </w:tabs>
        <w:rPr>
          <w:rFonts w:ascii="Times New Roman" w:hAnsi="Times New Roman" w:cs="Times New Roman"/>
        </w:rPr>
      </w:pPr>
      <w:bookmarkStart w:id="43" w:name="_Toc325537239"/>
      <w:r w:rsidRPr="00263AD9">
        <w:rPr>
          <w:rFonts w:ascii="Times New Roman" w:hAnsi="Times New Roman" w:cs="Times New Roman"/>
        </w:rPr>
        <w:t>Knowledge</w:t>
      </w:r>
      <w:bookmarkEnd w:id="43"/>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lastRenderedPageBreak/>
        <w:t xml:space="preserve">Besides developers know to get requirement, design, architect, basic code. </w:t>
      </w:r>
    </w:p>
    <w:p w:rsidR="0067410F" w:rsidRPr="00263AD9" w:rsidRDefault="0067410F" w:rsidP="00933CD6">
      <w:pPr>
        <w:pStyle w:val="Heading3"/>
        <w:numPr>
          <w:ilvl w:val="2"/>
          <w:numId w:val="19"/>
        </w:numPr>
        <w:tabs>
          <w:tab w:val="left" w:pos="792"/>
        </w:tabs>
        <w:rPr>
          <w:rFonts w:ascii="Times New Roman" w:hAnsi="Times New Roman" w:cs="Times New Roman"/>
        </w:rPr>
      </w:pPr>
      <w:bookmarkStart w:id="44" w:name="_Toc325537240"/>
      <w:r w:rsidRPr="00263AD9">
        <w:rPr>
          <w:rFonts w:ascii="Times New Roman" w:hAnsi="Times New Roman" w:cs="Times New Roman"/>
        </w:rPr>
        <w:t>Skill</w:t>
      </w:r>
      <w:bookmarkEnd w:id="44"/>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Project management </w:t>
      </w:r>
    </w:p>
    <w:p w:rsidR="0067410F" w:rsidRPr="00263AD9" w:rsidRDefault="00183EDB" w:rsidP="007B4D50">
      <w:pPr>
        <w:numPr>
          <w:ilvl w:val="0"/>
          <w:numId w:val="21"/>
        </w:numPr>
        <w:tabs>
          <w:tab w:val="clear" w:pos="1080"/>
          <w:tab w:val="num" w:pos="840"/>
        </w:tabs>
        <w:ind w:hanging="660"/>
        <w:rPr>
          <w:rFonts w:ascii="Times New Roman" w:hAnsi="Times New Roman" w:cs="Times New Roman"/>
          <w:sz w:val="24"/>
          <w:szCs w:val="24"/>
        </w:rPr>
      </w:pPr>
      <w:r>
        <w:rPr>
          <w:rFonts w:ascii="Times New Roman" w:hAnsi="Times New Roman" w:cs="Times New Roman"/>
          <w:sz w:val="24"/>
          <w:szCs w:val="24"/>
        </w:rPr>
        <w:t>Teamwork</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Negotiate </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Listen </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Problem resolve </w:t>
      </w:r>
    </w:p>
    <w:p w:rsidR="0067410F" w:rsidRPr="00263AD9" w:rsidRDefault="0067410F" w:rsidP="00933CD6">
      <w:pPr>
        <w:pStyle w:val="ListParagraph"/>
        <w:numPr>
          <w:ilvl w:val="1"/>
          <w:numId w:val="19"/>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321AA" w:rsidP="006F585C">
            <w:pPr>
              <w:pStyle w:val="InfoBlue0"/>
              <w:snapToGrid w:val="0"/>
              <w:spacing w:before="0" w:after="60"/>
              <w:ind w:left="36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Huynh </w:t>
            </w:r>
            <w:proofErr w:type="spellStart"/>
            <w:r>
              <w:rPr>
                <w:rFonts w:ascii="Times New Roman" w:hAnsi="Times New Roman" w:cs="Times New Roman"/>
                <w:i w:val="0"/>
                <w:iCs w:val="0"/>
                <w:color w:val="auto"/>
                <w:sz w:val="24"/>
                <w:szCs w:val="24"/>
              </w:rPr>
              <w:t>Thi</w:t>
            </w:r>
            <w:proofErr w:type="spellEnd"/>
            <w:r>
              <w:rPr>
                <w:rFonts w:ascii="Times New Roman" w:hAnsi="Times New Roman" w:cs="Times New Roman"/>
                <w:i w:val="0"/>
                <w:iCs w:val="0"/>
                <w:color w:val="auto"/>
                <w:sz w:val="24"/>
                <w:szCs w:val="24"/>
              </w:rPr>
              <w:t xml:space="preserve"> Hong </w:t>
            </w:r>
            <w:proofErr w:type="spellStart"/>
            <w:r w:rsidR="0067410F" w:rsidRPr="00F435C6">
              <w:rPr>
                <w:rFonts w:ascii="Times New Roman" w:hAnsi="Times New Roman" w:cs="Times New Roman"/>
                <w:i w:val="0"/>
                <w:iCs w:val="0"/>
                <w:color w:val="auto"/>
                <w:sz w:val="24"/>
                <w:szCs w:val="24"/>
              </w:rPr>
              <w:t>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321AA" w:rsidP="006F585C">
            <w:pPr>
              <w:pStyle w:val="InfoBlue0"/>
              <w:snapToGrid w:val="0"/>
              <w:spacing w:before="0" w:after="60"/>
              <w:ind w:left="36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Tran Nguyen Hoang Tan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321AA" w:rsidP="006F585C">
            <w:pPr>
              <w:pStyle w:val="InfoBlue0"/>
              <w:snapToGrid w:val="0"/>
              <w:spacing w:before="0" w:after="60"/>
              <w:ind w:left="36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Kim </w:t>
            </w:r>
            <w:proofErr w:type="spellStart"/>
            <w:r>
              <w:rPr>
                <w:rFonts w:ascii="Times New Roman" w:hAnsi="Times New Roman" w:cs="Times New Roman"/>
                <w:i w:val="0"/>
                <w:iCs w:val="0"/>
                <w:color w:val="auto"/>
                <w:sz w:val="24"/>
                <w:szCs w:val="24"/>
              </w:rPr>
              <w:t>Tuong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321AA" w:rsidP="006F585C">
            <w:pPr>
              <w:pStyle w:val="InfoBlue0"/>
              <w:snapToGrid w:val="0"/>
              <w:spacing w:before="0" w:after="60"/>
              <w:ind w:left="360"/>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t>Dinh</w:t>
            </w:r>
            <w:proofErr w:type="spellEnd"/>
            <w:r>
              <w:rPr>
                <w:rFonts w:ascii="Times New Roman" w:hAnsi="Times New Roman" w:cs="Times New Roman"/>
                <w:i w:val="0"/>
                <w:iCs w:val="0"/>
                <w:color w:val="auto"/>
                <w:sz w:val="24"/>
                <w:szCs w:val="24"/>
              </w:rPr>
              <w:t xml:space="preserve"> Nguyen </w:t>
            </w:r>
            <w:proofErr w:type="spellStart"/>
            <w:r>
              <w:rPr>
                <w:rFonts w:ascii="Times New Roman" w:hAnsi="Times New Roman" w:cs="Times New Roman"/>
                <w:i w:val="0"/>
                <w:iCs w:val="0"/>
                <w:color w:val="auto"/>
                <w:sz w:val="24"/>
                <w:szCs w:val="24"/>
              </w:rPr>
              <w:t>Khoi</w:t>
            </w:r>
            <w:proofErr w:type="spellEnd"/>
            <w:r>
              <w:rPr>
                <w:rFonts w:ascii="Times New Roman" w:hAnsi="Times New Roman" w:cs="Times New Roman"/>
                <w:i w:val="0"/>
                <w:iCs w:val="0"/>
                <w:color w:val="auto"/>
                <w:sz w:val="24"/>
                <w:szCs w:val="24"/>
              </w:rPr>
              <w:t xml:space="preserve"> Nguyen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321AA" w:rsidP="006F585C">
            <w:pPr>
              <w:pStyle w:val="InfoBlue0"/>
              <w:snapToGrid w:val="0"/>
              <w:spacing w:before="0" w:after="60"/>
              <w:ind w:left="360"/>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t>Phan</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Gia</w:t>
            </w:r>
            <w:proofErr w:type="spellEnd"/>
            <w:r>
              <w:rPr>
                <w:rFonts w:ascii="Times New Roman" w:hAnsi="Times New Roman" w:cs="Times New Roman"/>
                <w:i w:val="0"/>
                <w:iCs w:val="0"/>
                <w:color w:val="auto"/>
                <w:sz w:val="24"/>
                <w:szCs w:val="24"/>
              </w:rPr>
              <w:t xml:space="preserve"> Ba </w:t>
            </w:r>
            <w:proofErr w:type="spellStart"/>
            <w:r>
              <w:rPr>
                <w:rFonts w:ascii="Times New Roman" w:hAnsi="Times New Roman" w:cs="Times New Roman"/>
                <w:i w:val="0"/>
                <w:iCs w:val="0"/>
                <w:color w:val="auto"/>
                <w:sz w:val="24"/>
                <w:szCs w:val="24"/>
              </w:rPr>
              <w:t>Loc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321AA" w:rsidP="006F585C">
            <w:pPr>
              <w:pStyle w:val="InfoBlue0"/>
              <w:snapToGrid w:val="0"/>
              <w:spacing w:before="0" w:after="60"/>
              <w:ind w:left="36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w:t>
            </w:r>
            <w:proofErr w:type="spellStart"/>
            <w:r>
              <w:rPr>
                <w:rFonts w:ascii="Times New Roman" w:hAnsi="Times New Roman" w:cs="Times New Roman"/>
                <w:i w:val="0"/>
                <w:iCs w:val="0"/>
                <w:color w:val="auto"/>
                <w:sz w:val="24"/>
                <w:szCs w:val="24"/>
              </w:rPr>
              <w:t>Khac</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Quyet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321AA" w:rsidP="006F585C">
            <w:pPr>
              <w:pStyle w:val="InfoBlue0"/>
              <w:snapToGrid w:val="0"/>
              <w:spacing w:before="0" w:after="60"/>
              <w:ind w:left="36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Nguyen Ngoc Tung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321AA" w:rsidP="006F585C">
            <w:pPr>
              <w:pStyle w:val="InfoBlue0"/>
              <w:snapToGrid w:val="0"/>
              <w:spacing w:before="0" w:after="60"/>
              <w:ind w:left="36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w:t>
            </w:r>
            <w:proofErr w:type="spellStart"/>
            <w:r>
              <w:rPr>
                <w:rFonts w:ascii="Times New Roman" w:hAnsi="Times New Roman" w:cs="Times New Roman"/>
                <w:i w:val="0"/>
                <w:iCs w:val="0"/>
                <w:color w:val="auto"/>
                <w:sz w:val="24"/>
                <w:szCs w:val="24"/>
              </w:rPr>
              <w:t>Tien</w:t>
            </w:r>
            <w:proofErr w:type="spellEnd"/>
            <w:r>
              <w:rPr>
                <w:rFonts w:ascii="Times New Roman" w:hAnsi="Times New Roman" w:cs="Times New Roman"/>
                <w:i w:val="0"/>
                <w:iCs w:val="0"/>
                <w:color w:val="auto"/>
                <w:sz w:val="24"/>
                <w:szCs w:val="24"/>
              </w:rPr>
              <w:t xml:space="preserve"> Dang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933CD6">
      <w:pPr>
        <w:pStyle w:val="Heading3"/>
        <w:numPr>
          <w:ilvl w:val="1"/>
          <w:numId w:val="19"/>
        </w:numPr>
        <w:tabs>
          <w:tab w:val="left" w:pos="792"/>
        </w:tabs>
      </w:pPr>
      <w:bookmarkStart w:id="45" w:name="_Toc325537241"/>
      <w:r w:rsidRPr="001E6E1C">
        <w:t>Training Needs</w:t>
      </w:r>
      <w:bookmarkEnd w:id="45"/>
    </w:p>
    <w:p w:rsidR="0067410F" w:rsidRPr="0018513A" w:rsidRDefault="0067410F" w:rsidP="0018513A">
      <w:pPr>
        <w:rPr>
          <w:lang w:eastAsia="ar-SA"/>
        </w:rPr>
      </w:pPr>
      <w:commentRangeStart w:id="46"/>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commentRangeEnd w:id="46"/>
      <w:r w:rsidR="00FE3E39">
        <w:rPr>
          <w:rStyle w:val="CommentReference"/>
          <w:i w:val="0"/>
          <w:iCs w:val="0"/>
          <w:color w:val="auto"/>
        </w:rPr>
        <w:commentReference w:id="46"/>
      </w:r>
    </w:p>
    <w:p w:rsidR="0067410F" w:rsidRPr="001E6E1C" w:rsidRDefault="0067410F" w:rsidP="00933CD6">
      <w:pPr>
        <w:pStyle w:val="Heading1"/>
        <w:numPr>
          <w:ilvl w:val="0"/>
          <w:numId w:val="19"/>
        </w:numPr>
        <w:shd w:val="clear" w:color="auto" w:fill="002060"/>
        <w:ind w:left="720"/>
        <w:rPr>
          <w:rFonts w:ascii="Times New Roman" w:hAnsi="Times New Roman" w:cs="Times New Roman"/>
          <w:sz w:val="24"/>
          <w:szCs w:val="24"/>
        </w:rPr>
      </w:pPr>
      <w:bookmarkStart w:id="47" w:name="_Toc325537242"/>
      <w:r w:rsidRPr="001E6E1C">
        <w:rPr>
          <w:rFonts w:ascii="Times New Roman" w:hAnsi="Times New Roman" w:cs="Times New Roman"/>
          <w:sz w:val="24"/>
          <w:szCs w:val="24"/>
        </w:rPr>
        <w:t>Project Schedule</w:t>
      </w:r>
      <w:bookmarkEnd w:id="47"/>
    </w:p>
    <w:p w:rsidR="0067410F" w:rsidRPr="001E6E1C" w:rsidRDefault="0067410F" w:rsidP="00933CD6">
      <w:pPr>
        <w:pStyle w:val="Heading2"/>
        <w:numPr>
          <w:ilvl w:val="1"/>
          <w:numId w:val="19"/>
        </w:numPr>
        <w:tabs>
          <w:tab w:val="left" w:pos="576"/>
        </w:tabs>
        <w:rPr>
          <w:rFonts w:ascii="Times New Roman" w:hAnsi="Times New Roman" w:cs="Times New Roman"/>
          <w:sz w:val="24"/>
          <w:szCs w:val="24"/>
        </w:rPr>
      </w:pPr>
      <w:bookmarkStart w:id="48" w:name="_Toc325537243"/>
      <w:r w:rsidRPr="001E6E1C">
        <w:rPr>
          <w:rFonts w:ascii="Times New Roman" w:hAnsi="Times New Roman" w:cs="Times New Roman"/>
          <w:sz w:val="24"/>
          <w:szCs w:val="24"/>
        </w:rPr>
        <w:t>Phases / Iterations</w:t>
      </w:r>
      <w:bookmarkEnd w:id="48"/>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commentRangeStart w:id="49"/>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Detail Design </w:t>
            </w:r>
            <w:r>
              <w:rPr>
                <w:rFonts w:ascii="Times New Roman" w:hAnsi="Times New Roman" w:cs="Times New Roman"/>
                <w:i w:val="0"/>
                <w:iCs w:val="0"/>
                <w:color w:val="auto"/>
                <w:sz w:val="24"/>
                <w:szCs w:val="24"/>
              </w:rPr>
              <w:lastRenderedPageBreak/>
              <w:t>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Update until week </w:t>
            </w:r>
            <w:r>
              <w:rPr>
                <w:rFonts w:ascii="Times New Roman" w:hAnsi="Times New Roman" w:cs="Times New Roman"/>
                <w:i w:val="0"/>
                <w:iCs w:val="0"/>
                <w:color w:val="auto"/>
                <w:sz w:val="24"/>
                <w:szCs w:val="24"/>
              </w:rPr>
              <w:lastRenderedPageBreak/>
              <w:t>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lastRenderedPageBreak/>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commentRangeEnd w:id="49"/>
            <w:r w:rsidR="00FE3E39">
              <w:rPr>
                <w:rStyle w:val="CommentReference"/>
                <w:i w:val="0"/>
                <w:iCs w:val="0"/>
                <w:color w:val="auto"/>
              </w:rPr>
              <w:commentReference w:id="49"/>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933CD6">
      <w:pPr>
        <w:pStyle w:val="Heading2"/>
        <w:keepNext/>
        <w:numPr>
          <w:ilvl w:val="1"/>
          <w:numId w:val="19"/>
        </w:numPr>
        <w:tabs>
          <w:tab w:val="left" w:pos="576"/>
        </w:tabs>
        <w:rPr>
          <w:rFonts w:ascii="Times New Roman" w:hAnsi="Times New Roman" w:cs="Times New Roman"/>
          <w:sz w:val="24"/>
          <w:szCs w:val="24"/>
        </w:rPr>
      </w:pPr>
      <w:bookmarkStart w:id="50" w:name="OLE_LINK1"/>
      <w:bookmarkStart w:id="51" w:name="_Toc325537244"/>
      <w:r w:rsidRPr="001E6E1C">
        <w:rPr>
          <w:rFonts w:ascii="Times New Roman" w:hAnsi="Times New Roman" w:cs="Times New Roman"/>
          <w:sz w:val="24"/>
          <w:szCs w:val="24"/>
        </w:rPr>
        <w:t>Milestones</w:t>
      </w:r>
      <w:bookmarkEnd w:id="50"/>
      <w:bookmarkEnd w:id="51"/>
    </w:p>
    <w:p w:rsidR="0067410F" w:rsidRPr="00F435C6" w:rsidRDefault="0067410F" w:rsidP="001E6E1C">
      <w:pPr>
        <w:pStyle w:val="infoblue"/>
        <w:ind w:left="0"/>
        <w:rPr>
          <w:rFonts w:ascii="Times New Roman" w:hAnsi="Times New Roman" w:cs="Times New Roman"/>
          <w:color w:val="auto"/>
          <w:sz w:val="24"/>
          <w:szCs w:val="24"/>
        </w:rPr>
      </w:pPr>
      <w:commentRangeStart w:id="52"/>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commentRangeEnd w:id="52"/>
      <w:r w:rsidR="00FE3E39">
        <w:rPr>
          <w:rStyle w:val="CommentReference"/>
          <w:i w:val="0"/>
          <w:iCs w:val="0"/>
          <w:color w:val="auto"/>
        </w:rPr>
        <w:commentReference w:id="52"/>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commentRangeStart w:id="53"/>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commentRangeEnd w:id="53"/>
            <w:r w:rsidR="00FE3E39">
              <w:rPr>
                <w:rStyle w:val="CommentReference"/>
                <w:i w:val="0"/>
                <w:iCs w:val="0"/>
                <w:color w:val="auto"/>
              </w:rPr>
              <w:commentReference w:id="53"/>
            </w:r>
          </w:p>
        </w:tc>
      </w:tr>
    </w:tbl>
    <w:p w:rsidR="0067410F" w:rsidRPr="001E6E1C" w:rsidRDefault="0067410F" w:rsidP="00933CD6">
      <w:pPr>
        <w:pStyle w:val="Heading2"/>
        <w:numPr>
          <w:ilvl w:val="1"/>
          <w:numId w:val="19"/>
        </w:numPr>
        <w:tabs>
          <w:tab w:val="left" w:pos="576"/>
        </w:tabs>
        <w:rPr>
          <w:rFonts w:ascii="Times New Roman" w:hAnsi="Times New Roman" w:cs="Times New Roman"/>
          <w:sz w:val="24"/>
          <w:szCs w:val="24"/>
        </w:rPr>
      </w:pPr>
      <w:bookmarkStart w:id="54" w:name="_Toc325537245"/>
      <w:r w:rsidRPr="001E6E1C">
        <w:rPr>
          <w:rFonts w:ascii="Times New Roman" w:hAnsi="Times New Roman" w:cs="Times New Roman"/>
          <w:sz w:val="24"/>
          <w:szCs w:val="24"/>
        </w:rPr>
        <w:t>Detailed Schedule</w:t>
      </w:r>
      <w:bookmarkEnd w:id="54"/>
    </w:p>
    <w:p w:rsidR="0067410F" w:rsidRPr="00F435C6" w:rsidRDefault="0067410F" w:rsidP="001E6E1C">
      <w:pPr>
        <w:pStyle w:val="infoblue"/>
        <w:ind w:left="0"/>
        <w:rPr>
          <w:rFonts w:ascii="Times New Roman" w:hAnsi="Times New Roman" w:cs="Times New Roman"/>
          <w:color w:val="auto"/>
          <w:sz w:val="24"/>
          <w:szCs w:val="24"/>
        </w:rPr>
      </w:pPr>
      <w:commentRangeStart w:id="55"/>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commentRangeEnd w:id="55"/>
      <w:r w:rsidR="00FE3E39">
        <w:rPr>
          <w:rStyle w:val="CommentReference"/>
          <w:i w:val="0"/>
          <w:iCs w:val="0"/>
          <w:color w:val="auto"/>
        </w:rPr>
        <w:commentReference w:id="55"/>
      </w:r>
    </w:p>
    <w:p w:rsidR="0067410F" w:rsidRPr="0079541F" w:rsidRDefault="0067410F" w:rsidP="00933CD6">
      <w:pPr>
        <w:pStyle w:val="Heading1"/>
        <w:numPr>
          <w:ilvl w:val="0"/>
          <w:numId w:val="19"/>
        </w:numPr>
        <w:shd w:val="clear" w:color="auto" w:fill="002060"/>
        <w:ind w:left="720"/>
        <w:rPr>
          <w:rFonts w:ascii="Times New Roman" w:hAnsi="Times New Roman" w:cs="Times New Roman"/>
          <w:sz w:val="24"/>
          <w:szCs w:val="24"/>
        </w:rPr>
      </w:pPr>
      <w:bookmarkStart w:id="56" w:name="_Toc325537246"/>
      <w:r w:rsidRPr="001E6E1C">
        <w:rPr>
          <w:rFonts w:ascii="Times New Roman" w:hAnsi="Times New Roman" w:cs="Times New Roman"/>
          <w:sz w:val="24"/>
          <w:szCs w:val="24"/>
        </w:rPr>
        <w:t>Project Stakeholders Involvements</w:t>
      </w:r>
      <w:bookmarkEnd w:id="56"/>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321AA" w:rsidRDefault="006321AA" w:rsidP="006321AA">
            <w:pPr>
              <w:pStyle w:val="BodyText"/>
              <w:rPr>
                <w:rFonts w:ascii="Times New Roman" w:hAnsi="Times New Roman" w:cs="Times New Roman"/>
                <w:sz w:val="24"/>
                <w:szCs w:val="24"/>
              </w:rPr>
            </w:pPr>
            <w:r>
              <w:rPr>
                <w:rFonts w:ascii="Times New Roman" w:hAnsi="Times New Roman" w:cs="Times New Roman"/>
                <w:sz w:val="24"/>
                <w:szCs w:val="24"/>
              </w:rPr>
              <w:t xml:space="preserve">Nguyen The </w:t>
            </w:r>
            <w:proofErr w:type="spellStart"/>
            <w:r>
              <w:rPr>
                <w:rFonts w:ascii="Times New Roman" w:hAnsi="Times New Roman" w:cs="Times New Roman"/>
                <w:sz w:val="24"/>
                <w:szCs w:val="24"/>
              </w:rPr>
              <w:t>Quang</w:t>
            </w:r>
            <w:proofErr w:type="spellEnd"/>
          </w:p>
          <w:p w:rsidR="0067410F" w:rsidRPr="00F435C6" w:rsidRDefault="006321AA" w:rsidP="0022606B">
            <w:pPr>
              <w:pStyle w:val="BodyText"/>
              <w:rPr>
                <w:rFonts w:ascii="Times New Roman" w:hAnsi="Times New Roman" w:cs="Times New Roman"/>
                <w:sz w:val="24"/>
                <w:szCs w:val="24"/>
              </w:rPr>
            </w:pPr>
            <w:proofErr w:type="spellStart"/>
            <w:r>
              <w:rPr>
                <w:rFonts w:ascii="Times New Roman" w:hAnsi="Times New Roman" w:cs="Times New Roman"/>
                <w:sz w:val="24"/>
                <w:szCs w:val="24"/>
              </w:rPr>
              <w:lastRenderedPageBreak/>
              <w:t>Dinh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Duc</w:t>
            </w:r>
            <w:proofErr w:type="spellEnd"/>
            <w:r>
              <w:rPr>
                <w:rFonts w:ascii="Times New Roman" w:hAnsi="Times New Roman" w:cs="Times New Roman"/>
                <w:sz w:val="24"/>
                <w:szCs w:val="24"/>
              </w:rPr>
              <w:t xml:space="preserve"> Tri</w:t>
            </w:r>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lastRenderedPageBreak/>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933CD6">
      <w:pPr>
        <w:pStyle w:val="Heading1"/>
        <w:numPr>
          <w:ilvl w:val="0"/>
          <w:numId w:val="19"/>
        </w:numPr>
        <w:shd w:val="clear" w:color="auto" w:fill="002060"/>
        <w:ind w:left="720"/>
        <w:rPr>
          <w:rFonts w:ascii="Times New Roman" w:hAnsi="Times New Roman" w:cs="Times New Roman"/>
          <w:sz w:val="24"/>
          <w:szCs w:val="24"/>
        </w:rPr>
      </w:pPr>
      <w:bookmarkStart w:id="57" w:name="_Toc325537247"/>
      <w:r w:rsidRPr="001E6E1C">
        <w:rPr>
          <w:rFonts w:ascii="Times New Roman" w:hAnsi="Times New Roman" w:cs="Times New Roman"/>
          <w:sz w:val="24"/>
          <w:szCs w:val="24"/>
        </w:rPr>
        <w:t>Project Communication Plan</w:t>
      </w:r>
      <w:bookmarkEnd w:id="57"/>
    </w:p>
    <w:p w:rsidR="0067410F" w:rsidRDefault="0067410F" w:rsidP="001E6E1C">
      <w:pPr>
        <w:pStyle w:val="Heading2"/>
        <w:tabs>
          <w:tab w:val="left" w:pos="576"/>
        </w:tabs>
        <w:rPr>
          <w:rFonts w:ascii="Times New Roman" w:hAnsi="Times New Roman" w:cs="Times New Roman"/>
          <w:sz w:val="24"/>
          <w:szCs w:val="24"/>
        </w:rPr>
      </w:pPr>
    </w:p>
    <w:tbl>
      <w:tblPr>
        <w:tblW w:w="92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3023"/>
        <w:gridCol w:w="1170"/>
        <w:gridCol w:w="776"/>
        <w:gridCol w:w="3724"/>
      </w:tblGrid>
      <w:tr w:rsidR="006321AA" w:rsidRPr="00F435C6" w:rsidTr="006321AA">
        <w:tc>
          <w:tcPr>
            <w:tcW w:w="521"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3023"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776"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3724" w:type="dxa"/>
            <w:shd w:val="clear" w:color="auto" w:fill="002060"/>
          </w:tcPr>
          <w:p w:rsidR="006321AA" w:rsidRPr="00F435C6" w:rsidRDefault="006321AA"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r>
      <w:tr w:rsidR="006321AA" w:rsidRPr="00F435C6" w:rsidTr="006321AA">
        <w:tc>
          <w:tcPr>
            <w:tcW w:w="521" w:type="dxa"/>
          </w:tcPr>
          <w:p w:rsidR="006321AA" w:rsidRPr="00F435C6" w:rsidRDefault="006321AA"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Human resource department</w:t>
            </w:r>
          </w:p>
        </w:tc>
        <w:tc>
          <w:tcPr>
            <w:tcW w:w="1170"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776"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3724" w:type="dxa"/>
          </w:tcPr>
          <w:p w:rsidR="006321AA" w:rsidRPr="00F435C6" w:rsidRDefault="006321AA" w:rsidP="00FE3E39">
            <w:pPr>
              <w:pStyle w:val="CommentText"/>
              <w:snapToGrid w:val="0"/>
              <w:ind w:left="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321AA" w:rsidRPr="00F435C6" w:rsidRDefault="006321AA" w:rsidP="00FE3E39">
            <w:pPr>
              <w:pStyle w:val="CommentText"/>
              <w:snapToGrid w:val="0"/>
              <w:ind w:left="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42" w:history="1">
              <w:r w:rsidRPr="00F435C6">
                <w:rPr>
                  <w:rStyle w:val="Hyperlink"/>
                  <w:rFonts w:ascii="Times New Roman" w:hAnsi="Times New Roman" w:cs="Times New Roman"/>
                  <w:color w:val="auto"/>
                  <w:sz w:val="24"/>
                  <w:szCs w:val="24"/>
                </w:rPr>
                <w:t>p.kh@vanlanguni.edu.vn</w:t>
              </w:r>
              <w:proofErr w:type="spellEnd"/>
            </w:hyperlink>
          </w:p>
          <w:p w:rsidR="006321AA" w:rsidRPr="00F435C6" w:rsidRDefault="006321AA" w:rsidP="00FE3E39">
            <w:pPr>
              <w:pStyle w:val="CommentText"/>
              <w:snapToGrid w:val="0"/>
              <w:ind w:left="0"/>
              <w:rPr>
                <w:rFonts w:ascii="Times New Roman" w:hAnsi="Times New Roman" w:cs="Times New Roman"/>
                <w:iCs/>
                <w:sz w:val="24"/>
                <w:szCs w:val="24"/>
              </w:rPr>
            </w:pPr>
          </w:p>
        </w:tc>
      </w:tr>
      <w:tr w:rsidR="006321AA" w:rsidRPr="00F435C6" w:rsidTr="006321AA">
        <w:tc>
          <w:tcPr>
            <w:tcW w:w="521" w:type="dxa"/>
          </w:tcPr>
          <w:p w:rsidR="006321AA" w:rsidRPr="00F435C6" w:rsidRDefault="006321AA"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770D62">
            <w:pPr>
              <w:pStyle w:val="BodyText"/>
              <w:rPr>
                <w:rFonts w:ascii="Times New Roman" w:hAnsi="Times New Roman" w:cs="Times New Roman"/>
                <w:sz w:val="24"/>
                <w:szCs w:val="24"/>
              </w:rPr>
            </w:pPr>
            <w:proofErr w:type="spellStart"/>
            <w:r>
              <w:rPr>
                <w:rFonts w:ascii="Times New Roman" w:hAnsi="Times New Roman" w:cs="Times New Roman"/>
                <w:sz w:val="24"/>
                <w:szCs w:val="24"/>
              </w:rPr>
              <w:t>Nguye</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Quang</w:t>
            </w:r>
            <w:proofErr w:type="spellEnd"/>
          </w:p>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776"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724"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321AA" w:rsidRPr="00F435C6" w:rsidRDefault="006321AA"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quangsm1994@gmail.com</w:t>
              </w:r>
            </w:hyperlink>
          </w:p>
        </w:tc>
      </w:tr>
      <w:tr w:rsidR="006321AA" w:rsidRPr="00F435C6" w:rsidTr="006321AA">
        <w:tc>
          <w:tcPr>
            <w:tcW w:w="521" w:type="dxa"/>
          </w:tcPr>
          <w:p w:rsidR="006321AA" w:rsidRPr="00F435C6" w:rsidRDefault="006321AA"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770D62">
            <w:pPr>
              <w:pStyle w:val="BodyText"/>
              <w:rPr>
                <w:rFonts w:ascii="Times New Roman" w:hAnsi="Times New Roman" w:cs="Times New Roman"/>
                <w:sz w:val="24"/>
                <w:szCs w:val="24"/>
              </w:rPr>
            </w:pPr>
            <w:proofErr w:type="spellStart"/>
            <w:r>
              <w:rPr>
                <w:rFonts w:ascii="Times New Roman" w:hAnsi="Times New Roman" w:cs="Times New Roman"/>
                <w:sz w:val="24"/>
                <w:szCs w:val="24"/>
              </w:rPr>
              <w:t>Dinh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Duc</w:t>
            </w:r>
            <w:proofErr w:type="spellEnd"/>
            <w:r>
              <w:rPr>
                <w:rFonts w:ascii="Times New Roman" w:hAnsi="Times New Roman" w:cs="Times New Roman"/>
                <w:sz w:val="24"/>
                <w:szCs w:val="24"/>
              </w:rPr>
              <w:t xml:space="preserve"> Tri</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776"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724"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nguyenanhnhan@vanlanguni.edu.vn</w:t>
              </w:r>
            </w:hyperlink>
          </w:p>
        </w:tc>
      </w:tr>
      <w:tr w:rsidR="006321AA" w:rsidRPr="00F435C6" w:rsidTr="006321AA">
        <w:tc>
          <w:tcPr>
            <w:tcW w:w="521" w:type="dxa"/>
          </w:tcPr>
          <w:p w:rsidR="006321AA" w:rsidRPr="00F435C6" w:rsidRDefault="006321AA"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Nguyen </w:t>
            </w:r>
            <w:proofErr w:type="spellStart"/>
            <w:r>
              <w:rPr>
                <w:rFonts w:ascii="Times New Roman" w:hAnsi="Times New Roman" w:cs="Times New Roman"/>
                <w:sz w:val="24"/>
                <w:szCs w:val="24"/>
              </w:rPr>
              <w:t>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Nhan</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776"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724"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dinhductri@vanlanguni.edu.vn</w:t>
              </w:r>
            </w:hyperlink>
          </w:p>
        </w:tc>
      </w:tr>
      <w:tr w:rsidR="006321AA" w:rsidRPr="00F435C6" w:rsidTr="006321AA">
        <w:tc>
          <w:tcPr>
            <w:tcW w:w="521" w:type="dxa"/>
          </w:tcPr>
          <w:p w:rsidR="006321AA" w:rsidRPr="00F435C6" w:rsidRDefault="006321AA"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Huynh </w:t>
            </w:r>
            <w:proofErr w:type="spellStart"/>
            <w:r>
              <w:rPr>
                <w:rFonts w:ascii="Times New Roman" w:hAnsi="Times New Roman" w:cs="Times New Roman"/>
                <w:i w:val="0"/>
                <w:iCs w:val="0"/>
                <w:color w:val="auto"/>
                <w:sz w:val="24"/>
                <w:szCs w:val="24"/>
              </w:rPr>
              <w:t>Thi</w:t>
            </w:r>
            <w:proofErr w:type="spellEnd"/>
            <w:r>
              <w:rPr>
                <w:rFonts w:ascii="Times New Roman" w:hAnsi="Times New Roman" w:cs="Times New Roman"/>
                <w:i w:val="0"/>
                <w:iCs w:val="0"/>
                <w:color w:val="auto"/>
                <w:sz w:val="24"/>
                <w:szCs w:val="24"/>
              </w:rPr>
              <w:t xml:space="preserve"> Hong </w:t>
            </w:r>
            <w:proofErr w:type="spellStart"/>
            <w:r>
              <w:rPr>
                <w:rFonts w:ascii="Times New Roman" w:hAnsi="Times New Roman" w:cs="Times New Roman"/>
                <w:i w:val="0"/>
                <w:iCs w:val="0"/>
                <w:color w:val="auto"/>
                <w:sz w:val="24"/>
                <w:szCs w:val="24"/>
              </w:rPr>
              <w:t>Nhung</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776"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724"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nhunghuynhthihong@gmail.com</w:t>
              </w:r>
            </w:hyperlink>
          </w:p>
        </w:tc>
      </w:tr>
      <w:tr w:rsidR="006321AA" w:rsidRPr="00F435C6" w:rsidTr="006321AA">
        <w:tc>
          <w:tcPr>
            <w:tcW w:w="521" w:type="dxa"/>
          </w:tcPr>
          <w:p w:rsidR="006321AA" w:rsidRPr="00F435C6" w:rsidRDefault="006321AA"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Tran Nguyen Hoang Tan</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776"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724"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7" w:history="1">
              <w:r w:rsidRPr="00F435C6">
                <w:rPr>
                  <w:rStyle w:val="Hyperlink"/>
                  <w:rFonts w:ascii="Times New Roman" w:hAnsi="Times New Roman" w:cs="Times New Roman"/>
                  <w:color w:val="auto"/>
                  <w:sz w:val="24"/>
                  <w:szCs w:val="24"/>
                </w:rPr>
                <w:t>hoangtanvlu@gmail.com</w:t>
              </w:r>
            </w:hyperlink>
          </w:p>
        </w:tc>
      </w:tr>
      <w:tr w:rsidR="006321AA" w:rsidRPr="00F435C6" w:rsidTr="006321AA">
        <w:tc>
          <w:tcPr>
            <w:tcW w:w="521" w:type="dxa"/>
          </w:tcPr>
          <w:p w:rsidR="006321AA" w:rsidRPr="00F435C6" w:rsidRDefault="006321AA"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Kim </w:t>
            </w:r>
            <w:proofErr w:type="spellStart"/>
            <w:r>
              <w:rPr>
                <w:rFonts w:ascii="Times New Roman" w:hAnsi="Times New Roman" w:cs="Times New Roman"/>
                <w:i w:val="0"/>
                <w:iCs w:val="0"/>
                <w:color w:val="auto"/>
                <w:sz w:val="24"/>
                <w:szCs w:val="24"/>
              </w:rPr>
              <w:t>Tuong</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776"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724"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8" w:history="1">
              <w:r w:rsidRPr="00F435C6">
                <w:rPr>
                  <w:rStyle w:val="Hyperlink"/>
                  <w:rFonts w:ascii="Times New Roman" w:hAnsi="Times New Roman" w:cs="Times New Roman"/>
                  <w:color w:val="auto"/>
                  <w:sz w:val="24"/>
                  <w:szCs w:val="24"/>
                </w:rPr>
                <w:t>kimtuongvlu@gmail.com</w:t>
              </w:r>
            </w:hyperlink>
          </w:p>
        </w:tc>
      </w:tr>
      <w:tr w:rsidR="006321AA" w:rsidRPr="00F435C6" w:rsidTr="006321AA">
        <w:tc>
          <w:tcPr>
            <w:tcW w:w="521" w:type="dxa"/>
          </w:tcPr>
          <w:p w:rsidR="006321AA" w:rsidRPr="00F435C6" w:rsidRDefault="006321AA"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t>Dinh</w:t>
            </w:r>
            <w:proofErr w:type="spellEnd"/>
            <w:r>
              <w:rPr>
                <w:rFonts w:ascii="Times New Roman" w:hAnsi="Times New Roman" w:cs="Times New Roman"/>
                <w:i w:val="0"/>
                <w:iCs w:val="0"/>
                <w:color w:val="auto"/>
                <w:sz w:val="24"/>
                <w:szCs w:val="24"/>
              </w:rPr>
              <w:t xml:space="preserve"> Nguyen </w:t>
            </w:r>
            <w:proofErr w:type="spellStart"/>
            <w:r>
              <w:rPr>
                <w:rFonts w:ascii="Times New Roman" w:hAnsi="Times New Roman" w:cs="Times New Roman"/>
                <w:i w:val="0"/>
                <w:iCs w:val="0"/>
                <w:color w:val="auto"/>
                <w:sz w:val="24"/>
                <w:szCs w:val="24"/>
              </w:rPr>
              <w:t>Khoi</w:t>
            </w:r>
            <w:proofErr w:type="spellEnd"/>
            <w:r>
              <w:rPr>
                <w:rFonts w:ascii="Times New Roman" w:hAnsi="Times New Roman" w:cs="Times New Roman"/>
                <w:i w:val="0"/>
                <w:iCs w:val="0"/>
                <w:color w:val="auto"/>
                <w:sz w:val="24"/>
                <w:szCs w:val="24"/>
              </w:rPr>
              <w:t xml:space="preserve"> Nguyen</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776"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724"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9" w:history="1">
              <w:r w:rsidRPr="00F435C6">
                <w:rPr>
                  <w:rStyle w:val="Hyperlink"/>
                  <w:rFonts w:ascii="Times New Roman" w:hAnsi="Times New Roman" w:cs="Times New Roman"/>
                  <w:color w:val="auto"/>
                  <w:sz w:val="24"/>
                  <w:szCs w:val="24"/>
                </w:rPr>
                <w:t>shadow141206@gmail.com</w:t>
              </w:r>
            </w:hyperlink>
          </w:p>
        </w:tc>
      </w:tr>
      <w:tr w:rsidR="006321AA" w:rsidRPr="00F435C6" w:rsidTr="006321AA">
        <w:tc>
          <w:tcPr>
            <w:tcW w:w="521" w:type="dxa"/>
          </w:tcPr>
          <w:p w:rsidR="006321AA" w:rsidRPr="00F435C6" w:rsidRDefault="006321AA"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t>Phan</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Gia</w:t>
            </w:r>
            <w:proofErr w:type="spellEnd"/>
            <w:r>
              <w:rPr>
                <w:rFonts w:ascii="Times New Roman" w:hAnsi="Times New Roman" w:cs="Times New Roman"/>
                <w:i w:val="0"/>
                <w:iCs w:val="0"/>
                <w:color w:val="auto"/>
                <w:sz w:val="24"/>
                <w:szCs w:val="24"/>
              </w:rPr>
              <w:t xml:space="preserve"> Ba </w:t>
            </w:r>
            <w:proofErr w:type="spellStart"/>
            <w:r>
              <w:rPr>
                <w:rFonts w:ascii="Times New Roman" w:hAnsi="Times New Roman" w:cs="Times New Roman"/>
                <w:i w:val="0"/>
                <w:iCs w:val="0"/>
                <w:color w:val="auto"/>
                <w:sz w:val="24"/>
                <w:szCs w:val="24"/>
              </w:rPr>
              <w:t>Loc</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776"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724"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0" w:history="1">
              <w:r w:rsidRPr="00F435C6">
                <w:rPr>
                  <w:rStyle w:val="Hyperlink"/>
                  <w:rFonts w:ascii="Times New Roman" w:hAnsi="Times New Roman" w:cs="Times New Roman"/>
                  <w:color w:val="auto"/>
                  <w:sz w:val="24"/>
                  <w:szCs w:val="24"/>
                </w:rPr>
                <w:t>tuongcuop.ali@gmail.com</w:t>
              </w:r>
            </w:hyperlink>
          </w:p>
        </w:tc>
      </w:tr>
      <w:tr w:rsidR="006321AA" w:rsidRPr="00F435C6" w:rsidTr="006321AA">
        <w:tc>
          <w:tcPr>
            <w:tcW w:w="521" w:type="dxa"/>
          </w:tcPr>
          <w:p w:rsidR="006321AA" w:rsidRPr="00F435C6" w:rsidRDefault="006321AA"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w:t>
            </w:r>
            <w:proofErr w:type="spellStart"/>
            <w:r>
              <w:rPr>
                <w:rFonts w:ascii="Times New Roman" w:hAnsi="Times New Roman" w:cs="Times New Roman"/>
                <w:i w:val="0"/>
                <w:iCs w:val="0"/>
                <w:color w:val="auto"/>
                <w:sz w:val="24"/>
                <w:szCs w:val="24"/>
              </w:rPr>
              <w:t>Khac</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Quyet</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776"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724"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1" w:history="1">
              <w:r w:rsidRPr="00F435C6">
                <w:rPr>
                  <w:rStyle w:val="Hyperlink"/>
                  <w:rFonts w:ascii="Times New Roman" w:hAnsi="Times New Roman" w:cs="Times New Roman"/>
                  <w:color w:val="auto"/>
                  <w:sz w:val="24"/>
                  <w:szCs w:val="24"/>
                </w:rPr>
                <w:t>nguyenkhacquyet89vl@gmail.com</w:t>
              </w:r>
            </w:hyperlink>
          </w:p>
        </w:tc>
      </w:tr>
      <w:tr w:rsidR="006321AA" w:rsidRPr="00F435C6" w:rsidTr="006321AA">
        <w:tc>
          <w:tcPr>
            <w:tcW w:w="521" w:type="dxa"/>
          </w:tcPr>
          <w:p w:rsidR="006321AA" w:rsidRPr="00F435C6" w:rsidRDefault="006321AA"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Nguyen Ngoc Tung</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776"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724"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2" w:history="1">
              <w:r w:rsidRPr="00F435C6">
                <w:rPr>
                  <w:rStyle w:val="Hyperlink"/>
                  <w:rFonts w:ascii="Times New Roman" w:hAnsi="Times New Roman" w:cs="Times New Roman"/>
                  <w:color w:val="auto"/>
                  <w:sz w:val="24"/>
                  <w:szCs w:val="24"/>
                </w:rPr>
                <w:t>haycogang0207@gmail.com</w:t>
              </w:r>
            </w:hyperlink>
          </w:p>
        </w:tc>
      </w:tr>
      <w:tr w:rsidR="006321AA" w:rsidRPr="00F435C6" w:rsidTr="006321AA">
        <w:tc>
          <w:tcPr>
            <w:tcW w:w="521" w:type="dxa"/>
          </w:tcPr>
          <w:p w:rsidR="006321AA" w:rsidRPr="00F435C6" w:rsidRDefault="006321AA"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w:t>
            </w:r>
            <w:proofErr w:type="spellStart"/>
            <w:r>
              <w:rPr>
                <w:rFonts w:ascii="Times New Roman" w:hAnsi="Times New Roman" w:cs="Times New Roman"/>
                <w:i w:val="0"/>
                <w:iCs w:val="0"/>
                <w:color w:val="auto"/>
                <w:sz w:val="24"/>
                <w:szCs w:val="24"/>
              </w:rPr>
              <w:t>Tien</w:t>
            </w:r>
            <w:proofErr w:type="spellEnd"/>
            <w:r>
              <w:rPr>
                <w:rFonts w:ascii="Times New Roman" w:hAnsi="Times New Roman" w:cs="Times New Roman"/>
                <w:i w:val="0"/>
                <w:iCs w:val="0"/>
                <w:color w:val="auto"/>
                <w:sz w:val="24"/>
                <w:szCs w:val="24"/>
              </w:rPr>
              <w:t xml:space="preserve"> Dang</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776"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724"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3" w:history="1">
              <w:r w:rsidRPr="00F435C6">
                <w:rPr>
                  <w:rStyle w:val="Hyperlink"/>
                  <w:rFonts w:ascii="Times New Roman" w:hAnsi="Times New Roman" w:cs="Times New Roman"/>
                  <w:color w:val="auto"/>
                  <w:sz w:val="24"/>
                  <w:szCs w:val="24"/>
                </w:rPr>
                <w:t>dangnguyen2409@gmail.com</w:t>
              </w:r>
            </w:hyperlink>
          </w:p>
        </w:tc>
      </w:tr>
    </w:tbl>
    <w:p w:rsidR="0067410F" w:rsidRPr="001E6E1C" w:rsidRDefault="0067410F" w:rsidP="001E6E1C">
      <w:pPr>
        <w:rPr>
          <w:rFonts w:ascii="Times New Roman" w:hAnsi="Times New Roman" w:cs="Times New Roman"/>
          <w:sz w:val="24"/>
          <w:szCs w:val="24"/>
        </w:rPr>
        <w:sectPr w:rsidR="0067410F" w:rsidRPr="001E6E1C">
          <w:headerReference w:type="default" r:id="rId54"/>
          <w:footerReference w:type="default" r:id="rId55"/>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933CD6">
      <w:pPr>
        <w:pStyle w:val="Heading2"/>
        <w:numPr>
          <w:ilvl w:val="0"/>
          <w:numId w:val="19"/>
        </w:numPr>
        <w:shd w:val="clear" w:color="auto" w:fill="002060"/>
        <w:tabs>
          <w:tab w:val="clear" w:pos="810"/>
        </w:tabs>
        <w:ind w:left="720"/>
        <w:rPr>
          <w:rFonts w:ascii="Times New Roman" w:hAnsi="Times New Roman" w:cs="Times New Roman"/>
          <w:sz w:val="24"/>
          <w:szCs w:val="24"/>
        </w:rPr>
      </w:pPr>
      <w:bookmarkStart w:id="58" w:name="_Toc325537249"/>
      <w:r w:rsidRPr="001E6E1C">
        <w:rPr>
          <w:rFonts w:ascii="Times New Roman" w:hAnsi="Times New Roman" w:cs="Times New Roman"/>
          <w:sz w:val="24"/>
          <w:szCs w:val="24"/>
        </w:rPr>
        <w:lastRenderedPageBreak/>
        <w:t>Communication Methodology</w:t>
      </w:r>
      <w:bookmarkEnd w:id="58"/>
    </w:p>
    <w:p w:rsidR="0067410F" w:rsidRPr="00F435C6" w:rsidRDefault="0067410F" w:rsidP="00426A74">
      <w:pPr>
        <w:pStyle w:val="infoblue"/>
        <w:rPr>
          <w:rFonts w:ascii="Times New Roman" w:hAnsi="Times New Roman" w:cs="Times New Roman"/>
          <w:color w:val="auto"/>
          <w:sz w:val="24"/>
          <w:szCs w:val="24"/>
        </w:rPr>
      </w:pPr>
      <w:commentRangeStart w:id="59"/>
      <w:r w:rsidRPr="00F435C6">
        <w:rPr>
          <w:rFonts w:ascii="Times New Roman" w:hAnsi="Times New Roman" w:cs="Times New Roman"/>
          <w:color w:val="auto"/>
          <w:sz w:val="24"/>
          <w:szCs w:val="24"/>
        </w:rPr>
        <w:t>[Describe the audiences, topic of information delivered, frequencies, and method in each communication]</w:t>
      </w:r>
      <w:commentRangeEnd w:id="59"/>
      <w:r w:rsidR="00FE3E39">
        <w:rPr>
          <w:rStyle w:val="CommentReference"/>
          <w:i w:val="0"/>
          <w:iCs w:val="0"/>
          <w:color w:val="auto"/>
        </w:rPr>
        <w:commentReference w:id="59"/>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commentRangeStart w:id="60"/>
            <w:r w:rsidRPr="00F435C6">
              <w:rPr>
                <w:rFonts w:ascii="Times New Roman" w:hAnsi="Times New Roman" w:cs="Times New Roman"/>
                <w:i w:val="0"/>
                <w:iCs w:val="0"/>
                <w:color w:val="auto"/>
                <w:sz w:val="24"/>
                <w:szCs w:val="24"/>
              </w:rPr>
              <w:t>Gate Review</w:t>
            </w:r>
            <w:commentRangeEnd w:id="60"/>
            <w:r w:rsidR="00A57A62">
              <w:rPr>
                <w:rStyle w:val="CommentReference"/>
                <w:i w:val="0"/>
                <w:iCs w:val="0"/>
                <w:color w:val="auto"/>
              </w:rPr>
              <w:commentReference w:id="60"/>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p w:rsidR="0067410F" w:rsidRPr="001E6E1C" w:rsidRDefault="0067410F" w:rsidP="001E6E1C">
      <w:pPr>
        <w:pStyle w:val="BodyText"/>
        <w:ind w:left="630"/>
        <w:rPr>
          <w:sz w:val="24"/>
          <w:szCs w:val="24"/>
        </w:rPr>
      </w:pPr>
      <w:bookmarkStart w:id="61" w:name="_GoBack"/>
      <w:bookmarkEnd w:id="61"/>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6"/>
      <w:footerReference w:type="default" r:id="rId57"/>
      <w:footnotePr>
        <w:pos w:val="beneathText"/>
      </w:footnotePr>
      <w:pgSz w:w="11905" w:h="16837"/>
      <w:pgMar w:top="1440" w:right="1440" w:bottom="1440" w:left="1440" w:header="720" w:footer="504" w:gutter="0"/>
      <w:cols w:space="720"/>
      <w:docGrid w:linePitch="360" w:charSpace="409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DangNguyen" w:date="2012-05-22T14:18:00Z" w:initials="D">
    <w:p w:rsidR="00A9287F" w:rsidRDefault="00A9287F">
      <w:pPr>
        <w:pStyle w:val="CommentText"/>
      </w:pPr>
      <w:r>
        <w:rPr>
          <w:rStyle w:val="CommentReference"/>
        </w:rPr>
        <w:annotationRef/>
      </w:r>
      <w:proofErr w:type="spellStart"/>
      <w:r>
        <w:t>Xemlạinhữngtrườngtươngtựtrong</w:t>
      </w:r>
      <w:proofErr w:type="spellEnd"/>
      <w:r>
        <w:t xml:space="preserve"> file. </w:t>
      </w:r>
      <w:proofErr w:type="spellStart"/>
      <w:r>
        <w:t>Cáchàngkhôngtheoquytắc</w:t>
      </w:r>
      <w:proofErr w:type="spellEnd"/>
    </w:p>
  </w:comment>
  <w:comment w:id="13" w:author="DangNguyen" w:date="2012-05-22T14:16:00Z" w:initials="D">
    <w:p w:rsidR="00A9287F" w:rsidRDefault="00A9287F">
      <w:pPr>
        <w:pStyle w:val="CommentText"/>
      </w:pPr>
      <w:r>
        <w:rPr>
          <w:rStyle w:val="CommentReference"/>
        </w:rPr>
        <w:annotationRef/>
      </w:r>
      <w:proofErr w:type="spellStart"/>
      <w:r>
        <w:t>Khong</w:t>
      </w:r>
      <w:proofErr w:type="spellEnd"/>
      <w:r>
        <w:t xml:space="preserve"> de management, </w:t>
      </w:r>
      <w:proofErr w:type="spellStart"/>
      <w:r>
        <w:t>sualai</w:t>
      </w:r>
      <w:proofErr w:type="spellEnd"/>
      <w:r>
        <w:t xml:space="preserve"> record</w:t>
      </w:r>
    </w:p>
  </w:comment>
  <w:comment w:id="17" w:author="KIMTUONG" w:date="2012-05-22T09:17:00Z" w:initials="K">
    <w:p w:rsidR="00A9287F" w:rsidRDefault="00A9287F">
      <w:pPr>
        <w:pStyle w:val="CommentText"/>
      </w:pPr>
      <w:r>
        <w:rPr>
          <w:rStyle w:val="CommentReference"/>
        </w:rPr>
        <w:annotationRef/>
      </w:r>
      <w:proofErr w:type="spellStart"/>
      <w:r>
        <w:t>Cáibảngnàynóilêncáigìđây</w:t>
      </w:r>
      <w:proofErr w:type="spellEnd"/>
      <w:r>
        <w:t xml:space="preserve">, </w:t>
      </w:r>
      <w:proofErr w:type="spellStart"/>
      <w:r>
        <w:t>nếulàcáchthứcmìnhgiaosảnphẩmchokháchhàng</w:t>
      </w:r>
      <w:proofErr w:type="spellEnd"/>
      <w:r>
        <w:t xml:space="preserve"> (</w:t>
      </w:r>
      <w:proofErr w:type="spellStart"/>
      <w:r>
        <w:t>thôngquan</w:t>
      </w:r>
      <w:proofErr w:type="spellEnd"/>
      <w:r>
        <w:t xml:space="preserve"> email) </w:t>
      </w:r>
      <w:proofErr w:type="spellStart"/>
      <w:r>
        <w:t>thìtạisaolạicótàiliệu</w:t>
      </w:r>
      <w:proofErr w:type="spellEnd"/>
      <w:r>
        <w:t xml:space="preserve"> architect</w:t>
      </w:r>
      <w:proofErr w:type="gramStart"/>
      <w:r>
        <w:t>..</w:t>
      </w:r>
      <w:proofErr w:type="spellStart"/>
      <w:proofErr w:type="gramEnd"/>
      <w:r>
        <w:t>Cònnhữngmụckhácthìsao</w:t>
      </w:r>
      <w:proofErr w:type="spellEnd"/>
      <w:r>
        <w:t xml:space="preserve">. </w:t>
      </w:r>
      <w:proofErr w:type="spellStart"/>
      <w:r>
        <w:t>Cột</w:t>
      </w:r>
      <w:proofErr w:type="spellEnd"/>
      <w:r>
        <w:t xml:space="preserve"> Remark </w:t>
      </w:r>
      <w:proofErr w:type="spellStart"/>
      <w:r>
        <w:t>có</w:t>
      </w:r>
      <w:proofErr w:type="spellEnd"/>
      <w:r>
        <w:t xml:space="preserve"> ý </w:t>
      </w:r>
      <w:proofErr w:type="spellStart"/>
      <w:r>
        <w:t>nghĩagì</w:t>
      </w:r>
      <w:proofErr w:type="spellEnd"/>
      <w:r>
        <w:t xml:space="preserve">. </w:t>
      </w:r>
      <w:proofErr w:type="spellStart"/>
      <w:r>
        <w:t>Nếukocóbỏlun</w:t>
      </w:r>
      <w:proofErr w:type="spellEnd"/>
      <w:r>
        <w:t xml:space="preserve">. </w:t>
      </w:r>
      <w:proofErr w:type="spellStart"/>
      <w:r>
        <w:t>Câpnhậtthờigianchocáctàiliệucònlại</w:t>
      </w:r>
      <w:proofErr w:type="spellEnd"/>
      <w:r>
        <w:t xml:space="preserve">. </w:t>
      </w:r>
      <w:proofErr w:type="spellStart"/>
      <w:r>
        <w:t>Vớilạiđịnhdạngngàynếuthốngnhấtlàghi</w:t>
      </w:r>
      <w:proofErr w:type="spellEnd"/>
      <w:r>
        <w:t xml:space="preserve"> MM/DD </w:t>
      </w:r>
      <w:proofErr w:type="spellStart"/>
      <w:r>
        <w:t>thìphảisưalại</w:t>
      </w:r>
      <w:proofErr w:type="spellEnd"/>
    </w:p>
  </w:comment>
  <w:comment w:id="20" w:author="KIMTUONG" w:date="2012-05-22T09:28:00Z" w:initials="K">
    <w:p w:rsidR="00A9287F" w:rsidRDefault="00A9287F">
      <w:pPr>
        <w:pStyle w:val="CommentText"/>
      </w:pPr>
      <w:r>
        <w:rPr>
          <w:rStyle w:val="CommentReference"/>
        </w:rPr>
        <w:annotationRef/>
      </w:r>
      <w:proofErr w:type="spellStart"/>
      <w:r>
        <w:t>Tạisaochỉcógiảđịnhcho</w:t>
      </w:r>
      <w:proofErr w:type="spellEnd"/>
      <w:r>
        <w:t xml:space="preserve"> phase RE </w:t>
      </w:r>
      <w:proofErr w:type="spellStart"/>
      <w:r>
        <w:t>và</w:t>
      </w:r>
      <w:proofErr w:type="spellEnd"/>
      <w:r>
        <w:t xml:space="preserve"> AR </w:t>
      </w:r>
      <w:proofErr w:type="spellStart"/>
      <w:r>
        <w:t>kovậy</w:t>
      </w:r>
      <w:proofErr w:type="spellEnd"/>
      <w:r>
        <w:t xml:space="preserve">. </w:t>
      </w:r>
      <w:proofErr w:type="spellStart"/>
      <w:r>
        <w:t>Kolẽnhững</w:t>
      </w:r>
      <w:proofErr w:type="spellEnd"/>
      <w:r>
        <w:t xml:space="preserve"> phase </w:t>
      </w:r>
      <w:proofErr w:type="spellStart"/>
      <w:r>
        <w:t>khácnhư</w:t>
      </w:r>
      <w:proofErr w:type="spellEnd"/>
      <w:r>
        <w:t xml:space="preserve"> DD, Testing</w:t>
      </w:r>
    </w:p>
  </w:comment>
  <w:comment w:id="21" w:author="KIMTUONG" w:date="2012-05-22T09:23:00Z" w:initials="K">
    <w:p w:rsidR="00A9287F" w:rsidRDefault="00A9287F">
      <w:pPr>
        <w:pStyle w:val="CommentText"/>
      </w:pPr>
      <w:r>
        <w:rPr>
          <w:rStyle w:val="CommentReference"/>
        </w:rPr>
        <w:annotationRef/>
      </w:r>
      <w:proofErr w:type="spellStart"/>
      <w:r>
        <w:t>Câunàyviếtlủngcủnđọckohiểu</w:t>
      </w:r>
      <w:proofErr w:type="spellEnd"/>
      <w:r>
        <w:t xml:space="preserve"> ý</w:t>
      </w:r>
    </w:p>
  </w:comment>
  <w:comment w:id="22" w:author="KIMTUONG" w:date="2012-05-22T09:27:00Z" w:initials="K">
    <w:p w:rsidR="00A9287F" w:rsidRDefault="00A9287F">
      <w:pPr>
        <w:pStyle w:val="CommentText"/>
      </w:pPr>
      <w:r>
        <w:rPr>
          <w:rStyle w:val="CommentReference"/>
        </w:rPr>
        <w:annotationRef/>
      </w:r>
      <w:proofErr w:type="spellStart"/>
      <w:r>
        <w:t>Nêndùng</w:t>
      </w:r>
      <w:proofErr w:type="spellEnd"/>
      <w:r>
        <w:t xml:space="preserve"> 1 </w:t>
      </w:r>
      <w:proofErr w:type="spellStart"/>
      <w:r>
        <w:t>từnàođóphùhợphơnlàtừ</w:t>
      </w:r>
      <w:proofErr w:type="spellEnd"/>
      <w:r>
        <w:t xml:space="preserve"> must.</w:t>
      </w:r>
    </w:p>
  </w:comment>
  <w:comment w:id="25" w:author="KIMTUONG" w:date="2012-05-22T09:30:00Z" w:initials="K">
    <w:p w:rsidR="00A9287F" w:rsidRDefault="00A9287F">
      <w:pPr>
        <w:pStyle w:val="CommentText"/>
      </w:pPr>
      <w:r>
        <w:rPr>
          <w:rStyle w:val="CommentReference"/>
        </w:rPr>
        <w:annotationRef/>
      </w:r>
    </w:p>
  </w:comment>
  <w:comment w:id="28" w:author="KIMTUONG" w:date="2012-05-22T09:50:00Z" w:initials="K">
    <w:p w:rsidR="00A9287F" w:rsidRDefault="00A9287F">
      <w:pPr>
        <w:pStyle w:val="CommentText"/>
      </w:pPr>
      <w:r>
        <w:rPr>
          <w:rStyle w:val="CommentReference"/>
        </w:rPr>
        <w:annotationRef/>
      </w:r>
      <w:proofErr w:type="spellStart"/>
      <w:r>
        <w:t>Mìnhcótêngọinày</w:t>
      </w:r>
      <w:proofErr w:type="spellEnd"/>
      <w:r>
        <w:t xml:space="preserve"> hay </w:t>
      </w:r>
      <w:proofErr w:type="spellStart"/>
      <w:r>
        <w:t>ko</w:t>
      </w:r>
      <w:proofErr w:type="spellEnd"/>
    </w:p>
  </w:comment>
  <w:comment w:id="29" w:author="KIMTUONG" w:date="2012-05-22T09:50:00Z" w:initials="K">
    <w:p w:rsidR="00A9287F" w:rsidRDefault="00A9287F">
      <w:pPr>
        <w:pStyle w:val="CommentText"/>
      </w:pPr>
      <w:r>
        <w:rPr>
          <w:rStyle w:val="CommentReference"/>
        </w:rPr>
        <w:annotationRef/>
      </w:r>
      <w:proofErr w:type="spellStart"/>
      <w:r>
        <w:t>Đâynữa</w:t>
      </w:r>
      <w:proofErr w:type="spellEnd"/>
    </w:p>
  </w:comment>
  <w:comment w:id="30" w:author="DangNguyen" w:date="2012-05-22T14:20:00Z" w:initials="D">
    <w:p w:rsidR="00A9287F" w:rsidRDefault="00A9287F">
      <w:pPr>
        <w:pStyle w:val="CommentText"/>
      </w:pPr>
      <w:r>
        <w:rPr>
          <w:rStyle w:val="CommentReference"/>
        </w:rPr>
        <w:annotationRef/>
      </w:r>
      <w:proofErr w:type="spellStart"/>
      <w:r>
        <w:t>Khôngđượcđểđầumụclẻloi</w:t>
      </w:r>
      <w:proofErr w:type="spellEnd"/>
      <w:r>
        <w:t xml:space="preserve">, </w:t>
      </w:r>
      <w:proofErr w:type="spellStart"/>
      <w:r>
        <w:t>nếulàmụcriêngvới</w:t>
      </w:r>
      <w:proofErr w:type="spellEnd"/>
      <w:r>
        <w:t xml:space="preserve"> data </w:t>
      </w:r>
      <w:proofErr w:type="spellStart"/>
      <w:r>
        <w:t>phíatrênnênđưaxuống</w:t>
      </w:r>
      <w:proofErr w:type="spellEnd"/>
      <w:r>
        <w:t xml:space="preserve"> page </w:t>
      </w:r>
      <w:proofErr w:type="spellStart"/>
      <w:r>
        <w:t>dưới</w:t>
      </w:r>
      <w:proofErr w:type="spellEnd"/>
    </w:p>
  </w:comment>
  <w:comment w:id="37" w:author="KIMTUONG" w:date="2012-05-22T10:11:00Z" w:initials="K">
    <w:p w:rsidR="00A9287F" w:rsidRDefault="00A9287F">
      <w:pPr>
        <w:pStyle w:val="CommentText"/>
      </w:pPr>
      <w:r>
        <w:rPr>
          <w:rStyle w:val="CommentReference"/>
        </w:rPr>
        <w:annotationRef/>
      </w:r>
      <w:proofErr w:type="spellStart"/>
      <w:r>
        <w:t>Hoànthiệnphầnnày</w:t>
      </w:r>
      <w:proofErr w:type="spellEnd"/>
    </w:p>
  </w:comment>
  <w:comment w:id="40" w:author="KIMTUONG" w:date="2012-05-22T10:12:00Z" w:initials="K">
    <w:p w:rsidR="00A9287F" w:rsidRDefault="00A9287F">
      <w:pPr>
        <w:pStyle w:val="CommentText"/>
      </w:pPr>
      <w:r>
        <w:rPr>
          <w:rStyle w:val="CommentReference"/>
        </w:rPr>
        <w:annotationRef/>
      </w:r>
      <w:proofErr w:type="spellStart"/>
      <w:r>
        <w:t>Kohiểutừnội</w:t>
      </w:r>
      <w:proofErr w:type="spellEnd"/>
      <w:r>
        <w:t xml:space="preserve"> dung </w:t>
      </w:r>
      <w:proofErr w:type="spellStart"/>
      <w:r>
        <w:t>đếncáchviếttắt</w:t>
      </w:r>
      <w:proofErr w:type="spellEnd"/>
    </w:p>
  </w:comment>
  <w:comment w:id="46" w:author="KIMTUONG" w:date="2012-05-22T10:15:00Z" w:initials="K">
    <w:p w:rsidR="00A9287F" w:rsidRDefault="00A9287F">
      <w:pPr>
        <w:pStyle w:val="CommentText"/>
      </w:pPr>
      <w:r>
        <w:rPr>
          <w:rStyle w:val="CommentReference"/>
        </w:rPr>
        <w:annotationRef/>
      </w:r>
      <w:proofErr w:type="spellStart"/>
      <w:r>
        <w:t>Hoànthiệnphầnnày</w:t>
      </w:r>
      <w:proofErr w:type="spellEnd"/>
    </w:p>
  </w:comment>
  <w:comment w:id="49" w:author="KIMTUONG" w:date="2012-05-22T10:17:00Z" w:initials="K">
    <w:p w:rsidR="00A9287F" w:rsidRDefault="00A9287F">
      <w:pPr>
        <w:pStyle w:val="CommentText"/>
      </w:pPr>
      <w:r>
        <w:rPr>
          <w:rStyle w:val="CommentReference"/>
        </w:rPr>
        <w:annotationRef/>
      </w:r>
      <w:proofErr w:type="spellStart"/>
      <w:r>
        <w:t>Cột</w:t>
      </w:r>
      <w:proofErr w:type="spellEnd"/>
      <w:r>
        <w:t xml:space="preserve"> Iteration </w:t>
      </w:r>
      <w:proofErr w:type="spellStart"/>
      <w:r>
        <w:t>đểlàmgì</w:t>
      </w:r>
      <w:proofErr w:type="spellEnd"/>
      <w:r>
        <w:t xml:space="preserve">, </w:t>
      </w:r>
      <w:proofErr w:type="spellStart"/>
      <w:r>
        <w:t>Cậpnhậtlạithông</w:t>
      </w:r>
      <w:proofErr w:type="spellEnd"/>
      <w:r>
        <w:t xml:space="preserve"> tin</w:t>
      </w:r>
    </w:p>
  </w:comment>
  <w:comment w:id="52" w:author="KIMTUONG" w:date="2012-05-22T10:17:00Z" w:initials="K">
    <w:p w:rsidR="00A9287F" w:rsidRDefault="00A9287F">
      <w:pPr>
        <w:pStyle w:val="CommentText"/>
      </w:pPr>
      <w:r>
        <w:rPr>
          <w:rStyle w:val="CommentReference"/>
        </w:rPr>
        <w:annotationRef/>
      </w:r>
      <w:proofErr w:type="spellStart"/>
      <w:r>
        <w:t>Hoànthiệntiếp</w:t>
      </w:r>
      <w:proofErr w:type="spellEnd"/>
    </w:p>
  </w:comment>
  <w:comment w:id="53" w:author="KIMTUONG" w:date="2012-05-22T10:18:00Z" w:initials="K">
    <w:p w:rsidR="00A9287F" w:rsidRDefault="00A9287F">
      <w:pPr>
        <w:pStyle w:val="CommentText"/>
      </w:pPr>
      <w:r>
        <w:rPr>
          <w:rStyle w:val="CommentReference"/>
        </w:rPr>
        <w:annotationRef/>
      </w:r>
      <w:proofErr w:type="spellStart"/>
      <w:r>
        <w:t>Cậpnhậtcác</w:t>
      </w:r>
      <w:proofErr w:type="spellEnd"/>
      <w:r>
        <w:t xml:space="preserve"> phase </w:t>
      </w:r>
      <w:proofErr w:type="spellStart"/>
      <w:r>
        <w:t>cònlại</w:t>
      </w:r>
      <w:proofErr w:type="spellEnd"/>
    </w:p>
  </w:comment>
  <w:comment w:id="55" w:author="KIMTUONG" w:date="2012-05-22T10:18:00Z" w:initials="K">
    <w:p w:rsidR="00A9287F" w:rsidRDefault="00A9287F" w:rsidP="00FE3E39">
      <w:pPr>
        <w:pStyle w:val="CommentText"/>
        <w:ind w:left="0"/>
      </w:pPr>
      <w:r>
        <w:rPr>
          <w:rStyle w:val="CommentReference"/>
        </w:rPr>
        <w:annotationRef/>
      </w:r>
      <w:proofErr w:type="spellStart"/>
      <w:r>
        <w:t>Hoànthiện</w:t>
      </w:r>
      <w:proofErr w:type="spellEnd"/>
    </w:p>
  </w:comment>
  <w:comment w:id="59" w:author="KIMTUONG" w:date="2012-05-22T10:24:00Z" w:initials="K">
    <w:p w:rsidR="00A9287F" w:rsidRDefault="00A9287F">
      <w:pPr>
        <w:pStyle w:val="CommentText"/>
      </w:pPr>
      <w:r>
        <w:rPr>
          <w:rStyle w:val="CommentReference"/>
        </w:rPr>
        <w:annotationRef/>
      </w:r>
      <w:proofErr w:type="spellStart"/>
      <w:r>
        <w:t>Hoànthiện</w:t>
      </w:r>
      <w:proofErr w:type="spellEnd"/>
    </w:p>
  </w:comment>
  <w:comment w:id="60" w:author="KIMTUONG" w:date="2012-05-22T10:25:00Z" w:initials="K">
    <w:p w:rsidR="00A9287F" w:rsidRDefault="00A9287F">
      <w:pPr>
        <w:pStyle w:val="CommentText"/>
      </w:pPr>
      <w:r>
        <w:rPr>
          <w:rStyle w:val="CommentReference"/>
        </w:rPr>
        <w:annotationRef/>
      </w:r>
      <w:proofErr w:type="spellStart"/>
      <w:r>
        <w:t>Kohiểutừnày</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7ACE" w:rsidRDefault="00097ACE" w:rsidP="001E6E1C">
      <w:pPr>
        <w:spacing w:after="0" w:line="240" w:lineRule="auto"/>
      </w:pPr>
      <w:r>
        <w:separator/>
      </w:r>
    </w:p>
  </w:endnote>
  <w:endnote w:type="continuationSeparator" w:id="0">
    <w:p w:rsidR="00097ACE" w:rsidRDefault="00097ACE"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A9287F" w:rsidRPr="005D5DFA">
      <w:trPr>
        <w:cantSplit/>
        <w:trHeight w:val="354"/>
      </w:trPr>
      <w:tc>
        <w:tcPr>
          <w:tcW w:w="3888" w:type="dxa"/>
          <w:tcBorders>
            <w:top w:val="single" w:sz="4" w:space="0" w:color="000000"/>
          </w:tcBorders>
        </w:tcPr>
        <w:p w:rsidR="00A9287F" w:rsidRDefault="00A9287F">
          <w:pPr>
            <w:pStyle w:val="Footer"/>
            <w:snapToGrid w:val="0"/>
          </w:pPr>
          <w:r>
            <w:t>Project Confidential</w:t>
          </w:r>
        </w:p>
      </w:tc>
      <w:tc>
        <w:tcPr>
          <w:tcW w:w="3600" w:type="dxa"/>
          <w:tcBorders>
            <w:top w:val="single" w:sz="4" w:space="0" w:color="000000"/>
          </w:tcBorders>
        </w:tcPr>
        <w:p w:rsidR="00A9287F" w:rsidRDefault="00A9287F">
          <w:pPr>
            <w:pStyle w:val="Footer"/>
            <w:snapToGrid w:val="0"/>
          </w:pPr>
          <w:r>
            <w:rPr>
              <w:rFonts w:ascii="Symbol" w:hAnsi="Symbol" w:cs="Symbol"/>
            </w:rPr>
            <w:t></w:t>
          </w:r>
          <w:r>
            <w:t>ABC</w:t>
          </w:r>
        </w:p>
      </w:tc>
      <w:tc>
        <w:tcPr>
          <w:tcW w:w="1692" w:type="dxa"/>
          <w:tcBorders>
            <w:top w:val="single" w:sz="4" w:space="0" w:color="000000"/>
          </w:tcBorders>
        </w:tcPr>
        <w:p w:rsidR="00A9287F" w:rsidRDefault="00A9287F">
          <w:pPr>
            <w:pStyle w:val="Footer"/>
            <w:snapToGrid w:val="0"/>
            <w:jc w:val="right"/>
          </w:pPr>
          <w:r>
            <w:t xml:space="preserve">Page </w:t>
          </w:r>
          <w:r>
            <w:fldChar w:fldCharType="begin"/>
          </w:r>
          <w:r>
            <w:instrText xml:space="preserve"> PAGE </w:instrText>
          </w:r>
          <w:r>
            <w:fldChar w:fldCharType="separate"/>
          </w:r>
          <w:r w:rsidR="006321AA">
            <w:rPr>
              <w:noProof/>
            </w:rPr>
            <w:t>1</w:t>
          </w:r>
          <w:r>
            <w:rPr>
              <w:noProof/>
            </w:rPr>
            <w:fldChar w:fldCharType="end"/>
          </w:r>
          <w:r>
            <w:t xml:space="preserve"> of </w:t>
          </w:r>
          <w:fldSimple w:instr=" NUMPAGES \*Arabic ">
            <w:r w:rsidR="006321AA">
              <w:rPr>
                <w:noProof/>
              </w:rPr>
              <w:t>25</w:t>
            </w:r>
          </w:fldSimple>
        </w:p>
      </w:tc>
    </w:tr>
  </w:tbl>
  <w:p w:rsidR="00A9287F" w:rsidRDefault="00A9287F">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87F" w:rsidRDefault="00A9287F">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87F" w:rsidRDefault="00A9287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A9287F" w:rsidRPr="005D5DFA">
      <w:tc>
        <w:tcPr>
          <w:tcW w:w="500" w:type="pct"/>
          <w:tcBorders>
            <w:top w:val="single" w:sz="4" w:space="0" w:color="943634"/>
          </w:tcBorders>
          <w:shd w:val="clear" w:color="auto" w:fill="002060"/>
        </w:tcPr>
        <w:p w:rsidR="00A9287F" w:rsidRDefault="00A9287F">
          <w:pPr>
            <w:pStyle w:val="Footer"/>
            <w:jc w:val="right"/>
            <w:rPr>
              <w:b/>
              <w:bCs/>
              <w:color w:val="FFFFFF"/>
            </w:rPr>
          </w:pPr>
          <w:r>
            <w:fldChar w:fldCharType="begin"/>
          </w:r>
          <w:r>
            <w:instrText xml:space="preserve"> PAGE   \* MERGEFORMAT </w:instrText>
          </w:r>
          <w:r>
            <w:fldChar w:fldCharType="separate"/>
          </w:r>
          <w:r w:rsidR="006321AA" w:rsidRPr="006321AA">
            <w:rPr>
              <w:noProof/>
              <w:color w:val="FFFFFF"/>
            </w:rPr>
            <w:t>3</w:t>
          </w:r>
          <w:r>
            <w:rPr>
              <w:noProof/>
              <w:color w:val="FFFFFF"/>
            </w:rPr>
            <w:fldChar w:fldCharType="end"/>
          </w:r>
        </w:p>
      </w:tc>
      <w:tc>
        <w:tcPr>
          <w:tcW w:w="4500" w:type="pct"/>
          <w:tcBorders>
            <w:top w:val="single" w:sz="4" w:space="0" w:color="auto"/>
          </w:tcBorders>
        </w:tcPr>
        <w:p w:rsidR="00A9287F" w:rsidRDefault="00A9287F">
          <w:pPr>
            <w:pStyle w:val="Footer"/>
          </w:pPr>
          <w:fldSimple w:instr=" STYLEREF  &quot;1&quot;  ">
            <w:r w:rsidR="006321AA">
              <w:rPr>
                <w:noProof/>
              </w:rPr>
              <w:t>Introduction</w:t>
            </w:r>
          </w:fldSimple>
          <w:r>
            <w:t xml:space="preserve"> | [Type the company name]</w:t>
          </w:r>
        </w:p>
      </w:tc>
    </w:tr>
  </w:tbl>
  <w:p w:rsidR="00A9287F" w:rsidRDefault="00A9287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A9287F" w:rsidRPr="005D5DFA">
      <w:trPr>
        <w:cantSplit/>
        <w:trHeight w:val="354"/>
      </w:trPr>
      <w:tc>
        <w:tcPr>
          <w:tcW w:w="3888" w:type="dxa"/>
          <w:tcBorders>
            <w:top w:val="single" w:sz="4" w:space="0" w:color="000000"/>
          </w:tcBorders>
        </w:tcPr>
        <w:p w:rsidR="00A9287F" w:rsidRPr="005D5DFA" w:rsidRDefault="00A9287F">
          <w:pPr>
            <w:snapToGrid w:val="0"/>
          </w:pPr>
          <w:r w:rsidRPr="005D5DFA">
            <w:t>Project Confidential</w:t>
          </w:r>
        </w:p>
      </w:tc>
      <w:tc>
        <w:tcPr>
          <w:tcW w:w="3600" w:type="dxa"/>
          <w:tcBorders>
            <w:top w:val="single" w:sz="4" w:space="0" w:color="000000"/>
          </w:tcBorders>
        </w:tcPr>
        <w:p w:rsidR="00A9287F" w:rsidRPr="005D5DFA" w:rsidRDefault="00A9287F">
          <w:pPr>
            <w:snapToGrid w:val="0"/>
          </w:pPr>
        </w:p>
      </w:tc>
      <w:tc>
        <w:tcPr>
          <w:tcW w:w="1800" w:type="dxa"/>
          <w:tcBorders>
            <w:top w:val="single" w:sz="4" w:space="0" w:color="000000"/>
          </w:tcBorders>
        </w:tcPr>
        <w:p w:rsidR="00A9287F" w:rsidRPr="005D5DFA" w:rsidRDefault="00A9287F">
          <w:pPr>
            <w:snapToGrid w:val="0"/>
          </w:pPr>
          <w:r w:rsidRPr="005D5DFA">
            <w:t xml:space="preserve">Page </w:t>
          </w:r>
          <w:r>
            <w:fldChar w:fldCharType="begin"/>
          </w:r>
          <w:r>
            <w:instrText xml:space="preserve"> PAGE </w:instrText>
          </w:r>
          <w:r>
            <w:fldChar w:fldCharType="separate"/>
          </w:r>
          <w:r w:rsidR="006321AA">
            <w:rPr>
              <w:noProof/>
            </w:rPr>
            <w:t>25</w:t>
          </w:r>
          <w:r>
            <w:rPr>
              <w:noProof/>
            </w:rPr>
            <w:fldChar w:fldCharType="end"/>
          </w:r>
          <w:r w:rsidRPr="005D5DFA">
            <w:t xml:space="preserve"> of </w:t>
          </w:r>
          <w:fldSimple w:instr=" NUMPAGES \*Arabic ">
            <w:r w:rsidR="006321AA">
              <w:rPr>
                <w:noProof/>
              </w:rPr>
              <w:t>25</w:t>
            </w:r>
          </w:fldSimple>
        </w:p>
      </w:tc>
    </w:tr>
  </w:tbl>
  <w:p w:rsidR="00A9287F" w:rsidRDefault="00A9287F">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7ACE" w:rsidRDefault="00097ACE" w:rsidP="001E6E1C">
      <w:pPr>
        <w:spacing w:after="0" w:line="240" w:lineRule="auto"/>
      </w:pPr>
      <w:r>
        <w:separator/>
      </w:r>
    </w:p>
  </w:footnote>
  <w:footnote w:type="continuationSeparator" w:id="0">
    <w:p w:rsidR="00097ACE" w:rsidRDefault="00097ACE"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A9287F" w:rsidRPr="005D5DFA">
      <w:tc>
        <w:tcPr>
          <w:tcW w:w="1500" w:type="pct"/>
          <w:tcBorders>
            <w:bottom w:val="single" w:sz="4" w:space="0" w:color="943634"/>
          </w:tcBorders>
          <w:shd w:val="clear" w:color="auto" w:fill="002060"/>
          <w:vAlign w:val="bottom"/>
        </w:tcPr>
        <w:p w:rsidR="00A9287F" w:rsidRDefault="00A9287F">
          <w:pPr>
            <w:pStyle w:val="Header"/>
            <w:jc w:val="right"/>
            <w:rPr>
              <w:color w:val="FFFFFF"/>
            </w:rPr>
          </w:pPr>
          <w:r>
            <w:rPr>
              <w:color w:val="FFFFFF"/>
            </w:rPr>
            <w:t>October 10, 2011</w:t>
          </w:r>
        </w:p>
      </w:tc>
      <w:tc>
        <w:tcPr>
          <w:tcW w:w="4000" w:type="pct"/>
          <w:tcBorders>
            <w:bottom w:val="single" w:sz="4" w:space="0" w:color="auto"/>
          </w:tcBorders>
          <w:vAlign w:val="bottom"/>
        </w:tcPr>
        <w:p w:rsidR="00A9287F" w:rsidRDefault="00A9287F"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A9287F" w:rsidRDefault="00A9287F">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87F" w:rsidRDefault="00A9287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A9287F" w:rsidRPr="005D5DFA">
      <w:tc>
        <w:tcPr>
          <w:tcW w:w="1500" w:type="pct"/>
          <w:tcBorders>
            <w:bottom w:val="single" w:sz="4" w:space="0" w:color="943634"/>
          </w:tcBorders>
          <w:shd w:val="clear" w:color="auto" w:fill="002060"/>
          <w:vAlign w:val="bottom"/>
        </w:tcPr>
        <w:p w:rsidR="00A9287F" w:rsidRDefault="00A9287F">
          <w:pPr>
            <w:pStyle w:val="Header"/>
            <w:jc w:val="right"/>
            <w:rPr>
              <w:color w:val="FFFFFF"/>
            </w:rPr>
          </w:pPr>
          <w:r>
            <w:rPr>
              <w:color w:val="FFFFFF"/>
            </w:rPr>
            <w:t>October 10, 2011</w:t>
          </w:r>
        </w:p>
      </w:tc>
      <w:tc>
        <w:tcPr>
          <w:tcW w:w="4000" w:type="pct"/>
          <w:tcBorders>
            <w:bottom w:val="single" w:sz="4" w:space="0" w:color="auto"/>
          </w:tcBorders>
          <w:vAlign w:val="bottom"/>
        </w:tcPr>
        <w:p w:rsidR="00A9287F" w:rsidRDefault="00A9287F"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A9287F" w:rsidRDefault="00A9287F"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87F" w:rsidRDefault="00A9287F">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D0F65B1"/>
    <w:multiLevelType w:val="hybridMultilevel"/>
    <w:tmpl w:val="F71485A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8">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3">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80">
    <w:nsid w:val="7196596D"/>
    <w:multiLevelType w:val="hybridMultilevel"/>
    <w:tmpl w:val="E4F4F9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7">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8">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8"/>
  </w:num>
  <w:num w:numId="20">
    <w:abstractNumId w:val="86"/>
  </w:num>
  <w:num w:numId="21">
    <w:abstractNumId w:val="41"/>
  </w:num>
  <w:num w:numId="22">
    <w:abstractNumId w:val="36"/>
  </w:num>
  <w:num w:numId="23">
    <w:abstractNumId w:val="57"/>
  </w:num>
  <w:num w:numId="2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3"/>
  </w:num>
  <w:num w:numId="27">
    <w:abstractNumId w:val="81"/>
  </w:num>
  <w:num w:numId="28">
    <w:abstractNumId w:val="46"/>
  </w:num>
  <w:num w:numId="29">
    <w:abstractNumId w:val="37"/>
  </w:num>
  <w:num w:numId="30">
    <w:abstractNumId w:val="75"/>
  </w:num>
  <w:num w:numId="31">
    <w:abstractNumId w:val="71"/>
  </w:num>
  <w:num w:numId="32">
    <w:abstractNumId w:val="77"/>
  </w:num>
  <w:num w:numId="33">
    <w:abstractNumId w:val="50"/>
  </w:num>
  <w:num w:numId="34">
    <w:abstractNumId w:val="88"/>
  </w:num>
  <w:num w:numId="35">
    <w:abstractNumId w:val="82"/>
  </w:num>
  <w:num w:numId="36">
    <w:abstractNumId w:val="60"/>
  </w:num>
  <w:num w:numId="37">
    <w:abstractNumId w:val="59"/>
  </w:num>
  <w:num w:numId="38">
    <w:abstractNumId w:val="74"/>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2"/>
  </w:num>
  <w:num w:numId="41">
    <w:abstractNumId w:val="44"/>
  </w:num>
  <w:num w:numId="42">
    <w:abstractNumId w:val="39"/>
  </w:num>
  <w:num w:numId="43">
    <w:abstractNumId w:val="35"/>
  </w:num>
  <w:num w:numId="44">
    <w:abstractNumId w:val="53"/>
  </w:num>
  <w:num w:numId="45">
    <w:abstractNumId w:val="34"/>
  </w:num>
  <w:num w:numId="46">
    <w:abstractNumId w:val="79"/>
  </w:num>
  <w:num w:numId="47">
    <w:abstractNumId w:val="42"/>
  </w:num>
  <w:num w:numId="48">
    <w:abstractNumId w:val="43"/>
  </w:num>
  <w:num w:numId="49">
    <w:abstractNumId w:val="49"/>
  </w:num>
  <w:num w:numId="50">
    <w:abstractNumId w:val="69"/>
  </w:num>
  <w:num w:numId="51">
    <w:abstractNumId w:val="83"/>
  </w:num>
  <w:num w:numId="52">
    <w:abstractNumId w:val="76"/>
  </w:num>
  <w:num w:numId="53">
    <w:abstractNumId w:val="85"/>
  </w:num>
  <w:num w:numId="54">
    <w:abstractNumId w:val="48"/>
  </w:num>
  <w:num w:numId="55">
    <w:abstractNumId w:val="87"/>
  </w:num>
  <w:num w:numId="56">
    <w:abstractNumId w:val="38"/>
  </w:num>
  <w:num w:numId="57">
    <w:abstractNumId w:val="70"/>
  </w:num>
  <w:num w:numId="58">
    <w:abstractNumId w:val="40"/>
  </w:num>
  <w:num w:numId="59">
    <w:abstractNumId w:val="45"/>
  </w:num>
  <w:num w:numId="60">
    <w:abstractNumId w:val="84"/>
  </w:num>
  <w:num w:numId="61">
    <w:abstractNumId w:val="64"/>
  </w:num>
  <w:num w:numId="62">
    <w:abstractNumId w:val="78"/>
  </w:num>
  <w:num w:numId="63">
    <w:abstractNumId w:val="73"/>
  </w:num>
  <w:num w:numId="64">
    <w:abstractNumId w:val="65"/>
  </w:num>
  <w:num w:numId="65">
    <w:abstractNumId w:val="67"/>
  </w:num>
  <w:num w:numId="66">
    <w:abstractNumId w:val="58"/>
  </w:num>
  <w:num w:numId="67">
    <w:abstractNumId w:val="33"/>
  </w:num>
  <w:num w:numId="68">
    <w:abstractNumId w:val="51"/>
  </w:num>
  <w:num w:numId="69">
    <w:abstractNumId w:val="56"/>
  </w:num>
  <w:num w:numId="70">
    <w:abstractNumId w:val="47"/>
  </w:num>
  <w:num w:numId="71">
    <w:abstractNumId w:val="61"/>
  </w:num>
  <w:num w:numId="72">
    <w:abstractNumId w:val="54"/>
  </w:num>
  <w:num w:numId="73">
    <w:abstractNumId w:val="66"/>
  </w:num>
  <w:num w:numId="74">
    <w:abstractNumId w:val="55"/>
  </w:num>
  <w:num w:numId="75">
    <w:abstractNumId w:val="8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32196"/>
    <w:rsid w:val="000448DD"/>
    <w:rsid w:val="00053B7D"/>
    <w:rsid w:val="00083D92"/>
    <w:rsid w:val="000855B1"/>
    <w:rsid w:val="00086CFE"/>
    <w:rsid w:val="00095ADD"/>
    <w:rsid w:val="00097ACE"/>
    <w:rsid w:val="00097E4A"/>
    <w:rsid w:val="000A5172"/>
    <w:rsid w:val="000B3D2D"/>
    <w:rsid w:val="000B666C"/>
    <w:rsid w:val="000B7DF4"/>
    <w:rsid w:val="000C0C79"/>
    <w:rsid w:val="000F44C7"/>
    <w:rsid w:val="00101DAB"/>
    <w:rsid w:val="00106BFA"/>
    <w:rsid w:val="00107844"/>
    <w:rsid w:val="00133382"/>
    <w:rsid w:val="00135D44"/>
    <w:rsid w:val="00140ACE"/>
    <w:rsid w:val="00143E05"/>
    <w:rsid w:val="001545A3"/>
    <w:rsid w:val="00160DC0"/>
    <w:rsid w:val="0017232B"/>
    <w:rsid w:val="00183EDB"/>
    <w:rsid w:val="0018513A"/>
    <w:rsid w:val="001B5BD2"/>
    <w:rsid w:val="001C02F3"/>
    <w:rsid w:val="001C0376"/>
    <w:rsid w:val="001C6746"/>
    <w:rsid w:val="001D1263"/>
    <w:rsid w:val="001E6E1C"/>
    <w:rsid w:val="001F3136"/>
    <w:rsid w:val="002048A0"/>
    <w:rsid w:val="0022185A"/>
    <w:rsid w:val="002251C4"/>
    <w:rsid w:val="0022606B"/>
    <w:rsid w:val="00230266"/>
    <w:rsid w:val="0024342D"/>
    <w:rsid w:val="00251271"/>
    <w:rsid w:val="00257E93"/>
    <w:rsid w:val="002624F0"/>
    <w:rsid w:val="00263AD9"/>
    <w:rsid w:val="00272F6A"/>
    <w:rsid w:val="002745AD"/>
    <w:rsid w:val="00277DB9"/>
    <w:rsid w:val="0028382C"/>
    <w:rsid w:val="00287FAA"/>
    <w:rsid w:val="002933A1"/>
    <w:rsid w:val="002976A6"/>
    <w:rsid w:val="002A134D"/>
    <w:rsid w:val="002E11C4"/>
    <w:rsid w:val="002F3327"/>
    <w:rsid w:val="00304439"/>
    <w:rsid w:val="00306B4E"/>
    <w:rsid w:val="003172F8"/>
    <w:rsid w:val="00321B28"/>
    <w:rsid w:val="00324E2E"/>
    <w:rsid w:val="0032535B"/>
    <w:rsid w:val="003369DD"/>
    <w:rsid w:val="003410C1"/>
    <w:rsid w:val="00360241"/>
    <w:rsid w:val="00362D67"/>
    <w:rsid w:val="00367DCF"/>
    <w:rsid w:val="00382CE3"/>
    <w:rsid w:val="003A6BCC"/>
    <w:rsid w:val="003B2C50"/>
    <w:rsid w:val="003C42CA"/>
    <w:rsid w:val="003D171D"/>
    <w:rsid w:val="004100DA"/>
    <w:rsid w:val="00412790"/>
    <w:rsid w:val="004217EC"/>
    <w:rsid w:val="0042574B"/>
    <w:rsid w:val="00425E39"/>
    <w:rsid w:val="00426A74"/>
    <w:rsid w:val="00427994"/>
    <w:rsid w:val="004367C3"/>
    <w:rsid w:val="0046005E"/>
    <w:rsid w:val="00461C40"/>
    <w:rsid w:val="00463484"/>
    <w:rsid w:val="00487386"/>
    <w:rsid w:val="00487E2A"/>
    <w:rsid w:val="004930E0"/>
    <w:rsid w:val="004A2564"/>
    <w:rsid w:val="004A4714"/>
    <w:rsid w:val="004A7C55"/>
    <w:rsid w:val="004C0FC6"/>
    <w:rsid w:val="004C7944"/>
    <w:rsid w:val="004E2F68"/>
    <w:rsid w:val="004E44C3"/>
    <w:rsid w:val="005160A3"/>
    <w:rsid w:val="005205B6"/>
    <w:rsid w:val="005304DC"/>
    <w:rsid w:val="005326B0"/>
    <w:rsid w:val="0053506F"/>
    <w:rsid w:val="005362EF"/>
    <w:rsid w:val="005424E4"/>
    <w:rsid w:val="005510C1"/>
    <w:rsid w:val="00560EED"/>
    <w:rsid w:val="00562860"/>
    <w:rsid w:val="00574D0A"/>
    <w:rsid w:val="00584255"/>
    <w:rsid w:val="00595B07"/>
    <w:rsid w:val="005A450B"/>
    <w:rsid w:val="005B36EE"/>
    <w:rsid w:val="005C1231"/>
    <w:rsid w:val="005C6A86"/>
    <w:rsid w:val="005D3BBD"/>
    <w:rsid w:val="005D5DFA"/>
    <w:rsid w:val="005E32EB"/>
    <w:rsid w:val="005E3D46"/>
    <w:rsid w:val="005F27A8"/>
    <w:rsid w:val="005F5236"/>
    <w:rsid w:val="005F5C88"/>
    <w:rsid w:val="00606A95"/>
    <w:rsid w:val="006222BD"/>
    <w:rsid w:val="006321AA"/>
    <w:rsid w:val="00636382"/>
    <w:rsid w:val="006411BA"/>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168F9"/>
    <w:rsid w:val="007240A6"/>
    <w:rsid w:val="0073432B"/>
    <w:rsid w:val="00770D62"/>
    <w:rsid w:val="0079541F"/>
    <w:rsid w:val="007B4BE2"/>
    <w:rsid w:val="007B4D50"/>
    <w:rsid w:val="007B71EB"/>
    <w:rsid w:val="007C1ED7"/>
    <w:rsid w:val="007C41B5"/>
    <w:rsid w:val="007E2C75"/>
    <w:rsid w:val="007F0C36"/>
    <w:rsid w:val="007F2480"/>
    <w:rsid w:val="0080322B"/>
    <w:rsid w:val="008050A0"/>
    <w:rsid w:val="00806F06"/>
    <w:rsid w:val="0081123E"/>
    <w:rsid w:val="0081225A"/>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8E6854"/>
    <w:rsid w:val="0091113B"/>
    <w:rsid w:val="00933CD6"/>
    <w:rsid w:val="00961A4E"/>
    <w:rsid w:val="009748C6"/>
    <w:rsid w:val="00974D66"/>
    <w:rsid w:val="00975A30"/>
    <w:rsid w:val="009928E7"/>
    <w:rsid w:val="009970D0"/>
    <w:rsid w:val="009A5ADF"/>
    <w:rsid w:val="009D7A64"/>
    <w:rsid w:val="009E140F"/>
    <w:rsid w:val="009F1FF4"/>
    <w:rsid w:val="009F74BC"/>
    <w:rsid w:val="00A10DC7"/>
    <w:rsid w:val="00A1210C"/>
    <w:rsid w:val="00A169E7"/>
    <w:rsid w:val="00A3340E"/>
    <w:rsid w:val="00A34C17"/>
    <w:rsid w:val="00A47331"/>
    <w:rsid w:val="00A57A62"/>
    <w:rsid w:val="00A62639"/>
    <w:rsid w:val="00A627E1"/>
    <w:rsid w:val="00A72BA7"/>
    <w:rsid w:val="00A9287F"/>
    <w:rsid w:val="00A95C69"/>
    <w:rsid w:val="00AF293A"/>
    <w:rsid w:val="00AF757F"/>
    <w:rsid w:val="00B12636"/>
    <w:rsid w:val="00B24E18"/>
    <w:rsid w:val="00B26651"/>
    <w:rsid w:val="00B3111D"/>
    <w:rsid w:val="00B32F08"/>
    <w:rsid w:val="00B3483B"/>
    <w:rsid w:val="00B35F5D"/>
    <w:rsid w:val="00B440BB"/>
    <w:rsid w:val="00B445F8"/>
    <w:rsid w:val="00B5202F"/>
    <w:rsid w:val="00B57215"/>
    <w:rsid w:val="00B80573"/>
    <w:rsid w:val="00B977DF"/>
    <w:rsid w:val="00BA776C"/>
    <w:rsid w:val="00BB1275"/>
    <w:rsid w:val="00BC3B0A"/>
    <w:rsid w:val="00BD0B66"/>
    <w:rsid w:val="00BD1971"/>
    <w:rsid w:val="00BD38E2"/>
    <w:rsid w:val="00BF4A70"/>
    <w:rsid w:val="00C02FC3"/>
    <w:rsid w:val="00C03366"/>
    <w:rsid w:val="00C04C90"/>
    <w:rsid w:val="00C24B81"/>
    <w:rsid w:val="00C3271B"/>
    <w:rsid w:val="00C44EEA"/>
    <w:rsid w:val="00C50D0E"/>
    <w:rsid w:val="00C53D73"/>
    <w:rsid w:val="00C62B77"/>
    <w:rsid w:val="00C64F11"/>
    <w:rsid w:val="00C74E50"/>
    <w:rsid w:val="00CA1786"/>
    <w:rsid w:val="00CB3567"/>
    <w:rsid w:val="00CC2F29"/>
    <w:rsid w:val="00CC40BC"/>
    <w:rsid w:val="00CC43F5"/>
    <w:rsid w:val="00CD047F"/>
    <w:rsid w:val="00CD6F89"/>
    <w:rsid w:val="00CD7241"/>
    <w:rsid w:val="00CF08D9"/>
    <w:rsid w:val="00D01D30"/>
    <w:rsid w:val="00D1361B"/>
    <w:rsid w:val="00D4272F"/>
    <w:rsid w:val="00D47E3A"/>
    <w:rsid w:val="00D57CB5"/>
    <w:rsid w:val="00D65840"/>
    <w:rsid w:val="00D661AF"/>
    <w:rsid w:val="00DC466D"/>
    <w:rsid w:val="00DC4ED5"/>
    <w:rsid w:val="00DD5645"/>
    <w:rsid w:val="00DD7EE0"/>
    <w:rsid w:val="00DF4FB1"/>
    <w:rsid w:val="00E073D9"/>
    <w:rsid w:val="00E214F6"/>
    <w:rsid w:val="00E2669E"/>
    <w:rsid w:val="00E32A45"/>
    <w:rsid w:val="00E702DE"/>
    <w:rsid w:val="00E72C6F"/>
    <w:rsid w:val="00E94319"/>
    <w:rsid w:val="00E94B05"/>
    <w:rsid w:val="00ED716C"/>
    <w:rsid w:val="00EF05BC"/>
    <w:rsid w:val="00EF57AA"/>
    <w:rsid w:val="00EF6DA6"/>
    <w:rsid w:val="00F022B8"/>
    <w:rsid w:val="00F238A3"/>
    <w:rsid w:val="00F277E3"/>
    <w:rsid w:val="00F3232C"/>
    <w:rsid w:val="00F435C6"/>
    <w:rsid w:val="00F51197"/>
    <w:rsid w:val="00F74BF3"/>
    <w:rsid w:val="00F96C98"/>
    <w:rsid w:val="00FA2523"/>
    <w:rsid w:val="00FA6413"/>
    <w:rsid w:val="00FC1BBA"/>
    <w:rsid w:val="00FD241E"/>
    <w:rsid w:val="00FE3E39"/>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0"/>
    <o:shapelayout v:ext="edit">
      <o:idmap v:ext="edit" data="1"/>
      <o:rules v:ext="edit">
        <o:r id="V:Rule1" type="connector" idref="#_x0000_s1064"/>
        <o:r id="V:Rule2" type="connector" idref="#_x0000_s1075"/>
        <o:r id="V:Rule3" type="connector" idref="#_x0000_s107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 w:type="paragraph" w:styleId="NormalWeb">
    <w:name w:val="Normal (Web)"/>
    <w:basedOn w:val="Normal"/>
    <w:uiPriority w:val="99"/>
    <w:semiHidden/>
    <w:unhideWhenUsed/>
    <w:locked/>
    <w:rsid w:val="00C44EE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F022B8"/>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F022B8"/>
    <w:rPr>
      <w:rFonts w:asciiTheme="minorHAnsi" w:eastAsiaTheme="minorEastAsia"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547104422">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902836566">
      <w:bodyDiv w:val="1"/>
      <w:marLeft w:val="0"/>
      <w:marRight w:val="0"/>
      <w:marTop w:val="0"/>
      <w:marBottom w:val="0"/>
      <w:divBdr>
        <w:top w:val="none" w:sz="0" w:space="0" w:color="auto"/>
        <w:left w:val="none" w:sz="0" w:space="0" w:color="auto"/>
        <w:bottom w:val="none" w:sz="0" w:space="0" w:color="auto"/>
        <w:right w:val="none" w:sz="0" w:space="0" w:color="auto"/>
      </w:divBdr>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oleObject" Target="embeddings/oleObject2.bin"/><Relationship Id="rId39" Type="http://schemas.openxmlformats.org/officeDocument/2006/relationships/diagramQuickStyle" Target="diagrams/quickStyle3.xml"/><Relationship Id="rId21" Type="http://schemas.openxmlformats.org/officeDocument/2006/relationships/oleObject" Target="embeddings/Microsoft_Word_97_-_2003_Document2.doc"/><Relationship Id="rId34" Type="http://schemas.openxmlformats.org/officeDocument/2006/relationships/diagramQuickStyle" Target="diagrams/quickStyle2.xml"/><Relationship Id="rId42" Type="http://schemas.openxmlformats.org/officeDocument/2006/relationships/hyperlink" Target="mailto:p.kh@vanlanguni.edu.vn" TargetMode="External"/><Relationship Id="rId47" Type="http://schemas.openxmlformats.org/officeDocument/2006/relationships/hyperlink" Target="mailto:hoangtanvlu@gmail.com" TargetMode="External"/><Relationship Id="rId50" Type="http://schemas.openxmlformats.org/officeDocument/2006/relationships/hyperlink" Target="mailto:tuongcuop.ali@gmail.com" TargetMode="External"/><Relationship Id="rId55"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package" Target="embeddings/Microsoft_Word_Document1.docx"/><Relationship Id="rId25" Type="http://schemas.openxmlformats.org/officeDocument/2006/relationships/image" Target="media/image6.emf"/><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openxmlformats.org/officeDocument/2006/relationships/hyperlink" Target="mailto:nhunghuynhthihong@gmail.com"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diagramQuickStyle" Target="diagrams/quickStyle1.xml"/><Relationship Id="rId41" Type="http://schemas.microsoft.com/office/2007/relationships/diagramDrawing" Target="diagrams/drawing3.xm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hyperlink" Target="mailto:dinhductri@vanlanguni.edu.vn" TargetMode="External"/><Relationship Id="rId53" Type="http://schemas.openxmlformats.org/officeDocument/2006/relationships/hyperlink" Target="mailto:dangnguyen2409@gmail.com"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Microsoft_Word_97_-_2003_Document1.doc"/><Relationship Id="rId23" Type="http://schemas.openxmlformats.org/officeDocument/2006/relationships/image" Target="media/image5.emf"/><Relationship Id="rId28" Type="http://schemas.openxmlformats.org/officeDocument/2006/relationships/diagramLayout" Target="diagrams/layout1.xml"/><Relationship Id="rId36" Type="http://schemas.microsoft.com/office/2007/relationships/diagramDrawing" Target="diagrams/drawing2.xml"/><Relationship Id="rId49" Type="http://schemas.openxmlformats.org/officeDocument/2006/relationships/hyperlink" Target="mailto:shadow141206@gmail.com" TargetMode="External"/><Relationship Id="rId57" Type="http://schemas.openxmlformats.org/officeDocument/2006/relationships/footer" Target="footer5.xml"/><Relationship Id="rId10" Type="http://schemas.openxmlformats.org/officeDocument/2006/relationships/footer" Target="footer1.xml"/><Relationship Id="rId19" Type="http://schemas.openxmlformats.org/officeDocument/2006/relationships/package" Target="embeddings/Microsoft_Word_Document2.docx"/><Relationship Id="rId31" Type="http://schemas.microsoft.com/office/2007/relationships/diagramDrawing" Target="diagrams/drawing1.xml"/><Relationship Id="rId44" Type="http://schemas.openxmlformats.org/officeDocument/2006/relationships/hyperlink" Target="mailto:nguyenanhnhan@vanlanguni.edu.vn" TargetMode="External"/><Relationship Id="rId52" Type="http://schemas.openxmlformats.org/officeDocument/2006/relationships/hyperlink" Target="mailto:haycogang0207@gmail.com"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comments" Target="comments.xm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hyperlink" Target="mailto:quangsm1994@gmail.com" TargetMode="External"/><Relationship Id="rId48" Type="http://schemas.openxmlformats.org/officeDocument/2006/relationships/hyperlink" Target="mailto:kimtuongvlu@gmail.com" TargetMode="External"/><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mailto:nguyenkhacquyet89vl@gmail.com"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4" loCatId="process" qsTypeId="urn:microsoft.com/office/officeart/2005/8/quickstyle/simple2" qsCatId="simple" csTypeId="urn:microsoft.com/office/officeart/2005/8/colors/colorful4" csCatId="colorful" phldr="1"/>
      <dgm:spPr/>
      <dgm:t>
        <a:bodyPr/>
        <a:lstStyle/>
        <a:p>
          <a:endParaRPr lang="en-US"/>
        </a:p>
      </dgm:t>
    </dgm:pt>
    <dgm:pt modelId="{5FDCB2B3-0987-430E-ABB2-46B0028E474F}">
      <dgm:prSet phldrT="[Text]" custT="1"/>
      <dgm:spPr/>
      <dgm:t>
        <a:bodyPr/>
        <a:lstStyle/>
        <a:p>
          <a:r>
            <a:rPr lang="en-US" sz="2400" dirty="0" smtClean="0">
              <a:solidFill>
                <a:schemeClr val="bg1"/>
              </a:solidFill>
              <a:latin typeface="Times New Roman" pitchFamily="18" charset="0"/>
              <a:cs typeface="Times New Roman" pitchFamily="18" charset="0"/>
            </a:rPr>
            <a:t>EVALUATION</a:t>
          </a:r>
          <a:endParaRPr lang="en-US" sz="2400" dirty="0">
            <a:solidFill>
              <a:schemeClr val="bg1"/>
            </a:solidFill>
            <a:latin typeface="Times New Roman" pitchFamily="18" charset="0"/>
            <a:cs typeface="Times New Roman" pitchFamily="18" charset="0"/>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custT="1"/>
      <dgm:spPr/>
      <dgm:t>
        <a:bodyPr/>
        <a:lstStyle/>
        <a:p>
          <a:r>
            <a:rPr lang="en-US" sz="2400" dirty="0" smtClean="0">
              <a:solidFill>
                <a:schemeClr val="bg1"/>
              </a:solidFill>
              <a:latin typeface="Times New Roman" pitchFamily="18" charset="0"/>
              <a:cs typeface="Times New Roman" pitchFamily="18" charset="0"/>
            </a:rPr>
            <a:t>DETAIL</a:t>
          </a:r>
          <a:r>
            <a:rPr lang="en-US" sz="2000" dirty="0" smtClean="0">
              <a:solidFill>
                <a:schemeClr val="bg1"/>
              </a:solidFill>
            </a:rPr>
            <a:t> DESIGN</a:t>
          </a:r>
          <a:endParaRPr lang="en-US" sz="2000" dirty="0">
            <a:solidFill>
              <a:schemeClr val="bg1"/>
            </a:solidFill>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custT="1"/>
      <dgm:spPr/>
      <dgm:t>
        <a:bodyPr/>
        <a:lstStyle/>
        <a:p>
          <a:r>
            <a:rPr lang="en-US" sz="2400" dirty="0" smtClean="0">
              <a:solidFill>
                <a:schemeClr val="bg1"/>
              </a:solidFill>
              <a:latin typeface="Times New Roman" pitchFamily="18" charset="0"/>
              <a:cs typeface="Times New Roman" pitchFamily="18" charset="0"/>
            </a:rPr>
            <a:t>VERIFICATION</a:t>
          </a:r>
          <a:endParaRPr lang="en-US" sz="2400" dirty="0">
            <a:solidFill>
              <a:schemeClr val="bg1"/>
            </a:solidFill>
            <a:latin typeface="Times New Roman" pitchFamily="18" charset="0"/>
            <a:cs typeface="Times New Roman" pitchFamily="18" charset="0"/>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10AEE8F2-4AA5-4235-B860-A04EFB8BA928}">
      <dgm:prSet phldrT="[Text]" custT="1"/>
      <dgm:spPr/>
      <dgm:t>
        <a:bodyPr/>
        <a:lstStyle/>
        <a:p>
          <a:r>
            <a:rPr lang="en-US" sz="2400" dirty="0" smtClean="0">
              <a:solidFill>
                <a:schemeClr val="bg1"/>
              </a:solidFill>
              <a:latin typeface="Times New Roman" pitchFamily="18" charset="0"/>
              <a:cs typeface="Times New Roman" pitchFamily="18" charset="0"/>
            </a:rPr>
            <a:t>ANALYSIS</a:t>
          </a:r>
          <a:endParaRPr lang="en-US" sz="2400" dirty="0">
            <a:solidFill>
              <a:schemeClr val="bg1"/>
            </a:solidFill>
            <a:latin typeface="Times New Roman" pitchFamily="18" charset="0"/>
            <a:cs typeface="Times New Roman" pitchFamily="18" charset="0"/>
          </a:endParaRPr>
        </a:p>
      </dgm:t>
    </dgm:pt>
    <dgm:pt modelId="{99473CE2-A28E-43F5-ABD5-A1BFB0D4A8A3}" type="sibTrans" cxnId="{0B684BD0-3150-4985-85C8-C1C0766E7D55}">
      <dgm:prSet/>
      <dgm:spPr/>
      <dgm:t>
        <a:bodyPr/>
        <a:lstStyle/>
        <a:p>
          <a:endParaRPr lang="en-US">
            <a:solidFill>
              <a:schemeClr val="bg1"/>
            </a:solidFill>
          </a:endParaRPr>
        </a:p>
      </dgm:t>
    </dgm:pt>
    <dgm:pt modelId="{355014A0-0410-4BB8-A89E-8AE596DAA75D}" type="parTrans" cxnId="{0B684BD0-3150-4985-85C8-C1C0766E7D55}">
      <dgm:prSet/>
      <dgm:spPr/>
      <dgm:t>
        <a:bodyPr/>
        <a:lstStyle/>
        <a:p>
          <a:endParaRPr lang="en-US">
            <a:solidFill>
              <a:schemeClr val="bg1"/>
            </a:solidFill>
          </a:endParaRPr>
        </a:p>
      </dgm:t>
    </dgm:pt>
    <dgm:pt modelId="{5B109D5B-934D-4DB1-BF4D-E1822D86D940}">
      <dgm:prSet phldrT="[Text]" custT="1"/>
      <dgm:spPr/>
      <dgm:t>
        <a:bodyPr/>
        <a:lstStyle/>
        <a:p>
          <a:r>
            <a:rPr lang="en-US" sz="2400" dirty="0" smtClean="0">
              <a:solidFill>
                <a:schemeClr val="bg1"/>
              </a:solidFill>
              <a:latin typeface="Times New Roman" pitchFamily="18" charset="0"/>
              <a:cs typeface="Times New Roman" pitchFamily="18" charset="0"/>
            </a:rPr>
            <a:t>DIFINITION</a:t>
          </a:r>
          <a:endParaRPr lang="en-US" sz="2400" dirty="0">
            <a:solidFill>
              <a:schemeClr val="bg1"/>
            </a:solidFill>
            <a:latin typeface="Times New Roman" pitchFamily="18" charset="0"/>
            <a:cs typeface="Times New Roman" pitchFamily="18" charset="0"/>
          </a:endParaRPr>
        </a:p>
      </dgm:t>
    </dgm:pt>
    <dgm:pt modelId="{FD7803BE-F349-4E47-B00F-C5A88509D3DB}" type="sibTrans" cxnId="{9F70D05C-6683-4837-A91A-CA4D6E60A151}">
      <dgm:prSet/>
      <dgm:spPr/>
      <dgm:t>
        <a:bodyPr/>
        <a:lstStyle/>
        <a:p>
          <a:endParaRPr lang="en-US">
            <a:solidFill>
              <a:schemeClr val="bg1"/>
            </a:solidFill>
          </a:endParaRPr>
        </a:p>
      </dgm:t>
    </dgm:pt>
    <dgm:pt modelId="{6D281644-7933-48D8-9153-C8C09CB0EABC}" type="parTrans" cxnId="{9F70D05C-6683-4837-A91A-CA4D6E60A151}">
      <dgm:prSet/>
      <dgm:spPr/>
      <dgm:t>
        <a:bodyPr/>
        <a:lstStyle/>
        <a:p>
          <a:endParaRPr lang="en-US">
            <a:solidFill>
              <a:schemeClr val="bg1"/>
            </a:solidFill>
          </a:endParaRPr>
        </a:p>
      </dgm:t>
    </dgm:pt>
    <dgm:pt modelId="{DB9ECBC8-C464-4499-B7AA-0F87104C6757}" type="pres">
      <dgm:prSet presAssocID="{276645E4-F7CD-490E-98E9-24A633E4B4D0}" presName="Name0" presStyleCnt="0">
        <dgm:presLayoutVars>
          <dgm:dir/>
          <dgm:animLvl val="lvl"/>
          <dgm:resizeHandles val="exact"/>
        </dgm:presLayoutVars>
      </dgm:prSet>
      <dgm:spPr/>
      <dgm:t>
        <a:bodyPr/>
        <a:lstStyle/>
        <a:p>
          <a:endParaRPr lang="en-US"/>
        </a:p>
      </dgm:t>
    </dgm:pt>
    <dgm:pt modelId="{17CA003B-CCEA-47CA-90CF-0AB7AC27E7F6}" type="pres">
      <dgm:prSet presAssocID="{484FC586-B6E7-4817-8111-6E5AD9FD4D3D}" presName="boxAndChildren" presStyleCnt="0"/>
      <dgm:spPr/>
    </dgm:pt>
    <dgm:pt modelId="{58509A02-DAF9-488A-8169-AEB4746E3C16}" type="pres">
      <dgm:prSet presAssocID="{484FC586-B6E7-4817-8111-6E5AD9FD4D3D}" presName="parentTextBox" presStyleLbl="node1" presStyleIdx="0" presStyleCnt="5"/>
      <dgm:spPr/>
      <dgm:t>
        <a:bodyPr/>
        <a:lstStyle/>
        <a:p>
          <a:endParaRPr lang="en-US"/>
        </a:p>
      </dgm:t>
    </dgm:pt>
    <dgm:pt modelId="{8EEAE464-A98A-4D26-A211-9B473CDF52C2}" type="pres">
      <dgm:prSet presAssocID="{9D3FBD15-35BA-49D0-B35E-27C5EC1CBC50}" presName="sp" presStyleCnt="0"/>
      <dgm:spPr/>
    </dgm:pt>
    <dgm:pt modelId="{4FA3D3A6-CFA4-41FF-A262-8016097259FE}" type="pres">
      <dgm:prSet presAssocID="{96E13496-6901-479F-BEFB-4F5A7D0CAE2E}" presName="arrowAndChildren" presStyleCnt="0"/>
      <dgm:spPr/>
    </dgm:pt>
    <dgm:pt modelId="{0D7B21B1-727E-4957-A76B-7557AA4647E4}" type="pres">
      <dgm:prSet presAssocID="{96E13496-6901-479F-BEFB-4F5A7D0CAE2E}" presName="parentTextArrow" presStyleLbl="node1" presStyleIdx="1" presStyleCnt="5"/>
      <dgm:spPr/>
      <dgm:t>
        <a:bodyPr/>
        <a:lstStyle/>
        <a:p>
          <a:endParaRPr lang="en-US"/>
        </a:p>
      </dgm:t>
    </dgm:pt>
    <dgm:pt modelId="{BAB5351C-520D-4FC1-B068-582FFFA22E35}" type="pres">
      <dgm:prSet presAssocID="{36A1ACD2-43FA-458F-90A1-8583B549FD2C}" presName="sp" presStyleCnt="0"/>
      <dgm:spPr/>
    </dgm:pt>
    <dgm:pt modelId="{19D7B5A0-48D4-4FAC-933B-56B6E9985086}" type="pres">
      <dgm:prSet presAssocID="{5FDCB2B3-0987-430E-ABB2-46B0028E474F}" presName="arrowAndChildren" presStyleCnt="0"/>
      <dgm:spPr/>
    </dgm:pt>
    <dgm:pt modelId="{8CB41D09-3FFC-4CDF-A847-1B86B9835627}" type="pres">
      <dgm:prSet presAssocID="{5FDCB2B3-0987-430E-ABB2-46B0028E474F}" presName="parentTextArrow" presStyleLbl="node1" presStyleIdx="2" presStyleCnt="5"/>
      <dgm:spPr/>
      <dgm:t>
        <a:bodyPr/>
        <a:lstStyle/>
        <a:p>
          <a:endParaRPr lang="en-US"/>
        </a:p>
      </dgm:t>
    </dgm:pt>
    <dgm:pt modelId="{38F084E4-B201-4A44-AABB-A5D901FBB08B}" type="pres">
      <dgm:prSet presAssocID="{99473CE2-A28E-43F5-ABD5-A1BFB0D4A8A3}" presName="sp" presStyleCnt="0"/>
      <dgm:spPr/>
    </dgm:pt>
    <dgm:pt modelId="{637B172A-0011-44E5-80BB-32405C6252D8}" type="pres">
      <dgm:prSet presAssocID="{10AEE8F2-4AA5-4235-B860-A04EFB8BA928}" presName="arrowAndChildren" presStyleCnt="0"/>
      <dgm:spPr/>
    </dgm:pt>
    <dgm:pt modelId="{76000EF0-8BFE-4545-8110-457C9E88912F}" type="pres">
      <dgm:prSet presAssocID="{10AEE8F2-4AA5-4235-B860-A04EFB8BA928}" presName="parentTextArrow" presStyleLbl="node1" presStyleIdx="3" presStyleCnt="5"/>
      <dgm:spPr/>
      <dgm:t>
        <a:bodyPr/>
        <a:lstStyle/>
        <a:p>
          <a:endParaRPr lang="en-US"/>
        </a:p>
      </dgm:t>
    </dgm:pt>
    <dgm:pt modelId="{399560BD-B58D-4634-9F43-D23835548507}" type="pres">
      <dgm:prSet presAssocID="{FD7803BE-F349-4E47-B00F-C5A88509D3DB}" presName="sp" presStyleCnt="0"/>
      <dgm:spPr/>
    </dgm:pt>
    <dgm:pt modelId="{77635810-1F2A-4A2B-9925-D9C80A4DCA7D}" type="pres">
      <dgm:prSet presAssocID="{5B109D5B-934D-4DB1-BF4D-E1822D86D940}" presName="arrowAndChildren" presStyleCnt="0"/>
      <dgm:spPr/>
    </dgm:pt>
    <dgm:pt modelId="{05D54255-3690-4E65-BC0D-B758935CCFEC}" type="pres">
      <dgm:prSet presAssocID="{5B109D5B-934D-4DB1-BF4D-E1822D86D940}" presName="parentTextArrow" presStyleLbl="node1" presStyleIdx="4" presStyleCnt="5"/>
      <dgm:spPr/>
      <dgm:t>
        <a:bodyPr/>
        <a:lstStyle/>
        <a:p>
          <a:endParaRPr lang="en-US"/>
        </a:p>
      </dgm:t>
    </dgm:pt>
  </dgm:ptLst>
  <dgm:cxnLst>
    <dgm:cxn modelId="{55E114D8-1B81-4FFF-B9A8-919F681EC1CA}" type="presOf" srcId="{5FDCB2B3-0987-430E-ABB2-46B0028E474F}" destId="{8CB41D09-3FFC-4CDF-A847-1B86B9835627}" srcOrd="0" destOrd="0" presId="urn:microsoft.com/office/officeart/2005/8/layout/process4"/>
    <dgm:cxn modelId="{9F70D05C-6683-4837-A91A-CA4D6E60A151}" srcId="{276645E4-F7CD-490E-98E9-24A633E4B4D0}" destId="{5B109D5B-934D-4DB1-BF4D-E1822D86D940}" srcOrd="0" destOrd="0" parTransId="{6D281644-7933-48D8-9153-C8C09CB0EABC}" sibTransId="{FD7803BE-F349-4E47-B00F-C5A88509D3DB}"/>
    <dgm:cxn modelId="{618FB974-F13F-4BCA-BFF0-82CA854B9C87}" type="presOf" srcId="{10AEE8F2-4AA5-4235-B860-A04EFB8BA928}" destId="{76000EF0-8BFE-4545-8110-457C9E88912F}" srcOrd="0" destOrd="0" presId="urn:microsoft.com/office/officeart/2005/8/layout/process4"/>
    <dgm:cxn modelId="{84DAFD3D-F77B-43B1-AF20-A92A3E946627}" srcId="{276645E4-F7CD-490E-98E9-24A633E4B4D0}" destId="{5FDCB2B3-0987-430E-ABB2-46B0028E474F}" srcOrd="2" destOrd="0" parTransId="{605DB3C2-5EBD-4035-93CD-E98BF34407CF}" sibTransId="{36A1ACD2-43FA-458F-90A1-8583B549FD2C}"/>
    <dgm:cxn modelId="{2E3D9694-BF7E-41DD-BA07-EC30C5361015}" type="presOf" srcId="{276645E4-F7CD-490E-98E9-24A633E4B4D0}" destId="{DB9ECBC8-C464-4499-B7AA-0F87104C6757}" srcOrd="0" destOrd="0" presId="urn:microsoft.com/office/officeart/2005/8/layout/process4"/>
    <dgm:cxn modelId="{0F5F78E3-467C-4C3D-93FB-AF9FFC69FD3F}" srcId="{276645E4-F7CD-490E-98E9-24A633E4B4D0}" destId="{96E13496-6901-479F-BEFB-4F5A7D0CAE2E}" srcOrd="3" destOrd="0" parTransId="{3F688EA8-D393-4A3D-80A1-5AD7EA27691F}" sibTransId="{9D3FBD15-35BA-49D0-B35E-27C5EC1CBC50}"/>
    <dgm:cxn modelId="{220E0732-29A0-4B44-BF35-01CE8DEE2451}" type="presOf" srcId="{484FC586-B6E7-4817-8111-6E5AD9FD4D3D}" destId="{58509A02-DAF9-488A-8169-AEB4746E3C16}" srcOrd="0" destOrd="0" presId="urn:microsoft.com/office/officeart/2005/8/layout/process4"/>
    <dgm:cxn modelId="{6115807F-1AE6-439C-9DA8-F7EAE87EFCD9}" type="presOf" srcId="{5B109D5B-934D-4DB1-BF4D-E1822D86D940}" destId="{05D54255-3690-4E65-BC0D-B758935CCFEC}" srcOrd="0" destOrd="0" presId="urn:microsoft.com/office/officeart/2005/8/layout/process4"/>
    <dgm:cxn modelId="{F6DA7E8C-D5D9-4D87-B256-B005492CBF9E}" type="presOf" srcId="{96E13496-6901-479F-BEFB-4F5A7D0CAE2E}" destId="{0D7B21B1-727E-4957-A76B-7557AA4647E4}" srcOrd="0" destOrd="0" presId="urn:microsoft.com/office/officeart/2005/8/layout/process4"/>
    <dgm:cxn modelId="{AEC5FECE-EE78-4F3C-B9D9-3A98505D1AFC}" srcId="{276645E4-F7CD-490E-98E9-24A633E4B4D0}" destId="{484FC586-B6E7-4817-8111-6E5AD9FD4D3D}" srcOrd="4" destOrd="0" parTransId="{C2DC758F-33BD-4293-992A-AD480F230E14}" sibTransId="{62C1BCED-6AC7-4C67-97F2-2A43CC7AD5B0}"/>
    <dgm:cxn modelId="{0B684BD0-3150-4985-85C8-C1C0766E7D55}" srcId="{276645E4-F7CD-490E-98E9-24A633E4B4D0}" destId="{10AEE8F2-4AA5-4235-B860-A04EFB8BA928}" srcOrd="1" destOrd="0" parTransId="{355014A0-0410-4BB8-A89E-8AE596DAA75D}" sibTransId="{99473CE2-A28E-43F5-ABD5-A1BFB0D4A8A3}"/>
    <dgm:cxn modelId="{EE055155-382F-45CA-BAC8-CE2186B9056E}" type="presParOf" srcId="{DB9ECBC8-C464-4499-B7AA-0F87104C6757}" destId="{17CA003B-CCEA-47CA-90CF-0AB7AC27E7F6}" srcOrd="0" destOrd="0" presId="urn:microsoft.com/office/officeart/2005/8/layout/process4"/>
    <dgm:cxn modelId="{DB550889-367B-415F-AC23-5B484AA76023}" type="presParOf" srcId="{17CA003B-CCEA-47CA-90CF-0AB7AC27E7F6}" destId="{58509A02-DAF9-488A-8169-AEB4746E3C16}" srcOrd="0" destOrd="0" presId="urn:microsoft.com/office/officeart/2005/8/layout/process4"/>
    <dgm:cxn modelId="{2B4CCB8B-B6AB-483A-9AD3-A8286C79CAD8}" type="presParOf" srcId="{DB9ECBC8-C464-4499-B7AA-0F87104C6757}" destId="{8EEAE464-A98A-4D26-A211-9B473CDF52C2}" srcOrd="1" destOrd="0" presId="urn:microsoft.com/office/officeart/2005/8/layout/process4"/>
    <dgm:cxn modelId="{C1383CBF-24B0-44AB-9428-B05C5AEDC29E}" type="presParOf" srcId="{DB9ECBC8-C464-4499-B7AA-0F87104C6757}" destId="{4FA3D3A6-CFA4-41FF-A262-8016097259FE}" srcOrd="2" destOrd="0" presId="urn:microsoft.com/office/officeart/2005/8/layout/process4"/>
    <dgm:cxn modelId="{A57674F5-C208-40D3-8FF6-041C66E57E8C}" type="presParOf" srcId="{4FA3D3A6-CFA4-41FF-A262-8016097259FE}" destId="{0D7B21B1-727E-4957-A76B-7557AA4647E4}" srcOrd="0" destOrd="0" presId="urn:microsoft.com/office/officeart/2005/8/layout/process4"/>
    <dgm:cxn modelId="{5378CEEC-F97C-426B-A842-EF1B9FB75ED3}" type="presParOf" srcId="{DB9ECBC8-C464-4499-B7AA-0F87104C6757}" destId="{BAB5351C-520D-4FC1-B068-582FFFA22E35}" srcOrd="3" destOrd="0" presId="urn:microsoft.com/office/officeart/2005/8/layout/process4"/>
    <dgm:cxn modelId="{D8E3AD58-62BC-47B6-B66A-95C32A283835}" type="presParOf" srcId="{DB9ECBC8-C464-4499-B7AA-0F87104C6757}" destId="{19D7B5A0-48D4-4FAC-933B-56B6E9985086}" srcOrd="4" destOrd="0" presId="urn:microsoft.com/office/officeart/2005/8/layout/process4"/>
    <dgm:cxn modelId="{8323C70E-F402-4C01-8596-5DCC20E651F9}" type="presParOf" srcId="{19D7B5A0-48D4-4FAC-933B-56B6E9985086}" destId="{8CB41D09-3FFC-4CDF-A847-1B86B9835627}" srcOrd="0" destOrd="0" presId="urn:microsoft.com/office/officeart/2005/8/layout/process4"/>
    <dgm:cxn modelId="{B197C57F-4F25-4402-A351-1FC006E932D7}" type="presParOf" srcId="{DB9ECBC8-C464-4499-B7AA-0F87104C6757}" destId="{38F084E4-B201-4A44-AABB-A5D901FBB08B}" srcOrd="5" destOrd="0" presId="urn:microsoft.com/office/officeart/2005/8/layout/process4"/>
    <dgm:cxn modelId="{D39BCF8D-B1AD-4598-91C4-EC562139F299}" type="presParOf" srcId="{DB9ECBC8-C464-4499-B7AA-0F87104C6757}" destId="{637B172A-0011-44E5-80BB-32405C6252D8}" srcOrd="6" destOrd="0" presId="urn:microsoft.com/office/officeart/2005/8/layout/process4"/>
    <dgm:cxn modelId="{0E8AF157-776F-4BFE-9B84-855E4985C3AF}" type="presParOf" srcId="{637B172A-0011-44E5-80BB-32405C6252D8}" destId="{76000EF0-8BFE-4545-8110-457C9E88912F}" srcOrd="0" destOrd="0" presId="urn:microsoft.com/office/officeart/2005/8/layout/process4"/>
    <dgm:cxn modelId="{6D9DD428-B80F-4FC0-B2FA-750DB6B1B157}" type="presParOf" srcId="{DB9ECBC8-C464-4499-B7AA-0F87104C6757}" destId="{399560BD-B58D-4634-9F43-D23835548507}" srcOrd="7" destOrd="0" presId="urn:microsoft.com/office/officeart/2005/8/layout/process4"/>
    <dgm:cxn modelId="{F240D87E-6C36-42AC-9AB5-B3F40E4A84CA}" type="presParOf" srcId="{DB9ECBC8-C464-4499-B7AA-0F87104C6757}" destId="{77635810-1F2A-4A2B-9925-D9C80A4DCA7D}" srcOrd="8" destOrd="0" presId="urn:microsoft.com/office/officeart/2005/8/layout/process4"/>
    <dgm:cxn modelId="{88685F4F-B4B2-4319-B7E0-75F9B51A141A}" type="presParOf" srcId="{77635810-1F2A-4A2B-9925-D9C80A4DCA7D}" destId="{05D54255-3690-4E65-BC0D-B758935CCFEC}" srcOrd="0" destOrd="0" presId="urn:microsoft.com/office/officeart/2005/8/layout/process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5" loCatId="process" qsTypeId="urn:microsoft.com/office/officeart/2005/8/quickstyle/simple2" qsCatId="simple" csTypeId="urn:microsoft.com/office/officeart/2005/8/colors/colorful4" csCatId="colorful" phldr="1"/>
      <dgm:spPr/>
      <dgm:t>
        <a:bodyPr/>
        <a:lstStyle/>
        <a:p>
          <a:endParaRPr lang="en-US"/>
        </a:p>
      </dgm:t>
    </dgm:pt>
    <dgm:pt modelId="{4C190E86-EB1F-440C-BCFA-9C74D68ABA62}">
      <dgm:prSet phldrT="[Text]"/>
      <dgm:spPr/>
      <dgm:t>
        <a:bodyPr/>
        <a:lstStyle/>
        <a:p>
          <a:r>
            <a:rPr lang="en-US" dirty="0" smtClean="0">
              <a:solidFill>
                <a:schemeClr val="bg1"/>
              </a:solidFill>
            </a:rPr>
            <a:t>Test Planning</a:t>
          </a:r>
          <a:endParaRPr lang="en-US" dirty="0">
            <a:solidFill>
              <a:schemeClr val="bg1"/>
            </a:solidFill>
          </a:endParaRPr>
        </a:p>
      </dgm:t>
    </dgm:pt>
    <dgm:pt modelId="{2F278490-A537-4548-A2FC-523480BA9023}" type="parTrans" cxnId="{FA2E4C80-25D2-4446-B351-6EAA7BCD96A8}">
      <dgm:prSet/>
      <dgm:spPr/>
      <dgm:t>
        <a:bodyPr/>
        <a:lstStyle/>
        <a:p>
          <a:endParaRPr lang="en-US">
            <a:solidFill>
              <a:schemeClr val="bg1"/>
            </a:solidFill>
          </a:endParaRPr>
        </a:p>
      </dgm:t>
    </dgm:pt>
    <dgm:pt modelId="{C6031E32-99C9-4A9C-9A22-EF002D9C10C3}" type="sibTrans" cxnId="{FA2E4C80-25D2-4446-B351-6EAA7BCD96A8}">
      <dgm:prSet/>
      <dgm:spPr/>
      <dgm:t>
        <a:bodyPr/>
        <a:lstStyle/>
        <a:p>
          <a:endParaRPr lang="en-US">
            <a:solidFill>
              <a:schemeClr val="bg1"/>
            </a:solidFill>
          </a:endParaRPr>
        </a:p>
      </dgm:t>
    </dgm:pt>
    <dgm:pt modelId="{5B109D5B-934D-4DB1-BF4D-E1822D86D940}">
      <dgm:prSet phldrT="[Text]"/>
      <dgm:spPr/>
      <dgm:t>
        <a:bodyPr/>
        <a:lstStyle/>
        <a:p>
          <a:r>
            <a:rPr lang="en-US" dirty="0" smtClean="0">
              <a:solidFill>
                <a:schemeClr val="bg1"/>
              </a:solidFill>
            </a:rPr>
            <a:t>Test Development</a:t>
          </a:r>
          <a:endParaRPr lang="en-US" dirty="0">
            <a:solidFill>
              <a:schemeClr val="bg1"/>
            </a:solidFill>
          </a:endParaRPr>
        </a:p>
      </dgm:t>
    </dgm:pt>
    <dgm:pt modelId="{6D281644-7933-48D8-9153-C8C09CB0EABC}" type="parTrans" cxnId="{9F70D05C-6683-4837-A91A-CA4D6E60A151}">
      <dgm:prSet/>
      <dgm:spPr/>
      <dgm:t>
        <a:bodyPr/>
        <a:lstStyle/>
        <a:p>
          <a:endParaRPr lang="en-US">
            <a:solidFill>
              <a:schemeClr val="bg1"/>
            </a:solidFill>
          </a:endParaRPr>
        </a:p>
      </dgm:t>
    </dgm:pt>
    <dgm:pt modelId="{FD7803BE-F349-4E47-B00F-C5A88509D3DB}" type="sibTrans" cxnId="{9F70D05C-6683-4837-A91A-CA4D6E60A151}">
      <dgm:prSet/>
      <dgm:spPr/>
      <dgm:t>
        <a:bodyPr/>
        <a:lstStyle/>
        <a:p>
          <a:endParaRPr lang="en-US">
            <a:solidFill>
              <a:schemeClr val="bg1"/>
            </a:solidFill>
          </a:endParaRPr>
        </a:p>
      </dgm:t>
    </dgm:pt>
    <dgm:pt modelId="{10AEE8F2-4AA5-4235-B860-A04EFB8BA928}">
      <dgm:prSet phldrT="[Text]"/>
      <dgm:spPr/>
      <dgm:t>
        <a:bodyPr/>
        <a:lstStyle/>
        <a:p>
          <a:r>
            <a:rPr lang="en-US" dirty="0" smtClean="0">
              <a:solidFill>
                <a:schemeClr val="bg1"/>
              </a:solidFill>
            </a:rPr>
            <a:t>Test Execution</a:t>
          </a:r>
          <a:endParaRPr lang="en-US" dirty="0">
            <a:solidFill>
              <a:schemeClr val="bg1"/>
            </a:solidFill>
          </a:endParaRPr>
        </a:p>
      </dgm:t>
    </dgm:pt>
    <dgm:pt modelId="{355014A0-0410-4BB8-A89E-8AE596DAA75D}" type="parTrans" cxnId="{0B684BD0-3150-4985-85C8-C1C0766E7D55}">
      <dgm:prSet/>
      <dgm:spPr/>
      <dgm:t>
        <a:bodyPr/>
        <a:lstStyle/>
        <a:p>
          <a:endParaRPr lang="en-US">
            <a:solidFill>
              <a:schemeClr val="bg1"/>
            </a:solidFill>
          </a:endParaRPr>
        </a:p>
      </dgm:t>
    </dgm:pt>
    <dgm:pt modelId="{99473CE2-A28E-43F5-ABD5-A1BFB0D4A8A3}" type="sibTrans" cxnId="{0B684BD0-3150-4985-85C8-C1C0766E7D55}">
      <dgm:prSet/>
      <dgm:spPr/>
      <dgm:t>
        <a:bodyPr/>
        <a:lstStyle/>
        <a:p>
          <a:endParaRPr lang="en-US">
            <a:solidFill>
              <a:schemeClr val="bg1"/>
            </a:solidFill>
          </a:endParaRPr>
        </a:p>
      </dgm:t>
    </dgm:pt>
    <dgm:pt modelId="{5FDCB2B3-0987-430E-ABB2-46B0028E474F}">
      <dgm:prSet phldrT="[Text]"/>
      <dgm:spPr/>
      <dgm:t>
        <a:bodyPr/>
        <a:lstStyle/>
        <a:p>
          <a:r>
            <a:rPr lang="en-US" dirty="0" smtClean="0">
              <a:solidFill>
                <a:schemeClr val="bg1"/>
              </a:solidFill>
            </a:rPr>
            <a:t>Defect Reporting</a:t>
          </a:r>
          <a:endParaRPr lang="en-US" dirty="0">
            <a:solidFill>
              <a:schemeClr val="bg1"/>
            </a:solidFill>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dgm:spPr/>
      <dgm:t>
        <a:bodyPr/>
        <a:lstStyle/>
        <a:p>
          <a:r>
            <a:rPr lang="en-US" dirty="0" smtClean="0">
              <a:solidFill>
                <a:schemeClr val="bg1"/>
              </a:solidFill>
            </a:rPr>
            <a:t>Retest Defects</a:t>
          </a:r>
          <a:endParaRPr lang="en-US" dirty="0">
            <a:solidFill>
              <a:schemeClr val="bg1"/>
            </a:solidFill>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dgm:spPr/>
      <dgm:t>
        <a:bodyPr/>
        <a:lstStyle/>
        <a:p>
          <a:r>
            <a:rPr lang="en-US" dirty="0" smtClean="0">
              <a:solidFill>
                <a:schemeClr val="bg1"/>
              </a:solidFill>
            </a:rPr>
            <a:t>Product Delivery</a:t>
          </a:r>
          <a:endParaRPr lang="en-US" dirty="0">
            <a:solidFill>
              <a:schemeClr val="bg1"/>
            </a:solidFill>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9238F137-833F-42CE-ABFB-0A10844FF3B8}" type="pres">
      <dgm:prSet presAssocID="{276645E4-F7CD-490E-98E9-24A633E4B4D0}" presName="diagram" presStyleCnt="0">
        <dgm:presLayoutVars>
          <dgm:dir/>
          <dgm:resizeHandles val="exact"/>
        </dgm:presLayoutVars>
      </dgm:prSet>
      <dgm:spPr/>
      <dgm:t>
        <a:bodyPr/>
        <a:lstStyle/>
        <a:p>
          <a:endParaRPr lang="en-US"/>
        </a:p>
      </dgm:t>
    </dgm:pt>
    <dgm:pt modelId="{0FBB6830-3DBD-4B20-82D1-3255B5F6E9B7}" type="pres">
      <dgm:prSet presAssocID="{4C190E86-EB1F-440C-BCFA-9C74D68ABA62}" presName="node" presStyleLbl="node1" presStyleIdx="0" presStyleCnt="6">
        <dgm:presLayoutVars>
          <dgm:bulletEnabled val="1"/>
        </dgm:presLayoutVars>
      </dgm:prSet>
      <dgm:spPr/>
      <dgm:t>
        <a:bodyPr/>
        <a:lstStyle/>
        <a:p>
          <a:endParaRPr lang="en-US"/>
        </a:p>
      </dgm:t>
    </dgm:pt>
    <dgm:pt modelId="{E90D35B8-1166-468F-AAFB-967A9A0128D4}" type="pres">
      <dgm:prSet presAssocID="{C6031E32-99C9-4A9C-9A22-EF002D9C10C3}" presName="sibTrans" presStyleLbl="sibTrans2D1" presStyleIdx="0" presStyleCnt="5"/>
      <dgm:spPr/>
      <dgm:t>
        <a:bodyPr/>
        <a:lstStyle/>
        <a:p>
          <a:endParaRPr lang="en-US"/>
        </a:p>
      </dgm:t>
    </dgm:pt>
    <dgm:pt modelId="{350F4642-437C-496F-BAFB-8B37C819675B}" type="pres">
      <dgm:prSet presAssocID="{C6031E32-99C9-4A9C-9A22-EF002D9C10C3}" presName="connectorText" presStyleLbl="sibTrans2D1" presStyleIdx="0" presStyleCnt="5"/>
      <dgm:spPr/>
      <dgm:t>
        <a:bodyPr/>
        <a:lstStyle/>
        <a:p>
          <a:endParaRPr lang="en-US"/>
        </a:p>
      </dgm:t>
    </dgm:pt>
    <dgm:pt modelId="{C622D9E8-9E12-472B-8192-B78C66F89E5E}" type="pres">
      <dgm:prSet presAssocID="{5B109D5B-934D-4DB1-BF4D-E1822D86D940}" presName="node" presStyleLbl="node1" presStyleIdx="1" presStyleCnt="6">
        <dgm:presLayoutVars>
          <dgm:bulletEnabled val="1"/>
        </dgm:presLayoutVars>
      </dgm:prSet>
      <dgm:spPr/>
      <dgm:t>
        <a:bodyPr/>
        <a:lstStyle/>
        <a:p>
          <a:endParaRPr lang="en-US"/>
        </a:p>
      </dgm:t>
    </dgm:pt>
    <dgm:pt modelId="{571162A6-B478-4FFF-A018-E3F7F455F04F}" type="pres">
      <dgm:prSet presAssocID="{FD7803BE-F349-4E47-B00F-C5A88509D3DB}" presName="sibTrans" presStyleLbl="sibTrans2D1" presStyleIdx="1" presStyleCnt="5"/>
      <dgm:spPr/>
      <dgm:t>
        <a:bodyPr/>
        <a:lstStyle/>
        <a:p>
          <a:endParaRPr lang="en-US"/>
        </a:p>
      </dgm:t>
    </dgm:pt>
    <dgm:pt modelId="{A63FF2EF-9A10-40DF-A9C5-4693C452F0E5}" type="pres">
      <dgm:prSet presAssocID="{FD7803BE-F349-4E47-B00F-C5A88509D3DB}" presName="connectorText" presStyleLbl="sibTrans2D1" presStyleIdx="1" presStyleCnt="5"/>
      <dgm:spPr/>
      <dgm:t>
        <a:bodyPr/>
        <a:lstStyle/>
        <a:p>
          <a:endParaRPr lang="en-US"/>
        </a:p>
      </dgm:t>
    </dgm:pt>
    <dgm:pt modelId="{240CBA1A-AD07-4601-A285-2DF9CC960ACC}" type="pres">
      <dgm:prSet presAssocID="{10AEE8F2-4AA5-4235-B860-A04EFB8BA928}" presName="node" presStyleLbl="node1" presStyleIdx="2" presStyleCnt="6">
        <dgm:presLayoutVars>
          <dgm:bulletEnabled val="1"/>
        </dgm:presLayoutVars>
      </dgm:prSet>
      <dgm:spPr/>
      <dgm:t>
        <a:bodyPr/>
        <a:lstStyle/>
        <a:p>
          <a:endParaRPr lang="en-US"/>
        </a:p>
      </dgm:t>
    </dgm:pt>
    <dgm:pt modelId="{27B33C53-5D63-4B77-BDE3-85762B669567}" type="pres">
      <dgm:prSet presAssocID="{99473CE2-A28E-43F5-ABD5-A1BFB0D4A8A3}" presName="sibTrans" presStyleLbl="sibTrans2D1" presStyleIdx="2" presStyleCnt="5"/>
      <dgm:spPr/>
      <dgm:t>
        <a:bodyPr/>
        <a:lstStyle/>
        <a:p>
          <a:endParaRPr lang="en-US"/>
        </a:p>
      </dgm:t>
    </dgm:pt>
    <dgm:pt modelId="{6C50B9B3-8660-43D3-8F1C-3888A3807597}" type="pres">
      <dgm:prSet presAssocID="{99473CE2-A28E-43F5-ABD5-A1BFB0D4A8A3}" presName="connectorText" presStyleLbl="sibTrans2D1" presStyleIdx="2" presStyleCnt="5"/>
      <dgm:spPr/>
      <dgm:t>
        <a:bodyPr/>
        <a:lstStyle/>
        <a:p>
          <a:endParaRPr lang="en-US"/>
        </a:p>
      </dgm:t>
    </dgm:pt>
    <dgm:pt modelId="{6EBA7D98-309D-4D70-A084-99B17900FCC7}" type="pres">
      <dgm:prSet presAssocID="{5FDCB2B3-0987-430E-ABB2-46B0028E474F}" presName="node" presStyleLbl="node1" presStyleIdx="3" presStyleCnt="6">
        <dgm:presLayoutVars>
          <dgm:bulletEnabled val="1"/>
        </dgm:presLayoutVars>
      </dgm:prSet>
      <dgm:spPr/>
      <dgm:t>
        <a:bodyPr/>
        <a:lstStyle/>
        <a:p>
          <a:endParaRPr lang="en-US"/>
        </a:p>
      </dgm:t>
    </dgm:pt>
    <dgm:pt modelId="{71EF2703-C2DB-4CDD-95E6-30FE30A6A10F}" type="pres">
      <dgm:prSet presAssocID="{36A1ACD2-43FA-458F-90A1-8583B549FD2C}" presName="sibTrans" presStyleLbl="sibTrans2D1" presStyleIdx="3" presStyleCnt="5"/>
      <dgm:spPr/>
      <dgm:t>
        <a:bodyPr/>
        <a:lstStyle/>
        <a:p>
          <a:endParaRPr lang="en-US"/>
        </a:p>
      </dgm:t>
    </dgm:pt>
    <dgm:pt modelId="{E124BC24-6BDA-4F3D-9113-511620EB15D9}" type="pres">
      <dgm:prSet presAssocID="{36A1ACD2-43FA-458F-90A1-8583B549FD2C}" presName="connectorText" presStyleLbl="sibTrans2D1" presStyleIdx="3" presStyleCnt="5"/>
      <dgm:spPr/>
      <dgm:t>
        <a:bodyPr/>
        <a:lstStyle/>
        <a:p>
          <a:endParaRPr lang="en-US"/>
        </a:p>
      </dgm:t>
    </dgm:pt>
    <dgm:pt modelId="{C69D81C4-9878-4202-9B40-CC10F8DC3689}" type="pres">
      <dgm:prSet presAssocID="{96E13496-6901-479F-BEFB-4F5A7D0CAE2E}" presName="node" presStyleLbl="node1" presStyleIdx="4" presStyleCnt="6">
        <dgm:presLayoutVars>
          <dgm:bulletEnabled val="1"/>
        </dgm:presLayoutVars>
      </dgm:prSet>
      <dgm:spPr/>
      <dgm:t>
        <a:bodyPr/>
        <a:lstStyle/>
        <a:p>
          <a:endParaRPr lang="en-US"/>
        </a:p>
      </dgm:t>
    </dgm:pt>
    <dgm:pt modelId="{1053ADA7-9342-4A43-85BE-854780BFAF3E}" type="pres">
      <dgm:prSet presAssocID="{9D3FBD15-35BA-49D0-B35E-27C5EC1CBC50}" presName="sibTrans" presStyleLbl="sibTrans2D1" presStyleIdx="4" presStyleCnt="5"/>
      <dgm:spPr/>
      <dgm:t>
        <a:bodyPr/>
        <a:lstStyle/>
        <a:p>
          <a:endParaRPr lang="en-US"/>
        </a:p>
      </dgm:t>
    </dgm:pt>
    <dgm:pt modelId="{C725E861-0375-4E37-864F-64156DB2935C}" type="pres">
      <dgm:prSet presAssocID="{9D3FBD15-35BA-49D0-B35E-27C5EC1CBC50}" presName="connectorText" presStyleLbl="sibTrans2D1" presStyleIdx="4" presStyleCnt="5"/>
      <dgm:spPr/>
      <dgm:t>
        <a:bodyPr/>
        <a:lstStyle/>
        <a:p>
          <a:endParaRPr lang="en-US"/>
        </a:p>
      </dgm:t>
    </dgm:pt>
    <dgm:pt modelId="{2C3CD55E-6341-4B40-90CD-9A5DBE4DE4E6}" type="pres">
      <dgm:prSet presAssocID="{484FC586-B6E7-4817-8111-6E5AD9FD4D3D}" presName="node" presStyleLbl="node1" presStyleIdx="5" presStyleCnt="6">
        <dgm:presLayoutVars>
          <dgm:bulletEnabled val="1"/>
        </dgm:presLayoutVars>
      </dgm:prSet>
      <dgm:spPr/>
      <dgm:t>
        <a:bodyPr/>
        <a:lstStyle/>
        <a:p>
          <a:endParaRPr lang="en-US"/>
        </a:p>
      </dgm:t>
    </dgm:pt>
  </dgm:ptLst>
  <dgm:cxnLst>
    <dgm:cxn modelId="{CAD5359B-4742-43B2-997E-DC9D463AB760}" type="presOf" srcId="{36A1ACD2-43FA-458F-90A1-8583B549FD2C}" destId="{71EF2703-C2DB-4CDD-95E6-30FE30A6A10F}" srcOrd="0" destOrd="0" presId="urn:microsoft.com/office/officeart/2005/8/layout/process5"/>
    <dgm:cxn modelId="{94F89D7E-746B-4C63-8AA4-5F82CC3C0E95}" type="presOf" srcId="{C6031E32-99C9-4A9C-9A22-EF002D9C10C3}" destId="{350F4642-437C-496F-BAFB-8B37C819675B}" srcOrd="1" destOrd="0" presId="urn:microsoft.com/office/officeart/2005/8/layout/process5"/>
    <dgm:cxn modelId="{21E82DD6-0765-4056-99FA-19FA303B691B}" type="presOf" srcId="{276645E4-F7CD-490E-98E9-24A633E4B4D0}" destId="{9238F137-833F-42CE-ABFB-0A10844FF3B8}" srcOrd="0" destOrd="0" presId="urn:microsoft.com/office/officeart/2005/8/layout/process5"/>
    <dgm:cxn modelId="{D971ECE0-88A9-4079-AC91-E2A97C039D8B}" type="presOf" srcId="{99473CE2-A28E-43F5-ABD5-A1BFB0D4A8A3}" destId="{6C50B9B3-8660-43D3-8F1C-3888A3807597}" srcOrd="1" destOrd="0" presId="urn:microsoft.com/office/officeart/2005/8/layout/process5"/>
    <dgm:cxn modelId="{FA2E4C80-25D2-4446-B351-6EAA7BCD96A8}" srcId="{276645E4-F7CD-490E-98E9-24A633E4B4D0}" destId="{4C190E86-EB1F-440C-BCFA-9C74D68ABA62}" srcOrd="0" destOrd="0" parTransId="{2F278490-A537-4548-A2FC-523480BA9023}" sibTransId="{C6031E32-99C9-4A9C-9A22-EF002D9C10C3}"/>
    <dgm:cxn modelId="{96E15143-9B32-4E0B-89D4-DCF85FE65820}" type="presOf" srcId="{FD7803BE-F349-4E47-B00F-C5A88509D3DB}" destId="{571162A6-B478-4FFF-A018-E3F7F455F04F}" srcOrd="0" destOrd="0" presId="urn:microsoft.com/office/officeart/2005/8/layout/process5"/>
    <dgm:cxn modelId="{6D45E7E4-B38C-47E8-9025-7F6D19FD7D66}" type="presOf" srcId="{36A1ACD2-43FA-458F-90A1-8583B549FD2C}" destId="{E124BC24-6BDA-4F3D-9113-511620EB15D9}" srcOrd="1" destOrd="0" presId="urn:microsoft.com/office/officeart/2005/8/layout/process5"/>
    <dgm:cxn modelId="{75E97A79-5496-4B1A-9ED2-C33A32ED7752}" type="presOf" srcId="{5B109D5B-934D-4DB1-BF4D-E1822D86D940}" destId="{C622D9E8-9E12-472B-8192-B78C66F89E5E}" srcOrd="0" destOrd="0" presId="urn:microsoft.com/office/officeart/2005/8/layout/process5"/>
    <dgm:cxn modelId="{200EAB78-EBF1-4C54-9106-A330B221726E}" type="presOf" srcId="{96E13496-6901-479F-BEFB-4F5A7D0CAE2E}" destId="{C69D81C4-9878-4202-9B40-CC10F8DC3689}" srcOrd="0" destOrd="0" presId="urn:microsoft.com/office/officeart/2005/8/layout/process5"/>
    <dgm:cxn modelId="{38FB93DB-8129-468B-93A1-1635DF48F3C6}" type="presOf" srcId="{9D3FBD15-35BA-49D0-B35E-27C5EC1CBC50}" destId="{1053ADA7-9342-4A43-85BE-854780BFAF3E}" srcOrd="0" destOrd="0" presId="urn:microsoft.com/office/officeart/2005/8/layout/process5"/>
    <dgm:cxn modelId="{AEC5FECE-EE78-4F3C-B9D9-3A98505D1AFC}" srcId="{276645E4-F7CD-490E-98E9-24A633E4B4D0}" destId="{484FC586-B6E7-4817-8111-6E5AD9FD4D3D}" srcOrd="5" destOrd="0" parTransId="{C2DC758F-33BD-4293-992A-AD480F230E14}" sibTransId="{62C1BCED-6AC7-4C67-97F2-2A43CC7AD5B0}"/>
    <dgm:cxn modelId="{0DCD3990-A8B1-49E9-9226-112390C6C8B7}" type="presOf" srcId="{C6031E32-99C9-4A9C-9A22-EF002D9C10C3}" destId="{E90D35B8-1166-468F-AAFB-967A9A0128D4}" srcOrd="0" destOrd="0" presId="urn:microsoft.com/office/officeart/2005/8/layout/process5"/>
    <dgm:cxn modelId="{45B2DFED-B69B-4177-8C8C-137188CB90DD}" type="presOf" srcId="{484FC586-B6E7-4817-8111-6E5AD9FD4D3D}" destId="{2C3CD55E-6341-4B40-90CD-9A5DBE4DE4E6}" srcOrd="0" destOrd="0" presId="urn:microsoft.com/office/officeart/2005/8/layout/process5"/>
    <dgm:cxn modelId="{D908C6C6-270C-4C9F-98EC-155BFD9E62FB}" type="presOf" srcId="{9D3FBD15-35BA-49D0-B35E-27C5EC1CBC50}" destId="{C725E861-0375-4E37-864F-64156DB2935C}" srcOrd="1" destOrd="0" presId="urn:microsoft.com/office/officeart/2005/8/layout/process5"/>
    <dgm:cxn modelId="{9F70D05C-6683-4837-A91A-CA4D6E60A151}" srcId="{276645E4-F7CD-490E-98E9-24A633E4B4D0}" destId="{5B109D5B-934D-4DB1-BF4D-E1822D86D940}" srcOrd="1" destOrd="0" parTransId="{6D281644-7933-48D8-9153-C8C09CB0EABC}" sibTransId="{FD7803BE-F349-4E47-B00F-C5A88509D3DB}"/>
    <dgm:cxn modelId="{C56E1EE2-07AA-439E-84F9-375A3A9640CE}" type="presOf" srcId="{10AEE8F2-4AA5-4235-B860-A04EFB8BA928}" destId="{240CBA1A-AD07-4601-A285-2DF9CC960ACC}" srcOrd="0" destOrd="0" presId="urn:microsoft.com/office/officeart/2005/8/layout/process5"/>
    <dgm:cxn modelId="{6DE55CF4-9BC7-434F-9303-C56C53D326B5}" type="presOf" srcId="{4C190E86-EB1F-440C-BCFA-9C74D68ABA62}" destId="{0FBB6830-3DBD-4B20-82D1-3255B5F6E9B7}" srcOrd="0" destOrd="0" presId="urn:microsoft.com/office/officeart/2005/8/layout/process5"/>
    <dgm:cxn modelId="{29F843D5-6777-4DEE-9F86-20DB80531A4B}" type="presOf" srcId="{FD7803BE-F349-4E47-B00F-C5A88509D3DB}" destId="{A63FF2EF-9A10-40DF-A9C5-4693C452F0E5}" srcOrd="1" destOrd="0" presId="urn:microsoft.com/office/officeart/2005/8/layout/process5"/>
    <dgm:cxn modelId="{84DAFD3D-F77B-43B1-AF20-A92A3E946627}" srcId="{276645E4-F7CD-490E-98E9-24A633E4B4D0}" destId="{5FDCB2B3-0987-430E-ABB2-46B0028E474F}" srcOrd="3" destOrd="0" parTransId="{605DB3C2-5EBD-4035-93CD-E98BF34407CF}" sibTransId="{36A1ACD2-43FA-458F-90A1-8583B549FD2C}"/>
    <dgm:cxn modelId="{0F5F78E3-467C-4C3D-93FB-AF9FFC69FD3F}" srcId="{276645E4-F7CD-490E-98E9-24A633E4B4D0}" destId="{96E13496-6901-479F-BEFB-4F5A7D0CAE2E}" srcOrd="4" destOrd="0" parTransId="{3F688EA8-D393-4A3D-80A1-5AD7EA27691F}" sibTransId="{9D3FBD15-35BA-49D0-B35E-27C5EC1CBC50}"/>
    <dgm:cxn modelId="{6428B388-8FB2-4B42-A098-83D058631E6E}" type="presOf" srcId="{5FDCB2B3-0987-430E-ABB2-46B0028E474F}" destId="{6EBA7D98-309D-4D70-A084-99B17900FCC7}" srcOrd="0" destOrd="0" presId="urn:microsoft.com/office/officeart/2005/8/layout/process5"/>
    <dgm:cxn modelId="{0B684BD0-3150-4985-85C8-C1C0766E7D55}" srcId="{276645E4-F7CD-490E-98E9-24A633E4B4D0}" destId="{10AEE8F2-4AA5-4235-B860-A04EFB8BA928}" srcOrd="2" destOrd="0" parTransId="{355014A0-0410-4BB8-A89E-8AE596DAA75D}" sibTransId="{99473CE2-A28E-43F5-ABD5-A1BFB0D4A8A3}"/>
    <dgm:cxn modelId="{29F8B5F2-D83F-43AF-9874-A9182DAB7704}" type="presOf" srcId="{99473CE2-A28E-43F5-ABD5-A1BFB0D4A8A3}" destId="{27B33C53-5D63-4B77-BDE3-85762B669567}" srcOrd="0" destOrd="0" presId="urn:microsoft.com/office/officeart/2005/8/layout/process5"/>
    <dgm:cxn modelId="{A7BBBF98-0090-44AF-8289-1B9B66E67FB3}" type="presParOf" srcId="{9238F137-833F-42CE-ABFB-0A10844FF3B8}" destId="{0FBB6830-3DBD-4B20-82D1-3255B5F6E9B7}" srcOrd="0" destOrd="0" presId="urn:microsoft.com/office/officeart/2005/8/layout/process5"/>
    <dgm:cxn modelId="{5BD7227B-D0B3-458E-91D3-4DAB8A46F842}" type="presParOf" srcId="{9238F137-833F-42CE-ABFB-0A10844FF3B8}" destId="{E90D35B8-1166-468F-AAFB-967A9A0128D4}" srcOrd="1" destOrd="0" presId="urn:microsoft.com/office/officeart/2005/8/layout/process5"/>
    <dgm:cxn modelId="{AEB731C0-7C0E-4986-B9CB-1560D952783C}" type="presParOf" srcId="{E90D35B8-1166-468F-AAFB-967A9A0128D4}" destId="{350F4642-437C-496F-BAFB-8B37C819675B}" srcOrd="0" destOrd="0" presId="urn:microsoft.com/office/officeart/2005/8/layout/process5"/>
    <dgm:cxn modelId="{BBA1E9C0-6CD4-4140-B697-40CB4725E652}" type="presParOf" srcId="{9238F137-833F-42CE-ABFB-0A10844FF3B8}" destId="{C622D9E8-9E12-472B-8192-B78C66F89E5E}" srcOrd="2" destOrd="0" presId="urn:microsoft.com/office/officeart/2005/8/layout/process5"/>
    <dgm:cxn modelId="{FA322179-2228-46BB-9B0C-5C35A4510F5A}" type="presParOf" srcId="{9238F137-833F-42CE-ABFB-0A10844FF3B8}" destId="{571162A6-B478-4FFF-A018-E3F7F455F04F}" srcOrd="3" destOrd="0" presId="urn:microsoft.com/office/officeart/2005/8/layout/process5"/>
    <dgm:cxn modelId="{3C59432F-8AF2-4805-A99E-47FFA84A8259}" type="presParOf" srcId="{571162A6-B478-4FFF-A018-E3F7F455F04F}" destId="{A63FF2EF-9A10-40DF-A9C5-4693C452F0E5}" srcOrd="0" destOrd="0" presId="urn:microsoft.com/office/officeart/2005/8/layout/process5"/>
    <dgm:cxn modelId="{F36149D7-3B33-4166-A70F-6D5D5A47BD5E}" type="presParOf" srcId="{9238F137-833F-42CE-ABFB-0A10844FF3B8}" destId="{240CBA1A-AD07-4601-A285-2DF9CC960ACC}" srcOrd="4" destOrd="0" presId="urn:microsoft.com/office/officeart/2005/8/layout/process5"/>
    <dgm:cxn modelId="{7A43E695-489A-4F73-B570-470658759546}" type="presParOf" srcId="{9238F137-833F-42CE-ABFB-0A10844FF3B8}" destId="{27B33C53-5D63-4B77-BDE3-85762B669567}" srcOrd="5" destOrd="0" presId="urn:microsoft.com/office/officeart/2005/8/layout/process5"/>
    <dgm:cxn modelId="{8FEB06C3-9AD1-4E23-86E6-1ED40C95ACE6}" type="presParOf" srcId="{27B33C53-5D63-4B77-BDE3-85762B669567}" destId="{6C50B9B3-8660-43D3-8F1C-3888A3807597}" srcOrd="0" destOrd="0" presId="urn:microsoft.com/office/officeart/2005/8/layout/process5"/>
    <dgm:cxn modelId="{877A1102-F5BF-44CF-9BA4-5F7F680B529F}" type="presParOf" srcId="{9238F137-833F-42CE-ABFB-0A10844FF3B8}" destId="{6EBA7D98-309D-4D70-A084-99B17900FCC7}" srcOrd="6" destOrd="0" presId="urn:microsoft.com/office/officeart/2005/8/layout/process5"/>
    <dgm:cxn modelId="{79565BAC-8E8E-435C-B3CF-BF5135D66EAF}" type="presParOf" srcId="{9238F137-833F-42CE-ABFB-0A10844FF3B8}" destId="{71EF2703-C2DB-4CDD-95E6-30FE30A6A10F}" srcOrd="7" destOrd="0" presId="urn:microsoft.com/office/officeart/2005/8/layout/process5"/>
    <dgm:cxn modelId="{493D6A81-C6D7-4A47-A67B-4F4D7D884572}" type="presParOf" srcId="{71EF2703-C2DB-4CDD-95E6-30FE30A6A10F}" destId="{E124BC24-6BDA-4F3D-9113-511620EB15D9}" srcOrd="0" destOrd="0" presId="urn:microsoft.com/office/officeart/2005/8/layout/process5"/>
    <dgm:cxn modelId="{E14BA6A6-C848-4122-865C-0C06FF4C08DD}" type="presParOf" srcId="{9238F137-833F-42CE-ABFB-0A10844FF3B8}" destId="{C69D81C4-9878-4202-9B40-CC10F8DC3689}" srcOrd="8" destOrd="0" presId="urn:microsoft.com/office/officeart/2005/8/layout/process5"/>
    <dgm:cxn modelId="{99A5113F-6F45-4DE2-BE8A-43CF43132D63}" type="presParOf" srcId="{9238F137-833F-42CE-ABFB-0A10844FF3B8}" destId="{1053ADA7-9342-4A43-85BE-854780BFAF3E}" srcOrd="9" destOrd="0" presId="urn:microsoft.com/office/officeart/2005/8/layout/process5"/>
    <dgm:cxn modelId="{7AE0337C-858C-49F2-ACB2-FCFE55F36DC3}" type="presParOf" srcId="{1053ADA7-9342-4A43-85BE-854780BFAF3E}" destId="{C725E861-0375-4E37-864F-64156DB2935C}" srcOrd="0" destOrd="0" presId="urn:microsoft.com/office/officeart/2005/8/layout/process5"/>
    <dgm:cxn modelId="{AF6FCD02-339B-4540-9907-415437C42F00}" type="presParOf" srcId="{9238F137-833F-42CE-ABFB-0A10844FF3B8}" destId="{2C3CD55E-6341-4B40-90CD-9A5DBE4DE4E6}" srcOrd="10" destOrd="0" presId="urn:microsoft.com/office/officeart/2005/8/layout/process5"/>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2"/>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2"/>
      <dgm:spPr/>
    </dgm:pt>
    <dgm:pt modelId="{3AB792AE-1276-418F-8588-E3EF0B85E776}" type="pres">
      <dgm:prSet presAssocID="{666A160C-ECED-4E2A-AF95-45A8251BF6BF}" presName="text3" presStyleLbl="fgAcc3" presStyleIdx="0" presStyleCnt="2">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1" presStyleCnt="2"/>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1" presStyleCnt="2"/>
      <dgm:spPr/>
    </dgm:pt>
    <dgm:pt modelId="{C25DEF41-3600-41C0-A669-D306AF3F298B}" type="pres">
      <dgm:prSet presAssocID="{C76C6EB6-7BD8-457C-B2BB-844C28CD14BC}" presName="text3" presStyleLbl="fgAcc3" presStyleIdx="1" presStyleCnt="2">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06A8BBC2-D7FE-45A4-AC1C-FD7D6060D5E4}" srcId="{58169D7B-D83A-4D8F-AAFF-013E73D414A1}" destId="{666A160C-ECED-4E2A-AF95-45A8251BF6BF}" srcOrd="0" destOrd="0" parTransId="{986259C0-2821-4C4E-94CB-5478671FE89D}" sibTransId="{43651331-2205-47E0-BA57-E4BCAFA81E1B}"/>
    <dgm:cxn modelId="{1A405F72-5E82-4656-B122-6761BBB492FC}" type="presOf" srcId="{A13E1E81-B964-4C75-BC20-2B6CE7E85AC9}" destId="{BA928744-1BEE-4A6D-88B9-9EE3BD3BDABE}"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7860FD9B-DC32-44E4-80D3-D57F2F609C42}" type="presOf" srcId="{8DB78B3F-2226-45BD-B76A-1D3226B52009}" destId="{503DD69C-625F-407C-B0C2-1A02401B3370}" srcOrd="0" destOrd="0" presId="urn:microsoft.com/office/officeart/2005/8/layout/hierarchy1"/>
    <dgm:cxn modelId="{D6E30CF2-8AE2-4FCD-9158-54A586190E8C}" type="presOf" srcId="{F74F4650-B4C1-43A1-9D2A-8064AD46FAEE}" destId="{33FA38B6-5641-4B33-B919-74BE9115CC80}" srcOrd="0" destOrd="0" presId="urn:microsoft.com/office/officeart/2005/8/layout/hierarchy1"/>
    <dgm:cxn modelId="{1837F394-DFDE-4C9A-B71C-20B08330931E}" type="presOf" srcId="{7A1314A7-043F-4696-AAF2-8E25A99A02C4}" destId="{12BDEAA6-8B0C-4236-868F-82FF28478E40}" srcOrd="0" destOrd="0" presId="urn:microsoft.com/office/officeart/2005/8/layout/hierarchy1"/>
    <dgm:cxn modelId="{00664A2C-9A49-41E0-9AD0-ECAF90A86C24}" type="presOf" srcId="{F59B8F81-F1AA-4BAC-A95B-F24AF1E6CEF1}" destId="{E3A0C919-D8DF-4E56-B4C3-D2A453F050FD}"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72491B31-B8AD-447D-B3C6-ABFE4B15C0DE}" type="presOf" srcId="{8DCF5413-722B-4306-860C-C47A25B39CB2}" destId="{732E38C0-119B-4C19-9E34-6021FE87EB39}" srcOrd="0" destOrd="0" presId="urn:microsoft.com/office/officeart/2005/8/layout/hierarchy1"/>
    <dgm:cxn modelId="{EE718342-47E5-43E4-BD7F-4A9E9D603C09}" type="presOf" srcId="{666A160C-ECED-4E2A-AF95-45A8251BF6BF}" destId="{3AB792AE-1276-418F-8588-E3EF0B85E776}" srcOrd="0" destOrd="0" presId="urn:microsoft.com/office/officeart/2005/8/layout/hierarchy1"/>
    <dgm:cxn modelId="{80B0FDF8-1CE2-4F41-975C-65A1D5EFB6EA}" type="presOf" srcId="{A1561E78-135D-4D2F-986E-074955C4DEAF}" destId="{BCA7E604-31B8-4E45-B6EA-61FBF34AB77F}" srcOrd="0" destOrd="0" presId="urn:microsoft.com/office/officeart/2005/8/layout/hierarchy1"/>
    <dgm:cxn modelId="{65CB4B42-9974-4F1B-AAE8-2C3B0F0F9BD5}" type="presOf" srcId="{986259C0-2821-4C4E-94CB-5478671FE89D}" destId="{0F2970F0-389F-4250-A6F3-4B55A3AFA419}"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FF2606DE-6537-4338-A717-37C9B3D598DC}" type="presOf" srcId="{73C3CB73-5339-431B-A127-08EC014B311B}" destId="{33F232ED-48E9-4E7E-A597-F5F7CF681C1A}" srcOrd="0" destOrd="0" presId="urn:microsoft.com/office/officeart/2005/8/layout/hierarchy1"/>
    <dgm:cxn modelId="{3DCCA4E5-FA0B-45AB-B2F2-E39A0698FB0E}" type="presOf" srcId="{A062F701-85AE-40F9-A862-9E233FCF934E}" destId="{2B3173F8-094E-4168-97F3-3159A96711BD}" srcOrd="0" destOrd="0" presId="urn:microsoft.com/office/officeart/2005/8/layout/hierarchy1"/>
    <dgm:cxn modelId="{72BDE5FD-18B3-4AC1-A7A2-8266AA3DD938}" type="presOf" srcId="{63354294-F596-40B8-ABCD-71818F0375A7}" destId="{A9F955D4-D745-4050-9BE8-5C15B7573843}"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991B5DF6-4EE6-4629-A492-F5F146F902B8}" type="presOf" srcId="{C76C6EB6-7BD8-457C-B2BB-844C28CD14BC}" destId="{C25DEF41-3600-41C0-A669-D306AF3F298B}" srcOrd="0" destOrd="0" presId="urn:microsoft.com/office/officeart/2005/8/layout/hierarchy1"/>
    <dgm:cxn modelId="{B1BC68F0-CC74-4AE2-880D-7C48B368C93A}" type="presOf" srcId="{DAB1BF71-D339-4C18-9105-091658D0A78D}" destId="{6C913793-C955-464A-9CBF-46D04ACA3707}" srcOrd="0" destOrd="0" presId="urn:microsoft.com/office/officeart/2005/8/layout/hierarchy1"/>
    <dgm:cxn modelId="{32D49B84-BCB9-47AE-890A-1EE601370698}" srcId="{A062F701-85AE-40F9-A862-9E233FCF934E}" destId="{F74F4650-B4C1-43A1-9D2A-8064AD46FAEE}" srcOrd="2" destOrd="0" parTransId="{6AEA3F87-2CAD-4259-9B70-E54A8E34DBDA}" sibTransId="{8FFA7682-227E-40C9-8802-D4FEFA944190}"/>
    <dgm:cxn modelId="{3EECEF4C-7D02-4367-9497-5525063C4FE7}" type="presOf" srcId="{6AEA3F87-2CAD-4259-9B70-E54A8E34DBDA}" destId="{B2C8B285-3CEF-432C-B80E-0BA4833C5453}"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A820AC0B-05A1-4AF9-82ED-E4F222A9693B}" type="presOf" srcId="{58169D7B-D83A-4D8F-AAFF-013E73D414A1}" destId="{93DA5D40-F68F-48ED-BAFC-EA881BF919FA}"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0853D175-258D-4610-8598-D7956E2FA776}" type="presParOf" srcId="{12BDEAA6-8B0C-4236-868F-82FF28478E40}" destId="{CC416890-0534-45F0-AF22-534A652AF977}" srcOrd="0" destOrd="0" presId="urn:microsoft.com/office/officeart/2005/8/layout/hierarchy1"/>
    <dgm:cxn modelId="{326B76A5-175C-4846-81D5-0285DFEE921E}" type="presParOf" srcId="{CC416890-0534-45F0-AF22-534A652AF977}" destId="{27276F41-451C-4C68-858C-644583A44377}" srcOrd="0" destOrd="0" presId="urn:microsoft.com/office/officeart/2005/8/layout/hierarchy1"/>
    <dgm:cxn modelId="{6B0E27D3-AD29-4347-9FBE-E0962AE7D3AC}" type="presParOf" srcId="{27276F41-451C-4C68-858C-644583A44377}" destId="{E76353B5-727E-4A1B-97A0-0A8A52371AE4}" srcOrd="0" destOrd="0" presId="urn:microsoft.com/office/officeart/2005/8/layout/hierarchy1"/>
    <dgm:cxn modelId="{B2CBDB95-0963-4841-A01C-0B984F9516F6}" type="presParOf" srcId="{27276F41-451C-4C68-858C-644583A44377}" destId="{2B3173F8-094E-4168-97F3-3159A96711BD}" srcOrd="1" destOrd="0" presId="urn:microsoft.com/office/officeart/2005/8/layout/hierarchy1"/>
    <dgm:cxn modelId="{CD016F5B-1C80-4D14-A688-55D8CCA439D6}" type="presParOf" srcId="{CC416890-0534-45F0-AF22-534A652AF977}" destId="{B6A289DC-3E5C-4773-99FE-DF3A73C24815}" srcOrd="1" destOrd="0" presId="urn:microsoft.com/office/officeart/2005/8/layout/hierarchy1"/>
    <dgm:cxn modelId="{B271B610-DB30-4A68-B70B-DBDE81E2F821}" type="presParOf" srcId="{B6A289DC-3E5C-4773-99FE-DF3A73C24815}" destId="{33F232ED-48E9-4E7E-A597-F5F7CF681C1A}" srcOrd="0" destOrd="0" presId="urn:microsoft.com/office/officeart/2005/8/layout/hierarchy1"/>
    <dgm:cxn modelId="{8581EA89-C667-4D1B-8DB0-FC3FD2EAF74C}" type="presParOf" srcId="{B6A289DC-3E5C-4773-99FE-DF3A73C24815}" destId="{00E9DD8F-B665-48FC-A728-768975DEE904}" srcOrd="1" destOrd="0" presId="urn:microsoft.com/office/officeart/2005/8/layout/hierarchy1"/>
    <dgm:cxn modelId="{E688A4F7-8769-4632-BCC1-CB1750739D6C}" type="presParOf" srcId="{00E9DD8F-B665-48FC-A728-768975DEE904}" destId="{EB3FEDE9-3BDC-4AEA-ACEA-4C7BF9A19413}" srcOrd="0" destOrd="0" presId="urn:microsoft.com/office/officeart/2005/8/layout/hierarchy1"/>
    <dgm:cxn modelId="{DB90DC5B-F71A-4D32-B2F6-EE9FBEDF7045}" type="presParOf" srcId="{EB3FEDE9-3BDC-4AEA-ACEA-4C7BF9A19413}" destId="{B1A44930-35F0-4A71-87B7-196E269E68C5}" srcOrd="0" destOrd="0" presId="urn:microsoft.com/office/officeart/2005/8/layout/hierarchy1"/>
    <dgm:cxn modelId="{9DB77CE0-F311-4BB8-80FE-59923197698A}" type="presParOf" srcId="{EB3FEDE9-3BDC-4AEA-ACEA-4C7BF9A19413}" destId="{93DA5D40-F68F-48ED-BAFC-EA881BF919FA}" srcOrd="1" destOrd="0" presId="urn:microsoft.com/office/officeart/2005/8/layout/hierarchy1"/>
    <dgm:cxn modelId="{D5ECC8D2-E183-4B78-ACD8-0FC38973FC89}" type="presParOf" srcId="{00E9DD8F-B665-48FC-A728-768975DEE904}" destId="{62294DFD-51FE-49A2-8572-9136771AFE9C}" srcOrd="1" destOrd="0" presId="urn:microsoft.com/office/officeart/2005/8/layout/hierarchy1"/>
    <dgm:cxn modelId="{CC7DE8B0-7B98-40BF-873C-068ABABA5074}" type="presParOf" srcId="{62294DFD-51FE-49A2-8572-9136771AFE9C}" destId="{0F2970F0-389F-4250-A6F3-4B55A3AFA419}" srcOrd="0" destOrd="0" presId="urn:microsoft.com/office/officeart/2005/8/layout/hierarchy1"/>
    <dgm:cxn modelId="{EDE8E103-F364-44C5-917F-A804BC85084C}" type="presParOf" srcId="{62294DFD-51FE-49A2-8572-9136771AFE9C}" destId="{62E96372-0239-49C8-BA14-6B9509B64649}" srcOrd="1" destOrd="0" presId="urn:microsoft.com/office/officeart/2005/8/layout/hierarchy1"/>
    <dgm:cxn modelId="{64829DD6-BEDA-4C1D-AB6B-93F4343EFD87}" type="presParOf" srcId="{62E96372-0239-49C8-BA14-6B9509B64649}" destId="{966E8651-9551-409D-AE20-76AA5624BE7E}" srcOrd="0" destOrd="0" presId="urn:microsoft.com/office/officeart/2005/8/layout/hierarchy1"/>
    <dgm:cxn modelId="{E0014FC7-E2FF-4084-BCDB-0F70D81F7B3F}" type="presParOf" srcId="{966E8651-9551-409D-AE20-76AA5624BE7E}" destId="{92500404-2908-45D1-8D02-610E43BF0243}" srcOrd="0" destOrd="0" presId="urn:microsoft.com/office/officeart/2005/8/layout/hierarchy1"/>
    <dgm:cxn modelId="{A865B400-7618-476F-9E5A-17C5B6006597}" type="presParOf" srcId="{966E8651-9551-409D-AE20-76AA5624BE7E}" destId="{3AB792AE-1276-418F-8588-E3EF0B85E776}" srcOrd="1" destOrd="0" presId="urn:microsoft.com/office/officeart/2005/8/layout/hierarchy1"/>
    <dgm:cxn modelId="{1F110C8F-1F36-42E6-8D8A-E7526A553C2A}" type="presParOf" srcId="{62E96372-0239-49C8-BA14-6B9509B64649}" destId="{F632C037-F052-4C79-9656-344CB0B5B019}" srcOrd="1" destOrd="0" presId="urn:microsoft.com/office/officeart/2005/8/layout/hierarchy1"/>
    <dgm:cxn modelId="{5197779C-D058-4DF9-A19C-4E13B12E539B}" type="presParOf" srcId="{B6A289DC-3E5C-4773-99FE-DF3A73C24815}" destId="{E3A0C919-D8DF-4E56-B4C3-D2A453F050FD}" srcOrd="2" destOrd="0" presId="urn:microsoft.com/office/officeart/2005/8/layout/hierarchy1"/>
    <dgm:cxn modelId="{6835D076-5CEC-4708-9D25-99E81BB68C41}" type="presParOf" srcId="{B6A289DC-3E5C-4773-99FE-DF3A73C24815}" destId="{021159D1-3BDD-4491-93C9-711544A943A3}" srcOrd="3" destOrd="0" presId="urn:microsoft.com/office/officeart/2005/8/layout/hierarchy1"/>
    <dgm:cxn modelId="{9492019A-AA62-4082-9471-58067BF531C3}" type="presParOf" srcId="{021159D1-3BDD-4491-93C9-711544A943A3}" destId="{6CC41577-DDD6-4C9F-8624-1AC6718AF0B4}" srcOrd="0" destOrd="0" presId="urn:microsoft.com/office/officeart/2005/8/layout/hierarchy1"/>
    <dgm:cxn modelId="{58A2AFD3-D434-437F-9AC4-6FA5A2BEF194}" type="presParOf" srcId="{6CC41577-DDD6-4C9F-8624-1AC6718AF0B4}" destId="{7516AA13-0C37-450D-A19C-423E4D031A73}" srcOrd="0" destOrd="0" presId="urn:microsoft.com/office/officeart/2005/8/layout/hierarchy1"/>
    <dgm:cxn modelId="{726EA1BF-F36E-4C0B-B575-28E2048387C3}" type="presParOf" srcId="{6CC41577-DDD6-4C9F-8624-1AC6718AF0B4}" destId="{732E38C0-119B-4C19-9E34-6021FE87EB39}" srcOrd="1" destOrd="0" presId="urn:microsoft.com/office/officeart/2005/8/layout/hierarchy1"/>
    <dgm:cxn modelId="{4D7E2E0A-FA2C-46E6-94CC-5977E0A1E9A1}" type="presParOf" srcId="{021159D1-3BDD-4491-93C9-711544A943A3}" destId="{25945C60-8EBF-47BC-A611-32F847798959}" srcOrd="1" destOrd="0" presId="urn:microsoft.com/office/officeart/2005/8/layout/hierarchy1"/>
    <dgm:cxn modelId="{95D648FE-6058-482C-90A3-51FBC51F45B6}" type="presParOf" srcId="{B6A289DC-3E5C-4773-99FE-DF3A73C24815}" destId="{B2C8B285-3CEF-432C-B80E-0BA4833C5453}" srcOrd="4" destOrd="0" presId="urn:microsoft.com/office/officeart/2005/8/layout/hierarchy1"/>
    <dgm:cxn modelId="{46F0EE3F-6C12-4C05-BEE0-041D1B7A7F33}" type="presParOf" srcId="{B6A289DC-3E5C-4773-99FE-DF3A73C24815}" destId="{6E84C64F-74CD-41F0-A283-6E2056C8B4DF}" srcOrd="5" destOrd="0" presId="urn:microsoft.com/office/officeart/2005/8/layout/hierarchy1"/>
    <dgm:cxn modelId="{EFA9A919-3A25-415B-AEC4-CE1A848E206C}" type="presParOf" srcId="{6E84C64F-74CD-41F0-A283-6E2056C8B4DF}" destId="{AE477A44-BDBE-4F7D-A796-3E18CCC8EF11}" srcOrd="0" destOrd="0" presId="urn:microsoft.com/office/officeart/2005/8/layout/hierarchy1"/>
    <dgm:cxn modelId="{30779B01-B7D7-49B0-B91E-8CC3D69EDAE5}" type="presParOf" srcId="{AE477A44-BDBE-4F7D-A796-3E18CCC8EF11}" destId="{A99E4E77-D8F1-4E80-97C4-8F952D82A468}" srcOrd="0" destOrd="0" presId="urn:microsoft.com/office/officeart/2005/8/layout/hierarchy1"/>
    <dgm:cxn modelId="{5AD49632-C2E8-4046-86A8-C05219855DD3}" type="presParOf" srcId="{AE477A44-BDBE-4F7D-A796-3E18CCC8EF11}" destId="{33FA38B6-5641-4B33-B919-74BE9115CC80}" srcOrd="1" destOrd="0" presId="urn:microsoft.com/office/officeart/2005/8/layout/hierarchy1"/>
    <dgm:cxn modelId="{203F4F35-4855-4E8C-A4DE-6622567FA514}" type="presParOf" srcId="{6E84C64F-74CD-41F0-A283-6E2056C8B4DF}" destId="{CB1EEE79-8DED-4862-976C-2C74D65604C4}" srcOrd="1" destOrd="0" presId="urn:microsoft.com/office/officeart/2005/8/layout/hierarchy1"/>
    <dgm:cxn modelId="{1114359C-D66E-4C71-9537-7A8C66403A48}" type="presParOf" srcId="{CB1EEE79-8DED-4862-976C-2C74D65604C4}" destId="{BCA7E604-31B8-4E45-B6EA-61FBF34AB77F}" srcOrd="0" destOrd="0" presId="urn:microsoft.com/office/officeart/2005/8/layout/hierarchy1"/>
    <dgm:cxn modelId="{681C3466-1F32-464B-ABDC-96AD839A5EEF}" type="presParOf" srcId="{CB1EEE79-8DED-4862-976C-2C74D65604C4}" destId="{EEE972B1-2B6E-4740-AD56-E3A4E9FFFB6E}" srcOrd="1" destOrd="0" presId="urn:microsoft.com/office/officeart/2005/8/layout/hierarchy1"/>
    <dgm:cxn modelId="{50E658CB-4195-4B9E-8BBA-1100DE7CC085}" type="presParOf" srcId="{EEE972B1-2B6E-4740-AD56-E3A4E9FFFB6E}" destId="{5753B6BC-3DBA-4205-9AD4-EE07B6D72CA7}" srcOrd="0" destOrd="0" presId="urn:microsoft.com/office/officeart/2005/8/layout/hierarchy1"/>
    <dgm:cxn modelId="{9786857C-DDC8-4836-B4A0-E4852DE73823}" type="presParOf" srcId="{5753B6BC-3DBA-4205-9AD4-EE07B6D72CA7}" destId="{754FF013-9835-4550-86D1-A0BC9B9B76D7}" srcOrd="0" destOrd="0" presId="urn:microsoft.com/office/officeart/2005/8/layout/hierarchy1"/>
    <dgm:cxn modelId="{B86A3C61-ED4F-4FB3-AF8C-506B9547B838}" type="presParOf" srcId="{5753B6BC-3DBA-4205-9AD4-EE07B6D72CA7}" destId="{C25DEF41-3600-41C0-A669-D306AF3F298B}" srcOrd="1" destOrd="0" presId="urn:microsoft.com/office/officeart/2005/8/layout/hierarchy1"/>
    <dgm:cxn modelId="{E749DAD9-5AE8-42AB-B0A6-7FB721AFC86D}" type="presParOf" srcId="{EEE972B1-2B6E-4740-AD56-E3A4E9FFFB6E}" destId="{87CB7042-9DCD-496C-9B6F-21D4E10F2AF6}" srcOrd="1" destOrd="0" presId="urn:microsoft.com/office/officeart/2005/8/layout/hierarchy1"/>
    <dgm:cxn modelId="{27CEE8AE-8C86-45DE-BC2F-447678091B93}" type="presParOf" srcId="{B6A289DC-3E5C-4773-99FE-DF3A73C24815}" destId="{6C913793-C955-464A-9CBF-46D04ACA3707}" srcOrd="6" destOrd="0" presId="urn:microsoft.com/office/officeart/2005/8/layout/hierarchy1"/>
    <dgm:cxn modelId="{CFC2F4AD-FBAC-46D2-8773-20717DC9EBBA}" type="presParOf" srcId="{B6A289DC-3E5C-4773-99FE-DF3A73C24815}" destId="{EE1B58EA-91AF-4ACE-8673-0A8BBE33CAF3}" srcOrd="7" destOrd="0" presId="urn:microsoft.com/office/officeart/2005/8/layout/hierarchy1"/>
    <dgm:cxn modelId="{A089288B-D431-4358-A6EC-4010144997D2}" type="presParOf" srcId="{EE1B58EA-91AF-4ACE-8673-0A8BBE33CAF3}" destId="{EED9308C-172C-4EEF-9001-A3ED31D0F35E}" srcOrd="0" destOrd="0" presId="urn:microsoft.com/office/officeart/2005/8/layout/hierarchy1"/>
    <dgm:cxn modelId="{CC0A0DFD-B170-4042-B3B3-A3B29CDCABDA}" type="presParOf" srcId="{EED9308C-172C-4EEF-9001-A3ED31D0F35E}" destId="{03AA1FC1-D01C-44CC-B664-A772C8319DBB}" srcOrd="0" destOrd="0" presId="urn:microsoft.com/office/officeart/2005/8/layout/hierarchy1"/>
    <dgm:cxn modelId="{B8523328-8DFD-479B-9631-1C1FC53207DF}" type="presParOf" srcId="{EED9308C-172C-4EEF-9001-A3ED31D0F35E}" destId="{503DD69C-625F-407C-B0C2-1A02401B3370}" srcOrd="1" destOrd="0" presId="urn:microsoft.com/office/officeart/2005/8/layout/hierarchy1"/>
    <dgm:cxn modelId="{E6858CB8-31F7-4CBC-A956-F2BC5738B67E}" type="presParOf" srcId="{EE1B58EA-91AF-4ACE-8673-0A8BBE33CAF3}" destId="{52BFDBB5-1E84-458F-AA35-02D4D0D24DFF}" srcOrd="1" destOrd="0" presId="urn:microsoft.com/office/officeart/2005/8/layout/hierarchy1"/>
    <dgm:cxn modelId="{9E14D11A-8E5D-4084-AFCD-4D44CD7C41E3}" type="presParOf" srcId="{B6A289DC-3E5C-4773-99FE-DF3A73C24815}" destId="{A9F955D4-D745-4050-9BE8-5C15B7573843}" srcOrd="8" destOrd="0" presId="urn:microsoft.com/office/officeart/2005/8/layout/hierarchy1"/>
    <dgm:cxn modelId="{8065245D-0D5A-459F-B643-0447133B9223}" type="presParOf" srcId="{B6A289DC-3E5C-4773-99FE-DF3A73C24815}" destId="{089B828D-F33A-4B3F-909C-E30678E57A9B}" srcOrd="9" destOrd="0" presId="urn:microsoft.com/office/officeart/2005/8/layout/hierarchy1"/>
    <dgm:cxn modelId="{1A675EE5-E148-4B1C-8497-EAD709CB86BD}" type="presParOf" srcId="{089B828D-F33A-4B3F-909C-E30678E57A9B}" destId="{3D7ECFCC-6B64-4623-A58C-A9481112FAA0}" srcOrd="0" destOrd="0" presId="urn:microsoft.com/office/officeart/2005/8/layout/hierarchy1"/>
    <dgm:cxn modelId="{23F4D971-8F1B-47C7-B28B-2FB7A26DDE28}" type="presParOf" srcId="{3D7ECFCC-6B64-4623-A58C-A9481112FAA0}" destId="{0F07B2A3-39E1-4889-BD5C-AB7F5B06A4F7}" srcOrd="0" destOrd="0" presId="urn:microsoft.com/office/officeart/2005/8/layout/hierarchy1"/>
    <dgm:cxn modelId="{0177C698-32F3-4D91-B3C4-16365144A9AC}" type="presParOf" srcId="{3D7ECFCC-6B64-4623-A58C-A9481112FAA0}" destId="{BA928744-1BEE-4A6D-88B9-9EE3BD3BDABE}" srcOrd="1" destOrd="0" presId="urn:microsoft.com/office/officeart/2005/8/layout/hierarchy1"/>
    <dgm:cxn modelId="{7FDB7030-1875-4E1B-81A1-F364D78A05C6}"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509A02-DAF9-488A-8169-AEB4746E3C16}">
      <dsp:nvSpPr>
        <dsp:cNvPr id="0" name=""/>
        <dsp:cNvSpPr/>
      </dsp:nvSpPr>
      <dsp:spPr>
        <a:xfrm>
          <a:off x="0" y="3489565"/>
          <a:ext cx="4838700" cy="572492"/>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dirty="0" smtClean="0">
              <a:solidFill>
                <a:schemeClr val="bg1"/>
              </a:solidFill>
              <a:latin typeface="Times New Roman" pitchFamily="18" charset="0"/>
              <a:cs typeface="Times New Roman" pitchFamily="18" charset="0"/>
            </a:rPr>
            <a:t>VERIFICATION</a:t>
          </a:r>
          <a:endParaRPr lang="en-US" sz="2400" kern="1200" dirty="0">
            <a:solidFill>
              <a:schemeClr val="bg1"/>
            </a:solidFill>
            <a:latin typeface="Times New Roman" pitchFamily="18" charset="0"/>
            <a:cs typeface="Times New Roman" pitchFamily="18" charset="0"/>
          </a:endParaRPr>
        </a:p>
      </dsp:txBody>
      <dsp:txXfrm>
        <a:off x="0" y="3489565"/>
        <a:ext cx="4838700" cy="572492"/>
      </dsp:txXfrm>
    </dsp:sp>
    <dsp:sp modelId="{0D7B21B1-727E-4957-A76B-7557AA4647E4}">
      <dsp:nvSpPr>
        <dsp:cNvPr id="0" name=""/>
        <dsp:cNvSpPr/>
      </dsp:nvSpPr>
      <dsp:spPr>
        <a:xfrm rot="10800000">
          <a:off x="0" y="2617659"/>
          <a:ext cx="4838700" cy="880492"/>
        </a:xfrm>
        <a:prstGeom prst="upArrowCallout">
          <a:avLst/>
        </a:prstGeom>
        <a:solidFill>
          <a:schemeClr val="accent4">
            <a:hueOff val="-1116192"/>
            <a:satOff val="6725"/>
            <a:lumOff val="539"/>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dirty="0" smtClean="0">
              <a:solidFill>
                <a:schemeClr val="bg1"/>
              </a:solidFill>
              <a:latin typeface="Times New Roman" pitchFamily="18" charset="0"/>
              <a:cs typeface="Times New Roman" pitchFamily="18" charset="0"/>
            </a:rPr>
            <a:t>DETAIL</a:t>
          </a:r>
          <a:r>
            <a:rPr lang="en-US" sz="2000" kern="1200" dirty="0" smtClean="0">
              <a:solidFill>
                <a:schemeClr val="bg1"/>
              </a:solidFill>
            </a:rPr>
            <a:t> DESIGN</a:t>
          </a:r>
          <a:endParaRPr lang="en-US" sz="2000" kern="1200" dirty="0">
            <a:solidFill>
              <a:schemeClr val="bg1"/>
            </a:solidFill>
          </a:endParaRPr>
        </a:p>
      </dsp:txBody>
      <dsp:txXfrm rot="10800000">
        <a:off x="0" y="2617659"/>
        <a:ext cx="4838700" cy="572117"/>
      </dsp:txXfrm>
    </dsp:sp>
    <dsp:sp modelId="{8CB41D09-3FFC-4CDF-A847-1B86B9835627}">
      <dsp:nvSpPr>
        <dsp:cNvPr id="0" name=""/>
        <dsp:cNvSpPr/>
      </dsp:nvSpPr>
      <dsp:spPr>
        <a:xfrm rot="10800000">
          <a:off x="0" y="1745753"/>
          <a:ext cx="4838700" cy="880492"/>
        </a:xfrm>
        <a:prstGeom prst="upArrowCallou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dirty="0" smtClean="0">
              <a:solidFill>
                <a:schemeClr val="bg1"/>
              </a:solidFill>
              <a:latin typeface="Times New Roman" pitchFamily="18" charset="0"/>
              <a:cs typeface="Times New Roman" pitchFamily="18" charset="0"/>
            </a:rPr>
            <a:t>EVALUATION</a:t>
          </a:r>
          <a:endParaRPr lang="en-US" sz="2400" kern="1200" dirty="0">
            <a:solidFill>
              <a:schemeClr val="bg1"/>
            </a:solidFill>
            <a:latin typeface="Times New Roman" pitchFamily="18" charset="0"/>
            <a:cs typeface="Times New Roman" pitchFamily="18" charset="0"/>
          </a:endParaRPr>
        </a:p>
      </dsp:txBody>
      <dsp:txXfrm rot="10800000">
        <a:off x="0" y="1745753"/>
        <a:ext cx="4838700" cy="572117"/>
      </dsp:txXfrm>
    </dsp:sp>
    <dsp:sp modelId="{76000EF0-8BFE-4545-8110-457C9E88912F}">
      <dsp:nvSpPr>
        <dsp:cNvPr id="0" name=""/>
        <dsp:cNvSpPr/>
      </dsp:nvSpPr>
      <dsp:spPr>
        <a:xfrm rot="10800000">
          <a:off x="0" y="873848"/>
          <a:ext cx="4838700" cy="880492"/>
        </a:xfrm>
        <a:prstGeom prst="upArrowCallout">
          <a:avLst/>
        </a:prstGeom>
        <a:solidFill>
          <a:schemeClr val="accent4">
            <a:hueOff val="-3348577"/>
            <a:satOff val="20174"/>
            <a:lumOff val="1617"/>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dirty="0" smtClean="0">
              <a:solidFill>
                <a:schemeClr val="bg1"/>
              </a:solidFill>
              <a:latin typeface="Times New Roman" pitchFamily="18" charset="0"/>
              <a:cs typeface="Times New Roman" pitchFamily="18" charset="0"/>
            </a:rPr>
            <a:t>ANALYSIS</a:t>
          </a:r>
          <a:endParaRPr lang="en-US" sz="2400" kern="1200" dirty="0">
            <a:solidFill>
              <a:schemeClr val="bg1"/>
            </a:solidFill>
            <a:latin typeface="Times New Roman" pitchFamily="18" charset="0"/>
            <a:cs typeface="Times New Roman" pitchFamily="18" charset="0"/>
          </a:endParaRPr>
        </a:p>
      </dsp:txBody>
      <dsp:txXfrm rot="10800000">
        <a:off x="0" y="873848"/>
        <a:ext cx="4838700" cy="572117"/>
      </dsp:txXfrm>
    </dsp:sp>
    <dsp:sp modelId="{05D54255-3690-4E65-BC0D-B758935CCFEC}">
      <dsp:nvSpPr>
        <dsp:cNvPr id="0" name=""/>
        <dsp:cNvSpPr/>
      </dsp:nvSpPr>
      <dsp:spPr>
        <a:xfrm rot="10800000">
          <a:off x="0" y="1942"/>
          <a:ext cx="4838700" cy="880492"/>
        </a:xfrm>
        <a:prstGeom prst="upArrowCallou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dirty="0" smtClean="0">
              <a:solidFill>
                <a:schemeClr val="bg1"/>
              </a:solidFill>
              <a:latin typeface="Times New Roman" pitchFamily="18" charset="0"/>
              <a:cs typeface="Times New Roman" pitchFamily="18" charset="0"/>
            </a:rPr>
            <a:t>DIFINITION</a:t>
          </a:r>
          <a:endParaRPr lang="en-US" sz="2400" kern="1200" dirty="0">
            <a:solidFill>
              <a:schemeClr val="bg1"/>
            </a:solidFill>
            <a:latin typeface="Times New Roman" pitchFamily="18" charset="0"/>
            <a:cs typeface="Times New Roman" pitchFamily="18" charset="0"/>
          </a:endParaRPr>
        </a:p>
      </dsp:txBody>
      <dsp:txXfrm rot="10800000">
        <a:off x="0" y="1942"/>
        <a:ext cx="4838700" cy="5721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BB6830-3DBD-4B20-82D1-3255B5F6E9B7}">
      <dsp:nvSpPr>
        <dsp:cNvPr id="0" name=""/>
        <dsp:cNvSpPr/>
      </dsp:nvSpPr>
      <dsp:spPr>
        <a:xfrm>
          <a:off x="3758" y="25144"/>
          <a:ext cx="1123475" cy="674085"/>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Planning</a:t>
          </a:r>
          <a:endParaRPr lang="en-US" sz="1400" kern="1200" dirty="0">
            <a:solidFill>
              <a:schemeClr val="bg1"/>
            </a:solidFill>
          </a:endParaRPr>
        </a:p>
      </dsp:txBody>
      <dsp:txXfrm>
        <a:off x="23501" y="44887"/>
        <a:ext cx="1083989" cy="634599"/>
      </dsp:txXfrm>
    </dsp:sp>
    <dsp:sp modelId="{E90D35B8-1166-468F-AAFB-967A9A0128D4}">
      <dsp:nvSpPr>
        <dsp:cNvPr id="0" name=""/>
        <dsp:cNvSpPr/>
      </dsp:nvSpPr>
      <dsp:spPr>
        <a:xfrm>
          <a:off x="1226100" y="222876"/>
          <a:ext cx="238176" cy="278621"/>
        </a:xfrm>
        <a:prstGeom prst="rightArrow">
          <a:avLst>
            <a:gd name="adj1" fmla="val 60000"/>
            <a:gd name="adj2" fmla="val 50000"/>
          </a:avLst>
        </a:prstGeom>
        <a:solidFill>
          <a:schemeClr val="accent4">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1226100" y="278600"/>
        <a:ext cx="166723" cy="167173"/>
      </dsp:txXfrm>
    </dsp:sp>
    <dsp:sp modelId="{C622D9E8-9E12-472B-8192-B78C66F89E5E}">
      <dsp:nvSpPr>
        <dsp:cNvPr id="0" name=""/>
        <dsp:cNvSpPr/>
      </dsp:nvSpPr>
      <dsp:spPr>
        <a:xfrm>
          <a:off x="1576624" y="25144"/>
          <a:ext cx="1123475" cy="674085"/>
        </a:xfrm>
        <a:prstGeom prst="roundRect">
          <a:avLst>
            <a:gd name="adj" fmla="val 10000"/>
          </a:avLst>
        </a:prstGeom>
        <a:solidFill>
          <a:schemeClr val="accent4">
            <a:hueOff val="-892954"/>
            <a:satOff val="5380"/>
            <a:lumOff val="43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Development</a:t>
          </a:r>
          <a:endParaRPr lang="en-US" sz="1400" kern="1200" dirty="0">
            <a:solidFill>
              <a:schemeClr val="bg1"/>
            </a:solidFill>
          </a:endParaRPr>
        </a:p>
      </dsp:txBody>
      <dsp:txXfrm>
        <a:off x="1596367" y="44887"/>
        <a:ext cx="1083989" cy="634599"/>
      </dsp:txXfrm>
    </dsp:sp>
    <dsp:sp modelId="{571162A6-B478-4FFF-A018-E3F7F455F04F}">
      <dsp:nvSpPr>
        <dsp:cNvPr id="0" name=""/>
        <dsp:cNvSpPr/>
      </dsp:nvSpPr>
      <dsp:spPr>
        <a:xfrm>
          <a:off x="2798966" y="222876"/>
          <a:ext cx="238176" cy="278621"/>
        </a:xfrm>
        <a:prstGeom prst="rightArrow">
          <a:avLst>
            <a:gd name="adj1" fmla="val 60000"/>
            <a:gd name="adj2" fmla="val 50000"/>
          </a:avLst>
        </a:prstGeom>
        <a:solidFill>
          <a:schemeClr val="accent4">
            <a:hueOff val="-1116192"/>
            <a:satOff val="6725"/>
            <a:lumOff val="539"/>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2798966" y="278600"/>
        <a:ext cx="166723" cy="167173"/>
      </dsp:txXfrm>
    </dsp:sp>
    <dsp:sp modelId="{240CBA1A-AD07-4601-A285-2DF9CC960ACC}">
      <dsp:nvSpPr>
        <dsp:cNvPr id="0" name=""/>
        <dsp:cNvSpPr/>
      </dsp:nvSpPr>
      <dsp:spPr>
        <a:xfrm>
          <a:off x="3149490" y="25144"/>
          <a:ext cx="1123475" cy="674085"/>
        </a:xfrm>
        <a:prstGeom prst="roundRect">
          <a:avLst>
            <a:gd name="adj" fmla="val 10000"/>
          </a:avLst>
        </a:prstGeom>
        <a:solidFill>
          <a:schemeClr val="accent4">
            <a:hueOff val="-1785908"/>
            <a:satOff val="10760"/>
            <a:lumOff val="86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Execution</a:t>
          </a:r>
          <a:endParaRPr lang="en-US" sz="1400" kern="1200" dirty="0">
            <a:solidFill>
              <a:schemeClr val="bg1"/>
            </a:solidFill>
          </a:endParaRPr>
        </a:p>
      </dsp:txBody>
      <dsp:txXfrm>
        <a:off x="3169233" y="44887"/>
        <a:ext cx="1083989" cy="634599"/>
      </dsp:txXfrm>
    </dsp:sp>
    <dsp:sp modelId="{27B33C53-5D63-4B77-BDE3-85762B669567}">
      <dsp:nvSpPr>
        <dsp:cNvPr id="0" name=""/>
        <dsp:cNvSpPr/>
      </dsp:nvSpPr>
      <dsp:spPr>
        <a:xfrm rot="5400000">
          <a:off x="3592139" y="777873"/>
          <a:ext cx="238176" cy="278621"/>
        </a:xfrm>
        <a:prstGeom prst="rightArrow">
          <a:avLst>
            <a:gd name="adj1" fmla="val 60000"/>
            <a:gd name="adj2" fmla="val 50000"/>
          </a:avLst>
        </a:prstGeom>
        <a:solidFill>
          <a:schemeClr val="accent4">
            <a:hueOff val="-2232385"/>
            <a:satOff val="13449"/>
            <a:lumOff val="107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5400000">
        <a:off x="3627641" y="798096"/>
        <a:ext cx="167173" cy="166723"/>
      </dsp:txXfrm>
    </dsp:sp>
    <dsp:sp modelId="{6EBA7D98-309D-4D70-A084-99B17900FCC7}">
      <dsp:nvSpPr>
        <dsp:cNvPr id="0" name=""/>
        <dsp:cNvSpPr/>
      </dsp:nvSpPr>
      <dsp:spPr>
        <a:xfrm>
          <a:off x="3149490" y="1148620"/>
          <a:ext cx="1123475" cy="674085"/>
        </a:xfrm>
        <a:prstGeom prst="roundRect">
          <a:avLst>
            <a:gd name="adj" fmla="val 10000"/>
          </a:avLst>
        </a:prstGeom>
        <a:solidFill>
          <a:schemeClr val="accent4">
            <a:hueOff val="-2678862"/>
            <a:satOff val="16139"/>
            <a:lumOff val="129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Defect Reporting</a:t>
          </a:r>
          <a:endParaRPr lang="en-US" sz="1400" kern="1200" dirty="0">
            <a:solidFill>
              <a:schemeClr val="bg1"/>
            </a:solidFill>
          </a:endParaRPr>
        </a:p>
      </dsp:txBody>
      <dsp:txXfrm>
        <a:off x="3169233" y="1168363"/>
        <a:ext cx="1083989" cy="634599"/>
      </dsp:txXfrm>
    </dsp:sp>
    <dsp:sp modelId="{71EF2703-C2DB-4CDD-95E6-30FE30A6A10F}">
      <dsp:nvSpPr>
        <dsp:cNvPr id="0" name=""/>
        <dsp:cNvSpPr/>
      </dsp:nvSpPr>
      <dsp:spPr>
        <a:xfrm rot="10800000">
          <a:off x="2812447" y="1346351"/>
          <a:ext cx="238176" cy="278621"/>
        </a:xfrm>
        <a:prstGeom prst="rightArrow">
          <a:avLst>
            <a:gd name="adj1" fmla="val 60000"/>
            <a:gd name="adj2" fmla="val 50000"/>
          </a:avLst>
        </a:prstGeom>
        <a:solidFill>
          <a:schemeClr val="accent4">
            <a:hueOff val="-3348577"/>
            <a:satOff val="20174"/>
            <a:lumOff val="1617"/>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2883900" y="1402075"/>
        <a:ext cx="166723" cy="167173"/>
      </dsp:txXfrm>
    </dsp:sp>
    <dsp:sp modelId="{C69D81C4-9878-4202-9B40-CC10F8DC3689}">
      <dsp:nvSpPr>
        <dsp:cNvPr id="0" name=""/>
        <dsp:cNvSpPr/>
      </dsp:nvSpPr>
      <dsp:spPr>
        <a:xfrm>
          <a:off x="1576624" y="1148620"/>
          <a:ext cx="1123475" cy="674085"/>
        </a:xfrm>
        <a:prstGeom prst="roundRect">
          <a:avLst>
            <a:gd name="adj" fmla="val 10000"/>
          </a:avLst>
        </a:prstGeom>
        <a:solidFill>
          <a:schemeClr val="accent4">
            <a:hueOff val="-3571816"/>
            <a:satOff val="21519"/>
            <a:lumOff val="172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Retest Defects</a:t>
          </a:r>
          <a:endParaRPr lang="en-US" sz="1400" kern="1200" dirty="0">
            <a:solidFill>
              <a:schemeClr val="bg1"/>
            </a:solidFill>
          </a:endParaRPr>
        </a:p>
      </dsp:txBody>
      <dsp:txXfrm>
        <a:off x="1596367" y="1168363"/>
        <a:ext cx="1083989" cy="634599"/>
      </dsp:txXfrm>
    </dsp:sp>
    <dsp:sp modelId="{1053ADA7-9342-4A43-85BE-854780BFAF3E}">
      <dsp:nvSpPr>
        <dsp:cNvPr id="0" name=""/>
        <dsp:cNvSpPr/>
      </dsp:nvSpPr>
      <dsp:spPr>
        <a:xfrm rot="10800000">
          <a:off x="1239582" y="1346351"/>
          <a:ext cx="238176" cy="278621"/>
        </a:xfrm>
        <a:prstGeom prst="rightArrow">
          <a:avLst>
            <a:gd name="adj1" fmla="val 60000"/>
            <a:gd name="adj2" fmla="val 50000"/>
          </a:avLst>
        </a:prstGeom>
        <a:solidFill>
          <a:schemeClr val="accent4">
            <a:hueOff val="-4464770"/>
            <a:satOff val="26899"/>
            <a:lumOff val="2156"/>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1311035" y="1402075"/>
        <a:ext cx="166723" cy="167173"/>
      </dsp:txXfrm>
    </dsp:sp>
    <dsp:sp modelId="{2C3CD55E-6341-4B40-90CD-9A5DBE4DE4E6}">
      <dsp:nvSpPr>
        <dsp:cNvPr id="0" name=""/>
        <dsp:cNvSpPr/>
      </dsp:nvSpPr>
      <dsp:spPr>
        <a:xfrm>
          <a:off x="3758" y="1148620"/>
          <a:ext cx="1123475" cy="674085"/>
        </a:xfrm>
        <a:prstGeom prst="roundRect">
          <a:avLst>
            <a:gd name="adj" fmla="val 10000"/>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Product Delivery</a:t>
          </a:r>
          <a:endParaRPr lang="en-US" sz="1400" kern="1200" dirty="0">
            <a:solidFill>
              <a:schemeClr val="bg1"/>
            </a:solidFill>
          </a:endParaRPr>
        </a:p>
      </dsp:txBody>
      <dsp:txXfrm>
        <a:off x="23501" y="1168363"/>
        <a:ext cx="1083989" cy="6345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96251D"/>
    <w:rsid w:val="00112A52"/>
    <w:rsid w:val="005E5E9E"/>
    <w:rsid w:val="0096251D"/>
    <w:rsid w:val="00A63401"/>
    <w:rsid w:val="00FA3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21FD9C32FB4D06B92D5EDC7C988E4F">
    <w:name w:val="8821FD9C32FB4D06B92D5EDC7C988E4F"/>
    <w:rsid w:val="0096251D"/>
  </w:style>
  <w:style w:type="paragraph" w:customStyle="1" w:styleId="6E2E9B4C66EB41538399FF5CF2B47050">
    <w:name w:val="6E2E9B4C66EB41538399FF5CF2B47050"/>
    <w:rsid w:val="0096251D"/>
  </w:style>
  <w:style w:type="paragraph" w:customStyle="1" w:styleId="8FE6C460C830469B8DCB183BA499D5FF">
    <w:name w:val="8FE6C460C830469B8DCB183BA499D5FF"/>
    <w:rsid w:val="0096251D"/>
  </w:style>
  <w:style w:type="paragraph" w:customStyle="1" w:styleId="B0FB21C7BA9E4587B737B5D0E05BC5AD">
    <w:name w:val="B0FB21C7BA9E4587B737B5D0E05BC5AD"/>
    <w:rsid w:val="0096251D"/>
  </w:style>
  <w:style w:type="paragraph" w:customStyle="1" w:styleId="B557D4A9AC0A4B83BE8545FC11BB7CFB">
    <w:name w:val="B557D4A9AC0A4B83BE8545FC11BB7CFB"/>
    <w:rsid w:val="0096251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39DBEB-6A9E-4BAC-A1D9-E74250687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1</Pages>
  <Words>5335</Words>
  <Characters>30411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35675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HONGNHUNG</cp:lastModifiedBy>
  <cp:revision>68</cp:revision>
  <cp:lastPrinted>2011-11-14T15:48:00Z</cp:lastPrinted>
  <dcterms:created xsi:type="dcterms:W3CDTF">2011-11-14T15:46:00Z</dcterms:created>
  <dcterms:modified xsi:type="dcterms:W3CDTF">2012-05-23T05:05:00Z</dcterms:modified>
</cp:coreProperties>
</file>