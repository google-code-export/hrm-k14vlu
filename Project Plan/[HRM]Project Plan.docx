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40"/>
          <w:szCs w:val="140"/>
        </w:rPr>
        <w:id w:val="-669172313"/>
        <w:docPartObj>
          <w:docPartGallery w:val="Cover Pages"/>
          <w:docPartUnique/>
        </w:docPartObj>
      </w:sdtPr>
      <w:sdtEndPr>
        <w:rPr>
          <w:rFonts w:asciiTheme="majorHAnsi" w:eastAsiaTheme="majorEastAsia" w:hAnsiTheme="majorHAnsi" w:cstheme="majorBidi"/>
          <w:color w:val="365F91" w:themeColor="accent1" w:themeShade="BF"/>
          <w:sz w:val="48"/>
          <w:szCs w:val="48"/>
          <w:lang w:eastAsia="en-US"/>
        </w:rPr>
      </w:sdtEndPr>
      <w:sdtContent>
        <w:tbl>
          <w:tblPr>
            <w:tblpPr w:leftFromText="187" w:rightFromText="187" w:bottomFromText="720" w:horzAnchor="margin" w:tblpYSpec="center"/>
            <w:tblW w:w="5000" w:type="pct"/>
            <w:tblLook w:val="04A0" w:firstRow="1" w:lastRow="0" w:firstColumn="1" w:lastColumn="0" w:noHBand="0" w:noVBand="1"/>
          </w:tblPr>
          <w:tblGrid>
            <w:gridCol w:w="9241"/>
          </w:tblGrid>
          <w:tr w:rsidR="005D1C92">
            <w:tc>
              <w:tcPr>
                <w:tcW w:w="10296" w:type="dxa"/>
              </w:tcPr>
              <w:p w:rsidR="005D1C92" w:rsidRDefault="005D1C92">
                <w:pPr>
                  <w:pStyle w:val="Title"/>
                  <w:rPr>
                    <w:sz w:val="140"/>
                    <w:szCs w:val="140"/>
                  </w:rPr>
                </w:pPr>
                <w:sdt>
                  <w:sdtPr>
                    <w:rPr>
                      <w:sz w:val="140"/>
                      <w:szCs w:val="140"/>
                    </w:rPr>
                    <w:alias w:val="Title"/>
                    <w:id w:val="1934172987"/>
                    <w:placeholder>
                      <w:docPart w:val="51F7311BA860487EB3108D98E86B42B7"/>
                    </w:placeholder>
                    <w:dataBinding w:prefixMappings="xmlns:ns0='http://schemas.openxmlformats.org/package/2006/metadata/core-properties' xmlns:ns1='http://purl.org/dc/elements/1.1/'" w:xpath="/ns0:coreProperties[1]/ns1:title[1]" w:storeItemID="{6C3C8BC8-F283-45AE-878A-BAB7291924A1}"/>
                    <w:text/>
                  </w:sdtPr>
                  <w:sdtContent>
                    <w:r>
                      <w:rPr>
                        <w:sz w:val="140"/>
                        <w:szCs w:val="140"/>
                      </w:rPr>
                      <w:t>SOFTWARE PROJECT PLAN</w:t>
                    </w:r>
                  </w:sdtContent>
                </w:sdt>
              </w:p>
            </w:tc>
          </w:tr>
          <w:tr w:rsidR="005D1C92">
            <w:tc>
              <w:tcPr>
                <w:tcW w:w="0" w:type="auto"/>
                <w:vAlign w:val="bottom"/>
              </w:tcPr>
              <w:p w:rsidR="005D1C92" w:rsidRDefault="005D1C92">
                <w:pPr>
                  <w:pStyle w:val="Subtitle"/>
                </w:pPr>
                <w:sdt>
                  <w:sdtPr>
                    <w:rPr>
                      <w:sz w:val="44"/>
                      <w:szCs w:val="28"/>
                    </w:rPr>
                    <w:alias w:val="Subtitle"/>
                    <w:id w:val="-899293849"/>
                    <w:placeholder>
                      <w:docPart w:val="18DF258EBF1947E8BEA9FD435864633B"/>
                    </w:placeholder>
                    <w:dataBinding w:prefixMappings="xmlns:ns0='http://schemas.openxmlformats.org/package/2006/metadata/core-properties' xmlns:ns1='http://purl.org/dc/elements/1.1/'" w:xpath="/ns0:coreProperties[1]/ns1:subject[1]" w:storeItemID="{6C3C8BC8-F283-45AE-878A-BAB7291924A1}"/>
                    <w:text/>
                  </w:sdtPr>
                  <w:sdtContent>
                    <w:r>
                      <w:rPr>
                        <w:sz w:val="44"/>
                        <w:szCs w:val="28"/>
                        <w:lang w:val="en-US"/>
                      </w:rPr>
                      <w:t>HUMAN RESOURCE MANAGEMENT</w:t>
                    </w:r>
                  </w:sdtContent>
                </w:sdt>
              </w:p>
            </w:tc>
          </w:tr>
          <w:tr w:rsidR="005D1C92">
            <w:trPr>
              <w:trHeight w:val="1152"/>
            </w:trPr>
            <w:tc>
              <w:tcPr>
                <w:tcW w:w="0" w:type="auto"/>
                <w:vAlign w:val="bottom"/>
              </w:tcPr>
              <w:p w:rsidR="005D1C92" w:rsidRDefault="005D1C92">
                <w:pPr>
                  <w:rPr>
                    <w:color w:val="000000" w:themeColor="text1"/>
                    <w:sz w:val="24"/>
                    <w:szCs w:val="28"/>
                  </w:rPr>
                </w:pPr>
                <w:sdt>
                  <w:sdtPr>
                    <w:rPr>
                      <w:color w:val="000000" w:themeColor="text1"/>
                      <w:sz w:val="24"/>
                      <w:szCs w:val="28"/>
                    </w:rPr>
                    <w:alias w:val="Abstract"/>
                    <w:id w:val="624198434"/>
                    <w:placeholder>
                      <w:docPart w:val="72B7C927964C41D4B038C1D0BF25F95D"/>
                    </w:placeholder>
                    <w:showingPlcHdr/>
                    <w:dataBinding w:prefixMappings="xmlns:ns0='http://schemas.microsoft.com/office/2006/coverPageProps'" w:xpath="/ns0:CoverPageProperties[1]/ns0:Abstract[1]" w:storeItemID="{55AF091B-3C7A-41E3-B477-F2FDAA23CFDA}"/>
                    <w:text/>
                  </w:sdtPr>
                  <w:sdtContent>
                    <w:r>
                      <w:rPr>
                        <w:color w:val="000000" w:themeColor="text1"/>
                        <w:sz w:val="24"/>
                        <w:szCs w:val="28"/>
                      </w:rPr>
                      <w:t>[Type the abstract of the document here. The abstract is typically a short summary of the contents of the document. Type the abstract of the document here. The abstract is typically a short summary of the contents of the document.]</w:t>
                    </w:r>
                  </w:sdtContent>
                </w:sdt>
              </w:p>
            </w:tc>
          </w:tr>
        </w:tbl>
        <w:p w:rsidR="005D1C92" w:rsidRDefault="005D1C92">
          <w:pPr>
            <w:spacing w:after="0" w:line="240" w:lineRule="auto"/>
            <w:rPr>
              <w:rFonts w:asciiTheme="majorHAnsi" w:eastAsiaTheme="majorEastAsia" w:hAnsiTheme="majorHAnsi" w:cstheme="majorBidi"/>
              <w:b/>
              <w:bCs/>
              <w:color w:val="365F91" w:themeColor="accent1" w:themeShade="BF"/>
              <w:sz w:val="48"/>
              <w:szCs w:val="48"/>
            </w:rPr>
          </w:pPr>
          <w:r>
            <w:rPr>
              <w:noProof/>
            </w:rPr>
            <w:pict>
              <v:rect id="Rectangle 52" o:spid="_x0000_s1091" style="position:absolute;margin-left:0;margin-top:0;width:612pt;height:11in;z-index:-25164800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Text Box 53" o:spid="_x0000_s1090" type="#_x0000_t202" style="position:absolute;margin-left:0;margin-top:0;width:468pt;height:30.7pt;z-index:25166643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" filled="f" stroked="f" strokeweight=".5pt">
                <v:textbox style="mso-fit-shape-to-text:t">
                  <w:txbxContent>
                    <w:sdt>
                      <w:sdtPr>
                        <w:id w:val="1631521841"/>
                        <w:date w:fullDate="2012-06-05T00:00:00Z">
                          <w:dateFormat w:val="M/d/yyyy"/>
                          <w:lid w:val="en-US"/>
                          <w:storeMappedDataAs w:val="dateTime"/>
                          <w:calendar w:val="gregorian"/>
                        </w:date>
                      </w:sdtPr>
                      <w:sdtContent>
                        <w:p w:rsidR="005D1C92" w:rsidRDefault="005D1C92" w:rsidP="005D1C92">
                          <w:pPr>
                            <w:pStyle w:val="Subtitle"/>
                            <w:spacing w:after="0"/>
                            <w:jc w:val="left"/>
                          </w:pPr>
                          <w:r>
                            <w:rPr>
                              <w:lang w:val="en-US"/>
                            </w:rPr>
                            <w:t>6/5/2012</w:t>
                          </w:r>
                        </w:p>
                      </w:sdtContent>
                    </w:sdt>
                  </w:txbxContent>
                </v:textbox>
                <w10:wrap anchorx="margin" anchory="margin"/>
              </v:shape>
            </w:pict>
          </w:r>
          <w:r>
            <w:rPr>
              <w:noProof/>
            </w:rPr>
            <w:pict>
              <v:rect id="Rectangle 54" o:spid="_x0000_s1089" style="position:absolute;margin-left:0;margin-top:0;width:468pt;height:162pt;z-index:251667456;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88" style="position:absolute;margin-left:0;margin-top:0;width:468pt;height:2.85pt;z-index:25166950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Pr>
              <w:rFonts w:asciiTheme="majorHAnsi" w:eastAsiaTheme="majorEastAsia" w:hAnsiTheme="majorHAnsi" w:cstheme="majorBidi"/>
              <w:b/>
              <w:bCs/>
              <w:color w:val="365F91" w:themeColor="accent1" w:themeShade="BF"/>
              <w:sz w:val="48"/>
              <w:szCs w:val="48"/>
            </w:rPr>
            <w:br w:type="page"/>
          </w:r>
        </w:p>
      </w:sdtContent>
    </w:sdt>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Revision History</w:t>
      </w:r>
    </w:p>
    <w:tbl>
      <w:tblPr>
        <w:tblW w:w="9372" w:type="dxa"/>
        <w:tblInd w:w="-106" w:type="dxa"/>
        <w:tblLayout w:type="fixed"/>
        <w:tblLook w:val="0000" w:firstRow="0" w:lastRow="0" w:firstColumn="0" w:lastColumn="0" w:noHBand="0" w:noVBand="0"/>
      </w:tblPr>
      <w:tblGrid>
        <w:gridCol w:w="1654"/>
        <w:gridCol w:w="1170"/>
        <w:gridCol w:w="4648"/>
        <w:gridCol w:w="1900"/>
      </w:tblGrid>
      <w:tr w:rsidR="0067410F" w:rsidRPr="005D5DFA" w:rsidTr="00E62276">
        <w:trPr>
          <w:trHeight w:val="381"/>
          <w:tblHeader/>
        </w:trPr>
        <w:tc>
          <w:tcPr>
            <w:tcW w:w="1654"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17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Revision</w:t>
            </w:r>
          </w:p>
        </w:tc>
        <w:tc>
          <w:tcPr>
            <w:tcW w:w="4648"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90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rsidTr="00E62276">
        <w:tc>
          <w:tcPr>
            <w:tcW w:w="1654" w:type="dxa"/>
            <w:tcBorders>
              <w:left w:val="single" w:sz="4" w:space="0" w:color="000000"/>
              <w:bottom w:val="single" w:sz="4" w:space="0" w:color="000000"/>
            </w:tcBorders>
          </w:tcPr>
          <w:p w:rsidR="0067410F" w:rsidRPr="000C0C79" w:rsidRDefault="00E62276"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Oct 15</w:t>
            </w:r>
            <w:r w:rsidRPr="00E62276">
              <w:rPr>
                <w:rFonts w:ascii="Times New Roman" w:hAnsi="Times New Roman" w:cs="Times New Roman"/>
                <w:sz w:val="24"/>
                <w:szCs w:val="24"/>
                <w:vertAlign w:val="superscript"/>
              </w:rPr>
              <w:t>th</w:t>
            </w:r>
            <w:r>
              <w:rPr>
                <w:rFonts w:ascii="Times New Roman" w:hAnsi="Times New Roman" w:cs="Times New Roman"/>
                <w:sz w:val="24"/>
                <w:szCs w:val="24"/>
              </w:rPr>
              <w:t xml:space="preserve"> 2011</w:t>
            </w:r>
          </w:p>
        </w:tc>
        <w:tc>
          <w:tcPr>
            <w:tcW w:w="1170" w:type="dxa"/>
            <w:tcBorders>
              <w:left w:val="single" w:sz="4" w:space="0" w:color="000000"/>
              <w:bottom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w:t>
            </w:r>
          </w:p>
        </w:tc>
        <w:tc>
          <w:tcPr>
            <w:tcW w:w="4648" w:type="dxa"/>
            <w:tcBorders>
              <w:left w:val="single" w:sz="4" w:space="0" w:color="000000"/>
              <w:bottom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template</w:t>
            </w:r>
          </w:p>
        </w:tc>
        <w:tc>
          <w:tcPr>
            <w:tcW w:w="1900" w:type="dxa"/>
            <w:tcBorders>
              <w:left w:val="single" w:sz="4" w:space="0" w:color="000000"/>
              <w:bottom w:val="single" w:sz="4" w:space="0" w:color="000000"/>
              <w:right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Nhung</w:t>
            </w:r>
            <w:proofErr w:type="spellEnd"/>
            <w:r w:rsidRPr="000C0C79">
              <w:rPr>
                <w:rFonts w:ascii="Times New Roman" w:hAnsi="Times New Roman" w:cs="Times New Roman"/>
                <w:sz w:val="24"/>
                <w:szCs w:val="24"/>
              </w:rPr>
              <w:t xml:space="preserve"> Huynh</w:t>
            </w:r>
          </w:p>
        </w:tc>
      </w:tr>
      <w:tr w:rsidR="0067410F" w:rsidRPr="005D5DFA" w:rsidTr="00E62276">
        <w:tc>
          <w:tcPr>
            <w:tcW w:w="1654" w:type="dxa"/>
            <w:tcBorders>
              <w:left w:val="single" w:sz="4" w:space="0" w:color="000000"/>
              <w:bottom w:val="single" w:sz="4" w:space="0" w:color="auto"/>
            </w:tcBorders>
          </w:tcPr>
          <w:p w:rsidR="0067410F" w:rsidRPr="000C0C79" w:rsidRDefault="00E62276"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Oct 16</w:t>
            </w:r>
            <w:r w:rsidRPr="00E62276">
              <w:rPr>
                <w:rFonts w:ascii="Times New Roman" w:hAnsi="Times New Roman" w:cs="Times New Roman"/>
                <w:sz w:val="24"/>
                <w:szCs w:val="24"/>
                <w:vertAlign w:val="superscript"/>
              </w:rPr>
              <w:t>th</w:t>
            </w:r>
            <w:r>
              <w:rPr>
                <w:rFonts w:ascii="Times New Roman" w:hAnsi="Times New Roman" w:cs="Times New Roman"/>
                <w:sz w:val="24"/>
                <w:szCs w:val="24"/>
              </w:rPr>
              <w:t xml:space="preserve"> 2011</w:t>
            </w:r>
          </w:p>
        </w:tc>
        <w:tc>
          <w:tcPr>
            <w:tcW w:w="1170" w:type="dxa"/>
            <w:tcBorders>
              <w:left w:val="single" w:sz="4" w:space="0" w:color="000000"/>
              <w:bottom w:val="single" w:sz="4" w:space="0" w:color="auto"/>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1</w:t>
            </w:r>
          </w:p>
        </w:tc>
        <w:tc>
          <w:tcPr>
            <w:tcW w:w="4648" w:type="dxa"/>
            <w:tcBorders>
              <w:left w:val="single" w:sz="4" w:space="0" w:color="000000"/>
              <w:bottom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part 5</w:t>
            </w:r>
          </w:p>
        </w:tc>
        <w:tc>
          <w:tcPr>
            <w:tcW w:w="1900" w:type="dxa"/>
            <w:tcBorders>
              <w:left w:val="single" w:sz="4" w:space="0" w:color="000000"/>
              <w:bottom w:val="single" w:sz="4" w:space="0" w:color="auto"/>
              <w:right w:val="single" w:sz="4" w:space="0" w:color="000000"/>
            </w:tcBorders>
          </w:tcPr>
          <w:p w:rsidR="0067410F" w:rsidRPr="000C0C79" w:rsidRDefault="00FA6413" w:rsidP="001E6E1C">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LocPhan</w:t>
            </w:r>
            <w:proofErr w:type="spellEnd"/>
          </w:p>
        </w:tc>
      </w:tr>
      <w:tr w:rsidR="0067410F" w:rsidRPr="005D5DFA" w:rsidTr="00E62276">
        <w:tc>
          <w:tcPr>
            <w:tcW w:w="1654" w:type="dxa"/>
            <w:tcBorders>
              <w:top w:val="single" w:sz="4" w:space="0" w:color="auto"/>
              <w:left w:val="single" w:sz="4" w:space="0" w:color="auto"/>
              <w:bottom w:val="single" w:sz="4" w:space="0" w:color="auto"/>
              <w:right w:val="single" w:sz="4" w:space="0" w:color="auto"/>
            </w:tcBorders>
          </w:tcPr>
          <w:p w:rsidR="0067410F" w:rsidRPr="000C0C79" w:rsidRDefault="00E62276"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Oct 17</w:t>
            </w:r>
            <w:r w:rsidRPr="00E62276">
              <w:rPr>
                <w:rFonts w:ascii="Times New Roman" w:hAnsi="Times New Roman" w:cs="Times New Roman"/>
                <w:sz w:val="24"/>
                <w:szCs w:val="24"/>
                <w:vertAlign w:val="superscript"/>
              </w:rPr>
              <w:t>th</w:t>
            </w:r>
            <w:r>
              <w:rPr>
                <w:rFonts w:ascii="Times New Roman" w:hAnsi="Times New Roman" w:cs="Times New Roman"/>
                <w:sz w:val="24"/>
                <w:szCs w:val="24"/>
              </w:rPr>
              <w:t xml:space="preserve"> 2011</w:t>
            </w:r>
          </w:p>
        </w:tc>
        <w:tc>
          <w:tcPr>
            <w:tcW w:w="1170" w:type="dxa"/>
            <w:tcBorders>
              <w:top w:val="single" w:sz="4" w:space="0" w:color="auto"/>
              <w:left w:val="single" w:sz="4" w:space="0" w:color="auto"/>
              <w:bottom w:val="single" w:sz="4" w:space="0" w:color="auto"/>
              <w:right w:val="single" w:sz="4" w:space="0" w:color="auto"/>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2</w:t>
            </w:r>
          </w:p>
        </w:tc>
        <w:tc>
          <w:tcPr>
            <w:tcW w:w="4648"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V Model Process</w:t>
            </w:r>
          </w:p>
        </w:tc>
        <w:tc>
          <w:tcPr>
            <w:tcW w:w="1900"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Tan Tran</w:t>
            </w:r>
          </w:p>
        </w:tc>
      </w:tr>
      <w:tr w:rsidR="009D7A64" w:rsidRPr="005D5DFA" w:rsidTr="00E62276">
        <w:tc>
          <w:tcPr>
            <w:tcW w:w="1654" w:type="dxa"/>
            <w:tcBorders>
              <w:top w:val="single" w:sz="4" w:space="0" w:color="auto"/>
              <w:left w:val="single" w:sz="4" w:space="0" w:color="auto"/>
              <w:bottom w:val="single" w:sz="4" w:space="0" w:color="auto"/>
              <w:right w:val="single" w:sz="4" w:space="0" w:color="auto"/>
            </w:tcBorders>
          </w:tcPr>
          <w:p w:rsidR="009D7A64" w:rsidRPr="000C0C79" w:rsidRDefault="00E62276"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Oct 18</w:t>
            </w:r>
            <w:r w:rsidRPr="00E62276">
              <w:rPr>
                <w:rFonts w:ascii="Times New Roman" w:hAnsi="Times New Roman" w:cs="Times New Roman"/>
                <w:sz w:val="24"/>
                <w:szCs w:val="24"/>
                <w:vertAlign w:val="superscript"/>
              </w:rPr>
              <w:t>th</w:t>
            </w:r>
            <w:r>
              <w:rPr>
                <w:rFonts w:ascii="Times New Roman" w:hAnsi="Times New Roman" w:cs="Times New Roman"/>
                <w:sz w:val="24"/>
                <w:szCs w:val="24"/>
              </w:rPr>
              <w:t xml:space="preserve"> 2011</w:t>
            </w:r>
          </w:p>
        </w:tc>
        <w:tc>
          <w:tcPr>
            <w:tcW w:w="1170" w:type="dxa"/>
            <w:tcBorders>
              <w:top w:val="single" w:sz="4" w:space="0" w:color="auto"/>
              <w:left w:val="single" w:sz="4" w:space="0" w:color="auto"/>
              <w:bottom w:val="single" w:sz="4" w:space="0" w:color="auto"/>
              <w:right w:val="single" w:sz="4" w:space="0" w:color="auto"/>
            </w:tcBorders>
          </w:tcPr>
          <w:p w:rsidR="009D7A64"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3</w:t>
            </w:r>
          </w:p>
        </w:tc>
        <w:tc>
          <w:tcPr>
            <w:tcW w:w="4648"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Requirement process</w:t>
            </w:r>
          </w:p>
        </w:tc>
        <w:tc>
          <w:tcPr>
            <w:tcW w:w="1900"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Quyet</w:t>
            </w:r>
            <w:proofErr w:type="spellEnd"/>
            <w:r w:rsidRPr="000C0C79">
              <w:rPr>
                <w:rFonts w:ascii="Times New Roman" w:hAnsi="Times New Roman" w:cs="Times New Roman"/>
                <w:sz w:val="24"/>
                <w:szCs w:val="24"/>
              </w:rPr>
              <w:t xml:space="preserve"> Nguyen</w:t>
            </w:r>
          </w:p>
        </w:tc>
      </w:tr>
      <w:tr w:rsidR="009D7A64" w:rsidRPr="005D5DFA" w:rsidTr="00E62276">
        <w:tc>
          <w:tcPr>
            <w:tcW w:w="1654" w:type="dxa"/>
            <w:tcBorders>
              <w:top w:val="single" w:sz="4" w:space="0" w:color="auto"/>
              <w:left w:val="single" w:sz="4" w:space="0" w:color="auto"/>
              <w:bottom w:val="single" w:sz="4" w:space="0" w:color="auto"/>
              <w:right w:val="single" w:sz="4" w:space="0" w:color="auto"/>
            </w:tcBorders>
          </w:tcPr>
          <w:p w:rsidR="009D7A64" w:rsidRPr="000C0C79" w:rsidRDefault="00E62276" w:rsidP="00E62276">
            <w:pPr>
              <w:pStyle w:val="tabletext"/>
              <w:snapToGrid w:val="0"/>
              <w:rPr>
                <w:rFonts w:ascii="Times New Roman" w:hAnsi="Times New Roman" w:cs="Times New Roman"/>
                <w:sz w:val="24"/>
                <w:szCs w:val="24"/>
              </w:rPr>
            </w:pPr>
            <w:r>
              <w:rPr>
                <w:rFonts w:ascii="Times New Roman" w:hAnsi="Times New Roman" w:cs="Times New Roman"/>
                <w:sz w:val="24"/>
                <w:szCs w:val="24"/>
              </w:rPr>
              <w:t>Oct 23</w:t>
            </w:r>
            <w:r w:rsidRPr="00E62276">
              <w:rPr>
                <w:rFonts w:ascii="Times New Roman" w:hAnsi="Times New Roman" w:cs="Times New Roman"/>
                <w:sz w:val="24"/>
                <w:szCs w:val="24"/>
                <w:vertAlign w:val="superscript"/>
              </w:rPr>
              <w:t>rd</w:t>
            </w:r>
            <w:r>
              <w:rPr>
                <w:rFonts w:ascii="Times New Roman" w:hAnsi="Times New Roman" w:cs="Times New Roman"/>
                <w:sz w:val="24"/>
                <w:szCs w:val="24"/>
              </w:rPr>
              <w:t xml:space="preserve"> 2011</w:t>
            </w:r>
          </w:p>
        </w:tc>
        <w:tc>
          <w:tcPr>
            <w:tcW w:w="1170"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4</w:t>
            </w:r>
          </w:p>
        </w:tc>
        <w:tc>
          <w:tcPr>
            <w:tcW w:w="4648"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project organization chart</w:t>
            </w:r>
          </w:p>
        </w:tc>
        <w:tc>
          <w:tcPr>
            <w:tcW w:w="1900"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Nhung</w:t>
            </w:r>
            <w:proofErr w:type="spellEnd"/>
            <w:r w:rsidRPr="000C0C79">
              <w:rPr>
                <w:rFonts w:ascii="Times New Roman" w:hAnsi="Times New Roman" w:cs="Times New Roman"/>
                <w:sz w:val="24"/>
                <w:szCs w:val="24"/>
              </w:rPr>
              <w:t xml:space="preserve"> Huynh</w:t>
            </w:r>
          </w:p>
        </w:tc>
      </w:tr>
      <w:tr w:rsidR="00EF05BC" w:rsidRPr="005D5DFA" w:rsidTr="00E62276">
        <w:tc>
          <w:tcPr>
            <w:tcW w:w="1654" w:type="dxa"/>
            <w:tcBorders>
              <w:top w:val="single" w:sz="4" w:space="0" w:color="auto"/>
              <w:left w:val="single" w:sz="4" w:space="0" w:color="auto"/>
              <w:bottom w:val="single" w:sz="4" w:space="0" w:color="auto"/>
              <w:right w:val="single" w:sz="4" w:space="0" w:color="auto"/>
            </w:tcBorders>
          </w:tcPr>
          <w:p w:rsidR="00EF05BC" w:rsidRPr="000C0C79" w:rsidRDefault="00E62276" w:rsidP="00E62276">
            <w:pPr>
              <w:pStyle w:val="tabletext"/>
              <w:snapToGrid w:val="0"/>
              <w:rPr>
                <w:rFonts w:ascii="Times New Roman" w:hAnsi="Times New Roman" w:cs="Times New Roman"/>
                <w:sz w:val="24"/>
                <w:szCs w:val="24"/>
              </w:rPr>
            </w:pPr>
            <w:r>
              <w:rPr>
                <w:rFonts w:ascii="Times New Roman" w:hAnsi="Times New Roman" w:cs="Times New Roman"/>
                <w:sz w:val="24"/>
                <w:szCs w:val="24"/>
              </w:rPr>
              <w:t>Oct 23</w:t>
            </w:r>
            <w:r w:rsidRPr="00E62276">
              <w:rPr>
                <w:rFonts w:ascii="Times New Roman" w:hAnsi="Times New Roman" w:cs="Times New Roman"/>
                <w:sz w:val="24"/>
                <w:szCs w:val="24"/>
                <w:vertAlign w:val="superscript"/>
              </w:rPr>
              <w:t>rd</w:t>
            </w:r>
            <w:r>
              <w:rPr>
                <w:rFonts w:ascii="Times New Roman" w:hAnsi="Times New Roman" w:cs="Times New Roman"/>
                <w:sz w:val="24"/>
                <w:szCs w:val="24"/>
              </w:rPr>
              <w:t xml:space="preserve">  2011</w:t>
            </w:r>
          </w:p>
        </w:tc>
        <w:tc>
          <w:tcPr>
            <w:tcW w:w="1170"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5</w:t>
            </w:r>
          </w:p>
        </w:tc>
        <w:tc>
          <w:tcPr>
            <w:tcW w:w="4648"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Part 2 and detail design process</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Dang Nguyen</w:t>
            </w:r>
          </w:p>
        </w:tc>
      </w:tr>
      <w:tr w:rsidR="00EF05BC" w:rsidRPr="005D5DFA" w:rsidTr="00E62276">
        <w:tc>
          <w:tcPr>
            <w:tcW w:w="1654" w:type="dxa"/>
            <w:tcBorders>
              <w:top w:val="single" w:sz="4" w:space="0" w:color="auto"/>
              <w:left w:val="single" w:sz="4" w:space="0" w:color="auto"/>
              <w:bottom w:val="single" w:sz="4" w:space="0" w:color="auto"/>
              <w:right w:val="single" w:sz="4" w:space="0" w:color="auto"/>
            </w:tcBorders>
          </w:tcPr>
          <w:p w:rsidR="00EF05BC" w:rsidRPr="000C0C79" w:rsidRDefault="00E62276"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Oct 23</w:t>
            </w:r>
            <w:r w:rsidRPr="00E62276">
              <w:rPr>
                <w:rFonts w:ascii="Times New Roman" w:hAnsi="Times New Roman" w:cs="Times New Roman"/>
                <w:sz w:val="24"/>
                <w:szCs w:val="24"/>
                <w:vertAlign w:val="superscript"/>
              </w:rPr>
              <w:t>rd</w:t>
            </w:r>
            <w:r>
              <w:rPr>
                <w:rFonts w:ascii="Times New Roman" w:hAnsi="Times New Roman" w:cs="Times New Roman"/>
                <w:sz w:val="24"/>
                <w:szCs w:val="24"/>
              </w:rPr>
              <w:t xml:space="preserve"> 2011</w:t>
            </w:r>
          </w:p>
        </w:tc>
        <w:tc>
          <w:tcPr>
            <w:tcW w:w="117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6</w:t>
            </w:r>
          </w:p>
        </w:tc>
        <w:tc>
          <w:tcPr>
            <w:tcW w:w="4648"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Architecture Process</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Tuong</w:t>
            </w:r>
            <w:proofErr w:type="spellEnd"/>
            <w:r w:rsidRPr="000C0C79">
              <w:rPr>
                <w:rFonts w:ascii="Times New Roman" w:hAnsi="Times New Roman" w:cs="Times New Roman"/>
                <w:sz w:val="24"/>
                <w:szCs w:val="24"/>
              </w:rPr>
              <w:t xml:space="preserve"> Nguyen</w:t>
            </w:r>
          </w:p>
        </w:tc>
      </w:tr>
      <w:tr w:rsidR="00EF05BC" w:rsidRPr="005D5DFA" w:rsidTr="00E62276">
        <w:tc>
          <w:tcPr>
            <w:tcW w:w="1654" w:type="dxa"/>
            <w:tcBorders>
              <w:top w:val="single" w:sz="4" w:space="0" w:color="auto"/>
              <w:left w:val="single" w:sz="4" w:space="0" w:color="auto"/>
              <w:bottom w:val="single" w:sz="4" w:space="0" w:color="auto"/>
              <w:right w:val="single" w:sz="4" w:space="0" w:color="auto"/>
            </w:tcBorders>
          </w:tcPr>
          <w:p w:rsidR="00EF05BC" w:rsidRPr="000C0C79" w:rsidRDefault="00E62276"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Oct 23</w:t>
            </w:r>
            <w:r w:rsidRPr="00E62276">
              <w:rPr>
                <w:rFonts w:ascii="Times New Roman" w:hAnsi="Times New Roman" w:cs="Times New Roman"/>
                <w:sz w:val="24"/>
                <w:szCs w:val="24"/>
                <w:vertAlign w:val="superscript"/>
              </w:rPr>
              <w:t>rd</w:t>
            </w:r>
            <w:r>
              <w:rPr>
                <w:rFonts w:ascii="Times New Roman" w:hAnsi="Times New Roman" w:cs="Times New Roman"/>
                <w:sz w:val="24"/>
                <w:szCs w:val="24"/>
              </w:rPr>
              <w:t xml:space="preserve"> 2011</w:t>
            </w:r>
          </w:p>
        </w:tc>
        <w:tc>
          <w:tcPr>
            <w:tcW w:w="117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7</w:t>
            </w:r>
          </w:p>
        </w:tc>
        <w:tc>
          <w:tcPr>
            <w:tcW w:w="4648"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Assumption and Milestone</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Tuong</w:t>
            </w:r>
            <w:proofErr w:type="spellEnd"/>
            <w:r w:rsidRPr="000C0C79">
              <w:rPr>
                <w:rFonts w:ascii="Times New Roman" w:hAnsi="Times New Roman" w:cs="Times New Roman"/>
                <w:sz w:val="24"/>
                <w:szCs w:val="24"/>
              </w:rPr>
              <w:t xml:space="preserve"> Nguyen</w:t>
            </w:r>
          </w:p>
        </w:tc>
      </w:tr>
      <w:tr w:rsidR="00097E4A" w:rsidRPr="005D5DFA" w:rsidTr="00E62276">
        <w:tc>
          <w:tcPr>
            <w:tcW w:w="1654" w:type="dxa"/>
            <w:tcBorders>
              <w:top w:val="single" w:sz="4" w:space="0" w:color="auto"/>
              <w:left w:val="single" w:sz="4" w:space="0" w:color="auto"/>
              <w:bottom w:val="single" w:sz="4" w:space="0" w:color="auto"/>
              <w:right w:val="single" w:sz="4" w:space="0" w:color="auto"/>
            </w:tcBorders>
          </w:tcPr>
          <w:p w:rsidR="00097E4A" w:rsidRPr="000C0C79" w:rsidRDefault="00E62276"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Oct 23</w:t>
            </w:r>
            <w:r w:rsidRPr="00E62276">
              <w:rPr>
                <w:rFonts w:ascii="Times New Roman" w:hAnsi="Times New Roman" w:cs="Times New Roman"/>
                <w:sz w:val="24"/>
                <w:szCs w:val="24"/>
                <w:vertAlign w:val="superscript"/>
              </w:rPr>
              <w:t>rd</w:t>
            </w:r>
            <w:r>
              <w:rPr>
                <w:rFonts w:ascii="Times New Roman" w:hAnsi="Times New Roman" w:cs="Times New Roman"/>
                <w:sz w:val="24"/>
                <w:szCs w:val="24"/>
              </w:rPr>
              <w:t xml:space="preserve"> 2011</w:t>
            </w:r>
          </w:p>
        </w:tc>
        <w:tc>
          <w:tcPr>
            <w:tcW w:w="1170"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8</w:t>
            </w:r>
          </w:p>
        </w:tc>
        <w:tc>
          <w:tcPr>
            <w:tcW w:w="4648"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Deliverable and Milestone</w:t>
            </w:r>
          </w:p>
        </w:tc>
        <w:tc>
          <w:tcPr>
            <w:tcW w:w="1900"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Quyet</w:t>
            </w:r>
            <w:proofErr w:type="spellEnd"/>
            <w:r w:rsidRPr="000C0C79">
              <w:rPr>
                <w:rFonts w:ascii="Times New Roman" w:hAnsi="Times New Roman" w:cs="Times New Roman"/>
                <w:sz w:val="24"/>
                <w:szCs w:val="24"/>
              </w:rPr>
              <w:t xml:space="preserve"> Nguyen</w:t>
            </w:r>
          </w:p>
        </w:tc>
      </w:tr>
      <w:tr w:rsidR="00367DCF" w:rsidRPr="005D5DFA" w:rsidTr="00E62276">
        <w:tc>
          <w:tcPr>
            <w:tcW w:w="1654" w:type="dxa"/>
            <w:tcBorders>
              <w:top w:val="single" w:sz="4" w:space="0" w:color="auto"/>
              <w:left w:val="single" w:sz="4" w:space="0" w:color="auto"/>
              <w:bottom w:val="single" w:sz="4" w:space="0" w:color="auto"/>
              <w:right w:val="single" w:sz="4" w:space="0" w:color="auto"/>
            </w:tcBorders>
          </w:tcPr>
          <w:p w:rsidR="00367DCF" w:rsidRPr="000C0C79" w:rsidRDefault="00E62276" w:rsidP="00E62276">
            <w:pPr>
              <w:pStyle w:val="tabletext"/>
              <w:snapToGrid w:val="0"/>
              <w:rPr>
                <w:rFonts w:ascii="Times New Roman" w:hAnsi="Times New Roman" w:cs="Times New Roman"/>
                <w:sz w:val="24"/>
                <w:szCs w:val="24"/>
              </w:rPr>
            </w:pPr>
            <w:r>
              <w:rPr>
                <w:rFonts w:ascii="Times New Roman" w:hAnsi="Times New Roman" w:cs="Times New Roman"/>
                <w:sz w:val="24"/>
                <w:szCs w:val="24"/>
              </w:rPr>
              <w:t>Oct 25</w:t>
            </w:r>
            <w:r w:rsidRPr="00E62276">
              <w:rPr>
                <w:rFonts w:ascii="Times New Roman" w:hAnsi="Times New Roman" w:cs="Times New Roman"/>
                <w:sz w:val="24"/>
                <w:szCs w:val="24"/>
                <w:vertAlign w:val="superscript"/>
              </w:rPr>
              <w:t>th</w:t>
            </w:r>
            <w:r>
              <w:rPr>
                <w:rFonts w:ascii="Times New Roman" w:hAnsi="Times New Roman" w:cs="Times New Roman"/>
                <w:sz w:val="24"/>
                <w:szCs w:val="24"/>
              </w:rPr>
              <w:t xml:space="preserve">  2011</w:t>
            </w:r>
          </w:p>
        </w:tc>
        <w:tc>
          <w:tcPr>
            <w:tcW w:w="1170"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9</w:t>
            </w:r>
          </w:p>
        </w:tc>
        <w:tc>
          <w:tcPr>
            <w:tcW w:w="4648" w:type="dxa"/>
            <w:tcBorders>
              <w:top w:val="single" w:sz="4" w:space="0" w:color="auto"/>
              <w:left w:val="single" w:sz="4" w:space="0" w:color="auto"/>
              <w:bottom w:val="single" w:sz="4" w:space="0" w:color="auto"/>
              <w:right w:val="single" w:sz="4" w:space="0" w:color="auto"/>
            </w:tcBorders>
          </w:tcPr>
          <w:p w:rsidR="00367DCF" w:rsidRPr="000C0C79" w:rsidRDefault="00367DCF" w:rsidP="000B3D2D">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testing process</w:t>
            </w:r>
          </w:p>
        </w:tc>
        <w:tc>
          <w:tcPr>
            <w:tcW w:w="1900"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Tung Nguyen</w:t>
            </w:r>
          </w:p>
        </w:tc>
      </w:tr>
      <w:tr w:rsidR="00367DCF" w:rsidRPr="005D5DFA" w:rsidTr="00E62276">
        <w:tc>
          <w:tcPr>
            <w:tcW w:w="1654" w:type="dxa"/>
            <w:tcBorders>
              <w:top w:val="single" w:sz="4" w:space="0" w:color="auto"/>
              <w:left w:val="single" w:sz="4" w:space="0" w:color="auto"/>
              <w:bottom w:val="single" w:sz="4" w:space="0" w:color="auto"/>
              <w:right w:val="single" w:sz="4" w:space="0" w:color="auto"/>
            </w:tcBorders>
          </w:tcPr>
          <w:p w:rsidR="00367DCF" w:rsidRPr="000C0C79" w:rsidRDefault="00E62276"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Oct 30</w:t>
            </w:r>
            <w:r w:rsidRPr="00E62276">
              <w:rPr>
                <w:rFonts w:ascii="Times New Roman" w:hAnsi="Times New Roman" w:cs="Times New Roman"/>
                <w:sz w:val="24"/>
                <w:szCs w:val="24"/>
                <w:vertAlign w:val="superscript"/>
              </w:rPr>
              <w:t>th</w:t>
            </w:r>
            <w:r>
              <w:rPr>
                <w:rFonts w:ascii="Times New Roman" w:hAnsi="Times New Roman" w:cs="Times New Roman"/>
                <w:sz w:val="24"/>
                <w:szCs w:val="24"/>
              </w:rPr>
              <w:t xml:space="preserve"> 2011</w:t>
            </w:r>
          </w:p>
        </w:tc>
        <w:tc>
          <w:tcPr>
            <w:tcW w:w="1170" w:type="dxa"/>
            <w:tcBorders>
              <w:top w:val="single" w:sz="4" w:space="0" w:color="auto"/>
              <w:left w:val="single" w:sz="4" w:space="0" w:color="auto"/>
              <w:bottom w:val="single" w:sz="4" w:space="0" w:color="auto"/>
              <w:right w:val="single" w:sz="4" w:space="0" w:color="auto"/>
            </w:tcBorders>
          </w:tcPr>
          <w:p w:rsidR="00367DCF" w:rsidRPr="000C0C79" w:rsidRDefault="00A62639"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5510C1" w:rsidRPr="000C0C79">
              <w:rPr>
                <w:rFonts w:ascii="Times New Roman" w:hAnsi="Times New Roman" w:cs="Times New Roman"/>
                <w:sz w:val="24"/>
                <w:szCs w:val="24"/>
              </w:rPr>
              <w:t>.0</w:t>
            </w:r>
            <w:r w:rsidRPr="000C0C79">
              <w:rPr>
                <w:rFonts w:ascii="Times New Roman" w:hAnsi="Times New Roman" w:cs="Times New Roman"/>
                <w:sz w:val="24"/>
                <w:szCs w:val="24"/>
              </w:rPr>
              <w:t>.10</w:t>
            </w:r>
          </w:p>
        </w:tc>
        <w:tc>
          <w:tcPr>
            <w:tcW w:w="4648" w:type="dxa"/>
            <w:tcBorders>
              <w:top w:val="single" w:sz="4" w:space="0" w:color="auto"/>
              <w:left w:val="single" w:sz="4" w:space="0" w:color="auto"/>
              <w:bottom w:val="single" w:sz="4" w:space="0" w:color="auto"/>
              <w:right w:val="single" w:sz="4" w:space="0" w:color="auto"/>
            </w:tcBorders>
          </w:tcPr>
          <w:p w:rsidR="00367DCF" w:rsidRPr="000C0C79" w:rsidRDefault="005510C1" w:rsidP="000B3D2D">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testing process: Defect life cycle</w:t>
            </w:r>
          </w:p>
        </w:tc>
        <w:tc>
          <w:tcPr>
            <w:tcW w:w="1900" w:type="dxa"/>
            <w:tcBorders>
              <w:top w:val="single" w:sz="4" w:space="0" w:color="auto"/>
              <w:left w:val="single" w:sz="4" w:space="0" w:color="auto"/>
              <w:bottom w:val="single" w:sz="4" w:space="0" w:color="auto"/>
              <w:right w:val="single" w:sz="4" w:space="0" w:color="auto"/>
            </w:tcBorders>
          </w:tcPr>
          <w:p w:rsidR="00367DCF" w:rsidRPr="000C0C79" w:rsidRDefault="005510C1"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Tung Nguyen</w:t>
            </w:r>
          </w:p>
        </w:tc>
      </w:tr>
      <w:tr w:rsidR="000B3D2D" w:rsidRPr="005D5DFA" w:rsidTr="00E62276">
        <w:tc>
          <w:tcPr>
            <w:tcW w:w="1654" w:type="dxa"/>
            <w:tcBorders>
              <w:top w:val="single" w:sz="4" w:space="0" w:color="auto"/>
              <w:left w:val="single" w:sz="4" w:space="0" w:color="auto"/>
              <w:bottom w:val="single" w:sz="4" w:space="0" w:color="auto"/>
              <w:right w:val="single" w:sz="4" w:space="0" w:color="auto"/>
            </w:tcBorders>
          </w:tcPr>
          <w:p w:rsidR="000B3D2D" w:rsidRPr="000C0C79" w:rsidRDefault="00E62276"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Feb 20</w:t>
            </w:r>
            <w:r w:rsidRPr="00E62276">
              <w:rPr>
                <w:rFonts w:ascii="Times New Roman" w:hAnsi="Times New Roman" w:cs="Times New Roman"/>
                <w:sz w:val="24"/>
                <w:szCs w:val="24"/>
                <w:vertAlign w:val="superscript"/>
              </w:rPr>
              <w:t>th</w:t>
            </w:r>
            <w:r>
              <w:rPr>
                <w:rFonts w:ascii="Times New Roman" w:hAnsi="Times New Roman" w:cs="Times New Roman"/>
                <w:sz w:val="24"/>
                <w:szCs w:val="24"/>
              </w:rPr>
              <w:t xml:space="preserve"> 2011</w:t>
            </w:r>
          </w:p>
        </w:tc>
        <w:tc>
          <w:tcPr>
            <w:tcW w:w="1170"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1.0.11</w:t>
            </w:r>
          </w:p>
        </w:tc>
        <w:tc>
          <w:tcPr>
            <w:tcW w:w="4648"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Review and update requirement process: process description</w:t>
            </w:r>
          </w:p>
        </w:tc>
        <w:tc>
          <w:tcPr>
            <w:tcW w:w="1900"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 xml:space="preserve">Nguyen </w:t>
            </w:r>
            <w:proofErr w:type="spellStart"/>
            <w:r w:rsidRPr="000C0C79">
              <w:rPr>
                <w:rFonts w:ascii="Times New Roman" w:hAnsi="Times New Roman" w:cs="Times New Roman"/>
                <w:sz w:val="24"/>
                <w:szCs w:val="24"/>
              </w:rPr>
              <w:t>Dinh</w:t>
            </w:r>
            <w:proofErr w:type="spellEnd"/>
          </w:p>
        </w:tc>
      </w:tr>
      <w:tr w:rsidR="00D8164E" w:rsidRPr="005D5DFA" w:rsidTr="00E62276">
        <w:tc>
          <w:tcPr>
            <w:tcW w:w="1654" w:type="dxa"/>
            <w:tcBorders>
              <w:top w:val="single" w:sz="4" w:space="0" w:color="auto"/>
              <w:left w:val="single" w:sz="4" w:space="0" w:color="auto"/>
              <w:bottom w:val="single" w:sz="4" w:space="0" w:color="auto"/>
              <w:right w:val="single" w:sz="4" w:space="0" w:color="auto"/>
            </w:tcBorders>
          </w:tcPr>
          <w:p w:rsidR="00D8164E" w:rsidRPr="000C0C79" w:rsidRDefault="00E62276"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May 24</w:t>
            </w:r>
            <w:r w:rsidRPr="00E62276">
              <w:rPr>
                <w:rFonts w:ascii="Times New Roman" w:hAnsi="Times New Roman" w:cs="Times New Roman"/>
                <w:sz w:val="24"/>
                <w:szCs w:val="24"/>
                <w:vertAlign w:val="superscript"/>
              </w:rPr>
              <w:t>th</w:t>
            </w:r>
            <w:r>
              <w:rPr>
                <w:rFonts w:ascii="Times New Roman" w:hAnsi="Times New Roman" w:cs="Times New Roman"/>
                <w:sz w:val="24"/>
                <w:szCs w:val="24"/>
              </w:rPr>
              <w:t xml:space="preserve"> 2012</w:t>
            </w:r>
          </w:p>
        </w:tc>
        <w:tc>
          <w:tcPr>
            <w:tcW w:w="1170" w:type="dxa"/>
            <w:tcBorders>
              <w:top w:val="single" w:sz="4" w:space="0" w:color="auto"/>
              <w:left w:val="single" w:sz="4" w:space="0" w:color="auto"/>
              <w:bottom w:val="single" w:sz="4" w:space="0" w:color="auto"/>
              <w:right w:val="single" w:sz="4" w:space="0" w:color="auto"/>
            </w:tcBorders>
          </w:tcPr>
          <w:p w:rsidR="00D8164E" w:rsidRPr="000C0C79" w:rsidRDefault="00E62276"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1.1</w:t>
            </w:r>
          </w:p>
        </w:tc>
        <w:tc>
          <w:tcPr>
            <w:tcW w:w="4648" w:type="dxa"/>
            <w:tcBorders>
              <w:top w:val="single" w:sz="4" w:space="0" w:color="auto"/>
              <w:left w:val="single" w:sz="4" w:space="0" w:color="auto"/>
              <w:bottom w:val="single" w:sz="4" w:space="0" w:color="auto"/>
              <w:right w:val="single" w:sz="4" w:space="0" w:color="auto"/>
            </w:tcBorders>
          </w:tcPr>
          <w:p w:rsidR="00D8164E" w:rsidRPr="000C0C79" w:rsidRDefault="00E62276"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WBS, processes and descriptions</w:t>
            </w:r>
          </w:p>
        </w:tc>
        <w:tc>
          <w:tcPr>
            <w:tcW w:w="1900" w:type="dxa"/>
            <w:tcBorders>
              <w:top w:val="single" w:sz="4" w:space="0" w:color="auto"/>
              <w:left w:val="single" w:sz="4" w:space="0" w:color="auto"/>
              <w:bottom w:val="single" w:sz="4" w:space="0" w:color="auto"/>
              <w:right w:val="single" w:sz="4" w:space="0" w:color="auto"/>
            </w:tcBorders>
          </w:tcPr>
          <w:p w:rsidR="00D8164E" w:rsidRPr="000C0C79" w:rsidRDefault="00E62276" w:rsidP="00F96C98">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Nhung</w:t>
            </w:r>
            <w:proofErr w:type="spellEnd"/>
            <w:r>
              <w:rPr>
                <w:rFonts w:ascii="Times New Roman" w:hAnsi="Times New Roman" w:cs="Times New Roman"/>
                <w:sz w:val="24"/>
                <w:szCs w:val="24"/>
              </w:rPr>
              <w:t xml:space="preserve"> Huynh</w:t>
            </w:r>
          </w:p>
        </w:tc>
      </w:tr>
    </w:tbl>
    <w:p w:rsidR="0067410F" w:rsidRPr="001E6E1C" w:rsidRDefault="0067410F" w:rsidP="001E6E1C">
      <w:pPr>
        <w:jc w:val="center"/>
        <w:rPr>
          <w:rFonts w:ascii="Times New Roman" w:hAnsi="Times New Roman" w:cs="Times New Roman"/>
          <w:sz w:val="24"/>
          <w:szCs w:val="24"/>
        </w:rPr>
      </w:pPr>
    </w:p>
    <w:p w:rsidR="0067410F" w:rsidRDefault="0067410F"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sdt>
      <w:sdtPr>
        <w:rPr>
          <w:rFonts w:ascii="Calibri" w:eastAsia="Times New Roman" w:hAnsi="Calibri" w:cs="Calibri"/>
          <w:b w:val="0"/>
          <w:bCs w:val="0"/>
          <w:color w:val="auto"/>
          <w:sz w:val="22"/>
          <w:szCs w:val="22"/>
          <w:lang w:eastAsia="en-US"/>
        </w:rPr>
        <w:id w:val="239985608"/>
        <w:docPartObj>
          <w:docPartGallery w:val="Table of Contents"/>
          <w:docPartUnique/>
        </w:docPartObj>
      </w:sdtPr>
      <w:sdtEndPr>
        <w:rPr>
          <w:noProof/>
        </w:rPr>
      </w:sdtEndPr>
      <w:sdtContent>
        <w:p w:rsidR="00BF7487" w:rsidRDefault="00BF7487">
          <w:pPr>
            <w:pStyle w:val="TOCHeading"/>
          </w:pPr>
          <w:r>
            <w:t>Table of Contents</w:t>
          </w:r>
        </w:p>
        <w:p w:rsidR="00BF7487" w:rsidRDefault="00BF7487">
          <w:pPr>
            <w:pStyle w:val="TOC1"/>
            <w:tabs>
              <w:tab w:val="left" w:pos="864"/>
            </w:tabs>
            <w:rPr>
              <w:rFonts w:asciiTheme="minorHAnsi" w:eastAsiaTheme="minorEastAsia" w:hAnsiTheme="minorHAnsi" w:cstheme="minorBidi"/>
              <w:noProof/>
              <w:sz w:val="22"/>
              <w:szCs w:val="22"/>
              <w:lang w:eastAsia="en-US"/>
            </w:rPr>
          </w:pPr>
          <w:r>
            <w:fldChar w:fldCharType="begin"/>
          </w:r>
          <w:r>
            <w:instrText xml:space="preserve"> TOC \o "1-3" \h \z \u </w:instrText>
          </w:r>
          <w:r>
            <w:fldChar w:fldCharType="separate"/>
          </w:r>
          <w:hyperlink w:anchor="_Toc325621093" w:history="1">
            <w:r w:rsidRPr="006A00E3">
              <w:rPr>
                <w:rStyle w:val="Hyperlink"/>
                <w:rFonts w:ascii="Times New Roman" w:hAnsi="Times New Roman" w:cs="Times New Roman"/>
                <w:noProof/>
              </w:rPr>
              <w:t>I.</w:t>
            </w:r>
            <w:r>
              <w:rPr>
                <w:rFonts w:asciiTheme="minorHAnsi" w:eastAsiaTheme="minorEastAsia" w:hAnsiTheme="minorHAnsi" w:cstheme="minorBidi"/>
                <w:noProof/>
                <w:sz w:val="22"/>
                <w:szCs w:val="22"/>
                <w:lang w:eastAsia="en-US"/>
              </w:rPr>
              <w:tab/>
            </w:r>
            <w:r w:rsidRPr="006A00E3">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_Toc325621093 \h </w:instrText>
            </w:r>
            <w:r>
              <w:rPr>
                <w:noProof/>
                <w:webHidden/>
              </w:rPr>
            </w:r>
            <w:r>
              <w:rPr>
                <w:noProof/>
                <w:webHidden/>
              </w:rPr>
              <w:fldChar w:fldCharType="separate"/>
            </w:r>
            <w:r>
              <w:rPr>
                <w:noProof/>
                <w:webHidden/>
              </w:rPr>
              <w:t>4</w:t>
            </w:r>
            <w:r>
              <w:rPr>
                <w:noProof/>
                <w:webHidden/>
              </w:rPr>
              <w:fldChar w:fldCharType="end"/>
            </w:r>
          </w:hyperlink>
        </w:p>
        <w:p w:rsidR="00BF7487" w:rsidRDefault="00482E08">
          <w:pPr>
            <w:pStyle w:val="TOC2"/>
            <w:tabs>
              <w:tab w:val="left" w:pos="1000"/>
            </w:tabs>
            <w:rPr>
              <w:rFonts w:asciiTheme="minorHAnsi" w:eastAsiaTheme="minorEastAsia" w:hAnsiTheme="minorHAnsi" w:cstheme="minorBidi"/>
              <w:noProof/>
              <w:sz w:val="22"/>
              <w:szCs w:val="22"/>
              <w:lang w:eastAsia="en-US"/>
            </w:rPr>
          </w:pPr>
          <w:hyperlink w:anchor="_Toc325621094" w:history="1">
            <w:r w:rsidR="00BF7487" w:rsidRPr="006A00E3">
              <w:rPr>
                <w:rStyle w:val="Hyperlink"/>
                <w:rFonts w:ascii="Times New Roman" w:hAnsi="Times New Roman" w:cs="Times New Roman"/>
                <w:noProof/>
              </w:rPr>
              <w:t>1.1</w:t>
            </w:r>
            <w:r w:rsidR="00BF7487">
              <w:rPr>
                <w:rFonts w:asciiTheme="minorHAnsi" w:eastAsiaTheme="minorEastAsia" w:hAnsiTheme="minorHAnsi" w:cstheme="minorBidi"/>
                <w:noProof/>
                <w:sz w:val="22"/>
                <w:szCs w:val="22"/>
                <w:lang w:eastAsia="en-US"/>
              </w:rPr>
              <w:tab/>
            </w:r>
            <w:r w:rsidR="00BF7487" w:rsidRPr="006A00E3">
              <w:rPr>
                <w:rStyle w:val="Hyperlink"/>
                <w:rFonts w:ascii="Times New Roman" w:hAnsi="Times New Roman" w:cs="Times New Roman"/>
                <w:noProof/>
              </w:rPr>
              <w:t>Purpose</w:t>
            </w:r>
            <w:r w:rsidR="00BF7487">
              <w:rPr>
                <w:noProof/>
                <w:webHidden/>
              </w:rPr>
              <w:tab/>
            </w:r>
            <w:r w:rsidR="00BF7487">
              <w:rPr>
                <w:noProof/>
                <w:webHidden/>
              </w:rPr>
              <w:fldChar w:fldCharType="begin"/>
            </w:r>
            <w:r w:rsidR="00BF7487">
              <w:rPr>
                <w:noProof/>
                <w:webHidden/>
              </w:rPr>
              <w:instrText xml:space="preserve"> PAGEREF _Toc325621094 \h </w:instrText>
            </w:r>
            <w:r w:rsidR="00BF7487">
              <w:rPr>
                <w:noProof/>
                <w:webHidden/>
              </w:rPr>
            </w:r>
            <w:r w:rsidR="00BF7487">
              <w:rPr>
                <w:noProof/>
                <w:webHidden/>
              </w:rPr>
              <w:fldChar w:fldCharType="separate"/>
            </w:r>
            <w:r w:rsidR="00BF7487">
              <w:rPr>
                <w:noProof/>
                <w:webHidden/>
              </w:rPr>
              <w:t>4</w:t>
            </w:r>
            <w:r w:rsidR="00BF7487">
              <w:rPr>
                <w:noProof/>
                <w:webHidden/>
              </w:rPr>
              <w:fldChar w:fldCharType="end"/>
            </w:r>
          </w:hyperlink>
        </w:p>
        <w:p w:rsidR="00BF7487" w:rsidRDefault="00482E08">
          <w:pPr>
            <w:pStyle w:val="TOC2"/>
            <w:tabs>
              <w:tab w:val="left" w:pos="1000"/>
            </w:tabs>
            <w:rPr>
              <w:rFonts w:asciiTheme="minorHAnsi" w:eastAsiaTheme="minorEastAsia" w:hAnsiTheme="minorHAnsi" w:cstheme="minorBidi"/>
              <w:noProof/>
              <w:sz w:val="22"/>
              <w:szCs w:val="22"/>
              <w:lang w:eastAsia="en-US"/>
            </w:rPr>
          </w:pPr>
          <w:hyperlink w:anchor="_Toc325621095" w:history="1">
            <w:r w:rsidR="00BF7487" w:rsidRPr="006A00E3">
              <w:rPr>
                <w:rStyle w:val="Hyperlink"/>
                <w:rFonts w:ascii="Times New Roman" w:hAnsi="Times New Roman" w:cs="Times New Roman"/>
                <w:noProof/>
              </w:rPr>
              <w:t>1.2</w:t>
            </w:r>
            <w:r w:rsidR="00BF7487">
              <w:rPr>
                <w:rFonts w:asciiTheme="minorHAnsi" w:eastAsiaTheme="minorEastAsia" w:hAnsiTheme="minorHAnsi" w:cstheme="minorBidi"/>
                <w:noProof/>
                <w:sz w:val="22"/>
                <w:szCs w:val="22"/>
                <w:lang w:eastAsia="en-US"/>
              </w:rPr>
              <w:tab/>
            </w:r>
            <w:r w:rsidR="00BF7487" w:rsidRPr="006A00E3">
              <w:rPr>
                <w:rStyle w:val="Hyperlink"/>
                <w:rFonts w:ascii="Times New Roman" w:hAnsi="Times New Roman" w:cs="Times New Roman"/>
                <w:noProof/>
              </w:rPr>
              <w:t>Scope</w:t>
            </w:r>
            <w:r w:rsidR="00BF7487">
              <w:rPr>
                <w:noProof/>
                <w:webHidden/>
              </w:rPr>
              <w:tab/>
            </w:r>
            <w:r w:rsidR="00BF7487">
              <w:rPr>
                <w:noProof/>
                <w:webHidden/>
              </w:rPr>
              <w:fldChar w:fldCharType="begin"/>
            </w:r>
            <w:r w:rsidR="00BF7487">
              <w:rPr>
                <w:noProof/>
                <w:webHidden/>
              </w:rPr>
              <w:instrText xml:space="preserve"> PAGEREF _Toc325621095 \h </w:instrText>
            </w:r>
            <w:r w:rsidR="00BF7487">
              <w:rPr>
                <w:noProof/>
                <w:webHidden/>
              </w:rPr>
            </w:r>
            <w:r w:rsidR="00BF7487">
              <w:rPr>
                <w:noProof/>
                <w:webHidden/>
              </w:rPr>
              <w:fldChar w:fldCharType="separate"/>
            </w:r>
            <w:r w:rsidR="00BF7487">
              <w:rPr>
                <w:noProof/>
                <w:webHidden/>
              </w:rPr>
              <w:t>4</w:t>
            </w:r>
            <w:r w:rsidR="00BF7487">
              <w:rPr>
                <w:noProof/>
                <w:webHidden/>
              </w:rPr>
              <w:fldChar w:fldCharType="end"/>
            </w:r>
          </w:hyperlink>
        </w:p>
        <w:p w:rsidR="00BF7487" w:rsidRDefault="00482E08">
          <w:pPr>
            <w:pStyle w:val="TOC2"/>
            <w:tabs>
              <w:tab w:val="left" w:pos="1000"/>
            </w:tabs>
            <w:rPr>
              <w:rFonts w:asciiTheme="minorHAnsi" w:eastAsiaTheme="minorEastAsia" w:hAnsiTheme="minorHAnsi" w:cstheme="minorBidi"/>
              <w:noProof/>
              <w:sz w:val="22"/>
              <w:szCs w:val="22"/>
              <w:lang w:eastAsia="en-US"/>
            </w:rPr>
          </w:pPr>
          <w:hyperlink w:anchor="_Toc325621096" w:history="1">
            <w:r w:rsidR="00BF7487" w:rsidRPr="006A00E3">
              <w:rPr>
                <w:rStyle w:val="Hyperlink"/>
                <w:rFonts w:ascii="Times New Roman" w:hAnsi="Times New Roman" w:cs="Times New Roman"/>
                <w:noProof/>
              </w:rPr>
              <w:t>1.3</w:t>
            </w:r>
            <w:r w:rsidR="00BF7487">
              <w:rPr>
                <w:rFonts w:asciiTheme="minorHAnsi" w:eastAsiaTheme="minorEastAsia" w:hAnsiTheme="minorHAnsi" w:cstheme="minorBidi"/>
                <w:noProof/>
                <w:sz w:val="22"/>
                <w:szCs w:val="22"/>
                <w:lang w:eastAsia="en-US"/>
              </w:rPr>
              <w:tab/>
            </w:r>
            <w:r w:rsidR="00BF7487" w:rsidRPr="006A00E3">
              <w:rPr>
                <w:rStyle w:val="Hyperlink"/>
                <w:rFonts w:ascii="Times New Roman" w:hAnsi="Times New Roman" w:cs="Times New Roman"/>
                <w:noProof/>
              </w:rPr>
              <w:t>References</w:t>
            </w:r>
            <w:r w:rsidR="00BF7487">
              <w:rPr>
                <w:noProof/>
                <w:webHidden/>
              </w:rPr>
              <w:tab/>
            </w:r>
            <w:r w:rsidR="00BF7487">
              <w:rPr>
                <w:noProof/>
                <w:webHidden/>
              </w:rPr>
              <w:fldChar w:fldCharType="begin"/>
            </w:r>
            <w:r w:rsidR="00BF7487">
              <w:rPr>
                <w:noProof/>
                <w:webHidden/>
              </w:rPr>
              <w:instrText xml:space="preserve"> PAGEREF _Toc325621096 \h </w:instrText>
            </w:r>
            <w:r w:rsidR="00BF7487">
              <w:rPr>
                <w:noProof/>
                <w:webHidden/>
              </w:rPr>
            </w:r>
            <w:r w:rsidR="00BF7487">
              <w:rPr>
                <w:noProof/>
                <w:webHidden/>
              </w:rPr>
              <w:fldChar w:fldCharType="separate"/>
            </w:r>
            <w:r w:rsidR="00BF7487">
              <w:rPr>
                <w:noProof/>
                <w:webHidden/>
              </w:rPr>
              <w:t>4</w:t>
            </w:r>
            <w:r w:rsidR="00BF7487">
              <w:rPr>
                <w:noProof/>
                <w:webHidden/>
              </w:rPr>
              <w:fldChar w:fldCharType="end"/>
            </w:r>
          </w:hyperlink>
        </w:p>
        <w:p w:rsidR="00BF7487" w:rsidRDefault="00482E08">
          <w:pPr>
            <w:pStyle w:val="TOC2"/>
            <w:tabs>
              <w:tab w:val="left" w:pos="1000"/>
            </w:tabs>
            <w:rPr>
              <w:rFonts w:asciiTheme="minorHAnsi" w:eastAsiaTheme="minorEastAsia" w:hAnsiTheme="minorHAnsi" w:cstheme="minorBidi"/>
              <w:noProof/>
              <w:sz w:val="22"/>
              <w:szCs w:val="22"/>
              <w:lang w:eastAsia="en-US"/>
            </w:rPr>
          </w:pPr>
          <w:hyperlink w:anchor="_Toc325621097" w:history="1">
            <w:r w:rsidR="00BF7487" w:rsidRPr="006A00E3">
              <w:rPr>
                <w:rStyle w:val="Hyperlink"/>
                <w:rFonts w:ascii="Times New Roman" w:hAnsi="Times New Roman" w:cs="Times New Roman"/>
                <w:noProof/>
              </w:rPr>
              <w:t>1.4</w:t>
            </w:r>
            <w:r w:rsidR="00BF7487">
              <w:rPr>
                <w:rFonts w:asciiTheme="minorHAnsi" w:eastAsiaTheme="minorEastAsia" w:hAnsiTheme="minorHAnsi" w:cstheme="minorBidi"/>
                <w:noProof/>
                <w:sz w:val="22"/>
                <w:szCs w:val="22"/>
                <w:lang w:eastAsia="en-US"/>
              </w:rPr>
              <w:tab/>
            </w:r>
            <w:r w:rsidR="00BF7487" w:rsidRPr="006A00E3">
              <w:rPr>
                <w:rStyle w:val="Hyperlink"/>
                <w:rFonts w:ascii="Times New Roman" w:hAnsi="Times New Roman" w:cs="Times New Roman"/>
                <w:noProof/>
              </w:rPr>
              <w:t>Definitions, Acronyms and Abbreviations</w:t>
            </w:r>
            <w:r w:rsidR="00BF7487">
              <w:rPr>
                <w:noProof/>
                <w:webHidden/>
              </w:rPr>
              <w:tab/>
            </w:r>
            <w:r w:rsidR="00BF7487">
              <w:rPr>
                <w:noProof/>
                <w:webHidden/>
              </w:rPr>
              <w:fldChar w:fldCharType="begin"/>
            </w:r>
            <w:r w:rsidR="00BF7487">
              <w:rPr>
                <w:noProof/>
                <w:webHidden/>
              </w:rPr>
              <w:instrText xml:space="preserve"> PAGEREF _Toc325621097 \h </w:instrText>
            </w:r>
            <w:r w:rsidR="00BF7487">
              <w:rPr>
                <w:noProof/>
                <w:webHidden/>
              </w:rPr>
            </w:r>
            <w:r w:rsidR="00BF7487">
              <w:rPr>
                <w:noProof/>
                <w:webHidden/>
              </w:rPr>
              <w:fldChar w:fldCharType="separate"/>
            </w:r>
            <w:r w:rsidR="00BF7487">
              <w:rPr>
                <w:noProof/>
                <w:webHidden/>
              </w:rPr>
              <w:t>5</w:t>
            </w:r>
            <w:r w:rsidR="00BF7487">
              <w:rPr>
                <w:noProof/>
                <w:webHidden/>
              </w:rPr>
              <w:fldChar w:fldCharType="end"/>
            </w:r>
          </w:hyperlink>
        </w:p>
        <w:p w:rsidR="00BF7487" w:rsidRDefault="00482E08">
          <w:pPr>
            <w:pStyle w:val="TOC1"/>
            <w:tabs>
              <w:tab w:val="left" w:pos="864"/>
            </w:tabs>
            <w:rPr>
              <w:rFonts w:asciiTheme="minorHAnsi" w:eastAsiaTheme="minorEastAsia" w:hAnsiTheme="minorHAnsi" w:cstheme="minorBidi"/>
              <w:noProof/>
              <w:sz w:val="22"/>
              <w:szCs w:val="22"/>
              <w:lang w:eastAsia="en-US"/>
            </w:rPr>
          </w:pPr>
          <w:hyperlink w:anchor="_Toc325621098" w:history="1">
            <w:r w:rsidR="00BF7487" w:rsidRPr="006A00E3">
              <w:rPr>
                <w:rStyle w:val="Hyperlink"/>
                <w:rFonts w:ascii="Times New Roman" w:hAnsi="Times New Roman" w:cs="Times New Roman"/>
                <w:noProof/>
              </w:rPr>
              <w:t>II.</w:t>
            </w:r>
            <w:r w:rsidR="00BF7487">
              <w:rPr>
                <w:rFonts w:asciiTheme="minorHAnsi" w:eastAsiaTheme="minorEastAsia" w:hAnsiTheme="minorHAnsi" w:cstheme="minorBidi"/>
                <w:noProof/>
                <w:sz w:val="22"/>
                <w:szCs w:val="22"/>
                <w:lang w:eastAsia="en-US"/>
              </w:rPr>
              <w:tab/>
            </w:r>
            <w:r w:rsidR="00BF7487" w:rsidRPr="006A00E3">
              <w:rPr>
                <w:rStyle w:val="Hyperlink"/>
                <w:rFonts w:ascii="Times New Roman" w:hAnsi="Times New Roman" w:cs="Times New Roman"/>
                <w:noProof/>
              </w:rPr>
              <w:t>Project Overview</w:t>
            </w:r>
            <w:r w:rsidR="00BF7487">
              <w:rPr>
                <w:noProof/>
                <w:webHidden/>
              </w:rPr>
              <w:tab/>
            </w:r>
            <w:r w:rsidR="00BF7487">
              <w:rPr>
                <w:noProof/>
                <w:webHidden/>
              </w:rPr>
              <w:fldChar w:fldCharType="begin"/>
            </w:r>
            <w:r w:rsidR="00BF7487">
              <w:rPr>
                <w:noProof/>
                <w:webHidden/>
              </w:rPr>
              <w:instrText xml:space="preserve"> PAGEREF _Toc325621098 \h </w:instrText>
            </w:r>
            <w:r w:rsidR="00BF7487">
              <w:rPr>
                <w:noProof/>
                <w:webHidden/>
              </w:rPr>
            </w:r>
            <w:r w:rsidR="00BF7487">
              <w:rPr>
                <w:noProof/>
                <w:webHidden/>
              </w:rPr>
              <w:fldChar w:fldCharType="separate"/>
            </w:r>
            <w:r w:rsidR="00BF7487">
              <w:rPr>
                <w:noProof/>
                <w:webHidden/>
              </w:rPr>
              <w:t>5</w:t>
            </w:r>
            <w:r w:rsidR="00BF7487">
              <w:rPr>
                <w:noProof/>
                <w:webHidden/>
              </w:rPr>
              <w:fldChar w:fldCharType="end"/>
            </w:r>
          </w:hyperlink>
        </w:p>
        <w:p w:rsidR="00BF7487" w:rsidRDefault="00482E08">
          <w:pPr>
            <w:pStyle w:val="TOC2"/>
            <w:tabs>
              <w:tab w:val="left" w:pos="1000"/>
            </w:tabs>
            <w:rPr>
              <w:rFonts w:asciiTheme="minorHAnsi" w:eastAsiaTheme="minorEastAsia" w:hAnsiTheme="minorHAnsi" w:cstheme="minorBidi"/>
              <w:noProof/>
              <w:sz w:val="22"/>
              <w:szCs w:val="22"/>
              <w:lang w:eastAsia="en-US"/>
            </w:rPr>
          </w:pPr>
          <w:hyperlink w:anchor="_Toc325621099" w:history="1">
            <w:r w:rsidR="00BF7487" w:rsidRPr="006A00E3">
              <w:rPr>
                <w:rStyle w:val="Hyperlink"/>
                <w:rFonts w:ascii="Times New Roman" w:hAnsi="Times New Roman" w:cs="Times New Roman"/>
                <w:noProof/>
              </w:rPr>
              <w:t>2.1</w:t>
            </w:r>
            <w:r w:rsidR="00BF7487">
              <w:rPr>
                <w:rFonts w:asciiTheme="minorHAnsi" w:eastAsiaTheme="minorEastAsia" w:hAnsiTheme="minorHAnsi" w:cstheme="minorBidi"/>
                <w:noProof/>
                <w:sz w:val="22"/>
                <w:szCs w:val="22"/>
                <w:lang w:eastAsia="en-US"/>
              </w:rPr>
              <w:tab/>
            </w:r>
            <w:r w:rsidR="00BF7487" w:rsidRPr="006A00E3">
              <w:rPr>
                <w:rStyle w:val="Hyperlink"/>
                <w:rFonts w:ascii="Times New Roman" w:hAnsi="Times New Roman" w:cs="Times New Roman"/>
                <w:noProof/>
              </w:rPr>
              <w:t>Purpose</w:t>
            </w:r>
            <w:r w:rsidR="00BF7487">
              <w:rPr>
                <w:noProof/>
                <w:webHidden/>
              </w:rPr>
              <w:tab/>
            </w:r>
            <w:r w:rsidR="00BF7487">
              <w:rPr>
                <w:noProof/>
                <w:webHidden/>
              </w:rPr>
              <w:fldChar w:fldCharType="begin"/>
            </w:r>
            <w:r w:rsidR="00BF7487">
              <w:rPr>
                <w:noProof/>
                <w:webHidden/>
              </w:rPr>
              <w:instrText xml:space="preserve"> PAGEREF _Toc325621099 \h </w:instrText>
            </w:r>
            <w:r w:rsidR="00BF7487">
              <w:rPr>
                <w:noProof/>
                <w:webHidden/>
              </w:rPr>
            </w:r>
            <w:r w:rsidR="00BF7487">
              <w:rPr>
                <w:noProof/>
                <w:webHidden/>
              </w:rPr>
              <w:fldChar w:fldCharType="separate"/>
            </w:r>
            <w:r w:rsidR="00BF7487">
              <w:rPr>
                <w:noProof/>
                <w:webHidden/>
              </w:rPr>
              <w:t>5</w:t>
            </w:r>
            <w:r w:rsidR="00BF7487">
              <w:rPr>
                <w:noProof/>
                <w:webHidden/>
              </w:rPr>
              <w:fldChar w:fldCharType="end"/>
            </w:r>
          </w:hyperlink>
        </w:p>
        <w:p w:rsidR="00BF7487" w:rsidRDefault="00482E08">
          <w:pPr>
            <w:pStyle w:val="TOC2"/>
            <w:tabs>
              <w:tab w:val="left" w:pos="1000"/>
            </w:tabs>
            <w:rPr>
              <w:rFonts w:asciiTheme="minorHAnsi" w:eastAsiaTheme="minorEastAsia" w:hAnsiTheme="minorHAnsi" w:cstheme="minorBidi"/>
              <w:noProof/>
              <w:sz w:val="22"/>
              <w:szCs w:val="22"/>
              <w:lang w:eastAsia="en-US"/>
            </w:rPr>
          </w:pPr>
          <w:hyperlink w:anchor="_Toc325621100" w:history="1">
            <w:r w:rsidR="00BF7487" w:rsidRPr="006A00E3">
              <w:rPr>
                <w:rStyle w:val="Hyperlink"/>
                <w:rFonts w:ascii="Times New Roman" w:hAnsi="Times New Roman" w:cs="Times New Roman"/>
                <w:noProof/>
              </w:rPr>
              <w:t>2.2</w:t>
            </w:r>
            <w:r w:rsidR="00BF7487">
              <w:rPr>
                <w:rFonts w:asciiTheme="minorHAnsi" w:eastAsiaTheme="minorEastAsia" w:hAnsiTheme="minorHAnsi" w:cstheme="minorBidi"/>
                <w:noProof/>
                <w:sz w:val="22"/>
                <w:szCs w:val="22"/>
                <w:lang w:eastAsia="en-US"/>
              </w:rPr>
              <w:tab/>
            </w:r>
            <w:r w:rsidR="00BF7487" w:rsidRPr="006A00E3">
              <w:rPr>
                <w:rStyle w:val="Hyperlink"/>
                <w:rFonts w:ascii="Times New Roman" w:hAnsi="Times New Roman" w:cs="Times New Roman"/>
                <w:noProof/>
              </w:rPr>
              <w:t>Scope</w:t>
            </w:r>
            <w:r w:rsidR="00BF7487">
              <w:rPr>
                <w:noProof/>
                <w:webHidden/>
              </w:rPr>
              <w:tab/>
            </w:r>
            <w:r w:rsidR="00BF7487">
              <w:rPr>
                <w:noProof/>
                <w:webHidden/>
              </w:rPr>
              <w:fldChar w:fldCharType="begin"/>
            </w:r>
            <w:r w:rsidR="00BF7487">
              <w:rPr>
                <w:noProof/>
                <w:webHidden/>
              </w:rPr>
              <w:instrText xml:space="preserve"> PAGEREF _Toc325621100 \h </w:instrText>
            </w:r>
            <w:r w:rsidR="00BF7487">
              <w:rPr>
                <w:noProof/>
                <w:webHidden/>
              </w:rPr>
            </w:r>
            <w:r w:rsidR="00BF7487">
              <w:rPr>
                <w:noProof/>
                <w:webHidden/>
              </w:rPr>
              <w:fldChar w:fldCharType="separate"/>
            </w:r>
            <w:r w:rsidR="00BF7487">
              <w:rPr>
                <w:noProof/>
                <w:webHidden/>
              </w:rPr>
              <w:t>5</w:t>
            </w:r>
            <w:r w:rsidR="00BF7487">
              <w:rPr>
                <w:noProof/>
                <w:webHidden/>
              </w:rPr>
              <w:fldChar w:fldCharType="end"/>
            </w:r>
          </w:hyperlink>
        </w:p>
        <w:p w:rsidR="00BF7487" w:rsidRDefault="00482E08">
          <w:pPr>
            <w:pStyle w:val="TOC2"/>
            <w:tabs>
              <w:tab w:val="left" w:pos="1000"/>
            </w:tabs>
            <w:rPr>
              <w:rFonts w:asciiTheme="minorHAnsi" w:eastAsiaTheme="minorEastAsia" w:hAnsiTheme="minorHAnsi" w:cstheme="minorBidi"/>
              <w:noProof/>
              <w:sz w:val="22"/>
              <w:szCs w:val="22"/>
              <w:lang w:eastAsia="en-US"/>
            </w:rPr>
          </w:pPr>
          <w:hyperlink w:anchor="_Toc325621101" w:history="1">
            <w:r w:rsidR="00BF7487" w:rsidRPr="006A00E3">
              <w:rPr>
                <w:rStyle w:val="Hyperlink"/>
                <w:rFonts w:ascii="Times New Roman" w:hAnsi="Times New Roman" w:cs="Times New Roman"/>
                <w:noProof/>
              </w:rPr>
              <w:t>2.3</w:t>
            </w:r>
            <w:r w:rsidR="00BF7487">
              <w:rPr>
                <w:rFonts w:asciiTheme="minorHAnsi" w:eastAsiaTheme="minorEastAsia" w:hAnsiTheme="minorHAnsi" w:cstheme="minorBidi"/>
                <w:noProof/>
                <w:sz w:val="22"/>
                <w:szCs w:val="22"/>
                <w:lang w:eastAsia="en-US"/>
              </w:rPr>
              <w:tab/>
            </w:r>
            <w:r w:rsidR="00BF7487" w:rsidRPr="006A00E3">
              <w:rPr>
                <w:rStyle w:val="Hyperlink"/>
                <w:rFonts w:ascii="Times New Roman" w:hAnsi="Times New Roman" w:cs="Times New Roman"/>
                <w:noProof/>
              </w:rPr>
              <w:t>Constraints</w:t>
            </w:r>
            <w:r w:rsidR="00BF7487">
              <w:rPr>
                <w:noProof/>
                <w:webHidden/>
              </w:rPr>
              <w:tab/>
            </w:r>
            <w:r w:rsidR="00BF7487">
              <w:rPr>
                <w:noProof/>
                <w:webHidden/>
              </w:rPr>
              <w:fldChar w:fldCharType="begin"/>
            </w:r>
            <w:r w:rsidR="00BF7487">
              <w:rPr>
                <w:noProof/>
                <w:webHidden/>
              </w:rPr>
              <w:instrText xml:space="preserve"> PAGEREF _Toc325621101 \h </w:instrText>
            </w:r>
            <w:r w:rsidR="00BF7487">
              <w:rPr>
                <w:noProof/>
                <w:webHidden/>
              </w:rPr>
            </w:r>
            <w:r w:rsidR="00BF7487">
              <w:rPr>
                <w:noProof/>
                <w:webHidden/>
              </w:rPr>
              <w:fldChar w:fldCharType="separate"/>
            </w:r>
            <w:r w:rsidR="00BF7487">
              <w:rPr>
                <w:noProof/>
                <w:webHidden/>
              </w:rPr>
              <w:t>7</w:t>
            </w:r>
            <w:r w:rsidR="00BF7487">
              <w:rPr>
                <w:noProof/>
                <w:webHidden/>
              </w:rPr>
              <w:fldChar w:fldCharType="end"/>
            </w:r>
          </w:hyperlink>
        </w:p>
        <w:p w:rsidR="00BF7487" w:rsidRDefault="00482E08">
          <w:pPr>
            <w:pStyle w:val="TOC2"/>
            <w:tabs>
              <w:tab w:val="left" w:pos="1000"/>
            </w:tabs>
            <w:rPr>
              <w:rFonts w:asciiTheme="minorHAnsi" w:eastAsiaTheme="minorEastAsia" w:hAnsiTheme="minorHAnsi" w:cstheme="minorBidi"/>
              <w:noProof/>
              <w:sz w:val="22"/>
              <w:szCs w:val="22"/>
              <w:lang w:eastAsia="en-US"/>
            </w:rPr>
          </w:pPr>
          <w:hyperlink w:anchor="_Toc325621102" w:history="1">
            <w:r w:rsidR="00BF7487" w:rsidRPr="006A00E3">
              <w:rPr>
                <w:rStyle w:val="Hyperlink"/>
                <w:rFonts w:ascii="Times New Roman" w:hAnsi="Times New Roman" w:cs="Times New Roman"/>
                <w:noProof/>
              </w:rPr>
              <w:t>2.4</w:t>
            </w:r>
            <w:r w:rsidR="00BF7487">
              <w:rPr>
                <w:rFonts w:asciiTheme="minorHAnsi" w:eastAsiaTheme="minorEastAsia" w:hAnsiTheme="minorHAnsi" w:cstheme="minorBidi"/>
                <w:noProof/>
                <w:sz w:val="22"/>
                <w:szCs w:val="22"/>
                <w:lang w:eastAsia="en-US"/>
              </w:rPr>
              <w:tab/>
            </w:r>
            <w:r w:rsidR="00BF7487" w:rsidRPr="006A00E3">
              <w:rPr>
                <w:rStyle w:val="Hyperlink"/>
                <w:rFonts w:ascii="Times New Roman" w:hAnsi="Times New Roman" w:cs="Times New Roman"/>
                <w:noProof/>
              </w:rPr>
              <w:t>Project Processes</w:t>
            </w:r>
            <w:r w:rsidR="00BF7487">
              <w:rPr>
                <w:noProof/>
                <w:webHidden/>
              </w:rPr>
              <w:tab/>
            </w:r>
            <w:r w:rsidR="00BF7487">
              <w:rPr>
                <w:noProof/>
                <w:webHidden/>
              </w:rPr>
              <w:fldChar w:fldCharType="begin"/>
            </w:r>
            <w:r w:rsidR="00BF7487">
              <w:rPr>
                <w:noProof/>
                <w:webHidden/>
              </w:rPr>
              <w:instrText xml:space="preserve"> PAGEREF _Toc325621102 \h </w:instrText>
            </w:r>
            <w:r w:rsidR="00BF7487">
              <w:rPr>
                <w:noProof/>
                <w:webHidden/>
              </w:rPr>
            </w:r>
            <w:r w:rsidR="00BF7487">
              <w:rPr>
                <w:noProof/>
                <w:webHidden/>
              </w:rPr>
              <w:fldChar w:fldCharType="separate"/>
            </w:r>
            <w:r w:rsidR="00BF7487">
              <w:rPr>
                <w:noProof/>
                <w:webHidden/>
              </w:rPr>
              <w:t>7</w:t>
            </w:r>
            <w:r w:rsidR="00BF7487">
              <w:rPr>
                <w:noProof/>
                <w:webHidden/>
              </w:rPr>
              <w:fldChar w:fldCharType="end"/>
            </w:r>
          </w:hyperlink>
        </w:p>
        <w:p w:rsidR="00BF7487" w:rsidRDefault="00482E08">
          <w:pPr>
            <w:pStyle w:val="TOC2"/>
            <w:tabs>
              <w:tab w:val="left" w:pos="1200"/>
            </w:tabs>
            <w:rPr>
              <w:rFonts w:asciiTheme="minorHAnsi" w:eastAsiaTheme="minorEastAsia" w:hAnsiTheme="minorHAnsi" w:cstheme="minorBidi"/>
              <w:noProof/>
              <w:sz w:val="22"/>
              <w:szCs w:val="22"/>
              <w:lang w:eastAsia="en-US"/>
            </w:rPr>
          </w:pPr>
          <w:hyperlink w:anchor="_Toc325621103" w:history="1">
            <w:r w:rsidR="00BF7487" w:rsidRPr="006A00E3">
              <w:rPr>
                <w:rStyle w:val="Hyperlink"/>
                <w:rFonts w:ascii="Times New Roman" w:hAnsi="Times New Roman" w:cs="Times New Roman"/>
                <w:noProof/>
              </w:rPr>
              <w:t>2.4.1</w:t>
            </w:r>
            <w:r w:rsidR="00BF7487">
              <w:rPr>
                <w:rFonts w:asciiTheme="minorHAnsi" w:eastAsiaTheme="minorEastAsia" w:hAnsiTheme="minorHAnsi" w:cstheme="minorBidi"/>
                <w:noProof/>
                <w:sz w:val="22"/>
                <w:szCs w:val="22"/>
                <w:lang w:eastAsia="en-US"/>
              </w:rPr>
              <w:tab/>
            </w:r>
            <w:r w:rsidR="00BF7487" w:rsidRPr="006A00E3">
              <w:rPr>
                <w:rStyle w:val="Hyperlink"/>
                <w:rFonts w:ascii="Times New Roman" w:hAnsi="Times New Roman" w:cs="Times New Roman"/>
                <w:noProof/>
              </w:rPr>
              <w:t>Development process</w:t>
            </w:r>
            <w:r w:rsidR="00BF7487">
              <w:rPr>
                <w:noProof/>
                <w:webHidden/>
              </w:rPr>
              <w:tab/>
            </w:r>
            <w:r w:rsidR="00BF7487">
              <w:rPr>
                <w:noProof/>
                <w:webHidden/>
              </w:rPr>
              <w:fldChar w:fldCharType="begin"/>
            </w:r>
            <w:r w:rsidR="00BF7487">
              <w:rPr>
                <w:noProof/>
                <w:webHidden/>
              </w:rPr>
              <w:instrText xml:space="preserve"> PAGEREF _Toc325621103 \h </w:instrText>
            </w:r>
            <w:r w:rsidR="00BF7487">
              <w:rPr>
                <w:noProof/>
                <w:webHidden/>
              </w:rPr>
            </w:r>
            <w:r w:rsidR="00BF7487">
              <w:rPr>
                <w:noProof/>
                <w:webHidden/>
              </w:rPr>
              <w:fldChar w:fldCharType="separate"/>
            </w:r>
            <w:r w:rsidR="00BF7487">
              <w:rPr>
                <w:noProof/>
                <w:webHidden/>
              </w:rPr>
              <w:t>7</w:t>
            </w:r>
            <w:r w:rsidR="00BF7487">
              <w:rPr>
                <w:noProof/>
                <w:webHidden/>
              </w:rPr>
              <w:fldChar w:fldCharType="end"/>
            </w:r>
          </w:hyperlink>
        </w:p>
        <w:p w:rsidR="00BF7487" w:rsidRDefault="00482E08">
          <w:pPr>
            <w:pStyle w:val="TOC2"/>
            <w:tabs>
              <w:tab w:val="left" w:pos="1200"/>
            </w:tabs>
            <w:rPr>
              <w:rFonts w:asciiTheme="minorHAnsi" w:eastAsiaTheme="minorEastAsia" w:hAnsiTheme="minorHAnsi" w:cstheme="minorBidi"/>
              <w:noProof/>
              <w:sz w:val="22"/>
              <w:szCs w:val="22"/>
              <w:lang w:eastAsia="en-US"/>
            </w:rPr>
          </w:pPr>
          <w:hyperlink w:anchor="_Toc325621104" w:history="1">
            <w:r w:rsidR="00BF7487" w:rsidRPr="006A00E3">
              <w:rPr>
                <w:rStyle w:val="Hyperlink"/>
                <w:rFonts w:ascii="Times New Roman" w:hAnsi="Times New Roman" w:cs="Times New Roman"/>
                <w:noProof/>
              </w:rPr>
              <w:t>2.4.2</w:t>
            </w:r>
            <w:r w:rsidR="00BF7487">
              <w:rPr>
                <w:rFonts w:asciiTheme="minorHAnsi" w:eastAsiaTheme="minorEastAsia" w:hAnsiTheme="minorHAnsi" w:cstheme="minorBidi"/>
                <w:noProof/>
                <w:sz w:val="22"/>
                <w:szCs w:val="22"/>
                <w:lang w:eastAsia="en-US"/>
              </w:rPr>
              <w:tab/>
            </w:r>
            <w:r w:rsidR="00BF7487" w:rsidRPr="006A00E3">
              <w:rPr>
                <w:rStyle w:val="Hyperlink"/>
                <w:rFonts w:ascii="Times New Roman" w:hAnsi="Times New Roman" w:cs="Times New Roman"/>
                <w:noProof/>
              </w:rPr>
              <w:t>Requirement Process</w:t>
            </w:r>
            <w:r w:rsidR="00BF7487">
              <w:rPr>
                <w:noProof/>
                <w:webHidden/>
              </w:rPr>
              <w:tab/>
            </w:r>
            <w:r w:rsidR="00BF7487">
              <w:rPr>
                <w:noProof/>
                <w:webHidden/>
              </w:rPr>
              <w:fldChar w:fldCharType="begin"/>
            </w:r>
            <w:r w:rsidR="00BF7487">
              <w:rPr>
                <w:noProof/>
                <w:webHidden/>
              </w:rPr>
              <w:instrText xml:space="preserve"> PAGEREF _Toc325621104 \h </w:instrText>
            </w:r>
            <w:r w:rsidR="00BF7487">
              <w:rPr>
                <w:noProof/>
                <w:webHidden/>
              </w:rPr>
            </w:r>
            <w:r w:rsidR="00BF7487">
              <w:rPr>
                <w:noProof/>
                <w:webHidden/>
              </w:rPr>
              <w:fldChar w:fldCharType="separate"/>
            </w:r>
            <w:r w:rsidR="00BF7487">
              <w:rPr>
                <w:noProof/>
                <w:webHidden/>
              </w:rPr>
              <w:t>10</w:t>
            </w:r>
            <w:r w:rsidR="00BF7487">
              <w:rPr>
                <w:noProof/>
                <w:webHidden/>
              </w:rPr>
              <w:fldChar w:fldCharType="end"/>
            </w:r>
          </w:hyperlink>
        </w:p>
        <w:p w:rsidR="00BF7487" w:rsidRDefault="00482E08">
          <w:pPr>
            <w:pStyle w:val="TOC2"/>
            <w:tabs>
              <w:tab w:val="left" w:pos="1200"/>
            </w:tabs>
            <w:rPr>
              <w:rFonts w:asciiTheme="minorHAnsi" w:eastAsiaTheme="minorEastAsia" w:hAnsiTheme="minorHAnsi" w:cstheme="minorBidi"/>
              <w:noProof/>
              <w:sz w:val="22"/>
              <w:szCs w:val="22"/>
              <w:lang w:eastAsia="en-US"/>
            </w:rPr>
          </w:pPr>
          <w:hyperlink w:anchor="_Toc325621105" w:history="1">
            <w:r w:rsidR="00BF7487" w:rsidRPr="006A00E3">
              <w:rPr>
                <w:rStyle w:val="Hyperlink"/>
                <w:rFonts w:ascii="Times New Roman" w:hAnsi="Times New Roman" w:cs="Times New Roman"/>
                <w:noProof/>
              </w:rPr>
              <w:t>2.4.3</w:t>
            </w:r>
            <w:r w:rsidR="00BF7487">
              <w:rPr>
                <w:rFonts w:asciiTheme="minorHAnsi" w:eastAsiaTheme="minorEastAsia" w:hAnsiTheme="minorHAnsi" w:cstheme="minorBidi"/>
                <w:noProof/>
                <w:sz w:val="22"/>
                <w:szCs w:val="22"/>
                <w:lang w:eastAsia="en-US"/>
              </w:rPr>
              <w:tab/>
            </w:r>
            <w:r w:rsidR="00BF7487" w:rsidRPr="006A00E3">
              <w:rPr>
                <w:rStyle w:val="Hyperlink"/>
                <w:rFonts w:ascii="Times New Roman" w:hAnsi="Times New Roman" w:cs="Times New Roman"/>
                <w:noProof/>
              </w:rPr>
              <w:t>Architecture Process</w:t>
            </w:r>
            <w:r w:rsidR="00BF7487">
              <w:rPr>
                <w:noProof/>
                <w:webHidden/>
              </w:rPr>
              <w:tab/>
            </w:r>
            <w:r w:rsidR="00BF7487">
              <w:rPr>
                <w:noProof/>
                <w:webHidden/>
              </w:rPr>
              <w:fldChar w:fldCharType="begin"/>
            </w:r>
            <w:r w:rsidR="00BF7487">
              <w:rPr>
                <w:noProof/>
                <w:webHidden/>
              </w:rPr>
              <w:instrText xml:space="preserve"> PAGEREF _Toc325621105 \h </w:instrText>
            </w:r>
            <w:r w:rsidR="00BF7487">
              <w:rPr>
                <w:noProof/>
                <w:webHidden/>
              </w:rPr>
            </w:r>
            <w:r w:rsidR="00BF7487">
              <w:rPr>
                <w:noProof/>
                <w:webHidden/>
              </w:rPr>
              <w:fldChar w:fldCharType="separate"/>
            </w:r>
            <w:r w:rsidR="00BF7487">
              <w:rPr>
                <w:noProof/>
                <w:webHidden/>
              </w:rPr>
              <w:t>11</w:t>
            </w:r>
            <w:r w:rsidR="00BF7487">
              <w:rPr>
                <w:noProof/>
                <w:webHidden/>
              </w:rPr>
              <w:fldChar w:fldCharType="end"/>
            </w:r>
          </w:hyperlink>
        </w:p>
        <w:p w:rsidR="00BF7487" w:rsidRDefault="00482E08">
          <w:pPr>
            <w:pStyle w:val="TOC2"/>
            <w:tabs>
              <w:tab w:val="left" w:pos="1200"/>
            </w:tabs>
            <w:rPr>
              <w:rFonts w:asciiTheme="minorHAnsi" w:eastAsiaTheme="minorEastAsia" w:hAnsiTheme="minorHAnsi" w:cstheme="minorBidi"/>
              <w:noProof/>
              <w:sz w:val="22"/>
              <w:szCs w:val="22"/>
              <w:lang w:eastAsia="en-US"/>
            </w:rPr>
          </w:pPr>
          <w:hyperlink w:anchor="_Toc325621106" w:history="1">
            <w:r w:rsidR="00BF7487" w:rsidRPr="006A00E3">
              <w:rPr>
                <w:rStyle w:val="Hyperlink"/>
                <w:rFonts w:ascii="Times New Roman" w:hAnsi="Times New Roman" w:cs="Times New Roman"/>
                <w:noProof/>
              </w:rPr>
              <w:t>2.4.4</w:t>
            </w:r>
            <w:r w:rsidR="00BF7487">
              <w:rPr>
                <w:rFonts w:asciiTheme="minorHAnsi" w:eastAsiaTheme="minorEastAsia" w:hAnsiTheme="minorHAnsi" w:cstheme="minorBidi"/>
                <w:noProof/>
                <w:sz w:val="22"/>
                <w:szCs w:val="22"/>
                <w:lang w:eastAsia="en-US"/>
              </w:rPr>
              <w:tab/>
            </w:r>
            <w:r w:rsidR="00BF7487" w:rsidRPr="006A00E3">
              <w:rPr>
                <w:rStyle w:val="Hyperlink"/>
                <w:rFonts w:ascii="Times New Roman" w:hAnsi="Times New Roman" w:cs="Times New Roman"/>
                <w:noProof/>
              </w:rPr>
              <w:t>Detail Design Process</w:t>
            </w:r>
            <w:r w:rsidR="00BF7487">
              <w:rPr>
                <w:noProof/>
                <w:webHidden/>
              </w:rPr>
              <w:tab/>
            </w:r>
            <w:r w:rsidR="00BF7487">
              <w:rPr>
                <w:noProof/>
                <w:webHidden/>
              </w:rPr>
              <w:fldChar w:fldCharType="begin"/>
            </w:r>
            <w:r w:rsidR="00BF7487">
              <w:rPr>
                <w:noProof/>
                <w:webHidden/>
              </w:rPr>
              <w:instrText xml:space="preserve"> PAGEREF _Toc325621106 \h </w:instrText>
            </w:r>
            <w:r w:rsidR="00BF7487">
              <w:rPr>
                <w:noProof/>
                <w:webHidden/>
              </w:rPr>
            </w:r>
            <w:r w:rsidR="00BF7487">
              <w:rPr>
                <w:noProof/>
                <w:webHidden/>
              </w:rPr>
              <w:fldChar w:fldCharType="separate"/>
            </w:r>
            <w:r w:rsidR="00BF7487">
              <w:rPr>
                <w:noProof/>
                <w:webHidden/>
              </w:rPr>
              <w:t>13</w:t>
            </w:r>
            <w:r w:rsidR="00BF7487">
              <w:rPr>
                <w:noProof/>
                <w:webHidden/>
              </w:rPr>
              <w:fldChar w:fldCharType="end"/>
            </w:r>
          </w:hyperlink>
        </w:p>
        <w:p w:rsidR="00BF7487" w:rsidRDefault="00482E08">
          <w:pPr>
            <w:pStyle w:val="TOC2"/>
            <w:tabs>
              <w:tab w:val="left" w:pos="1200"/>
            </w:tabs>
            <w:rPr>
              <w:rFonts w:asciiTheme="minorHAnsi" w:eastAsiaTheme="minorEastAsia" w:hAnsiTheme="minorHAnsi" w:cstheme="minorBidi"/>
              <w:noProof/>
              <w:sz w:val="22"/>
              <w:szCs w:val="22"/>
              <w:lang w:eastAsia="en-US"/>
            </w:rPr>
          </w:pPr>
          <w:hyperlink w:anchor="_Toc325621107" w:history="1">
            <w:r w:rsidR="00BF7487" w:rsidRPr="006A00E3">
              <w:rPr>
                <w:rStyle w:val="Hyperlink"/>
                <w:rFonts w:ascii="Times New Roman" w:hAnsi="Times New Roman" w:cs="Times New Roman"/>
                <w:noProof/>
              </w:rPr>
              <w:t>2.4.5</w:t>
            </w:r>
            <w:r w:rsidR="00BF7487">
              <w:rPr>
                <w:rFonts w:asciiTheme="minorHAnsi" w:eastAsiaTheme="minorEastAsia" w:hAnsiTheme="minorHAnsi" w:cstheme="minorBidi"/>
                <w:noProof/>
                <w:sz w:val="22"/>
                <w:szCs w:val="22"/>
                <w:lang w:eastAsia="en-US"/>
              </w:rPr>
              <w:tab/>
            </w:r>
            <w:r w:rsidR="00BF7487" w:rsidRPr="006A00E3">
              <w:rPr>
                <w:rStyle w:val="Hyperlink"/>
                <w:rFonts w:ascii="Times New Roman" w:hAnsi="Times New Roman" w:cs="Times New Roman"/>
                <w:noProof/>
              </w:rPr>
              <w:t>Testing Process</w:t>
            </w:r>
            <w:r w:rsidR="00BF7487">
              <w:rPr>
                <w:noProof/>
                <w:webHidden/>
              </w:rPr>
              <w:tab/>
            </w:r>
            <w:r w:rsidR="00BF7487">
              <w:rPr>
                <w:noProof/>
                <w:webHidden/>
              </w:rPr>
              <w:fldChar w:fldCharType="begin"/>
            </w:r>
            <w:r w:rsidR="00BF7487">
              <w:rPr>
                <w:noProof/>
                <w:webHidden/>
              </w:rPr>
              <w:instrText xml:space="preserve"> PAGEREF _Toc325621107 \h </w:instrText>
            </w:r>
            <w:r w:rsidR="00BF7487">
              <w:rPr>
                <w:noProof/>
                <w:webHidden/>
              </w:rPr>
            </w:r>
            <w:r w:rsidR="00BF7487">
              <w:rPr>
                <w:noProof/>
                <w:webHidden/>
              </w:rPr>
              <w:fldChar w:fldCharType="separate"/>
            </w:r>
            <w:r w:rsidR="00BF7487">
              <w:rPr>
                <w:noProof/>
                <w:webHidden/>
              </w:rPr>
              <w:t>15</w:t>
            </w:r>
            <w:r w:rsidR="00BF7487">
              <w:rPr>
                <w:noProof/>
                <w:webHidden/>
              </w:rPr>
              <w:fldChar w:fldCharType="end"/>
            </w:r>
          </w:hyperlink>
        </w:p>
        <w:p w:rsidR="00BF7487" w:rsidRDefault="00482E08">
          <w:pPr>
            <w:pStyle w:val="TOC1"/>
            <w:tabs>
              <w:tab w:val="left" w:pos="864"/>
            </w:tabs>
            <w:rPr>
              <w:rFonts w:asciiTheme="minorHAnsi" w:eastAsiaTheme="minorEastAsia" w:hAnsiTheme="minorHAnsi" w:cstheme="minorBidi"/>
              <w:noProof/>
              <w:sz w:val="22"/>
              <w:szCs w:val="22"/>
              <w:lang w:eastAsia="en-US"/>
            </w:rPr>
          </w:pPr>
          <w:hyperlink w:anchor="_Toc325621108" w:history="1">
            <w:r w:rsidR="00BF7487" w:rsidRPr="006A00E3">
              <w:rPr>
                <w:rStyle w:val="Hyperlink"/>
                <w:rFonts w:ascii="Times New Roman" w:hAnsi="Times New Roman" w:cs="Times New Roman"/>
                <w:noProof/>
              </w:rPr>
              <w:t>III.</w:t>
            </w:r>
            <w:r w:rsidR="00BF7487">
              <w:rPr>
                <w:rFonts w:asciiTheme="minorHAnsi" w:eastAsiaTheme="minorEastAsia" w:hAnsiTheme="minorHAnsi" w:cstheme="minorBidi"/>
                <w:noProof/>
                <w:sz w:val="22"/>
                <w:szCs w:val="22"/>
                <w:lang w:eastAsia="en-US"/>
              </w:rPr>
              <w:tab/>
            </w:r>
            <w:r w:rsidR="00BF7487" w:rsidRPr="006A00E3">
              <w:rPr>
                <w:rStyle w:val="Hyperlink"/>
                <w:rFonts w:ascii="Times New Roman" w:hAnsi="Times New Roman" w:cs="Times New Roman"/>
                <w:noProof/>
              </w:rPr>
              <w:t>Project Resource Plan</w:t>
            </w:r>
            <w:r w:rsidR="00BF7487">
              <w:rPr>
                <w:noProof/>
                <w:webHidden/>
              </w:rPr>
              <w:tab/>
            </w:r>
            <w:r w:rsidR="00BF7487">
              <w:rPr>
                <w:noProof/>
                <w:webHidden/>
              </w:rPr>
              <w:fldChar w:fldCharType="begin"/>
            </w:r>
            <w:r w:rsidR="00BF7487">
              <w:rPr>
                <w:noProof/>
                <w:webHidden/>
              </w:rPr>
              <w:instrText xml:space="preserve"> PAGEREF _Toc325621108 \h </w:instrText>
            </w:r>
            <w:r w:rsidR="00BF7487">
              <w:rPr>
                <w:noProof/>
                <w:webHidden/>
              </w:rPr>
            </w:r>
            <w:r w:rsidR="00BF7487">
              <w:rPr>
                <w:noProof/>
                <w:webHidden/>
              </w:rPr>
              <w:fldChar w:fldCharType="separate"/>
            </w:r>
            <w:r w:rsidR="00BF7487">
              <w:rPr>
                <w:noProof/>
                <w:webHidden/>
              </w:rPr>
              <w:t>17</w:t>
            </w:r>
            <w:r w:rsidR="00BF7487">
              <w:rPr>
                <w:noProof/>
                <w:webHidden/>
              </w:rPr>
              <w:fldChar w:fldCharType="end"/>
            </w:r>
          </w:hyperlink>
        </w:p>
        <w:p w:rsidR="00BF7487" w:rsidRDefault="00482E08">
          <w:pPr>
            <w:pStyle w:val="TOC2"/>
            <w:tabs>
              <w:tab w:val="left" w:pos="1000"/>
            </w:tabs>
            <w:rPr>
              <w:rFonts w:asciiTheme="minorHAnsi" w:eastAsiaTheme="minorEastAsia" w:hAnsiTheme="minorHAnsi" w:cstheme="minorBidi"/>
              <w:noProof/>
              <w:sz w:val="22"/>
              <w:szCs w:val="22"/>
              <w:lang w:eastAsia="en-US"/>
            </w:rPr>
          </w:pPr>
          <w:hyperlink w:anchor="_Toc325621109" w:history="1">
            <w:r w:rsidR="00BF7487" w:rsidRPr="006A00E3">
              <w:rPr>
                <w:rStyle w:val="Hyperlink"/>
                <w:rFonts w:ascii="Times New Roman" w:hAnsi="Times New Roman" w:cs="Times New Roman"/>
                <w:noProof/>
              </w:rPr>
              <w:t>3.1</w:t>
            </w:r>
            <w:r w:rsidR="00BF7487">
              <w:rPr>
                <w:rFonts w:asciiTheme="minorHAnsi" w:eastAsiaTheme="minorEastAsia" w:hAnsiTheme="minorHAnsi" w:cstheme="minorBidi"/>
                <w:noProof/>
                <w:sz w:val="22"/>
                <w:szCs w:val="22"/>
                <w:lang w:eastAsia="en-US"/>
              </w:rPr>
              <w:tab/>
            </w:r>
            <w:r w:rsidR="00BF7487" w:rsidRPr="006A00E3">
              <w:rPr>
                <w:rStyle w:val="Hyperlink"/>
                <w:rFonts w:ascii="Times New Roman" w:hAnsi="Times New Roman" w:cs="Times New Roman"/>
                <w:noProof/>
              </w:rPr>
              <w:t>Project Organization Chart</w:t>
            </w:r>
            <w:r w:rsidR="00BF7487">
              <w:rPr>
                <w:noProof/>
                <w:webHidden/>
              </w:rPr>
              <w:tab/>
            </w:r>
            <w:r w:rsidR="00BF7487">
              <w:rPr>
                <w:noProof/>
                <w:webHidden/>
              </w:rPr>
              <w:fldChar w:fldCharType="begin"/>
            </w:r>
            <w:r w:rsidR="00BF7487">
              <w:rPr>
                <w:noProof/>
                <w:webHidden/>
              </w:rPr>
              <w:instrText xml:space="preserve"> PAGEREF _Toc325621109 \h </w:instrText>
            </w:r>
            <w:r w:rsidR="00BF7487">
              <w:rPr>
                <w:noProof/>
                <w:webHidden/>
              </w:rPr>
            </w:r>
            <w:r w:rsidR="00BF7487">
              <w:rPr>
                <w:noProof/>
                <w:webHidden/>
              </w:rPr>
              <w:fldChar w:fldCharType="separate"/>
            </w:r>
            <w:r w:rsidR="00BF7487">
              <w:rPr>
                <w:noProof/>
                <w:webHidden/>
              </w:rPr>
              <w:t>17</w:t>
            </w:r>
            <w:r w:rsidR="00BF7487">
              <w:rPr>
                <w:noProof/>
                <w:webHidden/>
              </w:rPr>
              <w:fldChar w:fldCharType="end"/>
            </w:r>
          </w:hyperlink>
        </w:p>
        <w:p w:rsidR="00BF7487" w:rsidRDefault="00482E08">
          <w:pPr>
            <w:pStyle w:val="TOC2"/>
            <w:tabs>
              <w:tab w:val="left" w:pos="1000"/>
            </w:tabs>
            <w:rPr>
              <w:rFonts w:asciiTheme="minorHAnsi" w:eastAsiaTheme="minorEastAsia" w:hAnsiTheme="minorHAnsi" w:cstheme="minorBidi"/>
              <w:noProof/>
              <w:sz w:val="22"/>
              <w:szCs w:val="22"/>
              <w:lang w:eastAsia="en-US"/>
            </w:rPr>
          </w:pPr>
          <w:hyperlink w:anchor="_Toc325621110" w:history="1">
            <w:r w:rsidR="00BF7487" w:rsidRPr="006A00E3">
              <w:rPr>
                <w:rStyle w:val="Hyperlink"/>
                <w:rFonts w:ascii="Times New Roman" w:hAnsi="Times New Roman" w:cs="Times New Roman"/>
                <w:noProof/>
              </w:rPr>
              <w:t>3.2</w:t>
            </w:r>
            <w:r w:rsidR="00BF7487">
              <w:rPr>
                <w:rFonts w:asciiTheme="minorHAnsi" w:eastAsiaTheme="minorEastAsia" w:hAnsiTheme="minorHAnsi" w:cstheme="minorBidi"/>
                <w:noProof/>
                <w:sz w:val="22"/>
                <w:szCs w:val="22"/>
                <w:lang w:eastAsia="en-US"/>
              </w:rPr>
              <w:tab/>
            </w:r>
            <w:r w:rsidR="00BF7487" w:rsidRPr="006A00E3">
              <w:rPr>
                <w:rStyle w:val="Hyperlink"/>
                <w:rFonts w:ascii="Times New Roman" w:hAnsi="Times New Roman" w:cs="Times New Roman"/>
                <w:noProof/>
              </w:rPr>
              <w:t>Knowledge</w:t>
            </w:r>
            <w:r w:rsidR="00BF7487">
              <w:rPr>
                <w:noProof/>
                <w:webHidden/>
              </w:rPr>
              <w:tab/>
            </w:r>
            <w:r w:rsidR="00BF7487">
              <w:rPr>
                <w:noProof/>
                <w:webHidden/>
              </w:rPr>
              <w:fldChar w:fldCharType="begin"/>
            </w:r>
            <w:r w:rsidR="00BF7487">
              <w:rPr>
                <w:noProof/>
                <w:webHidden/>
              </w:rPr>
              <w:instrText xml:space="preserve"> PAGEREF _Toc325621110 \h </w:instrText>
            </w:r>
            <w:r w:rsidR="00BF7487">
              <w:rPr>
                <w:noProof/>
                <w:webHidden/>
              </w:rPr>
            </w:r>
            <w:r w:rsidR="00BF7487">
              <w:rPr>
                <w:noProof/>
                <w:webHidden/>
              </w:rPr>
              <w:fldChar w:fldCharType="separate"/>
            </w:r>
            <w:r w:rsidR="00BF7487">
              <w:rPr>
                <w:noProof/>
                <w:webHidden/>
              </w:rPr>
              <w:t>19</w:t>
            </w:r>
            <w:r w:rsidR="00BF7487">
              <w:rPr>
                <w:noProof/>
                <w:webHidden/>
              </w:rPr>
              <w:fldChar w:fldCharType="end"/>
            </w:r>
          </w:hyperlink>
        </w:p>
        <w:p w:rsidR="00BF7487" w:rsidRDefault="00482E08">
          <w:pPr>
            <w:pStyle w:val="TOC2"/>
            <w:tabs>
              <w:tab w:val="left" w:pos="1000"/>
            </w:tabs>
            <w:rPr>
              <w:rFonts w:asciiTheme="minorHAnsi" w:eastAsiaTheme="minorEastAsia" w:hAnsiTheme="minorHAnsi" w:cstheme="minorBidi"/>
              <w:noProof/>
              <w:sz w:val="22"/>
              <w:szCs w:val="22"/>
              <w:lang w:eastAsia="en-US"/>
            </w:rPr>
          </w:pPr>
          <w:hyperlink w:anchor="_Toc325621111" w:history="1">
            <w:r w:rsidR="00BF7487" w:rsidRPr="006A00E3">
              <w:rPr>
                <w:rStyle w:val="Hyperlink"/>
                <w:rFonts w:ascii="Times New Roman" w:hAnsi="Times New Roman" w:cs="Times New Roman"/>
                <w:noProof/>
              </w:rPr>
              <w:t>3.3</w:t>
            </w:r>
            <w:r w:rsidR="00BF7487">
              <w:rPr>
                <w:rFonts w:asciiTheme="minorHAnsi" w:eastAsiaTheme="minorEastAsia" w:hAnsiTheme="minorHAnsi" w:cstheme="minorBidi"/>
                <w:noProof/>
                <w:sz w:val="22"/>
                <w:szCs w:val="22"/>
                <w:lang w:eastAsia="en-US"/>
              </w:rPr>
              <w:tab/>
            </w:r>
            <w:r w:rsidR="00BF7487" w:rsidRPr="006A00E3">
              <w:rPr>
                <w:rStyle w:val="Hyperlink"/>
                <w:rFonts w:ascii="Times New Roman" w:hAnsi="Times New Roman" w:cs="Times New Roman"/>
                <w:noProof/>
              </w:rPr>
              <w:t>Skill</w:t>
            </w:r>
            <w:r w:rsidR="00BF7487">
              <w:rPr>
                <w:noProof/>
                <w:webHidden/>
              </w:rPr>
              <w:tab/>
            </w:r>
            <w:r w:rsidR="00BF7487">
              <w:rPr>
                <w:noProof/>
                <w:webHidden/>
              </w:rPr>
              <w:fldChar w:fldCharType="begin"/>
            </w:r>
            <w:r w:rsidR="00BF7487">
              <w:rPr>
                <w:noProof/>
                <w:webHidden/>
              </w:rPr>
              <w:instrText xml:space="preserve"> PAGEREF _Toc325621111 \h </w:instrText>
            </w:r>
            <w:r w:rsidR="00BF7487">
              <w:rPr>
                <w:noProof/>
                <w:webHidden/>
              </w:rPr>
            </w:r>
            <w:r w:rsidR="00BF7487">
              <w:rPr>
                <w:noProof/>
                <w:webHidden/>
              </w:rPr>
              <w:fldChar w:fldCharType="separate"/>
            </w:r>
            <w:r w:rsidR="00BF7487">
              <w:rPr>
                <w:noProof/>
                <w:webHidden/>
              </w:rPr>
              <w:t>19</w:t>
            </w:r>
            <w:r w:rsidR="00BF7487">
              <w:rPr>
                <w:noProof/>
                <w:webHidden/>
              </w:rPr>
              <w:fldChar w:fldCharType="end"/>
            </w:r>
          </w:hyperlink>
        </w:p>
        <w:p w:rsidR="00BF7487" w:rsidRDefault="00482E08">
          <w:pPr>
            <w:pStyle w:val="TOC2"/>
            <w:tabs>
              <w:tab w:val="left" w:pos="1000"/>
            </w:tabs>
            <w:rPr>
              <w:rFonts w:asciiTheme="minorHAnsi" w:eastAsiaTheme="minorEastAsia" w:hAnsiTheme="minorHAnsi" w:cstheme="minorBidi"/>
              <w:noProof/>
              <w:sz w:val="22"/>
              <w:szCs w:val="22"/>
              <w:lang w:eastAsia="en-US"/>
            </w:rPr>
          </w:pPr>
          <w:hyperlink w:anchor="_Toc325621112" w:history="1">
            <w:r w:rsidR="00BF7487" w:rsidRPr="006A00E3">
              <w:rPr>
                <w:rStyle w:val="Hyperlink"/>
                <w:rFonts w:ascii="Times New Roman" w:hAnsi="Times New Roman" w:cs="Times New Roman"/>
                <w:noProof/>
              </w:rPr>
              <w:t>3.4</w:t>
            </w:r>
            <w:r w:rsidR="00BF7487">
              <w:rPr>
                <w:rFonts w:asciiTheme="minorHAnsi" w:eastAsiaTheme="minorEastAsia" w:hAnsiTheme="minorHAnsi" w:cstheme="minorBidi"/>
                <w:noProof/>
                <w:sz w:val="22"/>
                <w:szCs w:val="22"/>
                <w:lang w:eastAsia="en-US"/>
              </w:rPr>
              <w:tab/>
            </w:r>
            <w:r w:rsidR="00BF7487" w:rsidRPr="006A00E3">
              <w:rPr>
                <w:rStyle w:val="Hyperlink"/>
                <w:rFonts w:ascii="Times New Roman" w:hAnsi="Times New Roman" w:cs="Times New Roman"/>
                <w:noProof/>
              </w:rPr>
              <w:t>Training Needs</w:t>
            </w:r>
            <w:r w:rsidR="00BF7487">
              <w:rPr>
                <w:noProof/>
                <w:webHidden/>
              </w:rPr>
              <w:tab/>
            </w:r>
            <w:r w:rsidR="00BF7487">
              <w:rPr>
                <w:noProof/>
                <w:webHidden/>
              </w:rPr>
              <w:fldChar w:fldCharType="begin"/>
            </w:r>
            <w:r w:rsidR="00BF7487">
              <w:rPr>
                <w:noProof/>
                <w:webHidden/>
              </w:rPr>
              <w:instrText xml:space="preserve"> PAGEREF _Toc325621112 \h </w:instrText>
            </w:r>
            <w:r w:rsidR="00BF7487">
              <w:rPr>
                <w:noProof/>
                <w:webHidden/>
              </w:rPr>
            </w:r>
            <w:r w:rsidR="00BF7487">
              <w:rPr>
                <w:noProof/>
                <w:webHidden/>
              </w:rPr>
              <w:fldChar w:fldCharType="separate"/>
            </w:r>
            <w:r w:rsidR="00BF7487">
              <w:rPr>
                <w:noProof/>
                <w:webHidden/>
              </w:rPr>
              <w:t>19</w:t>
            </w:r>
            <w:r w:rsidR="00BF7487">
              <w:rPr>
                <w:noProof/>
                <w:webHidden/>
              </w:rPr>
              <w:fldChar w:fldCharType="end"/>
            </w:r>
          </w:hyperlink>
        </w:p>
        <w:p w:rsidR="00BF7487" w:rsidRDefault="00482E08">
          <w:pPr>
            <w:pStyle w:val="TOC1"/>
            <w:tabs>
              <w:tab w:val="left" w:pos="864"/>
            </w:tabs>
            <w:rPr>
              <w:rFonts w:asciiTheme="minorHAnsi" w:eastAsiaTheme="minorEastAsia" w:hAnsiTheme="minorHAnsi" w:cstheme="minorBidi"/>
              <w:noProof/>
              <w:sz w:val="22"/>
              <w:szCs w:val="22"/>
              <w:lang w:eastAsia="en-US"/>
            </w:rPr>
          </w:pPr>
          <w:hyperlink w:anchor="_Toc325621113" w:history="1">
            <w:r w:rsidR="00BF7487" w:rsidRPr="006A00E3">
              <w:rPr>
                <w:rStyle w:val="Hyperlink"/>
                <w:rFonts w:ascii="Times New Roman" w:hAnsi="Times New Roman" w:cs="Times New Roman"/>
                <w:noProof/>
              </w:rPr>
              <w:t>IV.</w:t>
            </w:r>
            <w:r w:rsidR="00BF7487">
              <w:rPr>
                <w:rFonts w:asciiTheme="minorHAnsi" w:eastAsiaTheme="minorEastAsia" w:hAnsiTheme="minorHAnsi" w:cstheme="minorBidi"/>
                <w:noProof/>
                <w:sz w:val="22"/>
                <w:szCs w:val="22"/>
                <w:lang w:eastAsia="en-US"/>
              </w:rPr>
              <w:tab/>
            </w:r>
            <w:r w:rsidR="00BF7487" w:rsidRPr="006A00E3">
              <w:rPr>
                <w:rStyle w:val="Hyperlink"/>
                <w:rFonts w:ascii="Times New Roman" w:hAnsi="Times New Roman" w:cs="Times New Roman"/>
                <w:noProof/>
              </w:rPr>
              <w:t>Project Schedule</w:t>
            </w:r>
            <w:r w:rsidR="00BF7487">
              <w:rPr>
                <w:noProof/>
                <w:webHidden/>
              </w:rPr>
              <w:tab/>
            </w:r>
            <w:r w:rsidR="00BF7487">
              <w:rPr>
                <w:noProof/>
                <w:webHidden/>
              </w:rPr>
              <w:fldChar w:fldCharType="begin"/>
            </w:r>
            <w:r w:rsidR="00BF7487">
              <w:rPr>
                <w:noProof/>
                <w:webHidden/>
              </w:rPr>
              <w:instrText xml:space="preserve"> PAGEREF _Toc325621113 \h </w:instrText>
            </w:r>
            <w:r w:rsidR="00BF7487">
              <w:rPr>
                <w:noProof/>
                <w:webHidden/>
              </w:rPr>
            </w:r>
            <w:r w:rsidR="00BF7487">
              <w:rPr>
                <w:noProof/>
                <w:webHidden/>
              </w:rPr>
              <w:fldChar w:fldCharType="separate"/>
            </w:r>
            <w:r w:rsidR="00BF7487">
              <w:rPr>
                <w:noProof/>
                <w:webHidden/>
              </w:rPr>
              <w:t>19</w:t>
            </w:r>
            <w:r w:rsidR="00BF7487">
              <w:rPr>
                <w:noProof/>
                <w:webHidden/>
              </w:rPr>
              <w:fldChar w:fldCharType="end"/>
            </w:r>
          </w:hyperlink>
        </w:p>
        <w:p w:rsidR="00BF7487" w:rsidRDefault="00482E08">
          <w:pPr>
            <w:pStyle w:val="TOC2"/>
            <w:tabs>
              <w:tab w:val="left" w:pos="1000"/>
            </w:tabs>
            <w:rPr>
              <w:rFonts w:asciiTheme="minorHAnsi" w:eastAsiaTheme="minorEastAsia" w:hAnsiTheme="minorHAnsi" w:cstheme="minorBidi"/>
              <w:noProof/>
              <w:sz w:val="22"/>
              <w:szCs w:val="22"/>
              <w:lang w:eastAsia="en-US"/>
            </w:rPr>
          </w:pPr>
          <w:hyperlink w:anchor="_Toc325621114" w:history="1">
            <w:r w:rsidR="00BF7487" w:rsidRPr="006A00E3">
              <w:rPr>
                <w:rStyle w:val="Hyperlink"/>
                <w:rFonts w:ascii="Times New Roman" w:hAnsi="Times New Roman" w:cs="Times New Roman"/>
                <w:noProof/>
              </w:rPr>
              <w:t>4.1</w:t>
            </w:r>
            <w:r w:rsidR="00BF7487">
              <w:rPr>
                <w:rFonts w:asciiTheme="minorHAnsi" w:eastAsiaTheme="minorEastAsia" w:hAnsiTheme="minorHAnsi" w:cstheme="minorBidi"/>
                <w:noProof/>
                <w:sz w:val="22"/>
                <w:szCs w:val="22"/>
                <w:lang w:eastAsia="en-US"/>
              </w:rPr>
              <w:tab/>
            </w:r>
            <w:r w:rsidR="00BF7487" w:rsidRPr="006A00E3">
              <w:rPr>
                <w:rStyle w:val="Hyperlink"/>
                <w:rFonts w:ascii="Times New Roman" w:hAnsi="Times New Roman" w:cs="Times New Roman"/>
                <w:noProof/>
              </w:rPr>
              <w:t>Phases / Iterations</w:t>
            </w:r>
            <w:r w:rsidR="00BF7487">
              <w:rPr>
                <w:noProof/>
                <w:webHidden/>
              </w:rPr>
              <w:tab/>
            </w:r>
            <w:r w:rsidR="00BF7487">
              <w:rPr>
                <w:noProof/>
                <w:webHidden/>
              </w:rPr>
              <w:fldChar w:fldCharType="begin"/>
            </w:r>
            <w:r w:rsidR="00BF7487">
              <w:rPr>
                <w:noProof/>
                <w:webHidden/>
              </w:rPr>
              <w:instrText xml:space="preserve"> PAGEREF _Toc325621114 \h </w:instrText>
            </w:r>
            <w:r w:rsidR="00BF7487">
              <w:rPr>
                <w:noProof/>
                <w:webHidden/>
              </w:rPr>
            </w:r>
            <w:r w:rsidR="00BF7487">
              <w:rPr>
                <w:noProof/>
                <w:webHidden/>
              </w:rPr>
              <w:fldChar w:fldCharType="separate"/>
            </w:r>
            <w:r w:rsidR="00BF7487">
              <w:rPr>
                <w:noProof/>
                <w:webHidden/>
              </w:rPr>
              <w:t>19</w:t>
            </w:r>
            <w:r w:rsidR="00BF7487">
              <w:rPr>
                <w:noProof/>
                <w:webHidden/>
              </w:rPr>
              <w:fldChar w:fldCharType="end"/>
            </w:r>
          </w:hyperlink>
        </w:p>
        <w:p w:rsidR="00BF7487" w:rsidRDefault="00482E08">
          <w:pPr>
            <w:pStyle w:val="TOC2"/>
            <w:tabs>
              <w:tab w:val="left" w:pos="1000"/>
            </w:tabs>
            <w:rPr>
              <w:rFonts w:asciiTheme="minorHAnsi" w:eastAsiaTheme="minorEastAsia" w:hAnsiTheme="minorHAnsi" w:cstheme="minorBidi"/>
              <w:noProof/>
              <w:sz w:val="22"/>
              <w:szCs w:val="22"/>
              <w:lang w:eastAsia="en-US"/>
            </w:rPr>
          </w:pPr>
          <w:hyperlink w:anchor="_Toc325621115" w:history="1">
            <w:r w:rsidR="00BF7487" w:rsidRPr="006A00E3">
              <w:rPr>
                <w:rStyle w:val="Hyperlink"/>
                <w:rFonts w:ascii="Times New Roman" w:hAnsi="Times New Roman" w:cs="Times New Roman"/>
                <w:noProof/>
              </w:rPr>
              <w:t>4.2</w:t>
            </w:r>
            <w:r w:rsidR="00BF7487">
              <w:rPr>
                <w:rFonts w:asciiTheme="minorHAnsi" w:eastAsiaTheme="minorEastAsia" w:hAnsiTheme="minorHAnsi" w:cstheme="minorBidi"/>
                <w:noProof/>
                <w:sz w:val="22"/>
                <w:szCs w:val="22"/>
                <w:lang w:eastAsia="en-US"/>
              </w:rPr>
              <w:tab/>
            </w:r>
            <w:r w:rsidR="00BF7487" w:rsidRPr="006A00E3">
              <w:rPr>
                <w:rStyle w:val="Hyperlink"/>
                <w:rFonts w:ascii="Times New Roman" w:hAnsi="Times New Roman" w:cs="Times New Roman"/>
                <w:noProof/>
              </w:rPr>
              <w:t>Milestones</w:t>
            </w:r>
            <w:r w:rsidR="00BF7487">
              <w:rPr>
                <w:noProof/>
                <w:webHidden/>
              </w:rPr>
              <w:tab/>
            </w:r>
            <w:r w:rsidR="00BF7487">
              <w:rPr>
                <w:noProof/>
                <w:webHidden/>
              </w:rPr>
              <w:fldChar w:fldCharType="begin"/>
            </w:r>
            <w:r w:rsidR="00BF7487">
              <w:rPr>
                <w:noProof/>
                <w:webHidden/>
              </w:rPr>
              <w:instrText xml:space="preserve"> PAGEREF _Toc325621115 \h </w:instrText>
            </w:r>
            <w:r w:rsidR="00BF7487">
              <w:rPr>
                <w:noProof/>
                <w:webHidden/>
              </w:rPr>
            </w:r>
            <w:r w:rsidR="00BF7487">
              <w:rPr>
                <w:noProof/>
                <w:webHidden/>
              </w:rPr>
              <w:fldChar w:fldCharType="separate"/>
            </w:r>
            <w:r w:rsidR="00BF7487">
              <w:rPr>
                <w:noProof/>
                <w:webHidden/>
              </w:rPr>
              <w:t>19</w:t>
            </w:r>
            <w:r w:rsidR="00BF7487">
              <w:rPr>
                <w:noProof/>
                <w:webHidden/>
              </w:rPr>
              <w:fldChar w:fldCharType="end"/>
            </w:r>
          </w:hyperlink>
        </w:p>
        <w:p w:rsidR="00BF7487" w:rsidRDefault="00482E08">
          <w:pPr>
            <w:pStyle w:val="TOC2"/>
            <w:tabs>
              <w:tab w:val="left" w:pos="1000"/>
            </w:tabs>
            <w:rPr>
              <w:rFonts w:asciiTheme="minorHAnsi" w:eastAsiaTheme="minorEastAsia" w:hAnsiTheme="minorHAnsi" w:cstheme="minorBidi"/>
              <w:noProof/>
              <w:sz w:val="22"/>
              <w:szCs w:val="22"/>
              <w:lang w:eastAsia="en-US"/>
            </w:rPr>
          </w:pPr>
          <w:hyperlink w:anchor="_Toc325621116" w:history="1">
            <w:r w:rsidR="00BF7487" w:rsidRPr="006A00E3">
              <w:rPr>
                <w:rStyle w:val="Hyperlink"/>
                <w:rFonts w:ascii="Times New Roman" w:hAnsi="Times New Roman" w:cs="Times New Roman"/>
                <w:noProof/>
              </w:rPr>
              <w:t>4.3</w:t>
            </w:r>
            <w:r w:rsidR="00BF7487">
              <w:rPr>
                <w:rFonts w:asciiTheme="minorHAnsi" w:eastAsiaTheme="minorEastAsia" w:hAnsiTheme="minorHAnsi" w:cstheme="minorBidi"/>
                <w:noProof/>
                <w:sz w:val="22"/>
                <w:szCs w:val="22"/>
                <w:lang w:eastAsia="en-US"/>
              </w:rPr>
              <w:tab/>
            </w:r>
            <w:r w:rsidR="00BF7487" w:rsidRPr="006A00E3">
              <w:rPr>
                <w:rStyle w:val="Hyperlink"/>
                <w:rFonts w:ascii="Times New Roman" w:hAnsi="Times New Roman" w:cs="Times New Roman"/>
                <w:noProof/>
              </w:rPr>
              <w:t>Work break down structure</w:t>
            </w:r>
            <w:r w:rsidR="00BF7487">
              <w:rPr>
                <w:noProof/>
                <w:webHidden/>
              </w:rPr>
              <w:tab/>
            </w:r>
            <w:r w:rsidR="00BF7487">
              <w:rPr>
                <w:noProof/>
                <w:webHidden/>
              </w:rPr>
              <w:fldChar w:fldCharType="begin"/>
            </w:r>
            <w:r w:rsidR="00BF7487">
              <w:rPr>
                <w:noProof/>
                <w:webHidden/>
              </w:rPr>
              <w:instrText xml:space="preserve"> PAGEREF _Toc325621116 \h </w:instrText>
            </w:r>
            <w:r w:rsidR="00BF7487">
              <w:rPr>
                <w:noProof/>
                <w:webHidden/>
              </w:rPr>
            </w:r>
            <w:r w:rsidR="00BF7487">
              <w:rPr>
                <w:noProof/>
                <w:webHidden/>
              </w:rPr>
              <w:fldChar w:fldCharType="separate"/>
            </w:r>
            <w:r w:rsidR="00BF7487">
              <w:rPr>
                <w:noProof/>
                <w:webHidden/>
              </w:rPr>
              <w:t>20</w:t>
            </w:r>
            <w:r w:rsidR="00BF7487">
              <w:rPr>
                <w:noProof/>
                <w:webHidden/>
              </w:rPr>
              <w:fldChar w:fldCharType="end"/>
            </w:r>
          </w:hyperlink>
        </w:p>
        <w:p w:rsidR="00BF7487" w:rsidRDefault="00482E08">
          <w:pPr>
            <w:pStyle w:val="TOC2"/>
            <w:tabs>
              <w:tab w:val="left" w:pos="1000"/>
            </w:tabs>
            <w:rPr>
              <w:rFonts w:asciiTheme="minorHAnsi" w:eastAsiaTheme="minorEastAsia" w:hAnsiTheme="minorHAnsi" w:cstheme="minorBidi"/>
              <w:noProof/>
              <w:sz w:val="22"/>
              <w:szCs w:val="22"/>
              <w:lang w:eastAsia="en-US"/>
            </w:rPr>
          </w:pPr>
          <w:hyperlink w:anchor="_Toc325621117" w:history="1">
            <w:r w:rsidR="00BF7487" w:rsidRPr="006A00E3">
              <w:rPr>
                <w:rStyle w:val="Hyperlink"/>
                <w:rFonts w:ascii="Times New Roman" w:hAnsi="Times New Roman" w:cs="Times New Roman"/>
                <w:noProof/>
              </w:rPr>
              <w:t>4.4</w:t>
            </w:r>
            <w:r w:rsidR="00BF7487">
              <w:rPr>
                <w:rFonts w:asciiTheme="minorHAnsi" w:eastAsiaTheme="minorEastAsia" w:hAnsiTheme="minorHAnsi" w:cstheme="minorBidi"/>
                <w:noProof/>
                <w:sz w:val="22"/>
                <w:szCs w:val="22"/>
                <w:lang w:eastAsia="en-US"/>
              </w:rPr>
              <w:tab/>
            </w:r>
            <w:r w:rsidR="00BF7487" w:rsidRPr="006A00E3">
              <w:rPr>
                <w:rStyle w:val="Hyperlink"/>
                <w:rFonts w:ascii="Times New Roman" w:hAnsi="Times New Roman" w:cs="Times New Roman"/>
                <w:noProof/>
              </w:rPr>
              <w:t>Project Stakeholders Involvements</w:t>
            </w:r>
            <w:r w:rsidR="00BF7487">
              <w:rPr>
                <w:noProof/>
                <w:webHidden/>
              </w:rPr>
              <w:tab/>
            </w:r>
            <w:r w:rsidR="00BF7487">
              <w:rPr>
                <w:noProof/>
                <w:webHidden/>
              </w:rPr>
              <w:fldChar w:fldCharType="begin"/>
            </w:r>
            <w:r w:rsidR="00BF7487">
              <w:rPr>
                <w:noProof/>
                <w:webHidden/>
              </w:rPr>
              <w:instrText xml:space="preserve"> PAGEREF _Toc325621117 \h </w:instrText>
            </w:r>
            <w:r w:rsidR="00BF7487">
              <w:rPr>
                <w:noProof/>
                <w:webHidden/>
              </w:rPr>
            </w:r>
            <w:r w:rsidR="00BF7487">
              <w:rPr>
                <w:noProof/>
                <w:webHidden/>
              </w:rPr>
              <w:fldChar w:fldCharType="separate"/>
            </w:r>
            <w:r w:rsidR="00BF7487">
              <w:rPr>
                <w:noProof/>
                <w:webHidden/>
              </w:rPr>
              <w:t>20</w:t>
            </w:r>
            <w:r w:rsidR="00BF7487">
              <w:rPr>
                <w:noProof/>
                <w:webHidden/>
              </w:rPr>
              <w:fldChar w:fldCharType="end"/>
            </w:r>
          </w:hyperlink>
        </w:p>
        <w:p w:rsidR="00BF7487" w:rsidRDefault="00482E08">
          <w:pPr>
            <w:pStyle w:val="TOC1"/>
            <w:tabs>
              <w:tab w:val="left" w:pos="864"/>
            </w:tabs>
            <w:rPr>
              <w:rFonts w:asciiTheme="minorHAnsi" w:eastAsiaTheme="minorEastAsia" w:hAnsiTheme="minorHAnsi" w:cstheme="minorBidi"/>
              <w:noProof/>
              <w:sz w:val="22"/>
              <w:szCs w:val="22"/>
              <w:lang w:eastAsia="en-US"/>
            </w:rPr>
          </w:pPr>
          <w:hyperlink w:anchor="_Toc325621118" w:history="1">
            <w:r w:rsidR="00BF7487" w:rsidRPr="006A00E3">
              <w:rPr>
                <w:rStyle w:val="Hyperlink"/>
                <w:rFonts w:ascii="Times New Roman" w:hAnsi="Times New Roman" w:cs="Times New Roman"/>
                <w:noProof/>
              </w:rPr>
              <w:t>V.</w:t>
            </w:r>
            <w:r w:rsidR="00BF7487">
              <w:rPr>
                <w:rFonts w:asciiTheme="minorHAnsi" w:eastAsiaTheme="minorEastAsia" w:hAnsiTheme="minorHAnsi" w:cstheme="minorBidi"/>
                <w:noProof/>
                <w:sz w:val="22"/>
                <w:szCs w:val="22"/>
                <w:lang w:eastAsia="en-US"/>
              </w:rPr>
              <w:tab/>
            </w:r>
            <w:r w:rsidR="00BF7487" w:rsidRPr="006A00E3">
              <w:rPr>
                <w:rStyle w:val="Hyperlink"/>
                <w:rFonts w:ascii="Times New Roman" w:hAnsi="Times New Roman" w:cs="Times New Roman"/>
                <w:noProof/>
              </w:rPr>
              <w:t>Project Communication Plan</w:t>
            </w:r>
            <w:r w:rsidR="00BF7487">
              <w:rPr>
                <w:noProof/>
                <w:webHidden/>
              </w:rPr>
              <w:tab/>
            </w:r>
            <w:r w:rsidR="00BF7487">
              <w:rPr>
                <w:noProof/>
                <w:webHidden/>
              </w:rPr>
              <w:fldChar w:fldCharType="begin"/>
            </w:r>
            <w:r w:rsidR="00BF7487">
              <w:rPr>
                <w:noProof/>
                <w:webHidden/>
              </w:rPr>
              <w:instrText xml:space="preserve"> PAGEREF _Toc325621118 \h </w:instrText>
            </w:r>
            <w:r w:rsidR="00BF7487">
              <w:rPr>
                <w:noProof/>
                <w:webHidden/>
              </w:rPr>
            </w:r>
            <w:r w:rsidR="00BF7487">
              <w:rPr>
                <w:noProof/>
                <w:webHidden/>
              </w:rPr>
              <w:fldChar w:fldCharType="separate"/>
            </w:r>
            <w:r w:rsidR="00BF7487">
              <w:rPr>
                <w:noProof/>
                <w:webHidden/>
              </w:rPr>
              <w:t>21</w:t>
            </w:r>
            <w:r w:rsidR="00BF7487">
              <w:rPr>
                <w:noProof/>
                <w:webHidden/>
              </w:rPr>
              <w:fldChar w:fldCharType="end"/>
            </w:r>
          </w:hyperlink>
        </w:p>
        <w:p w:rsidR="00BF7487" w:rsidRDefault="00BF7487">
          <w:r>
            <w:rPr>
              <w:b/>
              <w:bCs/>
              <w:noProof/>
            </w:rPr>
            <w:fldChar w:fldCharType="end"/>
          </w:r>
        </w:p>
      </w:sdtContent>
    </w:sdt>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67410F" w:rsidRPr="001E6E1C" w:rsidRDefault="0067410F" w:rsidP="00BB7C00">
      <w:pPr>
        <w:pStyle w:val="Heading1"/>
        <w:numPr>
          <w:ilvl w:val="0"/>
          <w:numId w:val="4"/>
        </w:numPr>
        <w:shd w:val="clear" w:color="auto" w:fill="002060"/>
        <w:ind w:left="720"/>
        <w:rPr>
          <w:rFonts w:ascii="Times New Roman" w:hAnsi="Times New Roman" w:cs="Times New Roman"/>
          <w:sz w:val="24"/>
          <w:szCs w:val="24"/>
        </w:rPr>
      </w:pPr>
      <w:bookmarkStart w:id="0" w:name="_Toc325551814"/>
      <w:bookmarkStart w:id="1" w:name="_Toc325621093"/>
      <w:r w:rsidRPr="001E6E1C">
        <w:rPr>
          <w:rFonts w:ascii="Times New Roman" w:hAnsi="Times New Roman" w:cs="Times New Roman"/>
          <w:sz w:val="24"/>
          <w:szCs w:val="24"/>
        </w:rPr>
        <w:lastRenderedPageBreak/>
        <w:t>Introduction</w:t>
      </w:r>
      <w:bookmarkEnd w:id="0"/>
      <w:bookmarkEnd w:id="1"/>
    </w:p>
    <w:p w:rsidR="0067410F" w:rsidRPr="001E6E1C" w:rsidRDefault="0067410F" w:rsidP="00BB7C00">
      <w:pPr>
        <w:pStyle w:val="Heading2"/>
        <w:numPr>
          <w:ilvl w:val="1"/>
          <w:numId w:val="4"/>
        </w:numPr>
        <w:tabs>
          <w:tab w:val="clear" w:pos="810"/>
        </w:tabs>
        <w:rPr>
          <w:rFonts w:ascii="Times New Roman" w:hAnsi="Times New Roman" w:cs="Times New Roman"/>
          <w:sz w:val="24"/>
          <w:szCs w:val="24"/>
        </w:rPr>
      </w:pPr>
      <w:bookmarkStart w:id="2" w:name="_Toc325551815"/>
      <w:bookmarkStart w:id="3" w:name="_Toc325621094"/>
      <w:r w:rsidRPr="001E6E1C">
        <w:rPr>
          <w:rFonts w:ascii="Times New Roman" w:hAnsi="Times New Roman" w:cs="Times New Roman"/>
          <w:sz w:val="24"/>
          <w:szCs w:val="24"/>
        </w:rPr>
        <w:t>Purpose</w:t>
      </w:r>
      <w:bookmarkEnd w:id="2"/>
      <w:bookmarkEnd w:id="3"/>
    </w:p>
    <w:p w:rsidR="0067410F" w:rsidRPr="003369DD" w:rsidRDefault="0067410F" w:rsidP="003369DD">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This document is to establish reasonable plans for performing the software engineering and for managing the software project Human Resource</w:t>
      </w:r>
      <w:r w:rsidR="00B32F08">
        <w:rPr>
          <w:rFonts w:ascii="Times New Roman" w:hAnsi="Times New Roman" w:cs="Times New Roman"/>
          <w:i w:val="0"/>
          <w:iCs w:val="0"/>
          <w:color w:val="000000"/>
          <w:sz w:val="24"/>
          <w:szCs w:val="24"/>
        </w:rPr>
        <w:t xml:space="preserve"> Management. The customer of this project is Human Resource Department- Van Lang University</w:t>
      </w:r>
    </w:p>
    <w:p w:rsidR="0067410F" w:rsidRPr="003369DD" w:rsidRDefault="0067410F" w:rsidP="00B32F08">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 xml:space="preserve">The plan includes </w:t>
      </w:r>
      <w:r w:rsidR="00B32F08">
        <w:rPr>
          <w:rFonts w:ascii="Times New Roman" w:hAnsi="Times New Roman" w:cs="Times New Roman"/>
          <w:i w:val="0"/>
          <w:iCs w:val="0"/>
          <w:color w:val="000000"/>
          <w:sz w:val="24"/>
          <w:szCs w:val="24"/>
        </w:rPr>
        <w:t xml:space="preserve">information about the project, resource, </w:t>
      </w:r>
      <w:r w:rsidR="00E214F6">
        <w:rPr>
          <w:rFonts w:ascii="Times New Roman" w:hAnsi="Times New Roman" w:cs="Times New Roman"/>
          <w:i w:val="0"/>
          <w:iCs w:val="0"/>
          <w:color w:val="000000"/>
          <w:sz w:val="24"/>
          <w:szCs w:val="24"/>
        </w:rPr>
        <w:t>and schedule</w:t>
      </w:r>
      <w:r w:rsidR="00B32F08">
        <w:rPr>
          <w:rFonts w:ascii="Times New Roman" w:hAnsi="Times New Roman" w:cs="Times New Roman"/>
          <w:i w:val="0"/>
          <w:iCs w:val="0"/>
          <w:color w:val="000000"/>
          <w:sz w:val="24"/>
          <w:szCs w:val="24"/>
        </w:rPr>
        <w:t xml:space="preserve"> and processes that our team apply for management</w:t>
      </w:r>
      <w:r w:rsidRPr="003369DD">
        <w:rPr>
          <w:rFonts w:ascii="Times New Roman" w:hAnsi="Times New Roman" w:cs="Times New Roman"/>
          <w:i w:val="0"/>
          <w:iCs w:val="0"/>
          <w:color w:val="000000"/>
          <w:sz w:val="24"/>
          <w:szCs w:val="24"/>
        </w:rPr>
        <w:t xml:space="preserve">. </w:t>
      </w:r>
    </w:p>
    <w:p w:rsidR="0067410F" w:rsidRPr="001E6E1C" w:rsidRDefault="0067410F" w:rsidP="00BB7C00">
      <w:pPr>
        <w:pStyle w:val="Heading2"/>
        <w:numPr>
          <w:ilvl w:val="1"/>
          <w:numId w:val="4"/>
        </w:numPr>
        <w:tabs>
          <w:tab w:val="clear" w:pos="810"/>
        </w:tabs>
        <w:rPr>
          <w:rFonts w:ascii="Times New Roman" w:hAnsi="Times New Roman" w:cs="Times New Roman"/>
          <w:sz w:val="24"/>
          <w:szCs w:val="24"/>
        </w:rPr>
      </w:pPr>
      <w:bookmarkStart w:id="4" w:name="_Toc325551816"/>
      <w:bookmarkStart w:id="5" w:name="_Toc325621095"/>
      <w:r w:rsidRPr="001E6E1C">
        <w:rPr>
          <w:rFonts w:ascii="Times New Roman" w:hAnsi="Times New Roman" w:cs="Times New Roman"/>
          <w:sz w:val="24"/>
          <w:szCs w:val="24"/>
        </w:rPr>
        <w:t>Scope</w:t>
      </w:r>
      <w:bookmarkEnd w:id="4"/>
      <w:bookmarkEnd w:id="5"/>
    </w:p>
    <w:p w:rsidR="0067410F" w:rsidRPr="001E6E1C" w:rsidRDefault="0067410F" w:rsidP="001E6E1C">
      <w:pPr>
        <w:pStyle w:val="infoblue"/>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This document is to cover parameters of a project and to establish the appropriate project management and quality environment required to complete the project:</w:t>
      </w:r>
    </w:p>
    <w:p w:rsidR="0067410F" w:rsidRPr="001E6E1C" w:rsidRDefault="0067410F" w:rsidP="00BB7C00">
      <w:pPr>
        <w:pStyle w:val="infoblue"/>
        <w:numPr>
          <w:ilvl w:val="0"/>
          <w:numId w:val="1"/>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Task Scheduling</w:t>
      </w:r>
    </w:p>
    <w:p w:rsidR="0067410F" w:rsidRPr="001E6E1C" w:rsidRDefault="0067410F" w:rsidP="00BB7C00">
      <w:pPr>
        <w:pStyle w:val="infoblue"/>
        <w:numPr>
          <w:ilvl w:val="0"/>
          <w:numId w:val="1"/>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Resource Planning</w:t>
      </w:r>
    </w:p>
    <w:p w:rsidR="0067410F" w:rsidRPr="001E6E1C" w:rsidRDefault="0067410F" w:rsidP="00BB7C00">
      <w:pPr>
        <w:pStyle w:val="infoblue"/>
        <w:numPr>
          <w:ilvl w:val="0"/>
          <w:numId w:val="1"/>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Organizational Planning</w:t>
      </w:r>
    </w:p>
    <w:p w:rsidR="0067410F" w:rsidRPr="001E6E1C" w:rsidRDefault="0067410F" w:rsidP="00BB7C00">
      <w:pPr>
        <w:pStyle w:val="infoblue"/>
        <w:numPr>
          <w:ilvl w:val="0"/>
          <w:numId w:val="1"/>
        </w:numPr>
        <w:tabs>
          <w:tab w:val="clear" w:pos="288"/>
        </w:tabs>
        <w:ind w:left="1080"/>
        <w:jc w:val="both"/>
        <w:rPr>
          <w:rFonts w:ascii="Times New Roman" w:hAnsi="Times New Roman" w:cs="Times New Roman"/>
          <w:i w:val="0"/>
          <w:iCs w:val="0"/>
          <w:color w:val="000000"/>
          <w:sz w:val="24"/>
          <w:szCs w:val="24"/>
        </w:rPr>
      </w:pPr>
      <w:r>
        <w:rPr>
          <w:rFonts w:ascii="Times New Roman" w:hAnsi="Times New Roman" w:cs="Times New Roman"/>
          <w:i w:val="0"/>
          <w:iCs w:val="0"/>
          <w:color w:val="000000"/>
          <w:sz w:val="24"/>
          <w:szCs w:val="24"/>
        </w:rPr>
        <w:t>Change Management Process</w:t>
      </w:r>
    </w:p>
    <w:p w:rsidR="0067410F" w:rsidRDefault="0067410F" w:rsidP="00BB7C00">
      <w:pPr>
        <w:pStyle w:val="infoblue"/>
        <w:numPr>
          <w:ilvl w:val="0"/>
          <w:numId w:val="1"/>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 xml:space="preserve">Project </w:t>
      </w:r>
      <w:r>
        <w:rPr>
          <w:rFonts w:ascii="Times New Roman" w:hAnsi="Times New Roman" w:cs="Times New Roman"/>
          <w:i w:val="0"/>
          <w:iCs w:val="0"/>
          <w:color w:val="000000"/>
          <w:sz w:val="24"/>
          <w:szCs w:val="24"/>
        </w:rPr>
        <w:t>Monitor &amp;</w:t>
      </w:r>
      <w:r w:rsidRPr="001E6E1C">
        <w:rPr>
          <w:rFonts w:ascii="Times New Roman" w:hAnsi="Times New Roman" w:cs="Times New Roman"/>
          <w:i w:val="0"/>
          <w:iCs w:val="0"/>
          <w:color w:val="000000"/>
          <w:sz w:val="24"/>
          <w:szCs w:val="24"/>
        </w:rPr>
        <w:t>Control</w:t>
      </w:r>
    </w:p>
    <w:p w:rsidR="0067410F" w:rsidRPr="001E6E1C" w:rsidRDefault="0067410F" w:rsidP="003369DD">
      <w:pPr>
        <w:pStyle w:val="infoblue"/>
        <w:ind w:left="288"/>
        <w:jc w:val="both"/>
        <w:rPr>
          <w:rFonts w:ascii="Times New Roman" w:hAnsi="Times New Roman" w:cs="Times New Roman"/>
          <w:i w:val="0"/>
          <w:iCs w:val="0"/>
          <w:color w:val="000000"/>
          <w:sz w:val="24"/>
          <w:szCs w:val="24"/>
        </w:rPr>
      </w:pPr>
    </w:p>
    <w:p w:rsidR="0067410F" w:rsidRPr="001E6E1C" w:rsidRDefault="0067410F" w:rsidP="00BB7C00">
      <w:pPr>
        <w:pStyle w:val="Heading2"/>
        <w:numPr>
          <w:ilvl w:val="1"/>
          <w:numId w:val="4"/>
        </w:numPr>
        <w:tabs>
          <w:tab w:val="clear" w:pos="810"/>
        </w:tabs>
        <w:rPr>
          <w:rFonts w:ascii="Times New Roman" w:hAnsi="Times New Roman" w:cs="Times New Roman"/>
          <w:sz w:val="24"/>
          <w:szCs w:val="24"/>
        </w:rPr>
      </w:pPr>
      <w:bookmarkStart w:id="6" w:name="_Toc325551817"/>
      <w:bookmarkStart w:id="7" w:name="_Toc325621096"/>
      <w:r w:rsidRPr="001E6E1C">
        <w:rPr>
          <w:rFonts w:ascii="Times New Roman" w:hAnsi="Times New Roman" w:cs="Times New Roman"/>
          <w:sz w:val="24"/>
          <w:szCs w:val="24"/>
        </w:rPr>
        <w:t>References</w:t>
      </w:r>
      <w:bookmarkEnd w:id="6"/>
      <w:bookmarkEnd w:id="7"/>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2"/>
        <w:gridCol w:w="2552"/>
        <w:gridCol w:w="3228"/>
        <w:gridCol w:w="1136"/>
        <w:gridCol w:w="1896"/>
      </w:tblGrid>
      <w:tr w:rsidR="0067410F" w:rsidRPr="00A9287F" w:rsidTr="00562860">
        <w:trPr>
          <w:tblHeader/>
        </w:trPr>
        <w:tc>
          <w:tcPr>
            <w:tcW w:w="672" w:type="dxa"/>
            <w:shd w:val="clear" w:color="auto" w:fill="002060"/>
          </w:tcPr>
          <w:p w:rsidR="0067410F" w:rsidRPr="00A9287F" w:rsidRDefault="0067410F" w:rsidP="001E6E1C">
            <w:pPr>
              <w:snapToGrid w:val="0"/>
              <w:spacing w:after="0"/>
              <w:jc w:val="center"/>
              <w:rPr>
                <w:rFonts w:ascii="Times New Roman" w:hAnsi="Times New Roman" w:cs="Times New Roman"/>
                <w:b/>
                <w:bCs/>
                <w:sz w:val="24"/>
                <w:szCs w:val="24"/>
              </w:rPr>
            </w:pPr>
            <w:r w:rsidRPr="00A9287F">
              <w:rPr>
                <w:rFonts w:ascii="Times New Roman" w:hAnsi="Times New Roman" w:cs="Times New Roman"/>
                <w:b/>
                <w:bCs/>
                <w:sz w:val="24"/>
                <w:szCs w:val="24"/>
              </w:rPr>
              <w:t>No.</w:t>
            </w:r>
          </w:p>
        </w:tc>
        <w:tc>
          <w:tcPr>
            <w:tcW w:w="2552" w:type="dxa"/>
            <w:shd w:val="clear" w:color="auto" w:fill="002060"/>
          </w:tcPr>
          <w:p w:rsidR="0067410F" w:rsidRPr="00A9287F" w:rsidRDefault="0067410F" w:rsidP="00E94B05">
            <w:pPr>
              <w:snapToGrid w:val="0"/>
              <w:spacing w:after="0"/>
              <w:jc w:val="center"/>
              <w:rPr>
                <w:rFonts w:ascii="Times New Roman" w:hAnsi="Times New Roman" w:cs="Times New Roman"/>
                <w:b/>
                <w:bCs/>
                <w:sz w:val="24"/>
                <w:szCs w:val="24"/>
              </w:rPr>
            </w:pPr>
            <w:r w:rsidRPr="00A9287F">
              <w:rPr>
                <w:rFonts w:ascii="Times New Roman" w:hAnsi="Times New Roman" w:cs="Times New Roman"/>
                <w:b/>
                <w:bCs/>
                <w:sz w:val="24"/>
                <w:szCs w:val="24"/>
              </w:rPr>
              <w:t xml:space="preserve">Document </w:t>
            </w:r>
            <w:r w:rsidR="00E94B05" w:rsidRPr="00A9287F">
              <w:rPr>
                <w:rFonts w:ascii="Times New Roman" w:hAnsi="Times New Roman" w:cs="Times New Roman"/>
                <w:b/>
                <w:bCs/>
                <w:sz w:val="24"/>
                <w:szCs w:val="24"/>
              </w:rPr>
              <w:t>Name</w:t>
            </w:r>
          </w:p>
        </w:tc>
        <w:tc>
          <w:tcPr>
            <w:tcW w:w="3228" w:type="dxa"/>
            <w:shd w:val="clear" w:color="auto" w:fill="002060"/>
          </w:tcPr>
          <w:p w:rsidR="0067410F" w:rsidRPr="00A9287F" w:rsidRDefault="0067410F" w:rsidP="001E6E1C">
            <w:pPr>
              <w:snapToGrid w:val="0"/>
              <w:spacing w:after="0"/>
              <w:jc w:val="center"/>
              <w:rPr>
                <w:rFonts w:ascii="Times New Roman" w:hAnsi="Times New Roman" w:cs="Times New Roman"/>
                <w:b/>
                <w:bCs/>
                <w:sz w:val="24"/>
                <w:szCs w:val="24"/>
              </w:rPr>
            </w:pPr>
            <w:r w:rsidRPr="00A9287F">
              <w:rPr>
                <w:rFonts w:ascii="Times New Roman" w:hAnsi="Times New Roman" w:cs="Times New Roman"/>
                <w:b/>
                <w:bCs/>
                <w:sz w:val="24"/>
                <w:szCs w:val="24"/>
              </w:rPr>
              <w:t>Description</w:t>
            </w:r>
          </w:p>
        </w:tc>
        <w:tc>
          <w:tcPr>
            <w:tcW w:w="1136" w:type="dxa"/>
            <w:shd w:val="clear" w:color="auto" w:fill="002060"/>
          </w:tcPr>
          <w:p w:rsidR="0067410F" w:rsidRPr="00A9287F" w:rsidRDefault="0067410F" w:rsidP="001E6E1C">
            <w:pPr>
              <w:tabs>
                <w:tab w:val="left" w:pos="930"/>
              </w:tabs>
              <w:snapToGrid w:val="0"/>
              <w:spacing w:after="0"/>
              <w:jc w:val="center"/>
              <w:rPr>
                <w:rFonts w:ascii="Times New Roman" w:hAnsi="Times New Roman" w:cs="Times New Roman"/>
                <w:b/>
                <w:bCs/>
                <w:sz w:val="24"/>
                <w:szCs w:val="24"/>
              </w:rPr>
            </w:pPr>
            <w:r w:rsidRPr="00A9287F">
              <w:rPr>
                <w:rFonts w:ascii="Times New Roman" w:hAnsi="Times New Roman" w:cs="Times New Roman"/>
                <w:b/>
                <w:bCs/>
                <w:sz w:val="24"/>
                <w:szCs w:val="24"/>
              </w:rPr>
              <w:t>Version</w:t>
            </w:r>
          </w:p>
        </w:tc>
        <w:tc>
          <w:tcPr>
            <w:tcW w:w="1896" w:type="dxa"/>
            <w:shd w:val="clear" w:color="auto" w:fill="002060"/>
          </w:tcPr>
          <w:p w:rsidR="0067410F" w:rsidRPr="00A9287F" w:rsidRDefault="0067410F" w:rsidP="001E6E1C">
            <w:pPr>
              <w:tabs>
                <w:tab w:val="left" w:pos="930"/>
              </w:tabs>
              <w:snapToGrid w:val="0"/>
              <w:spacing w:after="0"/>
              <w:jc w:val="center"/>
              <w:rPr>
                <w:rFonts w:ascii="Times New Roman" w:hAnsi="Times New Roman" w:cs="Times New Roman"/>
                <w:b/>
                <w:bCs/>
                <w:sz w:val="24"/>
                <w:szCs w:val="24"/>
              </w:rPr>
            </w:pPr>
            <w:r w:rsidRPr="00A9287F">
              <w:rPr>
                <w:rFonts w:ascii="Times New Roman" w:hAnsi="Times New Roman" w:cs="Times New Roman"/>
                <w:b/>
                <w:bCs/>
                <w:sz w:val="24"/>
                <w:szCs w:val="24"/>
              </w:rPr>
              <w:t>Location</w:t>
            </w:r>
          </w:p>
        </w:tc>
      </w:tr>
      <w:tr w:rsidR="0067410F" w:rsidRPr="00A9287F" w:rsidTr="00562860">
        <w:tc>
          <w:tcPr>
            <w:tcW w:w="672" w:type="dxa"/>
          </w:tcPr>
          <w:p w:rsidR="0067410F" w:rsidRPr="00A9287F" w:rsidRDefault="0067410F" w:rsidP="00BB7C00">
            <w:pPr>
              <w:widowControl w:val="0"/>
              <w:numPr>
                <w:ilvl w:val="0"/>
                <w:numId w:val="3"/>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67410F" w:rsidRPr="00A9287F" w:rsidRDefault="00B32F08" w:rsidP="001E6E1C">
            <w:pPr>
              <w:pStyle w:val="InfoBlue0"/>
              <w:snapToGrid w:val="0"/>
              <w:ind w:left="0"/>
              <w:rPr>
                <w:rFonts w:ascii="Times New Roman" w:hAnsi="Times New Roman" w:cs="Times New Roman"/>
                <w:sz w:val="24"/>
                <w:szCs w:val="24"/>
              </w:rPr>
            </w:pPr>
            <w:r w:rsidRPr="00A9287F">
              <w:rPr>
                <w:rFonts w:ascii="Times New Roman" w:hAnsi="Times New Roman" w:cs="Times New Roman"/>
                <w:sz w:val="24"/>
                <w:szCs w:val="24"/>
              </w:rPr>
              <w:t>Configuration Management Document</w:t>
            </w:r>
          </w:p>
        </w:tc>
        <w:tc>
          <w:tcPr>
            <w:tcW w:w="3228" w:type="dxa"/>
          </w:tcPr>
          <w:p w:rsidR="0067410F" w:rsidRPr="00A9287F" w:rsidRDefault="00B32F08" w:rsidP="001E6E1C">
            <w:pPr>
              <w:snapToGrid w:val="0"/>
              <w:rPr>
                <w:rFonts w:ascii="Times New Roman" w:hAnsi="Times New Roman" w:cs="Times New Roman"/>
                <w:sz w:val="24"/>
                <w:szCs w:val="24"/>
              </w:rPr>
            </w:pPr>
            <w:r w:rsidRPr="00A9287F">
              <w:rPr>
                <w:rFonts w:ascii="Times New Roman" w:hAnsi="Times New Roman" w:cs="Times New Roman"/>
                <w:sz w:val="24"/>
                <w:szCs w:val="24"/>
              </w:rPr>
              <w:t>This document is used to manage the version of document and source code in HRM project</w:t>
            </w:r>
          </w:p>
        </w:tc>
        <w:tc>
          <w:tcPr>
            <w:tcW w:w="1136" w:type="dxa"/>
          </w:tcPr>
          <w:p w:rsidR="0067410F" w:rsidRPr="00A9287F" w:rsidRDefault="00B32F08" w:rsidP="001E6E1C">
            <w:pPr>
              <w:snapToGrid w:val="0"/>
              <w:rPr>
                <w:rFonts w:ascii="Times New Roman" w:hAnsi="Times New Roman" w:cs="Times New Roman"/>
                <w:sz w:val="24"/>
                <w:szCs w:val="24"/>
              </w:rPr>
            </w:pPr>
            <w:r w:rsidRPr="00A9287F">
              <w:rPr>
                <w:rFonts w:ascii="Times New Roman" w:hAnsi="Times New Roman" w:cs="Times New Roman"/>
                <w:sz w:val="24"/>
                <w:szCs w:val="24"/>
              </w:rPr>
              <w:t>1.0</w:t>
            </w:r>
          </w:p>
        </w:tc>
        <w:bookmarkStart w:id="8" w:name="_MON_1399198963"/>
        <w:bookmarkEnd w:id="8"/>
        <w:tc>
          <w:tcPr>
            <w:tcW w:w="1896" w:type="dxa"/>
          </w:tcPr>
          <w:p w:rsidR="0067410F" w:rsidRPr="00A9287F" w:rsidRDefault="00E94B05" w:rsidP="001E6E1C">
            <w:pPr>
              <w:snapToGrid w:val="0"/>
              <w:rPr>
                <w:rFonts w:ascii="Times New Roman" w:hAnsi="Times New Roman" w:cs="Times New Roman"/>
                <w:sz w:val="24"/>
                <w:szCs w:val="24"/>
              </w:rPr>
            </w:pPr>
            <w:r w:rsidRPr="00A9287F">
              <w:rPr>
                <w:rFonts w:ascii="Times New Roman" w:hAnsi="Times New Roman" w:cs="Times New Roman"/>
                <w:sz w:val="24"/>
                <w:szCs w:val="24"/>
              </w:rPr>
              <w:object w:dxaOrig="1550"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1" o:title=""/>
                </v:shape>
                <o:OLEObject Type="Embed" ProgID="Word.Document.8" ShapeID="_x0000_i1025" DrawAspect="Icon" ObjectID="_1400443918" r:id="rId12">
                  <o:FieldCodes>\s</o:FieldCodes>
                </o:OLEObject>
              </w:object>
            </w:r>
          </w:p>
        </w:tc>
      </w:tr>
      <w:tr w:rsidR="00B32F08" w:rsidRPr="00A9287F" w:rsidTr="00562860">
        <w:tc>
          <w:tcPr>
            <w:tcW w:w="672" w:type="dxa"/>
          </w:tcPr>
          <w:p w:rsidR="00B32F08" w:rsidRPr="00A9287F" w:rsidRDefault="00B32F08" w:rsidP="00BB7C00">
            <w:pPr>
              <w:widowControl w:val="0"/>
              <w:numPr>
                <w:ilvl w:val="0"/>
                <w:numId w:val="3"/>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B32F08" w:rsidRPr="00A9287F" w:rsidRDefault="00B32F08" w:rsidP="001E6E1C">
            <w:pPr>
              <w:pStyle w:val="InfoBlue0"/>
              <w:snapToGrid w:val="0"/>
              <w:ind w:left="0"/>
              <w:rPr>
                <w:rFonts w:ascii="Times New Roman" w:hAnsi="Times New Roman" w:cs="Times New Roman"/>
                <w:sz w:val="24"/>
                <w:szCs w:val="24"/>
              </w:rPr>
            </w:pPr>
            <w:r w:rsidRPr="00A9287F">
              <w:rPr>
                <w:rFonts w:ascii="Times New Roman" w:hAnsi="Times New Roman" w:cs="Times New Roman"/>
                <w:sz w:val="24"/>
                <w:szCs w:val="24"/>
              </w:rPr>
              <w:t>Measurement Plan</w:t>
            </w:r>
          </w:p>
        </w:tc>
        <w:tc>
          <w:tcPr>
            <w:tcW w:w="3228" w:type="dxa"/>
          </w:tcPr>
          <w:p w:rsidR="00B32F08" w:rsidRPr="00A9287F" w:rsidRDefault="00B32F08" w:rsidP="001E6E1C">
            <w:pPr>
              <w:snapToGrid w:val="0"/>
              <w:rPr>
                <w:rFonts w:ascii="Times New Roman" w:hAnsi="Times New Roman" w:cs="Times New Roman"/>
                <w:sz w:val="24"/>
                <w:szCs w:val="24"/>
              </w:rPr>
            </w:pPr>
            <w:r w:rsidRPr="00A9287F">
              <w:rPr>
                <w:rFonts w:ascii="Times New Roman" w:hAnsi="Times New Roman" w:cs="Times New Roman"/>
                <w:sz w:val="24"/>
                <w:szCs w:val="24"/>
              </w:rPr>
              <w:t>This document include all the metric and measurement collection process of HRM project</w:t>
            </w:r>
          </w:p>
        </w:tc>
        <w:tc>
          <w:tcPr>
            <w:tcW w:w="1136" w:type="dxa"/>
          </w:tcPr>
          <w:p w:rsidR="00B32F08" w:rsidRPr="00A9287F" w:rsidRDefault="00B32F08" w:rsidP="001E6E1C">
            <w:pPr>
              <w:snapToGrid w:val="0"/>
              <w:rPr>
                <w:rFonts w:ascii="Times New Roman" w:hAnsi="Times New Roman" w:cs="Times New Roman"/>
                <w:sz w:val="24"/>
                <w:szCs w:val="24"/>
              </w:rPr>
            </w:pPr>
            <w:r w:rsidRPr="00A9287F">
              <w:rPr>
                <w:rFonts w:ascii="Times New Roman" w:hAnsi="Times New Roman" w:cs="Times New Roman"/>
                <w:sz w:val="24"/>
                <w:szCs w:val="24"/>
              </w:rPr>
              <w:t>1.0</w:t>
            </w:r>
          </w:p>
        </w:tc>
        <w:bookmarkStart w:id="9" w:name="_MON_1399199031"/>
        <w:bookmarkEnd w:id="9"/>
        <w:tc>
          <w:tcPr>
            <w:tcW w:w="1896" w:type="dxa"/>
          </w:tcPr>
          <w:p w:rsidR="00B32F08" w:rsidRPr="00A9287F" w:rsidRDefault="00E94B05" w:rsidP="001E6E1C">
            <w:pPr>
              <w:snapToGrid w:val="0"/>
              <w:rPr>
                <w:rFonts w:ascii="Times New Roman" w:hAnsi="Times New Roman" w:cs="Times New Roman"/>
                <w:sz w:val="24"/>
                <w:szCs w:val="24"/>
              </w:rPr>
            </w:pPr>
            <w:r w:rsidRPr="00A9287F">
              <w:rPr>
                <w:rFonts w:ascii="Times New Roman" w:hAnsi="Times New Roman" w:cs="Times New Roman"/>
                <w:sz w:val="24"/>
                <w:szCs w:val="24"/>
              </w:rPr>
              <w:object w:dxaOrig="1550" w:dyaOrig="991">
                <v:shape id="_x0000_i1026" type="#_x0000_t75" style="width:77.25pt;height:49.5pt" o:ole="">
                  <v:imagedata r:id="rId13" o:title=""/>
                </v:shape>
                <o:OLEObject Type="Embed" ProgID="Word.Document.12" ShapeID="_x0000_i1026" DrawAspect="Icon" ObjectID="_1400443919" r:id="rId14">
                  <o:FieldCodes>\s</o:FieldCodes>
                </o:OLEObject>
              </w:object>
            </w:r>
          </w:p>
        </w:tc>
      </w:tr>
      <w:tr w:rsidR="004217EC" w:rsidRPr="00A9287F" w:rsidTr="00562860">
        <w:tc>
          <w:tcPr>
            <w:tcW w:w="672" w:type="dxa"/>
          </w:tcPr>
          <w:p w:rsidR="004217EC" w:rsidRPr="00A9287F" w:rsidRDefault="004217EC" w:rsidP="00BB7C00">
            <w:pPr>
              <w:widowControl w:val="0"/>
              <w:numPr>
                <w:ilvl w:val="0"/>
                <w:numId w:val="3"/>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4217EC" w:rsidRPr="00A9287F" w:rsidRDefault="004217EC" w:rsidP="001E6E1C">
            <w:pPr>
              <w:pStyle w:val="InfoBlue0"/>
              <w:snapToGrid w:val="0"/>
              <w:ind w:left="0"/>
              <w:rPr>
                <w:rFonts w:ascii="Times New Roman" w:hAnsi="Times New Roman" w:cs="Times New Roman"/>
                <w:sz w:val="24"/>
                <w:szCs w:val="24"/>
              </w:rPr>
            </w:pPr>
            <w:r w:rsidRPr="00A9287F">
              <w:rPr>
                <w:rFonts w:ascii="Times New Roman" w:hAnsi="Times New Roman" w:cs="Times New Roman"/>
                <w:sz w:val="24"/>
                <w:szCs w:val="24"/>
              </w:rPr>
              <w:t>Risk Management Plan</w:t>
            </w:r>
          </w:p>
        </w:tc>
        <w:tc>
          <w:tcPr>
            <w:tcW w:w="3228" w:type="dxa"/>
          </w:tcPr>
          <w:p w:rsidR="004217EC" w:rsidRPr="00A9287F" w:rsidRDefault="00E94B05" w:rsidP="001E6E1C">
            <w:pPr>
              <w:snapToGrid w:val="0"/>
              <w:rPr>
                <w:rFonts w:ascii="Times New Roman" w:hAnsi="Times New Roman" w:cs="Times New Roman"/>
                <w:sz w:val="24"/>
                <w:szCs w:val="24"/>
              </w:rPr>
            </w:pPr>
            <w:r w:rsidRPr="00A9287F">
              <w:rPr>
                <w:rFonts w:ascii="Times New Roman" w:hAnsi="Times New Roman" w:cs="Times New Roman"/>
                <w:sz w:val="24"/>
                <w:szCs w:val="24"/>
              </w:rPr>
              <w:t>This document include process for manage risk</w:t>
            </w:r>
          </w:p>
        </w:tc>
        <w:tc>
          <w:tcPr>
            <w:tcW w:w="1136" w:type="dxa"/>
          </w:tcPr>
          <w:p w:rsidR="004217EC" w:rsidRPr="00A9287F" w:rsidRDefault="00E94B05" w:rsidP="001E6E1C">
            <w:pPr>
              <w:snapToGrid w:val="0"/>
              <w:rPr>
                <w:rFonts w:ascii="Times New Roman" w:hAnsi="Times New Roman" w:cs="Times New Roman"/>
                <w:sz w:val="24"/>
                <w:szCs w:val="24"/>
              </w:rPr>
            </w:pPr>
            <w:r w:rsidRPr="00A9287F">
              <w:rPr>
                <w:rFonts w:ascii="Times New Roman" w:hAnsi="Times New Roman" w:cs="Times New Roman"/>
                <w:sz w:val="24"/>
                <w:szCs w:val="24"/>
              </w:rPr>
              <w:t>1.0</w:t>
            </w:r>
          </w:p>
        </w:tc>
        <w:bookmarkStart w:id="10" w:name="_MON_1399199189"/>
        <w:bookmarkEnd w:id="10"/>
        <w:tc>
          <w:tcPr>
            <w:tcW w:w="1896" w:type="dxa"/>
          </w:tcPr>
          <w:p w:rsidR="004217EC" w:rsidRPr="00A9287F" w:rsidRDefault="00E94B05" w:rsidP="001E6E1C">
            <w:pPr>
              <w:snapToGrid w:val="0"/>
              <w:rPr>
                <w:rFonts w:ascii="Times New Roman" w:hAnsi="Times New Roman" w:cs="Times New Roman"/>
                <w:sz w:val="24"/>
                <w:szCs w:val="24"/>
              </w:rPr>
            </w:pPr>
            <w:r w:rsidRPr="00A9287F">
              <w:rPr>
                <w:rFonts w:ascii="Times New Roman" w:hAnsi="Times New Roman" w:cs="Times New Roman"/>
                <w:sz w:val="24"/>
                <w:szCs w:val="24"/>
              </w:rPr>
              <w:object w:dxaOrig="1550" w:dyaOrig="991">
                <v:shape id="_x0000_i1027" type="#_x0000_t75" style="width:77.25pt;height:49.5pt" o:ole="">
                  <v:imagedata r:id="rId15" o:title=""/>
                </v:shape>
                <o:OLEObject Type="Embed" ProgID="Word.Document.12" ShapeID="_x0000_i1027" DrawAspect="Icon" ObjectID="_1400443920" r:id="rId16">
                  <o:FieldCodes>\s</o:FieldCodes>
                </o:OLEObject>
              </w:object>
            </w:r>
          </w:p>
        </w:tc>
      </w:tr>
      <w:tr w:rsidR="00A9287F" w:rsidRPr="00A9287F" w:rsidTr="00562860">
        <w:tc>
          <w:tcPr>
            <w:tcW w:w="672" w:type="dxa"/>
          </w:tcPr>
          <w:p w:rsidR="00A9287F" w:rsidRPr="00A9287F" w:rsidRDefault="00A9287F" w:rsidP="00BB7C00">
            <w:pPr>
              <w:widowControl w:val="0"/>
              <w:numPr>
                <w:ilvl w:val="0"/>
                <w:numId w:val="3"/>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A9287F" w:rsidRPr="00A9287F" w:rsidRDefault="00A9287F" w:rsidP="001E6E1C">
            <w:pPr>
              <w:pStyle w:val="InfoBlue0"/>
              <w:snapToGrid w:val="0"/>
              <w:ind w:left="0"/>
              <w:rPr>
                <w:rFonts w:ascii="Times New Roman" w:hAnsi="Times New Roman" w:cs="Times New Roman"/>
                <w:sz w:val="24"/>
                <w:szCs w:val="24"/>
              </w:rPr>
            </w:pPr>
            <w:r w:rsidRPr="00A9287F">
              <w:rPr>
                <w:rFonts w:ascii="Times New Roman" w:hAnsi="Times New Roman" w:cs="Times New Roman"/>
                <w:sz w:val="24"/>
                <w:szCs w:val="24"/>
              </w:rPr>
              <w:t>Test Plan</w:t>
            </w:r>
          </w:p>
        </w:tc>
        <w:tc>
          <w:tcPr>
            <w:tcW w:w="3228" w:type="dxa"/>
          </w:tcPr>
          <w:p w:rsidR="00A9287F" w:rsidRPr="00A9287F" w:rsidRDefault="00A9287F" w:rsidP="001E6E1C">
            <w:pPr>
              <w:snapToGrid w:val="0"/>
              <w:rPr>
                <w:rFonts w:ascii="Times New Roman" w:hAnsi="Times New Roman" w:cs="Times New Roman"/>
                <w:sz w:val="24"/>
                <w:szCs w:val="24"/>
              </w:rPr>
            </w:pPr>
            <w:r w:rsidRPr="00A9287F">
              <w:rPr>
                <w:rFonts w:ascii="Times New Roman" w:hAnsi="Times New Roman" w:cs="Times New Roman"/>
                <w:sz w:val="24"/>
                <w:szCs w:val="24"/>
              </w:rPr>
              <w:t>Descript about testing, test-case, test process</w:t>
            </w:r>
          </w:p>
        </w:tc>
        <w:tc>
          <w:tcPr>
            <w:tcW w:w="1136" w:type="dxa"/>
          </w:tcPr>
          <w:p w:rsidR="00A9287F" w:rsidRPr="00A9287F" w:rsidRDefault="00A9287F" w:rsidP="001E6E1C">
            <w:pPr>
              <w:snapToGrid w:val="0"/>
              <w:rPr>
                <w:rFonts w:ascii="Times New Roman" w:hAnsi="Times New Roman" w:cs="Times New Roman"/>
                <w:sz w:val="24"/>
                <w:szCs w:val="24"/>
              </w:rPr>
            </w:pPr>
          </w:p>
        </w:tc>
        <w:bookmarkStart w:id="11" w:name="_MON_1399278918"/>
        <w:bookmarkEnd w:id="11"/>
        <w:tc>
          <w:tcPr>
            <w:tcW w:w="1896" w:type="dxa"/>
          </w:tcPr>
          <w:p w:rsidR="00A9287F" w:rsidRPr="00A9287F" w:rsidRDefault="00933CD6" w:rsidP="001E6E1C">
            <w:pPr>
              <w:snapToGrid w:val="0"/>
              <w:rPr>
                <w:rFonts w:ascii="Times New Roman" w:hAnsi="Times New Roman" w:cs="Times New Roman"/>
                <w:sz w:val="24"/>
                <w:szCs w:val="24"/>
              </w:rPr>
            </w:pPr>
            <w:r>
              <w:rPr>
                <w:rFonts w:ascii="Times New Roman" w:hAnsi="Times New Roman" w:cs="Times New Roman"/>
                <w:sz w:val="24"/>
                <w:szCs w:val="24"/>
              </w:rPr>
              <w:object w:dxaOrig="1550" w:dyaOrig="991">
                <v:shape id="_x0000_i1028" type="#_x0000_t75" style="width:77.25pt;height:49.5pt" o:ole="">
                  <v:imagedata r:id="rId17" o:title=""/>
                </v:shape>
                <o:OLEObject Type="Embed" ProgID="Word.Document.8" ShapeID="_x0000_i1028" DrawAspect="Icon" ObjectID="_1400443921" r:id="rId18">
                  <o:FieldCodes>\s</o:FieldCodes>
                </o:OLEObject>
              </w:object>
            </w:r>
          </w:p>
        </w:tc>
      </w:tr>
      <w:tr w:rsidR="00912206" w:rsidRPr="00A9287F" w:rsidTr="00562860">
        <w:tc>
          <w:tcPr>
            <w:tcW w:w="672" w:type="dxa"/>
          </w:tcPr>
          <w:p w:rsidR="00912206" w:rsidRPr="00A9287F" w:rsidRDefault="00912206" w:rsidP="00BB7C00">
            <w:pPr>
              <w:widowControl w:val="0"/>
              <w:numPr>
                <w:ilvl w:val="0"/>
                <w:numId w:val="3"/>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912206" w:rsidRPr="00A9287F" w:rsidRDefault="00912206"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Master Plan</w:t>
            </w:r>
          </w:p>
        </w:tc>
        <w:tc>
          <w:tcPr>
            <w:tcW w:w="3228" w:type="dxa"/>
          </w:tcPr>
          <w:p w:rsidR="00912206" w:rsidRPr="00A9287F" w:rsidRDefault="00912206" w:rsidP="001E6E1C">
            <w:pPr>
              <w:snapToGrid w:val="0"/>
              <w:rPr>
                <w:rFonts w:ascii="Times New Roman" w:hAnsi="Times New Roman" w:cs="Times New Roman"/>
                <w:sz w:val="24"/>
                <w:szCs w:val="24"/>
              </w:rPr>
            </w:pPr>
            <w:r>
              <w:rPr>
                <w:rFonts w:ascii="Times New Roman" w:hAnsi="Times New Roman" w:cs="Times New Roman"/>
                <w:sz w:val="24"/>
                <w:szCs w:val="24"/>
              </w:rPr>
              <w:t>Tasks, role, start, finish</w:t>
            </w:r>
          </w:p>
        </w:tc>
        <w:tc>
          <w:tcPr>
            <w:tcW w:w="1136" w:type="dxa"/>
          </w:tcPr>
          <w:p w:rsidR="00912206" w:rsidRPr="00A9287F" w:rsidRDefault="00912206" w:rsidP="001E6E1C">
            <w:pPr>
              <w:snapToGrid w:val="0"/>
              <w:rPr>
                <w:rFonts w:ascii="Times New Roman" w:hAnsi="Times New Roman" w:cs="Times New Roman"/>
                <w:sz w:val="24"/>
                <w:szCs w:val="24"/>
              </w:rPr>
            </w:pPr>
          </w:p>
        </w:tc>
        <w:tc>
          <w:tcPr>
            <w:tcW w:w="1896" w:type="dxa"/>
          </w:tcPr>
          <w:p w:rsidR="00912206" w:rsidRDefault="00912206" w:rsidP="001E6E1C">
            <w:pPr>
              <w:snapToGrid w:val="0"/>
              <w:rPr>
                <w:rFonts w:ascii="Times New Roman" w:hAnsi="Times New Roman" w:cs="Times New Roman"/>
                <w:sz w:val="24"/>
                <w:szCs w:val="24"/>
              </w:rPr>
            </w:pPr>
            <w:r>
              <w:rPr>
                <w:rFonts w:ascii="Times New Roman" w:hAnsi="Times New Roman" w:cs="Times New Roman"/>
                <w:sz w:val="24"/>
                <w:szCs w:val="24"/>
              </w:rPr>
              <w:object w:dxaOrig="1550" w:dyaOrig="991">
                <v:shape id="_x0000_i1029" type="#_x0000_t75" style="width:77.25pt;height:49.5pt" o:ole="">
                  <v:imagedata r:id="rId19" o:title=""/>
                </v:shape>
                <o:OLEObject Type="Embed" ProgID="MSProject.Project.9" ShapeID="_x0000_i1029" DrawAspect="Icon" ObjectID="_1400443922" r:id="rId20">
                  <o:FieldCodes>\s</o:FieldCodes>
                </o:OLEObject>
              </w:object>
            </w:r>
          </w:p>
        </w:tc>
      </w:tr>
    </w:tbl>
    <w:p w:rsidR="00014D56" w:rsidRDefault="00014D56" w:rsidP="00014D56">
      <w:pPr>
        <w:pStyle w:val="Heading2"/>
        <w:tabs>
          <w:tab w:val="clear" w:pos="576"/>
          <w:tab w:val="clear" w:pos="810"/>
        </w:tabs>
        <w:ind w:left="144" w:firstLine="0"/>
        <w:rPr>
          <w:rFonts w:ascii="Times New Roman" w:hAnsi="Times New Roman" w:cs="Times New Roman"/>
          <w:sz w:val="24"/>
          <w:szCs w:val="24"/>
        </w:rPr>
      </w:pPr>
    </w:p>
    <w:p w:rsidR="00BF7487" w:rsidRPr="00BF7487" w:rsidRDefault="00BF7487" w:rsidP="00BF7487">
      <w:pPr>
        <w:rPr>
          <w:lang w:eastAsia="ar-SA"/>
        </w:rPr>
      </w:pPr>
    </w:p>
    <w:p w:rsidR="0067410F" w:rsidRPr="001E6E1C" w:rsidRDefault="0067410F" w:rsidP="00BB7C00">
      <w:pPr>
        <w:pStyle w:val="Heading2"/>
        <w:numPr>
          <w:ilvl w:val="1"/>
          <w:numId w:val="4"/>
        </w:numPr>
        <w:tabs>
          <w:tab w:val="clear" w:pos="810"/>
        </w:tabs>
        <w:rPr>
          <w:rFonts w:ascii="Times New Roman" w:hAnsi="Times New Roman" w:cs="Times New Roman"/>
          <w:sz w:val="24"/>
          <w:szCs w:val="24"/>
        </w:rPr>
      </w:pPr>
      <w:bookmarkStart w:id="12" w:name="_Toc325551818"/>
      <w:bookmarkStart w:id="13" w:name="_Toc325621097"/>
      <w:r w:rsidRPr="001E6E1C">
        <w:rPr>
          <w:rFonts w:ascii="Times New Roman" w:hAnsi="Times New Roman" w:cs="Times New Roman"/>
          <w:sz w:val="24"/>
          <w:szCs w:val="24"/>
        </w:rPr>
        <w:lastRenderedPageBreak/>
        <w:t>Definitions, Acronyms and Abbreviations</w:t>
      </w:r>
      <w:bookmarkEnd w:id="12"/>
      <w:bookmarkEnd w:id="13"/>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8"/>
        <w:gridCol w:w="6316"/>
      </w:tblGrid>
      <w:tr w:rsidR="0067410F" w:rsidRPr="005D5DFA" w:rsidTr="00933CD6">
        <w:trPr>
          <w:tblHeader/>
        </w:trPr>
        <w:tc>
          <w:tcPr>
            <w:tcW w:w="3168"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Term</w:t>
            </w:r>
          </w:p>
        </w:tc>
        <w:tc>
          <w:tcPr>
            <w:tcW w:w="6316"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Definition or description</w:t>
            </w:r>
          </w:p>
        </w:tc>
      </w:tr>
      <w:tr w:rsidR="0067410F" w:rsidRPr="005D5DFA" w:rsidTr="00933CD6">
        <w:tc>
          <w:tcPr>
            <w:tcW w:w="3168" w:type="dxa"/>
          </w:tcPr>
          <w:p w:rsidR="0067410F" w:rsidRPr="005D5DFA" w:rsidRDefault="00562860" w:rsidP="001E6E1C">
            <w:pPr>
              <w:snapToGrid w:val="0"/>
              <w:spacing w:after="0"/>
              <w:rPr>
                <w:rFonts w:ascii="Times New Roman" w:hAnsi="Times New Roman" w:cs="Times New Roman"/>
                <w:b/>
                <w:bCs/>
                <w:sz w:val="24"/>
                <w:szCs w:val="24"/>
              </w:rPr>
            </w:pPr>
            <w:r>
              <w:rPr>
                <w:rFonts w:ascii="Times New Roman" w:hAnsi="Times New Roman" w:cs="Times New Roman"/>
                <w:b/>
                <w:bCs/>
                <w:sz w:val="24"/>
                <w:szCs w:val="24"/>
              </w:rPr>
              <w:t>HRM</w:t>
            </w:r>
          </w:p>
        </w:tc>
        <w:tc>
          <w:tcPr>
            <w:tcW w:w="6316" w:type="dxa"/>
          </w:tcPr>
          <w:p w:rsidR="0067410F" w:rsidRPr="005D5DFA" w:rsidRDefault="00562860" w:rsidP="001E6E1C">
            <w:pPr>
              <w:snapToGrid w:val="0"/>
              <w:spacing w:after="0"/>
              <w:rPr>
                <w:rFonts w:ascii="Times New Roman" w:hAnsi="Times New Roman" w:cs="Times New Roman"/>
                <w:sz w:val="24"/>
                <w:szCs w:val="24"/>
              </w:rPr>
            </w:pPr>
            <w:r>
              <w:rPr>
                <w:rFonts w:ascii="Times New Roman" w:hAnsi="Times New Roman" w:cs="Times New Roman"/>
                <w:sz w:val="24"/>
                <w:szCs w:val="24"/>
              </w:rPr>
              <w:t>Human Resource Management</w:t>
            </w:r>
          </w:p>
        </w:tc>
      </w:tr>
      <w:tr w:rsidR="00E94B05" w:rsidRPr="005D5DFA" w:rsidTr="00933CD6">
        <w:tc>
          <w:tcPr>
            <w:tcW w:w="3168" w:type="dxa"/>
          </w:tcPr>
          <w:p w:rsidR="00E94B05" w:rsidRDefault="00E94B05" w:rsidP="001E6E1C">
            <w:pPr>
              <w:snapToGrid w:val="0"/>
              <w:spacing w:after="0"/>
              <w:rPr>
                <w:rFonts w:ascii="Times New Roman" w:hAnsi="Times New Roman" w:cs="Times New Roman"/>
                <w:b/>
                <w:bCs/>
                <w:sz w:val="24"/>
                <w:szCs w:val="24"/>
              </w:rPr>
            </w:pPr>
            <w:r>
              <w:rPr>
                <w:rFonts w:ascii="Times New Roman" w:hAnsi="Times New Roman" w:cs="Times New Roman"/>
                <w:b/>
                <w:bCs/>
                <w:sz w:val="24"/>
                <w:szCs w:val="24"/>
              </w:rPr>
              <w:t>PIM</w:t>
            </w:r>
          </w:p>
        </w:tc>
        <w:tc>
          <w:tcPr>
            <w:tcW w:w="6316" w:type="dxa"/>
          </w:tcPr>
          <w:p w:rsidR="00E94B05" w:rsidRDefault="00E94B05" w:rsidP="001E6E1C">
            <w:pPr>
              <w:snapToGrid w:val="0"/>
              <w:spacing w:after="0"/>
              <w:rPr>
                <w:rFonts w:ascii="Times New Roman" w:hAnsi="Times New Roman" w:cs="Times New Roman"/>
                <w:sz w:val="24"/>
                <w:szCs w:val="24"/>
              </w:rPr>
            </w:pPr>
            <w:r>
              <w:rPr>
                <w:rFonts w:ascii="Times New Roman" w:hAnsi="Times New Roman" w:cs="Times New Roman"/>
                <w:sz w:val="24"/>
                <w:szCs w:val="24"/>
              </w:rPr>
              <w:t>Personal Information Management</w:t>
            </w:r>
          </w:p>
        </w:tc>
      </w:tr>
      <w:tr w:rsidR="00E62276" w:rsidRPr="005D5DFA" w:rsidTr="00933CD6">
        <w:tc>
          <w:tcPr>
            <w:tcW w:w="3168" w:type="dxa"/>
          </w:tcPr>
          <w:p w:rsidR="00E62276" w:rsidRDefault="00E62276" w:rsidP="001E6E1C">
            <w:pPr>
              <w:snapToGrid w:val="0"/>
              <w:spacing w:after="0"/>
              <w:rPr>
                <w:rFonts w:ascii="Times New Roman" w:hAnsi="Times New Roman" w:cs="Times New Roman"/>
                <w:b/>
                <w:bCs/>
                <w:sz w:val="24"/>
                <w:szCs w:val="24"/>
              </w:rPr>
            </w:pPr>
            <w:r>
              <w:rPr>
                <w:rFonts w:ascii="Times New Roman" w:hAnsi="Times New Roman" w:cs="Times New Roman"/>
                <w:b/>
                <w:bCs/>
                <w:sz w:val="24"/>
                <w:szCs w:val="24"/>
              </w:rPr>
              <w:t>VLU</w:t>
            </w:r>
          </w:p>
        </w:tc>
        <w:tc>
          <w:tcPr>
            <w:tcW w:w="6316" w:type="dxa"/>
          </w:tcPr>
          <w:p w:rsidR="00E62276" w:rsidRDefault="00E62276" w:rsidP="001E6E1C">
            <w:pPr>
              <w:snapToGrid w:val="0"/>
              <w:spacing w:after="0"/>
              <w:rPr>
                <w:rFonts w:ascii="Times New Roman" w:hAnsi="Times New Roman" w:cs="Times New Roman"/>
                <w:sz w:val="24"/>
                <w:szCs w:val="24"/>
              </w:rPr>
            </w:pPr>
            <w:r>
              <w:rPr>
                <w:rFonts w:ascii="Times New Roman" w:hAnsi="Times New Roman" w:cs="Times New Roman"/>
                <w:sz w:val="24"/>
                <w:szCs w:val="24"/>
              </w:rPr>
              <w:t>Van Lang University</w:t>
            </w:r>
          </w:p>
        </w:tc>
      </w:tr>
    </w:tbl>
    <w:p w:rsidR="00562860" w:rsidRDefault="00562860" w:rsidP="00562860">
      <w:pPr>
        <w:rPr>
          <w:lang w:eastAsia="ar-SA"/>
        </w:rPr>
      </w:pPr>
    </w:p>
    <w:p w:rsidR="00E62276" w:rsidRPr="001E6E1C" w:rsidRDefault="00E62276" w:rsidP="00E62276">
      <w:pPr>
        <w:pStyle w:val="Heading2"/>
        <w:numPr>
          <w:ilvl w:val="1"/>
          <w:numId w:val="4"/>
        </w:numPr>
        <w:tabs>
          <w:tab w:val="clear" w:pos="810"/>
        </w:tabs>
        <w:rPr>
          <w:rFonts w:ascii="Times New Roman" w:hAnsi="Times New Roman" w:cs="Times New Roman"/>
          <w:sz w:val="24"/>
          <w:szCs w:val="24"/>
        </w:rPr>
      </w:pPr>
      <w:r>
        <w:rPr>
          <w:rFonts w:ascii="Times New Roman" w:hAnsi="Times New Roman" w:cs="Times New Roman"/>
          <w:sz w:val="24"/>
          <w:szCs w:val="24"/>
        </w:rPr>
        <w:t>Figures</w:t>
      </w:r>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920"/>
      </w:tblGrid>
      <w:tr w:rsidR="00E62276" w:rsidRPr="005D5DFA" w:rsidTr="00E56862">
        <w:trPr>
          <w:tblHeader/>
        </w:trPr>
        <w:tc>
          <w:tcPr>
            <w:tcW w:w="1564" w:type="dxa"/>
            <w:shd w:val="clear" w:color="auto" w:fill="002060"/>
          </w:tcPr>
          <w:p w:rsidR="00E62276" w:rsidRPr="005D5DFA" w:rsidRDefault="00E62276" w:rsidP="00E56862">
            <w:pPr>
              <w:snapToGrid w:val="0"/>
              <w:spacing w:after="0"/>
              <w:rPr>
                <w:rFonts w:ascii="Times New Roman" w:hAnsi="Times New Roman" w:cs="Times New Roman"/>
                <w:b/>
                <w:bCs/>
                <w:sz w:val="24"/>
                <w:szCs w:val="24"/>
              </w:rPr>
            </w:pPr>
            <w:r>
              <w:rPr>
                <w:rFonts w:ascii="Times New Roman" w:hAnsi="Times New Roman" w:cs="Times New Roman"/>
                <w:b/>
                <w:bCs/>
                <w:sz w:val="24"/>
                <w:szCs w:val="24"/>
              </w:rPr>
              <w:t>Figure 1</w:t>
            </w:r>
          </w:p>
        </w:tc>
        <w:tc>
          <w:tcPr>
            <w:tcW w:w="7920" w:type="dxa"/>
            <w:shd w:val="clear" w:color="auto" w:fill="002060"/>
          </w:tcPr>
          <w:p w:rsidR="00E62276" w:rsidRPr="005D5DFA" w:rsidRDefault="00E62276" w:rsidP="00E56862">
            <w:pPr>
              <w:snapToGrid w:val="0"/>
              <w:spacing w:after="0"/>
              <w:rPr>
                <w:rFonts w:ascii="Times New Roman" w:hAnsi="Times New Roman" w:cs="Times New Roman"/>
                <w:b/>
                <w:bCs/>
                <w:sz w:val="24"/>
                <w:szCs w:val="24"/>
              </w:rPr>
            </w:pPr>
            <w:r w:rsidRPr="005D5DFA">
              <w:rPr>
                <w:rFonts w:ascii="Times New Roman" w:hAnsi="Times New Roman" w:cs="Times New Roman"/>
                <w:b/>
                <w:bCs/>
                <w:sz w:val="24"/>
                <w:szCs w:val="24"/>
              </w:rPr>
              <w:t>Definition or description</w:t>
            </w:r>
          </w:p>
        </w:tc>
      </w:tr>
      <w:tr w:rsidR="00E62276" w:rsidRPr="005D5DFA" w:rsidTr="00E56862">
        <w:tc>
          <w:tcPr>
            <w:tcW w:w="1564" w:type="dxa"/>
          </w:tcPr>
          <w:p w:rsidR="00E62276" w:rsidRPr="005D5DFA" w:rsidRDefault="00E62276" w:rsidP="00E62276">
            <w:pPr>
              <w:snapToGrid w:val="0"/>
              <w:spacing w:after="0"/>
              <w:rPr>
                <w:rFonts w:ascii="Times New Roman" w:hAnsi="Times New Roman" w:cs="Times New Roman"/>
                <w:b/>
                <w:bCs/>
                <w:sz w:val="24"/>
                <w:szCs w:val="24"/>
              </w:rPr>
            </w:pPr>
            <w:r>
              <w:rPr>
                <w:rFonts w:ascii="Times New Roman" w:hAnsi="Times New Roman" w:cs="Times New Roman"/>
                <w:b/>
                <w:bCs/>
                <w:sz w:val="24"/>
                <w:szCs w:val="24"/>
              </w:rPr>
              <w:t>1</w:t>
            </w:r>
          </w:p>
        </w:tc>
        <w:tc>
          <w:tcPr>
            <w:tcW w:w="7920" w:type="dxa"/>
          </w:tcPr>
          <w:p w:rsidR="00E62276" w:rsidRPr="005D5DFA" w:rsidRDefault="00E62276" w:rsidP="00E62276">
            <w:pPr>
              <w:snapToGrid w:val="0"/>
              <w:spacing w:after="0"/>
              <w:rPr>
                <w:rFonts w:ascii="Times New Roman" w:hAnsi="Times New Roman" w:cs="Times New Roman"/>
                <w:sz w:val="24"/>
                <w:szCs w:val="24"/>
              </w:rPr>
            </w:pPr>
            <w:r w:rsidRPr="00DD22DB">
              <w:rPr>
                <w:rFonts w:ascii="Times New Roman" w:hAnsi="Times New Roman" w:cs="Times New Roman"/>
                <w:i/>
                <w:sz w:val="24"/>
                <w:szCs w:val="24"/>
              </w:rPr>
              <w:t>Features data relationship of HRM project</w:t>
            </w:r>
          </w:p>
        </w:tc>
      </w:tr>
      <w:tr w:rsidR="00E62276" w:rsidRPr="005D5DFA" w:rsidTr="00E56862">
        <w:tc>
          <w:tcPr>
            <w:tcW w:w="1564" w:type="dxa"/>
          </w:tcPr>
          <w:p w:rsidR="00E62276" w:rsidRDefault="00E62276" w:rsidP="00E62276">
            <w:pPr>
              <w:snapToGrid w:val="0"/>
              <w:spacing w:after="0"/>
              <w:rPr>
                <w:rFonts w:ascii="Times New Roman" w:hAnsi="Times New Roman" w:cs="Times New Roman"/>
                <w:b/>
                <w:bCs/>
                <w:sz w:val="24"/>
                <w:szCs w:val="24"/>
              </w:rPr>
            </w:pPr>
            <w:r>
              <w:rPr>
                <w:rFonts w:ascii="Times New Roman" w:hAnsi="Times New Roman" w:cs="Times New Roman"/>
                <w:b/>
                <w:bCs/>
                <w:sz w:val="24"/>
                <w:szCs w:val="24"/>
              </w:rPr>
              <w:t>2</w:t>
            </w:r>
          </w:p>
        </w:tc>
        <w:tc>
          <w:tcPr>
            <w:tcW w:w="7920" w:type="dxa"/>
          </w:tcPr>
          <w:p w:rsidR="00E62276" w:rsidRDefault="00E62276" w:rsidP="00E62276">
            <w:pPr>
              <w:snapToGrid w:val="0"/>
              <w:spacing w:after="0"/>
              <w:rPr>
                <w:rFonts w:ascii="Times New Roman" w:hAnsi="Times New Roman" w:cs="Times New Roman"/>
                <w:sz w:val="24"/>
                <w:szCs w:val="24"/>
              </w:rPr>
            </w:pPr>
            <w:r w:rsidRPr="00DD22DB">
              <w:rPr>
                <w:rFonts w:ascii="Times New Roman" w:hAnsi="Times New Roman" w:cs="Times New Roman"/>
                <w:i/>
                <w:noProof/>
                <w:sz w:val="24"/>
                <w:szCs w:val="24"/>
              </w:rPr>
              <w:t>Human Resource Management process</w:t>
            </w:r>
          </w:p>
        </w:tc>
      </w:tr>
      <w:tr w:rsidR="00E62276" w:rsidRPr="005D5DFA" w:rsidTr="00E56862">
        <w:tc>
          <w:tcPr>
            <w:tcW w:w="1564" w:type="dxa"/>
          </w:tcPr>
          <w:p w:rsidR="00E62276" w:rsidRDefault="00E62276" w:rsidP="00E62276">
            <w:pPr>
              <w:snapToGrid w:val="0"/>
              <w:spacing w:after="0"/>
              <w:rPr>
                <w:rFonts w:ascii="Times New Roman" w:hAnsi="Times New Roman" w:cs="Times New Roman"/>
                <w:b/>
                <w:bCs/>
                <w:sz w:val="24"/>
                <w:szCs w:val="24"/>
              </w:rPr>
            </w:pPr>
            <w:r>
              <w:rPr>
                <w:rFonts w:ascii="Times New Roman" w:hAnsi="Times New Roman" w:cs="Times New Roman"/>
                <w:b/>
                <w:bCs/>
                <w:sz w:val="24"/>
                <w:szCs w:val="24"/>
              </w:rPr>
              <w:t>3</w:t>
            </w:r>
          </w:p>
        </w:tc>
        <w:tc>
          <w:tcPr>
            <w:tcW w:w="7920" w:type="dxa"/>
          </w:tcPr>
          <w:p w:rsidR="00E62276" w:rsidRDefault="00E62276" w:rsidP="00E62276">
            <w:pPr>
              <w:snapToGrid w:val="0"/>
              <w:spacing w:after="0"/>
              <w:rPr>
                <w:rFonts w:ascii="Times New Roman" w:hAnsi="Times New Roman" w:cs="Times New Roman"/>
                <w:sz w:val="24"/>
                <w:szCs w:val="24"/>
              </w:rPr>
            </w:pPr>
            <w:r w:rsidRPr="00DD22DB">
              <w:rPr>
                <w:rFonts w:ascii="Times New Roman" w:hAnsi="Times New Roman" w:cs="Times New Roman"/>
                <w:i/>
                <w:sz w:val="24"/>
                <w:szCs w:val="24"/>
              </w:rPr>
              <w:t>Detail design process</w:t>
            </w:r>
          </w:p>
        </w:tc>
      </w:tr>
      <w:tr w:rsidR="00E62276" w:rsidRPr="005D5DFA" w:rsidTr="00E56862">
        <w:tc>
          <w:tcPr>
            <w:tcW w:w="1564" w:type="dxa"/>
          </w:tcPr>
          <w:p w:rsidR="00E62276" w:rsidRDefault="00E62276" w:rsidP="00E62276">
            <w:pPr>
              <w:snapToGrid w:val="0"/>
              <w:spacing w:after="0"/>
              <w:rPr>
                <w:rFonts w:ascii="Times New Roman" w:hAnsi="Times New Roman" w:cs="Times New Roman"/>
                <w:b/>
                <w:bCs/>
                <w:sz w:val="24"/>
                <w:szCs w:val="24"/>
              </w:rPr>
            </w:pPr>
            <w:r>
              <w:rPr>
                <w:rFonts w:ascii="Times New Roman" w:hAnsi="Times New Roman" w:cs="Times New Roman"/>
                <w:b/>
                <w:bCs/>
                <w:sz w:val="24"/>
                <w:szCs w:val="24"/>
              </w:rPr>
              <w:t>4</w:t>
            </w:r>
          </w:p>
        </w:tc>
        <w:tc>
          <w:tcPr>
            <w:tcW w:w="7920" w:type="dxa"/>
          </w:tcPr>
          <w:p w:rsidR="00E62276" w:rsidRDefault="00E56862" w:rsidP="00E62276">
            <w:pPr>
              <w:snapToGrid w:val="0"/>
              <w:spacing w:after="0"/>
              <w:rPr>
                <w:rFonts w:ascii="Times New Roman" w:hAnsi="Times New Roman" w:cs="Times New Roman"/>
                <w:sz w:val="24"/>
                <w:szCs w:val="24"/>
              </w:rPr>
            </w:pPr>
            <w:r w:rsidRPr="00F7747A">
              <w:rPr>
                <w:rFonts w:ascii="Times New Roman" w:hAnsi="Times New Roman" w:cs="Times New Roman"/>
                <w:i/>
                <w:sz w:val="24"/>
                <w:szCs w:val="24"/>
              </w:rPr>
              <w:t>Testing process</w:t>
            </w:r>
          </w:p>
        </w:tc>
      </w:tr>
      <w:tr w:rsidR="00E62276" w:rsidRPr="005D5DFA" w:rsidTr="00E56862">
        <w:tc>
          <w:tcPr>
            <w:tcW w:w="1564" w:type="dxa"/>
          </w:tcPr>
          <w:p w:rsidR="00E62276" w:rsidRDefault="00E62276" w:rsidP="00E62276">
            <w:pPr>
              <w:snapToGrid w:val="0"/>
              <w:spacing w:after="0"/>
              <w:rPr>
                <w:rFonts w:ascii="Times New Roman" w:hAnsi="Times New Roman" w:cs="Times New Roman"/>
                <w:b/>
                <w:bCs/>
                <w:sz w:val="24"/>
                <w:szCs w:val="24"/>
              </w:rPr>
            </w:pPr>
            <w:r>
              <w:rPr>
                <w:rFonts w:ascii="Times New Roman" w:hAnsi="Times New Roman" w:cs="Times New Roman"/>
                <w:b/>
                <w:bCs/>
                <w:sz w:val="24"/>
                <w:szCs w:val="24"/>
              </w:rPr>
              <w:t>5</w:t>
            </w:r>
          </w:p>
        </w:tc>
        <w:tc>
          <w:tcPr>
            <w:tcW w:w="7920" w:type="dxa"/>
          </w:tcPr>
          <w:p w:rsidR="00E62276" w:rsidRDefault="00E56862" w:rsidP="00E62276">
            <w:pPr>
              <w:snapToGrid w:val="0"/>
              <w:spacing w:after="0"/>
              <w:rPr>
                <w:rFonts w:ascii="Times New Roman" w:hAnsi="Times New Roman" w:cs="Times New Roman"/>
                <w:sz w:val="24"/>
                <w:szCs w:val="24"/>
              </w:rPr>
            </w:pPr>
            <w:r>
              <w:rPr>
                <w:rFonts w:ascii="Times New Roman" w:hAnsi="Times New Roman" w:cs="Times New Roman"/>
                <w:i/>
                <w:sz w:val="24"/>
                <w:szCs w:val="24"/>
              </w:rPr>
              <w:t>Project organization</w:t>
            </w:r>
          </w:p>
        </w:tc>
      </w:tr>
      <w:tr w:rsidR="00E62276" w:rsidRPr="005D5DFA" w:rsidTr="00E56862">
        <w:tc>
          <w:tcPr>
            <w:tcW w:w="1564" w:type="dxa"/>
          </w:tcPr>
          <w:p w:rsidR="00E62276" w:rsidRDefault="00E62276" w:rsidP="00E62276">
            <w:pPr>
              <w:snapToGrid w:val="0"/>
              <w:spacing w:after="0"/>
              <w:rPr>
                <w:rFonts w:ascii="Times New Roman" w:hAnsi="Times New Roman" w:cs="Times New Roman"/>
                <w:b/>
                <w:bCs/>
                <w:sz w:val="24"/>
                <w:szCs w:val="24"/>
              </w:rPr>
            </w:pPr>
            <w:r>
              <w:rPr>
                <w:rFonts w:ascii="Times New Roman" w:hAnsi="Times New Roman" w:cs="Times New Roman"/>
                <w:b/>
                <w:bCs/>
                <w:sz w:val="24"/>
                <w:szCs w:val="24"/>
              </w:rPr>
              <w:t>6</w:t>
            </w:r>
          </w:p>
        </w:tc>
        <w:tc>
          <w:tcPr>
            <w:tcW w:w="7920" w:type="dxa"/>
          </w:tcPr>
          <w:p w:rsidR="00E62276" w:rsidRDefault="00E56862" w:rsidP="00E62276">
            <w:pPr>
              <w:snapToGrid w:val="0"/>
              <w:spacing w:after="0"/>
              <w:rPr>
                <w:rFonts w:ascii="Times New Roman" w:hAnsi="Times New Roman" w:cs="Times New Roman"/>
                <w:sz w:val="24"/>
                <w:szCs w:val="24"/>
              </w:rPr>
            </w:pPr>
            <w:r w:rsidRPr="00611FD2">
              <w:rPr>
                <w:rFonts w:ascii="Times New Roman" w:hAnsi="Times New Roman" w:cs="Times New Roman"/>
                <w:i/>
                <w:sz w:val="24"/>
                <w:szCs w:val="24"/>
              </w:rPr>
              <w:t>W</w:t>
            </w:r>
            <w:r>
              <w:rPr>
                <w:rFonts w:ascii="Times New Roman" w:hAnsi="Times New Roman" w:cs="Times New Roman"/>
                <w:i/>
                <w:sz w:val="24"/>
                <w:szCs w:val="24"/>
              </w:rPr>
              <w:t>ork</w:t>
            </w:r>
            <w:r w:rsidRPr="00611FD2">
              <w:rPr>
                <w:rStyle w:val="Emphasis"/>
                <w:rFonts w:ascii="Times New Roman" w:hAnsi="Times New Roman" w:cs="Times New Roman"/>
                <w:sz w:val="24"/>
                <w:szCs w:val="24"/>
              </w:rPr>
              <w:t xml:space="preserve"> breakdown structure</w:t>
            </w:r>
          </w:p>
        </w:tc>
      </w:tr>
    </w:tbl>
    <w:p w:rsidR="00E62276" w:rsidRDefault="00E62276" w:rsidP="00E62276">
      <w:pPr>
        <w:rPr>
          <w:lang w:eastAsia="ar-SA"/>
        </w:rPr>
      </w:pPr>
    </w:p>
    <w:p w:rsidR="00E62276" w:rsidRDefault="00E62276"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7410F" w:rsidRPr="001E6E1C" w:rsidRDefault="0067410F" w:rsidP="00E62276">
      <w:pPr>
        <w:pStyle w:val="Heading1"/>
        <w:numPr>
          <w:ilvl w:val="0"/>
          <w:numId w:val="4"/>
        </w:numPr>
        <w:shd w:val="clear" w:color="auto" w:fill="002060"/>
        <w:ind w:left="720"/>
        <w:rPr>
          <w:rFonts w:ascii="Times New Roman" w:hAnsi="Times New Roman" w:cs="Times New Roman"/>
          <w:sz w:val="24"/>
          <w:szCs w:val="24"/>
        </w:rPr>
      </w:pPr>
      <w:bookmarkStart w:id="14" w:name="_Toc325551819"/>
      <w:bookmarkStart w:id="15" w:name="_Toc325621098"/>
      <w:r w:rsidRPr="001E6E1C">
        <w:rPr>
          <w:rFonts w:ascii="Times New Roman" w:hAnsi="Times New Roman" w:cs="Times New Roman"/>
          <w:sz w:val="24"/>
          <w:szCs w:val="24"/>
        </w:rPr>
        <w:lastRenderedPageBreak/>
        <w:t>Project Overview</w:t>
      </w:r>
      <w:bookmarkEnd w:id="14"/>
      <w:bookmarkEnd w:id="15"/>
    </w:p>
    <w:p w:rsidR="0067410F" w:rsidRDefault="0067410F" w:rsidP="00E62276">
      <w:pPr>
        <w:pStyle w:val="Heading2"/>
        <w:numPr>
          <w:ilvl w:val="1"/>
          <w:numId w:val="4"/>
        </w:numPr>
        <w:tabs>
          <w:tab w:val="left" w:pos="576"/>
        </w:tabs>
        <w:rPr>
          <w:rFonts w:ascii="Times New Roman" w:hAnsi="Times New Roman" w:cs="Times New Roman"/>
          <w:sz w:val="24"/>
          <w:szCs w:val="24"/>
        </w:rPr>
      </w:pPr>
      <w:bookmarkStart w:id="16" w:name="_Toc325551820"/>
      <w:bookmarkStart w:id="17" w:name="_Toc325621099"/>
      <w:r w:rsidRPr="001E6E1C">
        <w:rPr>
          <w:rFonts w:ascii="Times New Roman" w:hAnsi="Times New Roman" w:cs="Times New Roman"/>
          <w:sz w:val="24"/>
          <w:szCs w:val="24"/>
        </w:rPr>
        <w:t>Purpose</w:t>
      </w:r>
      <w:bookmarkEnd w:id="16"/>
      <w:bookmarkEnd w:id="17"/>
    </w:p>
    <w:p w:rsidR="00562860" w:rsidRDefault="00562860" w:rsidP="00562860">
      <w:pPr>
        <w:autoSpaceDE w:val="0"/>
        <w:autoSpaceDN w:val="0"/>
        <w:adjustRightInd w:val="0"/>
        <w:spacing w:after="0" w:line="240" w:lineRule="auto"/>
        <w:ind w:left="360" w:firstLine="360"/>
        <w:jc w:val="both"/>
        <w:rPr>
          <w:rFonts w:ascii="Times New Roman" w:hAnsi="Times New Roman" w:cs="Times New Roman"/>
          <w:sz w:val="24"/>
        </w:rPr>
      </w:pPr>
      <w:r w:rsidRPr="00562860">
        <w:rPr>
          <w:rFonts w:ascii="Times New Roman" w:hAnsi="Times New Roman" w:cs="Times New Roman"/>
          <w:sz w:val="24"/>
        </w:rPr>
        <w:t xml:space="preserve">Human Resource System is a new system that </w:t>
      </w:r>
      <w:r>
        <w:rPr>
          <w:rFonts w:ascii="Times New Roman" w:hAnsi="Times New Roman" w:cs="Times New Roman"/>
          <w:sz w:val="24"/>
        </w:rPr>
        <w:t xml:space="preserve">will be a replacement </w:t>
      </w:r>
      <w:proofErr w:type="spellStart"/>
      <w:r>
        <w:rPr>
          <w:rFonts w:ascii="Times New Roman" w:hAnsi="Times New Roman" w:cs="Times New Roman"/>
          <w:sz w:val="24"/>
        </w:rPr>
        <w:t>forthe</w:t>
      </w:r>
      <w:proofErr w:type="spellEnd"/>
      <w:r>
        <w:rPr>
          <w:rFonts w:ascii="Times New Roman" w:hAnsi="Times New Roman" w:cs="Times New Roman"/>
          <w:sz w:val="24"/>
        </w:rPr>
        <w:t xml:space="preserve"> </w:t>
      </w:r>
      <w:r w:rsidRPr="00562860">
        <w:rPr>
          <w:rFonts w:ascii="Times New Roman" w:hAnsi="Times New Roman" w:cs="Times New Roman"/>
          <w:sz w:val="24"/>
        </w:rPr>
        <w:t xml:space="preserve">current Human Resource System at Van Lang University that is operated manually using Microsoft Excel. </w:t>
      </w:r>
    </w:p>
    <w:p w:rsidR="00562860" w:rsidRPr="008F63B5" w:rsidRDefault="00562860" w:rsidP="00562860">
      <w:pPr>
        <w:pStyle w:val="Default"/>
        <w:ind w:left="360" w:firstLine="360"/>
        <w:rPr>
          <w:rFonts w:ascii="Times New Roman" w:hAnsi="Times New Roman" w:cs="Times New Roman"/>
          <w:color w:val="auto"/>
        </w:rPr>
      </w:pPr>
      <w:r w:rsidRPr="008F63B5">
        <w:rPr>
          <w:rFonts w:ascii="Times New Roman" w:hAnsi="Times New Roman" w:cs="Times New Roman"/>
          <w:color w:val="auto"/>
        </w:rPr>
        <w:t>HRM is particularly developed for human resource management in university / colleges. The system consists of key modules:</w:t>
      </w:r>
    </w:p>
    <w:p w:rsidR="00562860" w:rsidRPr="008F63B5" w:rsidRDefault="00562860" w:rsidP="00BB7C00">
      <w:pPr>
        <w:pStyle w:val="Default"/>
        <w:numPr>
          <w:ilvl w:val="0"/>
          <w:numId w:val="13"/>
        </w:numPr>
        <w:ind w:left="1530"/>
        <w:rPr>
          <w:rFonts w:ascii="Times New Roman" w:hAnsi="Times New Roman" w:cs="Times New Roman"/>
          <w:color w:val="auto"/>
        </w:rPr>
      </w:pPr>
      <w:r w:rsidRPr="008F63B5">
        <w:rPr>
          <w:rFonts w:ascii="Times New Roman" w:hAnsi="Times New Roman" w:cs="Times New Roman"/>
          <w:color w:val="auto"/>
        </w:rPr>
        <w:t>Personal information management</w:t>
      </w:r>
    </w:p>
    <w:p w:rsidR="00562860" w:rsidRPr="008F63B5" w:rsidRDefault="00562860" w:rsidP="00BB7C00">
      <w:pPr>
        <w:pStyle w:val="Default"/>
        <w:numPr>
          <w:ilvl w:val="0"/>
          <w:numId w:val="13"/>
        </w:numPr>
        <w:ind w:left="1530"/>
        <w:rPr>
          <w:rFonts w:ascii="Times New Roman" w:hAnsi="Times New Roman" w:cs="Times New Roman"/>
          <w:color w:val="auto"/>
        </w:rPr>
      </w:pPr>
      <w:r w:rsidRPr="008F63B5">
        <w:rPr>
          <w:rFonts w:ascii="Times New Roman" w:hAnsi="Times New Roman" w:cs="Times New Roman"/>
          <w:color w:val="auto"/>
        </w:rPr>
        <w:t>Employee labor contract management</w:t>
      </w:r>
    </w:p>
    <w:p w:rsidR="00562860" w:rsidRPr="008F63B5" w:rsidRDefault="00562860" w:rsidP="00BB7C00">
      <w:pPr>
        <w:pStyle w:val="Default"/>
        <w:numPr>
          <w:ilvl w:val="0"/>
          <w:numId w:val="13"/>
        </w:numPr>
        <w:ind w:left="1530"/>
        <w:rPr>
          <w:rFonts w:ascii="Times New Roman" w:hAnsi="Times New Roman" w:cs="Times New Roman"/>
          <w:color w:val="auto"/>
        </w:rPr>
      </w:pPr>
      <w:r w:rsidRPr="008F63B5">
        <w:rPr>
          <w:rFonts w:ascii="Times New Roman" w:hAnsi="Times New Roman" w:cs="Times New Roman"/>
          <w:color w:val="auto"/>
        </w:rPr>
        <w:t>Recruitment &amp; training processing</w:t>
      </w:r>
    </w:p>
    <w:p w:rsidR="00562860" w:rsidRPr="008F63B5" w:rsidRDefault="00562860" w:rsidP="00BB7C00">
      <w:pPr>
        <w:pStyle w:val="Default"/>
        <w:numPr>
          <w:ilvl w:val="0"/>
          <w:numId w:val="13"/>
        </w:numPr>
        <w:ind w:left="1530"/>
        <w:rPr>
          <w:rFonts w:ascii="Times New Roman" w:hAnsi="Times New Roman" w:cs="Times New Roman"/>
          <w:color w:val="auto"/>
        </w:rPr>
      </w:pPr>
      <w:r w:rsidRPr="008F63B5">
        <w:rPr>
          <w:rFonts w:ascii="Times New Roman" w:hAnsi="Times New Roman" w:cs="Times New Roman"/>
          <w:color w:val="auto"/>
        </w:rPr>
        <w:t>Payroll</w:t>
      </w:r>
    </w:p>
    <w:p w:rsidR="00562860" w:rsidRPr="008F63B5" w:rsidRDefault="00562860" w:rsidP="00BB7C00">
      <w:pPr>
        <w:pStyle w:val="Default"/>
        <w:numPr>
          <w:ilvl w:val="0"/>
          <w:numId w:val="13"/>
        </w:numPr>
        <w:ind w:left="1530"/>
        <w:rPr>
          <w:rFonts w:ascii="Times New Roman" w:hAnsi="Times New Roman" w:cs="Times New Roman"/>
          <w:color w:val="auto"/>
        </w:rPr>
      </w:pPr>
      <w:r w:rsidRPr="008F63B5">
        <w:rPr>
          <w:rFonts w:ascii="Times New Roman" w:hAnsi="Times New Roman" w:cs="Times New Roman"/>
          <w:color w:val="auto"/>
        </w:rPr>
        <w:t>Administration panel - Utilities</w:t>
      </w:r>
    </w:p>
    <w:p w:rsidR="00562860" w:rsidRPr="00562860" w:rsidRDefault="00562860" w:rsidP="00562860">
      <w:pPr>
        <w:autoSpaceDE w:val="0"/>
        <w:autoSpaceDN w:val="0"/>
        <w:adjustRightInd w:val="0"/>
        <w:spacing w:after="0" w:line="240" w:lineRule="auto"/>
        <w:ind w:firstLine="360"/>
        <w:jc w:val="both"/>
        <w:rPr>
          <w:rFonts w:ascii="Times New Roman" w:hAnsi="Times New Roman" w:cs="Times New Roman"/>
          <w:sz w:val="24"/>
        </w:rPr>
      </w:pPr>
    </w:p>
    <w:p w:rsidR="0067410F" w:rsidRDefault="0067410F" w:rsidP="00E62276">
      <w:pPr>
        <w:pStyle w:val="Heading2"/>
        <w:numPr>
          <w:ilvl w:val="1"/>
          <w:numId w:val="4"/>
        </w:numPr>
        <w:tabs>
          <w:tab w:val="left" w:pos="576"/>
        </w:tabs>
        <w:rPr>
          <w:rFonts w:ascii="Times New Roman" w:hAnsi="Times New Roman" w:cs="Times New Roman"/>
          <w:sz w:val="24"/>
          <w:szCs w:val="24"/>
        </w:rPr>
      </w:pPr>
      <w:bookmarkStart w:id="18" w:name="_Toc325551821"/>
      <w:bookmarkStart w:id="19" w:name="_Toc325621100"/>
      <w:r w:rsidRPr="00770D62">
        <w:rPr>
          <w:rFonts w:ascii="Times New Roman" w:hAnsi="Times New Roman" w:cs="Times New Roman"/>
          <w:sz w:val="24"/>
          <w:szCs w:val="24"/>
        </w:rPr>
        <w:t>Scope</w:t>
      </w:r>
      <w:bookmarkEnd w:id="18"/>
      <w:bookmarkEnd w:id="19"/>
    </w:p>
    <w:p w:rsidR="00562860" w:rsidRDefault="00562860" w:rsidP="00562860">
      <w:pPr>
        <w:spacing w:after="0"/>
        <w:rPr>
          <w:rFonts w:ascii="Times New Roman" w:hAnsi="Times New Roman" w:cs="Times New Roman"/>
          <w:sz w:val="24"/>
        </w:rPr>
      </w:pPr>
      <w:r w:rsidRPr="00562860">
        <w:rPr>
          <w:rFonts w:ascii="Times New Roman" w:hAnsi="Times New Roman" w:cs="Times New Roman"/>
          <w:sz w:val="24"/>
        </w:rPr>
        <w:t xml:space="preserve">The following figure shows an overall </w:t>
      </w:r>
      <w:r>
        <w:rPr>
          <w:rFonts w:ascii="Times New Roman" w:hAnsi="Times New Roman" w:cs="Times New Roman"/>
          <w:sz w:val="24"/>
        </w:rPr>
        <w:t>all the key features of HRM project</w:t>
      </w:r>
    </w:p>
    <w:p w:rsidR="00562860" w:rsidRPr="00562860" w:rsidRDefault="00562860" w:rsidP="00562860">
      <w:pPr>
        <w:spacing w:after="0"/>
        <w:rPr>
          <w:rFonts w:ascii="Times New Roman" w:hAnsi="Times New Roman" w:cs="Times New Roman"/>
          <w:sz w:val="24"/>
        </w:rPr>
      </w:pPr>
    </w:p>
    <w:p w:rsidR="00562860" w:rsidRPr="00562860" w:rsidRDefault="004930E0" w:rsidP="00A169E7">
      <w:pPr>
        <w:pStyle w:val="ListParagraph"/>
        <w:spacing w:after="0"/>
        <w:ind w:left="-450"/>
        <w:rPr>
          <w:rFonts w:ascii="Times New Roman" w:hAnsi="Times New Roman" w:cs="Times New Roman"/>
          <w:sz w:val="24"/>
        </w:rPr>
      </w:pPr>
      <w:r w:rsidRPr="00AB4B01">
        <w:object w:dxaOrig="15204" w:dyaOrig="8859">
          <v:shape id="_x0000_i1030" type="#_x0000_t75" style="width:504.75pt;height:292.5pt" o:ole="">
            <v:imagedata r:id="rId21" o:title=""/>
          </v:shape>
          <o:OLEObject Type="Embed" ProgID="Visio.Drawing.11" ShapeID="_x0000_i1030" DrawAspect="Content" ObjectID="_1400443923" r:id="rId22"/>
        </w:object>
      </w:r>
    </w:p>
    <w:p w:rsidR="00562860" w:rsidRPr="00DD22DB" w:rsidRDefault="00562860" w:rsidP="00562860">
      <w:pPr>
        <w:pStyle w:val="ListParagraph"/>
        <w:spacing w:after="0"/>
        <w:ind w:left="2520" w:firstLine="360"/>
        <w:rPr>
          <w:rFonts w:ascii="Times New Roman" w:hAnsi="Times New Roman" w:cs="Times New Roman"/>
          <w:sz w:val="24"/>
          <w:szCs w:val="24"/>
        </w:rPr>
      </w:pPr>
      <w:r w:rsidRPr="00DD22DB">
        <w:rPr>
          <w:rFonts w:ascii="Times New Roman" w:hAnsi="Times New Roman" w:cs="Times New Roman"/>
          <w:i/>
          <w:sz w:val="24"/>
          <w:szCs w:val="24"/>
        </w:rPr>
        <w:t>Figure 1: Features data relationship of HRM project</w:t>
      </w:r>
    </w:p>
    <w:p w:rsidR="00562860" w:rsidRPr="00562860" w:rsidRDefault="00562860" w:rsidP="00562860">
      <w:pPr>
        <w:spacing w:after="0"/>
        <w:ind w:left="360"/>
        <w:jc w:val="both"/>
        <w:rPr>
          <w:rFonts w:ascii="Times New Roman" w:hAnsi="Times New Roman" w:cs="Times New Roman"/>
          <w:sz w:val="24"/>
        </w:rPr>
      </w:pPr>
      <w:r w:rsidRPr="00562860">
        <w:rPr>
          <w:rFonts w:ascii="Times New Roman" w:hAnsi="Times New Roman" w:cs="Times New Roman"/>
          <w:sz w:val="24"/>
        </w:rPr>
        <w:t>As shown above, HRM consists of eight key modules/features, which is described and prioritized as followed:</w:t>
      </w: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0"/>
        <w:gridCol w:w="2340"/>
        <w:gridCol w:w="4770"/>
        <w:gridCol w:w="1080"/>
      </w:tblGrid>
      <w:tr w:rsidR="00562860" w:rsidRPr="00AB4B01" w:rsidTr="00A169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002060"/>
          </w:tcPr>
          <w:p w:rsidR="00562860" w:rsidRPr="00AB4B01" w:rsidRDefault="00562860" w:rsidP="00562860">
            <w:pPr>
              <w:spacing w:after="0"/>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HRM.FE1</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System Management</w:t>
            </w:r>
          </w:p>
        </w:tc>
        <w:tc>
          <w:tcPr>
            <w:tcW w:w="4770" w:type="dxa"/>
            <w:tcBorders>
              <w:top w:val="none" w:sz="0" w:space="0" w:color="auto"/>
              <w:bottom w:val="none" w:sz="0" w:space="0" w:color="auto"/>
            </w:tcBorders>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Managing</w:t>
            </w:r>
            <w:r w:rsidRPr="00AB4B01">
              <w:rPr>
                <w:rFonts w:ascii="Times New Roman" w:hAnsi="Times New Roman" w:cs="Times New Roman"/>
                <w:sz w:val="24"/>
              </w:rPr>
              <w:t xml:space="preserve"> HRM </w:t>
            </w:r>
            <w:r w:rsidR="00A169E7" w:rsidRPr="00AB4B01">
              <w:rPr>
                <w:rFonts w:ascii="Times New Roman" w:hAnsi="Times New Roman" w:cs="Times New Roman"/>
                <w:sz w:val="24"/>
              </w:rPr>
              <w:t>system,</w:t>
            </w:r>
            <w:r w:rsidRPr="00AB4B01">
              <w:rPr>
                <w:rFonts w:ascii="Times New Roman" w:hAnsi="Times New Roman" w:cs="Times New Roman"/>
                <w:sz w:val="24"/>
              </w:rPr>
              <w:t xml:space="preserve"> include user management, authentication, configuration, etc. This feature will be hidden and filtered by users' permission; only administrator of HRM </w:t>
            </w:r>
            <w:r w:rsidRPr="00AB4B01">
              <w:rPr>
                <w:rFonts w:ascii="Times New Roman" w:hAnsi="Times New Roman" w:cs="Times New Roman"/>
                <w:sz w:val="24"/>
              </w:rPr>
              <w:lastRenderedPageBreak/>
              <w:t>can access this feature</w:t>
            </w:r>
          </w:p>
        </w:tc>
        <w:tc>
          <w:tcPr>
            <w:tcW w:w="1080" w:type="dxa"/>
            <w:tcBorders>
              <w:top w:val="none" w:sz="0" w:space="0" w:color="auto"/>
              <w:bottom w:val="none" w:sz="0" w:space="0" w:color="auto"/>
              <w:right w:val="none" w:sz="0" w:space="0" w:color="auto"/>
            </w:tcBorders>
          </w:tcPr>
          <w:p w:rsidR="00562860" w:rsidRPr="00AB4B01" w:rsidRDefault="0024342D"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lastRenderedPageBreak/>
              <w:t>2</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lastRenderedPageBreak/>
              <w:t>HRM.FE2</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Recruitment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w:t>
            </w:r>
            <w:r w:rsidR="00562860" w:rsidRPr="00AB4B01">
              <w:rPr>
                <w:rFonts w:ascii="Times New Roman" w:hAnsi="Times New Roman" w:cs="Times New Roman"/>
                <w:sz w:val="24"/>
              </w:rPr>
              <w:t xml:space="preserve"> responsible for managing recruitment process. It includes interviewing, evaluating, managing probation</w:t>
            </w:r>
            <w:r>
              <w:rPr>
                <w:rFonts w:ascii="Times New Roman" w:hAnsi="Times New Roman" w:cs="Times New Roman"/>
                <w:sz w:val="24"/>
              </w:rPr>
              <w:t xml:space="preserve"> information.</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8</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HRM.FE3</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Contract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m</w:t>
            </w:r>
            <w:r w:rsidR="00562860">
              <w:rPr>
                <w:rFonts w:ascii="Times New Roman" w:hAnsi="Times New Roman" w:cs="Times New Roman"/>
                <w:sz w:val="24"/>
              </w:rPr>
              <w:t>anaging</w:t>
            </w:r>
            <w:r w:rsidR="00562860" w:rsidRPr="00AB4B01">
              <w:rPr>
                <w:rFonts w:ascii="Times New Roman" w:hAnsi="Times New Roman" w:cs="Times New Roman"/>
                <w:sz w:val="24"/>
              </w:rPr>
              <w:t xml:space="preserve"> employee contract information: salary ratio, class, grade, contract date, staff name… Besides, this feature helps HR easy to manage payroll. Therefore, it has a definite link to Payroll Management module.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3</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HRM.FE4</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Insurance Information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This feature is responsible </w:t>
            </w:r>
            <w:proofErr w:type="spellStart"/>
            <w:r>
              <w:rPr>
                <w:rFonts w:ascii="Times New Roman" w:hAnsi="Times New Roman" w:cs="Times New Roman"/>
                <w:sz w:val="24"/>
              </w:rPr>
              <w:t>forc</w:t>
            </w:r>
            <w:r w:rsidR="00562860" w:rsidRPr="00AB4B01">
              <w:rPr>
                <w:rFonts w:ascii="Times New Roman" w:hAnsi="Times New Roman" w:cs="Times New Roman"/>
                <w:sz w:val="24"/>
              </w:rPr>
              <w:t>ollect</w:t>
            </w:r>
            <w:r w:rsidR="00562860">
              <w:rPr>
                <w:rFonts w:ascii="Times New Roman" w:hAnsi="Times New Roman" w:cs="Times New Roman"/>
                <w:sz w:val="24"/>
              </w:rPr>
              <w:t>ing</w:t>
            </w:r>
            <w:proofErr w:type="spellEnd"/>
            <w:r w:rsidR="00562860" w:rsidRPr="00AB4B01">
              <w:rPr>
                <w:rFonts w:ascii="Times New Roman" w:hAnsi="Times New Roman" w:cs="Times New Roman"/>
                <w:sz w:val="24"/>
              </w:rPr>
              <w:t xml:space="preserve"> and gather</w:t>
            </w:r>
            <w:r>
              <w:rPr>
                <w:rFonts w:ascii="Times New Roman" w:hAnsi="Times New Roman" w:cs="Times New Roman"/>
                <w:sz w:val="24"/>
              </w:rPr>
              <w:t>ing</w:t>
            </w:r>
            <w:r w:rsidR="00562860" w:rsidRPr="00AB4B01">
              <w:rPr>
                <w:rFonts w:ascii="Times New Roman" w:hAnsi="Times New Roman" w:cs="Times New Roman"/>
                <w:sz w:val="24"/>
              </w:rPr>
              <w:t xml:space="preserve"> information about insurance types, and manage premium. Beside, this feature bases on salary table to update insurance types of staff (including lecturer).</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6</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HRM.FE5</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Assessment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This feature is responsible </w:t>
            </w:r>
            <w:proofErr w:type="spellStart"/>
            <w:r>
              <w:rPr>
                <w:rFonts w:ascii="Times New Roman" w:hAnsi="Times New Roman" w:cs="Times New Roman"/>
                <w:sz w:val="24"/>
              </w:rPr>
              <w:t>forg</w:t>
            </w:r>
            <w:r w:rsidR="00562860" w:rsidRPr="00AB4B01">
              <w:rPr>
                <w:rFonts w:ascii="Times New Roman" w:hAnsi="Times New Roman" w:cs="Times New Roman"/>
                <w:sz w:val="24"/>
              </w:rPr>
              <w:t>ather</w:t>
            </w:r>
            <w:r w:rsidR="00562860">
              <w:rPr>
                <w:rFonts w:ascii="Times New Roman" w:hAnsi="Times New Roman" w:cs="Times New Roman"/>
                <w:sz w:val="24"/>
              </w:rPr>
              <w:t>ing</w:t>
            </w:r>
            <w:proofErr w:type="spellEnd"/>
            <w:r w:rsidR="00562860" w:rsidRPr="00AB4B01">
              <w:rPr>
                <w:rFonts w:ascii="Times New Roman" w:hAnsi="Times New Roman" w:cs="Times New Roman"/>
                <w:sz w:val="24"/>
              </w:rPr>
              <w:t xml:space="preserve"> information about work of staff, lectures, discipline, reward, etc. Moreover, assessments will be updated at the end of each year. This will helps HR to calculate salary.</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7</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HRM.FE6</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r</w:t>
            </w:r>
            <w:r w:rsidR="00562860">
              <w:rPr>
                <w:rFonts w:ascii="Times New Roman" w:hAnsi="Times New Roman" w:cs="Times New Roman"/>
                <w:sz w:val="24"/>
              </w:rPr>
              <w:t>eceiving</w:t>
            </w:r>
            <w:r w:rsidR="00562860" w:rsidRPr="00AB4B01">
              <w:rPr>
                <w:rFonts w:ascii="Times New Roman" w:hAnsi="Times New Roman" w:cs="Times New Roman"/>
                <w:sz w:val="24"/>
              </w:rPr>
              <w:t xml:space="preserve"> information about staff from Personal Information Management to manage working day, working hour. This will helps HR to calculate salary.</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4</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HRM.FE7</w:t>
            </w:r>
          </w:p>
        </w:tc>
        <w:tc>
          <w:tcPr>
            <w:tcW w:w="2340" w:type="dxa"/>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Payroll Management</w:t>
            </w:r>
          </w:p>
        </w:tc>
        <w:tc>
          <w:tcPr>
            <w:tcW w:w="4770" w:type="dxa"/>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Report</w:t>
            </w:r>
            <w:r>
              <w:rPr>
                <w:rFonts w:ascii="Times New Roman" w:hAnsi="Times New Roman" w:cs="Times New Roman"/>
                <w:sz w:val="24"/>
              </w:rPr>
              <w:t>ing</w:t>
            </w:r>
            <w:r w:rsidRPr="00AB4B01">
              <w:rPr>
                <w:rFonts w:ascii="Times New Roman" w:hAnsi="Times New Roman" w:cs="Times New Roman"/>
                <w:sz w:val="24"/>
              </w:rPr>
              <w:t xml:space="preserve"> and manage information about staff, lectures, salary etc. However, it is mainly about managing income of a staff of VLU</w:t>
            </w:r>
          </w:p>
        </w:tc>
        <w:tc>
          <w:tcPr>
            <w:tcW w:w="1080" w:type="dxa"/>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5</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HRM.FE8</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Report Statistic Management </w:t>
            </w:r>
          </w:p>
        </w:tc>
        <w:tc>
          <w:tcPr>
            <w:tcW w:w="4770" w:type="dxa"/>
          </w:tcPr>
          <w:p w:rsidR="00562860" w:rsidRPr="00AB4B01" w:rsidRDefault="00562860"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Getting information that customer wants to report </w:t>
            </w:r>
          </w:p>
        </w:tc>
        <w:tc>
          <w:tcPr>
            <w:tcW w:w="1080" w:type="dxa"/>
          </w:tcPr>
          <w:p w:rsidR="00562860" w:rsidRPr="00AB4B01" w:rsidRDefault="0024342D"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w:t>
            </w:r>
          </w:p>
        </w:tc>
      </w:tr>
      <w:tr w:rsidR="0024342D"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rsidR="0024342D" w:rsidRPr="00AB4B01" w:rsidRDefault="0024342D" w:rsidP="00B57215">
            <w:pPr>
              <w:spacing w:after="0"/>
              <w:jc w:val="center"/>
              <w:rPr>
                <w:rFonts w:ascii="Times New Roman" w:hAnsi="Times New Roman" w:cs="Times New Roman"/>
                <w:sz w:val="24"/>
              </w:rPr>
            </w:pPr>
            <w:r>
              <w:rPr>
                <w:rFonts w:ascii="Times New Roman" w:hAnsi="Times New Roman" w:cs="Times New Roman"/>
                <w:sz w:val="24"/>
              </w:rPr>
              <w:t>HRM.FE9</w:t>
            </w:r>
          </w:p>
        </w:tc>
        <w:tc>
          <w:tcPr>
            <w:tcW w:w="2340" w:type="dxa"/>
          </w:tcPr>
          <w:p w:rsidR="0024342D" w:rsidRPr="00AB4B01" w:rsidRDefault="0024342D" w:rsidP="00B57215">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Personal Information Management</w:t>
            </w:r>
          </w:p>
        </w:tc>
        <w:tc>
          <w:tcPr>
            <w:tcW w:w="4770" w:type="dxa"/>
          </w:tcPr>
          <w:p w:rsidR="0024342D" w:rsidRDefault="0024342D" w:rsidP="00B57215">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 xml:space="preserve">It is </w:t>
            </w:r>
            <w:r>
              <w:rPr>
                <w:rFonts w:ascii="Times New Roman" w:hAnsi="Times New Roman" w:cs="Times New Roman"/>
                <w:sz w:val="24"/>
              </w:rPr>
              <w:t xml:space="preserve">one of the </w:t>
            </w:r>
            <w:r w:rsidRPr="00AB4B01">
              <w:rPr>
                <w:rFonts w:ascii="Times New Roman" w:hAnsi="Times New Roman" w:cs="Times New Roman"/>
                <w:sz w:val="24"/>
              </w:rPr>
              <w:t>most important feature</w:t>
            </w:r>
            <w:r>
              <w:rPr>
                <w:rFonts w:ascii="Times New Roman" w:hAnsi="Times New Roman" w:cs="Times New Roman"/>
                <w:sz w:val="24"/>
              </w:rPr>
              <w:t>s</w:t>
            </w:r>
            <w:r w:rsidRPr="00AB4B01">
              <w:rPr>
                <w:rFonts w:ascii="Times New Roman" w:hAnsi="Times New Roman" w:cs="Times New Roman"/>
                <w:sz w:val="24"/>
              </w:rPr>
              <w:t>. It will</w:t>
            </w:r>
            <w:r>
              <w:rPr>
                <w:rFonts w:ascii="Times New Roman" w:hAnsi="Times New Roman" w:cs="Times New Roman"/>
                <w:sz w:val="24"/>
              </w:rPr>
              <w:t xml:space="preserve"> responsible for managing resource </w:t>
            </w:r>
            <w:r w:rsidRPr="00AB4B01">
              <w:rPr>
                <w:rFonts w:ascii="Times New Roman" w:hAnsi="Times New Roman" w:cs="Times New Roman"/>
                <w:sz w:val="24"/>
              </w:rPr>
              <w:t>information</w:t>
            </w:r>
            <w:r>
              <w:rPr>
                <w:rFonts w:ascii="Times New Roman" w:hAnsi="Times New Roman" w:cs="Times New Roman"/>
                <w:sz w:val="24"/>
              </w:rPr>
              <w:t xml:space="preserve"> and provide it for </w:t>
            </w:r>
            <w:r w:rsidRPr="00AB4B01">
              <w:rPr>
                <w:rFonts w:ascii="Times New Roman" w:hAnsi="Times New Roman" w:cs="Times New Roman"/>
                <w:sz w:val="24"/>
              </w:rPr>
              <w:t>other features</w:t>
            </w:r>
            <w:r>
              <w:rPr>
                <w:rFonts w:ascii="Times New Roman" w:hAnsi="Times New Roman" w:cs="Times New Roman"/>
                <w:sz w:val="24"/>
              </w:rPr>
              <w:t xml:space="preserve">. </w:t>
            </w:r>
          </w:p>
          <w:p w:rsidR="0024342D" w:rsidRPr="00A169E7" w:rsidRDefault="0024342D" w:rsidP="00B57215">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rPr>
            </w:pPr>
          </w:p>
        </w:tc>
        <w:tc>
          <w:tcPr>
            <w:tcW w:w="1080" w:type="dxa"/>
          </w:tcPr>
          <w:p w:rsidR="0024342D" w:rsidRDefault="0024342D"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r>
    </w:tbl>
    <w:p w:rsidR="005362EF" w:rsidRDefault="005362EF" w:rsidP="005E32EB">
      <w:pPr>
        <w:ind w:left="360"/>
        <w:rPr>
          <w:lang w:eastAsia="ar-SA"/>
        </w:rPr>
      </w:pPr>
    </w:p>
    <w:p w:rsidR="00611FD2" w:rsidRDefault="00611FD2" w:rsidP="005E32EB">
      <w:pPr>
        <w:ind w:left="360"/>
        <w:rPr>
          <w:lang w:eastAsia="ar-SA"/>
        </w:rPr>
      </w:pPr>
    </w:p>
    <w:p w:rsidR="00611FD2" w:rsidRDefault="00611FD2" w:rsidP="005E32EB">
      <w:pPr>
        <w:ind w:left="360"/>
        <w:rPr>
          <w:lang w:eastAsia="ar-SA"/>
        </w:rPr>
      </w:pPr>
    </w:p>
    <w:p w:rsidR="00611FD2" w:rsidRDefault="00611FD2" w:rsidP="005E32EB">
      <w:pPr>
        <w:ind w:left="360"/>
        <w:rPr>
          <w:lang w:eastAsia="ar-SA"/>
        </w:rPr>
      </w:pPr>
    </w:p>
    <w:p w:rsidR="00611FD2" w:rsidRDefault="00611FD2" w:rsidP="005E32EB">
      <w:pPr>
        <w:ind w:left="360"/>
        <w:rPr>
          <w:lang w:eastAsia="ar-SA"/>
        </w:rPr>
      </w:pPr>
    </w:p>
    <w:p w:rsidR="00611FD2" w:rsidRDefault="00611FD2" w:rsidP="005E32EB">
      <w:pPr>
        <w:ind w:left="360"/>
        <w:rPr>
          <w:lang w:eastAsia="ar-SA"/>
        </w:rPr>
      </w:pPr>
    </w:p>
    <w:p w:rsidR="0067410F" w:rsidRPr="00304439" w:rsidRDefault="0067410F" w:rsidP="00E62276">
      <w:pPr>
        <w:pStyle w:val="Heading2"/>
        <w:numPr>
          <w:ilvl w:val="1"/>
          <w:numId w:val="4"/>
        </w:numPr>
        <w:tabs>
          <w:tab w:val="left" w:pos="576"/>
        </w:tabs>
        <w:rPr>
          <w:rFonts w:ascii="Times New Roman" w:hAnsi="Times New Roman" w:cs="Times New Roman"/>
          <w:sz w:val="24"/>
          <w:szCs w:val="24"/>
        </w:rPr>
      </w:pPr>
      <w:bookmarkStart w:id="20" w:name="_Toc325551822"/>
      <w:bookmarkStart w:id="21" w:name="_Toc325621101"/>
      <w:r w:rsidRPr="001E6E1C">
        <w:rPr>
          <w:rFonts w:ascii="Times New Roman" w:hAnsi="Times New Roman" w:cs="Times New Roman"/>
          <w:sz w:val="24"/>
          <w:szCs w:val="24"/>
        </w:rPr>
        <w:lastRenderedPageBreak/>
        <w:t>Constraints</w:t>
      </w:r>
      <w:bookmarkEnd w:id="20"/>
      <w:bookmarkEnd w:id="21"/>
    </w:p>
    <w:tbl>
      <w:tblPr>
        <w:tblW w:w="966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54"/>
        <w:gridCol w:w="8910"/>
      </w:tblGrid>
      <w:tr w:rsidR="006B7E33" w:rsidRPr="005D5DFA" w:rsidTr="004F4B54">
        <w:tc>
          <w:tcPr>
            <w:tcW w:w="754" w:type="dxa"/>
            <w:shd w:val="clear" w:color="auto" w:fill="002060"/>
            <w:vAlign w:val="center"/>
          </w:tcPr>
          <w:p w:rsidR="006B7E33" w:rsidRPr="005D5DFA" w:rsidRDefault="006B7E33"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No.</w:t>
            </w:r>
          </w:p>
        </w:tc>
        <w:tc>
          <w:tcPr>
            <w:tcW w:w="8910" w:type="dxa"/>
            <w:shd w:val="clear" w:color="auto" w:fill="002060"/>
            <w:vAlign w:val="center"/>
          </w:tcPr>
          <w:p w:rsidR="006B7E33" w:rsidRPr="005D5DFA" w:rsidRDefault="006B7E33"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Constraint</w:t>
            </w:r>
          </w:p>
        </w:tc>
      </w:tr>
      <w:tr w:rsidR="006B7E33" w:rsidRPr="005D5DFA" w:rsidTr="004F4B54">
        <w:tc>
          <w:tcPr>
            <w:tcW w:w="9664" w:type="dxa"/>
            <w:gridSpan w:val="2"/>
            <w:shd w:val="clear" w:color="auto" w:fill="DAEEF3" w:themeFill="accent5" w:themeFillTint="33"/>
          </w:tcPr>
          <w:p w:rsidR="006B7E33" w:rsidRPr="005E32EB" w:rsidRDefault="006B7E33" w:rsidP="00304439">
            <w:pPr>
              <w:pStyle w:val="infoblue"/>
              <w:spacing w:before="0" w:after="0"/>
              <w:ind w:left="0"/>
              <w:jc w:val="center"/>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Business Constraints</w:t>
            </w:r>
          </w:p>
        </w:tc>
      </w:tr>
      <w:tr w:rsidR="006B7E33" w:rsidRPr="005D5DFA" w:rsidTr="004F4B54">
        <w:tc>
          <w:tcPr>
            <w:tcW w:w="754" w:type="dxa"/>
          </w:tcPr>
          <w:p w:rsidR="006B7E33" w:rsidRPr="00304439" w:rsidRDefault="006B7E33" w:rsidP="006B7E33">
            <w:pPr>
              <w:pStyle w:val="infoblue"/>
              <w:spacing w:before="0" w:after="0"/>
              <w:ind w:left="0"/>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1</w:t>
            </w:r>
          </w:p>
        </w:tc>
        <w:tc>
          <w:tcPr>
            <w:tcW w:w="8910" w:type="dxa"/>
          </w:tcPr>
          <w:p w:rsidR="006B7E33" w:rsidRPr="005E32EB" w:rsidRDefault="006B7E33"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Resource: 8 members</w:t>
            </w:r>
          </w:p>
        </w:tc>
      </w:tr>
      <w:tr w:rsidR="006B7E33" w:rsidRPr="005D5DFA" w:rsidTr="004F4B54">
        <w:tc>
          <w:tcPr>
            <w:tcW w:w="754" w:type="dxa"/>
          </w:tcPr>
          <w:p w:rsidR="006B7E33" w:rsidRPr="00304439" w:rsidRDefault="006B7E33" w:rsidP="006B7E33">
            <w:pPr>
              <w:pStyle w:val="infoblue"/>
              <w:spacing w:before="0" w:after="0"/>
              <w:ind w:left="0"/>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2</w:t>
            </w:r>
          </w:p>
        </w:tc>
        <w:tc>
          <w:tcPr>
            <w:tcW w:w="8910" w:type="dxa"/>
          </w:tcPr>
          <w:p w:rsidR="006B7E33" w:rsidRDefault="006B7E33" w:rsidP="00304439">
            <w:pPr>
              <w:pStyle w:val="infoblue"/>
              <w:spacing w:before="0" w:after="0"/>
              <w:ind w:left="0"/>
              <w:rPr>
                <w:rFonts w:ascii="Times New Roman" w:hAnsi="Times New Roman" w:cs="Times New Roman"/>
                <w:i w:val="0"/>
                <w:iCs w:val="0"/>
                <w:color w:val="auto"/>
                <w:sz w:val="24"/>
                <w:szCs w:val="24"/>
              </w:rPr>
            </w:pPr>
            <w:r w:rsidRPr="005E32EB">
              <w:rPr>
                <w:rFonts w:ascii="Times New Roman" w:hAnsi="Times New Roman" w:cs="Times New Roman"/>
                <w:i w:val="0"/>
                <w:iCs w:val="0"/>
                <w:color w:val="auto"/>
                <w:sz w:val="24"/>
                <w:szCs w:val="24"/>
              </w:rPr>
              <w:t xml:space="preserve">Schedule: </w:t>
            </w:r>
            <w:r>
              <w:rPr>
                <w:rFonts w:ascii="Times New Roman" w:hAnsi="Times New Roman" w:cs="Times New Roman"/>
                <w:i w:val="0"/>
                <w:iCs w:val="0"/>
                <w:color w:val="auto"/>
                <w:sz w:val="24"/>
                <w:szCs w:val="24"/>
              </w:rPr>
              <w:t xml:space="preserve">30 weeks (include 22 days for </w:t>
            </w:r>
            <w:proofErr w:type="spellStart"/>
            <w:r>
              <w:rPr>
                <w:rFonts w:ascii="Times New Roman" w:hAnsi="Times New Roman" w:cs="Times New Roman"/>
                <w:i w:val="0"/>
                <w:iCs w:val="0"/>
                <w:color w:val="auto"/>
                <w:sz w:val="24"/>
                <w:szCs w:val="24"/>
              </w:rPr>
              <w:t>Tet</w:t>
            </w:r>
            <w:proofErr w:type="spellEnd"/>
            <w:r>
              <w:rPr>
                <w:rFonts w:ascii="Times New Roman" w:hAnsi="Times New Roman" w:cs="Times New Roman"/>
                <w:i w:val="0"/>
                <w:iCs w:val="0"/>
                <w:color w:val="auto"/>
                <w:sz w:val="24"/>
                <w:szCs w:val="24"/>
              </w:rPr>
              <w:t xml:space="preserve"> holiday)</w:t>
            </w:r>
          </w:p>
          <w:p w:rsidR="006B7E33" w:rsidRDefault="006B7E33" w:rsidP="00304439">
            <w:pPr>
              <w:pStyle w:val="infoblue"/>
              <w:spacing w:before="0" w:after="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Started date: 1/10/2011</w:t>
            </w:r>
          </w:p>
          <w:p w:rsidR="006B7E33" w:rsidRPr="005E32EB" w:rsidRDefault="006B7E33" w:rsidP="004217EC">
            <w:pPr>
              <w:pStyle w:val="infoblue"/>
              <w:spacing w:before="0" w:after="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Finished date: 20/5/2011</w:t>
            </w:r>
          </w:p>
        </w:tc>
      </w:tr>
      <w:tr w:rsidR="006B7E33" w:rsidRPr="005D5DFA" w:rsidTr="004F4B54">
        <w:tc>
          <w:tcPr>
            <w:tcW w:w="9664" w:type="dxa"/>
            <w:gridSpan w:val="2"/>
            <w:shd w:val="clear" w:color="auto" w:fill="DAEEF3" w:themeFill="accent5" w:themeFillTint="33"/>
          </w:tcPr>
          <w:p w:rsidR="006B7E33" w:rsidRPr="00304439" w:rsidRDefault="006B7E33"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Technical Constraints</w:t>
            </w:r>
          </w:p>
        </w:tc>
      </w:tr>
      <w:tr w:rsidR="006B7E33" w:rsidRPr="005D5DFA" w:rsidTr="004F4B54">
        <w:tc>
          <w:tcPr>
            <w:tcW w:w="754" w:type="dxa"/>
          </w:tcPr>
          <w:p w:rsidR="006B7E33" w:rsidRPr="00C02FC3" w:rsidRDefault="006B7E33" w:rsidP="00C02FC3">
            <w:pPr>
              <w:pStyle w:val="infoblue"/>
              <w:spacing w:before="0" w:after="0"/>
              <w:ind w:left="0"/>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3</w:t>
            </w:r>
          </w:p>
        </w:tc>
        <w:tc>
          <w:tcPr>
            <w:tcW w:w="8910" w:type="dxa"/>
          </w:tcPr>
          <w:p w:rsidR="006B7E33" w:rsidRPr="00C02FC3" w:rsidRDefault="006B7E3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Development framework: .Net 4.0, WCF, Silverlight, Entity framework</w:t>
            </w:r>
          </w:p>
        </w:tc>
      </w:tr>
      <w:tr w:rsidR="006B7E33" w:rsidRPr="005D5DFA" w:rsidTr="004F4B54">
        <w:tc>
          <w:tcPr>
            <w:tcW w:w="754" w:type="dxa"/>
          </w:tcPr>
          <w:p w:rsidR="006B7E33" w:rsidRPr="00C02FC3" w:rsidRDefault="006B7E33" w:rsidP="00C02FC3">
            <w:pPr>
              <w:pStyle w:val="infoblue"/>
              <w:spacing w:before="0" w:after="0"/>
              <w:ind w:left="0"/>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4</w:t>
            </w:r>
          </w:p>
        </w:tc>
        <w:tc>
          <w:tcPr>
            <w:tcW w:w="8910" w:type="dxa"/>
          </w:tcPr>
          <w:p w:rsidR="006B7E33" w:rsidRPr="00C02FC3" w:rsidRDefault="006B7E3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Network: Network is ADSL/Mega WAN</w:t>
            </w:r>
          </w:p>
        </w:tc>
      </w:tr>
      <w:tr w:rsidR="006B7E33" w:rsidRPr="005D5DFA" w:rsidTr="004F4B54">
        <w:tc>
          <w:tcPr>
            <w:tcW w:w="754" w:type="dxa"/>
          </w:tcPr>
          <w:p w:rsidR="006B7E33" w:rsidRPr="00C02FC3" w:rsidRDefault="006B7E33" w:rsidP="00C02FC3">
            <w:pPr>
              <w:pStyle w:val="infoblue"/>
              <w:spacing w:before="0" w:after="0"/>
              <w:ind w:left="0"/>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5</w:t>
            </w:r>
          </w:p>
        </w:tc>
        <w:tc>
          <w:tcPr>
            <w:tcW w:w="8910" w:type="dxa"/>
          </w:tcPr>
          <w:p w:rsidR="006B7E33" w:rsidRPr="00C02FC3" w:rsidRDefault="006B7E3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Programming language: Using C#</w:t>
            </w:r>
          </w:p>
        </w:tc>
      </w:tr>
      <w:tr w:rsidR="006B7E33" w:rsidRPr="005D5DFA" w:rsidTr="004F4B54">
        <w:tc>
          <w:tcPr>
            <w:tcW w:w="754" w:type="dxa"/>
          </w:tcPr>
          <w:p w:rsidR="006B7E33" w:rsidRPr="00C02FC3" w:rsidRDefault="006B7E33" w:rsidP="00C02FC3">
            <w:pPr>
              <w:pStyle w:val="infoblue"/>
              <w:spacing w:before="0" w:after="0"/>
              <w:ind w:left="0"/>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6</w:t>
            </w:r>
          </w:p>
        </w:tc>
        <w:tc>
          <w:tcPr>
            <w:tcW w:w="8910" w:type="dxa"/>
          </w:tcPr>
          <w:p w:rsidR="006B7E33" w:rsidRPr="00C02FC3" w:rsidRDefault="006B7E3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Third-party:</w:t>
            </w:r>
          </w:p>
          <w:p w:rsidR="006B7E33" w:rsidRPr="00C02FC3" w:rsidRDefault="006B7E3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 Using Microsoft Word, Excel for documenting, importing, and exporting the data.</w:t>
            </w:r>
          </w:p>
          <w:p w:rsidR="006B7E33" w:rsidRPr="00C02FC3" w:rsidRDefault="006B7E3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 Use the Authentication component from Van Lang IT Department</w:t>
            </w:r>
          </w:p>
        </w:tc>
      </w:tr>
    </w:tbl>
    <w:p w:rsidR="0067410F" w:rsidRPr="006B7E33" w:rsidRDefault="0067410F" w:rsidP="00304439">
      <w:pPr>
        <w:pStyle w:val="infoblue"/>
        <w:ind w:left="0"/>
        <w:rPr>
          <w:rFonts w:ascii="Times New Roman" w:hAnsi="Times New Roman" w:cs="Times New Roman"/>
          <w:i w:val="0"/>
          <w:sz w:val="24"/>
          <w:szCs w:val="24"/>
        </w:rPr>
      </w:pPr>
    </w:p>
    <w:p w:rsidR="009748C6" w:rsidRDefault="0067410F" w:rsidP="00E62276">
      <w:pPr>
        <w:pStyle w:val="Heading2"/>
        <w:numPr>
          <w:ilvl w:val="1"/>
          <w:numId w:val="4"/>
        </w:numPr>
        <w:tabs>
          <w:tab w:val="left" w:pos="576"/>
        </w:tabs>
        <w:rPr>
          <w:rFonts w:ascii="Times New Roman" w:hAnsi="Times New Roman" w:cs="Times New Roman"/>
          <w:sz w:val="24"/>
          <w:szCs w:val="24"/>
        </w:rPr>
      </w:pPr>
      <w:bookmarkStart w:id="22" w:name="_Toc325551823"/>
      <w:bookmarkStart w:id="23" w:name="_Toc325621102"/>
      <w:r w:rsidRPr="001E6E1C">
        <w:rPr>
          <w:rFonts w:ascii="Times New Roman" w:hAnsi="Times New Roman" w:cs="Times New Roman"/>
          <w:sz w:val="24"/>
          <w:szCs w:val="24"/>
        </w:rPr>
        <w:t>Project Processes</w:t>
      </w:r>
      <w:bookmarkEnd w:id="22"/>
      <w:bookmarkEnd w:id="23"/>
    </w:p>
    <w:p w:rsidR="0022185A" w:rsidRPr="009748C6" w:rsidRDefault="0022185A" w:rsidP="00E62276">
      <w:pPr>
        <w:pStyle w:val="Heading2"/>
        <w:numPr>
          <w:ilvl w:val="2"/>
          <w:numId w:val="4"/>
        </w:numPr>
        <w:tabs>
          <w:tab w:val="left" w:pos="576"/>
        </w:tabs>
        <w:rPr>
          <w:rFonts w:ascii="Times New Roman" w:hAnsi="Times New Roman" w:cs="Times New Roman"/>
          <w:sz w:val="24"/>
          <w:szCs w:val="24"/>
        </w:rPr>
      </w:pPr>
      <w:bookmarkStart w:id="24" w:name="_Toc325551824"/>
      <w:bookmarkStart w:id="25" w:name="_Toc325621103"/>
      <w:r w:rsidRPr="009748C6">
        <w:rPr>
          <w:rFonts w:ascii="Times New Roman" w:hAnsi="Times New Roman" w:cs="Times New Roman"/>
          <w:sz w:val="24"/>
          <w:szCs w:val="24"/>
        </w:rPr>
        <w:t>Development process</w:t>
      </w:r>
      <w:bookmarkEnd w:id="24"/>
      <w:bookmarkEnd w:id="25"/>
    </w:p>
    <w:p w:rsidR="00686256" w:rsidRDefault="00686256" w:rsidP="00686256">
      <w:pPr>
        <w:rPr>
          <w:rFonts w:ascii="Times New Roman" w:hAnsi="Times New Roman" w:cs="Times New Roman"/>
          <w:sz w:val="24"/>
          <w:szCs w:val="24"/>
          <w:lang w:eastAsia="ar-SA"/>
        </w:rPr>
      </w:pPr>
      <w:r w:rsidRPr="00686256">
        <w:rPr>
          <w:rFonts w:ascii="Times New Roman" w:hAnsi="Times New Roman" w:cs="Times New Roman"/>
          <w:sz w:val="24"/>
          <w:szCs w:val="24"/>
          <w:lang w:eastAsia="ar-SA"/>
        </w:rPr>
        <w:t xml:space="preserve">Human resource management project is developed following </w:t>
      </w:r>
      <w:r w:rsidR="004A4714">
        <w:rPr>
          <w:rFonts w:ascii="Times New Roman" w:hAnsi="Times New Roman" w:cs="Times New Roman"/>
          <w:sz w:val="24"/>
          <w:szCs w:val="24"/>
          <w:lang w:eastAsia="ar-SA"/>
        </w:rPr>
        <w:t>modified to suitable with team to easy manage and conduct.</w:t>
      </w:r>
    </w:p>
    <w:p w:rsidR="00C44EEA" w:rsidRDefault="00C44EEA" w:rsidP="00C44EEA">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T</w:t>
      </w:r>
      <w:r w:rsidRPr="00BD38E2">
        <w:rPr>
          <w:rFonts w:ascii="Times New Roman" w:hAnsi="Times New Roman" w:cs="Times New Roman"/>
          <w:sz w:val="24"/>
          <w:szCs w:val="24"/>
        </w:rPr>
        <w:t>he Architectu</w:t>
      </w:r>
      <w:r>
        <w:rPr>
          <w:rFonts w:ascii="Times New Roman" w:hAnsi="Times New Roman" w:cs="Times New Roman"/>
          <w:sz w:val="24"/>
          <w:szCs w:val="24"/>
        </w:rPr>
        <w:t>re Centric Design Method (ACDM) a</w:t>
      </w:r>
      <w:r w:rsidRPr="00BD38E2">
        <w:rPr>
          <w:rFonts w:ascii="Times New Roman" w:hAnsi="Times New Roman" w:cs="Times New Roman"/>
          <w:sz w:val="24"/>
          <w:szCs w:val="24"/>
        </w:rPr>
        <w:t>ddress these issues and provide a more comprehensive design process</w:t>
      </w:r>
      <w:r w:rsidR="00933CD6">
        <w:rPr>
          <w:rFonts w:ascii="Times New Roman" w:hAnsi="Times New Roman" w:cs="Times New Roman"/>
          <w:sz w:val="24"/>
          <w:szCs w:val="24"/>
        </w:rPr>
        <w:t xml:space="preserve"> </w:t>
      </w:r>
      <w:r w:rsidRPr="00BD38E2">
        <w:rPr>
          <w:rFonts w:ascii="Times New Roman" w:hAnsi="Times New Roman" w:cs="Times New Roman"/>
          <w:sz w:val="24"/>
          <w:szCs w:val="24"/>
        </w:rPr>
        <w:t xml:space="preserve">that can easily be meshed with existing process frameworks </w:t>
      </w:r>
      <w:r>
        <w:rPr>
          <w:rFonts w:ascii="Times New Roman" w:hAnsi="Times New Roman" w:cs="Times New Roman"/>
          <w:sz w:val="24"/>
          <w:szCs w:val="24"/>
        </w:rPr>
        <w:t>Use ACDM for Requirement phase and Architecture phase because:</w:t>
      </w:r>
    </w:p>
    <w:p w:rsidR="00C44EEA" w:rsidRDefault="00C44EEA" w:rsidP="00BB7C00">
      <w:pPr>
        <w:pStyle w:val="ListParagraph"/>
        <w:numPr>
          <w:ilvl w:val="0"/>
          <w:numId w:val="17"/>
        </w:numPr>
        <w:spacing w:before="100" w:beforeAutospacing="1" w:after="100" w:afterAutospacing="1" w:line="240" w:lineRule="auto"/>
        <w:contextualSpacing/>
        <w:jc w:val="both"/>
        <w:rPr>
          <w:rFonts w:ascii="Times New Roman" w:hAnsi="Times New Roman" w:cs="Times New Roman"/>
          <w:sz w:val="24"/>
          <w:szCs w:val="24"/>
        </w:rPr>
      </w:pPr>
      <w:r w:rsidRPr="009A5ADF">
        <w:rPr>
          <w:rFonts w:ascii="Times New Roman" w:hAnsi="Times New Roman" w:cs="Times New Roman"/>
          <w:sz w:val="24"/>
          <w:szCs w:val="24"/>
        </w:rPr>
        <w:t>Provides techniques and structure for designing the architecture and then using the architectural design to guide the programmatic</w:t>
      </w:r>
      <w:r w:rsidR="00933CD6">
        <w:rPr>
          <w:rFonts w:ascii="Times New Roman" w:hAnsi="Times New Roman" w:cs="Times New Roman"/>
          <w:sz w:val="24"/>
          <w:szCs w:val="24"/>
        </w:rPr>
        <w:t xml:space="preserve"> </w:t>
      </w:r>
      <w:r w:rsidRPr="009A5ADF">
        <w:rPr>
          <w:rFonts w:ascii="Times New Roman" w:hAnsi="Times New Roman" w:cs="Times New Roman"/>
          <w:sz w:val="24"/>
          <w:szCs w:val="24"/>
        </w:rPr>
        <w:t>aspects of a project</w:t>
      </w:r>
    </w:p>
    <w:p w:rsidR="00C44EEA" w:rsidRDefault="00C44EEA" w:rsidP="00BB7C00">
      <w:pPr>
        <w:pStyle w:val="ListParagraph"/>
        <w:numPr>
          <w:ilvl w:val="0"/>
          <w:numId w:val="17"/>
        </w:numPr>
        <w:spacing w:before="100" w:beforeAutospacing="1" w:after="100" w:afterAutospacing="1" w:line="240" w:lineRule="auto"/>
        <w:contextualSpacing/>
        <w:jc w:val="both"/>
        <w:rPr>
          <w:rFonts w:ascii="Times New Roman" w:hAnsi="Times New Roman" w:cs="Times New Roman"/>
          <w:sz w:val="24"/>
          <w:szCs w:val="24"/>
        </w:rPr>
      </w:pPr>
      <w:r w:rsidRPr="009A5ADF">
        <w:rPr>
          <w:rFonts w:ascii="Times New Roman" w:hAnsi="Times New Roman" w:cs="Times New Roman"/>
          <w:sz w:val="24"/>
          <w:szCs w:val="24"/>
        </w:rPr>
        <w:t>Guides</w:t>
      </w:r>
      <w:r w:rsidR="00933CD6">
        <w:rPr>
          <w:rFonts w:ascii="Times New Roman" w:hAnsi="Times New Roman" w:cs="Times New Roman"/>
          <w:sz w:val="24"/>
          <w:szCs w:val="24"/>
        </w:rPr>
        <w:t xml:space="preserve"> </w:t>
      </w:r>
      <w:r w:rsidRPr="009A5ADF">
        <w:rPr>
          <w:rFonts w:ascii="Times New Roman" w:hAnsi="Times New Roman" w:cs="Times New Roman"/>
          <w:sz w:val="24"/>
          <w:szCs w:val="24"/>
        </w:rPr>
        <w:t>project planning, tracking, and construction</w:t>
      </w:r>
    </w:p>
    <w:p w:rsidR="00686256" w:rsidRDefault="00BD38E2" w:rsidP="00BD38E2">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Integrate with Incremental-model for Detail design, programming, testing because easy to generates working software quickly and early during the software life cycle:</w:t>
      </w:r>
    </w:p>
    <w:p w:rsidR="00BD38E2" w:rsidRDefault="00BD38E2" w:rsidP="00BB7C00">
      <w:pPr>
        <w:pStyle w:val="ListParagraph"/>
        <w:numPr>
          <w:ilvl w:val="0"/>
          <w:numId w:val="16"/>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Less costly to change detail design, program because team member not good about detail design and programming</w:t>
      </w:r>
    </w:p>
    <w:p w:rsidR="00BD38E2" w:rsidRDefault="00BD38E2" w:rsidP="00BB7C00">
      <w:pPr>
        <w:pStyle w:val="ListParagraph"/>
        <w:numPr>
          <w:ilvl w:val="0"/>
          <w:numId w:val="16"/>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Easy to test and debug during a smaller iteration</w:t>
      </w:r>
    </w:p>
    <w:p w:rsidR="00BD38E2" w:rsidRDefault="00BD38E2" w:rsidP="00BB7C00">
      <w:pPr>
        <w:pStyle w:val="ListParagraph"/>
        <w:numPr>
          <w:ilvl w:val="0"/>
          <w:numId w:val="16"/>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Easy manage for smaller iteration</w:t>
      </w:r>
    </w:p>
    <w:p w:rsidR="00C44EEA" w:rsidRDefault="00C44EEA" w:rsidP="00D4272F">
      <w:pPr>
        <w:ind w:left="-1080"/>
      </w:pPr>
    </w:p>
    <w:p w:rsidR="006411BA" w:rsidRDefault="000B7DF4" w:rsidP="00CD047F">
      <w:pPr>
        <w:ind w:left="-1260"/>
      </w:pPr>
      <w:r>
        <w:object w:dxaOrig="21154" w:dyaOrig="16104">
          <v:shape id="_x0000_i1031" type="#_x0000_t75" style="width:580.5pt;height:628.5pt" o:ole="">
            <v:imagedata r:id="rId23" o:title=""/>
          </v:shape>
          <o:OLEObject Type="Embed" ProgID="Visio.Drawing.11" ShapeID="_x0000_i1031" DrawAspect="Content" ObjectID="_1400443924" r:id="rId24"/>
        </w:object>
      </w:r>
    </w:p>
    <w:p w:rsidR="00686256" w:rsidRDefault="00686256" w:rsidP="00686256">
      <w:pPr>
        <w:jc w:val="center"/>
        <w:rPr>
          <w:rFonts w:ascii="Times New Roman" w:hAnsi="Times New Roman" w:cs="Times New Roman"/>
          <w:i/>
          <w:noProof/>
          <w:sz w:val="24"/>
          <w:szCs w:val="24"/>
        </w:rPr>
      </w:pPr>
      <w:r w:rsidRPr="00DD22DB">
        <w:rPr>
          <w:rFonts w:ascii="Times New Roman" w:hAnsi="Times New Roman" w:cs="Times New Roman"/>
          <w:i/>
          <w:noProof/>
          <w:sz w:val="24"/>
          <w:szCs w:val="24"/>
        </w:rPr>
        <w:t>Figure</w:t>
      </w:r>
      <w:r w:rsidR="0024342D" w:rsidRPr="00DD22DB">
        <w:rPr>
          <w:rFonts w:ascii="Times New Roman" w:hAnsi="Times New Roman" w:cs="Times New Roman"/>
          <w:i/>
          <w:noProof/>
          <w:sz w:val="24"/>
          <w:szCs w:val="24"/>
        </w:rPr>
        <w:t xml:space="preserve"> 2</w:t>
      </w:r>
      <w:r w:rsidRPr="00DD22DB">
        <w:rPr>
          <w:rFonts w:ascii="Times New Roman" w:hAnsi="Times New Roman" w:cs="Times New Roman"/>
          <w:i/>
          <w:noProof/>
          <w:sz w:val="24"/>
          <w:szCs w:val="24"/>
        </w:rPr>
        <w:t xml:space="preserve">: </w:t>
      </w:r>
      <w:r w:rsidR="007F2480" w:rsidRPr="00DD22DB">
        <w:rPr>
          <w:rFonts w:ascii="Times New Roman" w:hAnsi="Times New Roman" w:cs="Times New Roman"/>
          <w:i/>
          <w:noProof/>
          <w:sz w:val="24"/>
          <w:szCs w:val="24"/>
        </w:rPr>
        <w:t xml:space="preserve">Human Resource Management </w:t>
      </w:r>
      <w:r w:rsidRPr="00DD22DB">
        <w:rPr>
          <w:rFonts w:ascii="Times New Roman" w:hAnsi="Times New Roman" w:cs="Times New Roman"/>
          <w:i/>
          <w:noProof/>
          <w:sz w:val="24"/>
          <w:szCs w:val="24"/>
        </w:rPr>
        <w:t>process</w:t>
      </w:r>
    </w:p>
    <w:p w:rsidR="006B7E33" w:rsidRPr="006B7E33" w:rsidRDefault="006B7E33" w:rsidP="006B7E33">
      <w:pPr>
        <w:rPr>
          <w:rFonts w:ascii="Times New Roman" w:hAnsi="Times New Roman" w:cs="Times New Roman"/>
          <w:noProof/>
          <w:sz w:val="24"/>
          <w:szCs w:val="24"/>
        </w:rPr>
      </w:pPr>
    </w:p>
    <w:tbl>
      <w:tblPr>
        <w:tblStyle w:val="TableGrid"/>
        <w:tblW w:w="9395" w:type="dxa"/>
        <w:tblLook w:val="04A0" w:firstRow="1" w:lastRow="0" w:firstColumn="1" w:lastColumn="0" w:noHBand="0" w:noVBand="1"/>
      </w:tblPr>
      <w:tblGrid>
        <w:gridCol w:w="1610"/>
        <w:gridCol w:w="7785"/>
      </w:tblGrid>
      <w:tr w:rsidR="00686256" w:rsidRPr="00686256" w:rsidTr="0080322B">
        <w:tc>
          <w:tcPr>
            <w:tcW w:w="1610"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lastRenderedPageBreak/>
              <w:t>Phase</w:t>
            </w:r>
          </w:p>
        </w:tc>
        <w:tc>
          <w:tcPr>
            <w:tcW w:w="7785"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686256" w:rsidRPr="00686256" w:rsidTr="0022185A">
        <w:tc>
          <w:tcPr>
            <w:tcW w:w="1610" w:type="dxa"/>
            <w:shd w:val="clear" w:color="auto" w:fill="DBE5F1" w:themeFill="accent1" w:themeFillTint="33"/>
          </w:tcPr>
          <w:p w:rsidR="00686256" w:rsidRP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Requirement</w:t>
            </w:r>
          </w:p>
        </w:tc>
        <w:tc>
          <w:tcPr>
            <w:tcW w:w="7785" w:type="dxa"/>
          </w:tcPr>
          <w:p w:rsid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In this phase, the requirement engineers will start to get the requirement list from stakeholder, analyse requirement and document them. These documents will be validated by the satkeholder and verify by team members</w:t>
            </w:r>
            <w:r>
              <w:rPr>
                <w:rFonts w:ascii="Times New Roman" w:hAnsi="Times New Roman" w:cs="Times New Roman"/>
                <w:noProof/>
                <w:sz w:val="24"/>
                <w:szCs w:val="24"/>
              </w:rPr>
              <w:t>.</w:t>
            </w:r>
          </w:p>
          <w:p w:rsidR="00686256" w:rsidRPr="00686256" w:rsidRDefault="00686256"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requirements is all agreed by stakeholders. The testing team will start to design the acceptance test cases base on the customer acceptance criteria</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Architecture</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 is finalized</w:t>
            </w:r>
            <w:r w:rsidR="0024342D">
              <w:rPr>
                <w:rFonts w:ascii="Times New Roman" w:hAnsi="Times New Roman" w:cs="Times New Roman"/>
                <w:noProof/>
                <w:sz w:val="24"/>
                <w:szCs w:val="24"/>
              </w:rPr>
              <w:t xml:space="preserve"> Concept Operation Draft</w:t>
            </w:r>
            <w:r>
              <w:rPr>
                <w:rFonts w:ascii="Times New Roman" w:hAnsi="Times New Roman" w:cs="Times New Roman"/>
                <w:noProof/>
                <w:sz w:val="24"/>
                <w:szCs w:val="24"/>
              </w:rPr>
              <w:t>, the chief architect will start to create the architecture and refine them until there is no issue on architecture.</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system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Detail design</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system will be design in more detail. The class diagram and sequence diagram will be design to ensure that the developer can build the system as the architecture.</w:t>
            </w:r>
          </w:p>
          <w:p w:rsidR="0080322B" w:rsidRPr="00686256" w:rsidRDefault="0080322B" w:rsidP="0080322B">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intergration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Build the system</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developers will start build the system based on the detail deisign</w:t>
            </w:r>
          </w:p>
          <w:p w:rsidR="0080322B" w:rsidRPr="00686256" w:rsidRDefault="005A450B" w:rsidP="005A450B">
            <w:pPr>
              <w:spacing w:after="0"/>
              <w:rPr>
                <w:rFonts w:ascii="Times New Roman" w:hAnsi="Times New Roman" w:cs="Times New Roman"/>
                <w:noProof/>
                <w:sz w:val="24"/>
                <w:szCs w:val="24"/>
              </w:rPr>
            </w:pPr>
            <w:r>
              <w:rPr>
                <w:rFonts w:ascii="Times New Roman" w:hAnsi="Times New Roman" w:cs="Times New Roman"/>
                <w:noProof/>
                <w:sz w:val="24"/>
                <w:szCs w:val="24"/>
              </w:rPr>
              <w:t>After</w:t>
            </w:r>
            <w:r w:rsidR="0022185A">
              <w:rPr>
                <w:rFonts w:ascii="Times New Roman" w:hAnsi="Times New Roman" w:cs="Times New Roman"/>
                <w:noProof/>
                <w:sz w:val="24"/>
                <w:szCs w:val="24"/>
              </w:rPr>
              <w:t xml:space="preserve"> the coding phase </w:t>
            </w:r>
            <w:r>
              <w:rPr>
                <w:rFonts w:ascii="Times New Roman" w:hAnsi="Times New Roman" w:cs="Times New Roman"/>
                <w:noProof/>
                <w:sz w:val="24"/>
                <w:szCs w:val="24"/>
              </w:rPr>
              <w:t xml:space="preserve">is conduct test </w:t>
            </w:r>
            <w:r w:rsidR="0022185A">
              <w:rPr>
                <w:rFonts w:ascii="Times New Roman" w:hAnsi="Times New Roman" w:cs="Times New Roman"/>
                <w:noProof/>
                <w:sz w:val="24"/>
                <w:szCs w:val="24"/>
              </w:rPr>
              <w:t xml:space="preserve">to ensure each module </w:t>
            </w:r>
            <w:r>
              <w:rPr>
                <w:rFonts w:ascii="Times New Roman" w:hAnsi="Times New Roman" w:cs="Times New Roman"/>
                <w:noProof/>
                <w:sz w:val="24"/>
                <w:szCs w:val="24"/>
              </w:rPr>
              <w:t>in every iteration</w:t>
            </w:r>
            <w:r w:rsidR="0022185A">
              <w:rPr>
                <w:rFonts w:ascii="Times New Roman" w:hAnsi="Times New Roman" w:cs="Times New Roman"/>
                <w:noProof/>
                <w:sz w:val="24"/>
                <w:szCs w:val="24"/>
              </w:rPr>
              <w:t xml:space="preserve"> is tested deeply.</w:t>
            </w:r>
          </w:p>
        </w:tc>
      </w:tr>
      <w:tr w:rsidR="00686256" w:rsidRPr="00686256" w:rsidTr="0022185A">
        <w:tc>
          <w:tcPr>
            <w:tcW w:w="1610" w:type="dxa"/>
            <w:shd w:val="clear" w:color="auto" w:fill="DBE5F1" w:themeFill="accent1" w:themeFillTint="33"/>
          </w:tcPr>
          <w:p w:rsidR="00686256" w:rsidRPr="00686256" w:rsidRDefault="0022185A" w:rsidP="00686256">
            <w:pPr>
              <w:spacing w:after="0"/>
              <w:rPr>
                <w:rFonts w:ascii="Times New Roman" w:hAnsi="Times New Roman" w:cs="Times New Roman"/>
                <w:noProof/>
                <w:sz w:val="24"/>
                <w:szCs w:val="24"/>
              </w:rPr>
            </w:pPr>
            <w:r>
              <w:rPr>
                <w:rFonts w:ascii="Times New Roman" w:hAnsi="Times New Roman" w:cs="Times New Roman"/>
                <w:noProof/>
                <w:sz w:val="24"/>
                <w:szCs w:val="24"/>
              </w:rPr>
              <w:t>Testing</w:t>
            </w:r>
          </w:p>
        </w:tc>
        <w:tc>
          <w:tcPr>
            <w:tcW w:w="7785" w:type="dxa"/>
          </w:tcPr>
          <w:p w:rsidR="00686256" w:rsidRPr="00686256" w:rsidRDefault="006B0933" w:rsidP="009A5ADF">
            <w:pPr>
              <w:spacing w:after="0"/>
              <w:rPr>
                <w:rFonts w:ascii="Times New Roman" w:hAnsi="Times New Roman" w:cs="Times New Roman"/>
                <w:noProof/>
                <w:sz w:val="24"/>
                <w:szCs w:val="24"/>
              </w:rPr>
            </w:pPr>
            <w:r>
              <w:rPr>
                <w:rFonts w:ascii="Times New Roman" w:hAnsi="Times New Roman" w:cs="Times New Roman"/>
                <w:noProof/>
                <w:sz w:val="24"/>
                <w:szCs w:val="24"/>
              </w:rPr>
              <w:t>Tester will write test cases when completed requirement and architecture</w:t>
            </w:r>
            <w:r w:rsidR="009A5ADF">
              <w:rPr>
                <w:rFonts w:ascii="Times New Roman" w:hAnsi="Times New Roman" w:cs="Times New Roman"/>
                <w:noProof/>
                <w:sz w:val="24"/>
                <w:szCs w:val="24"/>
              </w:rPr>
              <w:t xml:space="preserve">, so, test cases will release in stage 2 and satge 7 in ACDM </w:t>
            </w:r>
            <w:r>
              <w:rPr>
                <w:rFonts w:ascii="Times New Roman" w:hAnsi="Times New Roman" w:cs="Times New Roman"/>
                <w:noProof/>
                <w:sz w:val="24"/>
                <w:szCs w:val="24"/>
              </w:rPr>
              <w:t xml:space="preserve">. </w:t>
            </w:r>
            <w:r w:rsidR="0022185A">
              <w:rPr>
                <w:rFonts w:ascii="Times New Roman" w:hAnsi="Times New Roman" w:cs="Times New Roman"/>
                <w:noProof/>
                <w:sz w:val="24"/>
                <w:szCs w:val="24"/>
              </w:rPr>
              <w:t>After the system is build. The testers will execute test cases</w:t>
            </w:r>
            <w:r w:rsidR="009A5ADF">
              <w:rPr>
                <w:rFonts w:ascii="Times New Roman" w:hAnsi="Times New Roman" w:cs="Times New Roman"/>
                <w:noProof/>
                <w:sz w:val="24"/>
                <w:szCs w:val="24"/>
              </w:rPr>
              <w:t xml:space="preserve"> in every iteration</w:t>
            </w:r>
            <w:r w:rsidR="0022185A">
              <w:rPr>
                <w:rFonts w:ascii="Times New Roman" w:hAnsi="Times New Roman" w:cs="Times New Roman"/>
                <w:noProof/>
                <w:sz w:val="24"/>
                <w:szCs w:val="24"/>
              </w:rPr>
              <w:t xml:space="preserve"> which are design in previous phases. </w:t>
            </w:r>
            <w:r w:rsidR="0022185A" w:rsidRPr="0022185A">
              <w:rPr>
                <w:rFonts w:ascii="Times New Roman" w:hAnsi="Times New Roman" w:cs="Times New Roman"/>
                <w:i/>
                <w:noProof/>
                <w:sz w:val="24"/>
                <w:szCs w:val="24"/>
              </w:rPr>
              <w:t>[See more in Test plan about each kind of testing]</w:t>
            </w:r>
          </w:p>
        </w:tc>
      </w:tr>
    </w:tbl>
    <w:p w:rsidR="00B26651" w:rsidRDefault="00B26651" w:rsidP="003172F8">
      <w:pPr>
        <w:contextualSpacing/>
        <w:rPr>
          <w:noProof/>
        </w:rPr>
      </w:pPr>
    </w:p>
    <w:p w:rsidR="00DD22DB" w:rsidRDefault="006B7E33" w:rsidP="00E62276">
      <w:pPr>
        <w:pStyle w:val="Heading2"/>
        <w:numPr>
          <w:ilvl w:val="2"/>
          <w:numId w:val="4"/>
        </w:numPr>
        <w:tabs>
          <w:tab w:val="left" w:pos="576"/>
        </w:tabs>
        <w:rPr>
          <w:rFonts w:ascii="Times New Roman" w:hAnsi="Times New Roman" w:cs="Times New Roman"/>
          <w:sz w:val="24"/>
          <w:szCs w:val="24"/>
        </w:rPr>
      </w:pPr>
      <w:bookmarkStart w:id="26" w:name="_Toc325551825"/>
      <w:bookmarkStart w:id="27" w:name="_Toc325621104"/>
      <w:r>
        <w:rPr>
          <w:rFonts w:ascii="Times New Roman" w:hAnsi="Times New Roman" w:cs="Times New Roman"/>
          <w:sz w:val="24"/>
          <w:szCs w:val="24"/>
        </w:rPr>
        <w:t>Requirement Process</w:t>
      </w:r>
      <w:bookmarkEnd w:id="26"/>
      <w:bookmarkEnd w:id="27"/>
    </w:p>
    <w:p w:rsidR="00DD22DB" w:rsidRPr="00DD22DB" w:rsidRDefault="00DD22DB" w:rsidP="00770D62">
      <w:pPr>
        <w:rPr>
          <w:rFonts w:ascii="Times New Roman" w:hAnsi="Times New Roman" w:cs="Times New Roman"/>
          <w:sz w:val="24"/>
          <w:szCs w:val="24"/>
        </w:rPr>
      </w:pPr>
    </w:p>
    <w:tbl>
      <w:tblPr>
        <w:tblW w:w="9005" w:type="dxa"/>
        <w:tblInd w:w="103" w:type="dxa"/>
        <w:tblLook w:val="04A0" w:firstRow="1" w:lastRow="0" w:firstColumn="1" w:lastColumn="0" w:noHBand="0" w:noVBand="1"/>
      </w:tblPr>
      <w:tblGrid>
        <w:gridCol w:w="2440"/>
        <w:gridCol w:w="6565"/>
      </w:tblGrid>
      <w:tr w:rsidR="00487E2A" w:rsidRPr="00487E2A" w:rsidTr="00487E2A">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5E3419" w:rsidP="00487E2A">
            <w:pPr>
              <w:spacing w:after="0" w:line="240" w:lineRule="auto"/>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DISCOVER ARCHITECTURE DRIVERS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6222BD" w:rsidRPr="00487E2A" w:rsidRDefault="006222BD" w:rsidP="007E2C7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w:t>
            </w:r>
            <w:r w:rsidR="00E72C6F">
              <w:rPr>
                <w:rFonts w:ascii="Times New Roman" w:hAnsi="Times New Roman" w:cs="Times New Roman"/>
                <w:color w:val="000000"/>
                <w:sz w:val="24"/>
                <w:szCs w:val="24"/>
              </w:rPr>
              <w:t xml:space="preserve">Team will prepare list </w:t>
            </w:r>
            <w:r w:rsidR="009970D0">
              <w:rPr>
                <w:rFonts w:ascii="Times New Roman" w:hAnsi="Times New Roman" w:cs="Times New Roman"/>
                <w:color w:val="000000"/>
                <w:sz w:val="24"/>
                <w:szCs w:val="24"/>
              </w:rPr>
              <w:t xml:space="preserve">of </w:t>
            </w:r>
            <w:r w:rsidR="00E72C6F">
              <w:rPr>
                <w:rFonts w:ascii="Times New Roman" w:hAnsi="Times New Roman" w:cs="Times New Roman"/>
                <w:color w:val="000000"/>
                <w:sz w:val="24"/>
                <w:szCs w:val="24"/>
              </w:rPr>
              <w:t>question</w:t>
            </w:r>
            <w:r w:rsidR="009970D0">
              <w:rPr>
                <w:rFonts w:ascii="Times New Roman" w:hAnsi="Times New Roman" w:cs="Times New Roman"/>
                <w:color w:val="000000"/>
                <w:sz w:val="24"/>
                <w:szCs w:val="24"/>
              </w:rPr>
              <w:t>s</w:t>
            </w:r>
            <w:r w:rsidR="00E72C6F">
              <w:rPr>
                <w:rFonts w:ascii="Times New Roman" w:hAnsi="Times New Roman" w:cs="Times New Roman"/>
                <w:color w:val="000000"/>
                <w:sz w:val="24"/>
                <w:szCs w:val="24"/>
              </w:rPr>
              <w:t xml:space="preserve"> before meet</w:t>
            </w:r>
            <w:r w:rsidR="009970D0">
              <w:rPr>
                <w:rFonts w:ascii="Times New Roman" w:hAnsi="Times New Roman" w:cs="Times New Roman"/>
                <w:color w:val="000000"/>
                <w:sz w:val="24"/>
                <w:szCs w:val="24"/>
              </w:rPr>
              <w:t>ing</w:t>
            </w:r>
            <w:r w:rsidR="00E72C6F">
              <w:rPr>
                <w:rFonts w:ascii="Times New Roman" w:hAnsi="Times New Roman" w:cs="Times New Roman"/>
                <w:color w:val="000000"/>
                <w:sz w:val="24"/>
                <w:szCs w:val="24"/>
              </w:rPr>
              <w:t xml:space="preserve"> with customers. </w:t>
            </w:r>
            <w:r w:rsidR="00560EED">
              <w:rPr>
                <w:rFonts w:ascii="Times New Roman" w:hAnsi="Times New Roman" w:cs="Times New Roman"/>
                <w:color w:val="000000"/>
                <w:sz w:val="24"/>
                <w:szCs w:val="24"/>
              </w:rPr>
              <w:t>Then, project team will use these questions to get requirements from customers.</w:t>
            </w:r>
            <w:r w:rsidR="00DD22DB">
              <w:rPr>
                <w:rFonts w:ascii="Times New Roman" w:hAnsi="Times New Roman" w:cs="Times New Roman"/>
                <w:color w:val="000000"/>
                <w:sz w:val="24"/>
                <w:szCs w:val="24"/>
              </w:rPr>
              <w:t xml:space="preserve"> </w:t>
            </w:r>
            <w:r w:rsidR="007E2C75">
              <w:rPr>
                <w:rFonts w:ascii="Times New Roman" w:hAnsi="Times New Roman" w:cs="Times New Roman"/>
                <w:color w:val="000000"/>
                <w:sz w:val="24"/>
                <w:szCs w:val="24"/>
              </w:rPr>
              <w:t>In addition</w:t>
            </w:r>
            <w:r w:rsidR="00306B4E">
              <w:rPr>
                <w:rFonts w:ascii="Times New Roman" w:hAnsi="Times New Roman" w:cs="Times New Roman"/>
                <w:color w:val="000000"/>
                <w:sz w:val="24"/>
                <w:szCs w:val="24"/>
              </w:rPr>
              <w:t>, all requirements will be written down to concepts of operation (</w:t>
            </w:r>
            <w:proofErr w:type="spellStart"/>
            <w:r w:rsidR="00306B4E">
              <w:rPr>
                <w:rFonts w:ascii="Times New Roman" w:hAnsi="Times New Roman" w:cs="Times New Roman"/>
                <w:color w:val="000000"/>
                <w:sz w:val="24"/>
                <w:szCs w:val="24"/>
              </w:rPr>
              <w:t>ConsOpt</w:t>
            </w:r>
            <w:proofErr w:type="spellEnd"/>
            <w:r w:rsidR="00306B4E">
              <w:rPr>
                <w:rFonts w:ascii="Times New Roman" w:hAnsi="Times New Roman" w:cs="Times New Roman"/>
                <w:color w:val="000000"/>
                <w:sz w:val="24"/>
                <w:szCs w:val="24"/>
              </w:rPr>
              <w:t>) document.</w:t>
            </w:r>
            <w:r w:rsidR="007E2C75">
              <w:rPr>
                <w:rFonts w:ascii="Times New Roman" w:hAnsi="Times New Roman" w:cs="Times New Roman"/>
                <w:color w:val="000000"/>
                <w:sz w:val="24"/>
                <w:szCs w:val="24"/>
              </w:rPr>
              <w:t xml:space="preserve"> Moreover, </w:t>
            </w:r>
            <w:r w:rsidR="0081225A">
              <w:rPr>
                <w:rFonts w:ascii="Times New Roman" w:hAnsi="Times New Roman" w:cs="Times New Roman"/>
                <w:color w:val="000000"/>
                <w:sz w:val="24"/>
                <w:szCs w:val="24"/>
              </w:rPr>
              <w:t xml:space="preserve">project team will continuously verify and validate </w:t>
            </w:r>
            <w:proofErr w:type="spellStart"/>
            <w:r w:rsidR="0081225A">
              <w:rPr>
                <w:rFonts w:ascii="Times New Roman" w:hAnsi="Times New Roman" w:cs="Times New Roman"/>
                <w:color w:val="000000"/>
                <w:sz w:val="24"/>
                <w:szCs w:val="24"/>
              </w:rPr>
              <w:t>ConsOpt</w:t>
            </w:r>
            <w:proofErr w:type="spellEnd"/>
            <w:r w:rsidR="0081225A">
              <w:rPr>
                <w:rFonts w:ascii="Times New Roman" w:hAnsi="Times New Roman" w:cs="Times New Roman"/>
                <w:color w:val="000000"/>
                <w:sz w:val="24"/>
                <w:szCs w:val="24"/>
              </w:rPr>
              <w:t xml:space="preserve"> among team and customers.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135D44"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must decompose role‘s Team members.</w:t>
            </w:r>
          </w:p>
          <w:p w:rsidR="00306B4E" w:rsidRPr="00487E2A" w:rsidRDefault="00306B4E" w:rsidP="00306B4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Customer Businesses from System Concept phase</w:t>
            </w:r>
            <w:r w:rsidR="00FA2523">
              <w:rPr>
                <w:rFonts w:ascii="Times New Roman" w:hAnsi="Times New Roman" w:cs="Times New Roman"/>
                <w:color w:val="000000"/>
                <w:sz w:val="24"/>
                <w:szCs w:val="24"/>
              </w:rPr>
              <w: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FA2523"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 of Operation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6222B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Drop box and SVN for managing document</w:t>
            </w:r>
          </w:p>
          <w:p w:rsidR="007E2C75" w:rsidRPr="00487E2A" w:rsidRDefault="007E2C75"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Microsoft Office (Word, Excel) to </w:t>
            </w:r>
            <w:r w:rsidR="0081225A">
              <w:rPr>
                <w:rFonts w:ascii="Times New Roman" w:hAnsi="Times New Roman" w:cs="Times New Roman"/>
                <w:color w:val="000000"/>
                <w:sz w:val="24"/>
                <w:szCs w:val="24"/>
              </w:rPr>
              <w:t xml:space="preserve">create </w:t>
            </w:r>
            <w:proofErr w:type="spellStart"/>
            <w:r w:rsidR="0081225A">
              <w:rPr>
                <w:rFonts w:ascii="Times New Roman" w:hAnsi="Times New Roman" w:cs="Times New Roman"/>
                <w:color w:val="000000"/>
                <w:sz w:val="24"/>
                <w:szCs w:val="24"/>
              </w:rPr>
              <w:t>ConsOpt</w:t>
            </w:r>
            <w:proofErr w:type="spellEnd"/>
            <w:r w:rsidR="0081225A">
              <w:rPr>
                <w:rFonts w:ascii="Times New Roman" w:hAnsi="Times New Roman" w:cs="Times New Roman"/>
                <w:color w:val="000000"/>
                <w:sz w:val="24"/>
                <w:szCs w:val="24"/>
              </w:rPr>
              <w:t xml:space="preserve">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81225A" w:rsidP="0081225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Concepts of Operation document is in the final version for the next stage.</w:t>
            </w:r>
          </w:p>
        </w:tc>
      </w:tr>
      <w:tr w:rsidR="00487E2A" w:rsidRPr="00487E2A" w:rsidTr="00595B07">
        <w:trPr>
          <w:trHeight w:val="9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277DB9"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w:t>
            </w:r>
            <w:r w:rsidR="00F3232C">
              <w:rPr>
                <w:rFonts w:ascii="Times New Roman" w:hAnsi="Times New Roman" w:cs="Times New Roman"/>
                <w:color w:val="000000"/>
                <w:sz w:val="24"/>
                <w:szCs w:val="24"/>
              </w:rPr>
              <w:t>s</w:t>
            </w:r>
            <w:r>
              <w:rPr>
                <w:rFonts w:ascii="Times New Roman" w:hAnsi="Times New Roman" w:cs="Times New Roman"/>
                <w:color w:val="000000"/>
                <w:sz w:val="24"/>
                <w:szCs w:val="24"/>
              </w:rPr>
              <w:t xml:space="preserve"> get requirements </w:t>
            </w:r>
            <w:r w:rsidR="00F3232C">
              <w:rPr>
                <w:rFonts w:ascii="Times New Roman" w:hAnsi="Times New Roman" w:cs="Times New Roman"/>
                <w:color w:val="000000"/>
                <w:sz w:val="24"/>
                <w:szCs w:val="24"/>
              </w:rPr>
              <w:t>from customers</w:t>
            </w:r>
            <w:r w:rsidR="001F3136">
              <w:rPr>
                <w:rFonts w:ascii="Times New Roman" w:hAnsi="Times New Roman" w:cs="Times New Roman"/>
                <w:color w:val="000000"/>
                <w:sz w:val="24"/>
                <w:szCs w:val="24"/>
              </w:rPr>
              <w:t xml:space="preserve"> after brainstorming what need asking and how to ask</w:t>
            </w:r>
          </w:p>
          <w:p w:rsidR="00F3232C" w:rsidRDefault="00F3232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Write down requirements to concepts of operation</w:t>
            </w:r>
          </w:p>
          <w:p w:rsidR="001F3136" w:rsidRDefault="001F313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Verify it with team members and validation among customers</w:t>
            </w:r>
          </w:p>
          <w:p w:rsidR="00F3232C" w:rsidRDefault="00F3232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Review and fix bugs to complete </w:t>
            </w:r>
            <w:proofErr w:type="spellStart"/>
            <w:r>
              <w:rPr>
                <w:rFonts w:ascii="Times New Roman" w:hAnsi="Times New Roman" w:cs="Times New Roman"/>
                <w:color w:val="000000"/>
                <w:sz w:val="24"/>
                <w:szCs w:val="24"/>
              </w:rPr>
              <w:t>ConsOpt</w:t>
            </w:r>
            <w:proofErr w:type="spellEnd"/>
            <w:r>
              <w:rPr>
                <w:rFonts w:ascii="Times New Roman" w:hAnsi="Times New Roman" w:cs="Times New Roman"/>
                <w:color w:val="000000"/>
                <w:sz w:val="24"/>
                <w:szCs w:val="24"/>
              </w:rPr>
              <w:t xml:space="preserve"> documents</w:t>
            </w:r>
          </w:p>
          <w:p w:rsidR="00595B07" w:rsidRPr="00487E2A" w:rsidRDefault="00595B07" w:rsidP="00487E2A">
            <w:pPr>
              <w:spacing w:after="0" w:line="240" w:lineRule="auto"/>
              <w:rPr>
                <w:rFonts w:ascii="Times New Roman" w:hAnsi="Times New Roman" w:cs="Times New Roman"/>
                <w:color w:val="000000"/>
                <w:sz w:val="24"/>
                <w:szCs w:val="24"/>
              </w:rPr>
            </w:pPr>
          </w:p>
        </w:tc>
      </w:tr>
      <w:tr w:rsidR="00595B07" w:rsidRPr="00487E2A" w:rsidTr="00595B07">
        <w:trPr>
          <w:trHeight w:val="405"/>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95B07" w:rsidRPr="00487E2A" w:rsidRDefault="000B7DF4" w:rsidP="000B7DF4">
            <w:pPr>
              <w:spacing w:after="0" w:line="240" w:lineRule="auto"/>
              <w:jc w:val="center"/>
              <w:rPr>
                <w:rFonts w:ascii="Times New Roman" w:hAnsi="Times New Roman" w:cs="Times New Roman"/>
                <w:i/>
                <w:color w:val="000000"/>
                <w:sz w:val="24"/>
                <w:szCs w:val="24"/>
              </w:rPr>
            </w:pPr>
            <w:r>
              <w:rPr>
                <w:rFonts w:ascii="Times New Roman" w:hAnsi="Times New Roman" w:cs="Times New Roman"/>
                <w:i/>
                <w:color w:val="000000"/>
                <w:sz w:val="24"/>
                <w:szCs w:val="24"/>
              </w:rPr>
              <w:lastRenderedPageBreak/>
              <w:t>Resources</w:t>
            </w:r>
          </w:p>
        </w:tc>
        <w:tc>
          <w:tcPr>
            <w:tcW w:w="6565" w:type="dxa"/>
            <w:tcBorders>
              <w:top w:val="single" w:sz="4" w:space="0" w:color="auto"/>
              <w:left w:val="nil"/>
              <w:bottom w:val="single" w:sz="4" w:space="0" w:color="auto"/>
              <w:right w:val="single" w:sz="4" w:space="0" w:color="auto"/>
            </w:tcBorders>
            <w:shd w:val="clear" w:color="auto" w:fill="auto"/>
            <w:noWrap/>
            <w:vAlign w:val="center"/>
          </w:tcPr>
          <w:p w:rsidR="00595B07" w:rsidRDefault="000B7DF4"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All team</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5E3419" w:rsidP="00487E2A">
            <w:pPr>
              <w:spacing w:after="0" w:line="240" w:lineRule="auto"/>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ESTABLISH PROJECT SCOPE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817AB2"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From Concepts of Operation document, project team has to analyze those requirements and create Software Requirement Specification (SRS)</w:t>
            </w:r>
          </w:p>
          <w:p w:rsidR="00362D67" w:rsidRPr="00487E2A" w:rsidRDefault="00362D67" w:rsidP="00487E2A">
            <w:pPr>
              <w:spacing w:after="0" w:line="240" w:lineRule="auto"/>
              <w:rPr>
                <w:rFonts w:ascii="Times New Roman" w:hAnsi="Times New Roman" w:cs="Times New Roman"/>
                <w:color w:val="000000"/>
                <w:sz w:val="24"/>
                <w:szCs w:val="24"/>
              </w:rPr>
            </w:pP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9970D0">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Concepts of Operation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032196">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Final version of Software Requirement Specification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032196" w:rsidRDefault="00487E2A" w:rsidP="00032196">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032196">
              <w:rPr>
                <w:rFonts w:ascii="Times New Roman" w:hAnsi="Times New Roman" w:cs="Times New Roman"/>
                <w:color w:val="000000"/>
                <w:sz w:val="24"/>
                <w:szCs w:val="24"/>
              </w:rPr>
              <w:t>Drop box and SVN for managing document</w:t>
            </w:r>
          </w:p>
          <w:p w:rsidR="00487E2A" w:rsidRPr="00487E2A" w:rsidRDefault="00032196" w:rsidP="00032196">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Microsoft Office (Word, Excel) to create SRS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SRS is ready for the next stage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define system feature, functions and generate use cases. Then we will write scenario for system’s quality attributes. Finally, we will review with each other and improve SRS</w:t>
            </w:r>
            <w:r w:rsidR="001F3136">
              <w:rPr>
                <w:rFonts w:ascii="Times New Roman" w:hAnsi="Times New Roman" w:cs="Times New Roman"/>
                <w:color w:val="000000"/>
                <w:sz w:val="24"/>
                <w:szCs w:val="24"/>
              </w:rPr>
              <w:t xml:space="preserve">. However, if anything happens, we must roll back to stage one and make it clear with </w:t>
            </w:r>
            <w:proofErr w:type="spellStart"/>
            <w:r w:rsidR="001F3136">
              <w:rPr>
                <w:rFonts w:ascii="Times New Roman" w:hAnsi="Times New Roman" w:cs="Times New Roman"/>
                <w:color w:val="000000"/>
                <w:sz w:val="24"/>
                <w:szCs w:val="24"/>
              </w:rPr>
              <w:t>ConsOpt</w:t>
            </w:r>
            <w:proofErr w:type="spellEnd"/>
            <w:r w:rsidR="001F3136">
              <w:rPr>
                <w:rFonts w:ascii="Times New Roman" w:hAnsi="Times New Roman" w:cs="Times New Roman"/>
                <w:color w:val="000000"/>
                <w:sz w:val="24"/>
                <w:szCs w:val="24"/>
              </w:rPr>
              <w:t xml:space="preserve"> document. The previous action may need a meeting with customers if necessary.</w:t>
            </w:r>
          </w:p>
        </w:tc>
      </w:tr>
    </w:tbl>
    <w:p w:rsidR="000B7DF4" w:rsidRPr="00DD22DB" w:rsidRDefault="000B7DF4" w:rsidP="00770D62">
      <w:pPr>
        <w:rPr>
          <w:rFonts w:ascii="Times New Roman" w:hAnsi="Times New Roman" w:cs="Times New Roman"/>
          <w:sz w:val="24"/>
          <w:szCs w:val="24"/>
        </w:rPr>
      </w:pPr>
    </w:p>
    <w:p w:rsidR="009748C6" w:rsidRDefault="009748C6" w:rsidP="00E62276">
      <w:pPr>
        <w:pStyle w:val="Heading2"/>
        <w:numPr>
          <w:ilvl w:val="2"/>
          <w:numId w:val="4"/>
        </w:numPr>
        <w:tabs>
          <w:tab w:val="left" w:pos="576"/>
        </w:tabs>
        <w:rPr>
          <w:rFonts w:ascii="Times New Roman" w:hAnsi="Times New Roman" w:cs="Times New Roman"/>
          <w:sz w:val="24"/>
          <w:szCs w:val="24"/>
        </w:rPr>
      </w:pPr>
      <w:bookmarkStart w:id="28" w:name="_Toc325551826"/>
      <w:bookmarkStart w:id="29" w:name="_Toc325621105"/>
      <w:r>
        <w:rPr>
          <w:rFonts w:ascii="Times New Roman" w:hAnsi="Times New Roman" w:cs="Times New Roman"/>
          <w:sz w:val="24"/>
          <w:szCs w:val="24"/>
        </w:rPr>
        <w:t>Architecture Process</w:t>
      </w:r>
      <w:bookmarkEnd w:id="28"/>
      <w:bookmarkEnd w:id="29"/>
    </w:p>
    <w:p w:rsidR="002E11C4" w:rsidRDefault="002E11C4" w:rsidP="00D47E3A">
      <w:pPr>
        <w:rPr>
          <w:lang w:eastAsia="ar-SA"/>
        </w:rPr>
      </w:pPr>
    </w:p>
    <w:tbl>
      <w:tblPr>
        <w:tblStyle w:val="TableGrid"/>
        <w:tblW w:w="9729" w:type="dxa"/>
        <w:tblLook w:val="04A0" w:firstRow="1" w:lastRow="0" w:firstColumn="1" w:lastColumn="0" w:noHBand="0" w:noVBand="1"/>
      </w:tblPr>
      <w:tblGrid>
        <w:gridCol w:w="1636"/>
        <w:gridCol w:w="8093"/>
      </w:tblGrid>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6B7E33" w:rsidRDefault="006B7E33"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6B7E33" w:rsidRDefault="006B7E33"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Create/Refine Architecture</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BB7C00">
            <w:pPr>
              <w:pStyle w:val="ListParagraph"/>
              <w:numPr>
                <w:ilvl w:val="0"/>
                <w:numId w:val="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Create the initial architectural design, or refine the architectural design based on the results of the architectural evaluation. </w:t>
            </w:r>
          </w:p>
          <w:p w:rsidR="006B7E33" w:rsidRDefault="006B7E33"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this is the first iteration in stage 3, then the initial notional architecture design will be created. </w:t>
            </w:r>
          </w:p>
          <w:p w:rsidR="006B7E33" w:rsidRDefault="006B7E33"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the decision is to continue refining the design (stage 5), then issues uncovered in the evaluation are addressed after stage 5. </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architectural drivers must be analyzed and documented as described in stage 2 vis-à-vis the architecture driver specification. If this is the second (or nth) time through stage 3, the issues raised in the stage 4 evaluation must have been addressed by the architecture design team through experimentation after stage 5.</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FA6413">
            <w:pPr>
              <w:rPr>
                <w:rFonts w:ascii="Times New Roman" w:hAnsi="Times New Roman" w:cs="Times New Roman"/>
                <w:sz w:val="24"/>
                <w:szCs w:val="24"/>
              </w:rPr>
            </w:pPr>
            <w:r>
              <w:rPr>
                <w:rFonts w:ascii="Times New Roman" w:hAnsi="Times New Roman" w:cs="Times New Roman"/>
                <w:sz w:val="24"/>
                <w:szCs w:val="24"/>
              </w:rPr>
              <w:t>The initial architectural design or the refined architectural design and the associated documentation artifacts.</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BB7C00">
            <w:pPr>
              <w:pStyle w:val="ListParagraph"/>
              <w:numPr>
                <w:ilvl w:val="0"/>
                <w:numId w:val="10"/>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completed (first time through stage 3), or the architecture design is refined based on experiments conducted after stage 5 (nth time through stage 3).</w:t>
            </w:r>
          </w:p>
          <w:p w:rsidR="006B7E33" w:rsidRDefault="006B7E33" w:rsidP="00BB7C00">
            <w:pPr>
              <w:pStyle w:val="ListParagraph"/>
              <w:numPr>
                <w:ilvl w:val="0"/>
                <w:numId w:val="10"/>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notional architecture design is documented (first time through stage 3), or the architecture design documented is updated after refining the </w:t>
            </w:r>
            <w:r>
              <w:rPr>
                <w:rFonts w:ascii="Times New Roman" w:eastAsia="AGaramondPro-Regular" w:hAnsi="Times New Roman" w:cs="Times New Roman"/>
                <w:sz w:val="24"/>
                <w:szCs w:val="24"/>
              </w:rPr>
              <w:lastRenderedPageBreak/>
              <w:t>architecture based on experimentation after stage 5 (nth time through stage 3).</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Activities</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FA6413">
            <w:pPr>
              <w:rPr>
                <w:rFonts w:ascii="Times New Roman" w:hAnsi="Times New Roman" w:cs="Times New Roman"/>
                <w:sz w:val="24"/>
                <w:szCs w:val="24"/>
              </w:rPr>
            </w:pPr>
            <w:r>
              <w:rPr>
                <w:rFonts w:ascii="Times New Roman" w:hAnsi="Times New Roman" w:cs="Times New Roman"/>
                <w:sz w:val="24"/>
                <w:szCs w:val="24"/>
              </w:rPr>
              <w:t>Create or refine the architecture design. After initial design the architect (or architecture team) will return to this step after the productions go/no go decision (stage 5) to refine the architecture.</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6B7E33" w:rsidRDefault="006B7E33"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6B7E33" w:rsidRDefault="006B7E33"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Architecture Review</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4 is for the architecture design team to evaluate the initial architectural design, or reevaluate the refined design after architectural evaluation and experimentation.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must be sufficiently complete to facilitate the design evaluation. At a minimum, the architecture design must be designed and documented in preliminary fashion with representation from the three primary perspectives. In addition to drawings, there must be sufficient prose to describe the design and its rationale.</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FA6413">
            <w:pPr>
              <w:rPr>
                <w:rFonts w:ascii="Times New Roman" w:hAnsi="Times New Roman" w:cs="Times New Roman"/>
                <w:sz w:val="24"/>
                <w:szCs w:val="24"/>
              </w:rPr>
            </w:pPr>
            <w:r>
              <w:rPr>
                <w:rFonts w:ascii="Times New Roman" w:hAnsi="Times New Roman" w:cs="Times New Roman"/>
                <w:sz w:val="24"/>
                <w:szCs w:val="24"/>
              </w:rPr>
              <w:t>A list of issues uncovered during the evaluation that impact the design’s ability to satisfy the architectural drivers.</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FA6413">
            <w:pPr>
              <w:rPr>
                <w:rFonts w:ascii="Times New Roman" w:hAnsi="Times New Roman" w:cs="Times New Roman"/>
                <w:sz w:val="24"/>
                <w:szCs w:val="24"/>
              </w:rPr>
            </w:pPr>
            <w:r>
              <w:rPr>
                <w:rFonts w:ascii="Times New Roman" w:eastAsia="AGaramondPro-Regular" w:hAnsi="Times New Roman" w:cs="Times New Roman"/>
                <w:sz w:val="24"/>
                <w:szCs w:val="24"/>
              </w:rPr>
              <w:t>Architecture design is evaluated and key issues identified and documented</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FA6413">
            <w:pPr>
              <w:rPr>
                <w:rFonts w:ascii="Times New Roman" w:hAnsi="Times New Roman" w:cs="Times New Roman"/>
                <w:sz w:val="24"/>
                <w:szCs w:val="24"/>
              </w:rPr>
            </w:pPr>
            <w:r>
              <w:rPr>
                <w:rFonts w:ascii="Times New Roman" w:hAnsi="Times New Roman" w:cs="Times New Roman"/>
                <w:sz w:val="24"/>
                <w:szCs w:val="24"/>
              </w:rPr>
              <w:t>Review the architecture to discover and document issues that may compromise the satisfaction of the architectural drivers.</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6B7E33" w:rsidRDefault="006B7E33"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6B7E33" w:rsidRDefault="006B7E33" w:rsidP="00FA6413">
            <w:pPr>
              <w:jc w:val="center"/>
              <w:rPr>
                <w:rFonts w:ascii="Times New Roman" w:hAnsi="Times New Roman" w:cs="Times New Roman"/>
                <w:b/>
                <w:sz w:val="24"/>
                <w:szCs w:val="24"/>
              </w:rPr>
            </w:pPr>
            <w:r>
              <w:rPr>
                <w:rFonts w:ascii="Times New Roman" w:hAnsi="Times New Roman" w:cs="Times New Roman"/>
                <w:b/>
                <w:sz w:val="24"/>
                <w:szCs w:val="24"/>
              </w:rPr>
              <w:t>Production Go/No Go Decision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BB7C00">
            <w:pPr>
              <w:pStyle w:val="ListParagraph"/>
              <w:numPr>
                <w:ilvl w:val="0"/>
                <w:numId w:val="11"/>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analyze the issues uncovered in stage 4 during the architectural design evaluation and devise concrete strategies for how to address each issue</w:t>
            </w:r>
          </w:p>
          <w:p w:rsidR="006B7E33" w:rsidRDefault="006B7E33" w:rsidP="00BB7C00">
            <w:pPr>
              <w:pStyle w:val="ListParagraph"/>
              <w:numPr>
                <w:ilvl w:val="0"/>
                <w:numId w:val="11"/>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resolve issues uncovered during the evaluation in stage 4 by carrying out the actions described for each issue in the issue deposition document developed in stage 5</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BB7C00">
            <w:pPr>
              <w:pStyle w:val="ListParagraph"/>
              <w:numPr>
                <w:ilvl w:val="0"/>
                <w:numId w:val="11"/>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must have been evaluated and the issues from the evaluation recorded and available to all of the architecture design team</w:t>
            </w:r>
          </w:p>
          <w:p w:rsidR="006B7E33" w:rsidRDefault="006B7E33" w:rsidP="00BB7C00">
            <w:pPr>
              <w:pStyle w:val="ListParagraph"/>
              <w:numPr>
                <w:ilvl w:val="0"/>
                <w:numId w:val="11"/>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have developed the issue deposition</w:t>
            </w:r>
          </w:p>
          <w:p w:rsidR="006B7E33" w:rsidRDefault="006B7E33" w:rsidP="00FA6413">
            <w:pPr>
              <w:pStyle w:val="ListParagraph"/>
              <w:rPr>
                <w:rFonts w:ascii="Times New Roman" w:hAnsi="Times New Roman" w:cs="Times New Roman"/>
                <w:sz w:val="24"/>
                <w:szCs w:val="24"/>
              </w:rPr>
            </w:pPr>
            <w:r>
              <w:rPr>
                <w:rFonts w:ascii="Times New Roman" w:eastAsia="AGaramondPro-Regular" w:hAnsi="Times New Roman" w:cs="Times New Roman"/>
                <w:sz w:val="24"/>
                <w:szCs w:val="24"/>
              </w:rPr>
              <w:t>document and assigned responsible engineers to each issue for experimentation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BB7C00">
            <w:pPr>
              <w:pStyle w:val="ListParagraph"/>
              <w:numPr>
                <w:ilvl w:val="0"/>
                <w:numId w:val="11"/>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Issue deposition document template</w:t>
            </w:r>
          </w:p>
          <w:p w:rsidR="006B7E33" w:rsidRDefault="006B7E33" w:rsidP="00BB7C00">
            <w:pPr>
              <w:pStyle w:val="ListParagraph"/>
              <w:numPr>
                <w:ilvl w:val="0"/>
                <w:numId w:val="11"/>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experimentation template.</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BB7C00">
            <w:pPr>
              <w:pStyle w:val="ListParagraph"/>
              <w:numPr>
                <w:ilvl w:val="0"/>
                <w:numId w:val="11"/>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There is a concrete strategy for how the issues uncovered during the stage 4 evaluation will be addressed by the architecture design team. A decision is made as to whether the team will </w:t>
            </w:r>
            <w:r>
              <w:rPr>
                <w:rFonts w:ascii="Times New Roman" w:eastAsia="AGaramondPro-Regular" w:hAnsi="Times New Roman" w:cs="Times New Roman"/>
                <w:b/>
                <w:sz w:val="24"/>
                <w:szCs w:val="24"/>
              </w:rPr>
              <w:t>further refine the architecture design through the production Go/No Go decision</w:t>
            </w:r>
            <w:r>
              <w:rPr>
                <w:rFonts w:ascii="Times New Roman" w:eastAsia="AGaramondPro-Regular" w:hAnsi="Times New Roman" w:cs="Times New Roman"/>
                <w:sz w:val="24"/>
                <w:szCs w:val="24"/>
              </w:rPr>
              <w:t xml:space="preserve"> (stage 5), or if the team will </w:t>
            </w:r>
            <w:r>
              <w:rPr>
                <w:rFonts w:ascii="Times New Roman" w:eastAsia="AGaramondPro-Regular" w:hAnsi="Times New Roman" w:cs="Times New Roman"/>
                <w:b/>
                <w:sz w:val="24"/>
                <w:szCs w:val="24"/>
              </w:rPr>
              <w:t>begin planning the implementation</w:t>
            </w:r>
            <w:r>
              <w:rPr>
                <w:rFonts w:ascii="Times New Roman" w:eastAsia="AGaramondPro-Regular" w:hAnsi="Times New Roman" w:cs="Times New Roman"/>
                <w:sz w:val="24"/>
                <w:szCs w:val="24"/>
              </w:rPr>
              <w:t xml:space="preserve"> of the design in the production stages (detail design stage).</w:t>
            </w:r>
          </w:p>
          <w:p w:rsidR="006B7E33" w:rsidRDefault="006B7E33" w:rsidP="00BB7C00">
            <w:pPr>
              <w:pStyle w:val="ListParagraph"/>
              <w:numPr>
                <w:ilvl w:val="0"/>
                <w:numId w:val="11"/>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lastRenderedPageBreak/>
              <w:t>The experiments have been conducted for each issue according to the issue deposition document.</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Activities</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BB7C00">
            <w:pPr>
              <w:pStyle w:val="ListParagraph"/>
              <w:numPr>
                <w:ilvl w:val="0"/>
                <w:numId w:val="12"/>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Preparation before meeting </w:t>
            </w:r>
          </w:p>
          <w:p w:rsidR="006B7E33" w:rsidRDefault="006B7E33" w:rsidP="00BB7C00">
            <w:pPr>
              <w:pStyle w:val="ListParagraph"/>
              <w:numPr>
                <w:ilvl w:val="0"/>
                <w:numId w:val="12"/>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Conduct analysis meeting. Team discusses or debates on the issues and reaching consensus on these matters can be challenging.</w:t>
            </w:r>
          </w:p>
          <w:p w:rsidR="006B7E33" w:rsidRDefault="006B7E33" w:rsidP="00BB7C00">
            <w:pPr>
              <w:pStyle w:val="ListParagraph"/>
              <w:numPr>
                <w:ilvl w:val="0"/>
                <w:numId w:val="12"/>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Make decision: refine or implement the design</w:t>
            </w:r>
          </w:p>
          <w:p w:rsidR="006B7E33" w:rsidRDefault="006B7E33" w:rsidP="00BB7C00">
            <w:pPr>
              <w:pStyle w:val="ListParagraph"/>
              <w:numPr>
                <w:ilvl w:val="0"/>
                <w:numId w:val="12"/>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Review </w:t>
            </w:r>
            <w:r>
              <w:rPr>
                <w:rFonts w:ascii="Times New Roman" w:hAnsi="Times New Roman" w:cs="Times New Roman"/>
                <w:sz w:val="24"/>
                <w:szCs w:val="24"/>
              </w:rPr>
              <w:t>The issue disposition document should be reviewed and circulated among the broader stakeholder community for comment</w:t>
            </w:r>
          </w:p>
          <w:p w:rsidR="006B7E33" w:rsidRDefault="006B7E33" w:rsidP="00BB7C00">
            <w:pPr>
              <w:pStyle w:val="ListParagraph"/>
              <w:numPr>
                <w:ilvl w:val="0"/>
                <w:numId w:val="12"/>
              </w:numPr>
              <w:autoSpaceDE w:val="0"/>
              <w:autoSpaceDN w:val="0"/>
              <w:adjustRightInd w:val="0"/>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 xml:space="preserve">Experimentation planning: </w:t>
            </w:r>
            <w:r>
              <w:rPr>
                <w:rFonts w:ascii="Times New Roman" w:hAnsi="Times New Roman" w:cs="Times New Roman"/>
                <w:sz w:val="24"/>
                <w:szCs w:val="24"/>
              </w:rPr>
              <w:t>Each responsible engineer will develop a short plan for how he or she will perform the action described for each issue he or she is responsible for according to the issue deposition document.</w:t>
            </w:r>
          </w:p>
          <w:p w:rsidR="006B7E33" w:rsidRDefault="006B7E33" w:rsidP="00BB7C00">
            <w:pPr>
              <w:pStyle w:val="ListParagraph"/>
              <w:numPr>
                <w:ilvl w:val="0"/>
                <w:numId w:val="12"/>
              </w:numPr>
              <w:autoSpaceDE w:val="0"/>
              <w:autoSpaceDN w:val="0"/>
              <w:adjustRightInd w:val="0"/>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Experimentation: Each responsible engineer will conduct the experiments specified in his or her experimentation plans. He or she will collect all relevant technical data and will track the time spent on each experiment.</w:t>
            </w:r>
          </w:p>
          <w:p w:rsidR="006B7E33" w:rsidRDefault="006B7E33" w:rsidP="00BB7C00">
            <w:pPr>
              <w:pStyle w:val="ListParagraph"/>
              <w:numPr>
                <w:ilvl w:val="0"/>
                <w:numId w:val="12"/>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hAnsi="Times New Roman" w:cs="Times New Roman"/>
                <w:sz w:val="24"/>
                <w:szCs w:val="24"/>
              </w:rPr>
              <w:t>Experimentation review: One the experiments are concluded, the team will share and review the outcomes and the data collected during the experiments</w:t>
            </w:r>
          </w:p>
        </w:tc>
      </w:tr>
    </w:tbl>
    <w:p w:rsidR="00C3271B" w:rsidRPr="00D47E3A" w:rsidRDefault="00C3271B" w:rsidP="00D47E3A">
      <w:pPr>
        <w:rPr>
          <w:lang w:eastAsia="ar-SA"/>
        </w:rPr>
      </w:pPr>
    </w:p>
    <w:p w:rsidR="009748C6" w:rsidRDefault="009748C6" w:rsidP="00E62276">
      <w:pPr>
        <w:pStyle w:val="Heading2"/>
        <w:numPr>
          <w:ilvl w:val="2"/>
          <w:numId w:val="4"/>
        </w:numPr>
        <w:tabs>
          <w:tab w:val="left" w:pos="576"/>
        </w:tabs>
        <w:rPr>
          <w:rFonts w:ascii="Times New Roman" w:hAnsi="Times New Roman" w:cs="Times New Roman"/>
          <w:sz w:val="24"/>
          <w:szCs w:val="24"/>
        </w:rPr>
      </w:pPr>
      <w:bookmarkStart w:id="30" w:name="_Toc325551827"/>
      <w:bookmarkStart w:id="31" w:name="_Toc325621106"/>
      <w:r>
        <w:rPr>
          <w:rFonts w:ascii="Times New Roman" w:hAnsi="Times New Roman" w:cs="Times New Roman"/>
          <w:sz w:val="24"/>
          <w:szCs w:val="24"/>
        </w:rPr>
        <w:t>Detail Design Process</w:t>
      </w:r>
      <w:bookmarkEnd w:id="30"/>
      <w:bookmarkEnd w:id="31"/>
    </w:p>
    <w:p w:rsidR="00846A1C" w:rsidRDefault="00482E08" w:rsidP="008050A0">
      <w:pPr>
        <w:ind w:left="360" w:firstLine="720"/>
        <w:rPr>
          <w:lang w:eastAsia="ar-SA"/>
        </w:rPr>
      </w:pPr>
      <w:r>
        <w:rPr>
          <w:lang w:eastAsia="ar-SA"/>
        </w:rPr>
        <w:pict>
          <v:shape id="TextBox 9" o:spid="_x0000_s1053" type="#_x0000_t202" style="position:absolute;left:0;text-align:left;margin-left:60pt;margin-top:166.45pt;width:104.25pt;height:21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" filled="f" stroked="f">
            <v:textbox style="mso-next-textbox:#TextBox 9;mso-fit-shape-to-text:t">
              <w:txbxContent>
                <w:p w:rsidR="00E62276" w:rsidRPr="00F7747A" w:rsidRDefault="00E62276" w:rsidP="008050A0">
                  <w:pPr>
                    <w:pStyle w:val="NormalWeb"/>
                    <w:spacing w:before="0" w:beforeAutospacing="0" w:after="0" w:afterAutospacing="0"/>
                  </w:pPr>
                  <w:r w:rsidRPr="00F7747A">
                    <w:rPr>
                      <w:b/>
                      <w:bCs/>
                      <w:color w:val="000000" w:themeColor="text1"/>
                      <w:kern w:val="24"/>
                    </w:rPr>
                    <w:t>Re-Detail Design</w:t>
                  </w:r>
                </w:p>
              </w:txbxContent>
            </v:textbox>
          </v:shape>
        </w:pict>
      </w:r>
      <w:r>
        <w:rPr>
          <w:lang w:eastAsia="ar-SA"/>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 o:spid="_x0000_s1055" type="#_x0000_t67" style="position:absolute;left:0;text-align:left;margin-left:183pt;margin-top:166.45pt;width:25.5pt;height:16.55pt;rotation:180;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" adj="10800" fillcolor="#8064a2 [3207]" strokecolor="white [3201]" strokeweight="3pt">
            <v:shadow on="t" color="black" opacity="24903f" origin=",.5" offset="0,.55556mm"/>
          </v:shape>
        </w:pict>
      </w:r>
      <w:r>
        <w:rPr>
          <w:lang w:eastAsia="ar-SA"/>
        </w:rPr>
        <w:pict>
          <v:shape id="TextBox 2" o:spid="_x0000_s1054" type="#_x0000_t202" style="position:absolute;left:0;text-align:left;margin-left:204pt;margin-top:32.95pt;width:84pt;height:19.1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" filled="f" stroked="f">
            <v:textbox style="mso-next-textbox:#TextBox 2">
              <w:txbxContent>
                <w:p w:rsidR="00E62276" w:rsidRPr="00F7747A" w:rsidRDefault="00E62276" w:rsidP="008050A0">
                  <w:pPr>
                    <w:pStyle w:val="NormalWeb"/>
                    <w:spacing w:before="0" w:beforeAutospacing="0" w:after="0" w:afterAutospacing="0"/>
                    <w:rPr>
                      <w:sz w:val="22"/>
                      <w:szCs w:val="22"/>
                    </w:rPr>
                  </w:pPr>
                  <w:r w:rsidRPr="00F7747A">
                    <w:rPr>
                      <w:b/>
                      <w:bCs/>
                      <w:color w:val="000000" w:themeColor="text1"/>
                      <w:kern w:val="24"/>
                      <w:sz w:val="22"/>
                      <w:szCs w:val="22"/>
                    </w:rPr>
                    <w:t>Re-C</w:t>
                  </w:r>
                  <w:bookmarkStart w:id="32" w:name="_GoBack"/>
                  <w:bookmarkEnd w:id="32"/>
                  <w:r w:rsidRPr="00F7747A">
                    <w:rPr>
                      <w:b/>
                      <w:bCs/>
                      <w:color w:val="000000" w:themeColor="text1"/>
                      <w:kern w:val="24"/>
                      <w:sz w:val="22"/>
                      <w:szCs w:val="22"/>
                    </w:rPr>
                    <w:t>ollection</w:t>
                  </w:r>
                </w:p>
              </w:txbxContent>
            </v:textbox>
          </v:shape>
        </w:pict>
      </w:r>
      <w:r>
        <w:rPr>
          <w:lang w:eastAsia="ar-SA"/>
        </w:rPr>
        <w:pict>
          <v:shape id="Down Arrow 1" o:spid="_x0000_s1056" type="#_x0000_t67" style="position:absolute;left:0;text-align:left;margin-left:190.5pt;margin-top:32.2pt;width:24.75pt;height:16.9pt;rotation:180;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" adj="10800" fillcolor="#4bacc6 [3208]" strokecolor="white [3201]" strokeweight="3pt">
            <v:shadow on="t" color="black" opacity="24903f" origin=",.5" offset="0,.55556mm"/>
          </v:shape>
        </w:pict>
      </w:r>
      <w:r w:rsidR="008050A0" w:rsidRPr="008050A0">
        <w:rPr>
          <w:noProof/>
        </w:rPr>
        <w:drawing>
          <wp:inline distT="0" distB="0" distL="0" distR="0" wp14:anchorId="51456BE7" wp14:editId="6F4965D1">
            <wp:extent cx="2724150" cy="2638425"/>
            <wp:effectExtent l="76200" t="57150" r="57150" b="8572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24342D" w:rsidRDefault="0024342D" w:rsidP="0024342D">
      <w:pPr>
        <w:ind w:firstLine="360"/>
        <w:jc w:val="center"/>
        <w:rPr>
          <w:rFonts w:ascii="Times New Roman" w:hAnsi="Times New Roman" w:cs="Times New Roman"/>
          <w:i/>
          <w:sz w:val="24"/>
          <w:szCs w:val="24"/>
        </w:rPr>
      </w:pPr>
      <w:r w:rsidRPr="00DD22DB">
        <w:rPr>
          <w:rFonts w:ascii="Times New Roman" w:hAnsi="Times New Roman" w:cs="Times New Roman"/>
          <w:i/>
          <w:sz w:val="24"/>
          <w:szCs w:val="24"/>
        </w:rPr>
        <w:t>Figure 3: Detail design process</w:t>
      </w:r>
    </w:p>
    <w:tbl>
      <w:tblPr>
        <w:tblStyle w:val="TableGrid"/>
        <w:tblW w:w="9729" w:type="dxa"/>
        <w:tblLook w:val="04A0" w:firstRow="1" w:lastRow="0" w:firstColumn="1" w:lastColumn="0" w:noHBand="0" w:noVBand="1"/>
      </w:tblPr>
      <w:tblGrid>
        <w:gridCol w:w="1636"/>
        <w:gridCol w:w="8093"/>
      </w:tblGrid>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6B7E33" w:rsidRDefault="006B7E33"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6B7E33" w:rsidRDefault="006B7E33" w:rsidP="00E94319">
            <w:pPr>
              <w:jc w:val="center"/>
              <w:rPr>
                <w:rFonts w:ascii="Times New Roman" w:hAnsi="Times New Roman" w:cs="Times New Roman"/>
                <w:b/>
                <w:sz w:val="24"/>
                <w:szCs w:val="24"/>
              </w:rPr>
            </w:pPr>
            <w:r>
              <w:rPr>
                <w:rFonts w:ascii="Times New Roman" w:hAnsi="Times New Roman" w:cs="Times New Roman"/>
                <w:b/>
                <w:sz w:val="24"/>
                <w:szCs w:val="24"/>
              </w:rPr>
              <w:t>DEFINITION</w:t>
            </w:r>
          </w:p>
        </w:tc>
      </w:tr>
      <w:tr w:rsidR="006B7E33" w:rsidTr="006B7E33">
        <w:tc>
          <w:tcPr>
            <w:tcW w:w="1636" w:type="dxa"/>
            <w:tcBorders>
              <w:top w:val="single" w:sz="4" w:space="0" w:color="auto"/>
              <w:left w:val="single" w:sz="4" w:space="0" w:color="auto"/>
              <w:bottom w:val="single" w:sz="4" w:space="0" w:color="auto"/>
              <w:right w:val="single" w:sz="4" w:space="0" w:color="auto"/>
            </w:tcBorders>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the detail design team to have overview of all the functions that detail design team will implement.</w:t>
            </w:r>
          </w:p>
        </w:tc>
      </w:tr>
      <w:tr w:rsidR="006B7E33" w:rsidTr="006B7E33">
        <w:tc>
          <w:tcPr>
            <w:tcW w:w="1636" w:type="dxa"/>
            <w:tcBorders>
              <w:top w:val="single" w:sz="4" w:space="0" w:color="auto"/>
              <w:left w:val="single" w:sz="4" w:space="0" w:color="auto"/>
              <w:bottom w:val="single" w:sz="4" w:space="0" w:color="auto"/>
              <w:right w:val="single" w:sz="4" w:space="0" w:color="auto"/>
            </w:tcBorders>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hAnsi="Times New Roman" w:cs="Times New Roman"/>
                <w:sz w:val="24"/>
                <w:szCs w:val="24"/>
              </w:rPr>
            </w:pPr>
            <w:r>
              <w:rPr>
                <w:rFonts w:ascii="Times New Roman" w:eastAsia="AGaramondPro-Regular" w:hAnsi="Times New Roman" w:cs="Times New Roman"/>
                <w:sz w:val="24"/>
                <w:szCs w:val="24"/>
              </w:rPr>
              <w:t xml:space="preserve">All the requirements and the architecture design phase must be clearly established </w:t>
            </w:r>
          </w:p>
        </w:tc>
      </w:tr>
      <w:tr w:rsidR="006B7E33" w:rsidTr="006B7E33">
        <w:tc>
          <w:tcPr>
            <w:tcW w:w="1636" w:type="dxa"/>
            <w:tcBorders>
              <w:top w:val="single" w:sz="4" w:space="0" w:color="auto"/>
              <w:left w:val="single" w:sz="4" w:space="0" w:color="auto"/>
              <w:bottom w:val="single" w:sz="4" w:space="0" w:color="auto"/>
              <w:right w:val="single" w:sz="4" w:space="0" w:color="auto"/>
            </w:tcBorders>
            <w:vAlign w:val="center"/>
            <w:hideMark/>
          </w:tcPr>
          <w:p w:rsidR="006B7E33" w:rsidRDefault="006B7E33"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rPr>
                <w:rFonts w:ascii="Times New Roman" w:hAnsi="Times New Roman" w:cs="Times New Roman"/>
                <w:sz w:val="24"/>
                <w:szCs w:val="24"/>
              </w:rPr>
            </w:pPr>
            <w:r>
              <w:rPr>
                <w:rFonts w:ascii="Times New Roman" w:hAnsi="Times New Roman" w:cs="Times New Roman"/>
                <w:sz w:val="24"/>
                <w:szCs w:val="24"/>
              </w:rPr>
              <w:t xml:space="preserve">List of all the functions of HRM_PIM module </w:t>
            </w:r>
          </w:p>
        </w:tc>
      </w:tr>
      <w:tr w:rsidR="006B7E33" w:rsidTr="006B7E33">
        <w:tc>
          <w:tcPr>
            <w:tcW w:w="1636" w:type="dxa"/>
            <w:tcBorders>
              <w:top w:val="single" w:sz="4" w:space="0" w:color="auto"/>
              <w:left w:val="single" w:sz="4" w:space="0" w:color="auto"/>
              <w:bottom w:val="single" w:sz="4" w:space="0" w:color="auto"/>
              <w:right w:val="single" w:sz="4" w:space="0" w:color="auto"/>
            </w:tcBorders>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BB7C00">
            <w:pPr>
              <w:pStyle w:val="ListParagraph"/>
              <w:numPr>
                <w:ilvl w:val="0"/>
                <w:numId w:val="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the Function must clearly identified</w:t>
            </w:r>
          </w:p>
          <w:p w:rsidR="006B7E33" w:rsidRDefault="006B7E33" w:rsidP="00BB7C00">
            <w:pPr>
              <w:pStyle w:val="ListParagraph"/>
              <w:numPr>
                <w:ilvl w:val="0"/>
                <w:numId w:val="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Architecture design must completed</w:t>
            </w:r>
          </w:p>
        </w:tc>
      </w:tr>
      <w:tr w:rsidR="006B7E33" w:rsidTr="006B7E33">
        <w:tc>
          <w:tcPr>
            <w:tcW w:w="1636" w:type="dxa"/>
            <w:tcBorders>
              <w:top w:val="single" w:sz="4" w:space="0" w:color="auto"/>
              <w:left w:val="single" w:sz="4" w:space="0" w:color="auto"/>
              <w:bottom w:val="single" w:sz="4" w:space="0" w:color="auto"/>
              <w:right w:val="single" w:sz="4" w:space="0" w:color="auto"/>
            </w:tcBorders>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Activities</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rPr>
                <w:rFonts w:ascii="Times New Roman" w:hAnsi="Times New Roman" w:cs="Times New Roman"/>
                <w:sz w:val="24"/>
                <w:szCs w:val="24"/>
              </w:rPr>
            </w:pPr>
            <w:r>
              <w:rPr>
                <w:rFonts w:ascii="Times New Roman" w:hAnsi="Times New Roman" w:cs="Times New Roman"/>
                <w:sz w:val="24"/>
                <w:szCs w:val="24"/>
              </w:rPr>
              <w:t>.</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6B7E33" w:rsidRDefault="006B7E33"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6B7E33" w:rsidRDefault="006B7E33" w:rsidP="00E94319">
            <w:pPr>
              <w:jc w:val="center"/>
              <w:rPr>
                <w:rFonts w:ascii="Times New Roman" w:hAnsi="Times New Roman" w:cs="Times New Roman"/>
                <w:b/>
                <w:sz w:val="24"/>
                <w:szCs w:val="24"/>
              </w:rPr>
            </w:pPr>
            <w:r>
              <w:rPr>
                <w:rFonts w:ascii="Times New Roman" w:hAnsi="Times New Roman" w:cs="Times New Roman"/>
                <w:b/>
                <w:sz w:val="24"/>
                <w:szCs w:val="24"/>
              </w:rPr>
              <w:t>ANALYSIS</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the detail design team to analyze the complex of each function by identify the actions, solution, impact to system.</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Each factor of function in Function list must be clearly identified that meet requirement specification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rPr>
                <w:rFonts w:ascii="Times New Roman" w:hAnsi="Times New Roman" w:cs="Times New Roman"/>
                <w:sz w:val="24"/>
                <w:szCs w:val="24"/>
              </w:rPr>
            </w:pPr>
            <w:bookmarkStart w:id="33" w:name="_Hlk316970744"/>
            <w:r>
              <w:rPr>
                <w:rFonts w:ascii="Times New Roman" w:hAnsi="Times New Roman" w:cs="Times New Roman"/>
                <w:sz w:val="24"/>
                <w:szCs w:val="24"/>
              </w:rPr>
              <w:t xml:space="preserve"> The complexity function specification </w:t>
            </w:r>
            <w:bookmarkEnd w:id="33"/>
            <w:r>
              <w:rPr>
                <w:rFonts w:ascii="Times New Roman" w:hAnsi="Times New Roman" w:cs="Times New Roman"/>
                <w:sz w:val="24"/>
                <w:szCs w:val="24"/>
              </w:rPr>
              <w:t>and the updated master detail design plan.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complexity function specification is completed</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6B7E33" w:rsidRDefault="006B7E33"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6B7E33" w:rsidRDefault="006B7E33"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EVALUATION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to evaluate the priority function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actions, solution and impact of each functions must be clearly identified </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rPr>
                <w:rFonts w:ascii="Times New Roman" w:hAnsi="Times New Roman" w:cs="Times New Roman"/>
                <w:sz w:val="24"/>
                <w:szCs w:val="24"/>
              </w:rPr>
            </w:pPr>
            <w:r>
              <w:rPr>
                <w:rFonts w:ascii="Times New Roman" w:hAnsi="Times New Roman" w:cs="Times New Roman"/>
                <w:sz w:val="24"/>
                <w:szCs w:val="24"/>
              </w:rPr>
              <w:t>The priority function list specification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 xml:space="preserve">The priority function list specification is completed </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6B7E33" w:rsidRDefault="006B7E33"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6B7E33" w:rsidRDefault="006B7E33"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DETAIL DESIGN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implement to have detail overview about each function before implementing</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priority function list specification must be completed</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rPr>
                <w:rFonts w:ascii="Times New Roman" w:hAnsi="Times New Roman" w:cs="Times New Roman"/>
                <w:sz w:val="24"/>
                <w:szCs w:val="24"/>
              </w:rPr>
            </w:pPr>
            <w:r>
              <w:rPr>
                <w:rFonts w:ascii="Times New Roman" w:hAnsi="Times New Roman" w:cs="Times New Roman"/>
                <w:sz w:val="24"/>
                <w:szCs w:val="24"/>
              </w:rPr>
              <w:t>Detail Design Specification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rPr>
                <w:rFonts w:ascii="Times New Roman" w:hAnsi="Times New Roman" w:cs="Times New Roman"/>
                <w:sz w:val="24"/>
                <w:szCs w:val="24"/>
              </w:rPr>
            </w:pPr>
            <w:r>
              <w:rPr>
                <w:rFonts w:ascii="Times New Roman" w:hAnsi="Times New Roman" w:cs="Times New Roman"/>
                <w:sz w:val="24"/>
                <w:szCs w:val="24"/>
              </w:rPr>
              <w:t>Detail Design Specification is complete</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6B7E33" w:rsidRDefault="006B7E33"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17365D" w:themeFill="text2" w:themeFillShade="BF"/>
            <w:hideMark/>
          </w:tcPr>
          <w:p w:rsidR="006B7E33" w:rsidRDefault="006B7E33" w:rsidP="00DD5645">
            <w:pPr>
              <w:jc w:val="center"/>
              <w:rPr>
                <w:rFonts w:ascii="Times New Roman" w:hAnsi="Times New Roman" w:cs="Times New Roman"/>
                <w:b/>
                <w:sz w:val="24"/>
                <w:szCs w:val="24"/>
              </w:rPr>
            </w:pPr>
            <w:r>
              <w:rPr>
                <w:rFonts w:ascii="Times New Roman" w:hAnsi="Times New Roman" w:cs="Times New Roman"/>
                <w:b/>
                <w:sz w:val="24"/>
                <w:szCs w:val="24"/>
              </w:rPr>
              <w:t>VERIFICATION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rPr>
                <w:rFonts w:ascii="Times New Roman" w:hAnsi="Times New Roman" w:cs="Times New Roman"/>
                <w:sz w:val="24"/>
                <w:szCs w:val="24"/>
                <w:lang w:eastAsia="ar-SA"/>
              </w:rPr>
            </w:pPr>
            <w:r>
              <w:rPr>
                <w:rFonts w:ascii="Times New Roman" w:eastAsia="AGaramondPro-Regular" w:hAnsi="Times New Roman" w:cs="Times New Roman"/>
                <w:sz w:val="24"/>
                <w:szCs w:val="24"/>
              </w:rPr>
              <w:t xml:space="preserve">The primary purpose of that stage is to exam detail </w:t>
            </w:r>
            <w:r>
              <w:rPr>
                <w:rFonts w:ascii="Times New Roman" w:hAnsi="Times New Roman" w:cs="Times New Roman"/>
                <w:sz w:val="24"/>
                <w:szCs w:val="24"/>
                <w:lang w:eastAsia="ar-SA"/>
              </w:rPr>
              <w:t>design that follow analysis phase.</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rPr>
                <w:rFonts w:ascii="Times New Roman" w:hAnsi="Times New Roman" w:cs="Times New Roman"/>
                <w:sz w:val="24"/>
                <w:szCs w:val="24"/>
              </w:rPr>
            </w:pPr>
            <w:r>
              <w:rPr>
                <w:rFonts w:ascii="Times New Roman" w:hAnsi="Times New Roman" w:cs="Times New Roman"/>
                <w:sz w:val="24"/>
                <w:szCs w:val="24"/>
              </w:rPr>
              <w:t>Detail Design Specification must be completed</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contextualSpacing/>
              <w:rPr>
                <w:rFonts w:ascii="Times New Roman" w:hAnsi="Times New Roman" w:cs="Times New Roman"/>
                <w:sz w:val="24"/>
                <w:szCs w:val="24"/>
              </w:rPr>
            </w:pPr>
            <w:r>
              <w:rPr>
                <w:rFonts w:ascii="Times New Roman" w:hAnsi="Times New Roman" w:cs="Times New Roman"/>
                <w:sz w:val="24"/>
                <w:szCs w:val="24"/>
              </w:rPr>
              <w:t>List of functions is passed and fail</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List of functions is passed and fail that complete</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Activities</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tc>
      </w:tr>
    </w:tbl>
    <w:p w:rsidR="007F0C36" w:rsidRDefault="007F0C36" w:rsidP="007F0C36">
      <w:pPr>
        <w:rPr>
          <w:lang w:eastAsia="ar-SA"/>
        </w:rPr>
      </w:pPr>
    </w:p>
    <w:p w:rsidR="009748C6" w:rsidRDefault="009748C6" w:rsidP="00E62276">
      <w:pPr>
        <w:pStyle w:val="Heading2"/>
        <w:numPr>
          <w:ilvl w:val="2"/>
          <w:numId w:val="4"/>
        </w:numPr>
        <w:tabs>
          <w:tab w:val="left" w:pos="576"/>
        </w:tabs>
        <w:rPr>
          <w:rFonts w:ascii="Times New Roman" w:hAnsi="Times New Roman" w:cs="Times New Roman"/>
          <w:sz w:val="24"/>
          <w:szCs w:val="24"/>
        </w:rPr>
      </w:pPr>
      <w:bookmarkStart w:id="34" w:name="_Toc325551828"/>
      <w:bookmarkStart w:id="35" w:name="_Toc325621107"/>
      <w:r>
        <w:rPr>
          <w:rFonts w:ascii="Times New Roman" w:hAnsi="Times New Roman" w:cs="Times New Roman"/>
          <w:sz w:val="24"/>
          <w:szCs w:val="24"/>
        </w:rPr>
        <w:t>Testing Process</w:t>
      </w:r>
      <w:bookmarkEnd w:id="34"/>
      <w:bookmarkEnd w:id="35"/>
    </w:p>
    <w:p w:rsidR="00287FAA" w:rsidRPr="00287FAA" w:rsidRDefault="00287FAA" w:rsidP="00287FAA">
      <w:pPr>
        <w:shd w:val="clear" w:color="auto" w:fill="FFFFFF" w:themeFill="background1"/>
        <w:ind w:left="360"/>
        <w:contextualSpacing/>
        <w:rPr>
          <w:rFonts w:ascii="Times New Roman" w:hAnsi="Times New Roman" w:cs="Times New Roman"/>
          <w:b/>
          <w:sz w:val="24"/>
          <w:szCs w:val="24"/>
        </w:rPr>
      </w:pPr>
      <w:r w:rsidRPr="00287FAA">
        <w:rPr>
          <w:rFonts w:ascii="Times New Roman" w:hAnsi="Times New Roman" w:cs="Times New Roman"/>
          <w:b/>
          <w:sz w:val="24"/>
          <w:szCs w:val="24"/>
        </w:rPr>
        <w:t>Definition:</w:t>
      </w:r>
    </w:p>
    <w:p w:rsidR="00287FAA" w:rsidRPr="00624E32" w:rsidRDefault="00287FAA" w:rsidP="00287FAA">
      <w:pPr>
        <w:pStyle w:val="ListParagraph"/>
        <w:shd w:val="clear" w:color="auto" w:fill="FFFFFF" w:themeFill="background1"/>
        <w:rPr>
          <w:rFonts w:ascii="Times New Roman" w:hAnsi="Times New Roman" w:cs="Times New Roman"/>
          <w:sz w:val="24"/>
          <w:szCs w:val="24"/>
        </w:rPr>
      </w:pPr>
      <w:r w:rsidRPr="00624E32">
        <w:rPr>
          <w:rFonts w:ascii="Times New Roman" w:hAnsi="Times New Roman" w:cs="Times New Roman"/>
          <w:sz w:val="24"/>
          <w:szCs w:val="24"/>
        </w:rPr>
        <w:t>The course of software being tested in a well-planned way is known as Software test life cycle.</w:t>
      </w:r>
    </w:p>
    <w:p w:rsidR="009A5ADF" w:rsidRDefault="009A5ADF" w:rsidP="00287FAA">
      <w:pPr>
        <w:pStyle w:val="ListParagraph"/>
        <w:shd w:val="clear" w:color="auto" w:fill="FFFFFF" w:themeFill="background1"/>
        <w:rPr>
          <w:rFonts w:ascii="Times New Roman" w:hAnsi="Times New Roman" w:cs="Times New Roman"/>
          <w:b/>
          <w:sz w:val="24"/>
          <w:szCs w:val="24"/>
        </w:rPr>
      </w:pPr>
    </w:p>
    <w:p w:rsidR="00287FAA" w:rsidRPr="00624E32" w:rsidRDefault="00053B7D" w:rsidP="00287FAA">
      <w:pPr>
        <w:pStyle w:val="ListParagraph"/>
        <w:shd w:val="clear" w:color="auto" w:fill="FFFFFF" w:themeFill="background1"/>
        <w:rPr>
          <w:rFonts w:ascii="Times New Roman" w:hAnsi="Times New Roman" w:cs="Times New Roman"/>
          <w:b/>
          <w:sz w:val="24"/>
          <w:szCs w:val="24"/>
        </w:rPr>
      </w:pPr>
      <w:r w:rsidRPr="00053B7D">
        <w:rPr>
          <w:rFonts w:ascii="Times New Roman" w:hAnsi="Times New Roman" w:cs="Times New Roman"/>
          <w:b/>
          <w:noProof/>
          <w:sz w:val="24"/>
          <w:szCs w:val="24"/>
        </w:rPr>
        <w:drawing>
          <wp:inline distT="0" distB="0" distL="0" distR="0" wp14:anchorId="4BCEC01D" wp14:editId="55AD0734">
            <wp:extent cx="4276725" cy="1847850"/>
            <wp:effectExtent l="76200" t="38100" r="47625" b="5715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287FAA" w:rsidRDefault="0024342D" w:rsidP="0024342D">
      <w:pPr>
        <w:pStyle w:val="ListParagraph"/>
        <w:shd w:val="clear" w:color="auto" w:fill="FFFFFF" w:themeFill="background1"/>
        <w:jc w:val="center"/>
        <w:rPr>
          <w:rFonts w:ascii="Times New Roman" w:hAnsi="Times New Roman" w:cs="Times New Roman"/>
          <w:i/>
          <w:sz w:val="24"/>
          <w:szCs w:val="24"/>
        </w:rPr>
      </w:pPr>
      <w:r w:rsidRPr="00F7747A">
        <w:rPr>
          <w:rFonts w:ascii="Times New Roman" w:hAnsi="Times New Roman" w:cs="Times New Roman"/>
          <w:i/>
          <w:sz w:val="24"/>
          <w:szCs w:val="24"/>
        </w:rPr>
        <w:t>Figure 4: Testing process</w:t>
      </w:r>
    </w:p>
    <w:tbl>
      <w:tblPr>
        <w:tblW w:w="9005" w:type="dxa"/>
        <w:tblInd w:w="103" w:type="dxa"/>
        <w:tblLook w:val="04A0" w:firstRow="1" w:lastRow="0" w:firstColumn="1" w:lastColumn="0" w:noHBand="0" w:noVBand="1"/>
      </w:tblPr>
      <w:tblGrid>
        <w:gridCol w:w="2440"/>
        <w:gridCol w:w="6565"/>
      </w:tblGrid>
      <w:tr w:rsidR="005160A3" w:rsidRPr="007F0C36" w:rsidTr="00E72C6F">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3D40FE"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PLANNING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BB7C00">
            <w:pPr>
              <w:pStyle w:val="ListParagraph"/>
              <w:numPr>
                <w:ilvl w:val="0"/>
                <w:numId w:val="11"/>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testing team creates a test plan</w:t>
            </w:r>
            <w:r>
              <w:rPr>
                <w:rFonts w:ascii="Times New Roman" w:hAnsi="Times New Roman" w:cs="Times New Roman"/>
                <w:color w:val="000000"/>
                <w:sz w:val="24"/>
                <w:szCs w:val="24"/>
              </w:rPr>
              <w:t>.</w:t>
            </w:r>
          </w:p>
          <w:p w:rsidR="005C1231" w:rsidRPr="001156B3" w:rsidRDefault="005C1231" w:rsidP="00BB7C00">
            <w:pPr>
              <w:pStyle w:val="ListParagraph"/>
              <w:numPr>
                <w:ilvl w:val="0"/>
                <w:numId w:val="11"/>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 plan defines the objectives and scope of the testing effort, and identifies the methodology that your team will use to conduct tests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BB7C00">
            <w:pPr>
              <w:pStyle w:val="ListParagraph"/>
              <w:numPr>
                <w:ilvl w:val="0"/>
                <w:numId w:val="11"/>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All members of team should review and approve its team’s test plan before it is integrated into the general test plan</w:t>
            </w:r>
          </w:p>
          <w:p w:rsidR="009A5ADF" w:rsidRPr="001156B3" w:rsidRDefault="009A5ADF" w:rsidP="00BB7C00">
            <w:pPr>
              <w:pStyle w:val="ListParagraph"/>
              <w:numPr>
                <w:ilvl w:val="0"/>
                <w:numId w:val="11"/>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Complete Requirement to write system test cases</w:t>
            </w:r>
            <w:r w:rsidR="005A450B">
              <w:rPr>
                <w:rFonts w:ascii="Times New Roman" w:hAnsi="Times New Roman" w:cs="Times New Roman"/>
                <w:color w:val="000000"/>
                <w:sz w:val="24"/>
                <w:szCs w:val="24"/>
              </w:rPr>
              <w:t xml:space="preserve"> in stage 2 of ACDM method</w:t>
            </w:r>
            <w:r>
              <w:rPr>
                <w:rFonts w:ascii="Times New Roman" w:hAnsi="Times New Roman" w:cs="Times New Roman"/>
                <w:color w:val="000000"/>
                <w:sz w:val="24"/>
                <w:szCs w:val="24"/>
              </w:rPr>
              <w:t xml:space="preserve"> and Architecture to write acceptance test cases</w:t>
            </w:r>
            <w:r w:rsidR="005A450B">
              <w:rPr>
                <w:rFonts w:ascii="Times New Roman" w:hAnsi="Times New Roman" w:cs="Times New Roman"/>
                <w:color w:val="000000"/>
                <w:sz w:val="24"/>
                <w:szCs w:val="24"/>
              </w:rPr>
              <w:t xml:space="preserve"> in stage 7 of ACDM method</w:t>
            </w:r>
            <w:r>
              <w:rPr>
                <w:rFonts w:ascii="Times New Roman" w:hAnsi="Times New Roman" w:cs="Times New Roman"/>
                <w:color w:val="000000"/>
                <w:sz w:val="24"/>
                <w:szCs w:val="24"/>
              </w:rPr>
              <w: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BB7C00">
            <w:pPr>
              <w:pStyle w:val="ListParagraph"/>
              <w:numPr>
                <w:ilvl w:val="0"/>
                <w:numId w:val="11"/>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Documents Involved:</w:t>
            </w:r>
          </w:p>
          <w:p w:rsidR="005160A3" w:rsidRPr="00057A9A" w:rsidRDefault="005160A3" w:rsidP="00BB7C00">
            <w:pPr>
              <w:pStyle w:val="ListParagraph"/>
              <w:numPr>
                <w:ilvl w:val="0"/>
                <w:numId w:val="11"/>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Test Plan</w:t>
            </w:r>
          </w:p>
          <w:p w:rsidR="005160A3" w:rsidRPr="00057A9A" w:rsidRDefault="005160A3" w:rsidP="00BB7C00">
            <w:pPr>
              <w:pStyle w:val="ListParagraph"/>
              <w:numPr>
                <w:ilvl w:val="0"/>
                <w:numId w:val="11"/>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 xml:space="preserve">Test cases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The initial master test plan has been created and is updated as required after each architecture driver elicitation workshop.</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BB7C00">
            <w:pPr>
              <w:pStyle w:val="ListParagraph"/>
              <w:numPr>
                <w:ilvl w:val="0"/>
                <w:numId w:val="11"/>
              </w:num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156B3">
              <w:rPr>
                <w:rFonts w:ascii="Times New Roman" w:hAnsi="Times New Roman" w:cs="Times New Roman"/>
                <w:color w:val="000000"/>
                <w:sz w:val="24"/>
                <w:szCs w:val="24"/>
              </w:rPr>
              <w:t>It include:</w:t>
            </w:r>
          </w:p>
          <w:p w:rsidR="005160A3" w:rsidRPr="001156B3"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scope and objectives</w:t>
            </w:r>
          </w:p>
          <w:p w:rsidR="005160A3" w:rsidRPr="001156B3"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methodology</w:t>
            </w:r>
          </w:p>
          <w:p w:rsidR="005160A3" w:rsidRPr="001156B3"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required resources</w:t>
            </w:r>
          </w:p>
          <w:p w:rsidR="005160A3" w:rsidRPr="001156B3"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the features and functions to text</w:t>
            </w:r>
          </w:p>
          <w:p w:rsidR="005160A3"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risk factors</w:t>
            </w:r>
          </w:p>
          <w:p w:rsidR="005160A3" w:rsidRPr="00057A9A"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lastRenderedPageBreak/>
              <w:t>Establish a testing schedule</w:t>
            </w:r>
          </w:p>
        </w:tc>
      </w:tr>
      <w:tr w:rsidR="005160A3" w:rsidRPr="007F0C36" w:rsidTr="00F022B8">
        <w:trPr>
          <w:trHeight w:val="315"/>
        </w:trPr>
        <w:tc>
          <w:tcPr>
            <w:tcW w:w="2440" w:type="dxa"/>
            <w:tcBorders>
              <w:top w:val="nil"/>
              <w:left w:val="single" w:sz="4" w:space="0" w:color="auto"/>
              <w:bottom w:val="single" w:sz="4" w:space="0" w:color="auto"/>
              <w:right w:val="nil"/>
            </w:tcBorders>
            <w:shd w:val="clear" w:color="auto" w:fill="17365D" w:themeFill="text2" w:themeFillShade="BF"/>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lastRenderedPageBreak/>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auto" w:fill="17365D" w:themeFill="text2" w:themeFillShade="BF"/>
            <w:noWrap/>
            <w:vAlign w:val="center"/>
            <w:hideMark/>
          </w:tcPr>
          <w:p w:rsidR="005160A3" w:rsidRPr="007F0C36" w:rsidRDefault="003D40FE"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DEVELOPMENT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Pr>
                <w:rFonts w:ascii="Times New Roman" w:eastAsia="AGaramondPro-Regular" w:hAnsi="Times New Roman" w:cs="Times New Roman"/>
                <w:sz w:val="24"/>
                <w:szCs w:val="24"/>
              </w:rPr>
              <w:t xml:space="preserve">The primary purpose of stage 2 </w:t>
            </w:r>
            <w:r w:rsidRPr="001B7EB7">
              <w:rPr>
                <w:rFonts w:ascii="Times New Roman" w:hAnsi="Times New Roman" w:cs="Times New Roman"/>
                <w:color w:val="000000"/>
                <w:sz w:val="24"/>
                <w:szCs w:val="24"/>
              </w:rPr>
              <w:t xml:space="preserve">is focused on test requirement analysis and documentation in the form of a test specification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2242CA"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2242CA">
              <w:rPr>
                <w:rFonts w:ascii="Times New Roman" w:hAnsi="Times New Roman" w:cs="Times New Roman"/>
                <w:color w:val="000000"/>
                <w:sz w:val="24"/>
                <w:szCs w:val="24"/>
              </w:rPr>
              <w:t>The consolidated test plan from stage 1 must be available.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Documents Involved:</w:t>
            </w:r>
          </w:p>
          <w:p w:rsidR="005160A3" w:rsidRPr="001B7EB7" w:rsidRDefault="005160A3" w:rsidP="00BB7C00">
            <w:pPr>
              <w:pStyle w:val="ListParagraph"/>
              <w:numPr>
                <w:ilvl w:val="0"/>
                <w:numId w:val="14"/>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Plan</w:t>
            </w:r>
          </w:p>
          <w:p w:rsidR="005160A3" w:rsidRPr="001B7EB7" w:rsidRDefault="005160A3" w:rsidP="00BB7C00">
            <w:pPr>
              <w:pStyle w:val="ListParagraph"/>
              <w:numPr>
                <w:ilvl w:val="0"/>
                <w:numId w:val="14"/>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cases</w:t>
            </w:r>
            <w:r w:rsidR="005A450B">
              <w:rPr>
                <w:rFonts w:ascii="Times New Roman" w:hAnsi="Times New Roman" w:cs="Times New Roman"/>
                <w:color w:val="000000"/>
                <w:sz w:val="24"/>
                <w:szCs w:val="24"/>
              </w:rPr>
              <w:t>: System test cases, Acceptance test cases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Pr>
                <w:rFonts w:ascii="Times New Roman" w:hAnsi="Times New Roman" w:cs="Times New Roman"/>
                <w:color w:val="000000"/>
                <w:sz w:val="24"/>
                <w:szCs w:val="24"/>
              </w:rPr>
              <w:t>The test</w:t>
            </w:r>
            <w:r w:rsidRPr="00AA6FF5">
              <w:rPr>
                <w:rFonts w:ascii="Times New Roman" w:hAnsi="Times New Roman" w:cs="Times New Roman"/>
                <w:color w:val="000000"/>
                <w:sz w:val="24"/>
                <w:szCs w:val="24"/>
              </w:rPr>
              <w:t>ing specification is completed and reviewed and formally accepted by the stakeholders.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B7EB7">
              <w:rPr>
                <w:rFonts w:ascii="Times New Roman" w:hAnsi="Times New Roman" w:cs="Times New Roman"/>
                <w:color w:val="000000"/>
                <w:sz w:val="24"/>
                <w:szCs w:val="24"/>
              </w:rPr>
              <w:t>Gather initial information and test intent</w:t>
            </w:r>
          </w:p>
          <w:p w:rsidR="005160A3" w:rsidRPr="001B7EB7"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Propose a test solution with preliminary requirements</w:t>
            </w:r>
          </w:p>
          <w:p w:rsidR="005160A3" w:rsidRPr="001B7EB7"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Solidify test requirement</w:t>
            </w:r>
          </w:p>
          <w:p w:rsidR="005160A3" w:rsidRPr="001B7EB7"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Develop/Document test solution</w:t>
            </w:r>
          </w:p>
          <w:p w:rsidR="005160A3"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Validate test solution</w:t>
            </w:r>
          </w:p>
          <w:p w:rsidR="005160A3" w:rsidRPr="00AA6FF5"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AA6FF5">
              <w:rPr>
                <w:rFonts w:ascii="Times New Roman" w:hAnsi="Times New Roman" w:cs="Times New Roman"/>
                <w:color w:val="000000"/>
                <w:sz w:val="24"/>
                <w:szCs w:val="24"/>
              </w:rPr>
              <w:t>Deliver test solution to production environment</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3D40FE"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EXECUTION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Executing Test cases</w:t>
            </w:r>
          </w:p>
          <w:p w:rsidR="005160A3" w:rsidRPr="004139F5"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Testing Test Scripts</w:t>
            </w:r>
          </w:p>
          <w:p w:rsidR="005160A3" w:rsidRPr="004139F5"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Capture, review and analyze Test Results</w:t>
            </w:r>
          </w:p>
          <w:p w:rsidR="005160A3" w:rsidRPr="004139F5"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Raising the defects and tracking for its closure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The Test Development plan  must be analyzed and documented as described in stage 2 and the Testing specification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Cases</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Execution report</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3D40FE"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DEFECT REPORTING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E72C6F">
            <w:pPr>
              <w:spacing w:after="0" w:line="240" w:lineRule="auto"/>
              <w:rPr>
                <w:rFonts w:ascii="Times New Roman" w:hAnsi="Times New Roman" w:cs="Times New Roman"/>
                <w:color w:val="000000"/>
                <w:sz w:val="24"/>
                <w:szCs w:val="24"/>
              </w:rPr>
            </w:pPr>
          </w:p>
          <w:p w:rsidR="005160A3" w:rsidRPr="00041C09"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A Defect Report describes defects in released software and documentation products. Defect Reports have a priority rating that indicates the impact the problem has on the customer</w:t>
            </w:r>
          </w:p>
          <w:p w:rsidR="005160A3" w:rsidRPr="00041C09"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reports are probably primary work product for most of the software testers</w:t>
            </w:r>
          </w:p>
          <w:p w:rsidR="005160A3" w:rsidRPr="00041C09"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Write reports for:</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logging</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Assigning defect and fixing</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Retesting</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closing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report</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3D40FE"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RETEST DEFECTS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Defects fixed without changing code as in environment defects were retested and closed immediately.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Defect fixes requiring code changes were included in a build package and were retested and either closed or reopened depending on the outcome of the test.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report</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3D40FE"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PRODUCT DELIVERY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Analysis of the results of running tests</w:t>
            </w:r>
          </w:p>
          <w:p w:rsidR="005160A3" w:rsidRPr="0074139C"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The results analysis provide management and the development team with a readout of the product quality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summary reports</w:t>
            </w:r>
          </w:p>
        </w:tc>
      </w:tr>
    </w:tbl>
    <w:p w:rsidR="0067410F" w:rsidRDefault="0067410F"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E62276" w:rsidRDefault="00E62276" w:rsidP="007C41B5">
      <w:pPr>
        <w:pStyle w:val="infoblue"/>
        <w:ind w:left="0"/>
        <w:rPr>
          <w:rFonts w:ascii="Times New Roman" w:hAnsi="Times New Roman" w:cs="Times New Roman"/>
          <w:i w:val="0"/>
          <w:color w:val="auto"/>
          <w:sz w:val="24"/>
          <w:szCs w:val="24"/>
        </w:rPr>
      </w:pPr>
    </w:p>
    <w:p w:rsidR="00E62276" w:rsidRDefault="00E62276" w:rsidP="007C41B5">
      <w:pPr>
        <w:pStyle w:val="infoblue"/>
        <w:ind w:left="0"/>
        <w:rPr>
          <w:rFonts w:ascii="Times New Roman" w:hAnsi="Times New Roman" w:cs="Times New Roman"/>
          <w:i w:val="0"/>
          <w:color w:val="auto"/>
          <w:sz w:val="24"/>
          <w:szCs w:val="24"/>
        </w:rPr>
      </w:pPr>
    </w:p>
    <w:p w:rsidR="00E62276" w:rsidRDefault="00E62276" w:rsidP="007C41B5">
      <w:pPr>
        <w:pStyle w:val="infoblue"/>
        <w:ind w:left="0"/>
        <w:rPr>
          <w:rFonts w:ascii="Times New Roman" w:hAnsi="Times New Roman" w:cs="Times New Roman"/>
          <w:i w:val="0"/>
          <w:color w:val="auto"/>
          <w:sz w:val="24"/>
          <w:szCs w:val="24"/>
        </w:rPr>
      </w:pPr>
    </w:p>
    <w:p w:rsidR="00611FD2" w:rsidRPr="007C41B5" w:rsidRDefault="00611FD2" w:rsidP="007C41B5">
      <w:pPr>
        <w:pStyle w:val="infoblue"/>
        <w:ind w:left="0"/>
        <w:rPr>
          <w:rFonts w:ascii="Times New Roman" w:hAnsi="Times New Roman" w:cs="Times New Roman"/>
          <w:i w:val="0"/>
          <w:color w:val="auto"/>
          <w:sz w:val="24"/>
          <w:szCs w:val="24"/>
        </w:rPr>
      </w:pPr>
    </w:p>
    <w:p w:rsidR="0067410F" w:rsidRPr="001E6E1C" w:rsidRDefault="0067410F" w:rsidP="00E62276">
      <w:pPr>
        <w:pStyle w:val="Heading1"/>
        <w:numPr>
          <w:ilvl w:val="0"/>
          <w:numId w:val="4"/>
        </w:numPr>
        <w:shd w:val="clear" w:color="auto" w:fill="002060"/>
        <w:rPr>
          <w:rFonts w:ascii="Times New Roman" w:hAnsi="Times New Roman" w:cs="Times New Roman"/>
          <w:sz w:val="24"/>
          <w:szCs w:val="24"/>
        </w:rPr>
      </w:pPr>
      <w:bookmarkStart w:id="36" w:name="_Toc325551829"/>
      <w:bookmarkStart w:id="37" w:name="_Toc325621108"/>
      <w:r w:rsidRPr="001E6E1C">
        <w:rPr>
          <w:rFonts w:ascii="Times New Roman" w:hAnsi="Times New Roman" w:cs="Times New Roman"/>
          <w:sz w:val="24"/>
          <w:szCs w:val="24"/>
        </w:rPr>
        <w:lastRenderedPageBreak/>
        <w:t>Project Resource Plan</w:t>
      </w:r>
      <w:bookmarkEnd w:id="36"/>
      <w:bookmarkEnd w:id="37"/>
    </w:p>
    <w:p w:rsidR="00CF45E6" w:rsidRDefault="00CF45E6" w:rsidP="00E62276">
      <w:pPr>
        <w:pStyle w:val="Heading2"/>
        <w:numPr>
          <w:ilvl w:val="1"/>
          <w:numId w:val="4"/>
        </w:numPr>
        <w:tabs>
          <w:tab w:val="left" w:pos="576"/>
        </w:tabs>
        <w:rPr>
          <w:rFonts w:ascii="Times New Roman" w:hAnsi="Times New Roman" w:cs="Times New Roman"/>
          <w:sz w:val="24"/>
          <w:szCs w:val="24"/>
        </w:rPr>
      </w:pPr>
      <w:bookmarkStart w:id="38" w:name="_Toc325551830"/>
      <w:bookmarkStart w:id="39" w:name="_Toc325621109"/>
      <w:r w:rsidRPr="001E6E1C">
        <w:rPr>
          <w:rFonts w:ascii="Times New Roman" w:hAnsi="Times New Roman" w:cs="Times New Roman"/>
          <w:sz w:val="24"/>
          <w:szCs w:val="24"/>
        </w:rPr>
        <w:t>Project</w:t>
      </w:r>
      <w:r w:rsidR="00014D56">
        <w:rPr>
          <w:rFonts w:ascii="Times New Roman" w:hAnsi="Times New Roman" w:cs="Times New Roman"/>
          <w:sz w:val="24"/>
          <w:szCs w:val="24"/>
        </w:rPr>
        <w:t xml:space="preserve"> Organization Chart</w:t>
      </w:r>
      <w:bookmarkEnd w:id="38"/>
      <w:bookmarkEnd w:id="39"/>
    </w:p>
    <w:p w:rsidR="009D7A64" w:rsidRDefault="009D7A64" w:rsidP="009D7A64">
      <w:pPr>
        <w:pStyle w:val="BodyText"/>
        <w:rPr>
          <w:lang w:eastAsia="en-US"/>
        </w:rPr>
      </w:pPr>
      <w:r>
        <w:rPr>
          <w:noProof/>
          <w:lang w:eastAsia="en-US"/>
        </w:rPr>
        <w:drawing>
          <wp:inline distT="0" distB="0" distL="0" distR="0" wp14:anchorId="74C280FD" wp14:editId="64DB652A">
            <wp:extent cx="5730875" cy="3168570"/>
            <wp:effectExtent l="76200" t="0" r="60325"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611FD2" w:rsidRDefault="00611FD2" w:rsidP="00611FD2">
      <w:pPr>
        <w:pStyle w:val="BodyText"/>
        <w:jc w:val="center"/>
        <w:rPr>
          <w:lang w:eastAsia="en-US"/>
        </w:rPr>
      </w:pPr>
      <w:r w:rsidRPr="00F7747A">
        <w:rPr>
          <w:rFonts w:ascii="Times New Roman" w:hAnsi="Times New Roman" w:cs="Times New Roman"/>
          <w:i/>
          <w:sz w:val="24"/>
          <w:szCs w:val="24"/>
        </w:rPr>
        <w:t xml:space="preserve">Figure </w:t>
      </w:r>
      <w:r>
        <w:rPr>
          <w:rFonts w:ascii="Times New Roman" w:hAnsi="Times New Roman" w:cs="Times New Roman"/>
          <w:i/>
          <w:sz w:val="24"/>
          <w:szCs w:val="24"/>
        </w:rPr>
        <w:t>5</w:t>
      </w:r>
      <w:r w:rsidRPr="00F7747A">
        <w:rPr>
          <w:rFonts w:ascii="Times New Roman" w:hAnsi="Times New Roman" w:cs="Times New Roman"/>
          <w:i/>
          <w:sz w:val="24"/>
          <w:szCs w:val="24"/>
        </w:rPr>
        <w:t xml:space="preserve">: </w:t>
      </w:r>
      <w:r>
        <w:rPr>
          <w:rFonts w:ascii="Times New Roman" w:hAnsi="Times New Roman" w:cs="Times New Roman"/>
          <w:i/>
          <w:sz w:val="24"/>
          <w:szCs w:val="24"/>
        </w:rPr>
        <w:t>Project organization</w:t>
      </w:r>
    </w:p>
    <w:tbl>
      <w:tblPr>
        <w:tblStyle w:val="TableGrid"/>
        <w:tblW w:w="0" w:type="auto"/>
        <w:tblLook w:val="04A0" w:firstRow="1" w:lastRow="0" w:firstColumn="1" w:lastColumn="0" w:noHBand="0" w:noVBand="1"/>
      </w:tblPr>
      <w:tblGrid>
        <w:gridCol w:w="2538"/>
        <w:gridCol w:w="6703"/>
      </w:tblGrid>
      <w:tr w:rsidR="00B12636" w:rsidRPr="00B12636" w:rsidTr="00611FD2">
        <w:tc>
          <w:tcPr>
            <w:tcW w:w="2538"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Name</w:t>
            </w:r>
          </w:p>
        </w:tc>
        <w:tc>
          <w:tcPr>
            <w:tcW w:w="6703"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Responsibility</w:t>
            </w:r>
          </w:p>
        </w:tc>
      </w:tr>
      <w:tr w:rsidR="00B12636" w:rsidRPr="00B12636" w:rsidTr="00611FD2">
        <w:tc>
          <w:tcPr>
            <w:tcW w:w="2538" w:type="dxa"/>
          </w:tcPr>
          <w:p w:rsidR="00B12636" w:rsidRPr="00B12636" w:rsidRDefault="00B12636" w:rsidP="00B12636">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Team Leader</w:t>
            </w:r>
          </w:p>
        </w:tc>
        <w:tc>
          <w:tcPr>
            <w:tcW w:w="6703" w:type="dxa"/>
          </w:tcPr>
          <w:p w:rsidR="00B12636" w:rsidRPr="00B12636" w:rsidRDefault="00B12636"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Prepare reports and maintain records of work accomplishments and administrative information</w:t>
            </w:r>
          </w:p>
          <w:p w:rsidR="00B12636" w:rsidRPr="00B12636" w:rsidRDefault="00B12636"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Report to the mentor periodically on team and individual work accomplishments, problems, progress in mastering tasks and work processes, and individual and team training needs</w:t>
            </w:r>
          </w:p>
          <w:p w:rsidR="00B12636" w:rsidRPr="00B12636" w:rsidRDefault="00B12636" w:rsidP="00BB7C00">
            <w:pPr>
              <w:numPr>
                <w:ilvl w:val="0"/>
                <w:numId w:val="7"/>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Create an environment oriented to trust, open communication, creative thinking, and cohesive team effort</w:t>
            </w:r>
          </w:p>
          <w:p w:rsidR="00B12636" w:rsidRPr="00B12636" w:rsidRDefault="00B12636" w:rsidP="00BB7C00">
            <w:pPr>
              <w:numPr>
                <w:ilvl w:val="0"/>
                <w:numId w:val="7"/>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Provide the team with a vision of the project objectives</w:t>
            </w:r>
          </w:p>
          <w:p w:rsidR="00B12636" w:rsidRDefault="00B12636" w:rsidP="00BB7C00">
            <w:pPr>
              <w:numPr>
                <w:ilvl w:val="0"/>
                <w:numId w:val="7"/>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Motivate and inspire team members.</w:t>
            </w:r>
          </w:p>
          <w:p w:rsidR="00933CD6" w:rsidRPr="00B12636" w:rsidRDefault="00933CD6" w:rsidP="00BB7C00">
            <w:pPr>
              <w:numPr>
                <w:ilvl w:val="0"/>
                <w:numId w:val="7"/>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Pr>
                <w:rFonts w:ascii="Times New Roman" w:hAnsi="Times New Roman" w:cs="Times New Roman"/>
                <w:color w:val="000000"/>
                <w:sz w:val="24"/>
                <w:szCs w:val="24"/>
              </w:rPr>
              <w:t>In ACDM: as Managing Engineering, c</w:t>
            </w:r>
            <w:r w:rsidRPr="00595B07">
              <w:rPr>
                <w:rFonts w:ascii="Times New Roman" w:hAnsi="Times New Roman" w:cs="Times New Roman"/>
                <w:noProof/>
                <w:sz w:val="24"/>
                <w:szCs w:val="24"/>
              </w:rPr>
              <w:t>oordinating the overall system design and development effort</w:t>
            </w:r>
          </w:p>
        </w:tc>
      </w:tr>
      <w:tr w:rsidR="00B12636" w:rsidRPr="00B12636" w:rsidTr="00611FD2">
        <w:tc>
          <w:tcPr>
            <w:tcW w:w="2538"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Requirement</w:t>
            </w:r>
          </w:p>
        </w:tc>
        <w:tc>
          <w:tcPr>
            <w:tcW w:w="6703" w:type="dxa"/>
          </w:tcPr>
          <w:p w:rsidR="00B12636" w:rsidRDefault="00E2669E"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customer to gather the requirement</w:t>
            </w:r>
          </w:p>
          <w:p w:rsidR="00E2669E" w:rsidRDefault="00E2669E"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Assigning and Arranging the task</w:t>
            </w:r>
            <w:r w:rsidR="00A72BA7">
              <w:rPr>
                <w:rFonts w:ascii="Times New Roman" w:hAnsi="Times New Roman" w:cs="Times New Roman"/>
                <w:sz w:val="24"/>
                <w:szCs w:val="24"/>
                <w:lang w:eastAsia="en-US"/>
              </w:rPr>
              <w:t>s that related with requirement</w:t>
            </w:r>
          </w:p>
          <w:p w:rsidR="00A72BA7" w:rsidRDefault="00A72BA7"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Creating and supporting in Concept Operation and SRS</w:t>
            </w:r>
          </w:p>
          <w:p w:rsidR="00933CD6" w:rsidRPr="00B12636" w:rsidRDefault="00933CD6"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 xml:space="preserve">In ACDM: as requirements engineer, </w:t>
            </w:r>
            <w:r>
              <w:rPr>
                <w:rFonts w:ascii="Times New Roman" w:hAnsi="Times New Roman" w:cs="Times New Roman"/>
                <w:noProof/>
                <w:sz w:val="24"/>
                <w:szCs w:val="24"/>
              </w:rPr>
              <w:t>c</w:t>
            </w:r>
            <w:r w:rsidRPr="00595B07">
              <w:rPr>
                <w:rFonts w:ascii="Times New Roman" w:hAnsi="Times New Roman" w:cs="Times New Roman"/>
                <w:noProof/>
                <w:sz w:val="24"/>
                <w:szCs w:val="24"/>
              </w:rPr>
              <w:t>oordinating the gathering and tracking of the architectural drivers</w:t>
            </w:r>
          </w:p>
        </w:tc>
      </w:tr>
      <w:tr w:rsidR="00B12636" w:rsidRPr="00B12636" w:rsidTr="00611FD2">
        <w:tc>
          <w:tcPr>
            <w:tcW w:w="2538"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Architect</w:t>
            </w:r>
          </w:p>
        </w:tc>
        <w:tc>
          <w:tcPr>
            <w:tcW w:w="6703" w:type="dxa"/>
          </w:tcPr>
          <w:p w:rsidR="00B12636" w:rsidRDefault="00A72BA7"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w:t>
            </w:r>
            <w:r w:rsidRPr="00A72BA7">
              <w:rPr>
                <w:rFonts w:ascii="Times New Roman" w:hAnsi="Times New Roman" w:cs="Times New Roman"/>
                <w:sz w:val="24"/>
                <w:szCs w:val="24"/>
                <w:lang w:eastAsia="en-US"/>
              </w:rPr>
              <w:t>rticulating the architectural vision, concept</w:t>
            </w:r>
            <w:r>
              <w:rPr>
                <w:rFonts w:ascii="Times New Roman" w:hAnsi="Times New Roman" w:cs="Times New Roman"/>
                <w:sz w:val="24"/>
                <w:szCs w:val="24"/>
                <w:lang w:eastAsia="en-US"/>
              </w:rPr>
              <w:t xml:space="preserve">ualizing and experimenting with </w:t>
            </w:r>
            <w:r w:rsidRPr="00A72BA7">
              <w:rPr>
                <w:rFonts w:ascii="Times New Roman" w:hAnsi="Times New Roman" w:cs="Times New Roman"/>
                <w:sz w:val="24"/>
                <w:szCs w:val="24"/>
                <w:lang w:eastAsia="en-US"/>
              </w:rPr>
              <w:t>alternative architectural approaches, creati</w:t>
            </w:r>
            <w:r>
              <w:rPr>
                <w:rFonts w:ascii="Times New Roman" w:hAnsi="Times New Roman" w:cs="Times New Roman"/>
                <w:sz w:val="24"/>
                <w:szCs w:val="24"/>
                <w:lang w:eastAsia="en-US"/>
              </w:rPr>
              <w:t xml:space="preserve">ng models and component and </w:t>
            </w:r>
            <w:r w:rsidRPr="00A72BA7">
              <w:rPr>
                <w:rFonts w:ascii="Times New Roman" w:hAnsi="Times New Roman" w:cs="Times New Roman"/>
                <w:sz w:val="24"/>
                <w:szCs w:val="24"/>
                <w:lang w:eastAsia="en-US"/>
              </w:rPr>
              <w:t>interface specification documents, and vali</w:t>
            </w:r>
            <w:r>
              <w:rPr>
                <w:rFonts w:ascii="Times New Roman" w:hAnsi="Times New Roman" w:cs="Times New Roman"/>
                <w:sz w:val="24"/>
                <w:szCs w:val="24"/>
                <w:lang w:eastAsia="en-US"/>
              </w:rPr>
              <w:t xml:space="preserve">dating the architecture against </w:t>
            </w:r>
            <w:r w:rsidRPr="00A72BA7">
              <w:rPr>
                <w:rFonts w:ascii="Times New Roman" w:hAnsi="Times New Roman" w:cs="Times New Roman"/>
                <w:sz w:val="24"/>
                <w:szCs w:val="24"/>
                <w:lang w:eastAsia="en-US"/>
              </w:rPr>
              <w:t>requirements and assumptions.</w:t>
            </w:r>
          </w:p>
          <w:p w:rsidR="00A72BA7" w:rsidRDefault="00A72BA7"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Requirement Team for Architecture Driver Document</w:t>
            </w:r>
          </w:p>
          <w:p w:rsidR="00A72BA7" w:rsidRDefault="00A72BA7"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 xml:space="preserve">Creating and Supporting in Architecture Design Document </w:t>
            </w:r>
          </w:p>
          <w:p w:rsidR="00933CD6" w:rsidRPr="00933CD6" w:rsidRDefault="00933CD6"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In ACDM, responsible for architecture design</w:t>
            </w:r>
          </w:p>
        </w:tc>
      </w:tr>
      <w:tr w:rsidR="00B12636" w:rsidRPr="00B12636" w:rsidTr="00611FD2">
        <w:tc>
          <w:tcPr>
            <w:tcW w:w="2538" w:type="dxa"/>
          </w:tcPr>
          <w:p w:rsidR="00B12636" w:rsidRPr="00B12636" w:rsidRDefault="00B12636" w:rsidP="00E2669E">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Design</w:t>
            </w:r>
          </w:p>
        </w:tc>
        <w:tc>
          <w:tcPr>
            <w:tcW w:w="6703" w:type="dxa"/>
          </w:tcPr>
          <w:p w:rsidR="00E2669E" w:rsidRPr="00E2669E" w:rsidRDefault="00E2669E" w:rsidP="00BB7C00">
            <w:pPr>
              <w:pStyle w:val="BodyText"/>
              <w:numPr>
                <w:ilvl w:val="0"/>
                <w:numId w:val="15"/>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 xml:space="preserve">Managing a team of designers to ensure the highest level of </w:t>
            </w:r>
            <w:r w:rsidRPr="00E2669E">
              <w:rPr>
                <w:rFonts w:ascii="Times New Roman" w:hAnsi="Times New Roman" w:cs="Times New Roman"/>
                <w:sz w:val="24"/>
                <w:szCs w:val="24"/>
                <w:lang w:eastAsia="en-US"/>
              </w:rPr>
              <w:lastRenderedPageBreak/>
              <w:t>output for th</w:t>
            </w:r>
            <w:r>
              <w:rPr>
                <w:rFonts w:ascii="Times New Roman" w:hAnsi="Times New Roman" w:cs="Times New Roman"/>
                <w:sz w:val="24"/>
                <w:szCs w:val="24"/>
                <w:lang w:eastAsia="en-US"/>
              </w:rPr>
              <w:t>e customer</w:t>
            </w:r>
          </w:p>
          <w:p w:rsidR="00E2669E" w:rsidRPr="00E2669E" w:rsidRDefault="00E2669E" w:rsidP="00BB7C00">
            <w:pPr>
              <w:pStyle w:val="BodyText"/>
              <w:numPr>
                <w:ilvl w:val="0"/>
                <w:numId w:val="15"/>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 xml:space="preserve">Effectively collaborating with the project team </w:t>
            </w:r>
          </w:p>
          <w:p w:rsidR="00E2669E" w:rsidRPr="00E2669E" w:rsidRDefault="00E2669E" w:rsidP="00BB7C00">
            <w:pPr>
              <w:pStyle w:val="BodyText"/>
              <w:numPr>
                <w:ilvl w:val="0"/>
                <w:numId w:val="15"/>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Ensuring the quality of individual work within a project and that of the design team</w:t>
            </w:r>
          </w:p>
          <w:p w:rsidR="00E2669E" w:rsidRPr="00E2669E" w:rsidRDefault="00E2669E" w:rsidP="00BB7C00">
            <w:pPr>
              <w:pStyle w:val="BodyText"/>
              <w:numPr>
                <w:ilvl w:val="0"/>
                <w:numId w:val="15"/>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 xml:space="preserve">Efficiency of individual and team output including ongoing awareness of performance </w:t>
            </w:r>
            <w:proofErr w:type="spellStart"/>
            <w:r w:rsidRPr="00E2669E">
              <w:rPr>
                <w:rFonts w:ascii="Times New Roman" w:hAnsi="Times New Roman" w:cs="Times New Roman"/>
                <w:sz w:val="24"/>
                <w:szCs w:val="24"/>
                <w:lang w:eastAsia="en-US"/>
              </w:rPr>
              <w:t>againstthe</w:t>
            </w:r>
            <w:proofErr w:type="spellEnd"/>
            <w:r w:rsidRPr="00E2669E">
              <w:rPr>
                <w:rFonts w:ascii="Times New Roman" w:hAnsi="Times New Roman" w:cs="Times New Roman"/>
                <w:sz w:val="24"/>
                <w:szCs w:val="24"/>
                <w:lang w:eastAsia="en-US"/>
              </w:rPr>
              <w:t xml:space="preserve"> budget</w:t>
            </w:r>
          </w:p>
          <w:p w:rsidR="00E2669E" w:rsidRPr="00E2669E" w:rsidRDefault="00E2669E" w:rsidP="00BB7C00">
            <w:pPr>
              <w:pStyle w:val="BodyText"/>
              <w:numPr>
                <w:ilvl w:val="0"/>
                <w:numId w:val="15"/>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Responsibility for budget awareness for each individual piece of work completed</w:t>
            </w:r>
          </w:p>
          <w:p w:rsidR="00E2669E" w:rsidRPr="00E2669E" w:rsidRDefault="00E2669E" w:rsidP="00BB7C00">
            <w:pPr>
              <w:pStyle w:val="BodyText"/>
              <w:numPr>
                <w:ilvl w:val="0"/>
                <w:numId w:val="15"/>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 xml:space="preserve">Ensuring suitable communication/updates to relevant project and account teams on the </w:t>
            </w:r>
            <w:proofErr w:type="spellStart"/>
            <w:r w:rsidRPr="00E2669E">
              <w:rPr>
                <w:rFonts w:ascii="Times New Roman" w:hAnsi="Times New Roman" w:cs="Times New Roman"/>
                <w:sz w:val="24"/>
                <w:szCs w:val="24"/>
                <w:lang w:eastAsia="en-US"/>
              </w:rPr>
              <w:t>statusof</w:t>
            </w:r>
            <w:proofErr w:type="spellEnd"/>
            <w:r w:rsidRPr="00E2669E">
              <w:rPr>
                <w:rFonts w:ascii="Times New Roman" w:hAnsi="Times New Roman" w:cs="Times New Roman"/>
                <w:sz w:val="24"/>
                <w:szCs w:val="24"/>
                <w:lang w:eastAsia="en-US"/>
              </w:rPr>
              <w:t xml:space="preserve"> your work</w:t>
            </w:r>
          </w:p>
          <w:p w:rsidR="00E2669E" w:rsidRPr="00E2669E" w:rsidRDefault="00E2669E" w:rsidP="00BB7C00">
            <w:pPr>
              <w:pStyle w:val="BodyText"/>
              <w:numPr>
                <w:ilvl w:val="0"/>
                <w:numId w:val="15"/>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Identification of opportunities to improve end product creatively if applicable</w:t>
            </w:r>
          </w:p>
          <w:p w:rsidR="00B12636" w:rsidRDefault="00E2669E" w:rsidP="00BB7C00">
            <w:pPr>
              <w:pStyle w:val="BodyText"/>
              <w:numPr>
                <w:ilvl w:val="0"/>
                <w:numId w:val="15"/>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To develop project timelines, working on a tight schedule to produce top quality work.</w:t>
            </w:r>
          </w:p>
          <w:p w:rsidR="00933CD6" w:rsidRPr="00B12636" w:rsidRDefault="00933CD6" w:rsidP="00BB7C00">
            <w:pPr>
              <w:pStyle w:val="BodyText"/>
              <w:numPr>
                <w:ilvl w:val="0"/>
                <w:numId w:val="15"/>
              </w:numPr>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 xml:space="preserve">In ACDM, as Product Engineers, </w:t>
            </w:r>
            <w:r>
              <w:rPr>
                <w:rFonts w:ascii="Times New Roman" w:hAnsi="Times New Roman" w:cs="Times New Roman"/>
                <w:noProof/>
                <w:sz w:val="24"/>
                <w:szCs w:val="24"/>
              </w:rPr>
              <w:t>f</w:t>
            </w:r>
            <w:r w:rsidRPr="00595B07">
              <w:rPr>
                <w:rFonts w:ascii="Times New Roman" w:hAnsi="Times New Roman" w:cs="Times New Roman"/>
                <w:noProof/>
                <w:sz w:val="24"/>
                <w:szCs w:val="24"/>
              </w:rPr>
              <w:t>ocus on detailed design, implementation, and integration of the elements to compose the system</w:t>
            </w:r>
          </w:p>
        </w:tc>
      </w:tr>
      <w:tr w:rsidR="00B12636" w:rsidRPr="00B12636" w:rsidTr="00611FD2">
        <w:tc>
          <w:tcPr>
            <w:tcW w:w="2538"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lastRenderedPageBreak/>
              <w:t>Lead Test</w:t>
            </w:r>
          </w:p>
        </w:tc>
        <w:tc>
          <w:tcPr>
            <w:tcW w:w="6703" w:type="dxa"/>
          </w:tcPr>
          <w:p w:rsidR="00B12636" w:rsidRDefault="00B12636" w:rsidP="00BB7C00">
            <w:pPr>
              <w:pStyle w:val="BodyText"/>
              <w:numPr>
                <w:ilvl w:val="0"/>
                <w:numId w:val="15"/>
              </w:numPr>
              <w:ind w:left="314"/>
              <w:rPr>
                <w:rFonts w:ascii="Times New Roman" w:hAnsi="Times New Roman" w:cs="Times New Roman"/>
                <w:color w:val="222222"/>
                <w:sz w:val="24"/>
                <w:szCs w:val="24"/>
                <w:shd w:val="clear" w:color="auto" w:fill="FFFFFF"/>
              </w:rPr>
            </w:pPr>
            <w:r w:rsidRPr="00B12636">
              <w:rPr>
                <w:rFonts w:ascii="Times New Roman" w:hAnsi="Times New Roman" w:cs="Times New Roman"/>
                <w:color w:val="222222"/>
                <w:sz w:val="24"/>
                <w:szCs w:val="24"/>
                <w:shd w:val="clear" w:color="auto" w:fill="FFFFFF"/>
              </w:rPr>
              <w:t>Understanding and documenting testing requirements, provide test estimates, create and review test cases, execute and review test results, create and submit test reports to stake holders.</w:t>
            </w:r>
          </w:p>
          <w:p w:rsidR="00933CD6" w:rsidRPr="00E2669E" w:rsidRDefault="00933CD6" w:rsidP="00BB7C00">
            <w:pPr>
              <w:pStyle w:val="BodyText"/>
              <w:numPr>
                <w:ilvl w:val="0"/>
                <w:numId w:val="15"/>
              </w:numPr>
              <w:ind w:left="314"/>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In ACDM, as Quality Process Engineer, </w:t>
            </w:r>
            <w:r>
              <w:rPr>
                <w:rFonts w:ascii="Times New Roman" w:hAnsi="Times New Roman" w:cs="Times New Roman"/>
                <w:noProof/>
                <w:sz w:val="24"/>
                <w:szCs w:val="24"/>
              </w:rPr>
              <w:t>e</w:t>
            </w:r>
            <w:r w:rsidRPr="00595B07">
              <w:rPr>
                <w:rFonts w:ascii="Times New Roman" w:hAnsi="Times New Roman" w:cs="Times New Roman"/>
                <w:noProof/>
                <w:sz w:val="24"/>
                <w:szCs w:val="24"/>
              </w:rPr>
              <w:t>nsure that ACDM and other defined processes are follwed as prescribed to ensure project quality goals are met</w:t>
            </w:r>
          </w:p>
        </w:tc>
      </w:tr>
      <w:tr w:rsidR="00B12636" w:rsidRPr="00B12636" w:rsidTr="00611FD2">
        <w:tc>
          <w:tcPr>
            <w:tcW w:w="2538"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Technical Lead</w:t>
            </w:r>
          </w:p>
        </w:tc>
        <w:tc>
          <w:tcPr>
            <w:tcW w:w="6703" w:type="dxa"/>
          </w:tcPr>
          <w:p w:rsidR="00B12636" w:rsidRPr="00E2669E" w:rsidRDefault="00E2669E" w:rsidP="00BB7C00">
            <w:pPr>
              <w:pStyle w:val="BodyText"/>
              <w:numPr>
                <w:ilvl w:val="0"/>
                <w:numId w:val="15"/>
              </w:numPr>
              <w:ind w:left="314"/>
              <w:rPr>
                <w:rFonts w:ascii="Times New Roman" w:hAnsi="Times New Roman" w:cs="Times New Roman"/>
                <w:sz w:val="24"/>
                <w:szCs w:val="24"/>
                <w:lang w:eastAsia="en-US"/>
              </w:rPr>
            </w:pPr>
            <w:r w:rsidRPr="00E2669E">
              <w:rPr>
                <w:rFonts w:ascii="Times New Roman" w:hAnsi="Times New Roman" w:cs="Times New Roman"/>
                <w:color w:val="000000"/>
                <w:sz w:val="24"/>
                <w:szCs w:val="24"/>
                <w:shd w:val="clear" w:color="auto" w:fill="FFFFFF"/>
              </w:rPr>
              <w:t>Be responsible for the underlying</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sz w:val="24"/>
                <w:szCs w:val="24"/>
                <w:shd w:val="clear" w:color="auto" w:fill="FFFFFF"/>
              </w:rPr>
              <w:t>architecture</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color w:val="000000"/>
                <w:sz w:val="24"/>
                <w:szCs w:val="24"/>
                <w:shd w:val="clear" w:color="auto" w:fill="FFFFFF"/>
              </w:rPr>
              <w:t>for the software program, as well as for overseeing the work being done by any other software engineers working on the project</w:t>
            </w:r>
          </w:p>
        </w:tc>
      </w:tr>
      <w:tr w:rsidR="00933CD6" w:rsidRPr="00B12636" w:rsidTr="00611FD2">
        <w:tc>
          <w:tcPr>
            <w:tcW w:w="2538" w:type="dxa"/>
          </w:tcPr>
          <w:p w:rsidR="00933CD6" w:rsidRDefault="00933CD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 xml:space="preserve">Support Engineer for Chief </w:t>
            </w:r>
            <w:r w:rsidR="006321AA">
              <w:rPr>
                <w:rFonts w:ascii="Times New Roman" w:hAnsi="Times New Roman" w:cs="Times New Roman"/>
                <w:sz w:val="24"/>
                <w:szCs w:val="24"/>
                <w:lang w:eastAsia="en-US"/>
              </w:rPr>
              <w:t>Requirement in ACDM</w:t>
            </w:r>
          </w:p>
        </w:tc>
        <w:tc>
          <w:tcPr>
            <w:tcW w:w="6703" w:type="dxa"/>
          </w:tcPr>
          <w:p w:rsidR="00933CD6" w:rsidRPr="00E2669E" w:rsidRDefault="006321AA" w:rsidP="00BB7C00">
            <w:pPr>
              <w:pStyle w:val="BodyText"/>
              <w:numPr>
                <w:ilvl w:val="0"/>
                <w:numId w:val="15"/>
              </w:numPr>
              <w:ind w:left="314"/>
              <w:rPr>
                <w:rFonts w:ascii="Times New Roman" w:hAnsi="Times New Roman" w:cs="Times New Roman"/>
                <w:color w:val="000000"/>
                <w:sz w:val="24"/>
                <w:szCs w:val="24"/>
                <w:shd w:val="clear" w:color="auto" w:fill="FFFFFF"/>
              </w:rPr>
            </w:pPr>
            <w:r w:rsidRPr="00595B07">
              <w:rPr>
                <w:rFonts w:ascii="Times New Roman" w:hAnsi="Times New Roman" w:cs="Times New Roman"/>
                <w:noProof/>
                <w:sz w:val="24"/>
                <w:szCs w:val="24"/>
              </w:rPr>
              <w:t>Set up and maintains the design team’s support tools and environment</w:t>
            </w:r>
            <w:r>
              <w:rPr>
                <w:rFonts w:ascii="Times New Roman" w:hAnsi="Times New Roman" w:cs="Times New Roman"/>
                <w:noProof/>
                <w:sz w:val="24"/>
                <w:szCs w:val="24"/>
              </w:rPr>
              <w:t>s</w:t>
            </w:r>
          </w:p>
        </w:tc>
      </w:tr>
      <w:tr w:rsidR="006321AA" w:rsidRPr="00B12636" w:rsidTr="00611FD2">
        <w:tc>
          <w:tcPr>
            <w:tcW w:w="2538" w:type="dxa"/>
          </w:tcPr>
          <w:p w:rsidR="006321AA" w:rsidRDefault="006321AA" w:rsidP="006321AA">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Chief Scientist, support for Lead Architect in ACDM</w:t>
            </w:r>
          </w:p>
        </w:tc>
        <w:tc>
          <w:tcPr>
            <w:tcW w:w="6703" w:type="dxa"/>
          </w:tcPr>
          <w:p w:rsidR="006321AA" w:rsidRPr="00595B07" w:rsidRDefault="006321AA" w:rsidP="00BB7C00">
            <w:pPr>
              <w:pStyle w:val="BodyText"/>
              <w:numPr>
                <w:ilvl w:val="0"/>
                <w:numId w:val="15"/>
              </w:numPr>
              <w:ind w:left="314"/>
              <w:rPr>
                <w:rFonts w:ascii="Times New Roman" w:hAnsi="Times New Roman" w:cs="Times New Roman"/>
                <w:noProof/>
                <w:sz w:val="24"/>
                <w:szCs w:val="24"/>
              </w:rPr>
            </w:pPr>
            <w:r w:rsidRPr="00595B07">
              <w:rPr>
                <w:rFonts w:ascii="Times New Roman" w:hAnsi="Times New Roman" w:cs="Times New Roman"/>
                <w:noProof/>
                <w:sz w:val="24"/>
                <w:szCs w:val="24"/>
              </w:rPr>
              <w:t>Planning, coordinating, tracking, experiments used to refine the design</w:t>
            </w:r>
          </w:p>
        </w:tc>
      </w:tr>
    </w:tbl>
    <w:p w:rsidR="00B12636" w:rsidRDefault="00B12636" w:rsidP="009D7A64">
      <w:pPr>
        <w:pStyle w:val="BodyText"/>
        <w:rPr>
          <w:lang w:eastAsia="en-US"/>
        </w:rPr>
      </w:pPr>
    </w:p>
    <w:p w:rsidR="0067410F" w:rsidRPr="00014D56" w:rsidRDefault="0067410F" w:rsidP="00E62276">
      <w:pPr>
        <w:pStyle w:val="Heading2"/>
        <w:numPr>
          <w:ilvl w:val="1"/>
          <w:numId w:val="4"/>
        </w:numPr>
        <w:tabs>
          <w:tab w:val="clear" w:pos="810"/>
          <w:tab w:val="left" w:pos="576"/>
          <w:tab w:val="left" w:pos="792"/>
        </w:tabs>
        <w:rPr>
          <w:rFonts w:ascii="Times New Roman" w:hAnsi="Times New Roman" w:cs="Times New Roman"/>
          <w:sz w:val="24"/>
          <w:szCs w:val="24"/>
        </w:rPr>
      </w:pPr>
      <w:bookmarkStart w:id="40" w:name="_Toc325551831"/>
      <w:bookmarkStart w:id="41" w:name="_Toc325621110"/>
      <w:r w:rsidRPr="00014D56">
        <w:rPr>
          <w:rFonts w:ascii="Times New Roman" w:hAnsi="Times New Roman" w:cs="Times New Roman"/>
        </w:rPr>
        <w:t>Knowledge</w:t>
      </w:r>
      <w:bookmarkEnd w:id="40"/>
      <w:bookmarkEnd w:id="41"/>
    </w:p>
    <w:p w:rsidR="0067410F" w:rsidRPr="00263AD9" w:rsidRDefault="0067410F" w:rsidP="00BB7C00">
      <w:pPr>
        <w:numPr>
          <w:ilvl w:val="0"/>
          <w:numId w:val="5"/>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Developers must have basic knowledge about C#, WCF, SQL </w:t>
      </w:r>
      <w:r w:rsidR="009D7A64">
        <w:rPr>
          <w:rFonts w:ascii="Times New Roman" w:hAnsi="Times New Roman" w:cs="Times New Roman"/>
          <w:sz w:val="24"/>
          <w:szCs w:val="24"/>
        </w:rPr>
        <w:t>S</w:t>
      </w:r>
      <w:r w:rsidRPr="00263AD9">
        <w:rPr>
          <w:rFonts w:ascii="Times New Roman" w:hAnsi="Times New Roman" w:cs="Times New Roman"/>
          <w:sz w:val="24"/>
          <w:szCs w:val="24"/>
        </w:rPr>
        <w:t>e</w:t>
      </w:r>
      <w:r w:rsidR="009D7A64">
        <w:rPr>
          <w:rFonts w:ascii="Times New Roman" w:hAnsi="Times New Roman" w:cs="Times New Roman"/>
          <w:sz w:val="24"/>
          <w:szCs w:val="24"/>
        </w:rPr>
        <w:t>r</w:t>
      </w:r>
      <w:r w:rsidRPr="00263AD9">
        <w:rPr>
          <w:rFonts w:ascii="Times New Roman" w:hAnsi="Times New Roman" w:cs="Times New Roman"/>
          <w:sz w:val="24"/>
          <w:szCs w:val="24"/>
        </w:rPr>
        <w:t>ver, Silverlight.</w:t>
      </w:r>
    </w:p>
    <w:p w:rsidR="0067410F" w:rsidRDefault="0067410F" w:rsidP="00BB7C00">
      <w:pPr>
        <w:numPr>
          <w:ilvl w:val="0"/>
          <w:numId w:val="5"/>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Besides developers know to get requirement, design, architect, basic code. </w:t>
      </w:r>
    </w:p>
    <w:p w:rsidR="00014D56" w:rsidRPr="00014D56" w:rsidRDefault="00014D56" w:rsidP="00E62276">
      <w:pPr>
        <w:pStyle w:val="Heading2"/>
        <w:numPr>
          <w:ilvl w:val="1"/>
          <w:numId w:val="4"/>
        </w:numPr>
        <w:tabs>
          <w:tab w:val="clear" w:pos="810"/>
          <w:tab w:val="left" w:pos="576"/>
          <w:tab w:val="left" w:pos="792"/>
        </w:tabs>
        <w:rPr>
          <w:rFonts w:ascii="Times New Roman" w:hAnsi="Times New Roman" w:cs="Times New Roman"/>
          <w:sz w:val="24"/>
          <w:szCs w:val="24"/>
        </w:rPr>
      </w:pPr>
      <w:bookmarkStart w:id="42" w:name="_Toc325551832"/>
      <w:bookmarkStart w:id="43" w:name="_Toc325621111"/>
      <w:r>
        <w:rPr>
          <w:rFonts w:ascii="Times New Roman" w:hAnsi="Times New Roman" w:cs="Times New Roman"/>
        </w:rPr>
        <w:t>Skill</w:t>
      </w:r>
      <w:bookmarkEnd w:id="42"/>
      <w:bookmarkEnd w:id="43"/>
    </w:p>
    <w:p w:rsidR="0067410F" w:rsidRPr="00611FD2" w:rsidRDefault="0067410F" w:rsidP="00BB7C00">
      <w:pPr>
        <w:numPr>
          <w:ilvl w:val="0"/>
          <w:numId w:val="6"/>
        </w:numPr>
        <w:tabs>
          <w:tab w:val="clear" w:pos="1080"/>
          <w:tab w:val="num" w:pos="840"/>
        </w:tabs>
        <w:ind w:hanging="660"/>
        <w:rPr>
          <w:rFonts w:ascii="Times New Roman" w:hAnsi="Times New Roman" w:cs="Times New Roman"/>
          <w:sz w:val="24"/>
          <w:szCs w:val="24"/>
        </w:rPr>
      </w:pPr>
      <w:r w:rsidRPr="00611FD2">
        <w:rPr>
          <w:rFonts w:ascii="Times New Roman" w:hAnsi="Times New Roman" w:cs="Times New Roman"/>
          <w:sz w:val="24"/>
          <w:szCs w:val="24"/>
        </w:rPr>
        <w:t>Project management</w:t>
      </w:r>
      <w:r w:rsidR="00611FD2" w:rsidRPr="00611FD2">
        <w:rPr>
          <w:rFonts w:ascii="Times New Roman" w:hAnsi="Times New Roman" w:cs="Times New Roman"/>
          <w:sz w:val="24"/>
          <w:szCs w:val="24"/>
        </w:rPr>
        <w:t>, t</w:t>
      </w:r>
      <w:r w:rsidR="00183EDB" w:rsidRPr="00611FD2">
        <w:rPr>
          <w:rFonts w:ascii="Times New Roman" w:hAnsi="Times New Roman" w:cs="Times New Roman"/>
          <w:sz w:val="24"/>
          <w:szCs w:val="24"/>
        </w:rPr>
        <w:t>eamwork</w:t>
      </w:r>
      <w:r w:rsidR="00611FD2" w:rsidRPr="00611FD2">
        <w:rPr>
          <w:rFonts w:ascii="Times New Roman" w:hAnsi="Times New Roman" w:cs="Times New Roman"/>
          <w:sz w:val="24"/>
          <w:szCs w:val="24"/>
        </w:rPr>
        <w:t>, negotiate, l</w:t>
      </w:r>
      <w:r w:rsidRPr="00611FD2">
        <w:rPr>
          <w:rFonts w:ascii="Times New Roman" w:hAnsi="Times New Roman" w:cs="Times New Roman"/>
          <w:sz w:val="24"/>
          <w:szCs w:val="24"/>
        </w:rPr>
        <w:t>isten</w:t>
      </w:r>
      <w:r w:rsidR="00611FD2">
        <w:rPr>
          <w:rFonts w:ascii="Times New Roman" w:hAnsi="Times New Roman" w:cs="Times New Roman"/>
          <w:sz w:val="24"/>
          <w:szCs w:val="24"/>
        </w:rPr>
        <w:t>, p</w:t>
      </w:r>
      <w:r w:rsidRPr="00611FD2">
        <w:rPr>
          <w:rFonts w:ascii="Times New Roman" w:hAnsi="Times New Roman" w:cs="Times New Roman"/>
          <w:sz w:val="24"/>
          <w:szCs w:val="24"/>
        </w:rPr>
        <w:t xml:space="preserve">roblem resolve </w:t>
      </w:r>
    </w:p>
    <w:p w:rsidR="00014D56" w:rsidRDefault="00014D56" w:rsidP="00E62276">
      <w:pPr>
        <w:pStyle w:val="Heading2"/>
        <w:numPr>
          <w:ilvl w:val="1"/>
          <w:numId w:val="4"/>
        </w:numPr>
        <w:tabs>
          <w:tab w:val="left" w:pos="576"/>
        </w:tabs>
        <w:rPr>
          <w:rFonts w:ascii="Times New Roman" w:hAnsi="Times New Roman" w:cs="Times New Roman"/>
        </w:rPr>
      </w:pPr>
      <w:bookmarkStart w:id="44" w:name="_Toc325551833"/>
      <w:bookmarkStart w:id="45" w:name="_Toc325621112"/>
      <w:r>
        <w:rPr>
          <w:rFonts w:ascii="Times New Roman" w:hAnsi="Times New Roman" w:cs="Times New Roman"/>
        </w:rPr>
        <w:t>Training Needs</w:t>
      </w:r>
      <w:bookmarkEnd w:id="44"/>
      <w:bookmarkEnd w:id="45"/>
    </w:p>
    <w:p w:rsidR="0067410F" w:rsidRPr="00014D56" w:rsidRDefault="00014D56" w:rsidP="00014D56">
      <w:pPr>
        <w:rPr>
          <w:rFonts w:ascii="Times New Roman" w:hAnsi="Times New Roman" w:cs="Times New Roman"/>
          <w:sz w:val="24"/>
          <w:szCs w:val="24"/>
        </w:rPr>
      </w:pPr>
      <w:r w:rsidRPr="00014D56">
        <w:rPr>
          <w:rFonts w:ascii="Times New Roman" w:hAnsi="Times New Roman" w:cs="Times New Roman"/>
          <w:sz w:val="24"/>
          <w:szCs w:val="24"/>
        </w:rPr>
        <w:tab/>
      </w:r>
      <w:r w:rsidRPr="00014D56">
        <w:rPr>
          <w:rFonts w:ascii="Times New Roman" w:hAnsi="Times New Roman" w:cs="Times New Roman"/>
          <w:sz w:val="24"/>
          <w:szCs w:val="24"/>
        </w:rPr>
        <w:tab/>
      </w:r>
      <w:proofErr w:type="gramStart"/>
      <w:r w:rsidR="00E62276">
        <w:rPr>
          <w:rFonts w:ascii="Times New Roman" w:hAnsi="Times New Roman" w:cs="Times New Roman"/>
          <w:sz w:val="24"/>
          <w:szCs w:val="24"/>
        </w:rPr>
        <w:t>Training about</w:t>
      </w:r>
      <w:r w:rsidR="0067410F" w:rsidRPr="00014D56">
        <w:rPr>
          <w:rFonts w:ascii="Times New Roman" w:hAnsi="Times New Roman" w:cs="Times New Roman"/>
          <w:sz w:val="24"/>
          <w:szCs w:val="24"/>
        </w:rPr>
        <w:t xml:space="preserve"> C#, Silverlight</w:t>
      </w:r>
      <w:r w:rsidR="008D161F" w:rsidRPr="00014D56">
        <w:rPr>
          <w:rFonts w:ascii="Times New Roman" w:hAnsi="Times New Roman" w:cs="Times New Roman"/>
          <w:sz w:val="24"/>
          <w:szCs w:val="24"/>
        </w:rPr>
        <w:t xml:space="preserve"> for team.</w:t>
      </w:r>
      <w:proofErr w:type="gramEnd"/>
    </w:p>
    <w:p w:rsidR="0067410F" w:rsidRPr="001E6E1C" w:rsidRDefault="0067410F" w:rsidP="00E62276">
      <w:pPr>
        <w:pStyle w:val="Heading1"/>
        <w:numPr>
          <w:ilvl w:val="0"/>
          <w:numId w:val="4"/>
        </w:numPr>
        <w:shd w:val="clear" w:color="auto" w:fill="002060"/>
        <w:rPr>
          <w:rFonts w:ascii="Times New Roman" w:hAnsi="Times New Roman" w:cs="Times New Roman"/>
          <w:sz w:val="24"/>
          <w:szCs w:val="24"/>
        </w:rPr>
      </w:pPr>
      <w:bookmarkStart w:id="46" w:name="_Toc325551834"/>
      <w:bookmarkStart w:id="47" w:name="_Toc325621113"/>
      <w:r w:rsidRPr="001E6E1C">
        <w:rPr>
          <w:rFonts w:ascii="Times New Roman" w:hAnsi="Times New Roman" w:cs="Times New Roman"/>
          <w:sz w:val="24"/>
          <w:szCs w:val="24"/>
        </w:rPr>
        <w:lastRenderedPageBreak/>
        <w:t>Project Schedule</w:t>
      </w:r>
      <w:bookmarkEnd w:id="46"/>
      <w:bookmarkEnd w:id="47"/>
    </w:p>
    <w:p w:rsidR="0067410F" w:rsidRPr="001E6E1C" w:rsidRDefault="0067410F" w:rsidP="00E62276">
      <w:pPr>
        <w:pStyle w:val="Heading2"/>
        <w:numPr>
          <w:ilvl w:val="1"/>
          <w:numId w:val="4"/>
        </w:numPr>
        <w:tabs>
          <w:tab w:val="left" w:pos="576"/>
        </w:tabs>
        <w:rPr>
          <w:rFonts w:ascii="Times New Roman" w:hAnsi="Times New Roman" w:cs="Times New Roman"/>
          <w:sz w:val="24"/>
          <w:szCs w:val="24"/>
        </w:rPr>
      </w:pPr>
      <w:bookmarkStart w:id="48" w:name="_Toc325551835"/>
      <w:bookmarkStart w:id="49" w:name="_Toc325621114"/>
      <w:r w:rsidRPr="001E6E1C">
        <w:rPr>
          <w:rFonts w:ascii="Times New Roman" w:hAnsi="Times New Roman" w:cs="Times New Roman"/>
          <w:sz w:val="24"/>
          <w:szCs w:val="24"/>
        </w:rPr>
        <w:t>Phases / Iterations</w:t>
      </w:r>
      <w:bookmarkEnd w:id="48"/>
      <w:bookmarkEnd w:id="49"/>
    </w:p>
    <w:tbl>
      <w:tblPr>
        <w:tblW w:w="9484" w:type="dxa"/>
        <w:tblInd w:w="-106" w:type="dxa"/>
        <w:tblLayout w:type="fixed"/>
        <w:tblLook w:val="0000" w:firstRow="0" w:lastRow="0" w:firstColumn="0" w:lastColumn="0" w:noHBand="0" w:noVBand="0"/>
      </w:tblPr>
      <w:tblGrid>
        <w:gridCol w:w="690"/>
        <w:gridCol w:w="3214"/>
        <w:gridCol w:w="1530"/>
        <w:gridCol w:w="1710"/>
        <w:gridCol w:w="2340"/>
      </w:tblGrid>
      <w:tr w:rsidR="008D161F" w:rsidRPr="00F435C6" w:rsidTr="008D161F">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8D161F" w:rsidRPr="00F435C6" w:rsidRDefault="008D161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3214" w:type="dxa"/>
            <w:tcBorders>
              <w:top w:val="single" w:sz="4" w:space="0" w:color="000000"/>
              <w:left w:val="single" w:sz="4" w:space="0" w:color="000000"/>
              <w:bottom w:val="single" w:sz="4" w:space="0" w:color="000000"/>
            </w:tcBorders>
            <w:shd w:val="clear" w:color="auto" w:fill="002060"/>
            <w:vAlign w:val="center"/>
          </w:tcPr>
          <w:p w:rsidR="008D161F" w:rsidRPr="00F435C6" w:rsidRDefault="008D161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w:t>
            </w:r>
          </w:p>
        </w:tc>
        <w:tc>
          <w:tcPr>
            <w:tcW w:w="1530" w:type="dxa"/>
            <w:tcBorders>
              <w:top w:val="single" w:sz="4" w:space="0" w:color="000000"/>
              <w:left w:val="single" w:sz="4" w:space="0" w:color="000000"/>
              <w:bottom w:val="single" w:sz="4" w:space="0" w:color="000000"/>
            </w:tcBorders>
            <w:shd w:val="clear" w:color="auto" w:fill="002060"/>
          </w:tcPr>
          <w:p w:rsidR="008D161F" w:rsidRPr="00F435C6" w:rsidRDefault="008D161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Star Date</w:t>
            </w:r>
          </w:p>
        </w:tc>
        <w:tc>
          <w:tcPr>
            <w:tcW w:w="1710" w:type="dxa"/>
            <w:tcBorders>
              <w:top w:val="single" w:sz="4" w:space="0" w:color="000000"/>
              <w:left w:val="single" w:sz="4" w:space="0" w:color="000000"/>
              <w:bottom w:val="single" w:sz="4" w:space="0" w:color="000000"/>
            </w:tcBorders>
            <w:shd w:val="clear" w:color="auto" w:fill="002060"/>
          </w:tcPr>
          <w:p w:rsidR="008D161F" w:rsidRPr="00F435C6" w:rsidRDefault="008D161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End Date</w:t>
            </w:r>
          </w:p>
        </w:tc>
        <w:tc>
          <w:tcPr>
            <w:tcW w:w="2340"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8D161F" w:rsidRPr="00F435C6" w:rsidRDefault="008D161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Comment</w:t>
            </w:r>
          </w:p>
        </w:tc>
      </w:tr>
      <w:tr w:rsidR="008D161F" w:rsidRPr="00F435C6" w:rsidTr="008D161F">
        <w:tc>
          <w:tcPr>
            <w:tcW w:w="690" w:type="dxa"/>
            <w:tcBorders>
              <w:left w:val="single" w:sz="4" w:space="0" w:color="000000"/>
              <w:bottom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w:t>
            </w:r>
          </w:p>
        </w:tc>
        <w:tc>
          <w:tcPr>
            <w:tcW w:w="3214" w:type="dxa"/>
            <w:tcBorders>
              <w:left w:val="single" w:sz="4" w:space="0" w:color="000000"/>
              <w:bottom w:val="single" w:sz="4" w:space="0" w:color="auto"/>
            </w:tcBorders>
          </w:tcPr>
          <w:p w:rsidR="008D161F" w:rsidRPr="00F435C6" w:rsidRDefault="008D161F" w:rsidP="00E073D9">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Requirement Analysis</w:t>
            </w:r>
          </w:p>
        </w:tc>
        <w:tc>
          <w:tcPr>
            <w:tcW w:w="1530" w:type="dxa"/>
            <w:tcBorders>
              <w:left w:val="single" w:sz="4" w:space="0" w:color="000000"/>
              <w:bottom w:val="single" w:sz="4" w:space="0" w:color="auto"/>
            </w:tcBorders>
          </w:tcPr>
          <w:p w:rsidR="008D161F" w:rsidRPr="00F435C6" w:rsidRDefault="002C11D8"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Oct 4</w:t>
            </w:r>
            <w:r w:rsidRPr="002C11D8">
              <w:rPr>
                <w:rFonts w:ascii="Times New Roman" w:hAnsi="Times New Roman" w:cs="Times New Roman"/>
                <w:i w:val="0"/>
                <w:iCs w:val="0"/>
                <w:color w:val="auto"/>
                <w:sz w:val="24"/>
                <w:szCs w:val="24"/>
                <w:vertAlign w:val="superscript"/>
              </w:rPr>
              <w:t>th</w:t>
            </w:r>
            <w:r>
              <w:rPr>
                <w:rFonts w:ascii="Times New Roman" w:hAnsi="Times New Roman" w:cs="Times New Roman"/>
                <w:i w:val="0"/>
                <w:iCs w:val="0"/>
                <w:color w:val="auto"/>
                <w:sz w:val="24"/>
                <w:szCs w:val="24"/>
              </w:rPr>
              <w:t xml:space="preserve"> 2011</w:t>
            </w:r>
          </w:p>
        </w:tc>
        <w:tc>
          <w:tcPr>
            <w:tcW w:w="1710" w:type="dxa"/>
            <w:tcBorders>
              <w:left w:val="single" w:sz="4" w:space="0" w:color="000000"/>
              <w:bottom w:val="single" w:sz="4" w:space="0" w:color="auto"/>
            </w:tcBorders>
          </w:tcPr>
          <w:p w:rsidR="008D161F" w:rsidRPr="00F435C6" w:rsidRDefault="002C11D8"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Jan 24</w:t>
            </w:r>
            <w:r w:rsidRPr="002C11D8">
              <w:rPr>
                <w:rFonts w:ascii="Times New Roman" w:hAnsi="Times New Roman" w:cs="Times New Roman"/>
                <w:i w:val="0"/>
                <w:iCs w:val="0"/>
                <w:color w:val="auto"/>
                <w:sz w:val="24"/>
                <w:szCs w:val="24"/>
                <w:vertAlign w:val="superscript"/>
              </w:rPr>
              <w:t>th</w:t>
            </w:r>
            <w:r>
              <w:rPr>
                <w:rFonts w:ascii="Times New Roman" w:hAnsi="Times New Roman" w:cs="Times New Roman"/>
                <w:i w:val="0"/>
                <w:iCs w:val="0"/>
                <w:color w:val="auto"/>
                <w:sz w:val="24"/>
                <w:szCs w:val="24"/>
              </w:rPr>
              <w:t xml:space="preserve"> 2012</w:t>
            </w:r>
          </w:p>
        </w:tc>
        <w:tc>
          <w:tcPr>
            <w:tcW w:w="2340" w:type="dxa"/>
            <w:tcBorders>
              <w:left w:val="single" w:sz="4" w:space="0" w:color="000000"/>
              <w:bottom w:val="single" w:sz="4" w:space="0" w:color="auto"/>
              <w:right w:val="single" w:sz="4" w:space="0" w:color="000000"/>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p>
        </w:tc>
      </w:tr>
      <w:tr w:rsidR="008D161F" w:rsidRPr="00F435C6" w:rsidTr="008D161F">
        <w:tc>
          <w:tcPr>
            <w:tcW w:w="69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w:t>
            </w:r>
          </w:p>
        </w:tc>
        <w:tc>
          <w:tcPr>
            <w:tcW w:w="3214"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 Design Analysis</w:t>
            </w:r>
          </w:p>
        </w:tc>
        <w:tc>
          <w:tcPr>
            <w:tcW w:w="1530" w:type="dxa"/>
            <w:tcBorders>
              <w:top w:val="single" w:sz="4" w:space="0" w:color="auto"/>
              <w:left w:val="single" w:sz="4" w:space="0" w:color="auto"/>
              <w:bottom w:val="single" w:sz="4" w:space="0" w:color="auto"/>
              <w:right w:val="single" w:sz="4" w:space="0" w:color="auto"/>
            </w:tcBorders>
          </w:tcPr>
          <w:p w:rsidR="008D161F" w:rsidRPr="00F435C6" w:rsidRDefault="003A4C41" w:rsidP="003A4C41">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Nov 4</w:t>
            </w:r>
            <w:r w:rsidRPr="003A4C41">
              <w:rPr>
                <w:rFonts w:ascii="Times New Roman" w:hAnsi="Times New Roman" w:cs="Times New Roman"/>
                <w:i w:val="0"/>
                <w:iCs w:val="0"/>
                <w:color w:val="auto"/>
                <w:sz w:val="24"/>
                <w:szCs w:val="24"/>
                <w:vertAlign w:val="superscript"/>
              </w:rPr>
              <w:t>th</w:t>
            </w:r>
            <w:r>
              <w:rPr>
                <w:rFonts w:ascii="Times New Roman" w:hAnsi="Times New Roman" w:cs="Times New Roman"/>
                <w:i w:val="0"/>
                <w:iCs w:val="0"/>
                <w:color w:val="auto"/>
                <w:sz w:val="24"/>
                <w:szCs w:val="24"/>
              </w:rPr>
              <w:t xml:space="preserve"> 2011</w:t>
            </w:r>
          </w:p>
        </w:tc>
        <w:tc>
          <w:tcPr>
            <w:tcW w:w="1710" w:type="dxa"/>
            <w:tcBorders>
              <w:top w:val="single" w:sz="4" w:space="0" w:color="auto"/>
              <w:left w:val="single" w:sz="4" w:space="0" w:color="auto"/>
              <w:bottom w:val="single" w:sz="4" w:space="0" w:color="auto"/>
              <w:right w:val="single" w:sz="4" w:space="0" w:color="auto"/>
            </w:tcBorders>
          </w:tcPr>
          <w:p w:rsidR="008D161F" w:rsidRPr="00F435C6" w:rsidRDefault="003A4C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Feb 11</w:t>
            </w:r>
            <w:r w:rsidRPr="003A4C41">
              <w:rPr>
                <w:rFonts w:ascii="Times New Roman" w:hAnsi="Times New Roman" w:cs="Times New Roman"/>
                <w:i w:val="0"/>
                <w:iCs w:val="0"/>
                <w:color w:val="auto"/>
                <w:sz w:val="24"/>
                <w:szCs w:val="24"/>
                <w:vertAlign w:val="superscript"/>
              </w:rPr>
              <w:t>th</w:t>
            </w:r>
            <w:r>
              <w:rPr>
                <w:rFonts w:ascii="Times New Roman" w:hAnsi="Times New Roman" w:cs="Times New Roman"/>
                <w:i w:val="0"/>
                <w:iCs w:val="0"/>
                <w:color w:val="auto"/>
                <w:sz w:val="24"/>
                <w:szCs w:val="24"/>
              </w:rPr>
              <w:t xml:space="preserve"> 2012</w:t>
            </w:r>
          </w:p>
        </w:tc>
        <w:tc>
          <w:tcPr>
            <w:tcW w:w="2340" w:type="dxa"/>
            <w:tcBorders>
              <w:top w:val="single" w:sz="4" w:space="0" w:color="auto"/>
              <w:left w:val="single" w:sz="4" w:space="0" w:color="auto"/>
              <w:bottom w:val="single" w:sz="4" w:space="0" w:color="auto"/>
              <w:right w:val="single" w:sz="4" w:space="0" w:color="auto"/>
            </w:tcBorders>
          </w:tcPr>
          <w:p w:rsidR="008D161F" w:rsidRPr="00F435C6" w:rsidRDefault="003A4C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Include time spent for research patterns</w:t>
            </w:r>
          </w:p>
        </w:tc>
      </w:tr>
      <w:tr w:rsidR="008D161F" w:rsidRPr="00F435C6" w:rsidTr="008D161F">
        <w:tc>
          <w:tcPr>
            <w:tcW w:w="69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3.</w:t>
            </w:r>
          </w:p>
        </w:tc>
        <w:tc>
          <w:tcPr>
            <w:tcW w:w="3214" w:type="dxa"/>
            <w:tcBorders>
              <w:top w:val="single" w:sz="4" w:space="0" w:color="auto"/>
              <w:left w:val="single" w:sz="4" w:space="0" w:color="auto"/>
              <w:bottom w:val="single" w:sz="4" w:space="0" w:color="auto"/>
              <w:right w:val="single" w:sz="4" w:space="0" w:color="auto"/>
            </w:tcBorders>
          </w:tcPr>
          <w:p w:rsidR="008D161F" w:rsidRPr="00F435C6" w:rsidRDefault="00D8164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Increment 1</w:t>
            </w:r>
          </w:p>
        </w:tc>
        <w:tc>
          <w:tcPr>
            <w:tcW w:w="1530" w:type="dxa"/>
            <w:tcBorders>
              <w:top w:val="single" w:sz="4" w:space="0" w:color="auto"/>
              <w:left w:val="single" w:sz="4" w:space="0" w:color="auto"/>
              <w:bottom w:val="single" w:sz="4" w:space="0" w:color="auto"/>
              <w:right w:val="single" w:sz="4" w:space="0" w:color="auto"/>
            </w:tcBorders>
          </w:tcPr>
          <w:p w:rsidR="008D161F" w:rsidRPr="00F435C6" w:rsidRDefault="00D8164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Mar 10</w:t>
            </w:r>
            <w:r w:rsidRPr="00D8164E">
              <w:rPr>
                <w:rFonts w:ascii="Times New Roman" w:hAnsi="Times New Roman" w:cs="Times New Roman"/>
                <w:i w:val="0"/>
                <w:iCs w:val="0"/>
                <w:color w:val="auto"/>
                <w:sz w:val="24"/>
                <w:szCs w:val="24"/>
                <w:vertAlign w:val="superscript"/>
              </w:rPr>
              <w:t>th</w:t>
            </w:r>
            <w:r>
              <w:rPr>
                <w:rFonts w:ascii="Times New Roman" w:hAnsi="Times New Roman" w:cs="Times New Roman"/>
                <w:i w:val="0"/>
                <w:iCs w:val="0"/>
                <w:color w:val="auto"/>
                <w:sz w:val="24"/>
                <w:szCs w:val="24"/>
              </w:rPr>
              <w:t xml:space="preserve"> 2012</w:t>
            </w:r>
          </w:p>
        </w:tc>
        <w:tc>
          <w:tcPr>
            <w:tcW w:w="1710" w:type="dxa"/>
            <w:tcBorders>
              <w:top w:val="single" w:sz="4" w:space="0" w:color="auto"/>
              <w:left w:val="single" w:sz="4" w:space="0" w:color="auto"/>
              <w:bottom w:val="single" w:sz="4" w:space="0" w:color="auto"/>
              <w:right w:val="single" w:sz="4" w:space="0" w:color="auto"/>
            </w:tcBorders>
          </w:tcPr>
          <w:p w:rsidR="008D161F" w:rsidRPr="00F435C6" w:rsidRDefault="00D8164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Mar 31</w:t>
            </w:r>
            <w:r w:rsidRPr="00D8164E">
              <w:rPr>
                <w:rFonts w:ascii="Times New Roman" w:hAnsi="Times New Roman" w:cs="Times New Roman"/>
                <w:i w:val="0"/>
                <w:iCs w:val="0"/>
                <w:color w:val="auto"/>
                <w:sz w:val="24"/>
                <w:szCs w:val="24"/>
                <w:vertAlign w:val="superscript"/>
              </w:rPr>
              <w:t>st</w:t>
            </w:r>
            <w:r>
              <w:rPr>
                <w:rFonts w:ascii="Times New Roman" w:hAnsi="Times New Roman" w:cs="Times New Roman"/>
                <w:i w:val="0"/>
                <w:iCs w:val="0"/>
                <w:color w:val="auto"/>
                <w:sz w:val="24"/>
                <w:szCs w:val="24"/>
              </w:rPr>
              <w:t xml:space="preserve"> 2012</w:t>
            </w:r>
          </w:p>
        </w:tc>
        <w:tc>
          <w:tcPr>
            <w:tcW w:w="234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p>
        </w:tc>
      </w:tr>
      <w:tr w:rsidR="008D161F" w:rsidRPr="00F435C6" w:rsidTr="008D161F">
        <w:tc>
          <w:tcPr>
            <w:tcW w:w="69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3214" w:type="dxa"/>
            <w:tcBorders>
              <w:top w:val="single" w:sz="4" w:space="0" w:color="auto"/>
              <w:left w:val="single" w:sz="4" w:space="0" w:color="auto"/>
              <w:bottom w:val="single" w:sz="4" w:space="0" w:color="auto"/>
              <w:right w:val="single" w:sz="4" w:space="0" w:color="auto"/>
            </w:tcBorders>
          </w:tcPr>
          <w:p w:rsidR="008D161F" w:rsidRDefault="00D8164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Increment 2</w:t>
            </w:r>
          </w:p>
        </w:tc>
        <w:tc>
          <w:tcPr>
            <w:tcW w:w="1530" w:type="dxa"/>
            <w:tcBorders>
              <w:top w:val="single" w:sz="4" w:space="0" w:color="auto"/>
              <w:left w:val="single" w:sz="4" w:space="0" w:color="auto"/>
              <w:bottom w:val="single" w:sz="4" w:space="0" w:color="auto"/>
              <w:right w:val="single" w:sz="4" w:space="0" w:color="auto"/>
            </w:tcBorders>
          </w:tcPr>
          <w:p w:rsidR="008D161F" w:rsidRPr="00F435C6" w:rsidRDefault="00D8164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Mar 24</w:t>
            </w:r>
            <w:r w:rsidRPr="00D8164E">
              <w:rPr>
                <w:rFonts w:ascii="Times New Roman" w:hAnsi="Times New Roman" w:cs="Times New Roman"/>
                <w:i w:val="0"/>
                <w:iCs w:val="0"/>
                <w:color w:val="auto"/>
                <w:sz w:val="24"/>
                <w:szCs w:val="24"/>
                <w:vertAlign w:val="superscript"/>
              </w:rPr>
              <w:t>th</w:t>
            </w:r>
            <w:r>
              <w:rPr>
                <w:rFonts w:ascii="Times New Roman" w:hAnsi="Times New Roman" w:cs="Times New Roman"/>
                <w:i w:val="0"/>
                <w:iCs w:val="0"/>
                <w:color w:val="auto"/>
                <w:sz w:val="24"/>
                <w:szCs w:val="24"/>
              </w:rPr>
              <w:t xml:space="preserve"> 2012</w:t>
            </w:r>
          </w:p>
        </w:tc>
        <w:tc>
          <w:tcPr>
            <w:tcW w:w="1710" w:type="dxa"/>
            <w:tcBorders>
              <w:top w:val="single" w:sz="4" w:space="0" w:color="auto"/>
              <w:left w:val="single" w:sz="4" w:space="0" w:color="auto"/>
              <w:bottom w:val="single" w:sz="4" w:space="0" w:color="auto"/>
              <w:right w:val="single" w:sz="4" w:space="0" w:color="auto"/>
            </w:tcBorders>
          </w:tcPr>
          <w:p w:rsidR="008D161F" w:rsidRPr="00F435C6" w:rsidRDefault="00D8164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Apr 14</w:t>
            </w:r>
            <w:r w:rsidRPr="00D8164E">
              <w:rPr>
                <w:rFonts w:ascii="Times New Roman" w:hAnsi="Times New Roman" w:cs="Times New Roman"/>
                <w:i w:val="0"/>
                <w:iCs w:val="0"/>
                <w:color w:val="auto"/>
                <w:sz w:val="24"/>
                <w:szCs w:val="24"/>
                <w:vertAlign w:val="superscript"/>
              </w:rPr>
              <w:t>th</w:t>
            </w:r>
            <w:r>
              <w:rPr>
                <w:rFonts w:ascii="Times New Roman" w:hAnsi="Times New Roman" w:cs="Times New Roman"/>
                <w:i w:val="0"/>
                <w:iCs w:val="0"/>
                <w:color w:val="auto"/>
                <w:sz w:val="24"/>
                <w:szCs w:val="24"/>
              </w:rPr>
              <w:t xml:space="preserve"> 2012</w:t>
            </w:r>
          </w:p>
        </w:tc>
        <w:tc>
          <w:tcPr>
            <w:tcW w:w="234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p>
        </w:tc>
      </w:tr>
      <w:tr w:rsidR="008D161F" w:rsidRPr="00F435C6" w:rsidTr="008D161F">
        <w:tc>
          <w:tcPr>
            <w:tcW w:w="69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5.</w:t>
            </w:r>
          </w:p>
        </w:tc>
        <w:tc>
          <w:tcPr>
            <w:tcW w:w="3214" w:type="dxa"/>
            <w:tcBorders>
              <w:top w:val="single" w:sz="4" w:space="0" w:color="auto"/>
              <w:left w:val="single" w:sz="4" w:space="0" w:color="auto"/>
              <w:bottom w:val="single" w:sz="4" w:space="0" w:color="auto"/>
              <w:right w:val="single" w:sz="4" w:space="0" w:color="auto"/>
            </w:tcBorders>
          </w:tcPr>
          <w:p w:rsidR="008D161F" w:rsidRDefault="00D8164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Increment 3</w:t>
            </w:r>
          </w:p>
        </w:tc>
        <w:tc>
          <w:tcPr>
            <w:tcW w:w="1530" w:type="dxa"/>
            <w:tcBorders>
              <w:top w:val="single" w:sz="4" w:space="0" w:color="auto"/>
              <w:left w:val="single" w:sz="4" w:space="0" w:color="auto"/>
              <w:bottom w:val="single" w:sz="4" w:space="0" w:color="auto"/>
              <w:right w:val="single" w:sz="4" w:space="0" w:color="auto"/>
            </w:tcBorders>
          </w:tcPr>
          <w:p w:rsidR="008D161F" w:rsidRPr="00F435C6" w:rsidRDefault="00D8164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Apr 14</w:t>
            </w:r>
            <w:r w:rsidRPr="00D8164E">
              <w:rPr>
                <w:rFonts w:ascii="Times New Roman" w:hAnsi="Times New Roman" w:cs="Times New Roman"/>
                <w:i w:val="0"/>
                <w:iCs w:val="0"/>
                <w:color w:val="auto"/>
                <w:sz w:val="24"/>
                <w:szCs w:val="24"/>
                <w:vertAlign w:val="superscript"/>
              </w:rPr>
              <w:t>th</w:t>
            </w:r>
            <w:r>
              <w:rPr>
                <w:rFonts w:ascii="Times New Roman" w:hAnsi="Times New Roman" w:cs="Times New Roman"/>
                <w:i w:val="0"/>
                <w:iCs w:val="0"/>
                <w:color w:val="auto"/>
                <w:sz w:val="24"/>
                <w:szCs w:val="24"/>
              </w:rPr>
              <w:t xml:space="preserve"> 2012</w:t>
            </w:r>
          </w:p>
        </w:tc>
        <w:tc>
          <w:tcPr>
            <w:tcW w:w="1710" w:type="dxa"/>
            <w:tcBorders>
              <w:top w:val="single" w:sz="4" w:space="0" w:color="auto"/>
              <w:left w:val="single" w:sz="4" w:space="0" w:color="auto"/>
              <w:bottom w:val="single" w:sz="4" w:space="0" w:color="auto"/>
              <w:right w:val="single" w:sz="4" w:space="0" w:color="auto"/>
            </w:tcBorders>
          </w:tcPr>
          <w:p w:rsidR="008D161F" w:rsidRPr="00F435C6" w:rsidRDefault="00D8164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May 1</w:t>
            </w:r>
            <w:r w:rsidRPr="00D8164E">
              <w:rPr>
                <w:rFonts w:ascii="Times New Roman" w:hAnsi="Times New Roman" w:cs="Times New Roman"/>
                <w:i w:val="0"/>
                <w:iCs w:val="0"/>
                <w:color w:val="auto"/>
                <w:sz w:val="24"/>
                <w:szCs w:val="24"/>
                <w:vertAlign w:val="superscript"/>
              </w:rPr>
              <w:t>st</w:t>
            </w:r>
            <w:r>
              <w:rPr>
                <w:rFonts w:ascii="Times New Roman" w:hAnsi="Times New Roman" w:cs="Times New Roman"/>
                <w:i w:val="0"/>
                <w:iCs w:val="0"/>
                <w:color w:val="auto"/>
                <w:sz w:val="24"/>
                <w:szCs w:val="24"/>
              </w:rPr>
              <w:t xml:space="preserve"> 2012</w:t>
            </w:r>
          </w:p>
        </w:tc>
        <w:tc>
          <w:tcPr>
            <w:tcW w:w="234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p>
        </w:tc>
      </w:tr>
      <w:tr w:rsidR="008D161F" w:rsidRPr="00F435C6" w:rsidTr="008D161F">
        <w:tc>
          <w:tcPr>
            <w:tcW w:w="690" w:type="dxa"/>
            <w:tcBorders>
              <w:top w:val="single" w:sz="4" w:space="0" w:color="auto"/>
              <w:left w:val="single" w:sz="4" w:space="0" w:color="auto"/>
              <w:bottom w:val="single" w:sz="4" w:space="0" w:color="auto"/>
              <w:right w:val="single" w:sz="4" w:space="0" w:color="auto"/>
            </w:tcBorders>
          </w:tcPr>
          <w:p w:rsidR="008D161F"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6. </w:t>
            </w:r>
          </w:p>
        </w:tc>
        <w:tc>
          <w:tcPr>
            <w:tcW w:w="3214" w:type="dxa"/>
            <w:tcBorders>
              <w:top w:val="single" w:sz="4" w:space="0" w:color="auto"/>
              <w:left w:val="single" w:sz="4" w:space="0" w:color="auto"/>
              <w:bottom w:val="single" w:sz="4" w:space="0" w:color="auto"/>
              <w:right w:val="single" w:sz="4" w:space="0" w:color="auto"/>
            </w:tcBorders>
          </w:tcPr>
          <w:p w:rsidR="008D161F" w:rsidRDefault="00D8164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Deliver to customer</w:t>
            </w:r>
          </w:p>
        </w:tc>
        <w:tc>
          <w:tcPr>
            <w:tcW w:w="1530" w:type="dxa"/>
            <w:tcBorders>
              <w:top w:val="single" w:sz="4" w:space="0" w:color="auto"/>
              <w:left w:val="single" w:sz="4" w:space="0" w:color="auto"/>
              <w:bottom w:val="single" w:sz="4" w:space="0" w:color="auto"/>
              <w:right w:val="single" w:sz="4" w:space="0" w:color="auto"/>
            </w:tcBorders>
          </w:tcPr>
          <w:p w:rsidR="008D161F" w:rsidRPr="00F435C6" w:rsidRDefault="00D8164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May 19</w:t>
            </w:r>
            <w:r w:rsidRPr="00D8164E">
              <w:rPr>
                <w:rFonts w:ascii="Times New Roman" w:hAnsi="Times New Roman" w:cs="Times New Roman"/>
                <w:i w:val="0"/>
                <w:iCs w:val="0"/>
                <w:color w:val="auto"/>
                <w:sz w:val="24"/>
                <w:szCs w:val="24"/>
                <w:vertAlign w:val="superscript"/>
              </w:rPr>
              <w:t>th</w:t>
            </w:r>
            <w:r>
              <w:rPr>
                <w:rFonts w:ascii="Times New Roman" w:hAnsi="Times New Roman" w:cs="Times New Roman"/>
                <w:i w:val="0"/>
                <w:iCs w:val="0"/>
                <w:color w:val="auto"/>
                <w:sz w:val="24"/>
                <w:szCs w:val="24"/>
              </w:rPr>
              <w:t xml:space="preserve"> 2012</w:t>
            </w:r>
          </w:p>
        </w:tc>
        <w:tc>
          <w:tcPr>
            <w:tcW w:w="1710" w:type="dxa"/>
            <w:tcBorders>
              <w:top w:val="single" w:sz="4" w:space="0" w:color="auto"/>
              <w:left w:val="single" w:sz="4" w:space="0" w:color="auto"/>
              <w:bottom w:val="single" w:sz="4" w:space="0" w:color="auto"/>
              <w:right w:val="single" w:sz="4" w:space="0" w:color="auto"/>
            </w:tcBorders>
          </w:tcPr>
          <w:p w:rsidR="008D161F" w:rsidRPr="00F435C6" w:rsidRDefault="00D8164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May 20</w:t>
            </w:r>
            <w:r w:rsidRPr="00D8164E">
              <w:rPr>
                <w:rFonts w:ascii="Times New Roman" w:hAnsi="Times New Roman" w:cs="Times New Roman"/>
                <w:i w:val="0"/>
                <w:iCs w:val="0"/>
                <w:color w:val="auto"/>
                <w:sz w:val="24"/>
                <w:szCs w:val="24"/>
                <w:vertAlign w:val="superscript"/>
              </w:rPr>
              <w:t>th</w:t>
            </w:r>
            <w:r>
              <w:rPr>
                <w:rFonts w:ascii="Times New Roman" w:hAnsi="Times New Roman" w:cs="Times New Roman"/>
                <w:i w:val="0"/>
                <w:iCs w:val="0"/>
                <w:color w:val="auto"/>
                <w:sz w:val="24"/>
                <w:szCs w:val="24"/>
              </w:rPr>
              <w:t xml:space="preserve"> 2012</w:t>
            </w:r>
          </w:p>
        </w:tc>
        <w:tc>
          <w:tcPr>
            <w:tcW w:w="234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p>
        </w:tc>
      </w:tr>
    </w:tbl>
    <w:p w:rsidR="0067410F" w:rsidRPr="001E6E1C" w:rsidRDefault="0067410F" w:rsidP="00E62276">
      <w:pPr>
        <w:pStyle w:val="Heading2"/>
        <w:keepNext/>
        <w:numPr>
          <w:ilvl w:val="1"/>
          <w:numId w:val="4"/>
        </w:numPr>
        <w:tabs>
          <w:tab w:val="left" w:pos="576"/>
        </w:tabs>
        <w:rPr>
          <w:rFonts w:ascii="Times New Roman" w:hAnsi="Times New Roman" w:cs="Times New Roman"/>
          <w:sz w:val="24"/>
          <w:szCs w:val="24"/>
        </w:rPr>
      </w:pPr>
      <w:bookmarkStart w:id="50" w:name="OLE_LINK1"/>
      <w:bookmarkStart w:id="51" w:name="_Toc325551836"/>
      <w:bookmarkStart w:id="52" w:name="_Toc325621115"/>
      <w:r w:rsidRPr="001E6E1C">
        <w:rPr>
          <w:rFonts w:ascii="Times New Roman" w:hAnsi="Times New Roman" w:cs="Times New Roman"/>
          <w:sz w:val="24"/>
          <w:szCs w:val="24"/>
        </w:rPr>
        <w:t>Milestones</w:t>
      </w:r>
      <w:bookmarkEnd w:id="50"/>
      <w:bookmarkEnd w:id="51"/>
      <w:bookmarkEnd w:id="52"/>
    </w:p>
    <w:p w:rsidR="006D143E" w:rsidRPr="006D143E" w:rsidRDefault="006D143E" w:rsidP="006D143E">
      <w:pPr>
        <w:pStyle w:val="infoblue"/>
        <w:ind w:left="0"/>
        <w:rPr>
          <w:rFonts w:ascii="Times New Roman" w:hAnsi="Times New Roman" w:cs="Times New Roman"/>
          <w:i w:val="0"/>
          <w:sz w:val="24"/>
          <w:szCs w:val="24"/>
        </w:rPr>
      </w:pPr>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0"/>
        <w:gridCol w:w="1864"/>
        <w:gridCol w:w="4320"/>
        <w:gridCol w:w="1350"/>
        <w:gridCol w:w="1260"/>
      </w:tblGrid>
      <w:tr w:rsidR="0067410F" w:rsidRPr="005D5DFA" w:rsidTr="003D40FE">
        <w:trPr>
          <w:tblHeader/>
        </w:trPr>
        <w:tc>
          <w:tcPr>
            <w:tcW w:w="690" w:type="dxa"/>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1864" w:type="dxa"/>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Milestone</w:t>
            </w:r>
          </w:p>
        </w:tc>
        <w:tc>
          <w:tcPr>
            <w:tcW w:w="4320" w:type="dxa"/>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Description</w:t>
            </w:r>
          </w:p>
        </w:tc>
        <w:tc>
          <w:tcPr>
            <w:tcW w:w="1350" w:type="dxa"/>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Due Date</w:t>
            </w:r>
          </w:p>
        </w:tc>
        <w:tc>
          <w:tcPr>
            <w:tcW w:w="1260" w:type="dxa"/>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Comment</w:t>
            </w:r>
          </w:p>
        </w:tc>
      </w:tr>
      <w:tr w:rsidR="006D143E" w:rsidRPr="005D5DFA" w:rsidTr="003D40FE">
        <w:tc>
          <w:tcPr>
            <w:tcW w:w="690" w:type="dxa"/>
          </w:tcPr>
          <w:p w:rsidR="006D143E" w:rsidRPr="00EF05BC" w:rsidRDefault="006D143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w:t>
            </w:r>
          </w:p>
        </w:tc>
        <w:tc>
          <w:tcPr>
            <w:tcW w:w="1864" w:type="dxa"/>
          </w:tcPr>
          <w:p w:rsidR="006D143E" w:rsidRPr="00EF05BC" w:rsidRDefault="006D143E" w:rsidP="001E6E1C">
            <w:pPr>
              <w:pStyle w:val="infoblue"/>
              <w:snapToGrid w:val="0"/>
              <w:ind w:left="0"/>
              <w:rPr>
                <w:rFonts w:ascii="Times New Roman" w:hAnsi="Times New Roman" w:cs="Times New Roman"/>
                <w:i w:val="0"/>
                <w:color w:val="auto"/>
                <w:sz w:val="24"/>
                <w:szCs w:val="24"/>
              </w:rPr>
            </w:pPr>
            <w:r w:rsidRPr="006D143E">
              <w:rPr>
                <w:rFonts w:ascii="Times New Roman" w:hAnsi="Times New Roman" w:cs="Times New Roman"/>
                <w:bCs/>
                <w:i w:val="0"/>
                <w:color w:val="000000" w:themeColor="text1"/>
                <w:sz w:val="24"/>
                <w:szCs w:val="24"/>
              </w:rPr>
              <w:t>Start Up</w:t>
            </w:r>
          </w:p>
        </w:tc>
        <w:tc>
          <w:tcPr>
            <w:tcW w:w="4320" w:type="dxa"/>
          </w:tcPr>
          <w:p w:rsidR="006D143E" w:rsidRPr="00EF05BC" w:rsidRDefault="006D143E"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Beginning get Requirement</w:t>
            </w:r>
          </w:p>
        </w:tc>
        <w:tc>
          <w:tcPr>
            <w:tcW w:w="1350" w:type="dxa"/>
            <w:vAlign w:val="center"/>
          </w:tcPr>
          <w:p w:rsidR="006D143E" w:rsidRPr="006D143E" w:rsidRDefault="006D143E" w:rsidP="006B7E33">
            <w:pPr>
              <w:pStyle w:val="infoblu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1/10/2011</w:t>
            </w:r>
          </w:p>
        </w:tc>
        <w:tc>
          <w:tcPr>
            <w:tcW w:w="1260" w:type="dxa"/>
          </w:tcPr>
          <w:p w:rsidR="006D143E" w:rsidRPr="00EF05BC" w:rsidRDefault="006D143E"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D143E" w:rsidRPr="005D5DFA" w:rsidTr="003D40FE">
        <w:tc>
          <w:tcPr>
            <w:tcW w:w="690" w:type="dxa"/>
          </w:tcPr>
          <w:p w:rsidR="006D143E" w:rsidRDefault="006D143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w:t>
            </w:r>
          </w:p>
        </w:tc>
        <w:tc>
          <w:tcPr>
            <w:tcW w:w="1864" w:type="dxa"/>
          </w:tcPr>
          <w:p w:rsidR="006D143E" w:rsidRDefault="006D143E" w:rsidP="001E6E1C">
            <w:pPr>
              <w:pStyle w:val="infoblue"/>
              <w:snapToGrid w:val="0"/>
              <w:ind w:left="0"/>
              <w:rPr>
                <w:rFonts w:ascii="Times New Roman" w:hAnsi="Times New Roman" w:cs="Times New Roman"/>
                <w:i w:val="0"/>
                <w:color w:val="auto"/>
                <w:sz w:val="24"/>
                <w:szCs w:val="24"/>
              </w:rPr>
            </w:pPr>
            <w:r w:rsidRPr="006D143E">
              <w:rPr>
                <w:rFonts w:ascii="Times New Roman" w:hAnsi="Times New Roman" w:cs="Times New Roman"/>
                <w:bCs/>
                <w:i w:val="0"/>
                <w:color w:val="000000" w:themeColor="text1"/>
                <w:sz w:val="24"/>
                <w:szCs w:val="24"/>
              </w:rPr>
              <w:t>Requirement Analysis</w:t>
            </w:r>
          </w:p>
        </w:tc>
        <w:tc>
          <w:tcPr>
            <w:tcW w:w="4320" w:type="dxa"/>
          </w:tcPr>
          <w:p w:rsidR="006D143E" w:rsidRDefault="006D143E"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Finishing get Requirement</w:t>
            </w:r>
          </w:p>
        </w:tc>
        <w:tc>
          <w:tcPr>
            <w:tcW w:w="1350" w:type="dxa"/>
            <w:vAlign w:val="center"/>
          </w:tcPr>
          <w:p w:rsidR="006D143E" w:rsidRPr="006D143E" w:rsidRDefault="006D143E" w:rsidP="006B7E33">
            <w:pPr>
              <w:pStyle w:val="infoblu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24/1/2012</w:t>
            </w:r>
          </w:p>
        </w:tc>
        <w:tc>
          <w:tcPr>
            <w:tcW w:w="1260" w:type="dxa"/>
          </w:tcPr>
          <w:p w:rsidR="006D143E" w:rsidRDefault="006D143E"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D143E" w:rsidRPr="005D5DFA" w:rsidTr="003D40FE">
        <w:tc>
          <w:tcPr>
            <w:tcW w:w="690" w:type="dxa"/>
          </w:tcPr>
          <w:p w:rsidR="006D143E" w:rsidRPr="00EF05BC" w:rsidRDefault="006D143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p>
        </w:tc>
        <w:tc>
          <w:tcPr>
            <w:tcW w:w="1864" w:type="dxa"/>
          </w:tcPr>
          <w:p w:rsidR="006D143E" w:rsidRPr="00EF05BC" w:rsidRDefault="006D143E" w:rsidP="001E6E1C">
            <w:pPr>
              <w:pStyle w:val="infoblue"/>
              <w:snapToGrid w:val="0"/>
              <w:ind w:left="0"/>
              <w:rPr>
                <w:rFonts w:ascii="Times New Roman" w:hAnsi="Times New Roman" w:cs="Times New Roman"/>
                <w:i w:val="0"/>
                <w:color w:val="auto"/>
                <w:sz w:val="24"/>
                <w:szCs w:val="24"/>
              </w:rPr>
            </w:pPr>
            <w:r w:rsidRPr="006D143E">
              <w:rPr>
                <w:rFonts w:ascii="Times New Roman" w:hAnsi="Times New Roman" w:cs="Times New Roman"/>
                <w:bCs/>
                <w:i w:val="0"/>
                <w:color w:val="000000" w:themeColor="text1"/>
                <w:sz w:val="24"/>
                <w:szCs w:val="24"/>
              </w:rPr>
              <w:t>Architect Design Analysis</w:t>
            </w:r>
          </w:p>
        </w:tc>
        <w:tc>
          <w:tcPr>
            <w:tcW w:w="4320" w:type="dxa"/>
          </w:tcPr>
          <w:p w:rsidR="006D143E" w:rsidRPr="00EF05BC" w:rsidRDefault="006D143E"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ADD</w:t>
            </w:r>
          </w:p>
        </w:tc>
        <w:tc>
          <w:tcPr>
            <w:tcW w:w="1350" w:type="dxa"/>
            <w:vAlign w:val="center"/>
          </w:tcPr>
          <w:p w:rsidR="006D143E" w:rsidRPr="006D143E" w:rsidRDefault="006D143E" w:rsidP="006B7E33">
            <w:pPr>
              <w:pStyle w:val="infoblu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11/2/2012</w:t>
            </w:r>
          </w:p>
        </w:tc>
        <w:tc>
          <w:tcPr>
            <w:tcW w:w="1260" w:type="dxa"/>
          </w:tcPr>
          <w:p w:rsidR="006D143E" w:rsidRPr="00EF05BC" w:rsidRDefault="006D143E"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Major</w:t>
            </w:r>
          </w:p>
        </w:tc>
      </w:tr>
      <w:tr w:rsidR="006D143E" w:rsidRPr="005D5DFA" w:rsidTr="003D40FE">
        <w:tc>
          <w:tcPr>
            <w:tcW w:w="690" w:type="dxa"/>
          </w:tcPr>
          <w:p w:rsidR="006D143E" w:rsidRPr="00EF05BC" w:rsidRDefault="006D143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864" w:type="dxa"/>
          </w:tcPr>
          <w:p w:rsidR="006D143E" w:rsidRPr="00EF05BC" w:rsidRDefault="006D143E" w:rsidP="001E6E1C">
            <w:pPr>
              <w:pStyle w:val="infoblue"/>
              <w:snapToGrid w:val="0"/>
              <w:ind w:left="0"/>
              <w:rPr>
                <w:rFonts w:ascii="Times New Roman" w:hAnsi="Times New Roman" w:cs="Times New Roman"/>
                <w:i w:val="0"/>
                <w:color w:val="auto"/>
                <w:sz w:val="24"/>
                <w:szCs w:val="24"/>
              </w:rPr>
            </w:pPr>
            <w:r w:rsidRPr="006D143E">
              <w:rPr>
                <w:rFonts w:ascii="Times New Roman" w:hAnsi="Times New Roman" w:cs="Times New Roman"/>
                <w:bCs/>
                <w:i w:val="0"/>
                <w:color w:val="000000" w:themeColor="text1"/>
                <w:sz w:val="24"/>
                <w:szCs w:val="24"/>
              </w:rPr>
              <w:t>Design Database</w:t>
            </w:r>
          </w:p>
        </w:tc>
        <w:tc>
          <w:tcPr>
            <w:tcW w:w="4320" w:type="dxa"/>
          </w:tcPr>
          <w:p w:rsidR="006D143E" w:rsidRPr="00EF05BC" w:rsidRDefault="006D143E" w:rsidP="00FA6413">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w:t>
            </w:r>
            <w:r>
              <w:rPr>
                <w:rFonts w:ascii="Times New Roman" w:hAnsi="Times New Roman" w:cs="Times New Roman"/>
                <w:i w:val="0"/>
                <w:color w:val="auto"/>
                <w:sz w:val="24"/>
                <w:szCs w:val="24"/>
              </w:rPr>
              <w:t>Architecture Design document</w:t>
            </w:r>
          </w:p>
        </w:tc>
        <w:tc>
          <w:tcPr>
            <w:tcW w:w="1350" w:type="dxa"/>
            <w:vAlign w:val="center"/>
          </w:tcPr>
          <w:p w:rsidR="006D143E" w:rsidRPr="006D143E" w:rsidRDefault="006D143E" w:rsidP="006B7E33">
            <w:pPr>
              <w:pStyle w:val="infoblu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29/2/2012</w:t>
            </w:r>
          </w:p>
        </w:tc>
        <w:tc>
          <w:tcPr>
            <w:tcW w:w="1260" w:type="dxa"/>
          </w:tcPr>
          <w:p w:rsidR="006D143E" w:rsidRPr="00EF05BC" w:rsidRDefault="006D143E"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D143E" w:rsidRPr="005D5DFA" w:rsidTr="003D40FE">
        <w:tc>
          <w:tcPr>
            <w:tcW w:w="690" w:type="dxa"/>
          </w:tcPr>
          <w:p w:rsidR="006D143E" w:rsidRDefault="00E6227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5</w:t>
            </w:r>
          </w:p>
        </w:tc>
        <w:tc>
          <w:tcPr>
            <w:tcW w:w="1864" w:type="dxa"/>
          </w:tcPr>
          <w:p w:rsidR="006D143E" w:rsidRPr="006D143E" w:rsidRDefault="006D143E" w:rsidP="001E6E1C">
            <w:pPr>
              <w:pStyle w:val="infoblue"/>
              <w:snapToGrid w:val="0"/>
              <w:ind w:left="0"/>
              <w:rPr>
                <w:rFonts w:ascii="Times New Roman" w:hAnsi="Times New Roman" w:cs="Times New Roman"/>
                <w:bCs/>
                <w:i w:val="0"/>
                <w:color w:val="000000" w:themeColor="text1"/>
                <w:sz w:val="24"/>
                <w:szCs w:val="24"/>
              </w:rPr>
            </w:pPr>
            <w:r w:rsidRPr="006D143E">
              <w:rPr>
                <w:rFonts w:ascii="Times New Roman" w:hAnsi="Times New Roman" w:cs="Times New Roman"/>
                <w:bCs/>
                <w:i w:val="0"/>
                <w:color w:val="000000" w:themeColor="text1"/>
                <w:sz w:val="24"/>
                <w:szCs w:val="24"/>
              </w:rPr>
              <w:t>Testing</w:t>
            </w:r>
          </w:p>
        </w:tc>
        <w:tc>
          <w:tcPr>
            <w:tcW w:w="4320" w:type="dxa"/>
          </w:tcPr>
          <w:p w:rsidR="006D143E" w:rsidRPr="00EF05BC" w:rsidRDefault="006D143E" w:rsidP="00FA6413">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Release test reports</w:t>
            </w:r>
          </w:p>
        </w:tc>
        <w:tc>
          <w:tcPr>
            <w:tcW w:w="1350" w:type="dxa"/>
            <w:vAlign w:val="center"/>
          </w:tcPr>
          <w:p w:rsidR="006D143E" w:rsidRPr="006D143E" w:rsidRDefault="006D143E" w:rsidP="006B7E33">
            <w:pPr>
              <w:pStyle w:val="infoblu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15/2/2012</w:t>
            </w:r>
          </w:p>
        </w:tc>
        <w:tc>
          <w:tcPr>
            <w:tcW w:w="1260" w:type="dxa"/>
          </w:tcPr>
          <w:p w:rsidR="006D143E" w:rsidRDefault="003D40FE"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D143E" w:rsidRPr="005D5DFA" w:rsidTr="003D40FE">
        <w:tc>
          <w:tcPr>
            <w:tcW w:w="690" w:type="dxa"/>
          </w:tcPr>
          <w:p w:rsidR="006D143E" w:rsidRDefault="00E6227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6</w:t>
            </w:r>
          </w:p>
        </w:tc>
        <w:tc>
          <w:tcPr>
            <w:tcW w:w="1864" w:type="dxa"/>
          </w:tcPr>
          <w:p w:rsidR="006D143E" w:rsidRPr="006D143E" w:rsidRDefault="006D143E" w:rsidP="001E6E1C">
            <w:pPr>
              <w:pStyle w:val="infoblue"/>
              <w:snapToGrid w:val="0"/>
              <w:ind w:left="0"/>
              <w:rPr>
                <w:rFonts w:ascii="Times New Roman" w:hAnsi="Times New Roman" w:cs="Times New Roman"/>
                <w:bCs/>
                <w:i w:val="0"/>
                <w:color w:val="000000" w:themeColor="text1"/>
                <w:sz w:val="24"/>
                <w:szCs w:val="24"/>
              </w:rPr>
            </w:pPr>
            <w:r w:rsidRPr="006D143E">
              <w:rPr>
                <w:rFonts w:ascii="Times New Roman" w:hAnsi="Times New Roman" w:cs="Times New Roman"/>
                <w:bCs/>
                <w:i w:val="0"/>
                <w:color w:val="000000" w:themeColor="text1"/>
                <w:sz w:val="24"/>
                <w:szCs w:val="24"/>
              </w:rPr>
              <w:t>Deliver to customer</w:t>
            </w:r>
          </w:p>
        </w:tc>
        <w:tc>
          <w:tcPr>
            <w:tcW w:w="4320" w:type="dxa"/>
          </w:tcPr>
          <w:p w:rsidR="006D143E" w:rsidRPr="00EF05BC" w:rsidRDefault="006D143E" w:rsidP="00FA6413">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Give product for customer</w:t>
            </w:r>
          </w:p>
        </w:tc>
        <w:tc>
          <w:tcPr>
            <w:tcW w:w="1350" w:type="dxa"/>
            <w:vAlign w:val="center"/>
          </w:tcPr>
          <w:p w:rsidR="006D143E" w:rsidRPr="006D143E" w:rsidRDefault="006D143E" w:rsidP="006B7E33">
            <w:pPr>
              <w:pStyle w:val="infoblu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22/5/2012</w:t>
            </w:r>
          </w:p>
        </w:tc>
        <w:tc>
          <w:tcPr>
            <w:tcW w:w="1260" w:type="dxa"/>
          </w:tcPr>
          <w:p w:rsidR="006D143E" w:rsidRDefault="003D40FE"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bl>
    <w:p w:rsidR="00D8164E" w:rsidRDefault="00D8164E" w:rsidP="00D8164E">
      <w:pPr>
        <w:pStyle w:val="Heading2"/>
        <w:tabs>
          <w:tab w:val="left" w:pos="576"/>
        </w:tabs>
        <w:rPr>
          <w:rFonts w:ascii="Times New Roman" w:hAnsi="Times New Roman" w:cs="Times New Roman"/>
          <w:sz w:val="24"/>
          <w:szCs w:val="24"/>
        </w:rPr>
      </w:pPr>
      <w:bookmarkStart w:id="53" w:name="_Toc325621116"/>
    </w:p>
    <w:p w:rsidR="00D8164E" w:rsidRDefault="00D8164E" w:rsidP="00D8164E">
      <w:pPr>
        <w:rPr>
          <w:lang w:eastAsia="ar-SA"/>
        </w:rPr>
      </w:pPr>
    </w:p>
    <w:p w:rsidR="00D8164E" w:rsidRDefault="00D8164E" w:rsidP="00D8164E">
      <w:pPr>
        <w:rPr>
          <w:lang w:eastAsia="ar-SA"/>
        </w:rPr>
      </w:pPr>
    </w:p>
    <w:p w:rsidR="00D8164E" w:rsidRDefault="00D8164E" w:rsidP="00D8164E">
      <w:pPr>
        <w:rPr>
          <w:lang w:eastAsia="ar-SA"/>
        </w:rPr>
      </w:pPr>
    </w:p>
    <w:p w:rsidR="00D8164E" w:rsidRDefault="00D8164E" w:rsidP="00D8164E">
      <w:pPr>
        <w:rPr>
          <w:lang w:eastAsia="ar-SA"/>
        </w:rPr>
      </w:pPr>
    </w:p>
    <w:p w:rsidR="00D8164E" w:rsidRPr="00D8164E" w:rsidRDefault="00D8164E" w:rsidP="00D8164E">
      <w:pPr>
        <w:rPr>
          <w:lang w:eastAsia="ar-SA"/>
        </w:rPr>
      </w:pPr>
    </w:p>
    <w:p w:rsidR="0067410F" w:rsidRPr="001E6E1C" w:rsidRDefault="00842F87" w:rsidP="00E62276">
      <w:pPr>
        <w:pStyle w:val="Heading2"/>
        <w:numPr>
          <w:ilvl w:val="1"/>
          <w:numId w:val="4"/>
        </w:numPr>
        <w:tabs>
          <w:tab w:val="left" w:pos="576"/>
        </w:tabs>
        <w:rPr>
          <w:rFonts w:ascii="Times New Roman" w:hAnsi="Times New Roman" w:cs="Times New Roman"/>
          <w:sz w:val="24"/>
          <w:szCs w:val="24"/>
        </w:rPr>
      </w:pPr>
      <w:r>
        <w:rPr>
          <w:rFonts w:ascii="Times New Roman" w:hAnsi="Times New Roman" w:cs="Times New Roman"/>
          <w:sz w:val="24"/>
          <w:szCs w:val="24"/>
        </w:rPr>
        <w:lastRenderedPageBreak/>
        <w:t>Work break down structure</w:t>
      </w:r>
      <w:bookmarkEnd w:id="53"/>
    </w:p>
    <w:p w:rsidR="00842F87" w:rsidRDefault="00842F87" w:rsidP="001E6E1C">
      <w:pPr>
        <w:pStyle w:val="infoblue"/>
        <w:ind w:left="0"/>
        <w:rPr>
          <w:rFonts w:ascii="Times New Roman" w:hAnsi="Times New Roman" w:cs="Times New Roman"/>
          <w:color w:val="auto"/>
          <w:sz w:val="24"/>
          <w:szCs w:val="24"/>
        </w:rPr>
      </w:pPr>
    </w:p>
    <w:p w:rsidR="00842F87" w:rsidRDefault="00842F87" w:rsidP="00842F87">
      <w:pPr>
        <w:pStyle w:val="infoblue"/>
        <w:ind w:left="-1440"/>
        <w:rPr>
          <w:rFonts w:ascii="Times New Roman" w:hAnsi="Times New Roman" w:cs="Times New Roman"/>
          <w:color w:val="auto"/>
          <w:sz w:val="24"/>
          <w:szCs w:val="24"/>
        </w:rPr>
      </w:pPr>
      <w:r w:rsidRPr="00842F87">
        <w:rPr>
          <w:rFonts w:ascii="Times New Roman" w:hAnsi="Times New Roman" w:cs="Times New Roman"/>
          <w:i w:val="0"/>
          <w:noProof/>
          <w:color w:val="auto"/>
          <w:sz w:val="24"/>
          <w:szCs w:val="24"/>
          <w:lang w:eastAsia="en-US"/>
        </w:rPr>
        <w:drawing>
          <wp:inline distT="0" distB="0" distL="0" distR="0" wp14:anchorId="36DB7361" wp14:editId="1BE60FC8">
            <wp:extent cx="7896225" cy="3914775"/>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014D56" w:rsidRPr="00611FD2" w:rsidRDefault="00611FD2" w:rsidP="00611FD2">
      <w:pPr>
        <w:pStyle w:val="BodyText"/>
        <w:jc w:val="center"/>
        <w:rPr>
          <w:rFonts w:ascii="Times New Roman" w:hAnsi="Times New Roman" w:cs="Times New Roman"/>
          <w:sz w:val="24"/>
          <w:szCs w:val="24"/>
        </w:rPr>
      </w:pPr>
      <w:r w:rsidRPr="00611FD2">
        <w:rPr>
          <w:rFonts w:ascii="Times New Roman" w:hAnsi="Times New Roman" w:cs="Times New Roman"/>
          <w:i/>
          <w:sz w:val="24"/>
          <w:szCs w:val="24"/>
        </w:rPr>
        <w:t>Figure 6: W</w:t>
      </w:r>
      <w:r>
        <w:rPr>
          <w:rFonts w:ascii="Times New Roman" w:hAnsi="Times New Roman" w:cs="Times New Roman"/>
          <w:i/>
          <w:sz w:val="24"/>
          <w:szCs w:val="24"/>
        </w:rPr>
        <w:t>ork</w:t>
      </w:r>
      <w:r w:rsidRPr="00611FD2">
        <w:rPr>
          <w:rStyle w:val="Emphasis"/>
          <w:rFonts w:ascii="Times New Roman" w:hAnsi="Times New Roman" w:cs="Times New Roman"/>
          <w:sz w:val="24"/>
          <w:szCs w:val="24"/>
        </w:rPr>
        <w:t xml:space="preserve"> breakdown structure</w:t>
      </w:r>
    </w:p>
    <w:p w:rsidR="00014D56" w:rsidRDefault="00014D56" w:rsidP="00E62276">
      <w:pPr>
        <w:pStyle w:val="Heading2"/>
        <w:numPr>
          <w:ilvl w:val="1"/>
          <w:numId w:val="4"/>
        </w:numPr>
        <w:tabs>
          <w:tab w:val="left" w:pos="576"/>
        </w:tabs>
        <w:rPr>
          <w:rFonts w:ascii="Times New Roman" w:hAnsi="Times New Roman" w:cs="Times New Roman"/>
          <w:sz w:val="24"/>
          <w:szCs w:val="24"/>
        </w:rPr>
      </w:pPr>
      <w:bookmarkStart w:id="54" w:name="_Toc325551838"/>
      <w:bookmarkStart w:id="55" w:name="_Toc325621117"/>
      <w:r>
        <w:rPr>
          <w:rFonts w:ascii="Times New Roman" w:hAnsi="Times New Roman" w:cs="Times New Roman"/>
          <w:sz w:val="24"/>
          <w:szCs w:val="24"/>
        </w:rPr>
        <w:t>Project Stakeholders Involvements</w:t>
      </w:r>
      <w:bookmarkEnd w:id="54"/>
      <w:bookmarkEnd w:id="55"/>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6687"/>
      </w:tblGrid>
      <w:tr w:rsidR="00014D56" w:rsidRPr="00F435C6" w:rsidTr="006B7E33">
        <w:tc>
          <w:tcPr>
            <w:tcW w:w="2554" w:type="dxa"/>
            <w:shd w:val="clear" w:color="auto" w:fill="002060"/>
          </w:tcPr>
          <w:p w:rsidR="00014D56" w:rsidRPr="00F435C6" w:rsidRDefault="00014D56" w:rsidP="006B7E33">
            <w:pPr>
              <w:pStyle w:val="BodyText"/>
              <w:rPr>
                <w:rFonts w:ascii="Times New Roman" w:hAnsi="Times New Roman" w:cs="Times New Roman"/>
                <w:b/>
                <w:sz w:val="24"/>
                <w:szCs w:val="24"/>
              </w:rPr>
            </w:pPr>
            <w:r w:rsidRPr="00F435C6">
              <w:rPr>
                <w:rFonts w:ascii="Times New Roman" w:hAnsi="Times New Roman" w:cs="Times New Roman"/>
                <w:b/>
                <w:sz w:val="24"/>
                <w:szCs w:val="24"/>
              </w:rPr>
              <w:t>ROLE</w:t>
            </w:r>
          </w:p>
        </w:tc>
        <w:tc>
          <w:tcPr>
            <w:tcW w:w="6687" w:type="dxa"/>
            <w:shd w:val="clear" w:color="auto" w:fill="002060"/>
          </w:tcPr>
          <w:p w:rsidR="00014D56" w:rsidRPr="00F435C6" w:rsidRDefault="00014D56" w:rsidP="006B7E33">
            <w:pPr>
              <w:pStyle w:val="BodyText"/>
              <w:rPr>
                <w:rFonts w:ascii="Times New Roman" w:hAnsi="Times New Roman" w:cs="Times New Roman"/>
                <w:b/>
                <w:sz w:val="24"/>
                <w:szCs w:val="24"/>
              </w:rPr>
            </w:pPr>
            <w:r w:rsidRPr="00F435C6">
              <w:rPr>
                <w:rFonts w:ascii="Times New Roman" w:hAnsi="Times New Roman" w:cs="Times New Roman"/>
                <w:b/>
                <w:sz w:val="24"/>
                <w:szCs w:val="24"/>
              </w:rPr>
              <w:t>NAME</w:t>
            </w:r>
          </w:p>
        </w:tc>
      </w:tr>
      <w:tr w:rsidR="00014D56" w:rsidRPr="00F435C6" w:rsidTr="006B7E33">
        <w:tc>
          <w:tcPr>
            <w:tcW w:w="2554" w:type="dxa"/>
          </w:tcPr>
          <w:p w:rsidR="00014D56" w:rsidRPr="00F435C6" w:rsidRDefault="00014D56" w:rsidP="006B7E33">
            <w:pPr>
              <w:pStyle w:val="BodyText"/>
              <w:rPr>
                <w:rFonts w:ascii="Times New Roman" w:hAnsi="Times New Roman" w:cs="Times New Roman"/>
                <w:sz w:val="24"/>
                <w:szCs w:val="24"/>
              </w:rPr>
            </w:pPr>
            <w:r w:rsidRPr="00F435C6">
              <w:rPr>
                <w:rFonts w:ascii="Times New Roman" w:hAnsi="Times New Roman" w:cs="Times New Roman"/>
                <w:sz w:val="24"/>
                <w:szCs w:val="24"/>
              </w:rPr>
              <w:t>Mentor</w:t>
            </w:r>
          </w:p>
        </w:tc>
        <w:tc>
          <w:tcPr>
            <w:tcW w:w="6687" w:type="dxa"/>
          </w:tcPr>
          <w:p w:rsidR="00014D56" w:rsidRDefault="00014D56" w:rsidP="006B7E33">
            <w:pPr>
              <w:pStyle w:val="BodyText"/>
              <w:rPr>
                <w:rFonts w:ascii="Times New Roman" w:hAnsi="Times New Roman" w:cs="Times New Roman"/>
                <w:sz w:val="24"/>
                <w:szCs w:val="24"/>
              </w:rPr>
            </w:pPr>
            <w:r>
              <w:rPr>
                <w:rFonts w:ascii="Times New Roman" w:hAnsi="Times New Roman" w:cs="Times New Roman"/>
                <w:sz w:val="24"/>
                <w:szCs w:val="24"/>
              </w:rPr>
              <w:t xml:space="preserve">Nguyen The </w:t>
            </w:r>
            <w:proofErr w:type="spellStart"/>
            <w:r>
              <w:rPr>
                <w:rFonts w:ascii="Times New Roman" w:hAnsi="Times New Roman" w:cs="Times New Roman"/>
                <w:sz w:val="24"/>
                <w:szCs w:val="24"/>
              </w:rPr>
              <w:t>Quang</w:t>
            </w:r>
            <w:proofErr w:type="spellEnd"/>
          </w:p>
          <w:p w:rsidR="00014D56" w:rsidRPr="00F435C6" w:rsidRDefault="00014D56" w:rsidP="006B7E33">
            <w:pPr>
              <w:pStyle w:val="BodyText"/>
              <w:rPr>
                <w:rFonts w:ascii="Times New Roman" w:hAnsi="Times New Roman" w:cs="Times New Roman"/>
                <w:sz w:val="24"/>
                <w:szCs w:val="24"/>
              </w:rPr>
            </w:pPr>
            <w:proofErr w:type="spellStart"/>
            <w:r>
              <w:rPr>
                <w:rFonts w:ascii="Times New Roman" w:hAnsi="Times New Roman" w:cs="Times New Roman"/>
                <w:sz w:val="24"/>
                <w:szCs w:val="24"/>
              </w:rPr>
              <w:t>Dinh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Duc</w:t>
            </w:r>
            <w:proofErr w:type="spellEnd"/>
            <w:r>
              <w:rPr>
                <w:rFonts w:ascii="Times New Roman" w:hAnsi="Times New Roman" w:cs="Times New Roman"/>
                <w:sz w:val="24"/>
                <w:szCs w:val="24"/>
              </w:rPr>
              <w:t xml:space="preserve"> Tri</w:t>
            </w:r>
          </w:p>
        </w:tc>
      </w:tr>
      <w:tr w:rsidR="00014D56" w:rsidRPr="00F435C6" w:rsidTr="006B7E33">
        <w:tc>
          <w:tcPr>
            <w:tcW w:w="2554" w:type="dxa"/>
          </w:tcPr>
          <w:p w:rsidR="00014D56" w:rsidRPr="00F435C6" w:rsidRDefault="00014D56" w:rsidP="006B7E33">
            <w:pPr>
              <w:pStyle w:val="BodyText"/>
              <w:rPr>
                <w:rFonts w:ascii="Times New Roman" w:hAnsi="Times New Roman" w:cs="Times New Roman"/>
                <w:sz w:val="24"/>
                <w:szCs w:val="24"/>
              </w:rPr>
            </w:pPr>
            <w:r>
              <w:rPr>
                <w:rFonts w:ascii="Times New Roman" w:hAnsi="Times New Roman" w:cs="Times New Roman"/>
                <w:sz w:val="24"/>
                <w:szCs w:val="24"/>
              </w:rPr>
              <w:t>Development team</w:t>
            </w:r>
          </w:p>
        </w:tc>
        <w:tc>
          <w:tcPr>
            <w:tcW w:w="6687" w:type="dxa"/>
          </w:tcPr>
          <w:p w:rsidR="00014D56" w:rsidRPr="00F435C6" w:rsidRDefault="00014D56" w:rsidP="006B7E33">
            <w:pPr>
              <w:pStyle w:val="BodyText"/>
              <w:rPr>
                <w:rFonts w:ascii="Times New Roman" w:hAnsi="Times New Roman" w:cs="Times New Roman"/>
                <w:sz w:val="24"/>
                <w:szCs w:val="24"/>
              </w:rPr>
            </w:pPr>
            <w:r w:rsidRPr="00F435C6">
              <w:rPr>
                <w:rFonts w:ascii="Times New Roman" w:hAnsi="Times New Roman" w:cs="Times New Roman"/>
                <w:sz w:val="24"/>
                <w:szCs w:val="24"/>
              </w:rPr>
              <w:t>Human Resource Team</w:t>
            </w:r>
          </w:p>
        </w:tc>
      </w:tr>
      <w:tr w:rsidR="00014D56" w:rsidRPr="00F435C6" w:rsidTr="006B7E33">
        <w:tc>
          <w:tcPr>
            <w:tcW w:w="2554" w:type="dxa"/>
          </w:tcPr>
          <w:p w:rsidR="00014D56" w:rsidRPr="00F435C6" w:rsidRDefault="00014D56" w:rsidP="006B7E33">
            <w:pPr>
              <w:pStyle w:val="BodyText"/>
              <w:rPr>
                <w:rFonts w:ascii="Times New Roman" w:hAnsi="Times New Roman" w:cs="Times New Roman"/>
                <w:sz w:val="24"/>
                <w:szCs w:val="24"/>
              </w:rPr>
            </w:pPr>
            <w:r w:rsidRPr="00F435C6">
              <w:rPr>
                <w:rFonts w:ascii="Times New Roman" w:hAnsi="Times New Roman" w:cs="Times New Roman"/>
                <w:sz w:val="24"/>
                <w:szCs w:val="24"/>
              </w:rPr>
              <w:t>Customer</w:t>
            </w:r>
          </w:p>
        </w:tc>
        <w:tc>
          <w:tcPr>
            <w:tcW w:w="6687" w:type="dxa"/>
          </w:tcPr>
          <w:p w:rsidR="00014D56" w:rsidRPr="00F435C6" w:rsidRDefault="00014D56" w:rsidP="006B7E33">
            <w:pPr>
              <w:pStyle w:val="BodyText"/>
              <w:rPr>
                <w:rFonts w:ascii="Times New Roman" w:hAnsi="Times New Roman" w:cs="Times New Roman"/>
                <w:sz w:val="24"/>
                <w:szCs w:val="24"/>
              </w:rPr>
            </w:pPr>
            <w:r w:rsidRPr="00F435C6">
              <w:rPr>
                <w:rFonts w:ascii="Times New Roman" w:hAnsi="Times New Roman" w:cs="Times New Roman"/>
                <w:sz w:val="24"/>
                <w:szCs w:val="24"/>
              </w:rPr>
              <w:t xml:space="preserve">Van Lang </w:t>
            </w:r>
            <w:proofErr w:type="spellStart"/>
            <w:r w:rsidRPr="00F435C6">
              <w:rPr>
                <w:rFonts w:ascii="Times New Roman" w:hAnsi="Times New Roman" w:cs="Times New Roman"/>
                <w:sz w:val="24"/>
                <w:szCs w:val="24"/>
              </w:rPr>
              <w:t>uni.PhongNhan</w:t>
            </w:r>
            <w:proofErr w:type="spellEnd"/>
            <w:r w:rsidRPr="00F435C6">
              <w:rPr>
                <w:rFonts w:ascii="Times New Roman" w:hAnsi="Times New Roman" w:cs="Times New Roman"/>
                <w:sz w:val="24"/>
                <w:szCs w:val="24"/>
              </w:rPr>
              <w:t xml:space="preserve"> Luc</w:t>
            </w:r>
          </w:p>
        </w:tc>
      </w:tr>
    </w:tbl>
    <w:p w:rsidR="00014D56" w:rsidRDefault="00014D56" w:rsidP="00014D56">
      <w:pPr>
        <w:rPr>
          <w:lang w:eastAsia="ar-SA"/>
        </w:rPr>
      </w:pPr>
    </w:p>
    <w:p w:rsidR="00D8164E" w:rsidRDefault="00D8164E" w:rsidP="00014D56">
      <w:pPr>
        <w:rPr>
          <w:lang w:eastAsia="ar-SA"/>
        </w:rPr>
      </w:pPr>
    </w:p>
    <w:p w:rsidR="00D8164E" w:rsidRDefault="00D8164E" w:rsidP="00014D56">
      <w:pPr>
        <w:rPr>
          <w:lang w:eastAsia="ar-SA"/>
        </w:rPr>
      </w:pPr>
    </w:p>
    <w:p w:rsidR="00D8164E" w:rsidRDefault="00D8164E" w:rsidP="00014D56">
      <w:pPr>
        <w:rPr>
          <w:lang w:eastAsia="ar-SA"/>
        </w:rPr>
      </w:pPr>
    </w:p>
    <w:p w:rsidR="00D8164E" w:rsidRDefault="00D8164E" w:rsidP="00014D56">
      <w:pPr>
        <w:rPr>
          <w:lang w:eastAsia="ar-SA"/>
        </w:rPr>
      </w:pPr>
    </w:p>
    <w:p w:rsidR="00D8164E" w:rsidRDefault="00D8164E" w:rsidP="00014D56">
      <w:pPr>
        <w:rPr>
          <w:lang w:eastAsia="ar-SA"/>
        </w:rPr>
      </w:pPr>
    </w:p>
    <w:p w:rsidR="00D8164E" w:rsidRPr="00014D56" w:rsidRDefault="00D8164E" w:rsidP="00014D56">
      <w:pPr>
        <w:rPr>
          <w:lang w:eastAsia="ar-SA"/>
        </w:rPr>
      </w:pPr>
    </w:p>
    <w:p w:rsidR="0067410F" w:rsidRPr="001E6E1C" w:rsidRDefault="0067410F" w:rsidP="00E62276">
      <w:pPr>
        <w:pStyle w:val="Heading1"/>
        <w:numPr>
          <w:ilvl w:val="0"/>
          <w:numId w:val="4"/>
        </w:numPr>
        <w:shd w:val="clear" w:color="auto" w:fill="002060"/>
        <w:ind w:left="720"/>
        <w:rPr>
          <w:rFonts w:ascii="Times New Roman" w:hAnsi="Times New Roman" w:cs="Times New Roman"/>
          <w:sz w:val="24"/>
          <w:szCs w:val="24"/>
        </w:rPr>
      </w:pPr>
      <w:bookmarkStart w:id="56" w:name="_Toc325551839"/>
      <w:bookmarkStart w:id="57" w:name="_Toc325621118"/>
      <w:r w:rsidRPr="001E6E1C">
        <w:rPr>
          <w:rFonts w:ascii="Times New Roman" w:hAnsi="Times New Roman" w:cs="Times New Roman"/>
          <w:sz w:val="24"/>
          <w:szCs w:val="24"/>
        </w:rPr>
        <w:lastRenderedPageBreak/>
        <w:t>Project Communication Plan</w:t>
      </w:r>
      <w:bookmarkEnd w:id="56"/>
      <w:bookmarkEnd w:id="57"/>
    </w:p>
    <w:p w:rsidR="0067410F" w:rsidRDefault="0067410F" w:rsidP="001E6E1C">
      <w:pPr>
        <w:pStyle w:val="Heading2"/>
        <w:tabs>
          <w:tab w:val="left" w:pos="576"/>
        </w:tabs>
        <w:rPr>
          <w:rFonts w:ascii="Times New Roman" w:hAnsi="Times New Roman" w:cs="Times New Roman"/>
          <w:sz w:val="24"/>
          <w:szCs w:val="24"/>
        </w:rPr>
      </w:pPr>
    </w:p>
    <w:tbl>
      <w:tblPr>
        <w:tblW w:w="939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21"/>
        <w:gridCol w:w="3023"/>
        <w:gridCol w:w="1170"/>
        <w:gridCol w:w="810"/>
        <w:gridCol w:w="3870"/>
      </w:tblGrid>
      <w:tr w:rsidR="006321AA" w:rsidRPr="00F435C6" w:rsidTr="003D40FE">
        <w:tc>
          <w:tcPr>
            <w:tcW w:w="521" w:type="dxa"/>
            <w:shd w:val="clear" w:color="auto" w:fill="002060"/>
          </w:tcPr>
          <w:p w:rsidR="006321AA" w:rsidRPr="00F435C6" w:rsidRDefault="006321AA"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3023" w:type="dxa"/>
            <w:shd w:val="clear" w:color="auto" w:fill="002060"/>
          </w:tcPr>
          <w:p w:rsidR="006321AA" w:rsidRPr="00F435C6" w:rsidRDefault="006321AA"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Name</w:t>
            </w:r>
          </w:p>
        </w:tc>
        <w:tc>
          <w:tcPr>
            <w:tcW w:w="1170" w:type="dxa"/>
            <w:shd w:val="clear" w:color="auto" w:fill="002060"/>
          </w:tcPr>
          <w:p w:rsidR="006321AA" w:rsidRPr="00F435C6" w:rsidRDefault="006321AA"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Role</w:t>
            </w:r>
          </w:p>
        </w:tc>
        <w:tc>
          <w:tcPr>
            <w:tcW w:w="810" w:type="dxa"/>
            <w:shd w:val="clear" w:color="auto" w:fill="002060"/>
          </w:tcPr>
          <w:p w:rsidR="006321AA" w:rsidRPr="00F435C6" w:rsidRDefault="006321AA"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Represent for</w:t>
            </w:r>
          </w:p>
        </w:tc>
        <w:tc>
          <w:tcPr>
            <w:tcW w:w="3870" w:type="dxa"/>
            <w:shd w:val="clear" w:color="auto" w:fill="002060"/>
          </w:tcPr>
          <w:p w:rsidR="006321AA" w:rsidRPr="00F435C6" w:rsidRDefault="006321AA" w:rsidP="005D5DFA">
            <w:pPr>
              <w:tabs>
                <w:tab w:val="left" w:pos="930"/>
              </w:tabs>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Contact Info</w:t>
            </w:r>
          </w:p>
        </w:tc>
      </w:tr>
      <w:tr w:rsidR="006321AA" w:rsidRPr="00F435C6" w:rsidTr="003D40FE">
        <w:trPr>
          <w:trHeight w:val="1007"/>
        </w:trPr>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5D5DFA">
            <w:pPr>
              <w:pStyle w:val="InfoBlue0"/>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Human resource department</w:t>
            </w:r>
          </w:p>
        </w:tc>
        <w:tc>
          <w:tcPr>
            <w:tcW w:w="1170" w:type="dxa"/>
          </w:tcPr>
          <w:p w:rsidR="006321AA" w:rsidRPr="00F435C6" w:rsidRDefault="006321AA" w:rsidP="005D5DFA">
            <w:pPr>
              <w:pStyle w:val="InfoBlue0"/>
              <w:snapToGrid w:val="0"/>
              <w:ind w:left="0"/>
              <w:rPr>
                <w:rFonts w:ascii="Times New Roman" w:hAnsi="Times New Roman" w:cs="Times New Roman"/>
                <w:i w:val="0"/>
                <w:color w:val="auto"/>
                <w:sz w:val="24"/>
                <w:szCs w:val="24"/>
              </w:rPr>
            </w:pPr>
            <w:r w:rsidRPr="00F435C6">
              <w:rPr>
                <w:rFonts w:ascii="Times New Roman" w:hAnsi="Times New Roman" w:cs="Times New Roman"/>
                <w:i w:val="0"/>
                <w:color w:val="auto"/>
                <w:sz w:val="24"/>
                <w:szCs w:val="24"/>
              </w:rPr>
              <w:t>Customer</w:t>
            </w:r>
          </w:p>
        </w:tc>
        <w:tc>
          <w:tcPr>
            <w:tcW w:w="810" w:type="dxa"/>
          </w:tcPr>
          <w:p w:rsidR="006321AA" w:rsidRPr="00F435C6" w:rsidRDefault="006321AA" w:rsidP="005D5DFA">
            <w:pPr>
              <w:pStyle w:val="InfoBlue0"/>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VLU</w:t>
            </w:r>
          </w:p>
        </w:tc>
        <w:tc>
          <w:tcPr>
            <w:tcW w:w="3870" w:type="dxa"/>
          </w:tcPr>
          <w:p w:rsidR="006321AA" w:rsidRPr="00F435C6" w:rsidRDefault="006321AA" w:rsidP="00FE3E39">
            <w:pPr>
              <w:pStyle w:val="CommentText"/>
              <w:snapToGrid w:val="0"/>
              <w:ind w:left="0"/>
              <w:rPr>
                <w:rFonts w:ascii="Times New Roman" w:hAnsi="Times New Roman" w:cs="Times New Roman"/>
                <w:iCs/>
                <w:sz w:val="24"/>
                <w:szCs w:val="24"/>
              </w:rPr>
            </w:pPr>
            <w:r w:rsidRPr="00F435C6">
              <w:rPr>
                <w:rFonts w:ascii="Times New Roman" w:hAnsi="Times New Roman" w:cs="Times New Roman"/>
                <w:iCs/>
                <w:sz w:val="24"/>
                <w:szCs w:val="24"/>
              </w:rPr>
              <w:t xml:space="preserve">Address: 45 Nguyen </w:t>
            </w:r>
            <w:proofErr w:type="spellStart"/>
            <w:r w:rsidRPr="00F435C6">
              <w:rPr>
                <w:rFonts w:ascii="Times New Roman" w:hAnsi="Times New Roman" w:cs="Times New Roman"/>
                <w:iCs/>
                <w:sz w:val="24"/>
                <w:szCs w:val="24"/>
              </w:rPr>
              <w:t>KhacNhu</w:t>
            </w:r>
            <w:proofErr w:type="spellEnd"/>
            <w:r w:rsidRPr="00F435C6">
              <w:rPr>
                <w:rFonts w:ascii="Times New Roman" w:hAnsi="Times New Roman" w:cs="Times New Roman"/>
                <w:iCs/>
                <w:sz w:val="24"/>
                <w:szCs w:val="24"/>
              </w:rPr>
              <w:t>, Q1, HCM</w:t>
            </w:r>
          </w:p>
          <w:p w:rsidR="006321AA" w:rsidRPr="003D40FE" w:rsidRDefault="006321AA" w:rsidP="00FE3E39">
            <w:pPr>
              <w:pStyle w:val="CommentText"/>
              <w:snapToGrid w:val="0"/>
              <w:ind w:left="0"/>
              <w:rPr>
                <w:rFonts w:ascii="Times New Roman" w:hAnsi="Times New Roman" w:cs="Times New Roman"/>
                <w:sz w:val="24"/>
                <w:szCs w:val="24"/>
              </w:rPr>
            </w:pPr>
            <w:proofErr w:type="spellStart"/>
            <w:r w:rsidRPr="00F435C6">
              <w:rPr>
                <w:rFonts w:ascii="Times New Roman" w:hAnsi="Times New Roman" w:cs="Times New Roman"/>
                <w:iCs/>
                <w:sz w:val="24"/>
                <w:szCs w:val="24"/>
              </w:rPr>
              <w:t>Email:</w:t>
            </w:r>
            <w:hyperlink r:id="rId45" w:history="1">
              <w:r w:rsidRPr="00F435C6">
                <w:rPr>
                  <w:rStyle w:val="Hyperlink"/>
                  <w:rFonts w:ascii="Times New Roman" w:hAnsi="Times New Roman" w:cs="Times New Roman"/>
                  <w:color w:val="auto"/>
                  <w:sz w:val="24"/>
                  <w:szCs w:val="24"/>
                </w:rPr>
                <w:t>p.kh@vanlanguni.edu.vn</w:t>
              </w:r>
              <w:proofErr w:type="spellEnd"/>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770D62">
            <w:pPr>
              <w:pStyle w:val="BodyText"/>
              <w:rPr>
                <w:rFonts w:ascii="Times New Roman" w:hAnsi="Times New Roman" w:cs="Times New Roman"/>
                <w:sz w:val="24"/>
                <w:szCs w:val="24"/>
              </w:rPr>
            </w:pPr>
            <w:proofErr w:type="spellStart"/>
            <w:r>
              <w:rPr>
                <w:rFonts w:ascii="Times New Roman" w:hAnsi="Times New Roman" w:cs="Times New Roman"/>
                <w:sz w:val="24"/>
                <w:szCs w:val="24"/>
              </w:rPr>
              <w:t>Nguye</w:t>
            </w:r>
            <w:proofErr w:type="spellEnd"/>
            <w:r>
              <w:rPr>
                <w:rFonts w:ascii="Times New Roman" w:hAnsi="Times New Roman" w:cs="Times New Roman"/>
                <w:sz w:val="24"/>
                <w:szCs w:val="24"/>
              </w:rPr>
              <w:t xml:space="preserve"> The </w:t>
            </w:r>
            <w:proofErr w:type="spellStart"/>
            <w:r>
              <w:rPr>
                <w:rFonts w:ascii="Times New Roman" w:hAnsi="Times New Roman" w:cs="Times New Roman"/>
                <w:sz w:val="24"/>
                <w:szCs w:val="24"/>
              </w:rPr>
              <w:t>Quang</w:t>
            </w:r>
            <w:proofErr w:type="spellEnd"/>
          </w:p>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ab/>
            </w:r>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lang w:val="fr-FR"/>
              </w:rPr>
            </w:pPr>
            <w:r w:rsidRPr="00F435C6">
              <w:rPr>
                <w:rFonts w:ascii="Times New Roman" w:hAnsi="Times New Roman" w:cs="Times New Roman"/>
                <w:sz w:val="24"/>
                <w:szCs w:val="24"/>
                <w:lang w:val="fr-FR"/>
              </w:rPr>
              <w:t>Phone:0989990017</w:t>
            </w:r>
          </w:p>
          <w:p w:rsidR="006321AA" w:rsidRPr="00F435C6" w:rsidRDefault="006321AA" w:rsidP="005D5DFA">
            <w:pPr>
              <w:tabs>
                <w:tab w:val="left" w:pos="2363"/>
              </w:tabs>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6" w:history="1">
              <w:r w:rsidRPr="00F435C6">
                <w:rPr>
                  <w:rStyle w:val="Hyperlink"/>
                  <w:rFonts w:ascii="Times New Roman" w:hAnsi="Times New Roman" w:cs="Times New Roman"/>
                  <w:color w:val="auto"/>
                  <w:sz w:val="24"/>
                  <w:szCs w:val="24"/>
                </w:rPr>
                <w:t>quangsm1994@gmail.com</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770D62">
            <w:pPr>
              <w:pStyle w:val="BodyText"/>
              <w:rPr>
                <w:rFonts w:ascii="Times New Roman" w:hAnsi="Times New Roman" w:cs="Times New Roman"/>
                <w:sz w:val="24"/>
                <w:szCs w:val="24"/>
              </w:rPr>
            </w:pPr>
            <w:proofErr w:type="spellStart"/>
            <w:r>
              <w:rPr>
                <w:rFonts w:ascii="Times New Roman" w:hAnsi="Times New Roman" w:cs="Times New Roman"/>
                <w:sz w:val="24"/>
                <w:szCs w:val="24"/>
              </w:rPr>
              <w:t>Dinh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Duc</w:t>
            </w:r>
            <w:proofErr w:type="spellEnd"/>
            <w:r>
              <w:rPr>
                <w:rFonts w:ascii="Times New Roman" w:hAnsi="Times New Roman" w:cs="Times New Roman"/>
                <w:sz w:val="24"/>
                <w:szCs w:val="24"/>
              </w:rPr>
              <w:t xml:space="preserve"> Tri</w:t>
            </w:r>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7" w:history="1">
              <w:r w:rsidRPr="00F435C6">
                <w:rPr>
                  <w:rStyle w:val="Hyperlink"/>
                  <w:rFonts w:ascii="Times New Roman" w:hAnsi="Times New Roman" w:cs="Times New Roman"/>
                  <w:color w:val="auto"/>
                  <w:sz w:val="24"/>
                  <w:szCs w:val="24"/>
                </w:rPr>
                <w:t>nguyenanhnhan@vanlanguni.edu.vn</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Nguyen </w:t>
            </w:r>
            <w:proofErr w:type="spellStart"/>
            <w:r>
              <w:rPr>
                <w:rFonts w:ascii="Times New Roman" w:hAnsi="Times New Roman" w:cs="Times New Roman"/>
                <w:sz w:val="24"/>
                <w:szCs w:val="24"/>
              </w:rPr>
              <w:t>Anh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Nhan</w:t>
            </w:r>
            <w:proofErr w:type="spellEnd"/>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8" w:history="1">
              <w:r w:rsidRPr="00F435C6">
                <w:rPr>
                  <w:rStyle w:val="Hyperlink"/>
                  <w:rFonts w:ascii="Times New Roman" w:hAnsi="Times New Roman" w:cs="Times New Roman"/>
                  <w:color w:val="auto"/>
                  <w:sz w:val="24"/>
                  <w:szCs w:val="24"/>
                </w:rPr>
                <w:t>dinhductri@vanlanguni.edu.vn</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Huynh </w:t>
            </w:r>
            <w:proofErr w:type="spellStart"/>
            <w:r>
              <w:rPr>
                <w:rFonts w:ascii="Times New Roman" w:hAnsi="Times New Roman" w:cs="Times New Roman"/>
                <w:i w:val="0"/>
                <w:iCs w:val="0"/>
                <w:color w:val="auto"/>
                <w:sz w:val="24"/>
                <w:szCs w:val="24"/>
              </w:rPr>
              <w:t>Thi</w:t>
            </w:r>
            <w:proofErr w:type="spellEnd"/>
            <w:r>
              <w:rPr>
                <w:rFonts w:ascii="Times New Roman" w:hAnsi="Times New Roman" w:cs="Times New Roman"/>
                <w:i w:val="0"/>
                <w:iCs w:val="0"/>
                <w:color w:val="auto"/>
                <w:sz w:val="24"/>
                <w:szCs w:val="24"/>
              </w:rPr>
              <w:t xml:space="preserve"> Hong </w:t>
            </w:r>
            <w:proofErr w:type="spellStart"/>
            <w:r>
              <w:rPr>
                <w:rFonts w:ascii="Times New Roman" w:hAnsi="Times New Roman" w:cs="Times New Roman"/>
                <w:i w:val="0"/>
                <w:iCs w:val="0"/>
                <w:color w:val="auto"/>
                <w:sz w:val="24"/>
                <w:szCs w:val="24"/>
              </w:rPr>
              <w:t>Nhung</w:t>
            </w:r>
            <w:proofErr w:type="spellEnd"/>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Leader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9" w:history="1">
              <w:r w:rsidRPr="00F435C6">
                <w:rPr>
                  <w:rStyle w:val="Hyperlink"/>
                  <w:rFonts w:ascii="Times New Roman" w:hAnsi="Times New Roman" w:cs="Times New Roman"/>
                  <w:color w:val="auto"/>
                  <w:sz w:val="24"/>
                  <w:szCs w:val="24"/>
                </w:rPr>
                <w:t>nhunghuynhthihong@gmail.com</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Tran Nguyen Hoang Tan</w:t>
            </w:r>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0" w:history="1">
              <w:r w:rsidRPr="00F435C6">
                <w:rPr>
                  <w:rStyle w:val="Hyperlink"/>
                  <w:rFonts w:ascii="Times New Roman" w:hAnsi="Times New Roman" w:cs="Times New Roman"/>
                  <w:color w:val="auto"/>
                  <w:sz w:val="24"/>
                  <w:szCs w:val="24"/>
                </w:rPr>
                <w:t>hoangtanvlu@gmail.com</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Nguyen Kim </w:t>
            </w:r>
            <w:proofErr w:type="spellStart"/>
            <w:r>
              <w:rPr>
                <w:rFonts w:ascii="Times New Roman" w:hAnsi="Times New Roman" w:cs="Times New Roman"/>
                <w:i w:val="0"/>
                <w:iCs w:val="0"/>
                <w:color w:val="auto"/>
                <w:sz w:val="24"/>
                <w:szCs w:val="24"/>
              </w:rPr>
              <w:t>Tuong</w:t>
            </w:r>
            <w:proofErr w:type="spellEnd"/>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1" w:history="1">
              <w:r w:rsidRPr="00F435C6">
                <w:rPr>
                  <w:rStyle w:val="Hyperlink"/>
                  <w:rFonts w:ascii="Times New Roman" w:hAnsi="Times New Roman" w:cs="Times New Roman"/>
                  <w:color w:val="auto"/>
                  <w:sz w:val="24"/>
                  <w:szCs w:val="24"/>
                </w:rPr>
                <w:t>kimtuongvlu@gmail.com</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proofErr w:type="spellStart"/>
            <w:r>
              <w:rPr>
                <w:rFonts w:ascii="Times New Roman" w:hAnsi="Times New Roman" w:cs="Times New Roman"/>
                <w:i w:val="0"/>
                <w:iCs w:val="0"/>
                <w:color w:val="auto"/>
                <w:sz w:val="24"/>
                <w:szCs w:val="24"/>
              </w:rPr>
              <w:t>Dinh</w:t>
            </w:r>
            <w:proofErr w:type="spellEnd"/>
            <w:r>
              <w:rPr>
                <w:rFonts w:ascii="Times New Roman" w:hAnsi="Times New Roman" w:cs="Times New Roman"/>
                <w:i w:val="0"/>
                <w:iCs w:val="0"/>
                <w:color w:val="auto"/>
                <w:sz w:val="24"/>
                <w:szCs w:val="24"/>
              </w:rPr>
              <w:t xml:space="preserve"> Nguyen </w:t>
            </w:r>
            <w:proofErr w:type="spellStart"/>
            <w:r>
              <w:rPr>
                <w:rFonts w:ascii="Times New Roman" w:hAnsi="Times New Roman" w:cs="Times New Roman"/>
                <w:i w:val="0"/>
                <w:iCs w:val="0"/>
                <w:color w:val="auto"/>
                <w:sz w:val="24"/>
                <w:szCs w:val="24"/>
              </w:rPr>
              <w:t>Khoi</w:t>
            </w:r>
            <w:proofErr w:type="spellEnd"/>
            <w:r>
              <w:rPr>
                <w:rFonts w:ascii="Times New Roman" w:hAnsi="Times New Roman" w:cs="Times New Roman"/>
                <w:i w:val="0"/>
                <w:iCs w:val="0"/>
                <w:color w:val="auto"/>
                <w:sz w:val="24"/>
                <w:szCs w:val="24"/>
              </w:rPr>
              <w:t xml:space="preserve"> Nguyen</w:t>
            </w:r>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2" w:history="1">
              <w:r w:rsidRPr="00F435C6">
                <w:rPr>
                  <w:rStyle w:val="Hyperlink"/>
                  <w:rFonts w:ascii="Times New Roman" w:hAnsi="Times New Roman" w:cs="Times New Roman"/>
                  <w:color w:val="auto"/>
                  <w:sz w:val="24"/>
                  <w:szCs w:val="24"/>
                </w:rPr>
                <w:t>shadow141206@gmail.com</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proofErr w:type="spellStart"/>
            <w:r>
              <w:rPr>
                <w:rFonts w:ascii="Times New Roman" w:hAnsi="Times New Roman" w:cs="Times New Roman"/>
                <w:i w:val="0"/>
                <w:iCs w:val="0"/>
                <w:color w:val="auto"/>
                <w:sz w:val="24"/>
                <w:szCs w:val="24"/>
              </w:rPr>
              <w:t>Phan</w:t>
            </w:r>
            <w:proofErr w:type="spellEnd"/>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Gia</w:t>
            </w:r>
            <w:proofErr w:type="spellEnd"/>
            <w:r>
              <w:rPr>
                <w:rFonts w:ascii="Times New Roman" w:hAnsi="Times New Roman" w:cs="Times New Roman"/>
                <w:i w:val="0"/>
                <w:iCs w:val="0"/>
                <w:color w:val="auto"/>
                <w:sz w:val="24"/>
                <w:szCs w:val="24"/>
              </w:rPr>
              <w:t xml:space="preserve"> Ba </w:t>
            </w:r>
            <w:proofErr w:type="spellStart"/>
            <w:r>
              <w:rPr>
                <w:rFonts w:ascii="Times New Roman" w:hAnsi="Times New Roman" w:cs="Times New Roman"/>
                <w:i w:val="0"/>
                <w:iCs w:val="0"/>
                <w:color w:val="auto"/>
                <w:sz w:val="24"/>
                <w:szCs w:val="24"/>
              </w:rPr>
              <w:t>Loc</w:t>
            </w:r>
            <w:proofErr w:type="spellEnd"/>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3" w:history="1">
              <w:r w:rsidRPr="00F435C6">
                <w:rPr>
                  <w:rStyle w:val="Hyperlink"/>
                  <w:rFonts w:ascii="Times New Roman" w:hAnsi="Times New Roman" w:cs="Times New Roman"/>
                  <w:color w:val="auto"/>
                  <w:sz w:val="24"/>
                  <w:szCs w:val="24"/>
                </w:rPr>
                <w:t>tuongcuop.ali@gmail.com</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Nguyen </w:t>
            </w:r>
            <w:proofErr w:type="spellStart"/>
            <w:r>
              <w:rPr>
                <w:rFonts w:ascii="Times New Roman" w:hAnsi="Times New Roman" w:cs="Times New Roman"/>
                <w:i w:val="0"/>
                <w:iCs w:val="0"/>
                <w:color w:val="auto"/>
                <w:sz w:val="24"/>
                <w:szCs w:val="24"/>
              </w:rPr>
              <w:t>Khac</w:t>
            </w:r>
            <w:proofErr w:type="spellEnd"/>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Quyet</w:t>
            </w:r>
            <w:proofErr w:type="spellEnd"/>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4" w:history="1">
              <w:r w:rsidRPr="00F435C6">
                <w:rPr>
                  <w:rStyle w:val="Hyperlink"/>
                  <w:rFonts w:ascii="Times New Roman" w:hAnsi="Times New Roman" w:cs="Times New Roman"/>
                  <w:color w:val="auto"/>
                  <w:sz w:val="24"/>
                  <w:szCs w:val="24"/>
                </w:rPr>
                <w:t>nguyenkhacquyet89vl@gmail.com</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Nguyen Ngoc Tung</w:t>
            </w:r>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5" w:history="1">
              <w:r w:rsidRPr="00F435C6">
                <w:rPr>
                  <w:rStyle w:val="Hyperlink"/>
                  <w:rFonts w:ascii="Times New Roman" w:hAnsi="Times New Roman" w:cs="Times New Roman"/>
                  <w:color w:val="auto"/>
                  <w:sz w:val="24"/>
                  <w:szCs w:val="24"/>
                </w:rPr>
                <w:t>haycogang0207@gmail.com</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Nguyen </w:t>
            </w:r>
            <w:proofErr w:type="spellStart"/>
            <w:r>
              <w:rPr>
                <w:rFonts w:ascii="Times New Roman" w:hAnsi="Times New Roman" w:cs="Times New Roman"/>
                <w:i w:val="0"/>
                <w:iCs w:val="0"/>
                <w:color w:val="auto"/>
                <w:sz w:val="24"/>
                <w:szCs w:val="24"/>
              </w:rPr>
              <w:t>Tien</w:t>
            </w:r>
            <w:proofErr w:type="spellEnd"/>
            <w:r>
              <w:rPr>
                <w:rFonts w:ascii="Times New Roman" w:hAnsi="Times New Roman" w:cs="Times New Roman"/>
                <w:i w:val="0"/>
                <w:iCs w:val="0"/>
                <w:color w:val="auto"/>
                <w:sz w:val="24"/>
                <w:szCs w:val="24"/>
              </w:rPr>
              <w:t xml:space="preserve"> Dang</w:t>
            </w:r>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6" w:history="1">
              <w:r w:rsidRPr="00F435C6">
                <w:rPr>
                  <w:rStyle w:val="Hyperlink"/>
                  <w:rFonts w:ascii="Times New Roman" w:hAnsi="Times New Roman" w:cs="Times New Roman"/>
                  <w:color w:val="auto"/>
                  <w:sz w:val="24"/>
                  <w:szCs w:val="24"/>
                </w:rPr>
                <w:t>dangnguyen2409@gmail.com</w:t>
              </w:r>
            </w:hyperlink>
          </w:p>
        </w:tc>
      </w:tr>
    </w:tbl>
    <w:p w:rsidR="0067410F" w:rsidRPr="003D40FE" w:rsidRDefault="0067410F" w:rsidP="003D40FE">
      <w:pPr>
        <w:pStyle w:val="infoblue"/>
        <w:rPr>
          <w:rFonts w:ascii="Times New Roman" w:hAnsi="Times New Roman" w:cs="Times New Roman"/>
          <w:i w:val="0"/>
          <w:color w:val="auto"/>
          <w:sz w:val="24"/>
          <w:szCs w:val="24"/>
        </w:rPr>
      </w:pPr>
    </w:p>
    <w:tbl>
      <w:tblPr>
        <w:tblW w:w="9394" w:type="dxa"/>
        <w:tblInd w:w="-106" w:type="dxa"/>
        <w:tblLayout w:type="fixed"/>
        <w:tblLook w:val="0000" w:firstRow="0" w:lastRow="0" w:firstColumn="0" w:lastColumn="0" w:noHBand="0" w:noVBand="0"/>
      </w:tblPr>
      <w:tblGrid>
        <w:gridCol w:w="2485"/>
        <w:gridCol w:w="2796"/>
        <w:gridCol w:w="1550"/>
        <w:gridCol w:w="2563"/>
      </w:tblGrid>
      <w:tr w:rsidR="0067410F" w:rsidRPr="00F435C6" w:rsidTr="00CF45E6">
        <w:trPr>
          <w:tblHeader/>
        </w:trPr>
        <w:tc>
          <w:tcPr>
            <w:tcW w:w="2485"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Audience/ Attendees</w:t>
            </w:r>
          </w:p>
        </w:tc>
        <w:tc>
          <w:tcPr>
            <w:tcW w:w="2796"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Topic/ Deliverable</w:t>
            </w:r>
          </w:p>
        </w:tc>
        <w:tc>
          <w:tcPr>
            <w:tcW w:w="1550"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Frequency</w:t>
            </w:r>
          </w:p>
        </w:tc>
        <w:tc>
          <w:tcPr>
            <w:tcW w:w="2563"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Method</w:t>
            </w:r>
          </w:p>
        </w:tc>
      </w:tr>
      <w:tr w:rsidR="0067410F" w:rsidRPr="00F435C6" w:rsidTr="00CF45E6">
        <w:tc>
          <w:tcPr>
            <w:tcW w:w="2485" w:type="dxa"/>
            <w:tcBorders>
              <w:left w:val="single" w:sz="4" w:space="0" w:color="000000"/>
              <w:bottom w:val="single" w:sz="4" w:space="0" w:color="000000"/>
            </w:tcBorders>
          </w:tcPr>
          <w:p w:rsidR="0067410F" w:rsidRPr="00F435C6" w:rsidRDefault="003D40F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Mentors</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Progress Review</w:t>
            </w:r>
          </w:p>
        </w:tc>
        <w:tc>
          <w:tcPr>
            <w:tcW w:w="1550" w:type="dxa"/>
            <w:tcBorders>
              <w:left w:val="single" w:sz="4" w:space="0" w:color="000000"/>
              <w:bottom w:val="single" w:sz="4" w:space="0" w:color="000000"/>
            </w:tcBorders>
          </w:tcPr>
          <w:p w:rsidR="0067410F" w:rsidRPr="00F435C6" w:rsidRDefault="003D40FE" w:rsidP="003D40FE">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Weekly</w:t>
            </w:r>
          </w:p>
        </w:tc>
        <w:tc>
          <w:tcPr>
            <w:tcW w:w="2563" w:type="dxa"/>
            <w:tcBorders>
              <w:left w:val="single" w:sz="4" w:space="0" w:color="000000"/>
              <w:bottom w:val="single" w:sz="4" w:space="0" w:color="000000"/>
              <w:right w:val="single" w:sz="4" w:space="0" w:color="000000"/>
            </w:tcBorders>
          </w:tcPr>
          <w:p w:rsidR="0067410F" w:rsidRPr="00F435C6" w:rsidRDefault="003D40FE" w:rsidP="003D40FE">
            <w:pPr>
              <w:pStyle w:val="infoblue"/>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Project Weekly Report</w:t>
            </w:r>
          </w:p>
        </w:tc>
      </w:tr>
    </w:tbl>
    <w:p w:rsidR="0067410F" w:rsidRPr="001E6E1C" w:rsidRDefault="0067410F" w:rsidP="00876370">
      <w:pPr>
        <w:pStyle w:val="InfoBlue0"/>
        <w:ind w:left="90"/>
        <w:rPr>
          <w:rFonts w:ascii="Times New Roman" w:hAnsi="Times New Roman" w:cs="Times New Roman"/>
          <w:sz w:val="24"/>
          <w:szCs w:val="24"/>
        </w:rPr>
      </w:pPr>
      <w:r w:rsidRPr="001E6E1C">
        <w:rPr>
          <w:rFonts w:ascii="Times New Roman" w:hAnsi="Times New Roman" w:cs="Times New Roman"/>
          <w:sz w:val="24"/>
          <w:szCs w:val="24"/>
        </w:rPr>
        <w:t xml:space="preserve"> </w:t>
      </w:r>
    </w:p>
    <w:p w:rsidR="0067410F" w:rsidRPr="001E6E1C" w:rsidRDefault="0067410F" w:rsidP="001E6E1C">
      <w:pPr>
        <w:pStyle w:val="BodyText"/>
        <w:ind w:left="630"/>
        <w:rPr>
          <w:sz w:val="24"/>
          <w:szCs w:val="24"/>
        </w:rPr>
      </w:pPr>
    </w:p>
    <w:p w:rsidR="0067410F" w:rsidRPr="001E6E1C" w:rsidRDefault="0067410F" w:rsidP="001E6E1C">
      <w:pPr>
        <w:jc w:val="center"/>
        <w:rPr>
          <w:rFonts w:ascii="Times New Roman" w:hAnsi="Times New Roman" w:cs="Times New Roman"/>
          <w:sz w:val="24"/>
          <w:szCs w:val="24"/>
        </w:rPr>
      </w:pPr>
      <w:r w:rsidRPr="001E6E1C">
        <w:rPr>
          <w:rFonts w:ascii="Times New Roman" w:hAnsi="Times New Roman" w:cs="Times New Roman"/>
          <w:sz w:val="24"/>
          <w:szCs w:val="24"/>
        </w:rPr>
        <w:t>----------- End of Document -----------</w:t>
      </w:r>
    </w:p>
    <w:p w:rsidR="0067410F" w:rsidRPr="001E6E1C" w:rsidRDefault="0067410F">
      <w:pPr>
        <w:rPr>
          <w:rFonts w:ascii="Times New Roman" w:hAnsi="Times New Roman" w:cs="Times New Roman"/>
          <w:sz w:val="24"/>
          <w:szCs w:val="24"/>
        </w:rPr>
      </w:pPr>
    </w:p>
    <w:sectPr w:rsidR="0067410F" w:rsidRPr="001E6E1C" w:rsidSect="003D171D">
      <w:headerReference w:type="default" r:id="rId57"/>
      <w:footerReference w:type="default" r:id="rId58"/>
      <w:footnotePr>
        <w:pos w:val="beneathText"/>
      </w:footnotePr>
      <w:pgSz w:w="11905" w:h="16837"/>
      <w:pgMar w:top="1440" w:right="1440" w:bottom="1440" w:left="1440" w:header="720" w:footer="504" w:gutter="0"/>
      <w:cols w:space="720"/>
      <w:docGrid w:linePitch="360" w:charSpace="409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2E08" w:rsidRDefault="00482E08" w:rsidP="001E6E1C">
      <w:pPr>
        <w:spacing w:after="0" w:line="240" w:lineRule="auto"/>
      </w:pPr>
      <w:r>
        <w:separator/>
      </w:r>
    </w:p>
  </w:endnote>
  <w:endnote w:type="continuationSeparator" w:id="0">
    <w:p w:rsidR="00482E08" w:rsidRDefault="00482E08" w:rsidP="001E6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GaramondPro-Regular">
    <w:altName w:val="MS Mincho"/>
    <w:panose1 w:val="00000000000000000000"/>
    <w:charset w:val="80"/>
    <w:family w:val="roman"/>
    <w:notTrueType/>
    <w:pitch w:val="default"/>
    <w:sig w:usb0="00000001"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tarSymbol">
    <w:altName w:val="Arial Unicode MS"/>
    <w:panose1 w:val="00000000000000000000"/>
    <w:charset w:val="02"/>
    <w:family w:val="auto"/>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Bol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58"/>
      <w:gridCol w:w="8283"/>
    </w:tblGrid>
    <w:tr w:rsidR="005D1C92">
      <w:tc>
        <w:tcPr>
          <w:tcW w:w="918" w:type="dxa"/>
        </w:tcPr>
        <w:p w:rsidR="005D1C92" w:rsidRPr="005D1C92" w:rsidRDefault="005D1C92">
          <w:pPr>
            <w:pStyle w:val="Footer"/>
            <w:jc w:val="right"/>
            <w:rPr>
              <w:b/>
              <w:bCs/>
              <w:color w:val="4F81BD" w:themeColor="accent1"/>
              <w:sz w:val="32"/>
              <w:szCs w:val="32"/>
            </w:rPr>
          </w:pPr>
          <w:r w:rsidRPr="005D1C92">
            <w:rPr>
              <w:sz w:val="22"/>
              <w:szCs w:val="22"/>
            </w:rPr>
            <w:fldChar w:fldCharType="begin"/>
          </w:r>
          <w:r w:rsidRPr="005D1C92">
            <w:instrText xml:space="preserve"> PAGE   \* MERGEFORMAT </w:instrText>
          </w:r>
          <w:r w:rsidRPr="005D1C92">
            <w:rPr>
              <w:sz w:val="22"/>
              <w:szCs w:val="22"/>
            </w:rPr>
            <w:fldChar w:fldCharType="separate"/>
          </w:r>
          <w:r w:rsidRPr="005D1C92">
            <w:rPr>
              <w:b/>
              <w:bCs/>
              <w:noProof/>
              <w:color w:val="4F81BD" w:themeColor="accent1"/>
              <w:sz w:val="32"/>
              <w:szCs w:val="32"/>
            </w:rPr>
            <w:t>1</w:t>
          </w:r>
          <w:r w:rsidRPr="005D1C92">
            <w:rPr>
              <w:b/>
              <w:bCs/>
              <w:noProof/>
              <w:color w:val="4F81BD" w:themeColor="accent1"/>
              <w:sz w:val="32"/>
              <w:szCs w:val="32"/>
            </w:rPr>
            <w:fldChar w:fldCharType="end"/>
          </w:r>
        </w:p>
      </w:tc>
      <w:tc>
        <w:tcPr>
          <w:tcW w:w="7938" w:type="dxa"/>
        </w:tcPr>
        <w:p w:rsidR="005D1C92" w:rsidRDefault="005D1C92">
          <w:pPr>
            <w:pStyle w:val="Footer"/>
          </w:pPr>
        </w:p>
      </w:tc>
    </w:tr>
  </w:tbl>
  <w:p w:rsidR="00E62276" w:rsidRDefault="00E62276">
    <w:pPr>
      <w:pStyle w:val="Footer"/>
      <w:spacing w:before="0" w:after="0"/>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2E08" w:rsidRDefault="00482E08" w:rsidP="001E6E1C">
      <w:pPr>
        <w:spacing w:after="0" w:line="240" w:lineRule="auto"/>
      </w:pPr>
      <w:r>
        <w:separator/>
      </w:r>
    </w:p>
  </w:footnote>
  <w:footnote w:type="continuationSeparator" w:id="0">
    <w:p w:rsidR="00482E08" w:rsidRDefault="00482E08" w:rsidP="001E6E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2276" w:rsidRPr="005D1C92" w:rsidRDefault="005D1C92" w:rsidP="005D1C92">
    <w:pPr>
      <w:pStyle w:val="Header"/>
    </w:pPr>
    <w:sdt>
      <w:sdtPr>
        <w:rPr>
          <w:rFonts w:asciiTheme="majorHAnsi" w:eastAsiaTheme="majorEastAsia" w:hAnsiTheme="majorHAnsi" w:cstheme="majorBidi"/>
          <w:color w:val="4F81BD" w:themeColor="accent1"/>
          <w:sz w:val="24"/>
        </w:rPr>
        <w:alias w:val="Title"/>
        <w:id w:val="78404852"/>
        <w:placeholder>
          <w:docPart w:val="D7907D3E44CB41078D89322C3CECD57B"/>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F81BD" w:themeColor="accent1"/>
            <w:sz w:val="24"/>
          </w:rPr>
          <w:t>SOFTWARE PROJECT PLAN</w:t>
        </w:r>
      </w:sdtContent>
    </w:sdt>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Date"/>
        <w:id w:val="78404859"/>
        <w:placeholder>
          <w:docPart w:val="6FE7B22F7AB44728BDE43ACFC4D7D556"/>
        </w:placeholder>
        <w:dataBinding w:prefixMappings="xmlns:ns0='http://schemas.microsoft.com/office/2006/coverPageProps'" w:xpath="/ns0:CoverPageProperties[1]/ns0:PublishDate[1]" w:storeItemID="{55AF091B-3C7A-41E3-B477-F2FDAA23CFDA}"/>
        <w:date w:fullDate="2012-06-05T00:00:00Z">
          <w:dateFormat w:val="MMMM d, yyyy"/>
          <w:lid w:val="en-US"/>
          <w:storeMappedDataAs w:val="dateTime"/>
          <w:calendar w:val="gregorian"/>
        </w:date>
      </w:sdtPr>
      <w:sdtContent>
        <w:r>
          <w:rPr>
            <w:rFonts w:asciiTheme="majorHAnsi" w:eastAsiaTheme="majorEastAsia" w:hAnsiTheme="majorHAnsi" w:cstheme="majorBidi"/>
            <w:color w:val="4F81BD" w:themeColor="accent1"/>
            <w:sz w:val="24"/>
          </w:rPr>
          <w:t>June 5, 2012</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bullet"/>
      <w:lvlText w:val=""/>
      <w:lvlJc w:val="left"/>
      <w:pPr>
        <w:tabs>
          <w:tab w:val="num" w:pos="936"/>
        </w:tabs>
        <w:ind w:left="936" w:hanging="389"/>
      </w:pPr>
      <w:rPr>
        <w:rFonts w:ascii="Symbol" w:hAnsi="Symbol" w:cs="Symbol"/>
      </w:rPr>
    </w:lvl>
  </w:abstractNum>
  <w:abstractNum w:abstractNumId="1">
    <w:nsid w:val="00000003"/>
    <w:multiLevelType w:val="singleLevel"/>
    <w:tmpl w:val="00000003"/>
    <w:name w:val="WW8Num3"/>
    <w:lvl w:ilvl="0">
      <w:start w:val="1"/>
      <w:numFmt w:val="decimal"/>
      <w:lvlText w:val="%1."/>
      <w:lvlJc w:val="left"/>
      <w:pPr>
        <w:tabs>
          <w:tab w:val="num" w:pos="360"/>
        </w:tabs>
        <w:ind w:left="360" w:hanging="180"/>
      </w:pPr>
    </w:lvl>
  </w:abstractNum>
  <w:abstractNum w:abstractNumId="2">
    <w:nsid w:val="00000004"/>
    <w:multiLevelType w:val="singleLevel"/>
    <w:tmpl w:val="00000004"/>
    <w:name w:val="WW8Num4"/>
    <w:lvl w:ilvl="0">
      <w:start w:val="1"/>
      <w:numFmt w:val="decimal"/>
      <w:lvlText w:val="%1."/>
      <w:lvlJc w:val="left"/>
      <w:pPr>
        <w:tabs>
          <w:tab w:val="num" w:pos="288"/>
        </w:tabs>
        <w:ind w:left="288" w:hanging="288"/>
      </w:pPr>
    </w:lvl>
  </w:abstractNum>
  <w:abstractNum w:abstractNumId="3">
    <w:nsid w:val="00000005"/>
    <w:multiLevelType w:val="singleLevel"/>
    <w:tmpl w:val="00000005"/>
    <w:name w:val="WW8Num5"/>
    <w:lvl w:ilvl="0">
      <w:start w:val="1"/>
      <w:numFmt w:val="decimal"/>
      <w:lvlText w:val="%1."/>
      <w:lvlJc w:val="left"/>
      <w:pPr>
        <w:tabs>
          <w:tab w:val="num" w:pos="840"/>
        </w:tabs>
        <w:ind w:left="840" w:hanging="360"/>
      </w:pPr>
    </w:lvl>
  </w:abstractNum>
  <w:abstractNum w:abstractNumId="4">
    <w:nsid w:val="00000006"/>
    <w:multiLevelType w:val="singleLevel"/>
    <w:tmpl w:val="00000006"/>
    <w:name w:val="WW8Num7"/>
    <w:lvl w:ilvl="0">
      <w:start w:val="1"/>
      <w:numFmt w:val="bullet"/>
      <w:lvlText w:val=""/>
      <w:lvlJc w:val="left"/>
      <w:pPr>
        <w:tabs>
          <w:tab w:val="num" w:pos="864"/>
        </w:tabs>
        <w:ind w:left="864" w:hanging="360"/>
      </w:pPr>
      <w:rPr>
        <w:rFonts w:ascii="Symbol" w:hAnsi="Symbol" w:cs="Symbol"/>
      </w:rPr>
    </w:lvl>
  </w:abstractNum>
  <w:abstractNum w:abstractNumId="5">
    <w:nsid w:val="00000007"/>
    <w:multiLevelType w:val="singleLevel"/>
    <w:tmpl w:val="00000007"/>
    <w:name w:val="WW8Num10"/>
    <w:lvl w:ilvl="0">
      <w:start w:val="1"/>
      <w:numFmt w:val="decimal"/>
      <w:lvlText w:val="%1."/>
      <w:lvlJc w:val="left"/>
      <w:pPr>
        <w:tabs>
          <w:tab w:val="num" w:pos="1080"/>
        </w:tabs>
        <w:ind w:left="1080" w:hanging="360"/>
      </w:pPr>
    </w:lvl>
  </w:abstractNum>
  <w:abstractNum w:abstractNumId="6">
    <w:nsid w:val="00000008"/>
    <w:multiLevelType w:val="singleLevel"/>
    <w:tmpl w:val="00000008"/>
    <w:name w:val="WW8Num11"/>
    <w:lvl w:ilvl="0">
      <w:start w:val="1"/>
      <w:numFmt w:val="bullet"/>
      <w:lvlText w:val=""/>
      <w:lvlJc w:val="left"/>
      <w:pPr>
        <w:tabs>
          <w:tab w:val="num" w:pos="1440"/>
        </w:tabs>
        <w:ind w:left="1440" w:hanging="360"/>
      </w:pPr>
      <w:rPr>
        <w:rFonts w:ascii="Symbol" w:hAnsi="Symbol" w:cs="Symbol"/>
      </w:rPr>
    </w:lvl>
  </w:abstractNum>
  <w:abstractNum w:abstractNumId="7">
    <w:nsid w:val="00000009"/>
    <w:multiLevelType w:val="singleLevel"/>
    <w:tmpl w:val="00000009"/>
    <w:name w:val="WW8Num12"/>
    <w:lvl w:ilvl="0">
      <w:start w:val="1"/>
      <w:numFmt w:val="decimal"/>
      <w:lvlText w:val="%1."/>
      <w:lvlJc w:val="left"/>
      <w:pPr>
        <w:tabs>
          <w:tab w:val="num" w:pos="720"/>
        </w:tabs>
        <w:ind w:left="720" w:hanging="360"/>
      </w:pPr>
    </w:lvl>
  </w:abstractNum>
  <w:abstractNum w:abstractNumId="8">
    <w:nsid w:val="0000000A"/>
    <w:multiLevelType w:val="multilevel"/>
    <w:tmpl w:val="0000000A"/>
    <w:name w:val="WW8Num13"/>
    <w:lvl w:ilvl="0">
      <w:start w:val="1"/>
      <w:numFmt w:val="decimal"/>
      <w:lvlText w:val="%1."/>
      <w:lvlJc w:val="left"/>
      <w:pPr>
        <w:tabs>
          <w:tab w:val="num" w:pos="1080"/>
        </w:tabs>
        <w:ind w:left="108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B"/>
    <w:multiLevelType w:val="singleLevel"/>
    <w:tmpl w:val="0000000B"/>
    <w:lvl w:ilvl="0">
      <w:start w:val="1"/>
      <w:numFmt w:val="decimal"/>
      <w:lvlText w:val="%1."/>
      <w:lvlJc w:val="left"/>
      <w:pPr>
        <w:tabs>
          <w:tab w:val="num" w:pos="288"/>
        </w:tabs>
        <w:ind w:left="288" w:hanging="288"/>
      </w:pPr>
    </w:lvl>
  </w:abstractNum>
  <w:abstractNum w:abstractNumId="10">
    <w:nsid w:val="0000000C"/>
    <w:multiLevelType w:val="singleLevel"/>
    <w:tmpl w:val="0000000C"/>
    <w:name w:val="WW8Num16"/>
    <w:lvl w:ilvl="0">
      <w:start w:val="1"/>
      <w:numFmt w:val="decimal"/>
      <w:lvlText w:val="%1."/>
      <w:lvlJc w:val="left"/>
      <w:pPr>
        <w:tabs>
          <w:tab w:val="num" w:pos="1080"/>
        </w:tabs>
        <w:ind w:left="1080" w:hanging="360"/>
      </w:pPr>
    </w:lvl>
  </w:abstractNum>
  <w:abstractNum w:abstractNumId="11">
    <w:nsid w:val="0000000D"/>
    <w:multiLevelType w:val="multilevel"/>
    <w:tmpl w:val="0000000D"/>
    <w:name w:val="WW8Num17"/>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Symbol" w:hAnsi="Symbol" w:cs="Symbol"/>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E"/>
    <w:multiLevelType w:val="singleLevel"/>
    <w:tmpl w:val="0000000E"/>
    <w:name w:val="WW8Num18"/>
    <w:lvl w:ilvl="0">
      <w:start w:val="1"/>
      <w:numFmt w:val="decimal"/>
      <w:lvlText w:val="%1."/>
      <w:lvlJc w:val="left"/>
      <w:pPr>
        <w:tabs>
          <w:tab w:val="num" w:pos="720"/>
        </w:tabs>
        <w:ind w:left="720" w:hanging="360"/>
      </w:pPr>
    </w:lvl>
  </w:abstractNum>
  <w:abstractNum w:abstractNumId="13">
    <w:nsid w:val="0000000F"/>
    <w:multiLevelType w:val="singleLevel"/>
    <w:tmpl w:val="0000000F"/>
    <w:name w:val="WW8Num19"/>
    <w:lvl w:ilvl="0">
      <w:start w:val="1"/>
      <w:numFmt w:val="decimal"/>
      <w:lvlText w:val="%1."/>
      <w:lvlJc w:val="left"/>
      <w:pPr>
        <w:tabs>
          <w:tab w:val="num" w:pos="2232"/>
        </w:tabs>
        <w:ind w:left="2232" w:hanging="317"/>
      </w:pPr>
    </w:lvl>
  </w:abstractNum>
  <w:abstractNum w:abstractNumId="14">
    <w:nsid w:val="00000010"/>
    <w:multiLevelType w:val="singleLevel"/>
    <w:tmpl w:val="00000010"/>
    <w:name w:val="WW8Num20"/>
    <w:lvl w:ilvl="0">
      <w:start w:val="1"/>
      <w:numFmt w:val="decimal"/>
      <w:lvlText w:val="%1."/>
      <w:lvlJc w:val="left"/>
      <w:pPr>
        <w:tabs>
          <w:tab w:val="num" w:pos="720"/>
        </w:tabs>
        <w:ind w:left="720" w:hanging="360"/>
      </w:pPr>
    </w:lvl>
  </w:abstractNum>
  <w:abstractNum w:abstractNumId="15">
    <w:nsid w:val="00000011"/>
    <w:multiLevelType w:val="multilevel"/>
    <w:tmpl w:val="00000011"/>
    <w:name w:val="WW8Num21"/>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Wingdings" w:hAnsi="Wingdings" w:cs="Wingdings"/>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2"/>
    <w:multiLevelType w:val="singleLevel"/>
    <w:tmpl w:val="00000012"/>
    <w:name w:val="WW8Num22"/>
    <w:lvl w:ilvl="0">
      <w:start w:val="1"/>
      <w:numFmt w:val="decimal"/>
      <w:lvlText w:val="%1."/>
      <w:lvlJc w:val="left"/>
      <w:pPr>
        <w:tabs>
          <w:tab w:val="num" w:pos="720"/>
        </w:tabs>
        <w:ind w:left="720" w:hanging="360"/>
      </w:pPr>
    </w:lvl>
  </w:abstractNum>
  <w:abstractNum w:abstractNumId="17">
    <w:nsid w:val="00000013"/>
    <w:multiLevelType w:val="singleLevel"/>
    <w:tmpl w:val="00000013"/>
    <w:name w:val="WW8Num23"/>
    <w:lvl w:ilvl="0">
      <w:start w:val="1"/>
      <w:numFmt w:val="decimal"/>
      <w:lvlText w:val="%1."/>
      <w:lvlJc w:val="left"/>
      <w:pPr>
        <w:tabs>
          <w:tab w:val="num" w:pos="720"/>
        </w:tabs>
        <w:ind w:left="720" w:hanging="607"/>
      </w:pPr>
    </w:lvl>
  </w:abstractNum>
  <w:abstractNum w:abstractNumId="18">
    <w:nsid w:val="00000014"/>
    <w:multiLevelType w:val="singleLevel"/>
    <w:tmpl w:val="00000014"/>
    <w:name w:val="WW8Num25"/>
    <w:lvl w:ilvl="0">
      <w:start w:val="1"/>
      <w:numFmt w:val="decimal"/>
      <w:lvlText w:val="%1."/>
      <w:lvlJc w:val="left"/>
      <w:pPr>
        <w:tabs>
          <w:tab w:val="num" w:pos="288"/>
        </w:tabs>
        <w:ind w:left="288" w:hanging="288"/>
      </w:pPr>
    </w:lvl>
  </w:abstractNum>
  <w:abstractNum w:abstractNumId="19">
    <w:nsid w:val="00000015"/>
    <w:multiLevelType w:val="multilevel"/>
    <w:tmpl w:val="00000015"/>
    <w:name w:val="WW8Num26"/>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0">
    <w:nsid w:val="00000016"/>
    <w:multiLevelType w:val="singleLevel"/>
    <w:tmpl w:val="00000016"/>
    <w:name w:val="WW8Num28"/>
    <w:lvl w:ilvl="0">
      <w:start w:val="1"/>
      <w:numFmt w:val="decimal"/>
      <w:lvlText w:val="%1."/>
      <w:lvlJc w:val="left"/>
      <w:pPr>
        <w:tabs>
          <w:tab w:val="num" w:pos="1080"/>
        </w:tabs>
        <w:ind w:left="1080" w:hanging="360"/>
      </w:pPr>
    </w:lvl>
  </w:abstractNum>
  <w:abstractNum w:abstractNumId="21">
    <w:nsid w:val="00000018"/>
    <w:multiLevelType w:val="singleLevel"/>
    <w:tmpl w:val="00000018"/>
    <w:name w:val="WW8Num31"/>
    <w:lvl w:ilvl="0">
      <w:start w:val="1"/>
      <w:numFmt w:val="decimal"/>
      <w:lvlText w:val="%1."/>
      <w:lvlJc w:val="left"/>
      <w:pPr>
        <w:tabs>
          <w:tab w:val="num" w:pos="720"/>
        </w:tabs>
        <w:ind w:left="720" w:hanging="360"/>
      </w:pPr>
    </w:lvl>
  </w:abstractNum>
  <w:abstractNum w:abstractNumId="22">
    <w:nsid w:val="00000019"/>
    <w:multiLevelType w:val="multilevel"/>
    <w:tmpl w:val="029216B8"/>
    <w:lvl w:ilvl="0">
      <w:start w:val="1"/>
      <w:numFmt w:val="decimal"/>
      <w:lvlText w:val="%1."/>
      <w:lvlJc w:val="left"/>
      <w:pPr>
        <w:tabs>
          <w:tab w:val="num" w:pos="720"/>
        </w:tabs>
        <w:ind w:left="720" w:hanging="576"/>
      </w:pPr>
    </w:lvl>
    <w:lvl w:ilvl="1">
      <w:start w:val="4"/>
      <w:numFmt w:val="decimal"/>
      <w:isLgl/>
      <w:lvlText w:val="%1.%2"/>
      <w:lvlJc w:val="left"/>
      <w:pPr>
        <w:ind w:left="504" w:hanging="360"/>
      </w:pPr>
      <w:rPr>
        <w:rFonts w:hint="default"/>
      </w:rPr>
    </w:lvl>
    <w:lvl w:ilvl="2">
      <w:start w:val="1"/>
      <w:numFmt w:val="decimal"/>
      <w:isLgl/>
      <w:lvlText w:val="%1.%2.%3"/>
      <w:lvlJc w:val="left"/>
      <w:pPr>
        <w:ind w:left="864" w:hanging="720"/>
      </w:pPr>
      <w:rPr>
        <w:rFonts w:hint="default"/>
      </w:rPr>
    </w:lvl>
    <w:lvl w:ilvl="3">
      <w:start w:val="1"/>
      <w:numFmt w:val="decimal"/>
      <w:isLgl/>
      <w:lvlText w:val="%1.%2.%3.%4"/>
      <w:lvlJc w:val="left"/>
      <w:pPr>
        <w:ind w:left="864" w:hanging="720"/>
      </w:pPr>
      <w:rPr>
        <w:rFonts w:hint="default"/>
      </w:rPr>
    </w:lvl>
    <w:lvl w:ilvl="4">
      <w:start w:val="1"/>
      <w:numFmt w:val="decimal"/>
      <w:isLgl/>
      <w:lvlText w:val="%1.%2.%3.%4.%5"/>
      <w:lvlJc w:val="left"/>
      <w:pPr>
        <w:ind w:left="1224" w:hanging="1080"/>
      </w:pPr>
      <w:rPr>
        <w:rFonts w:hint="default"/>
      </w:rPr>
    </w:lvl>
    <w:lvl w:ilvl="5">
      <w:start w:val="1"/>
      <w:numFmt w:val="decimal"/>
      <w:isLgl/>
      <w:lvlText w:val="%1.%2.%3.%4.%5.%6"/>
      <w:lvlJc w:val="left"/>
      <w:pPr>
        <w:ind w:left="1224" w:hanging="1080"/>
      </w:pPr>
      <w:rPr>
        <w:rFonts w:hint="default"/>
      </w:rPr>
    </w:lvl>
    <w:lvl w:ilvl="6">
      <w:start w:val="1"/>
      <w:numFmt w:val="decimal"/>
      <w:isLgl/>
      <w:lvlText w:val="%1.%2.%3.%4.%5.%6.%7"/>
      <w:lvlJc w:val="left"/>
      <w:pPr>
        <w:ind w:left="1584" w:hanging="1440"/>
      </w:pPr>
      <w:rPr>
        <w:rFonts w:hint="default"/>
      </w:rPr>
    </w:lvl>
    <w:lvl w:ilvl="7">
      <w:start w:val="1"/>
      <w:numFmt w:val="decimal"/>
      <w:isLgl/>
      <w:lvlText w:val="%1.%2.%3.%4.%5.%6.%7.%8"/>
      <w:lvlJc w:val="left"/>
      <w:pPr>
        <w:ind w:left="1584" w:hanging="1440"/>
      </w:pPr>
      <w:rPr>
        <w:rFonts w:hint="default"/>
      </w:rPr>
    </w:lvl>
    <w:lvl w:ilvl="8">
      <w:start w:val="1"/>
      <w:numFmt w:val="decimal"/>
      <w:isLgl/>
      <w:lvlText w:val="%1.%2.%3.%4.%5.%6.%7.%8.%9"/>
      <w:lvlJc w:val="left"/>
      <w:pPr>
        <w:ind w:left="1944" w:hanging="1800"/>
      </w:pPr>
      <w:rPr>
        <w:rFonts w:hint="default"/>
      </w:rPr>
    </w:lvl>
  </w:abstractNum>
  <w:abstractNum w:abstractNumId="23">
    <w:nsid w:val="0000001A"/>
    <w:multiLevelType w:val="singleLevel"/>
    <w:tmpl w:val="0000001A"/>
    <w:name w:val="WW8Num35"/>
    <w:lvl w:ilvl="0">
      <w:start w:val="1"/>
      <w:numFmt w:val="decimal"/>
      <w:lvlText w:val="%1."/>
      <w:lvlJc w:val="left"/>
      <w:pPr>
        <w:tabs>
          <w:tab w:val="num" w:pos="288"/>
        </w:tabs>
        <w:ind w:left="288" w:hanging="288"/>
      </w:pPr>
    </w:lvl>
  </w:abstractNum>
  <w:abstractNum w:abstractNumId="24">
    <w:nsid w:val="0000001B"/>
    <w:multiLevelType w:val="singleLevel"/>
    <w:tmpl w:val="0000001B"/>
    <w:name w:val="WW8Num37"/>
    <w:lvl w:ilvl="0">
      <w:start w:val="1"/>
      <w:numFmt w:val="decimal"/>
      <w:lvlText w:val="%1."/>
      <w:lvlJc w:val="left"/>
      <w:pPr>
        <w:tabs>
          <w:tab w:val="num" w:pos="1080"/>
        </w:tabs>
        <w:ind w:left="1080" w:hanging="360"/>
      </w:pPr>
    </w:lvl>
  </w:abstractNum>
  <w:abstractNum w:abstractNumId="25">
    <w:nsid w:val="0000001C"/>
    <w:multiLevelType w:val="singleLevel"/>
    <w:tmpl w:val="0000001C"/>
    <w:name w:val="WW8Num38"/>
    <w:lvl w:ilvl="0">
      <w:start w:val="1"/>
      <w:numFmt w:val="decimal"/>
      <w:lvlText w:val="%1."/>
      <w:lvlJc w:val="left"/>
      <w:pPr>
        <w:tabs>
          <w:tab w:val="num" w:pos="840"/>
        </w:tabs>
        <w:ind w:left="840" w:hanging="360"/>
      </w:pPr>
    </w:lvl>
  </w:abstractNum>
  <w:abstractNum w:abstractNumId="26">
    <w:nsid w:val="11551793"/>
    <w:multiLevelType w:val="hybridMultilevel"/>
    <w:tmpl w:val="39F62036"/>
    <w:lvl w:ilvl="0" w:tplc="6CDEED40">
      <w:numFmt w:val="bullet"/>
      <w:lvlText w:val="-"/>
      <w:lvlJc w:val="left"/>
      <w:pPr>
        <w:tabs>
          <w:tab w:val="num" w:pos="1080"/>
        </w:tabs>
        <w:ind w:left="1080" w:hanging="360"/>
      </w:pPr>
      <w:rPr>
        <w:rFonts w:ascii="Times New Roman" w:eastAsia="Times New Roman" w:hAnsi="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27">
    <w:nsid w:val="137A7496"/>
    <w:multiLevelType w:val="hybridMultilevel"/>
    <w:tmpl w:val="00669A3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79F5798"/>
    <w:multiLevelType w:val="hybridMultilevel"/>
    <w:tmpl w:val="F32A54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1EDF16D2"/>
    <w:multiLevelType w:val="hybridMultilevel"/>
    <w:tmpl w:val="547EB874"/>
    <w:lvl w:ilvl="0" w:tplc="6CDEED40">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23F77903"/>
    <w:multiLevelType w:val="multilevel"/>
    <w:tmpl w:val="D7C8D010"/>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nsid w:val="2BA06592"/>
    <w:multiLevelType w:val="hybridMultilevel"/>
    <w:tmpl w:val="A74ED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0C06734"/>
    <w:multiLevelType w:val="hybridMultilevel"/>
    <w:tmpl w:val="E0EC765C"/>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3">
    <w:nsid w:val="32BA4622"/>
    <w:multiLevelType w:val="hybridMultilevel"/>
    <w:tmpl w:val="94C6EDE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340D15AF"/>
    <w:multiLevelType w:val="hybridMultilevel"/>
    <w:tmpl w:val="C2F27250"/>
    <w:lvl w:ilvl="0" w:tplc="317E23E0">
      <w:start w:val="3"/>
      <w:numFmt w:val="bullet"/>
      <w:lvlText w:val="-"/>
      <w:lvlJc w:val="left"/>
      <w:pPr>
        <w:ind w:left="720" w:hanging="360"/>
      </w:pPr>
      <w:rPr>
        <w:rFonts w:ascii="Times New Roman" w:eastAsia="AGaramondPro-Regular"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3AEE730E"/>
    <w:multiLevelType w:val="hybridMultilevel"/>
    <w:tmpl w:val="58A410DA"/>
    <w:lvl w:ilvl="0" w:tplc="6CDEED40">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C9B2025"/>
    <w:multiLevelType w:val="hybridMultilevel"/>
    <w:tmpl w:val="8FA88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E460D32"/>
    <w:multiLevelType w:val="multilevel"/>
    <w:tmpl w:val="D7C8D010"/>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nsid w:val="54C66A11"/>
    <w:multiLevelType w:val="hybridMultilevel"/>
    <w:tmpl w:val="EFAE9B3A"/>
    <w:lvl w:ilvl="0" w:tplc="970E770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nsid w:val="73D73F60"/>
    <w:multiLevelType w:val="hybridMultilevel"/>
    <w:tmpl w:val="77E862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nsid w:val="7C4C4208"/>
    <w:multiLevelType w:val="hybridMultilevel"/>
    <w:tmpl w:val="DC6E13B4"/>
    <w:lvl w:ilvl="0" w:tplc="6CDEED40">
      <w:numFmt w:val="bullet"/>
      <w:lvlText w:val="-"/>
      <w:lvlJc w:val="left"/>
      <w:pPr>
        <w:tabs>
          <w:tab w:val="num" w:pos="1080"/>
        </w:tabs>
        <w:ind w:left="1080" w:hanging="360"/>
      </w:pPr>
      <w:rPr>
        <w:rFonts w:ascii="Times New Roman" w:eastAsia="Times New Roman" w:hAnsi="Times New Roman" w:hint="default"/>
      </w:rPr>
    </w:lvl>
    <w:lvl w:ilvl="1" w:tplc="0409000F">
      <w:start w:val="1"/>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num w:numId="1">
    <w:abstractNumId w:val="9"/>
  </w:num>
  <w:num w:numId="2">
    <w:abstractNumId w:val="18"/>
  </w:num>
  <w:num w:numId="3">
    <w:abstractNumId w:val="22"/>
  </w:num>
  <w:num w:numId="4">
    <w:abstractNumId w:val="37"/>
  </w:num>
  <w:num w:numId="5">
    <w:abstractNumId w:val="40"/>
  </w:num>
  <w:num w:numId="6">
    <w:abstractNumId w:val="26"/>
  </w:num>
  <w:num w:numId="7">
    <w:abstractNumId w:val="32"/>
  </w:num>
  <w:num w:numId="8">
    <w:abstractNumId w:val="39"/>
  </w:num>
  <w:num w:numId="9">
    <w:abstractNumId w:val="34"/>
  </w:num>
  <w:num w:numId="10">
    <w:abstractNumId w:val="33"/>
  </w:num>
  <w:num w:numId="11">
    <w:abstractNumId w:val="38"/>
  </w:num>
  <w:num w:numId="1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7"/>
  </w:num>
  <w:num w:numId="14">
    <w:abstractNumId w:val="29"/>
  </w:num>
  <w:num w:numId="15">
    <w:abstractNumId w:val="35"/>
  </w:num>
  <w:num w:numId="16">
    <w:abstractNumId w:val="31"/>
  </w:num>
  <w:num w:numId="17">
    <w:abstractNumId w:val="36"/>
  </w:num>
  <w:num w:numId="18">
    <w:abstractNumId w:val="30"/>
  </w:num>
  <w:num w:numId="19">
    <w:abstractNumId w:val="2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oNotHyphenateCaps/>
  <w:drawingGridHorizontalSpacing w:val="210"/>
  <w:displayHorizontalDrawingGridEvery w:val="2"/>
  <w:characterSpacingControl w:val="doNotCompress"/>
  <w:doNotValidateAgainstSchema/>
  <w:doNotDemarcateInvalidXml/>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2"/>
  </w:compat>
  <w:rsids>
    <w:rsidRoot w:val="001E6E1C"/>
    <w:rsid w:val="0001077D"/>
    <w:rsid w:val="0001409D"/>
    <w:rsid w:val="00014D56"/>
    <w:rsid w:val="00021F5D"/>
    <w:rsid w:val="00030A83"/>
    <w:rsid w:val="00032196"/>
    <w:rsid w:val="000448DD"/>
    <w:rsid w:val="00053B7D"/>
    <w:rsid w:val="00083D92"/>
    <w:rsid w:val="000855B1"/>
    <w:rsid w:val="00086CFE"/>
    <w:rsid w:val="00095ADD"/>
    <w:rsid w:val="00097ACE"/>
    <w:rsid w:val="00097E4A"/>
    <w:rsid w:val="000A5172"/>
    <w:rsid w:val="000B3D2D"/>
    <w:rsid w:val="000B666C"/>
    <w:rsid w:val="000B7DF4"/>
    <w:rsid w:val="000C0C79"/>
    <w:rsid w:val="000F44C7"/>
    <w:rsid w:val="00101DAB"/>
    <w:rsid w:val="00106BFA"/>
    <w:rsid w:val="00107844"/>
    <w:rsid w:val="00133382"/>
    <w:rsid w:val="00135D44"/>
    <w:rsid w:val="00140ACE"/>
    <w:rsid w:val="00143E05"/>
    <w:rsid w:val="001545A3"/>
    <w:rsid w:val="00160DC0"/>
    <w:rsid w:val="0017232B"/>
    <w:rsid w:val="00183EDB"/>
    <w:rsid w:val="0018513A"/>
    <w:rsid w:val="001B5BD2"/>
    <w:rsid w:val="001C02F3"/>
    <w:rsid w:val="001C0376"/>
    <w:rsid w:val="001C6746"/>
    <w:rsid w:val="001D1263"/>
    <w:rsid w:val="001E6E1C"/>
    <w:rsid w:val="001F3136"/>
    <w:rsid w:val="002048A0"/>
    <w:rsid w:val="0022185A"/>
    <w:rsid w:val="002251C4"/>
    <w:rsid w:val="0022606B"/>
    <w:rsid w:val="00230266"/>
    <w:rsid w:val="0024342D"/>
    <w:rsid w:val="00251271"/>
    <w:rsid w:val="00257E93"/>
    <w:rsid w:val="002624F0"/>
    <w:rsid w:val="00263AD9"/>
    <w:rsid w:val="00272F6A"/>
    <w:rsid w:val="002745AD"/>
    <w:rsid w:val="00277DB9"/>
    <w:rsid w:val="0028382C"/>
    <w:rsid w:val="00287FAA"/>
    <w:rsid w:val="002933A1"/>
    <w:rsid w:val="002976A6"/>
    <w:rsid w:val="002A134D"/>
    <w:rsid w:val="002C11D8"/>
    <w:rsid w:val="002E11C4"/>
    <w:rsid w:val="002F3327"/>
    <w:rsid w:val="00304439"/>
    <w:rsid w:val="00306B4E"/>
    <w:rsid w:val="003172F8"/>
    <w:rsid w:val="00321B28"/>
    <w:rsid w:val="00324E2E"/>
    <w:rsid w:val="0032535B"/>
    <w:rsid w:val="003369DD"/>
    <w:rsid w:val="003410C1"/>
    <w:rsid w:val="00360241"/>
    <w:rsid w:val="00362D67"/>
    <w:rsid w:val="00367DCF"/>
    <w:rsid w:val="00382CE3"/>
    <w:rsid w:val="003A4C41"/>
    <w:rsid w:val="003A6BCC"/>
    <w:rsid w:val="003B2C50"/>
    <w:rsid w:val="003B6212"/>
    <w:rsid w:val="003C2B1F"/>
    <w:rsid w:val="003C42CA"/>
    <w:rsid w:val="003D171D"/>
    <w:rsid w:val="003D40FE"/>
    <w:rsid w:val="004100DA"/>
    <w:rsid w:val="00412790"/>
    <w:rsid w:val="004217EC"/>
    <w:rsid w:val="0042574B"/>
    <w:rsid w:val="00425E39"/>
    <w:rsid w:val="00426A74"/>
    <w:rsid w:val="00427994"/>
    <w:rsid w:val="004367C3"/>
    <w:rsid w:val="0046005E"/>
    <w:rsid w:val="00461C40"/>
    <w:rsid w:val="00463484"/>
    <w:rsid w:val="00482E08"/>
    <w:rsid w:val="00487386"/>
    <w:rsid w:val="00487E2A"/>
    <w:rsid w:val="004930E0"/>
    <w:rsid w:val="004A2564"/>
    <w:rsid w:val="004A4714"/>
    <w:rsid w:val="004A7C55"/>
    <w:rsid w:val="004C0FC6"/>
    <w:rsid w:val="004C7944"/>
    <w:rsid w:val="004E2F68"/>
    <w:rsid w:val="004E44C3"/>
    <w:rsid w:val="004F4B54"/>
    <w:rsid w:val="005160A3"/>
    <w:rsid w:val="005205B6"/>
    <w:rsid w:val="005304DC"/>
    <w:rsid w:val="005326B0"/>
    <w:rsid w:val="00533AC2"/>
    <w:rsid w:val="0053506F"/>
    <w:rsid w:val="005362EF"/>
    <w:rsid w:val="005424E4"/>
    <w:rsid w:val="005510C1"/>
    <w:rsid w:val="00560EED"/>
    <w:rsid w:val="00562860"/>
    <w:rsid w:val="00574D0A"/>
    <w:rsid w:val="00584255"/>
    <w:rsid w:val="00595B07"/>
    <w:rsid w:val="005A450B"/>
    <w:rsid w:val="005B36EE"/>
    <w:rsid w:val="005C1231"/>
    <w:rsid w:val="005C6A86"/>
    <w:rsid w:val="005D1C92"/>
    <w:rsid w:val="005D3BBD"/>
    <w:rsid w:val="005D5DFA"/>
    <w:rsid w:val="005E32EB"/>
    <w:rsid w:val="005E3419"/>
    <w:rsid w:val="005E3D46"/>
    <w:rsid w:val="005F27A8"/>
    <w:rsid w:val="005F5236"/>
    <w:rsid w:val="005F5C88"/>
    <w:rsid w:val="00606A95"/>
    <w:rsid w:val="00611FD2"/>
    <w:rsid w:val="006222BD"/>
    <w:rsid w:val="006321AA"/>
    <w:rsid w:val="00636382"/>
    <w:rsid w:val="006411BA"/>
    <w:rsid w:val="00646F82"/>
    <w:rsid w:val="00650962"/>
    <w:rsid w:val="0065407E"/>
    <w:rsid w:val="0066741E"/>
    <w:rsid w:val="0067410F"/>
    <w:rsid w:val="006750D6"/>
    <w:rsid w:val="00681751"/>
    <w:rsid w:val="00686256"/>
    <w:rsid w:val="00686616"/>
    <w:rsid w:val="006B0933"/>
    <w:rsid w:val="006B0ADB"/>
    <w:rsid w:val="006B298D"/>
    <w:rsid w:val="006B7E33"/>
    <w:rsid w:val="006C1EA5"/>
    <w:rsid w:val="006D143E"/>
    <w:rsid w:val="006D468C"/>
    <w:rsid w:val="006F585C"/>
    <w:rsid w:val="007168F9"/>
    <w:rsid w:val="007240A6"/>
    <w:rsid w:val="0073432B"/>
    <w:rsid w:val="00770D62"/>
    <w:rsid w:val="0079541F"/>
    <w:rsid w:val="007B4BE2"/>
    <w:rsid w:val="007B4D50"/>
    <w:rsid w:val="007B71EB"/>
    <w:rsid w:val="007C1ED7"/>
    <w:rsid w:val="007C41B5"/>
    <w:rsid w:val="007E2C75"/>
    <w:rsid w:val="007F0C36"/>
    <w:rsid w:val="007F2480"/>
    <w:rsid w:val="0080322B"/>
    <w:rsid w:val="008050A0"/>
    <w:rsid w:val="00806F06"/>
    <w:rsid w:val="0081123E"/>
    <w:rsid w:val="0081225A"/>
    <w:rsid w:val="008162EB"/>
    <w:rsid w:val="00817AB2"/>
    <w:rsid w:val="0082667B"/>
    <w:rsid w:val="00827A08"/>
    <w:rsid w:val="00842F87"/>
    <w:rsid w:val="00846A1C"/>
    <w:rsid w:val="00852217"/>
    <w:rsid w:val="00853297"/>
    <w:rsid w:val="0085478F"/>
    <w:rsid w:val="008752BC"/>
    <w:rsid w:val="00876370"/>
    <w:rsid w:val="00882934"/>
    <w:rsid w:val="008A016C"/>
    <w:rsid w:val="008C02A1"/>
    <w:rsid w:val="008D161F"/>
    <w:rsid w:val="008D540C"/>
    <w:rsid w:val="008E091C"/>
    <w:rsid w:val="008E46BE"/>
    <w:rsid w:val="008E6854"/>
    <w:rsid w:val="0091113B"/>
    <w:rsid w:val="00912206"/>
    <w:rsid w:val="00933CD6"/>
    <w:rsid w:val="00961A4E"/>
    <w:rsid w:val="009748C6"/>
    <w:rsid w:val="00974D66"/>
    <w:rsid w:val="00975A30"/>
    <w:rsid w:val="009928E7"/>
    <w:rsid w:val="009970D0"/>
    <w:rsid w:val="009A5ADF"/>
    <w:rsid w:val="009D7A64"/>
    <w:rsid w:val="009E140F"/>
    <w:rsid w:val="009F1FF4"/>
    <w:rsid w:val="009F74BC"/>
    <w:rsid w:val="00A10DC7"/>
    <w:rsid w:val="00A1210C"/>
    <w:rsid w:val="00A169E7"/>
    <w:rsid w:val="00A205FB"/>
    <w:rsid w:val="00A3340E"/>
    <w:rsid w:val="00A34C17"/>
    <w:rsid w:val="00A47331"/>
    <w:rsid w:val="00A57A62"/>
    <w:rsid w:val="00A62639"/>
    <w:rsid w:val="00A627E1"/>
    <w:rsid w:val="00A72BA7"/>
    <w:rsid w:val="00A9287F"/>
    <w:rsid w:val="00A95C69"/>
    <w:rsid w:val="00AF293A"/>
    <w:rsid w:val="00AF757F"/>
    <w:rsid w:val="00B12636"/>
    <w:rsid w:val="00B24E18"/>
    <w:rsid w:val="00B26651"/>
    <w:rsid w:val="00B3111D"/>
    <w:rsid w:val="00B32F08"/>
    <w:rsid w:val="00B3483B"/>
    <w:rsid w:val="00B35F5D"/>
    <w:rsid w:val="00B440BB"/>
    <w:rsid w:val="00B445F8"/>
    <w:rsid w:val="00B5202F"/>
    <w:rsid w:val="00B57215"/>
    <w:rsid w:val="00B80573"/>
    <w:rsid w:val="00B977DF"/>
    <w:rsid w:val="00BA776C"/>
    <w:rsid w:val="00BB1275"/>
    <w:rsid w:val="00BB7C00"/>
    <w:rsid w:val="00BC3B0A"/>
    <w:rsid w:val="00BD0B66"/>
    <w:rsid w:val="00BD1971"/>
    <w:rsid w:val="00BD38E2"/>
    <w:rsid w:val="00BF4A70"/>
    <w:rsid w:val="00BF7487"/>
    <w:rsid w:val="00C02FC3"/>
    <w:rsid w:val="00C03366"/>
    <w:rsid w:val="00C04C90"/>
    <w:rsid w:val="00C24B81"/>
    <w:rsid w:val="00C3271B"/>
    <w:rsid w:val="00C44EEA"/>
    <w:rsid w:val="00C50D0E"/>
    <w:rsid w:val="00C53D73"/>
    <w:rsid w:val="00C62B77"/>
    <w:rsid w:val="00C64F11"/>
    <w:rsid w:val="00C74E50"/>
    <w:rsid w:val="00CA1786"/>
    <w:rsid w:val="00CB3567"/>
    <w:rsid w:val="00CC2F29"/>
    <w:rsid w:val="00CC40BC"/>
    <w:rsid w:val="00CC43F5"/>
    <w:rsid w:val="00CD047F"/>
    <w:rsid w:val="00CD6F89"/>
    <w:rsid w:val="00CD7241"/>
    <w:rsid w:val="00CF08D9"/>
    <w:rsid w:val="00CF45E6"/>
    <w:rsid w:val="00CF461F"/>
    <w:rsid w:val="00D01D30"/>
    <w:rsid w:val="00D1361B"/>
    <w:rsid w:val="00D4272F"/>
    <w:rsid w:val="00D47E3A"/>
    <w:rsid w:val="00D57CB5"/>
    <w:rsid w:val="00D65840"/>
    <w:rsid w:val="00D661AF"/>
    <w:rsid w:val="00D76D50"/>
    <w:rsid w:val="00D8164E"/>
    <w:rsid w:val="00DC466D"/>
    <w:rsid w:val="00DC4ED5"/>
    <w:rsid w:val="00DD22DB"/>
    <w:rsid w:val="00DD5645"/>
    <w:rsid w:val="00DD7EE0"/>
    <w:rsid w:val="00DF4FB1"/>
    <w:rsid w:val="00E073D9"/>
    <w:rsid w:val="00E214F6"/>
    <w:rsid w:val="00E2669E"/>
    <w:rsid w:val="00E32A45"/>
    <w:rsid w:val="00E56862"/>
    <w:rsid w:val="00E62276"/>
    <w:rsid w:val="00E702DE"/>
    <w:rsid w:val="00E72C6F"/>
    <w:rsid w:val="00E94319"/>
    <w:rsid w:val="00E94B05"/>
    <w:rsid w:val="00ED716C"/>
    <w:rsid w:val="00EF05BC"/>
    <w:rsid w:val="00EF57AA"/>
    <w:rsid w:val="00EF6DA6"/>
    <w:rsid w:val="00F022B8"/>
    <w:rsid w:val="00F238A3"/>
    <w:rsid w:val="00F277E3"/>
    <w:rsid w:val="00F3232C"/>
    <w:rsid w:val="00F435C6"/>
    <w:rsid w:val="00F51197"/>
    <w:rsid w:val="00F74BF3"/>
    <w:rsid w:val="00F7747A"/>
    <w:rsid w:val="00F96C98"/>
    <w:rsid w:val="00FA2523"/>
    <w:rsid w:val="00FA6413"/>
    <w:rsid w:val="00FC1BBA"/>
    <w:rsid w:val="00FD241E"/>
    <w:rsid w:val="00FE3E39"/>
    <w:rsid w:val="00FE40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39"/>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39"/>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39"/>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10"/>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10"/>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11"/>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11"/>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pple-converted-space">
    <w:name w:val="apple-converted-space"/>
    <w:basedOn w:val="DefaultParagraphFont"/>
    <w:rsid w:val="00B12636"/>
  </w:style>
  <w:style w:type="paragraph" w:styleId="NormalWeb">
    <w:name w:val="Normal (Web)"/>
    <w:basedOn w:val="Normal"/>
    <w:uiPriority w:val="99"/>
    <w:semiHidden/>
    <w:unhideWhenUsed/>
    <w:locked/>
    <w:rsid w:val="00C44EEA"/>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link w:val="NoSpacingChar"/>
    <w:uiPriority w:val="1"/>
    <w:qFormat/>
    <w:rsid w:val="00F022B8"/>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F022B8"/>
    <w:rPr>
      <w:rFonts w:asciiTheme="minorHAnsi" w:eastAsiaTheme="minorEastAsia" w:hAnsiTheme="minorHAnsi" w:cstheme="minorBidi"/>
    </w:rPr>
  </w:style>
  <w:style w:type="paragraph" w:styleId="TOCHeading">
    <w:name w:val="TOC Heading"/>
    <w:basedOn w:val="Heading1"/>
    <w:next w:val="Normal"/>
    <w:uiPriority w:val="39"/>
    <w:semiHidden/>
    <w:unhideWhenUsed/>
    <w:qFormat/>
    <w:rsid w:val="00BF7487"/>
    <w:pPr>
      <w:keepLines/>
      <w:tabs>
        <w:tab w:val="clear" w:pos="432"/>
      </w:tabs>
      <w:suppressAutoHyphens w:val="0"/>
      <w:spacing w:before="480" w:after="0" w:line="276" w:lineRule="auto"/>
      <w:ind w:left="0" w:firstLine="0"/>
      <w:outlineLvl w:val="9"/>
    </w:pPr>
    <w:rPr>
      <w:rFonts w:asciiTheme="majorHAnsi" w:eastAsiaTheme="majorEastAsia" w:hAnsiTheme="majorHAnsi" w:cstheme="majorBidi"/>
      <w:color w:val="365F91" w:themeColor="accent1" w:themeShade="BF"/>
      <w:sz w:val="28"/>
      <w:szCs w:val="2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99"/>
    <w:semiHidden/>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99"/>
    <w:semiHidden/>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99"/>
    <w:semiHidden/>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98511">
      <w:bodyDiv w:val="1"/>
      <w:marLeft w:val="0"/>
      <w:marRight w:val="0"/>
      <w:marTop w:val="0"/>
      <w:marBottom w:val="0"/>
      <w:divBdr>
        <w:top w:val="none" w:sz="0" w:space="0" w:color="auto"/>
        <w:left w:val="none" w:sz="0" w:space="0" w:color="auto"/>
        <w:bottom w:val="none" w:sz="0" w:space="0" w:color="auto"/>
        <w:right w:val="none" w:sz="0" w:space="0" w:color="auto"/>
      </w:divBdr>
    </w:div>
    <w:div w:id="204566234">
      <w:bodyDiv w:val="1"/>
      <w:marLeft w:val="0"/>
      <w:marRight w:val="0"/>
      <w:marTop w:val="0"/>
      <w:marBottom w:val="0"/>
      <w:divBdr>
        <w:top w:val="none" w:sz="0" w:space="0" w:color="auto"/>
        <w:left w:val="none" w:sz="0" w:space="0" w:color="auto"/>
        <w:bottom w:val="none" w:sz="0" w:space="0" w:color="auto"/>
        <w:right w:val="none" w:sz="0" w:space="0" w:color="auto"/>
      </w:divBdr>
    </w:div>
    <w:div w:id="462578486">
      <w:bodyDiv w:val="1"/>
      <w:marLeft w:val="0"/>
      <w:marRight w:val="0"/>
      <w:marTop w:val="0"/>
      <w:marBottom w:val="0"/>
      <w:divBdr>
        <w:top w:val="none" w:sz="0" w:space="0" w:color="auto"/>
        <w:left w:val="none" w:sz="0" w:space="0" w:color="auto"/>
        <w:bottom w:val="none" w:sz="0" w:space="0" w:color="auto"/>
        <w:right w:val="none" w:sz="0" w:space="0" w:color="auto"/>
      </w:divBdr>
    </w:div>
    <w:div w:id="547104422">
      <w:bodyDiv w:val="1"/>
      <w:marLeft w:val="0"/>
      <w:marRight w:val="0"/>
      <w:marTop w:val="0"/>
      <w:marBottom w:val="0"/>
      <w:divBdr>
        <w:top w:val="none" w:sz="0" w:space="0" w:color="auto"/>
        <w:left w:val="none" w:sz="0" w:space="0" w:color="auto"/>
        <w:bottom w:val="none" w:sz="0" w:space="0" w:color="auto"/>
        <w:right w:val="none" w:sz="0" w:space="0" w:color="auto"/>
      </w:divBdr>
    </w:div>
    <w:div w:id="836965232">
      <w:marLeft w:val="0"/>
      <w:marRight w:val="0"/>
      <w:marTop w:val="0"/>
      <w:marBottom w:val="0"/>
      <w:divBdr>
        <w:top w:val="none" w:sz="0" w:space="0" w:color="auto"/>
        <w:left w:val="none" w:sz="0" w:space="0" w:color="auto"/>
        <w:bottom w:val="none" w:sz="0" w:space="0" w:color="auto"/>
        <w:right w:val="none" w:sz="0" w:space="0" w:color="auto"/>
      </w:divBdr>
      <w:divsChild>
        <w:div w:id="836965233">
          <w:marLeft w:val="0"/>
          <w:marRight w:val="0"/>
          <w:marTop w:val="0"/>
          <w:marBottom w:val="0"/>
          <w:divBdr>
            <w:top w:val="none" w:sz="0" w:space="0" w:color="auto"/>
            <w:left w:val="none" w:sz="0" w:space="0" w:color="auto"/>
            <w:bottom w:val="none" w:sz="0" w:space="0" w:color="auto"/>
            <w:right w:val="none" w:sz="0" w:space="0" w:color="auto"/>
          </w:divBdr>
          <w:divsChild>
            <w:div w:id="836965235">
              <w:marLeft w:val="0"/>
              <w:marRight w:val="0"/>
              <w:marTop w:val="0"/>
              <w:marBottom w:val="0"/>
              <w:divBdr>
                <w:top w:val="none" w:sz="0" w:space="0" w:color="auto"/>
                <w:left w:val="none" w:sz="0" w:space="0" w:color="auto"/>
                <w:bottom w:val="none" w:sz="0" w:space="0" w:color="auto"/>
                <w:right w:val="none" w:sz="0" w:space="0" w:color="auto"/>
              </w:divBdr>
            </w:div>
          </w:divsChild>
        </w:div>
        <w:div w:id="836965234">
          <w:marLeft w:val="0"/>
          <w:marRight w:val="0"/>
          <w:marTop w:val="0"/>
          <w:marBottom w:val="0"/>
          <w:divBdr>
            <w:top w:val="none" w:sz="0" w:space="0" w:color="auto"/>
            <w:left w:val="none" w:sz="0" w:space="0" w:color="auto"/>
            <w:bottom w:val="none" w:sz="0" w:space="0" w:color="auto"/>
            <w:right w:val="none" w:sz="0" w:space="0" w:color="auto"/>
          </w:divBdr>
        </w:div>
      </w:divsChild>
    </w:div>
    <w:div w:id="902836566">
      <w:bodyDiv w:val="1"/>
      <w:marLeft w:val="0"/>
      <w:marRight w:val="0"/>
      <w:marTop w:val="0"/>
      <w:marBottom w:val="0"/>
      <w:divBdr>
        <w:top w:val="none" w:sz="0" w:space="0" w:color="auto"/>
        <w:left w:val="none" w:sz="0" w:space="0" w:color="auto"/>
        <w:bottom w:val="none" w:sz="0" w:space="0" w:color="auto"/>
        <w:right w:val="none" w:sz="0" w:space="0" w:color="auto"/>
      </w:divBdr>
    </w:div>
    <w:div w:id="1122113448">
      <w:bodyDiv w:val="1"/>
      <w:marLeft w:val="0"/>
      <w:marRight w:val="0"/>
      <w:marTop w:val="0"/>
      <w:marBottom w:val="0"/>
      <w:divBdr>
        <w:top w:val="none" w:sz="0" w:space="0" w:color="auto"/>
        <w:left w:val="none" w:sz="0" w:space="0" w:color="auto"/>
        <w:bottom w:val="none" w:sz="0" w:space="0" w:color="auto"/>
        <w:right w:val="none" w:sz="0" w:space="0" w:color="auto"/>
      </w:divBdr>
    </w:div>
    <w:div w:id="1525707929">
      <w:bodyDiv w:val="1"/>
      <w:marLeft w:val="0"/>
      <w:marRight w:val="0"/>
      <w:marTop w:val="0"/>
      <w:marBottom w:val="0"/>
      <w:divBdr>
        <w:top w:val="none" w:sz="0" w:space="0" w:color="auto"/>
        <w:left w:val="none" w:sz="0" w:space="0" w:color="auto"/>
        <w:bottom w:val="none" w:sz="0" w:space="0" w:color="auto"/>
        <w:right w:val="none" w:sz="0" w:space="0" w:color="auto"/>
      </w:divBdr>
    </w:div>
    <w:div w:id="1731881734">
      <w:bodyDiv w:val="1"/>
      <w:marLeft w:val="0"/>
      <w:marRight w:val="0"/>
      <w:marTop w:val="0"/>
      <w:marBottom w:val="0"/>
      <w:divBdr>
        <w:top w:val="none" w:sz="0" w:space="0" w:color="auto"/>
        <w:left w:val="none" w:sz="0" w:space="0" w:color="auto"/>
        <w:bottom w:val="none" w:sz="0" w:space="0" w:color="auto"/>
        <w:right w:val="none" w:sz="0" w:space="0" w:color="auto"/>
      </w:divBdr>
    </w:div>
    <w:div w:id="176483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Microsoft_Word_97_-_2003_Document2.doc"/><Relationship Id="rId26" Type="http://schemas.openxmlformats.org/officeDocument/2006/relationships/diagramLayout" Target="diagrams/layout1.xml"/><Relationship Id="rId39" Type="http://schemas.microsoft.com/office/2007/relationships/diagramDrawing" Target="diagrams/drawing3.xml"/><Relationship Id="rId21" Type="http://schemas.openxmlformats.org/officeDocument/2006/relationships/image" Target="media/image7.emf"/><Relationship Id="rId34" Type="http://schemas.microsoft.com/office/2007/relationships/diagramDrawing" Target="diagrams/drawing2.xml"/><Relationship Id="rId42" Type="http://schemas.openxmlformats.org/officeDocument/2006/relationships/diagramQuickStyle" Target="diagrams/quickStyle4.xml"/><Relationship Id="rId47" Type="http://schemas.openxmlformats.org/officeDocument/2006/relationships/hyperlink" Target="mailto:nguyenanhnhan@vanlanguni.edu.vn" TargetMode="External"/><Relationship Id="rId50" Type="http://schemas.openxmlformats.org/officeDocument/2006/relationships/hyperlink" Target="mailto:hoangtanvlu@gmail.com" TargetMode="External"/><Relationship Id="rId55" Type="http://schemas.openxmlformats.org/officeDocument/2006/relationships/hyperlink" Target="mailto:haycogang0207@gmail.com"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package" Target="embeddings/Microsoft_Word_Document2.docx"/><Relationship Id="rId20" Type="http://schemas.openxmlformats.org/officeDocument/2006/relationships/oleObject" Target="embeddings/oleObject1.bin"/><Relationship Id="rId29" Type="http://schemas.microsoft.com/office/2007/relationships/diagramDrawing" Target="diagrams/drawing1.xml"/><Relationship Id="rId41" Type="http://schemas.openxmlformats.org/officeDocument/2006/relationships/diagramLayout" Target="diagrams/layout4.xml"/><Relationship Id="rId54" Type="http://schemas.openxmlformats.org/officeDocument/2006/relationships/hyperlink" Target="mailto:nguyenkhacquyet89vl@gmail.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oleObject" Target="embeddings/oleObject3.bin"/><Relationship Id="rId32" Type="http://schemas.openxmlformats.org/officeDocument/2006/relationships/diagramQuickStyle" Target="diagrams/quickStyle2.xml"/><Relationship Id="rId37" Type="http://schemas.openxmlformats.org/officeDocument/2006/relationships/diagramQuickStyle" Target="diagrams/quickStyle3.xml"/><Relationship Id="rId40" Type="http://schemas.openxmlformats.org/officeDocument/2006/relationships/diagramData" Target="diagrams/data4.xml"/><Relationship Id="rId45" Type="http://schemas.openxmlformats.org/officeDocument/2006/relationships/hyperlink" Target="mailto:p.kh@vanlanguni.edu.vn" TargetMode="External"/><Relationship Id="rId53" Type="http://schemas.openxmlformats.org/officeDocument/2006/relationships/hyperlink" Target="mailto:tuongcuop.ali@gmail.com" TargetMode="External"/><Relationship Id="rId58"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diagramColors" Target="diagrams/colors1.xml"/><Relationship Id="rId36" Type="http://schemas.openxmlformats.org/officeDocument/2006/relationships/diagramLayout" Target="diagrams/layout3.xml"/><Relationship Id="rId49" Type="http://schemas.openxmlformats.org/officeDocument/2006/relationships/hyperlink" Target="mailto:nhunghuynhthihong@gmail.com" TargetMode="External"/><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6.emf"/><Relationship Id="rId31" Type="http://schemas.openxmlformats.org/officeDocument/2006/relationships/diagramLayout" Target="diagrams/layout2.xml"/><Relationship Id="rId44" Type="http://schemas.microsoft.com/office/2007/relationships/diagramDrawing" Target="diagrams/drawing4.xml"/><Relationship Id="rId52" Type="http://schemas.openxmlformats.org/officeDocument/2006/relationships/hyperlink" Target="mailto:shadow141206@gmail.com" TargetMode="External"/><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package" Target="embeddings/Microsoft_Word_Document1.docx"/><Relationship Id="rId22" Type="http://schemas.openxmlformats.org/officeDocument/2006/relationships/oleObject" Target="embeddings/oleObject2.bin"/><Relationship Id="rId27" Type="http://schemas.openxmlformats.org/officeDocument/2006/relationships/diagramQuickStyle" Target="diagrams/quickStyle1.xml"/><Relationship Id="rId30" Type="http://schemas.openxmlformats.org/officeDocument/2006/relationships/diagramData" Target="diagrams/data2.xml"/><Relationship Id="rId35" Type="http://schemas.openxmlformats.org/officeDocument/2006/relationships/diagramData" Target="diagrams/data3.xml"/><Relationship Id="rId43" Type="http://schemas.openxmlformats.org/officeDocument/2006/relationships/diagramColors" Target="diagrams/colors4.xml"/><Relationship Id="rId48" Type="http://schemas.openxmlformats.org/officeDocument/2006/relationships/hyperlink" Target="mailto:dinhductri@vanlanguni.edu.vn" TargetMode="External"/><Relationship Id="rId56" Type="http://schemas.openxmlformats.org/officeDocument/2006/relationships/hyperlink" Target="mailto:dangnguyen2409@gmail.com" TargetMode="External"/><Relationship Id="rId8" Type="http://schemas.openxmlformats.org/officeDocument/2006/relationships/footnotes" Target="footnotes.xml"/><Relationship Id="rId51" Type="http://schemas.openxmlformats.org/officeDocument/2006/relationships/hyperlink" Target="mailto:kimtuongvlu@gmail.com" TargetMode="External"/><Relationship Id="rId3" Type="http://schemas.openxmlformats.org/officeDocument/2006/relationships/numbering" Target="numbering.xml"/><Relationship Id="rId12" Type="http://schemas.openxmlformats.org/officeDocument/2006/relationships/oleObject" Target="embeddings/Microsoft_Word_97_-_2003_Document1.doc"/><Relationship Id="rId17" Type="http://schemas.openxmlformats.org/officeDocument/2006/relationships/image" Target="media/image5.emf"/><Relationship Id="rId25" Type="http://schemas.openxmlformats.org/officeDocument/2006/relationships/diagramData" Target="diagrams/data1.xml"/><Relationship Id="rId33" Type="http://schemas.openxmlformats.org/officeDocument/2006/relationships/diagramColors" Target="diagrams/colors2.xml"/><Relationship Id="rId38" Type="http://schemas.openxmlformats.org/officeDocument/2006/relationships/diagramColors" Target="diagrams/colors3.xml"/><Relationship Id="rId46" Type="http://schemas.openxmlformats.org/officeDocument/2006/relationships/hyperlink" Target="mailto:quangsm1994@gmail.com" TargetMode="External"/><Relationship Id="rId59"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76645E4-F7CD-490E-98E9-24A633E4B4D0}" type="doc">
      <dgm:prSet loTypeId="urn:microsoft.com/office/officeart/2005/8/layout/process4" loCatId="process" qsTypeId="urn:microsoft.com/office/officeart/2005/8/quickstyle/simple2" qsCatId="simple" csTypeId="urn:microsoft.com/office/officeart/2005/8/colors/colorful4" csCatId="colorful" phldr="1"/>
      <dgm:spPr/>
      <dgm:t>
        <a:bodyPr/>
        <a:lstStyle/>
        <a:p>
          <a:endParaRPr lang="en-US"/>
        </a:p>
      </dgm:t>
    </dgm:pt>
    <dgm:pt modelId="{5FDCB2B3-0987-430E-ABB2-46B0028E474F}">
      <dgm:prSet phldrT="[Text]" custT="1"/>
      <dgm:spPr/>
      <dgm:t>
        <a:bodyPr/>
        <a:lstStyle/>
        <a:p>
          <a:pPr algn="ctr"/>
          <a:r>
            <a:rPr lang="en-US" sz="1800" dirty="0" smtClean="0">
              <a:solidFill>
                <a:schemeClr val="bg1"/>
              </a:solidFill>
              <a:latin typeface="Times New Roman" pitchFamily="18" charset="0"/>
              <a:cs typeface="Times New Roman" pitchFamily="18" charset="0"/>
            </a:rPr>
            <a:t>EVALUATION</a:t>
          </a:r>
          <a:endParaRPr lang="en-US" sz="1800" dirty="0">
            <a:solidFill>
              <a:schemeClr val="bg1"/>
            </a:solidFill>
            <a:latin typeface="Times New Roman" pitchFamily="18" charset="0"/>
            <a:cs typeface="Times New Roman" pitchFamily="18" charset="0"/>
          </a:endParaRPr>
        </a:p>
      </dgm:t>
    </dgm:pt>
    <dgm:pt modelId="{605DB3C2-5EBD-4035-93CD-E98BF34407CF}" type="parTrans" cxnId="{84DAFD3D-F77B-43B1-AF20-A92A3E946627}">
      <dgm:prSet/>
      <dgm:spPr/>
      <dgm:t>
        <a:bodyPr/>
        <a:lstStyle/>
        <a:p>
          <a:pPr algn="ctr"/>
          <a:endParaRPr lang="en-US">
            <a:solidFill>
              <a:schemeClr val="bg1"/>
            </a:solidFill>
          </a:endParaRPr>
        </a:p>
      </dgm:t>
    </dgm:pt>
    <dgm:pt modelId="{36A1ACD2-43FA-458F-90A1-8583B549FD2C}" type="sibTrans" cxnId="{84DAFD3D-F77B-43B1-AF20-A92A3E946627}">
      <dgm:prSet/>
      <dgm:spPr/>
      <dgm:t>
        <a:bodyPr/>
        <a:lstStyle/>
        <a:p>
          <a:pPr algn="ctr"/>
          <a:endParaRPr lang="en-US">
            <a:solidFill>
              <a:schemeClr val="bg1"/>
            </a:solidFill>
          </a:endParaRPr>
        </a:p>
      </dgm:t>
    </dgm:pt>
    <dgm:pt modelId="{96E13496-6901-479F-BEFB-4F5A7D0CAE2E}">
      <dgm:prSet phldrT="[Text]" custT="1"/>
      <dgm:spPr/>
      <dgm:t>
        <a:bodyPr/>
        <a:lstStyle/>
        <a:p>
          <a:pPr algn="ctr"/>
          <a:r>
            <a:rPr lang="en-US" sz="1800" dirty="0" smtClean="0">
              <a:solidFill>
                <a:schemeClr val="bg1"/>
              </a:solidFill>
              <a:latin typeface="Times New Roman" pitchFamily="18" charset="0"/>
              <a:cs typeface="Times New Roman" pitchFamily="18" charset="0"/>
            </a:rPr>
            <a:t>DETAIL</a:t>
          </a:r>
          <a:r>
            <a:rPr lang="en-US" sz="2000" dirty="0" smtClean="0">
              <a:solidFill>
                <a:schemeClr val="bg1"/>
              </a:solidFill>
            </a:rPr>
            <a:t> </a:t>
          </a:r>
          <a:r>
            <a:rPr lang="en-US" sz="1800" dirty="0" smtClean="0">
              <a:solidFill>
                <a:schemeClr val="bg1"/>
              </a:solidFill>
              <a:latin typeface="Times New Roman" pitchFamily="18" charset="0"/>
              <a:cs typeface="Times New Roman" pitchFamily="18" charset="0"/>
            </a:rPr>
            <a:t>DESIGN</a:t>
          </a:r>
          <a:endParaRPr lang="en-US" sz="1800" dirty="0">
            <a:solidFill>
              <a:schemeClr val="bg1"/>
            </a:solidFill>
            <a:latin typeface="Times New Roman" pitchFamily="18" charset="0"/>
            <a:cs typeface="Times New Roman" pitchFamily="18" charset="0"/>
          </a:endParaRPr>
        </a:p>
      </dgm:t>
    </dgm:pt>
    <dgm:pt modelId="{3F688EA8-D393-4A3D-80A1-5AD7EA27691F}" type="parTrans" cxnId="{0F5F78E3-467C-4C3D-93FB-AF9FFC69FD3F}">
      <dgm:prSet/>
      <dgm:spPr/>
      <dgm:t>
        <a:bodyPr/>
        <a:lstStyle/>
        <a:p>
          <a:pPr algn="ctr"/>
          <a:endParaRPr lang="en-US">
            <a:solidFill>
              <a:schemeClr val="bg1"/>
            </a:solidFill>
          </a:endParaRPr>
        </a:p>
      </dgm:t>
    </dgm:pt>
    <dgm:pt modelId="{9D3FBD15-35BA-49D0-B35E-27C5EC1CBC50}" type="sibTrans" cxnId="{0F5F78E3-467C-4C3D-93FB-AF9FFC69FD3F}">
      <dgm:prSet/>
      <dgm:spPr/>
      <dgm:t>
        <a:bodyPr/>
        <a:lstStyle/>
        <a:p>
          <a:pPr algn="ctr"/>
          <a:endParaRPr lang="en-US">
            <a:solidFill>
              <a:schemeClr val="bg1"/>
            </a:solidFill>
          </a:endParaRPr>
        </a:p>
      </dgm:t>
    </dgm:pt>
    <dgm:pt modelId="{484FC586-B6E7-4817-8111-6E5AD9FD4D3D}">
      <dgm:prSet phldrT="[Text]" custT="1"/>
      <dgm:spPr/>
      <dgm:t>
        <a:bodyPr/>
        <a:lstStyle/>
        <a:p>
          <a:pPr algn="ctr"/>
          <a:r>
            <a:rPr lang="en-US" sz="1800" dirty="0" smtClean="0">
              <a:solidFill>
                <a:schemeClr val="bg1"/>
              </a:solidFill>
              <a:latin typeface="Times New Roman" pitchFamily="18" charset="0"/>
              <a:cs typeface="Times New Roman" pitchFamily="18" charset="0"/>
            </a:rPr>
            <a:t>VERIFICATION</a:t>
          </a:r>
          <a:endParaRPr lang="en-US" sz="1800" dirty="0">
            <a:solidFill>
              <a:schemeClr val="bg1"/>
            </a:solidFill>
            <a:latin typeface="Times New Roman" pitchFamily="18" charset="0"/>
            <a:cs typeface="Times New Roman" pitchFamily="18" charset="0"/>
          </a:endParaRPr>
        </a:p>
      </dgm:t>
    </dgm:pt>
    <dgm:pt modelId="{C2DC758F-33BD-4293-992A-AD480F230E14}" type="parTrans" cxnId="{AEC5FECE-EE78-4F3C-B9D9-3A98505D1AFC}">
      <dgm:prSet/>
      <dgm:spPr/>
      <dgm:t>
        <a:bodyPr/>
        <a:lstStyle/>
        <a:p>
          <a:pPr algn="ctr"/>
          <a:endParaRPr lang="en-US">
            <a:solidFill>
              <a:schemeClr val="bg1"/>
            </a:solidFill>
          </a:endParaRPr>
        </a:p>
      </dgm:t>
    </dgm:pt>
    <dgm:pt modelId="{62C1BCED-6AC7-4C67-97F2-2A43CC7AD5B0}" type="sibTrans" cxnId="{AEC5FECE-EE78-4F3C-B9D9-3A98505D1AFC}">
      <dgm:prSet/>
      <dgm:spPr/>
      <dgm:t>
        <a:bodyPr/>
        <a:lstStyle/>
        <a:p>
          <a:pPr algn="ctr"/>
          <a:endParaRPr lang="en-US">
            <a:solidFill>
              <a:schemeClr val="bg1"/>
            </a:solidFill>
          </a:endParaRPr>
        </a:p>
      </dgm:t>
    </dgm:pt>
    <dgm:pt modelId="{10AEE8F2-4AA5-4235-B860-A04EFB8BA928}">
      <dgm:prSet phldrT="[Text]" custT="1"/>
      <dgm:spPr/>
      <dgm:t>
        <a:bodyPr/>
        <a:lstStyle/>
        <a:p>
          <a:pPr algn="ctr"/>
          <a:r>
            <a:rPr lang="en-US" sz="1800" dirty="0" smtClean="0">
              <a:solidFill>
                <a:schemeClr val="bg1"/>
              </a:solidFill>
              <a:latin typeface="Times New Roman" pitchFamily="18" charset="0"/>
              <a:cs typeface="Times New Roman" pitchFamily="18" charset="0"/>
            </a:rPr>
            <a:t>ANALYSIS</a:t>
          </a:r>
          <a:endParaRPr lang="en-US" sz="1800" dirty="0">
            <a:solidFill>
              <a:schemeClr val="bg1"/>
            </a:solidFill>
            <a:latin typeface="Times New Roman" pitchFamily="18" charset="0"/>
            <a:cs typeface="Times New Roman" pitchFamily="18" charset="0"/>
          </a:endParaRPr>
        </a:p>
      </dgm:t>
    </dgm:pt>
    <dgm:pt modelId="{99473CE2-A28E-43F5-ABD5-A1BFB0D4A8A3}" type="sibTrans" cxnId="{0B684BD0-3150-4985-85C8-C1C0766E7D55}">
      <dgm:prSet/>
      <dgm:spPr/>
      <dgm:t>
        <a:bodyPr/>
        <a:lstStyle/>
        <a:p>
          <a:pPr algn="ctr"/>
          <a:endParaRPr lang="en-US">
            <a:solidFill>
              <a:schemeClr val="bg1"/>
            </a:solidFill>
          </a:endParaRPr>
        </a:p>
      </dgm:t>
    </dgm:pt>
    <dgm:pt modelId="{355014A0-0410-4BB8-A89E-8AE596DAA75D}" type="parTrans" cxnId="{0B684BD0-3150-4985-85C8-C1C0766E7D55}">
      <dgm:prSet/>
      <dgm:spPr/>
      <dgm:t>
        <a:bodyPr/>
        <a:lstStyle/>
        <a:p>
          <a:pPr algn="ctr"/>
          <a:endParaRPr lang="en-US">
            <a:solidFill>
              <a:schemeClr val="bg1"/>
            </a:solidFill>
          </a:endParaRPr>
        </a:p>
      </dgm:t>
    </dgm:pt>
    <dgm:pt modelId="{5B109D5B-934D-4DB1-BF4D-E1822D86D940}">
      <dgm:prSet phldrT="[Text]" custT="1"/>
      <dgm:spPr/>
      <dgm:t>
        <a:bodyPr/>
        <a:lstStyle/>
        <a:p>
          <a:pPr algn="ctr"/>
          <a:r>
            <a:rPr lang="en-US" sz="1800" dirty="0" smtClean="0">
              <a:solidFill>
                <a:schemeClr val="bg1"/>
              </a:solidFill>
              <a:latin typeface="Times New Roman" pitchFamily="18" charset="0"/>
              <a:cs typeface="Times New Roman" pitchFamily="18" charset="0"/>
            </a:rPr>
            <a:t>DIFINITION</a:t>
          </a:r>
          <a:endParaRPr lang="en-US" sz="1800" dirty="0">
            <a:solidFill>
              <a:schemeClr val="bg1"/>
            </a:solidFill>
            <a:latin typeface="Times New Roman" pitchFamily="18" charset="0"/>
            <a:cs typeface="Times New Roman" pitchFamily="18" charset="0"/>
          </a:endParaRPr>
        </a:p>
      </dgm:t>
    </dgm:pt>
    <dgm:pt modelId="{FD7803BE-F349-4E47-B00F-C5A88509D3DB}" type="sibTrans" cxnId="{9F70D05C-6683-4837-A91A-CA4D6E60A151}">
      <dgm:prSet/>
      <dgm:spPr/>
      <dgm:t>
        <a:bodyPr/>
        <a:lstStyle/>
        <a:p>
          <a:pPr algn="ctr"/>
          <a:endParaRPr lang="en-US">
            <a:solidFill>
              <a:schemeClr val="bg1"/>
            </a:solidFill>
          </a:endParaRPr>
        </a:p>
      </dgm:t>
    </dgm:pt>
    <dgm:pt modelId="{6D281644-7933-48D8-9153-C8C09CB0EABC}" type="parTrans" cxnId="{9F70D05C-6683-4837-A91A-CA4D6E60A151}">
      <dgm:prSet/>
      <dgm:spPr/>
      <dgm:t>
        <a:bodyPr/>
        <a:lstStyle/>
        <a:p>
          <a:pPr algn="ctr"/>
          <a:endParaRPr lang="en-US">
            <a:solidFill>
              <a:schemeClr val="bg1"/>
            </a:solidFill>
          </a:endParaRPr>
        </a:p>
      </dgm:t>
    </dgm:pt>
    <dgm:pt modelId="{DB9ECBC8-C464-4499-B7AA-0F87104C6757}" type="pres">
      <dgm:prSet presAssocID="{276645E4-F7CD-490E-98E9-24A633E4B4D0}" presName="Name0" presStyleCnt="0">
        <dgm:presLayoutVars>
          <dgm:dir/>
          <dgm:animLvl val="lvl"/>
          <dgm:resizeHandles val="exact"/>
        </dgm:presLayoutVars>
      </dgm:prSet>
      <dgm:spPr/>
      <dgm:t>
        <a:bodyPr/>
        <a:lstStyle/>
        <a:p>
          <a:endParaRPr lang="en-US"/>
        </a:p>
      </dgm:t>
    </dgm:pt>
    <dgm:pt modelId="{17CA003B-CCEA-47CA-90CF-0AB7AC27E7F6}" type="pres">
      <dgm:prSet presAssocID="{484FC586-B6E7-4817-8111-6E5AD9FD4D3D}" presName="boxAndChildren" presStyleCnt="0"/>
      <dgm:spPr/>
    </dgm:pt>
    <dgm:pt modelId="{58509A02-DAF9-488A-8169-AEB4746E3C16}" type="pres">
      <dgm:prSet presAssocID="{484FC586-B6E7-4817-8111-6E5AD9FD4D3D}" presName="parentTextBox" presStyleLbl="node1" presStyleIdx="0" presStyleCnt="5"/>
      <dgm:spPr/>
      <dgm:t>
        <a:bodyPr/>
        <a:lstStyle/>
        <a:p>
          <a:endParaRPr lang="en-US"/>
        </a:p>
      </dgm:t>
    </dgm:pt>
    <dgm:pt modelId="{8EEAE464-A98A-4D26-A211-9B473CDF52C2}" type="pres">
      <dgm:prSet presAssocID="{9D3FBD15-35BA-49D0-B35E-27C5EC1CBC50}" presName="sp" presStyleCnt="0"/>
      <dgm:spPr/>
    </dgm:pt>
    <dgm:pt modelId="{4FA3D3A6-CFA4-41FF-A262-8016097259FE}" type="pres">
      <dgm:prSet presAssocID="{96E13496-6901-479F-BEFB-4F5A7D0CAE2E}" presName="arrowAndChildren" presStyleCnt="0"/>
      <dgm:spPr/>
    </dgm:pt>
    <dgm:pt modelId="{0D7B21B1-727E-4957-A76B-7557AA4647E4}" type="pres">
      <dgm:prSet presAssocID="{96E13496-6901-479F-BEFB-4F5A7D0CAE2E}" presName="parentTextArrow" presStyleLbl="node1" presStyleIdx="1" presStyleCnt="5"/>
      <dgm:spPr/>
      <dgm:t>
        <a:bodyPr/>
        <a:lstStyle/>
        <a:p>
          <a:endParaRPr lang="en-US"/>
        </a:p>
      </dgm:t>
    </dgm:pt>
    <dgm:pt modelId="{BAB5351C-520D-4FC1-B068-582FFFA22E35}" type="pres">
      <dgm:prSet presAssocID="{36A1ACD2-43FA-458F-90A1-8583B549FD2C}" presName="sp" presStyleCnt="0"/>
      <dgm:spPr/>
    </dgm:pt>
    <dgm:pt modelId="{19D7B5A0-48D4-4FAC-933B-56B6E9985086}" type="pres">
      <dgm:prSet presAssocID="{5FDCB2B3-0987-430E-ABB2-46B0028E474F}" presName="arrowAndChildren" presStyleCnt="0"/>
      <dgm:spPr/>
    </dgm:pt>
    <dgm:pt modelId="{8CB41D09-3FFC-4CDF-A847-1B86B9835627}" type="pres">
      <dgm:prSet presAssocID="{5FDCB2B3-0987-430E-ABB2-46B0028E474F}" presName="parentTextArrow" presStyleLbl="node1" presStyleIdx="2" presStyleCnt="5"/>
      <dgm:spPr/>
      <dgm:t>
        <a:bodyPr/>
        <a:lstStyle/>
        <a:p>
          <a:endParaRPr lang="en-US"/>
        </a:p>
      </dgm:t>
    </dgm:pt>
    <dgm:pt modelId="{38F084E4-B201-4A44-AABB-A5D901FBB08B}" type="pres">
      <dgm:prSet presAssocID="{99473CE2-A28E-43F5-ABD5-A1BFB0D4A8A3}" presName="sp" presStyleCnt="0"/>
      <dgm:spPr/>
    </dgm:pt>
    <dgm:pt modelId="{637B172A-0011-44E5-80BB-32405C6252D8}" type="pres">
      <dgm:prSet presAssocID="{10AEE8F2-4AA5-4235-B860-A04EFB8BA928}" presName="arrowAndChildren" presStyleCnt="0"/>
      <dgm:spPr/>
    </dgm:pt>
    <dgm:pt modelId="{76000EF0-8BFE-4545-8110-457C9E88912F}" type="pres">
      <dgm:prSet presAssocID="{10AEE8F2-4AA5-4235-B860-A04EFB8BA928}" presName="parentTextArrow" presStyleLbl="node1" presStyleIdx="3" presStyleCnt="5"/>
      <dgm:spPr/>
      <dgm:t>
        <a:bodyPr/>
        <a:lstStyle/>
        <a:p>
          <a:endParaRPr lang="en-US"/>
        </a:p>
      </dgm:t>
    </dgm:pt>
    <dgm:pt modelId="{399560BD-B58D-4634-9F43-D23835548507}" type="pres">
      <dgm:prSet presAssocID="{FD7803BE-F349-4E47-B00F-C5A88509D3DB}" presName="sp" presStyleCnt="0"/>
      <dgm:spPr/>
    </dgm:pt>
    <dgm:pt modelId="{77635810-1F2A-4A2B-9925-D9C80A4DCA7D}" type="pres">
      <dgm:prSet presAssocID="{5B109D5B-934D-4DB1-BF4D-E1822D86D940}" presName="arrowAndChildren" presStyleCnt="0"/>
      <dgm:spPr/>
    </dgm:pt>
    <dgm:pt modelId="{05D54255-3690-4E65-BC0D-B758935CCFEC}" type="pres">
      <dgm:prSet presAssocID="{5B109D5B-934D-4DB1-BF4D-E1822D86D940}" presName="parentTextArrow" presStyleLbl="node1" presStyleIdx="4" presStyleCnt="5"/>
      <dgm:spPr/>
      <dgm:t>
        <a:bodyPr/>
        <a:lstStyle/>
        <a:p>
          <a:endParaRPr lang="en-US"/>
        </a:p>
      </dgm:t>
    </dgm:pt>
  </dgm:ptLst>
  <dgm:cxnLst>
    <dgm:cxn modelId="{BA4F406C-78D4-431A-BC86-1BAF33BB9E41}" type="presOf" srcId="{5FDCB2B3-0987-430E-ABB2-46B0028E474F}" destId="{8CB41D09-3FFC-4CDF-A847-1B86B9835627}" srcOrd="0" destOrd="0" presId="urn:microsoft.com/office/officeart/2005/8/layout/process4"/>
    <dgm:cxn modelId="{B241FD71-8BA6-41C1-9AD0-701267A5971C}" type="presOf" srcId="{276645E4-F7CD-490E-98E9-24A633E4B4D0}" destId="{DB9ECBC8-C464-4499-B7AA-0F87104C6757}" srcOrd="0" destOrd="0" presId="urn:microsoft.com/office/officeart/2005/8/layout/process4"/>
    <dgm:cxn modelId="{AEC5FECE-EE78-4F3C-B9D9-3A98505D1AFC}" srcId="{276645E4-F7CD-490E-98E9-24A633E4B4D0}" destId="{484FC586-B6E7-4817-8111-6E5AD9FD4D3D}" srcOrd="4" destOrd="0" parTransId="{C2DC758F-33BD-4293-992A-AD480F230E14}" sibTransId="{62C1BCED-6AC7-4C67-97F2-2A43CC7AD5B0}"/>
    <dgm:cxn modelId="{A32C1258-8731-428C-92F8-41DAF4E27295}" type="presOf" srcId="{10AEE8F2-4AA5-4235-B860-A04EFB8BA928}" destId="{76000EF0-8BFE-4545-8110-457C9E88912F}" srcOrd="0" destOrd="0" presId="urn:microsoft.com/office/officeart/2005/8/layout/process4"/>
    <dgm:cxn modelId="{0F5F78E3-467C-4C3D-93FB-AF9FFC69FD3F}" srcId="{276645E4-F7CD-490E-98E9-24A633E4B4D0}" destId="{96E13496-6901-479F-BEFB-4F5A7D0CAE2E}" srcOrd="3" destOrd="0" parTransId="{3F688EA8-D393-4A3D-80A1-5AD7EA27691F}" sibTransId="{9D3FBD15-35BA-49D0-B35E-27C5EC1CBC50}"/>
    <dgm:cxn modelId="{84DAFD3D-F77B-43B1-AF20-A92A3E946627}" srcId="{276645E4-F7CD-490E-98E9-24A633E4B4D0}" destId="{5FDCB2B3-0987-430E-ABB2-46B0028E474F}" srcOrd="2" destOrd="0" parTransId="{605DB3C2-5EBD-4035-93CD-E98BF34407CF}" sibTransId="{36A1ACD2-43FA-458F-90A1-8583B549FD2C}"/>
    <dgm:cxn modelId="{0B684BD0-3150-4985-85C8-C1C0766E7D55}" srcId="{276645E4-F7CD-490E-98E9-24A633E4B4D0}" destId="{10AEE8F2-4AA5-4235-B860-A04EFB8BA928}" srcOrd="1" destOrd="0" parTransId="{355014A0-0410-4BB8-A89E-8AE596DAA75D}" sibTransId="{99473CE2-A28E-43F5-ABD5-A1BFB0D4A8A3}"/>
    <dgm:cxn modelId="{9F70D05C-6683-4837-A91A-CA4D6E60A151}" srcId="{276645E4-F7CD-490E-98E9-24A633E4B4D0}" destId="{5B109D5B-934D-4DB1-BF4D-E1822D86D940}" srcOrd="0" destOrd="0" parTransId="{6D281644-7933-48D8-9153-C8C09CB0EABC}" sibTransId="{FD7803BE-F349-4E47-B00F-C5A88509D3DB}"/>
    <dgm:cxn modelId="{C1FCEBE2-A5EC-474D-936A-60354D9F143B}" type="presOf" srcId="{96E13496-6901-479F-BEFB-4F5A7D0CAE2E}" destId="{0D7B21B1-727E-4957-A76B-7557AA4647E4}" srcOrd="0" destOrd="0" presId="urn:microsoft.com/office/officeart/2005/8/layout/process4"/>
    <dgm:cxn modelId="{0CA1AF6D-DE65-478A-8B4D-E8CE30689F99}" type="presOf" srcId="{5B109D5B-934D-4DB1-BF4D-E1822D86D940}" destId="{05D54255-3690-4E65-BC0D-B758935CCFEC}" srcOrd="0" destOrd="0" presId="urn:microsoft.com/office/officeart/2005/8/layout/process4"/>
    <dgm:cxn modelId="{D85B28D1-DCC7-4FA2-89E3-B08D3C941A9E}" type="presOf" srcId="{484FC586-B6E7-4817-8111-6E5AD9FD4D3D}" destId="{58509A02-DAF9-488A-8169-AEB4746E3C16}" srcOrd="0" destOrd="0" presId="urn:microsoft.com/office/officeart/2005/8/layout/process4"/>
    <dgm:cxn modelId="{4105CAC5-EBDA-49BF-883E-BCDB51CFEAB1}" type="presParOf" srcId="{DB9ECBC8-C464-4499-B7AA-0F87104C6757}" destId="{17CA003B-CCEA-47CA-90CF-0AB7AC27E7F6}" srcOrd="0" destOrd="0" presId="urn:microsoft.com/office/officeart/2005/8/layout/process4"/>
    <dgm:cxn modelId="{680FE76B-4B14-4481-BBBC-65EBF8FFEBE5}" type="presParOf" srcId="{17CA003B-CCEA-47CA-90CF-0AB7AC27E7F6}" destId="{58509A02-DAF9-488A-8169-AEB4746E3C16}" srcOrd="0" destOrd="0" presId="urn:microsoft.com/office/officeart/2005/8/layout/process4"/>
    <dgm:cxn modelId="{668976AE-A100-4B02-BA76-988A86D70B0E}" type="presParOf" srcId="{DB9ECBC8-C464-4499-B7AA-0F87104C6757}" destId="{8EEAE464-A98A-4D26-A211-9B473CDF52C2}" srcOrd="1" destOrd="0" presId="urn:microsoft.com/office/officeart/2005/8/layout/process4"/>
    <dgm:cxn modelId="{72E337C1-2D38-4EEB-8F89-135E76E68403}" type="presParOf" srcId="{DB9ECBC8-C464-4499-B7AA-0F87104C6757}" destId="{4FA3D3A6-CFA4-41FF-A262-8016097259FE}" srcOrd="2" destOrd="0" presId="urn:microsoft.com/office/officeart/2005/8/layout/process4"/>
    <dgm:cxn modelId="{A9F31230-5942-48A2-B541-11F7D76CC845}" type="presParOf" srcId="{4FA3D3A6-CFA4-41FF-A262-8016097259FE}" destId="{0D7B21B1-727E-4957-A76B-7557AA4647E4}" srcOrd="0" destOrd="0" presId="urn:microsoft.com/office/officeart/2005/8/layout/process4"/>
    <dgm:cxn modelId="{9F930EA8-6BA9-4177-BF4A-749A4857F0B3}" type="presParOf" srcId="{DB9ECBC8-C464-4499-B7AA-0F87104C6757}" destId="{BAB5351C-520D-4FC1-B068-582FFFA22E35}" srcOrd="3" destOrd="0" presId="urn:microsoft.com/office/officeart/2005/8/layout/process4"/>
    <dgm:cxn modelId="{08C132F2-4D00-4ED8-8894-6CC008755EF8}" type="presParOf" srcId="{DB9ECBC8-C464-4499-B7AA-0F87104C6757}" destId="{19D7B5A0-48D4-4FAC-933B-56B6E9985086}" srcOrd="4" destOrd="0" presId="urn:microsoft.com/office/officeart/2005/8/layout/process4"/>
    <dgm:cxn modelId="{9660F988-DA2B-4092-B0CD-D36A96002867}" type="presParOf" srcId="{19D7B5A0-48D4-4FAC-933B-56B6E9985086}" destId="{8CB41D09-3FFC-4CDF-A847-1B86B9835627}" srcOrd="0" destOrd="0" presId="urn:microsoft.com/office/officeart/2005/8/layout/process4"/>
    <dgm:cxn modelId="{B4B0CCA3-A33D-4145-82D4-1B7AAB4DAD72}" type="presParOf" srcId="{DB9ECBC8-C464-4499-B7AA-0F87104C6757}" destId="{38F084E4-B201-4A44-AABB-A5D901FBB08B}" srcOrd="5" destOrd="0" presId="urn:microsoft.com/office/officeart/2005/8/layout/process4"/>
    <dgm:cxn modelId="{9E42AC9B-3662-44B9-840E-3446B52686B0}" type="presParOf" srcId="{DB9ECBC8-C464-4499-B7AA-0F87104C6757}" destId="{637B172A-0011-44E5-80BB-32405C6252D8}" srcOrd="6" destOrd="0" presId="urn:microsoft.com/office/officeart/2005/8/layout/process4"/>
    <dgm:cxn modelId="{C5AEBE42-C913-4E62-B059-F7E866184347}" type="presParOf" srcId="{637B172A-0011-44E5-80BB-32405C6252D8}" destId="{76000EF0-8BFE-4545-8110-457C9E88912F}" srcOrd="0" destOrd="0" presId="urn:microsoft.com/office/officeart/2005/8/layout/process4"/>
    <dgm:cxn modelId="{C022ACA0-C55C-44EE-9A5C-6EE272F4D2BA}" type="presParOf" srcId="{DB9ECBC8-C464-4499-B7AA-0F87104C6757}" destId="{399560BD-B58D-4634-9F43-D23835548507}" srcOrd="7" destOrd="0" presId="urn:microsoft.com/office/officeart/2005/8/layout/process4"/>
    <dgm:cxn modelId="{15C33A0C-51BB-4E64-9BB9-774E05E2E3BF}" type="presParOf" srcId="{DB9ECBC8-C464-4499-B7AA-0F87104C6757}" destId="{77635810-1F2A-4A2B-9925-D9C80A4DCA7D}" srcOrd="8" destOrd="0" presId="urn:microsoft.com/office/officeart/2005/8/layout/process4"/>
    <dgm:cxn modelId="{1B59971B-3890-4BE6-9373-019922842C97}" type="presParOf" srcId="{77635810-1F2A-4A2B-9925-D9C80A4DCA7D}" destId="{05D54255-3690-4E65-BC0D-B758935CCFEC}" srcOrd="0" destOrd="0" presId="urn:microsoft.com/office/officeart/2005/8/layout/process4"/>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76645E4-F7CD-490E-98E9-24A633E4B4D0}" type="doc">
      <dgm:prSet loTypeId="urn:microsoft.com/office/officeart/2005/8/layout/process5" loCatId="process" qsTypeId="urn:microsoft.com/office/officeart/2005/8/quickstyle/simple2" qsCatId="simple" csTypeId="urn:microsoft.com/office/officeart/2005/8/colors/colorful4" csCatId="colorful" phldr="1"/>
      <dgm:spPr/>
      <dgm:t>
        <a:bodyPr/>
        <a:lstStyle/>
        <a:p>
          <a:endParaRPr lang="en-US"/>
        </a:p>
      </dgm:t>
    </dgm:pt>
    <dgm:pt modelId="{4C190E86-EB1F-440C-BCFA-9C74D68ABA62}">
      <dgm:prSet phldrT="[Text]"/>
      <dgm:spPr/>
      <dgm:t>
        <a:bodyPr/>
        <a:lstStyle/>
        <a:p>
          <a:r>
            <a:rPr lang="en-US" dirty="0" smtClean="0">
              <a:solidFill>
                <a:schemeClr val="bg1"/>
              </a:solidFill>
              <a:latin typeface="Times New Roman" pitchFamily="18" charset="0"/>
              <a:cs typeface="Times New Roman" pitchFamily="18" charset="0"/>
            </a:rPr>
            <a:t>Test Planning</a:t>
          </a:r>
          <a:endParaRPr lang="en-US" dirty="0">
            <a:solidFill>
              <a:schemeClr val="bg1"/>
            </a:solidFill>
            <a:latin typeface="Times New Roman" pitchFamily="18" charset="0"/>
            <a:cs typeface="Times New Roman" pitchFamily="18" charset="0"/>
          </a:endParaRPr>
        </a:p>
      </dgm:t>
    </dgm:pt>
    <dgm:pt modelId="{2F278490-A537-4548-A2FC-523480BA9023}" type="parTrans" cxnId="{FA2E4C80-25D2-4446-B351-6EAA7BCD96A8}">
      <dgm:prSet/>
      <dgm:spPr/>
      <dgm:t>
        <a:bodyPr/>
        <a:lstStyle/>
        <a:p>
          <a:endParaRPr lang="en-US">
            <a:solidFill>
              <a:schemeClr val="bg1"/>
            </a:solidFill>
          </a:endParaRPr>
        </a:p>
      </dgm:t>
    </dgm:pt>
    <dgm:pt modelId="{C6031E32-99C9-4A9C-9A22-EF002D9C10C3}" type="sibTrans" cxnId="{FA2E4C80-25D2-4446-B351-6EAA7BCD96A8}">
      <dgm:prSet/>
      <dgm:spPr/>
      <dgm:t>
        <a:bodyPr/>
        <a:lstStyle/>
        <a:p>
          <a:endParaRPr lang="en-US">
            <a:solidFill>
              <a:schemeClr val="bg1"/>
            </a:solidFill>
          </a:endParaRPr>
        </a:p>
      </dgm:t>
    </dgm:pt>
    <dgm:pt modelId="{5B109D5B-934D-4DB1-BF4D-E1822D86D940}">
      <dgm:prSet phldrT="[Text]"/>
      <dgm:spPr/>
      <dgm:t>
        <a:bodyPr/>
        <a:lstStyle/>
        <a:p>
          <a:r>
            <a:rPr lang="en-US" dirty="0" smtClean="0">
              <a:solidFill>
                <a:schemeClr val="bg1"/>
              </a:solidFill>
              <a:latin typeface="Times New Roman" pitchFamily="18" charset="0"/>
              <a:cs typeface="Times New Roman" pitchFamily="18" charset="0"/>
            </a:rPr>
            <a:t>Test Development</a:t>
          </a:r>
          <a:endParaRPr lang="en-US" dirty="0">
            <a:solidFill>
              <a:schemeClr val="bg1"/>
            </a:solidFill>
            <a:latin typeface="Times New Roman" pitchFamily="18" charset="0"/>
            <a:cs typeface="Times New Roman" pitchFamily="18" charset="0"/>
          </a:endParaRPr>
        </a:p>
      </dgm:t>
    </dgm:pt>
    <dgm:pt modelId="{6D281644-7933-48D8-9153-C8C09CB0EABC}" type="parTrans" cxnId="{9F70D05C-6683-4837-A91A-CA4D6E60A151}">
      <dgm:prSet/>
      <dgm:spPr/>
      <dgm:t>
        <a:bodyPr/>
        <a:lstStyle/>
        <a:p>
          <a:endParaRPr lang="en-US">
            <a:solidFill>
              <a:schemeClr val="bg1"/>
            </a:solidFill>
          </a:endParaRPr>
        </a:p>
      </dgm:t>
    </dgm:pt>
    <dgm:pt modelId="{FD7803BE-F349-4E47-B00F-C5A88509D3DB}" type="sibTrans" cxnId="{9F70D05C-6683-4837-A91A-CA4D6E60A151}">
      <dgm:prSet/>
      <dgm:spPr/>
      <dgm:t>
        <a:bodyPr/>
        <a:lstStyle/>
        <a:p>
          <a:endParaRPr lang="en-US">
            <a:solidFill>
              <a:schemeClr val="bg1"/>
            </a:solidFill>
          </a:endParaRPr>
        </a:p>
      </dgm:t>
    </dgm:pt>
    <dgm:pt modelId="{10AEE8F2-4AA5-4235-B860-A04EFB8BA928}">
      <dgm:prSet phldrT="[Text]"/>
      <dgm:spPr/>
      <dgm:t>
        <a:bodyPr/>
        <a:lstStyle/>
        <a:p>
          <a:r>
            <a:rPr lang="en-US" dirty="0" smtClean="0">
              <a:solidFill>
                <a:schemeClr val="bg1"/>
              </a:solidFill>
              <a:latin typeface="Times New Roman" pitchFamily="18" charset="0"/>
              <a:cs typeface="Times New Roman" pitchFamily="18" charset="0"/>
            </a:rPr>
            <a:t>Test Execution</a:t>
          </a:r>
          <a:endParaRPr lang="en-US" dirty="0">
            <a:solidFill>
              <a:schemeClr val="bg1"/>
            </a:solidFill>
            <a:latin typeface="Times New Roman" pitchFamily="18" charset="0"/>
            <a:cs typeface="Times New Roman" pitchFamily="18" charset="0"/>
          </a:endParaRPr>
        </a:p>
      </dgm:t>
    </dgm:pt>
    <dgm:pt modelId="{355014A0-0410-4BB8-A89E-8AE596DAA75D}" type="parTrans" cxnId="{0B684BD0-3150-4985-85C8-C1C0766E7D55}">
      <dgm:prSet/>
      <dgm:spPr/>
      <dgm:t>
        <a:bodyPr/>
        <a:lstStyle/>
        <a:p>
          <a:endParaRPr lang="en-US">
            <a:solidFill>
              <a:schemeClr val="bg1"/>
            </a:solidFill>
          </a:endParaRPr>
        </a:p>
      </dgm:t>
    </dgm:pt>
    <dgm:pt modelId="{99473CE2-A28E-43F5-ABD5-A1BFB0D4A8A3}" type="sibTrans" cxnId="{0B684BD0-3150-4985-85C8-C1C0766E7D55}">
      <dgm:prSet/>
      <dgm:spPr/>
      <dgm:t>
        <a:bodyPr/>
        <a:lstStyle/>
        <a:p>
          <a:endParaRPr lang="en-US">
            <a:solidFill>
              <a:schemeClr val="bg1"/>
            </a:solidFill>
          </a:endParaRPr>
        </a:p>
      </dgm:t>
    </dgm:pt>
    <dgm:pt modelId="{5FDCB2B3-0987-430E-ABB2-46B0028E474F}">
      <dgm:prSet phldrT="[Text]"/>
      <dgm:spPr/>
      <dgm:t>
        <a:bodyPr/>
        <a:lstStyle/>
        <a:p>
          <a:r>
            <a:rPr lang="en-US" dirty="0" smtClean="0">
              <a:solidFill>
                <a:schemeClr val="bg1"/>
              </a:solidFill>
              <a:latin typeface="Times New Roman" pitchFamily="18" charset="0"/>
              <a:cs typeface="Times New Roman" pitchFamily="18" charset="0"/>
            </a:rPr>
            <a:t>Defect Reporting</a:t>
          </a:r>
          <a:endParaRPr lang="en-US" dirty="0">
            <a:solidFill>
              <a:schemeClr val="bg1"/>
            </a:solidFill>
            <a:latin typeface="Times New Roman" pitchFamily="18" charset="0"/>
            <a:cs typeface="Times New Roman" pitchFamily="18" charset="0"/>
          </a:endParaRPr>
        </a:p>
      </dgm:t>
    </dgm:pt>
    <dgm:pt modelId="{605DB3C2-5EBD-4035-93CD-E98BF34407CF}" type="parTrans" cxnId="{84DAFD3D-F77B-43B1-AF20-A92A3E946627}">
      <dgm:prSet/>
      <dgm:spPr/>
      <dgm:t>
        <a:bodyPr/>
        <a:lstStyle/>
        <a:p>
          <a:endParaRPr lang="en-US">
            <a:solidFill>
              <a:schemeClr val="bg1"/>
            </a:solidFill>
          </a:endParaRPr>
        </a:p>
      </dgm:t>
    </dgm:pt>
    <dgm:pt modelId="{36A1ACD2-43FA-458F-90A1-8583B549FD2C}" type="sibTrans" cxnId="{84DAFD3D-F77B-43B1-AF20-A92A3E946627}">
      <dgm:prSet/>
      <dgm:spPr/>
      <dgm:t>
        <a:bodyPr/>
        <a:lstStyle/>
        <a:p>
          <a:endParaRPr lang="en-US">
            <a:solidFill>
              <a:schemeClr val="bg1"/>
            </a:solidFill>
          </a:endParaRPr>
        </a:p>
      </dgm:t>
    </dgm:pt>
    <dgm:pt modelId="{96E13496-6901-479F-BEFB-4F5A7D0CAE2E}">
      <dgm:prSet phldrT="[Text]"/>
      <dgm:spPr/>
      <dgm:t>
        <a:bodyPr/>
        <a:lstStyle/>
        <a:p>
          <a:r>
            <a:rPr lang="en-US" dirty="0" smtClean="0">
              <a:solidFill>
                <a:schemeClr val="bg1"/>
              </a:solidFill>
              <a:latin typeface="Times New Roman" pitchFamily="18" charset="0"/>
              <a:cs typeface="Times New Roman" pitchFamily="18" charset="0"/>
            </a:rPr>
            <a:t>Retest Defects</a:t>
          </a:r>
          <a:endParaRPr lang="en-US" dirty="0">
            <a:solidFill>
              <a:schemeClr val="bg1"/>
            </a:solidFill>
            <a:latin typeface="Times New Roman" pitchFamily="18" charset="0"/>
            <a:cs typeface="Times New Roman" pitchFamily="18" charset="0"/>
          </a:endParaRPr>
        </a:p>
      </dgm:t>
    </dgm:pt>
    <dgm:pt modelId="{3F688EA8-D393-4A3D-80A1-5AD7EA27691F}" type="parTrans" cxnId="{0F5F78E3-467C-4C3D-93FB-AF9FFC69FD3F}">
      <dgm:prSet/>
      <dgm:spPr/>
      <dgm:t>
        <a:bodyPr/>
        <a:lstStyle/>
        <a:p>
          <a:endParaRPr lang="en-US">
            <a:solidFill>
              <a:schemeClr val="bg1"/>
            </a:solidFill>
          </a:endParaRPr>
        </a:p>
      </dgm:t>
    </dgm:pt>
    <dgm:pt modelId="{9D3FBD15-35BA-49D0-B35E-27C5EC1CBC50}" type="sibTrans" cxnId="{0F5F78E3-467C-4C3D-93FB-AF9FFC69FD3F}">
      <dgm:prSet/>
      <dgm:spPr/>
      <dgm:t>
        <a:bodyPr/>
        <a:lstStyle/>
        <a:p>
          <a:endParaRPr lang="en-US">
            <a:solidFill>
              <a:schemeClr val="bg1"/>
            </a:solidFill>
          </a:endParaRPr>
        </a:p>
      </dgm:t>
    </dgm:pt>
    <dgm:pt modelId="{484FC586-B6E7-4817-8111-6E5AD9FD4D3D}">
      <dgm:prSet phldrT="[Text]"/>
      <dgm:spPr/>
      <dgm:t>
        <a:bodyPr/>
        <a:lstStyle/>
        <a:p>
          <a:r>
            <a:rPr lang="en-US" dirty="0" smtClean="0">
              <a:solidFill>
                <a:schemeClr val="bg1"/>
              </a:solidFill>
              <a:latin typeface="Times New Roman" pitchFamily="18" charset="0"/>
              <a:cs typeface="Times New Roman" pitchFamily="18" charset="0"/>
            </a:rPr>
            <a:t>Product Delivery</a:t>
          </a:r>
          <a:endParaRPr lang="en-US" dirty="0">
            <a:solidFill>
              <a:schemeClr val="bg1"/>
            </a:solidFill>
            <a:latin typeface="Times New Roman" pitchFamily="18" charset="0"/>
            <a:cs typeface="Times New Roman" pitchFamily="18" charset="0"/>
          </a:endParaRPr>
        </a:p>
      </dgm:t>
    </dgm:pt>
    <dgm:pt modelId="{C2DC758F-33BD-4293-992A-AD480F230E14}" type="parTrans" cxnId="{AEC5FECE-EE78-4F3C-B9D9-3A98505D1AFC}">
      <dgm:prSet/>
      <dgm:spPr/>
      <dgm:t>
        <a:bodyPr/>
        <a:lstStyle/>
        <a:p>
          <a:endParaRPr lang="en-US">
            <a:solidFill>
              <a:schemeClr val="bg1"/>
            </a:solidFill>
          </a:endParaRPr>
        </a:p>
      </dgm:t>
    </dgm:pt>
    <dgm:pt modelId="{62C1BCED-6AC7-4C67-97F2-2A43CC7AD5B0}" type="sibTrans" cxnId="{AEC5FECE-EE78-4F3C-B9D9-3A98505D1AFC}">
      <dgm:prSet/>
      <dgm:spPr/>
      <dgm:t>
        <a:bodyPr/>
        <a:lstStyle/>
        <a:p>
          <a:endParaRPr lang="en-US">
            <a:solidFill>
              <a:schemeClr val="bg1"/>
            </a:solidFill>
          </a:endParaRPr>
        </a:p>
      </dgm:t>
    </dgm:pt>
    <dgm:pt modelId="{9238F137-833F-42CE-ABFB-0A10844FF3B8}" type="pres">
      <dgm:prSet presAssocID="{276645E4-F7CD-490E-98E9-24A633E4B4D0}" presName="diagram" presStyleCnt="0">
        <dgm:presLayoutVars>
          <dgm:dir/>
          <dgm:resizeHandles val="exact"/>
        </dgm:presLayoutVars>
      </dgm:prSet>
      <dgm:spPr/>
      <dgm:t>
        <a:bodyPr/>
        <a:lstStyle/>
        <a:p>
          <a:endParaRPr lang="en-US"/>
        </a:p>
      </dgm:t>
    </dgm:pt>
    <dgm:pt modelId="{0FBB6830-3DBD-4B20-82D1-3255B5F6E9B7}" type="pres">
      <dgm:prSet presAssocID="{4C190E86-EB1F-440C-BCFA-9C74D68ABA62}" presName="node" presStyleLbl="node1" presStyleIdx="0" presStyleCnt="6">
        <dgm:presLayoutVars>
          <dgm:bulletEnabled val="1"/>
        </dgm:presLayoutVars>
      </dgm:prSet>
      <dgm:spPr/>
      <dgm:t>
        <a:bodyPr/>
        <a:lstStyle/>
        <a:p>
          <a:endParaRPr lang="en-US"/>
        </a:p>
      </dgm:t>
    </dgm:pt>
    <dgm:pt modelId="{E90D35B8-1166-468F-AAFB-967A9A0128D4}" type="pres">
      <dgm:prSet presAssocID="{C6031E32-99C9-4A9C-9A22-EF002D9C10C3}" presName="sibTrans" presStyleLbl="sibTrans2D1" presStyleIdx="0" presStyleCnt="5"/>
      <dgm:spPr/>
      <dgm:t>
        <a:bodyPr/>
        <a:lstStyle/>
        <a:p>
          <a:endParaRPr lang="en-US"/>
        </a:p>
      </dgm:t>
    </dgm:pt>
    <dgm:pt modelId="{350F4642-437C-496F-BAFB-8B37C819675B}" type="pres">
      <dgm:prSet presAssocID="{C6031E32-99C9-4A9C-9A22-EF002D9C10C3}" presName="connectorText" presStyleLbl="sibTrans2D1" presStyleIdx="0" presStyleCnt="5"/>
      <dgm:spPr/>
      <dgm:t>
        <a:bodyPr/>
        <a:lstStyle/>
        <a:p>
          <a:endParaRPr lang="en-US"/>
        </a:p>
      </dgm:t>
    </dgm:pt>
    <dgm:pt modelId="{C622D9E8-9E12-472B-8192-B78C66F89E5E}" type="pres">
      <dgm:prSet presAssocID="{5B109D5B-934D-4DB1-BF4D-E1822D86D940}" presName="node" presStyleLbl="node1" presStyleIdx="1" presStyleCnt="6">
        <dgm:presLayoutVars>
          <dgm:bulletEnabled val="1"/>
        </dgm:presLayoutVars>
      </dgm:prSet>
      <dgm:spPr/>
      <dgm:t>
        <a:bodyPr/>
        <a:lstStyle/>
        <a:p>
          <a:endParaRPr lang="en-US"/>
        </a:p>
      </dgm:t>
    </dgm:pt>
    <dgm:pt modelId="{571162A6-B478-4FFF-A018-E3F7F455F04F}" type="pres">
      <dgm:prSet presAssocID="{FD7803BE-F349-4E47-B00F-C5A88509D3DB}" presName="sibTrans" presStyleLbl="sibTrans2D1" presStyleIdx="1" presStyleCnt="5"/>
      <dgm:spPr/>
      <dgm:t>
        <a:bodyPr/>
        <a:lstStyle/>
        <a:p>
          <a:endParaRPr lang="en-US"/>
        </a:p>
      </dgm:t>
    </dgm:pt>
    <dgm:pt modelId="{A63FF2EF-9A10-40DF-A9C5-4693C452F0E5}" type="pres">
      <dgm:prSet presAssocID="{FD7803BE-F349-4E47-B00F-C5A88509D3DB}" presName="connectorText" presStyleLbl="sibTrans2D1" presStyleIdx="1" presStyleCnt="5"/>
      <dgm:spPr/>
      <dgm:t>
        <a:bodyPr/>
        <a:lstStyle/>
        <a:p>
          <a:endParaRPr lang="en-US"/>
        </a:p>
      </dgm:t>
    </dgm:pt>
    <dgm:pt modelId="{240CBA1A-AD07-4601-A285-2DF9CC960ACC}" type="pres">
      <dgm:prSet presAssocID="{10AEE8F2-4AA5-4235-B860-A04EFB8BA928}" presName="node" presStyleLbl="node1" presStyleIdx="2" presStyleCnt="6">
        <dgm:presLayoutVars>
          <dgm:bulletEnabled val="1"/>
        </dgm:presLayoutVars>
      </dgm:prSet>
      <dgm:spPr/>
      <dgm:t>
        <a:bodyPr/>
        <a:lstStyle/>
        <a:p>
          <a:endParaRPr lang="en-US"/>
        </a:p>
      </dgm:t>
    </dgm:pt>
    <dgm:pt modelId="{27B33C53-5D63-4B77-BDE3-85762B669567}" type="pres">
      <dgm:prSet presAssocID="{99473CE2-A28E-43F5-ABD5-A1BFB0D4A8A3}" presName="sibTrans" presStyleLbl="sibTrans2D1" presStyleIdx="2" presStyleCnt="5"/>
      <dgm:spPr/>
      <dgm:t>
        <a:bodyPr/>
        <a:lstStyle/>
        <a:p>
          <a:endParaRPr lang="en-US"/>
        </a:p>
      </dgm:t>
    </dgm:pt>
    <dgm:pt modelId="{6C50B9B3-8660-43D3-8F1C-3888A3807597}" type="pres">
      <dgm:prSet presAssocID="{99473CE2-A28E-43F5-ABD5-A1BFB0D4A8A3}" presName="connectorText" presStyleLbl="sibTrans2D1" presStyleIdx="2" presStyleCnt="5"/>
      <dgm:spPr/>
      <dgm:t>
        <a:bodyPr/>
        <a:lstStyle/>
        <a:p>
          <a:endParaRPr lang="en-US"/>
        </a:p>
      </dgm:t>
    </dgm:pt>
    <dgm:pt modelId="{6EBA7D98-309D-4D70-A084-99B17900FCC7}" type="pres">
      <dgm:prSet presAssocID="{5FDCB2B3-0987-430E-ABB2-46B0028E474F}" presName="node" presStyleLbl="node1" presStyleIdx="3" presStyleCnt="6">
        <dgm:presLayoutVars>
          <dgm:bulletEnabled val="1"/>
        </dgm:presLayoutVars>
      </dgm:prSet>
      <dgm:spPr/>
      <dgm:t>
        <a:bodyPr/>
        <a:lstStyle/>
        <a:p>
          <a:endParaRPr lang="en-US"/>
        </a:p>
      </dgm:t>
    </dgm:pt>
    <dgm:pt modelId="{71EF2703-C2DB-4CDD-95E6-30FE30A6A10F}" type="pres">
      <dgm:prSet presAssocID="{36A1ACD2-43FA-458F-90A1-8583B549FD2C}" presName="sibTrans" presStyleLbl="sibTrans2D1" presStyleIdx="3" presStyleCnt="5"/>
      <dgm:spPr/>
      <dgm:t>
        <a:bodyPr/>
        <a:lstStyle/>
        <a:p>
          <a:endParaRPr lang="en-US"/>
        </a:p>
      </dgm:t>
    </dgm:pt>
    <dgm:pt modelId="{E124BC24-6BDA-4F3D-9113-511620EB15D9}" type="pres">
      <dgm:prSet presAssocID="{36A1ACD2-43FA-458F-90A1-8583B549FD2C}" presName="connectorText" presStyleLbl="sibTrans2D1" presStyleIdx="3" presStyleCnt="5"/>
      <dgm:spPr/>
      <dgm:t>
        <a:bodyPr/>
        <a:lstStyle/>
        <a:p>
          <a:endParaRPr lang="en-US"/>
        </a:p>
      </dgm:t>
    </dgm:pt>
    <dgm:pt modelId="{C69D81C4-9878-4202-9B40-CC10F8DC3689}" type="pres">
      <dgm:prSet presAssocID="{96E13496-6901-479F-BEFB-4F5A7D0CAE2E}" presName="node" presStyleLbl="node1" presStyleIdx="4" presStyleCnt="6">
        <dgm:presLayoutVars>
          <dgm:bulletEnabled val="1"/>
        </dgm:presLayoutVars>
      </dgm:prSet>
      <dgm:spPr/>
      <dgm:t>
        <a:bodyPr/>
        <a:lstStyle/>
        <a:p>
          <a:endParaRPr lang="en-US"/>
        </a:p>
      </dgm:t>
    </dgm:pt>
    <dgm:pt modelId="{1053ADA7-9342-4A43-85BE-854780BFAF3E}" type="pres">
      <dgm:prSet presAssocID="{9D3FBD15-35BA-49D0-B35E-27C5EC1CBC50}" presName="sibTrans" presStyleLbl="sibTrans2D1" presStyleIdx="4" presStyleCnt="5"/>
      <dgm:spPr/>
      <dgm:t>
        <a:bodyPr/>
        <a:lstStyle/>
        <a:p>
          <a:endParaRPr lang="en-US"/>
        </a:p>
      </dgm:t>
    </dgm:pt>
    <dgm:pt modelId="{C725E861-0375-4E37-864F-64156DB2935C}" type="pres">
      <dgm:prSet presAssocID="{9D3FBD15-35BA-49D0-B35E-27C5EC1CBC50}" presName="connectorText" presStyleLbl="sibTrans2D1" presStyleIdx="4" presStyleCnt="5"/>
      <dgm:spPr/>
      <dgm:t>
        <a:bodyPr/>
        <a:lstStyle/>
        <a:p>
          <a:endParaRPr lang="en-US"/>
        </a:p>
      </dgm:t>
    </dgm:pt>
    <dgm:pt modelId="{2C3CD55E-6341-4B40-90CD-9A5DBE4DE4E6}" type="pres">
      <dgm:prSet presAssocID="{484FC586-B6E7-4817-8111-6E5AD9FD4D3D}" presName="node" presStyleLbl="node1" presStyleIdx="5" presStyleCnt="6">
        <dgm:presLayoutVars>
          <dgm:bulletEnabled val="1"/>
        </dgm:presLayoutVars>
      </dgm:prSet>
      <dgm:spPr/>
      <dgm:t>
        <a:bodyPr/>
        <a:lstStyle/>
        <a:p>
          <a:endParaRPr lang="en-US"/>
        </a:p>
      </dgm:t>
    </dgm:pt>
  </dgm:ptLst>
  <dgm:cxnLst>
    <dgm:cxn modelId="{3087A707-D0A7-4913-9D08-8B6DA2871E16}" type="presOf" srcId="{4C190E86-EB1F-440C-BCFA-9C74D68ABA62}" destId="{0FBB6830-3DBD-4B20-82D1-3255B5F6E9B7}" srcOrd="0" destOrd="0" presId="urn:microsoft.com/office/officeart/2005/8/layout/process5"/>
    <dgm:cxn modelId="{B46848E4-E3E1-4229-8961-5E5514D80B20}" type="presOf" srcId="{276645E4-F7CD-490E-98E9-24A633E4B4D0}" destId="{9238F137-833F-42CE-ABFB-0A10844FF3B8}" srcOrd="0" destOrd="0" presId="urn:microsoft.com/office/officeart/2005/8/layout/process5"/>
    <dgm:cxn modelId="{B38D8EAB-5F49-4693-AF6A-EC81F543DE88}" type="presOf" srcId="{FD7803BE-F349-4E47-B00F-C5A88509D3DB}" destId="{571162A6-B478-4FFF-A018-E3F7F455F04F}" srcOrd="0" destOrd="0" presId="urn:microsoft.com/office/officeart/2005/8/layout/process5"/>
    <dgm:cxn modelId="{FA2E4C80-25D2-4446-B351-6EAA7BCD96A8}" srcId="{276645E4-F7CD-490E-98E9-24A633E4B4D0}" destId="{4C190E86-EB1F-440C-BCFA-9C74D68ABA62}" srcOrd="0" destOrd="0" parTransId="{2F278490-A537-4548-A2FC-523480BA9023}" sibTransId="{C6031E32-99C9-4A9C-9A22-EF002D9C10C3}"/>
    <dgm:cxn modelId="{9F70D05C-6683-4837-A91A-CA4D6E60A151}" srcId="{276645E4-F7CD-490E-98E9-24A633E4B4D0}" destId="{5B109D5B-934D-4DB1-BF4D-E1822D86D940}" srcOrd="1" destOrd="0" parTransId="{6D281644-7933-48D8-9153-C8C09CB0EABC}" sibTransId="{FD7803BE-F349-4E47-B00F-C5A88509D3DB}"/>
    <dgm:cxn modelId="{E106434B-2D80-4BF0-9FC8-8A3C2B57F0D1}" type="presOf" srcId="{9D3FBD15-35BA-49D0-B35E-27C5EC1CBC50}" destId="{1053ADA7-9342-4A43-85BE-854780BFAF3E}" srcOrd="0" destOrd="0" presId="urn:microsoft.com/office/officeart/2005/8/layout/process5"/>
    <dgm:cxn modelId="{84DAFD3D-F77B-43B1-AF20-A92A3E946627}" srcId="{276645E4-F7CD-490E-98E9-24A633E4B4D0}" destId="{5FDCB2B3-0987-430E-ABB2-46B0028E474F}" srcOrd="3" destOrd="0" parTransId="{605DB3C2-5EBD-4035-93CD-E98BF34407CF}" sibTransId="{36A1ACD2-43FA-458F-90A1-8583B549FD2C}"/>
    <dgm:cxn modelId="{6A229F8F-0D70-449A-B83E-4DF345627E7F}" type="presOf" srcId="{96E13496-6901-479F-BEFB-4F5A7D0CAE2E}" destId="{C69D81C4-9878-4202-9B40-CC10F8DC3689}" srcOrd="0" destOrd="0" presId="urn:microsoft.com/office/officeart/2005/8/layout/process5"/>
    <dgm:cxn modelId="{87E04FBB-FB70-450E-86F8-280A846D22C4}" type="presOf" srcId="{C6031E32-99C9-4A9C-9A22-EF002D9C10C3}" destId="{E90D35B8-1166-468F-AAFB-967A9A0128D4}" srcOrd="0" destOrd="0" presId="urn:microsoft.com/office/officeart/2005/8/layout/process5"/>
    <dgm:cxn modelId="{6E27B573-E35B-4D63-B30D-65221E395FC2}" type="presOf" srcId="{99473CE2-A28E-43F5-ABD5-A1BFB0D4A8A3}" destId="{27B33C53-5D63-4B77-BDE3-85762B669567}" srcOrd="0" destOrd="0" presId="urn:microsoft.com/office/officeart/2005/8/layout/process5"/>
    <dgm:cxn modelId="{9DE01145-0E67-4D56-96F7-D0518748A4B6}" type="presOf" srcId="{36A1ACD2-43FA-458F-90A1-8583B549FD2C}" destId="{71EF2703-C2DB-4CDD-95E6-30FE30A6A10F}" srcOrd="0" destOrd="0" presId="urn:microsoft.com/office/officeart/2005/8/layout/process5"/>
    <dgm:cxn modelId="{36B2BAF5-E2BB-4856-8C4F-C5E0F0BB08DE}" type="presOf" srcId="{5B109D5B-934D-4DB1-BF4D-E1822D86D940}" destId="{C622D9E8-9E12-472B-8192-B78C66F89E5E}" srcOrd="0" destOrd="0" presId="urn:microsoft.com/office/officeart/2005/8/layout/process5"/>
    <dgm:cxn modelId="{0F5F78E3-467C-4C3D-93FB-AF9FFC69FD3F}" srcId="{276645E4-F7CD-490E-98E9-24A633E4B4D0}" destId="{96E13496-6901-479F-BEFB-4F5A7D0CAE2E}" srcOrd="4" destOrd="0" parTransId="{3F688EA8-D393-4A3D-80A1-5AD7EA27691F}" sibTransId="{9D3FBD15-35BA-49D0-B35E-27C5EC1CBC50}"/>
    <dgm:cxn modelId="{C5EFF08F-544A-4919-B12A-CE4F5AF7FCE3}" type="presOf" srcId="{9D3FBD15-35BA-49D0-B35E-27C5EC1CBC50}" destId="{C725E861-0375-4E37-864F-64156DB2935C}" srcOrd="1" destOrd="0" presId="urn:microsoft.com/office/officeart/2005/8/layout/process5"/>
    <dgm:cxn modelId="{A8C2D82E-053D-4687-8FA8-AC65C9537181}" type="presOf" srcId="{36A1ACD2-43FA-458F-90A1-8583B549FD2C}" destId="{E124BC24-6BDA-4F3D-9113-511620EB15D9}" srcOrd="1" destOrd="0" presId="urn:microsoft.com/office/officeart/2005/8/layout/process5"/>
    <dgm:cxn modelId="{07871BD0-9C15-4273-A56D-94749B72AA4C}" type="presOf" srcId="{5FDCB2B3-0987-430E-ABB2-46B0028E474F}" destId="{6EBA7D98-309D-4D70-A084-99B17900FCC7}" srcOrd="0" destOrd="0" presId="urn:microsoft.com/office/officeart/2005/8/layout/process5"/>
    <dgm:cxn modelId="{283C6CA1-A365-40E2-983B-A9A4DBAD625B}" type="presOf" srcId="{C6031E32-99C9-4A9C-9A22-EF002D9C10C3}" destId="{350F4642-437C-496F-BAFB-8B37C819675B}" srcOrd="1" destOrd="0" presId="urn:microsoft.com/office/officeart/2005/8/layout/process5"/>
    <dgm:cxn modelId="{A755F18D-9170-46D5-A554-616C34FB8D23}" type="presOf" srcId="{FD7803BE-F349-4E47-B00F-C5A88509D3DB}" destId="{A63FF2EF-9A10-40DF-A9C5-4693C452F0E5}" srcOrd="1" destOrd="0" presId="urn:microsoft.com/office/officeart/2005/8/layout/process5"/>
    <dgm:cxn modelId="{C8B062B9-422B-4206-AF1A-9C98F4DC5A04}" type="presOf" srcId="{99473CE2-A28E-43F5-ABD5-A1BFB0D4A8A3}" destId="{6C50B9B3-8660-43D3-8F1C-3888A3807597}" srcOrd="1" destOrd="0" presId="urn:microsoft.com/office/officeart/2005/8/layout/process5"/>
    <dgm:cxn modelId="{AEC5FECE-EE78-4F3C-B9D9-3A98505D1AFC}" srcId="{276645E4-F7CD-490E-98E9-24A633E4B4D0}" destId="{484FC586-B6E7-4817-8111-6E5AD9FD4D3D}" srcOrd="5" destOrd="0" parTransId="{C2DC758F-33BD-4293-992A-AD480F230E14}" sibTransId="{62C1BCED-6AC7-4C67-97F2-2A43CC7AD5B0}"/>
    <dgm:cxn modelId="{88FBB3E0-7C7C-43D9-AFBE-D69B220DB309}" type="presOf" srcId="{484FC586-B6E7-4817-8111-6E5AD9FD4D3D}" destId="{2C3CD55E-6341-4B40-90CD-9A5DBE4DE4E6}" srcOrd="0" destOrd="0" presId="urn:microsoft.com/office/officeart/2005/8/layout/process5"/>
    <dgm:cxn modelId="{BC9276A5-D740-4FA5-AA56-117E0BB72214}" type="presOf" srcId="{10AEE8F2-4AA5-4235-B860-A04EFB8BA928}" destId="{240CBA1A-AD07-4601-A285-2DF9CC960ACC}" srcOrd="0" destOrd="0" presId="urn:microsoft.com/office/officeart/2005/8/layout/process5"/>
    <dgm:cxn modelId="{0B684BD0-3150-4985-85C8-C1C0766E7D55}" srcId="{276645E4-F7CD-490E-98E9-24A633E4B4D0}" destId="{10AEE8F2-4AA5-4235-B860-A04EFB8BA928}" srcOrd="2" destOrd="0" parTransId="{355014A0-0410-4BB8-A89E-8AE596DAA75D}" sibTransId="{99473CE2-A28E-43F5-ABD5-A1BFB0D4A8A3}"/>
    <dgm:cxn modelId="{DC1DE83B-E188-46E4-8D9A-4837448E0FFD}" type="presParOf" srcId="{9238F137-833F-42CE-ABFB-0A10844FF3B8}" destId="{0FBB6830-3DBD-4B20-82D1-3255B5F6E9B7}" srcOrd="0" destOrd="0" presId="urn:microsoft.com/office/officeart/2005/8/layout/process5"/>
    <dgm:cxn modelId="{3955ED8B-8C2D-42BB-BF47-6B35BF9EBF38}" type="presParOf" srcId="{9238F137-833F-42CE-ABFB-0A10844FF3B8}" destId="{E90D35B8-1166-468F-AAFB-967A9A0128D4}" srcOrd="1" destOrd="0" presId="urn:microsoft.com/office/officeart/2005/8/layout/process5"/>
    <dgm:cxn modelId="{C32C4A7E-FFBA-467A-B4D5-B52A2D8DDDD5}" type="presParOf" srcId="{E90D35B8-1166-468F-AAFB-967A9A0128D4}" destId="{350F4642-437C-496F-BAFB-8B37C819675B}" srcOrd="0" destOrd="0" presId="urn:microsoft.com/office/officeart/2005/8/layout/process5"/>
    <dgm:cxn modelId="{48DF4094-DA1D-4EE3-A60B-C94E3AA3BF52}" type="presParOf" srcId="{9238F137-833F-42CE-ABFB-0A10844FF3B8}" destId="{C622D9E8-9E12-472B-8192-B78C66F89E5E}" srcOrd="2" destOrd="0" presId="urn:microsoft.com/office/officeart/2005/8/layout/process5"/>
    <dgm:cxn modelId="{EE0CFF5E-30DF-4F14-927B-6B0D2B2F4476}" type="presParOf" srcId="{9238F137-833F-42CE-ABFB-0A10844FF3B8}" destId="{571162A6-B478-4FFF-A018-E3F7F455F04F}" srcOrd="3" destOrd="0" presId="urn:microsoft.com/office/officeart/2005/8/layout/process5"/>
    <dgm:cxn modelId="{A422C966-EFB9-4786-B1F3-D76AADB8F70B}" type="presParOf" srcId="{571162A6-B478-4FFF-A018-E3F7F455F04F}" destId="{A63FF2EF-9A10-40DF-A9C5-4693C452F0E5}" srcOrd="0" destOrd="0" presId="urn:microsoft.com/office/officeart/2005/8/layout/process5"/>
    <dgm:cxn modelId="{FA10E71A-E22D-471D-BBA6-878C8670E8EF}" type="presParOf" srcId="{9238F137-833F-42CE-ABFB-0A10844FF3B8}" destId="{240CBA1A-AD07-4601-A285-2DF9CC960ACC}" srcOrd="4" destOrd="0" presId="urn:microsoft.com/office/officeart/2005/8/layout/process5"/>
    <dgm:cxn modelId="{EB449468-7DBF-49D1-88D1-03B603B10802}" type="presParOf" srcId="{9238F137-833F-42CE-ABFB-0A10844FF3B8}" destId="{27B33C53-5D63-4B77-BDE3-85762B669567}" srcOrd="5" destOrd="0" presId="urn:microsoft.com/office/officeart/2005/8/layout/process5"/>
    <dgm:cxn modelId="{19505DA7-5B6F-4F74-9FB6-3326F42BE3A6}" type="presParOf" srcId="{27B33C53-5D63-4B77-BDE3-85762B669567}" destId="{6C50B9B3-8660-43D3-8F1C-3888A3807597}" srcOrd="0" destOrd="0" presId="urn:microsoft.com/office/officeart/2005/8/layout/process5"/>
    <dgm:cxn modelId="{836154CB-46F5-4080-ABC7-5411450CEC57}" type="presParOf" srcId="{9238F137-833F-42CE-ABFB-0A10844FF3B8}" destId="{6EBA7D98-309D-4D70-A084-99B17900FCC7}" srcOrd="6" destOrd="0" presId="urn:microsoft.com/office/officeart/2005/8/layout/process5"/>
    <dgm:cxn modelId="{2E92D379-C9FC-4984-A593-BADADB429526}" type="presParOf" srcId="{9238F137-833F-42CE-ABFB-0A10844FF3B8}" destId="{71EF2703-C2DB-4CDD-95E6-30FE30A6A10F}" srcOrd="7" destOrd="0" presId="urn:microsoft.com/office/officeart/2005/8/layout/process5"/>
    <dgm:cxn modelId="{50F3E7E5-4FC6-489C-B6E2-D61038A140B8}" type="presParOf" srcId="{71EF2703-C2DB-4CDD-95E6-30FE30A6A10F}" destId="{E124BC24-6BDA-4F3D-9113-511620EB15D9}" srcOrd="0" destOrd="0" presId="urn:microsoft.com/office/officeart/2005/8/layout/process5"/>
    <dgm:cxn modelId="{EDBB96F7-79DD-4F51-98C8-CAAF6590B698}" type="presParOf" srcId="{9238F137-833F-42CE-ABFB-0A10844FF3B8}" destId="{C69D81C4-9878-4202-9B40-CC10F8DC3689}" srcOrd="8" destOrd="0" presId="urn:microsoft.com/office/officeart/2005/8/layout/process5"/>
    <dgm:cxn modelId="{A2FFBE3E-11E7-487B-A458-4317874AD9B2}" type="presParOf" srcId="{9238F137-833F-42CE-ABFB-0A10844FF3B8}" destId="{1053ADA7-9342-4A43-85BE-854780BFAF3E}" srcOrd="9" destOrd="0" presId="urn:microsoft.com/office/officeart/2005/8/layout/process5"/>
    <dgm:cxn modelId="{AED8A7F9-2893-4C17-9AA8-0FCEB39523BF}" type="presParOf" srcId="{1053ADA7-9342-4A43-85BE-854780BFAF3E}" destId="{C725E861-0375-4E37-864F-64156DB2935C}" srcOrd="0" destOrd="0" presId="urn:microsoft.com/office/officeart/2005/8/layout/process5"/>
    <dgm:cxn modelId="{471F935A-8D96-43CE-B374-5A9D2421A916}" type="presParOf" srcId="{9238F137-833F-42CE-ABFB-0A10844FF3B8}" destId="{2C3CD55E-6341-4B40-90CD-9A5DBE4DE4E6}" srcOrd="10" destOrd="0" presId="urn:microsoft.com/office/officeart/2005/8/layout/process5"/>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A1314A7-043F-4696-AAF2-8E25A99A02C4}" type="doc">
      <dgm:prSet loTypeId="urn:microsoft.com/office/officeart/2005/8/layout/hierarchy1" loCatId="hierarchy" qsTypeId="urn:microsoft.com/office/officeart/2005/8/quickstyle/3d2" qsCatId="3D" csTypeId="urn:microsoft.com/office/officeart/2005/8/colors/colorful1#2" csCatId="colorful" phldr="1"/>
      <dgm:spPr/>
      <dgm:t>
        <a:bodyPr/>
        <a:lstStyle/>
        <a:p>
          <a:endParaRPr lang="en-US"/>
        </a:p>
      </dgm:t>
    </dgm:pt>
    <dgm:pt modelId="{58169D7B-D83A-4D8F-AAFF-013E73D414A1}">
      <dgm:prSet phldrT="[Text]" custT="1"/>
      <dgm:spPr/>
      <dgm:t>
        <a:bodyPr/>
        <a:lstStyle/>
        <a:p>
          <a:r>
            <a:rPr lang="en-US" sz="1000">
              <a:latin typeface="Times New Roman" pitchFamily="18" charset="0"/>
              <a:cs typeface="Times New Roman" pitchFamily="18" charset="0"/>
            </a:rPr>
            <a:t>Lead Requirement</a:t>
          </a:r>
        </a:p>
        <a:p>
          <a:r>
            <a:rPr lang="en-US" sz="1000">
              <a:latin typeface="Times New Roman" pitchFamily="18" charset="0"/>
              <a:cs typeface="Times New Roman" pitchFamily="18" charset="0"/>
            </a:rPr>
            <a:t>Quyet Nguyen</a:t>
          </a:r>
        </a:p>
      </dgm:t>
    </dgm:pt>
    <dgm:pt modelId="{73C3CB73-5339-431B-A127-08EC014B311B}" type="parTrans" cxnId="{2A0B8B20-E772-4260-996C-E8F9FA083FE5}">
      <dgm:prSet/>
      <dgm:spPr/>
      <dgm:t>
        <a:bodyPr/>
        <a:lstStyle/>
        <a:p>
          <a:endParaRPr lang="en-US" sz="1000">
            <a:latin typeface="Times New Roman" pitchFamily="18" charset="0"/>
            <a:cs typeface="Times New Roman" pitchFamily="18" charset="0"/>
          </a:endParaRPr>
        </a:p>
      </dgm:t>
    </dgm:pt>
    <dgm:pt modelId="{5C8119F1-636E-4985-8632-3CCD6CE42360}" type="sibTrans" cxnId="{2A0B8B20-E772-4260-996C-E8F9FA083FE5}">
      <dgm:prSet/>
      <dgm:spPr/>
      <dgm:t>
        <a:bodyPr/>
        <a:lstStyle/>
        <a:p>
          <a:endParaRPr lang="en-US" sz="1000">
            <a:latin typeface="Times New Roman" pitchFamily="18" charset="0"/>
            <a:cs typeface="Times New Roman" pitchFamily="18" charset="0"/>
          </a:endParaRPr>
        </a:p>
      </dgm:t>
    </dgm:pt>
    <dgm:pt modelId="{8DCF5413-722B-4306-860C-C47A25B39CB2}">
      <dgm:prSet phldrT="[Text]" custT="1"/>
      <dgm:spPr/>
      <dgm:t>
        <a:bodyPr/>
        <a:lstStyle/>
        <a:p>
          <a:r>
            <a:rPr lang="en-US" sz="1000">
              <a:latin typeface="Times New Roman" pitchFamily="18" charset="0"/>
              <a:cs typeface="Times New Roman" pitchFamily="18" charset="0"/>
            </a:rPr>
            <a:t>Lead Architect</a:t>
          </a:r>
        </a:p>
        <a:p>
          <a:r>
            <a:rPr lang="en-US" sz="1000">
              <a:latin typeface="Times New Roman" pitchFamily="18" charset="0"/>
              <a:cs typeface="Times New Roman" pitchFamily="18" charset="0"/>
            </a:rPr>
            <a:t>Tuong Nguyen</a:t>
          </a:r>
        </a:p>
      </dgm:t>
    </dgm:pt>
    <dgm:pt modelId="{F59B8F81-F1AA-4BAC-A95B-F24AF1E6CEF1}" type="parTrans" cxnId="{A7798492-AE09-4CD6-AFDD-91BCE90BF14F}">
      <dgm:prSet/>
      <dgm:spPr/>
      <dgm:t>
        <a:bodyPr/>
        <a:lstStyle/>
        <a:p>
          <a:endParaRPr lang="en-US" sz="1000">
            <a:latin typeface="Times New Roman" pitchFamily="18" charset="0"/>
            <a:cs typeface="Times New Roman" pitchFamily="18" charset="0"/>
          </a:endParaRPr>
        </a:p>
      </dgm:t>
    </dgm:pt>
    <dgm:pt modelId="{053ED834-8CFB-431F-A07D-B6F5E5867CEC}" type="sibTrans" cxnId="{A7798492-AE09-4CD6-AFDD-91BCE90BF14F}">
      <dgm:prSet/>
      <dgm:spPr/>
      <dgm:t>
        <a:bodyPr/>
        <a:lstStyle/>
        <a:p>
          <a:endParaRPr lang="en-US" sz="1000">
            <a:latin typeface="Times New Roman" pitchFamily="18" charset="0"/>
            <a:cs typeface="Times New Roman" pitchFamily="18" charset="0"/>
          </a:endParaRPr>
        </a:p>
      </dgm:t>
    </dgm:pt>
    <dgm:pt modelId="{F74F4650-B4C1-43A1-9D2A-8064AD46FAEE}">
      <dgm:prSet phldrT="[Text]" custT="1"/>
      <dgm:spPr/>
      <dgm:t>
        <a:bodyPr/>
        <a:lstStyle/>
        <a:p>
          <a:r>
            <a:rPr lang="en-US" sz="1000">
              <a:latin typeface="Times New Roman" pitchFamily="18" charset="0"/>
              <a:cs typeface="Times New Roman" pitchFamily="18" charset="0"/>
            </a:rPr>
            <a:t>Lead Design Dang Nguyen</a:t>
          </a:r>
        </a:p>
      </dgm:t>
    </dgm:pt>
    <dgm:pt modelId="{6AEA3F87-2CAD-4259-9B70-E54A8E34DBDA}" type="parTrans" cxnId="{32D49B84-BCB9-47AE-890A-1EE601370698}">
      <dgm:prSet/>
      <dgm:spPr/>
      <dgm:t>
        <a:bodyPr/>
        <a:lstStyle/>
        <a:p>
          <a:endParaRPr lang="en-US" sz="1000">
            <a:latin typeface="Times New Roman" pitchFamily="18" charset="0"/>
            <a:cs typeface="Times New Roman" pitchFamily="18" charset="0"/>
          </a:endParaRPr>
        </a:p>
      </dgm:t>
    </dgm:pt>
    <dgm:pt modelId="{8FFA7682-227E-40C9-8802-D4FEFA944190}" type="sibTrans" cxnId="{32D49B84-BCB9-47AE-890A-1EE601370698}">
      <dgm:prSet/>
      <dgm:spPr/>
      <dgm:t>
        <a:bodyPr/>
        <a:lstStyle/>
        <a:p>
          <a:endParaRPr lang="en-US" sz="1000">
            <a:latin typeface="Times New Roman" pitchFamily="18" charset="0"/>
            <a:cs typeface="Times New Roman" pitchFamily="18" charset="0"/>
          </a:endParaRPr>
        </a:p>
      </dgm:t>
    </dgm:pt>
    <dgm:pt modelId="{8DB78B3F-2226-45BD-B76A-1D3226B52009}">
      <dgm:prSet phldrT="[Text]" custT="1"/>
      <dgm:spPr/>
      <dgm:t>
        <a:bodyPr/>
        <a:lstStyle/>
        <a:p>
          <a:r>
            <a:rPr lang="en-US" sz="1000">
              <a:latin typeface="Times New Roman" pitchFamily="18" charset="0"/>
              <a:cs typeface="Times New Roman" pitchFamily="18" charset="0"/>
            </a:rPr>
            <a:t>Lead Test Tung Nguyen</a:t>
          </a:r>
        </a:p>
      </dgm:t>
    </dgm:pt>
    <dgm:pt modelId="{DAB1BF71-D339-4C18-9105-091658D0A78D}" type="parTrans" cxnId="{77E5AB64-3638-4787-899C-706BC0665A8B}">
      <dgm:prSet/>
      <dgm:spPr/>
      <dgm:t>
        <a:bodyPr/>
        <a:lstStyle/>
        <a:p>
          <a:endParaRPr lang="en-US" sz="1000">
            <a:latin typeface="Times New Roman" pitchFamily="18" charset="0"/>
            <a:cs typeface="Times New Roman" pitchFamily="18" charset="0"/>
          </a:endParaRPr>
        </a:p>
      </dgm:t>
    </dgm:pt>
    <dgm:pt modelId="{21FF396B-09AA-49EC-B407-B88519E83F49}" type="sibTrans" cxnId="{77E5AB64-3638-4787-899C-706BC0665A8B}">
      <dgm:prSet/>
      <dgm:spPr/>
      <dgm:t>
        <a:bodyPr/>
        <a:lstStyle/>
        <a:p>
          <a:endParaRPr lang="en-US" sz="1000">
            <a:latin typeface="Times New Roman" pitchFamily="18" charset="0"/>
            <a:cs typeface="Times New Roman" pitchFamily="18" charset="0"/>
          </a:endParaRPr>
        </a:p>
      </dgm:t>
    </dgm:pt>
    <dgm:pt modelId="{666A160C-ECED-4E2A-AF95-45A8251BF6BF}">
      <dgm:prSet phldrT="[Text]" custT="1"/>
      <dgm:spPr/>
      <dgm:t>
        <a:bodyPr/>
        <a:lstStyle/>
        <a:p>
          <a:r>
            <a:rPr lang="en-US" sz="1000">
              <a:latin typeface="Times New Roman" pitchFamily="18" charset="0"/>
              <a:cs typeface="Times New Roman" pitchFamily="18" charset="0"/>
            </a:rPr>
            <a:t>Nguyen Dinh</a:t>
          </a:r>
        </a:p>
      </dgm:t>
    </dgm:pt>
    <dgm:pt modelId="{986259C0-2821-4C4E-94CB-5478671FE89D}" type="parTrans" cxnId="{06A8BBC2-D7FE-45A4-AC1C-FD7D6060D5E4}">
      <dgm:prSet/>
      <dgm:spPr/>
      <dgm:t>
        <a:bodyPr/>
        <a:lstStyle/>
        <a:p>
          <a:endParaRPr lang="en-US" sz="1000">
            <a:latin typeface="Times New Roman" pitchFamily="18" charset="0"/>
            <a:cs typeface="Times New Roman" pitchFamily="18" charset="0"/>
          </a:endParaRPr>
        </a:p>
      </dgm:t>
    </dgm:pt>
    <dgm:pt modelId="{43651331-2205-47E0-BA57-E4BCAFA81E1B}" type="sibTrans" cxnId="{06A8BBC2-D7FE-45A4-AC1C-FD7D6060D5E4}">
      <dgm:prSet/>
      <dgm:spPr/>
      <dgm:t>
        <a:bodyPr/>
        <a:lstStyle/>
        <a:p>
          <a:endParaRPr lang="en-US" sz="1000">
            <a:latin typeface="Times New Roman" pitchFamily="18" charset="0"/>
            <a:cs typeface="Times New Roman" pitchFamily="18" charset="0"/>
          </a:endParaRPr>
        </a:p>
      </dgm:t>
    </dgm:pt>
    <dgm:pt modelId="{C76C6EB6-7BD8-457C-B2BB-844C28CD14BC}">
      <dgm:prSet phldrT="[Text]" custT="1"/>
      <dgm:spPr/>
      <dgm:t>
        <a:bodyPr/>
        <a:lstStyle/>
        <a:p>
          <a:r>
            <a:rPr lang="en-US" sz="1000">
              <a:latin typeface="Times New Roman" pitchFamily="18" charset="0"/>
              <a:cs typeface="Times New Roman" pitchFamily="18" charset="0"/>
            </a:rPr>
            <a:t>Loc Phan</a:t>
          </a:r>
        </a:p>
      </dgm:t>
    </dgm:pt>
    <dgm:pt modelId="{A1561E78-135D-4D2F-986E-074955C4DEAF}" type="parTrans" cxnId="{83B6A858-9598-4DA7-A0B3-B678771402E5}">
      <dgm:prSet/>
      <dgm:spPr/>
      <dgm:t>
        <a:bodyPr/>
        <a:lstStyle/>
        <a:p>
          <a:endParaRPr lang="en-US" sz="1000">
            <a:latin typeface="Times New Roman" pitchFamily="18" charset="0"/>
            <a:cs typeface="Times New Roman" pitchFamily="18" charset="0"/>
          </a:endParaRPr>
        </a:p>
      </dgm:t>
    </dgm:pt>
    <dgm:pt modelId="{FA7AE96B-C669-4011-9F8A-29522D35C13F}" type="sibTrans" cxnId="{83B6A858-9598-4DA7-A0B3-B678771402E5}">
      <dgm:prSet/>
      <dgm:spPr/>
      <dgm:t>
        <a:bodyPr/>
        <a:lstStyle/>
        <a:p>
          <a:endParaRPr lang="en-US" sz="1000">
            <a:latin typeface="Times New Roman" pitchFamily="18" charset="0"/>
            <a:cs typeface="Times New Roman" pitchFamily="18" charset="0"/>
          </a:endParaRPr>
        </a:p>
      </dgm:t>
    </dgm:pt>
    <dgm:pt modelId="{A062F701-85AE-40F9-A862-9E233FCF934E}">
      <dgm:prSet phldrT="[Text]" custT="1"/>
      <dgm:spPr/>
      <dgm:t>
        <a:bodyPr/>
        <a:lstStyle/>
        <a:p>
          <a:r>
            <a:rPr lang="en-US" sz="1000">
              <a:latin typeface="Times New Roman" pitchFamily="18" charset="0"/>
              <a:cs typeface="Times New Roman" pitchFamily="18" charset="0"/>
            </a:rPr>
            <a:t>Team Leader</a:t>
          </a:r>
        </a:p>
        <a:p>
          <a:r>
            <a:rPr lang="en-US" sz="1000">
              <a:latin typeface="Times New Roman" pitchFamily="18" charset="0"/>
              <a:cs typeface="Times New Roman" pitchFamily="18" charset="0"/>
            </a:rPr>
            <a:t>Nhung Huynh</a:t>
          </a:r>
        </a:p>
      </dgm:t>
    </dgm:pt>
    <dgm:pt modelId="{16E88B37-DB05-468A-BFE1-1A76CA6E1A44}" type="sibTrans" cxnId="{D9BD81B1-31D7-468D-99AD-6D9A4A1FA653}">
      <dgm:prSet/>
      <dgm:spPr/>
      <dgm:t>
        <a:bodyPr/>
        <a:lstStyle/>
        <a:p>
          <a:endParaRPr lang="en-US" sz="1000">
            <a:latin typeface="Times New Roman" pitchFamily="18" charset="0"/>
            <a:cs typeface="Times New Roman" pitchFamily="18" charset="0"/>
          </a:endParaRPr>
        </a:p>
      </dgm:t>
    </dgm:pt>
    <dgm:pt modelId="{D053C4DB-B6EC-4766-9EC0-18D57551E29F}" type="parTrans" cxnId="{D9BD81B1-31D7-468D-99AD-6D9A4A1FA653}">
      <dgm:prSet/>
      <dgm:spPr/>
      <dgm:t>
        <a:bodyPr/>
        <a:lstStyle/>
        <a:p>
          <a:endParaRPr lang="en-US" sz="1000">
            <a:latin typeface="Times New Roman" pitchFamily="18" charset="0"/>
            <a:cs typeface="Times New Roman" pitchFamily="18" charset="0"/>
          </a:endParaRPr>
        </a:p>
      </dgm:t>
    </dgm:pt>
    <dgm:pt modelId="{A13E1E81-B964-4C75-BC20-2B6CE7E85AC9}">
      <dgm:prSet phldrT="[Text]" custT="1"/>
      <dgm:spPr/>
      <dgm:t>
        <a:bodyPr/>
        <a:lstStyle/>
        <a:p>
          <a:r>
            <a:rPr lang="en-US" sz="1000">
              <a:latin typeface="Times New Roman" pitchFamily="18" charset="0"/>
              <a:cs typeface="Times New Roman" pitchFamily="18" charset="0"/>
            </a:rPr>
            <a:t>Technical Lead Tân Trần</a:t>
          </a:r>
        </a:p>
      </dgm:t>
    </dgm:pt>
    <dgm:pt modelId="{63354294-F596-40B8-ABCD-71818F0375A7}" type="parTrans" cxnId="{109D98F2-224A-4065-921C-E1AD0A46A1DE}">
      <dgm:prSet/>
      <dgm:spPr/>
      <dgm:t>
        <a:bodyPr/>
        <a:lstStyle/>
        <a:p>
          <a:endParaRPr lang="en-US"/>
        </a:p>
      </dgm:t>
    </dgm:pt>
    <dgm:pt modelId="{D47E1775-5D02-424C-B205-D3F7D4839D28}" type="sibTrans" cxnId="{109D98F2-224A-4065-921C-E1AD0A46A1DE}">
      <dgm:prSet/>
      <dgm:spPr/>
      <dgm:t>
        <a:bodyPr/>
        <a:lstStyle/>
        <a:p>
          <a:endParaRPr lang="en-US"/>
        </a:p>
      </dgm:t>
    </dgm:pt>
    <dgm:pt modelId="{12BDEAA6-8B0C-4236-868F-82FF28478E40}" type="pres">
      <dgm:prSet presAssocID="{7A1314A7-043F-4696-AAF2-8E25A99A02C4}" presName="hierChild1" presStyleCnt="0">
        <dgm:presLayoutVars>
          <dgm:chPref val="1"/>
          <dgm:dir/>
          <dgm:animOne val="branch"/>
          <dgm:animLvl val="lvl"/>
          <dgm:resizeHandles/>
        </dgm:presLayoutVars>
      </dgm:prSet>
      <dgm:spPr/>
      <dgm:t>
        <a:bodyPr/>
        <a:lstStyle/>
        <a:p>
          <a:endParaRPr lang="en-US"/>
        </a:p>
      </dgm:t>
    </dgm:pt>
    <dgm:pt modelId="{CC416890-0534-45F0-AF22-534A652AF977}" type="pres">
      <dgm:prSet presAssocID="{A062F701-85AE-40F9-A862-9E233FCF934E}" presName="hierRoot1" presStyleCnt="0"/>
      <dgm:spPr/>
    </dgm:pt>
    <dgm:pt modelId="{27276F41-451C-4C68-858C-644583A44377}" type="pres">
      <dgm:prSet presAssocID="{A062F701-85AE-40F9-A862-9E233FCF934E}" presName="composite" presStyleCnt="0"/>
      <dgm:spPr/>
    </dgm:pt>
    <dgm:pt modelId="{E76353B5-727E-4A1B-97A0-0A8A52371AE4}" type="pres">
      <dgm:prSet presAssocID="{A062F701-85AE-40F9-A862-9E233FCF934E}" presName="background" presStyleLbl="node0" presStyleIdx="0" presStyleCnt="1"/>
      <dgm:spPr/>
    </dgm:pt>
    <dgm:pt modelId="{2B3173F8-094E-4168-97F3-3159A96711BD}" type="pres">
      <dgm:prSet presAssocID="{A062F701-85AE-40F9-A862-9E233FCF934E}" presName="text" presStyleLbl="fgAcc0" presStyleIdx="0" presStyleCnt="1">
        <dgm:presLayoutVars>
          <dgm:chPref val="3"/>
        </dgm:presLayoutVars>
      </dgm:prSet>
      <dgm:spPr/>
      <dgm:t>
        <a:bodyPr/>
        <a:lstStyle/>
        <a:p>
          <a:endParaRPr lang="en-US"/>
        </a:p>
      </dgm:t>
    </dgm:pt>
    <dgm:pt modelId="{B6A289DC-3E5C-4773-99FE-DF3A73C24815}" type="pres">
      <dgm:prSet presAssocID="{A062F701-85AE-40F9-A862-9E233FCF934E}" presName="hierChild2" presStyleCnt="0"/>
      <dgm:spPr/>
    </dgm:pt>
    <dgm:pt modelId="{33F232ED-48E9-4E7E-A597-F5F7CF681C1A}" type="pres">
      <dgm:prSet presAssocID="{73C3CB73-5339-431B-A127-08EC014B311B}" presName="Name10" presStyleLbl="parChTrans1D2" presStyleIdx="0" presStyleCnt="5"/>
      <dgm:spPr/>
      <dgm:t>
        <a:bodyPr/>
        <a:lstStyle/>
        <a:p>
          <a:endParaRPr lang="en-US"/>
        </a:p>
      </dgm:t>
    </dgm:pt>
    <dgm:pt modelId="{00E9DD8F-B665-48FC-A728-768975DEE904}" type="pres">
      <dgm:prSet presAssocID="{58169D7B-D83A-4D8F-AAFF-013E73D414A1}" presName="hierRoot2" presStyleCnt="0"/>
      <dgm:spPr/>
    </dgm:pt>
    <dgm:pt modelId="{EB3FEDE9-3BDC-4AEA-ACEA-4C7BF9A19413}" type="pres">
      <dgm:prSet presAssocID="{58169D7B-D83A-4D8F-AAFF-013E73D414A1}" presName="composite2" presStyleCnt="0"/>
      <dgm:spPr/>
    </dgm:pt>
    <dgm:pt modelId="{B1A44930-35F0-4A71-87B7-196E269E68C5}" type="pres">
      <dgm:prSet presAssocID="{58169D7B-D83A-4D8F-AAFF-013E73D414A1}" presName="background2" presStyleLbl="node2" presStyleIdx="0" presStyleCnt="5"/>
      <dgm:spPr/>
    </dgm:pt>
    <dgm:pt modelId="{93DA5D40-F68F-48ED-BAFC-EA881BF919FA}" type="pres">
      <dgm:prSet presAssocID="{58169D7B-D83A-4D8F-AAFF-013E73D414A1}" presName="text2" presStyleLbl="fgAcc2" presStyleIdx="0" presStyleCnt="5">
        <dgm:presLayoutVars>
          <dgm:chPref val="3"/>
        </dgm:presLayoutVars>
      </dgm:prSet>
      <dgm:spPr/>
      <dgm:t>
        <a:bodyPr/>
        <a:lstStyle/>
        <a:p>
          <a:endParaRPr lang="en-US"/>
        </a:p>
      </dgm:t>
    </dgm:pt>
    <dgm:pt modelId="{62294DFD-51FE-49A2-8572-9136771AFE9C}" type="pres">
      <dgm:prSet presAssocID="{58169D7B-D83A-4D8F-AAFF-013E73D414A1}" presName="hierChild3" presStyleCnt="0"/>
      <dgm:spPr/>
    </dgm:pt>
    <dgm:pt modelId="{0F2970F0-389F-4250-A6F3-4B55A3AFA419}" type="pres">
      <dgm:prSet presAssocID="{986259C0-2821-4C4E-94CB-5478671FE89D}" presName="Name17" presStyleLbl="parChTrans1D3" presStyleIdx="0" presStyleCnt="2"/>
      <dgm:spPr/>
      <dgm:t>
        <a:bodyPr/>
        <a:lstStyle/>
        <a:p>
          <a:endParaRPr lang="en-US"/>
        </a:p>
      </dgm:t>
    </dgm:pt>
    <dgm:pt modelId="{62E96372-0239-49C8-BA14-6B9509B64649}" type="pres">
      <dgm:prSet presAssocID="{666A160C-ECED-4E2A-AF95-45A8251BF6BF}" presName="hierRoot3" presStyleCnt="0"/>
      <dgm:spPr/>
    </dgm:pt>
    <dgm:pt modelId="{966E8651-9551-409D-AE20-76AA5624BE7E}" type="pres">
      <dgm:prSet presAssocID="{666A160C-ECED-4E2A-AF95-45A8251BF6BF}" presName="composite3" presStyleCnt="0"/>
      <dgm:spPr/>
    </dgm:pt>
    <dgm:pt modelId="{92500404-2908-45D1-8D02-610E43BF0243}" type="pres">
      <dgm:prSet presAssocID="{666A160C-ECED-4E2A-AF95-45A8251BF6BF}" presName="background3" presStyleLbl="node3" presStyleIdx="0" presStyleCnt="2"/>
      <dgm:spPr/>
    </dgm:pt>
    <dgm:pt modelId="{3AB792AE-1276-418F-8588-E3EF0B85E776}" type="pres">
      <dgm:prSet presAssocID="{666A160C-ECED-4E2A-AF95-45A8251BF6BF}" presName="text3" presStyleLbl="fgAcc3" presStyleIdx="0" presStyleCnt="2">
        <dgm:presLayoutVars>
          <dgm:chPref val="3"/>
        </dgm:presLayoutVars>
      </dgm:prSet>
      <dgm:spPr/>
      <dgm:t>
        <a:bodyPr/>
        <a:lstStyle/>
        <a:p>
          <a:endParaRPr lang="en-US"/>
        </a:p>
      </dgm:t>
    </dgm:pt>
    <dgm:pt modelId="{F632C037-F052-4C79-9656-344CB0B5B019}" type="pres">
      <dgm:prSet presAssocID="{666A160C-ECED-4E2A-AF95-45A8251BF6BF}" presName="hierChild4" presStyleCnt="0"/>
      <dgm:spPr/>
    </dgm:pt>
    <dgm:pt modelId="{E3A0C919-D8DF-4E56-B4C3-D2A453F050FD}" type="pres">
      <dgm:prSet presAssocID="{F59B8F81-F1AA-4BAC-A95B-F24AF1E6CEF1}" presName="Name10" presStyleLbl="parChTrans1D2" presStyleIdx="1" presStyleCnt="5"/>
      <dgm:spPr/>
      <dgm:t>
        <a:bodyPr/>
        <a:lstStyle/>
        <a:p>
          <a:endParaRPr lang="en-US"/>
        </a:p>
      </dgm:t>
    </dgm:pt>
    <dgm:pt modelId="{021159D1-3BDD-4491-93C9-711544A943A3}" type="pres">
      <dgm:prSet presAssocID="{8DCF5413-722B-4306-860C-C47A25B39CB2}" presName="hierRoot2" presStyleCnt="0"/>
      <dgm:spPr/>
    </dgm:pt>
    <dgm:pt modelId="{6CC41577-DDD6-4C9F-8624-1AC6718AF0B4}" type="pres">
      <dgm:prSet presAssocID="{8DCF5413-722B-4306-860C-C47A25B39CB2}" presName="composite2" presStyleCnt="0"/>
      <dgm:spPr/>
    </dgm:pt>
    <dgm:pt modelId="{7516AA13-0C37-450D-A19C-423E4D031A73}" type="pres">
      <dgm:prSet presAssocID="{8DCF5413-722B-4306-860C-C47A25B39CB2}" presName="background2" presStyleLbl="node2" presStyleIdx="1" presStyleCnt="5"/>
      <dgm:spPr/>
    </dgm:pt>
    <dgm:pt modelId="{732E38C0-119B-4C19-9E34-6021FE87EB39}" type="pres">
      <dgm:prSet presAssocID="{8DCF5413-722B-4306-860C-C47A25B39CB2}" presName="text2" presStyleLbl="fgAcc2" presStyleIdx="1" presStyleCnt="5">
        <dgm:presLayoutVars>
          <dgm:chPref val="3"/>
        </dgm:presLayoutVars>
      </dgm:prSet>
      <dgm:spPr/>
      <dgm:t>
        <a:bodyPr/>
        <a:lstStyle/>
        <a:p>
          <a:endParaRPr lang="en-US"/>
        </a:p>
      </dgm:t>
    </dgm:pt>
    <dgm:pt modelId="{25945C60-8EBF-47BC-A611-32F847798959}" type="pres">
      <dgm:prSet presAssocID="{8DCF5413-722B-4306-860C-C47A25B39CB2}" presName="hierChild3" presStyleCnt="0"/>
      <dgm:spPr/>
    </dgm:pt>
    <dgm:pt modelId="{B2C8B285-3CEF-432C-B80E-0BA4833C5453}" type="pres">
      <dgm:prSet presAssocID="{6AEA3F87-2CAD-4259-9B70-E54A8E34DBDA}" presName="Name10" presStyleLbl="parChTrans1D2" presStyleIdx="2" presStyleCnt="5"/>
      <dgm:spPr/>
      <dgm:t>
        <a:bodyPr/>
        <a:lstStyle/>
        <a:p>
          <a:endParaRPr lang="en-US"/>
        </a:p>
      </dgm:t>
    </dgm:pt>
    <dgm:pt modelId="{6E84C64F-74CD-41F0-A283-6E2056C8B4DF}" type="pres">
      <dgm:prSet presAssocID="{F74F4650-B4C1-43A1-9D2A-8064AD46FAEE}" presName="hierRoot2" presStyleCnt="0"/>
      <dgm:spPr/>
    </dgm:pt>
    <dgm:pt modelId="{AE477A44-BDBE-4F7D-A796-3E18CCC8EF11}" type="pres">
      <dgm:prSet presAssocID="{F74F4650-B4C1-43A1-9D2A-8064AD46FAEE}" presName="composite2" presStyleCnt="0"/>
      <dgm:spPr/>
    </dgm:pt>
    <dgm:pt modelId="{A99E4E77-D8F1-4E80-97C4-8F952D82A468}" type="pres">
      <dgm:prSet presAssocID="{F74F4650-B4C1-43A1-9D2A-8064AD46FAEE}" presName="background2" presStyleLbl="node2" presStyleIdx="2" presStyleCnt="5"/>
      <dgm:spPr/>
    </dgm:pt>
    <dgm:pt modelId="{33FA38B6-5641-4B33-B919-74BE9115CC80}" type="pres">
      <dgm:prSet presAssocID="{F74F4650-B4C1-43A1-9D2A-8064AD46FAEE}" presName="text2" presStyleLbl="fgAcc2" presStyleIdx="2" presStyleCnt="5">
        <dgm:presLayoutVars>
          <dgm:chPref val="3"/>
        </dgm:presLayoutVars>
      </dgm:prSet>
      <dgm:spPr/>
      <dgm:t>
        <a:bodyPr/>
        <a:lstStyle/>
        <a:p>
          <a:endParaRPr lang="en-US"/>
        </a:p>
      </dgm:t>
    </dgm:pt>
    <dgm:pt modelId="{CB1EEE79-8DED-4862-976C-2C74D65604C4}" type="pres">
      <dgm:prSet presAssocID="{F74F4650-B4C1-43A1-9D2A-8064AD46FAEE}" presName="hierChild3" presStyleCnt="0"/>
      <dgm:spPr/>
    </dgm:pt>
    <dgm:pt modelId="{BCA7E604-31B8-4E45-B6EA-61FBF34AB77F}" type="pres">
      <dgm:prSet presAssocID="{A1561E78-135D-4D2F-986E-074955C4DEAF}" presName="Name17" presStyleLbl="parChTrans1D3" presStyleIdx="1" presStyleCnt="2"/>
      <dgm:spPr/>
      <dgm:t>
        <a:bodyPr/>
        <a:lstStyle/>
        <a:p>
          <a:endParaRPr lang="en-US"/>
        </a:p>
      </dgm:t>
    </dgm:pt>
    <dgm:pt modelId="{EEE972B1-2B6E-4740-AD56-E3A4E9FFFB6E}" type="pres">
      <dgm:prSet presAssocID="{C76C6EB6-7BD8-457C-B2BB-844C28CD14BC}" presName="hierRoot3" presStyleCnt="0"/>
      <dgm:spPr/>
    </dgm:pt>
    <dgm:pt modelId="{5753B6BC-3DBA-4205-9AD4-EE07B6D72CA7}" type="pres">
      <dgm:prSet presAssocID="{C76C6EB6-7BD8-457C-B2BB-844C28CD14BC}" presName="composite3" presStyleCnt="0"/>
      <dgm:spPr/>
    </dgm:pt>
    <dgm:pt modelId="{754FF013-9835-4550-86D1-A0BC9B9B76D7}" type="pres">
      <dgm:prSet presAssocID="{C76C6EB6-7BD8-457C-B2BB-844C28CD14BC}" presName="background3" presStyleLbl="node3" presStyleIdx="1" presStyleCnt="2"/>
      <dgm:spPr/>
    </dgm:pt>
    <dgm:pt modelId="{C25DEF41-3600-41C0-A669-D306AF3F298B}" type="pres">
      <dgm:prSet presAssocID="{C76C6EB6-7BD8-457C-B2BB-844C28CD14BC}" presName="text3" presStyleLbl="fgAcc3" presStyleIdx="1" presStyleCnt="2">
        <dgm:presLayoutVars>
          <dgm:chPref val="3"/>
        </dgm:presLayoutVars>
      </dgm:prSet>
      <dgm:spPr/>
      <dgm:t>
        <a:bodyPr/>
        <a:lstStyle/>
        <a:p>
          <a:endParaRPr lang="en-US"/>
        </a:p>
      </dgm:t>
    </dgm:pt>
    <dgm:pt modelId="{87CB7042-9DCD-496C-9B6F-21D4E10F2AF6}" type="pres">
      <dgm:prSet presAssocID="{C76C6EB6-7BD8-457C-B2BB-844C28CD14BC}" presName="hierChild4" presStyleCnt="0"/>
      <dgm:spPr/>
    </dgm:pt>
    <dgm:pt modelId="{6C913793-C955-464A-9CBF-46D04ACA3707}" type="pres">
      <dgm:prSet presAssocID="{DAB1BF71-D339-4C18-9105-091658D0A78D}" presName="Name10" presStyleLbl="parChTrans1D2" presStyleIdx="3" presStyleCnt="5"/>
      <dgm:spPr/>
      <dgm:t>
        <a:bodyPr/>
        <a:lstStyle/>
        <a:p>
          <a:endParaRPr lang="en-US"/>
        </a:p>
      </dgm:t>
    </dgm:pt>
    <dgm:pt modelId="{EE1B58EA-91AF-4ACE-8673-0A8BBE33CAF3}" type="pres">
      <dgm:prSet presAssocID="{8DB78B3F-2226-45BD-B76A-1D3226B52009}" presName="hierRoot2" presStyleCnt="0"/>
      <dgm:spPr/>
    </dgm:pt>
    <dgm:pt modelId="{EED9308C-172C-4EEF-9001-A3ED31D0F35E}" type="pres">
      <dgm:prSet presAssocID="{8DB78B3F-2226-45BD-B76A-1D3226B52009}" presName="composite2" presStyleCnt="0"/>
      <dgm:spPr/>
    </dgm:pt>
    <dgm:pt modelId="{03AA1FC1-D01C-44CC-B664-A772C8319DBB}" type="pres">
      <dgm:prSet presAssocID="{8DB78B3F-2226-45BD-B76A-1D3226B52009}" presName="background2" presStyleLbl="node2" presStyleIdx="3" presStyleCnt="5"/>
      <dgm:spPr/>
    </dgm:pt>
    <dgm:pt modelId="{503DD69C-625F-407C-B0C2-1A02401B3370}" type="pres">
      <dgm:prSet presAssocID="{8DB78B3F-2226-45BD-B76A-1D3226B52009}" presName="text2" presStyleLbl="fgAcc2" presStyleIdx="3" presStyleCnt="5">
        <dgm:presLayoutVars>
          <dgm:chPref val="3"/>
        </dgm:presLayoutVars>
      </dgm:prSet>
      <dgm:spPr/>
      <dgm:t>
        <a:bodyPr/>
        <a:lstStyle/>
        <a:p>
          <a:endParaRPr lang="en-US"/>
        </a:p>
      </dgm:t>
    </dgm:pt>
    <dgm:pt modelId="{52BFDBB5-1E84-458F-AA35-02D4D0D24DFF}" type="pres">
      <dgm:prSet presAssocID="{8DB78B3F-2226-45BD-B76A-1D3226B52009}" presName="hierChild3" presStyleCnt="0"/>
      <dgm:spPr/>
    </dgm:pt>
    <dgm:pt modelId="{A9F955D4-D745-4050-9BE8-5C15B7573843}" type="pres">
      <dgm:prSet presAssocID="{63354294-F596-40B8-ABCD-71818F0375A7}" presName="Name10" presStyleLbl="parChTrans1D2" presStyleIdx="4" presStyleCnt="5"/>
      <dgm:spPr/>
      <dgm:t>
        <a:bodyPr/>
        <a:lstStyle/>
        <a:p>
          <a:endParaRPr lang="en-US"/>
        </a:p>
      </dgm:t>
    </dgm:pt>
    <dgm:pt modelId="{089B828D-F33A-4B3F-909C-E30678E57A9B}" type="pres">
      <dgm:prSet presAssocID="{A13E1E81-B964-4C75-BC20-2B6CE7E85AC9}" presName="hierRoot2" presStyleCnt="0"/>
      <dgm:spPr/>
    </dgm:pt>
    <dgm:pt modelId="{3D7ECFCC-6B64-4623-A58C-A9481112FAA0}" type="pres">
      <dgm:prSet presAssocID="{A13E1E81-B964-4C75-BC20-2B6CE7E85AC9}" presName="composite2" presStyleCnt="0"/>
      <dgm:spPr/>
    </dgm:pt>
    <dgm:pt modelId="{0F07B2A3-39E1-4889-BD5C-AB7F5B06A4F7}" type="pres">
      <dgm:prSet presAssocID="{A13E1E81-B964-4C75-BC20-2B6CE7E85AC9}" presName="background2" presStyleLbl="node2" presStyleIdx="4" presStyleCnt="5"/>
      <dgm:spPr/>
    </dgm:pt>
    <dgm:pt modelId="{BA928744-1BEE-4A6D-88B9-9EE3BD3BDABE}" type="pres">
      <dgm:prSet presAssocID="{A13E1E81-B964-4C75-BC20-2B6CE7E85AC9}" presName="text2" presStyleLbl="fgAcc2" presStyleIdx="4" presStyleCnt="5">
        <dgm:presLayoutVars>
          <dgm:chPref val="3"/>
        </dgm:presLayoutVars>
      </dgm:prSet>
      <dgm:spPr/>
      <dgm:t>
        <a:bodyPr/>
        <a:lstStyle/>
        <a:p>
          <a:endParaRPr lang="en-US"/>
        </a:p>
      </dgm:t>
    </dgm:pt>
    <dgm:pt modelId="{D02B6796-37B7-4881-AA35-AEC5379AF8B7}" type="pres">
      <dgm:prSet presAssocID="{A13E1E81-B964-4C75-BC20-2B6CE7E85AC9}" presName="hierChild3" presStyleCnt="0"/>
      <dgm:spPr/>
    </dgm:pt>
  </dgm:ptLst>
  <dgm:cxnLst>
    <dgm:cxn modelId="{E83EC889-F67C-4E96-AF74-2AAAF74FDCB0}" type="presOf" srcId="{A1561E78-135D-4D2F-986E-074955C4DEAF}" destId="{BCA7E604-31B8-4E45-B6EA-61FBF34AB77F}" srcOrd="0" destOrd="0" presId="urn:microsoft.com/office/officeart/2005/8/layout/hierarchy1"/>
    <dgm:cxn modelId="{19BB588E-EAFC-4B51-9C50-AC2E465EAD19}" type="presOf" srcId="{63354294-F596-40B8-ABCD-71818F0375A7}" destId="{A9F955D4-D745-4050-9BE8-5C15B7573843}" srcOrd="0" destOrd="0" presId="urn:microsoft.com/office/officeart/2005/8/layout/hierarchy1"/>
    <dgm:cxn modelId="{06A8BBC2-D7FE-45A4-AC1C-FD7D6060D5E4}" srcId="{58169D7B-D83A-4D8F-AAFF-013E73D414A1}" destId="{666A160C-ECED-4E2A-AF95-45A8251BF6BF}" srcOrd="0" destOrd="0" parTransId="{986259C0-2821-4C4E-94CB-5478671FE89D}" sibTransId="{43651331-2205-47E0-BA57-E4BCAFA81E1B}"/>
    <dgm:cxn modelId="{3E684FE0-9E8C-45B6-857F-5B726C8ADE64}" type="presOf" srcId="{7A1314A7-043F-4696-AAF2-8E25A99A02C4}" destId="{12BDEAA6-8B0C-4236-868F-82FF28478E40}" srcOrd="0" destOrd="0" presId="urn:microsoft.com/office/officeart/2005/8/layout/hierarchy1"/>
    <dgm:cxn modelId="{08C00E8D-DEB5-4662-8EA8-5BA453EB77D1}" type="presOf" srcId="{A13E1E81-B964-4C75-BC20-2B6CE7E85AC9}" destId="{BA928744-1BEE-4A6D-88B9-9EE3BD3BDABE}" srcOrd="0" destOrd="0" presId="urn:microsoft.com/office/officeart/2005/8/layout/hierarchy1"/>
    <dgm:cxn modelId="{74EB6AB7-3C6F-4E74-879F-B98CF6F4B2F6}" type="presOf" srcId="{58169D7B-D83A-4D8F-AAFF-013E73D414A1}" destId="{93DA5D40-F68F-48ED-BAFC-EA881BF919FA}" srcOrd="0" destOrd="0" presId="urn:microsoft.com/office/officeart/2005/8/layout/hierarchy1"/>
    <dgm:cxn modelId="{109D98F2-224A-4065-921C-E1AD0A46A1DE}" srcId="{A062F701-85AE-40F9-A862-9E233FCF934E}" destId="{A13E1E81-B964-4C75-BC20-2B6CE7E85AC9}" srcOrd="4" destOrd="0" parTransId="{63354294-F596-40B8-ABCD-71818F0375A7}" sibTransId="{D47E1775-5D02-424C-B205-D3F7D4839D28}"/>
    <dgm:cxn modelId="{A58B8034-DF61-41B5-9AAD-B0CED89CF8E7}" type="presOf" srcId="{F74F4650-B4C1-43A1-9D2A-8064AD46FAEE}" destId="{33FA38B6-5641-4B33-B919-74BE9115CC80}" srcOrd="0" destOrd="0" presId="urn:microsoft.com/office/officeart/2005/8/layout/hierarchy1"/>
    <dgm:cxn modelId="{07E483B2-DAAC-42AB-AE37-2CACC49EAF14}" type="presOf" srcId="{986259C0-2821-4C4E-94CB-5478671FE89D}" destId="{0F2970F0-389F-4250-A6F3-4B55A3AFA419}" srcOrd="0" destOrd="0" presId="urn:microsoft.com/office/officeart/2005/8/layout/hierarchy1"/>
    <dgm:cxn modelId="{046F8C11-A439-4D3C-8FCD-8DBD30ECB7AE}" type="presOf" srcId="{DAB1BF71-D339-4C18-9105-091658D0A78D}" destId="{6C913793-C955-464A-9CBF-46D04ACA3707}" srcOrd="0" destOrd="0" presId="urn:microsoft.com/office/officeart/2005/8/layout/hierarchy1"/>
    <dgm:cxn modelId="{D9BD81B1-31D7-468D-99AD-6D9A4A1FA653}" srcId="{7A1314A7-043F-4696-AAF2-8E25A99A02C4}" destId="{A062F701-85AE-40F9-A862-9E233FCF934E}" srcOrd="0" destOrd="0" parTransId="{D053C4DB-B6EC-4766-9EC0-18D57551E29F}" sibTransId="{16E88B37-DB05-468A-BFE1-1A76CA6E1A44}"/>
    <dgm:cxn modelId="{899062FD-C860-4213-A10A-2255058EFC0D}" type="presOf" srcId="{73C3CB73-5339-431B-A127-08EC014B311B}" destId="{33F232ED-48E9-4E7E-A597-F5F7CF681C1A}" srcOrd="0" destOrd="0" presId="urn:microsoft.com/office/officeart/2005/8/layout/hierarchy1"/>
    <dgm:cxn modelId="{4EC71373-A1D3-48F7-98C7-3C1CE66ACC60}" type="presOf" srcId="{C76C6EB6-7BD8-457C-B2BB-844C28CD14BC}" destId="{C25DEF41-3600-41C0-A669-D306AF3F298B}" srcOrd="0" destOrd="0" presId="urn:microsoft.com/office/officeart/2005/8/layout/hierarchy1"/>
    <dgm:cxn modelId="{2A0B8B20-E772-4260-996C-E8F9FA083FE5}" srcId="{A062F701-85AE-40F9-A862-9E233FCF934E}" destId="{58169D7B-D83A-4D8F-AAFF-013E73D414A1}" srcOrd="0" destOrd="0" parTransId="{73C3CB73-5339-431B-A127-08EC014B311B}" sibTransId="{5C8119F1-636E-4985-8632-3CCD6CE42360}"/>
    <dgm:cxn modelId="{1843804F-69A8-495F-BA3A-FBA30812E9BE}" type="presOf" srcId="{6AEA3F87-2CAD-4259-9B70-E54A8E34DBDA}" destId="{B2C8B285-3CEF-432C-B80E-0BA4833C5453}" srcOrd="0" destOrd="0" presId="urn:microsoft.com/office/officeart/2005/8/layout/hierarchy1"/>
    <dgm:cxn modelId="{E0D3951F-3BA5-4ACD-AAF8-6C8A107BFB0D}" type="presOf" srcId="{8DCF5413-722B-4306-860C-C47A25B39CB2}" destId="{732E38C0-119B-4C19-9E34-6021FE87EB39}" srcOrd="0" destOrd="0" presId="urn:microsoft.com/office/officeart/2005/8/layout/hierarchy1"/>
    <dgm:cxn modelId="{77E5AB64-3638-4787-899C-706BC0665A8B}" srcId="{A062F701-85AE-40F9-A862-9E233FCF934E}" destId="{8DB78B3F-2226-45BD-B76A-1D3226B52009}" srcOrd="3" destOrd="0" parTransId="{DAB1BF71-D339-4C18-9105-091658D0A78D}" sibTransId="{21FF396B-09AA-49EC-B407-B88519E83F49}"/>
    <dgm:cxn modelId="{32D49B84-BCB9-47AE-890A-1EE601370698}" srcId="{A062F701-85AE-40F9-A862-9E233FCF934E}" destId="{F74F4650-B4C1-43A1-9D2A-8064AD46FAEE}" srcOrd="2" destOrd="0" parTransId="{6AEA3F87-2CAD-4259-9B70-E54A8E34DBDA}" sibTransId="{8FFA7682-227E-40C9-8802-D4FEFA944190}"/>
    <dgm:cxn modelId="{D6B4A980-F997-4AE9-8798-5979B5995FBE}" type="presOf" srcId="{A062F701-85AE-40F9-A862-9E233FCF934E}" destId="{2B3173F8-094E-4168-97F3-3159A96711BD}" srcOrd="0" destOrd="0" presId="urn:microsoft.com/office/officeart/2005/8/layout/hierarchy1"/>
    <dgm:cxn modelId="{A7798492-AE09-4CD6-AFDD-91BCE90BF14F}" srcId="{A062F701-85AE-40F9-A862-9E233FCF934E}" destId="{8DCF5413-722B-4306-860C-C47A25B39CB2}" srcOrd="1" destOrd="0" parTransId="{F59B8F81-F1AA-4BAC-A95B-F24AF1E6CEF1}" sibTransId="{053ED834-8CFB-431F-A07D-B6F5E5867CEC}"/>
    <dgm:cxn modelId="{D8BEDCA5-E4B4-4E8D-848C-BBE4E6525430}" type="presOf" srcId="{F59B8F81-F1AA-4BAC-A95B-F24AF1E6CEF1}" destId="{E3A0C919-D8DF-4E56-B4C3-D2A453F050FD}" srcOrd="0" destOrd="0" presId="urn:microsoft.com/office/officeart/2005/8/layout/hierarchy1"/>
    <dgm:cxn modelId="{EC2A3E4A-EA8D-4B60-8E93-032356C4198C}" type="presOf" srcId="{666A160C-ECED-4E2A-AF95-45A8251BF6BF}" destId="{3AB792AE-1276-418F-8588-E3EF0B85E776}" srcOrd="0" destOrd="0" presId="urn:microsoft.com/office/officeart/2005/8/layout/hierarchy1"/>
    <dgm:cxn modelId="{83B6A858-9598-4DA7-A0B3-B678771402E5}" srcId="{F74F4650-B4C1-43A1-9D2A-8064AD46FAEE}" destId="{C76C6EB6-7BD8-457C-B2BB-844C28CD14BC}" srcOrd="0" destOrd="0" parTransId="{A1561E78-135D-4D2F-986E-074955C4DEAF}" sibTransId="{FA7AE96B-C669-4011-9F8A-29522D35C13F}"/>
    <dgm:cxn modelId="{D3E28898-996D-4F15-8A62-6CC4AA7E7291}" type="presOf" srcId="{8DB78B3F-2226-45BD-B76A-1D3226B52009}" destId="{503DD69C-625F-407C-B0C2-1A02401B3370}" srcOrd="0" destOrd="0" presId="urn:microsoft.com/office/officeart/2005/8/layout/hierarchy1"/>
    <dgm:cxn modelId="{8F5A104C-046C-4528-A12F-5790BF5D8726}" type="presParOf" srcId="{12BDEAA6-8B0C-4236-868F-82FF28478E40}" destId="{CC416890-0534-45F0-AF22-534A652AF977}" srcOrd="0" destOrd="0" presId="urn:microsoft.com/office/officeart/2005/8/layout/hierarchy1"/>
    <dgm:cxn modelId="{1AE30E05-ACD1-41F1-B968-4B75062914F5}" type="presParOf" srcId="{CC416890-0534-45F0-AF22-534A652AF977}" destId="{27276F41-451C-4C68-858C-644583A44377}" srcOrd="0" destOrd="0" presId="urn:microsoft.com/office/officeart/2005/8/layout/hierarchy1"/>
    <dgm:cxn modelId="{E8AD47BE-099F-4B98-B4AD-58198EC7FE12}" type="presParOf" srcId="{27276F41-451C-4C68-858C-644583A44377}" destId="{E76353B5-727E-4A1B-97A0-0A8A52371AE4}" srcOrd="0" destOrd="0" presId="urn:microsoft.com/office/officeart/2005/8/layout/hierarchy1"/>
    <dgm:cxn modelId="{32DCD4C1-A9BF-442D-BDC5-138794058E3E}" type="presParOf" srcId="{27276F41-451C-4C68-858C-644583A44377}" destId="{2B3173F8-094E-4168-97F3-3159A96711BD}" srcOrd="1" destOrd="0" presId="urn:microsoft.com/office/officeart/2005/8/layout/hierarchy1"/>
    <dgm:cxn modelId="{5D60F6B1-2254-4745-B61C-1DE0735C50AF}" type="presParOf" srcId="{CC416890-0534-45F0-AF22-534A652AF977}" destId="{B6A289DC-3E5C-4773-99FE-DF3A73C24815}" srcOrd="1" destOrd="0" presId="urn:microsoft.com/office/officeart/2005/8/layout/hierarchy1"/>
    <dgm:cxn modelId="{4AE0FD49-FE81-4ED1-AB58-70CAB33E550C}" type="presParOf" srcId="{B6A289DC-3E5C-4773-99FE-DF3A73C24815}" destId="{33F232ED-48E9-4E7E-A597-F5F7CF681C1A}" srcOrd="0" destOrd="0" presId="urn:microsoft.com/office/officeart/2005/8/layout/hierarchy1"/>
    <dgm:cxn modelId="{4E8D9FD3-D953-4092-8B10-F3AB376DF659}" type="presParOf" srcId="{B6A289DC-3E5C-4773-99FE-DF3A73C24815}" destId="{00E9DD8F-B665-48FC-A728-768975DEE904}" srcOrd="1" destOrd="0" presId="urn:microsoft.com/office/officeart/2005/8/layout/hierarchy1"/>
    <dgm:cxn modelId="{EEBA8A18-6634-481D-B8DE-000D6137E58A}" type="presParOf" srcId="{00E9DD8F-B665-48FC-A728-768975DEE904}" destId="{EB3FEDE9-3BDC-4AEA-ACEA-4C7BF9A19413}" srcOrd="0" destOrd="0" presId="urn:microsoft.com/office/officeart/2005/8/layout/hierarchy1"/>
    <dgm:cxn modelId="{F0AC9C0F-777F-4848-ADE8-12783EFE6AED}" type="presParOf" srcId="{EB3FEDE9-3BDC-4AEA-ACEA-4C7BF9A19413}" destId="{B1A44930-35F0-4A71-87B7-196E269E68C5}" srcOrd="0" destOrd="0" presId="urn:microsoft.com/office/officeart/2005/8/layout/hierarchy1"/>
    <dgm:cxn modelId="{E92770A7-EB56-4EC1-A1F0-4863FA604FF5}" type="presParOf" srcId="{EB3FEDE9-3BDC-4AEA-ACEA-4C7BF9A19413}" destId="{93DA5D40-F68F-48ED-BAFC-EA881BF919FA}" srcOrd="1" destOrd="0" presId="urn:microsoft.com/office/officeart/2005/8/layout/hierarchy1"/>
    <dgm:cxn modelId="{9E718221-A45E-4629-BAE9-25FC7E4DC4B5}" type="presParOf" srcId="{00E9DD8F-B665-48FC-A728-768975DEE904}" destId="{62294DFD-51FE-49A2-8572-9136771AFE9C}" srcOrd="1" destOrd="0" presId="urn:microsoft.com/office/officeart/2005/8/layout/hierarchy1"/>
    <dgm:cxn modelId="{3E029182-2AB6-44AC-995C-15B97F595913}" type="presParOf" srcId="{62294DFD-51FE-49A2-8572-9136771AFE9C}" destId="{0F2970F0-389F-4250-A6F3-4B55A3AFA419}" srcOrd="0" destOrd="0" presId="urn:microsoft.com/office/officeart/2005/8/layout/hierarchy1"/>
    <dgm:cxn modelId="{030B29A5-ED6A-47D6-A593-283E93E2FC04}" type="presParOf" srcId="{62294DFD-51FE-49A2-8572-9136771AFE9C}" destId="{62E96372-0239-49C8-BA14-6B9509B64649}" srcOrd="1" destOrd="0" presId="urn:microsoft.com/office/officeart/2005/8/layout/hierarchy1"/>
    <dgm:cxn modelId="{1B77155A-0F33-4444-8B70-2957BA22402D}" type="presParOf" srcId="{62E96372-0239-49C8-BA14-6B9509B64649}" destId="{966E8651-9551-409D-AE20-76AA5624BE7E}" srcOrd="0" destOrd="0" presId="urn:microsoft.com/office/officeart/2005/8/layout/hierarchy1"/>
    <dgm:cxn modelId="{E93F538C-E56C-4331-9E2B-D4AFA7F8DDC7}" type="presParOf" srcId="{966E8651-9551-409D-AE20-76AA5624BE7E}" destId="{92500404-2908-45D1-8D02-610E43BF0243}" srcOrd="0" destOrd="0" presId="urn:microsoft.com/office/officeart/2005/8/layout/hierarchy1"/>
    <dgm:cxn modelId="{F37C6D18-5E69-4932-8B27-F82AEBE333E3}" type="presParOf" srcId="{966E8651-9551-409D-AE20-76AA5624BE7E}" destId="{3AB792AE-1276-418F-8588-E3EF0B85E776}" srcOrd="1" destOrd="0" presId="urn:microsoft.com/office/officeart/2005/8/layout/hierarchy1"/>
    <dgm:cxn modelId="{6D12E958-FB8C-4E2F-94DE-6B8BC9BC1097}" type="presParOf" srcId="{62E96372-0239-49C8-BA14-6B9509B64649}" destId="{F632C037-F052-4C79-9656-344CB0B5B019}" srcOrd="1" destOrd="0" presId="urn:microsoft.com/office/officeart/2005/8/layout/hierarchy1"/>
    <dgm:cxn modelId="{38F8E77B-FD1D-44FF-8AA3-294E69A3F052}" type="presParOf" srcId="{B6A289DC-3E5C-4773-99FE-DF3A73C24815}" destId="{E3A0C919-D8DF-4E56-B4C3-D2A453F050FD}" srcOrd="2" destOrd="0" presId="urn:microsoft.com/office/officeart/2005/8/layout/hierarchy1"/>
    <dgm:cxn modelId="{B9B1CE56-4AA1-4EE5-BFF6-F668019E5093}" type="presParOf" srcId="{B6A289DC-3E5C-4773-99FE-DF3A73C24815}" destId="{021159D1-3BDD-4491-93C9-711544A943A3}" srcOrd="3" destOrd="0" presId="urn:microsoft.com/office/officeart/2005/8/layout/hierarchy1"/>
    <dgm:cxn modelId="{00C4380D-5684-4C54-89B4-B8DBE16311F7}" type="presParOf" srcId="{021159D1-3BDD-4491-93C9-711544A943A3}" destId="{6CC41577-DDD6-4C9F-8624-1AC6718AF0B4}" srcOrd="0" destOrd="0" presId="urn:microsoft.com/office/officeart/2005/8/layout/hierarchy1"/>
    <dgm:cxn modelId="{0EB4D0A7-FBE5-47CF-9B6A-D4D242E77821}" type="presParOf" srcId="{6CC41577-DDD6-4C9F-8624-1AC6718AF0B4}" destId="{7516AA13-0C37-450D-A19C-423E4D031A73}" srcOrd="0" destOrd="0" presId="urn:microsoft.com/office/officeart/2005/8/layout/hierarchy1"/>
    <dgm:cxn modelId="{249F818C-F5A8-445B-B334-3A4EF9A47A1C}" type="presParOf" srcId="{6CC41577-DDD6-4C9F-8624-1AC6718AF0B4}" destId="{732E38C0-119B-4C19-9E34-6021FE87EB39}" srcOrd="1" destOrd="0" presId="urn:microsoft.com/office/officeart/2005/8/layout/hierarchy1"/>
    <dgm:cxn modelId="{47C532EB-943E-4CB5-A095-4D1D06CAE1FD}" type="presParOf" srcId="{021159D1-3BDD-4491-93C9-711544A943A3}" destId="{25945C60-8EBF-47BC-A611-32F847798959}" srcOrd="1" destOrd="0" presId="urn:microsoft.com/office/officeart/2005/8/layout/hierarchy1"/>
    <dgm:cxn modelId="{A5024715-66AB-4FF0-8756-65409D8FF7AD}" type="presParOf" srcId="{B6A289DC-3E5C-4773-99FE-DF3A73C24815}" destId="{B2C8B285-3CEF-432C-B80E-0BA4833C5453}" srcOrd="4" destOrd="0" presId="urn:microsoft.com/office/officeart/2005/8/layout/hierarchy1"/>
    <dgm:cxn modelId="{F89BF62C-103A-48F6-A210-2B41FE28BA49}" type="presParOf" srcId="{B6A289DC-3E5C-4773-99FE-DF3A73C24815}" destId="{6E84C64F-74CD-41F0-A283-6E2056C8B4DF}" srcOrd="5" destOrd="0" presId="urn:microsoft.com/office/officeart/2005/8/layout/hierarchy1"/>
    <dgm:cxn modelId="{3AB553F0-D430-497B-9ADA-4AEF06E6F3C6}" type="presParOf" srcId="{6E84C64F-74CD-41F0-A283-6E2056C8B4DF}" destId="{AE477A44-BDBE-4F7D-A796-3E18CCC8EF11}" srcOrd="0" destOrd="0" presId="urn:microsoft.com/office/officeart/2005/8/layout/hierarchy1"/>
    <dgm:cxn modelId="{56CAB5FB-A29E-4F42-B338-5EDCD040F491}" type="presParOf" srcId="{AE477A44-BDBE-4F7D-A796-3E18CCC8EF11}" destId="{A99E4E77-D8F1-4E80-97C4-8F952D82A468}" srcOrd="0" destOrd="0" presId="urn:microsoft.com/office/officeart/2005/8/layout/hierarchy1"/>
    <dgm:cxn modelId="{C1063CBA-4206-4F68-9B18-3F888E198FBA}" type="presParOf" srcId="{AE477A44-BDBE-4F7D-A796-3E18CCC8EF11}" destId="{33FA38B6-5641-4B33-B919-74BE9115CC80}" srcOrd="1" destOrd="0" presId="urn:microsoft.com/office/officeart/2005/8/layout/hierarchy1"/>
    <dgm:cxn modelId="{DA42EE6E-0176-46F1-AE99-CC89F8F44D76}" type="presParOf" srcId="{6E84C64F-74CD-41F0-A283-6E2056C8B4DF}" destId="{CB1EEE79-8DED-4862-976C-2C74D65604C4}" srcOrd="1" destOrd="0" presId="urn:microsoft.com/office/officeart/2005/8/layout/hierarchy1"/>
    <dgm:cxn modelId="{C0E25215-F89D-40F2-87FA-CECA5C5A0785}" type="presParOf" srcId="{CB1EEE79-8DED-4862-976C-2C74D65604C4}" destId="{BCA7E604-31B8-4E45-B6EA-61FBF34AB77F}" srcOrd="0" destOrd="0" presId="urn:microsoft.com/office/officeart/2005/8/layout/hierarchy1"/>
    <dgm:cxn modelId="{64B7C3A8-0671-4451-8F94-039A76B4CA19}" type="presParOf" srcId="{CB1EEE79-8DED-4862-976C-2C74D65604C4}" destId="{EEE972B1-2B6E-4740-AD56-E3A4E9FFFB6E}" srcOrd="1" destOrd="0" presId="urn:microsoft.com/office/officeart/2005/8/layout/hierarchy1"/>
    <dgm:cxn modelId="{8A8F4BAF-9E4B-4EFC-A8DE-5B1DE004B133}" type="presParOf" srcId="{EEE972B1-2B6E-4740-AD56-E3A4E9FFFB6E}" destId="{5753B6BC-3DBA-4205-9AD4-EE07B6D72CA7}" srcOrd="0" destOrd="0" presId="urn:microsoft.com/office/officeart/2005/8/layout/hierarchy1"/>
    <dgm:cxn modelId="{503C75D8-ADA6-4058-85F0-BC69B149594E}" type="presParOf" srcId="{5753B6BC-3DBA-4205-9AD4-EE07B6D72CA7}" destId="{754FF013-9835-4550-86D1-A0BC9B9B76D7}" srcOrd="0" destOrd="0" presId="urn:microsoft.com/office/officeart/2005/8/layout/hierarchy1"/>
    <dgm:cxn modelId="{7A8FB7D0-8F77-472B-AAE9-D1AEBFEFF1B5}" type="presParOf" srcId="{5753B6BC-3DBA-4205-9AD4-EE07B6D72CA7}" destId="{C25DEF41-3600-41C0-A669-D306AF3F298B}" srcOrd="1" destOrd="0" presId="urn:microsoft.com/office/officeart/2005/8/layout/hierarchy1"/>
    <dgm:cxn modelId="{CB85F5A2-C4CA-49DF-900C-B29C0AFEF888}" type="presParOf" srcId="{EEE972B1-2B6E-4740-AD56-E3A4E9FFFB6E}" destId="{87CB7042-9DCD-496C-9B6F-21D4E10F2AF6}" srcOrd="1" destOrd="0" presId="urn:microsoft.com/office/officeart/2005/8/layout/hierarchy1"/>
    <dgm:cxn modelId="{516A258F-EDE9-4662-BF5D-BBD2978C26C1}" type="presParOf" srcId="{B6A289DC-3E5C-4773-99FE-DF3A73C24815}" destId="{6C913793-C955-464A-9CBF-46D04ACA3707}" srcOrd="6" destOrd="0" presId="urn:microsoft.com/office/officeart/2005/8/layout/hierarchy1"/>
    <dgm:cxn modelId="{44FEAD28-99AA-4076-848F-10AC58820FBF}" type="presParOf" srcId="{B6A289DC-3E5C-4773-99FE-DF3A73C24815}" destId="{EE1B58EA-91AF-4ACE-8673-0A8BBE33CAF3}" srcOrd="7" destOrd="0" presId="urn:microsoft.com/office/officeart/2005/8/layout/hierarchy1"/>
    <dgm:cxn modelId="{E490338C-04CE-450B-8CD2-467B079C79D7}" type="presParOf" srcId="{EE1B58EA-91AF-4ACE-8673-0A8BBE33CAF3}" destId="{EED9308C-172C-4EEF-9001-A3ED31D0F35E}" srcOrd="0" destOrd="0" presId="urn:microsoft.com/office/officeart/2005/8/layout/hierarchy1"/>
    <dgm:cxn modelId="{A504F08B-3431-4345-BE05-40F5DDD482EE}" type="presParOf" srcId="{EED9308C-172C-4EEF-9001-A3ED31D0F35E}" destId="{03AA1FC1-D01C-44CC-B664-A772C8319DBB}" srcOrd="0" destOrd="0" presId="urn:microsoft.com/office/officeart/2005/8/layout/hierarchy1"/>
    <dgm:cxn modelId="{999DAA30-25DB-4894-88BC-6E06A381389D}" type="presParOf" srcId="{EED9308C-172C-4EEF-9001-A3ED31D0F35E}" destId="{503DD69C-625F-407C-B0C2-1A02401B3370}" srcOrd="1" destOrd="0" presId="urn:microsoft.com/office/officeart/2005/8/layout/hierarchy1"/>
    <dgm:cxn modelId="{92857D47-893F-4CC6-AD37-8C9B91302B92}" type="presParOf" srcId="{EE1B58EA-91AF-4ACE-8673-0A8BBE33CAF3}" destId="{52BFDBB5-1E84-458F-AA35-02D4D0D24DFF}" srcOrd="1" destOrd="0" presId="urn:microsoft.com/office/officeart/2005/8/layout/hierarchy1"/>
    <dgm:cxn modelId="{951A89A7-BFB7-4710-9615-B0BAAFBEDADB}" type="presParOf" srcId="{B6A289DC-3E5C-4773-99FE-DF3A73C24815}" destId="{A9F955D4-D745-4050-9BE8-5C15B7573843}" srcOrd="8" destOrd="0" presId="urn:microsoft.com/office/officeart/2005/8/layout/hierarchy1"/>
    <dgm:cxn modelId="{2C8898FF-D89C-4B39-B1CA-C1634F494746}" type="presParOf" srcId="{B6A289DC-3E5C-4773-99FE-DF3A73C24815}" destId="{089B828D-F33A-4B3F-909C-E30678E57A9B}" srcOrd="9" destOrd="0" presId="urn:microsoft.com/office/officeart/2005/8/layout/hierarchy1"/>
    <dgm:cxn modelId="{FC010F0C-4F82-46B3-85F5-EE6DC334FD5C}" type="presParOf" srcId="{089B828D-F33A-4B3F-909C-E30678E57A9B}" destId="{3D7ECFCC-6B64-4623-A58C-A9481112FAA0}" srcOrd="0" destOrd="0" presId="urn:microsoft.com/office/officeart/2005/8/layout/hierarchy1"/>
    <dgm:cxn modelId="{92132E30-D8FB-4BD6-9AE4-F467D03FA9E3}" type="presParOf" srcId="{3D7ECFCC-6B64-4623-A58C-A9481112FAA0}" destId="{0F07B2A3-39E1-4889-BD5C-AB7F5B06A4F7}" srcOrd="0" destOrd="0" presId="urn:microsoft.com/office/officeart/2005/8/layout/hierarchy1"/>
    <dgm:cxn modelId="{0D75C54E-C614-4CCE-9F37-6AB0F0EF39D3}" type="presParOf" srcId="{3D7ECFCC-6B64-4623-A58C-A9481112FAA0}" destId="{BA928744-1BEE-4A6D-88B9-9EE3BD3BDABE}" srcOrd="1" destOrd="0" presId="urn:microsoft.com/office/officeart/2005/8/layout/hierarchy1"/>
    <dgm:cxn modelId="{BB381E1A-FB71-42C4-88C0-7A9E3E6023B4}" type="presParOf" srcId="{089B828D-F33A-4B3F-909C-E30678E57A9B}" destId="{D02B6796-37B7-4881-AA35-AEC5379AF8B7}" srcOrd="1" destOrd="0" presId="urn:microsoft.com/office/officeart/2005/8/layout/hierarchy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B23C616-7E4E-4655-B454-D2AA2876076E}"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5964DCDE-A60E-40BD-A762-FAE9FAC9C181}">
      <dgm:prSet phldrT="[Text]" custT="1"/>
      <dgm:spPr/>
      <dgm:t>
        <a:bodyPr/>
        <a:lstStyle/>
        <a:p>
          <a:pPr algn="ctr"/>
          <a:r>
            <a:rPr lang="en-US" sz="1200" dirty="0">
              <a:latin typeface="Times New Roman" pitchFamily="18" charset="0"/>
              <a:cs typeface="Times New Roman" pitchFamily="18" charset="0"/>
            </a:rPr>
            <a:t>Human Resource Management </a:t>
          </a:r>
        </a:p>
      </dgm:t>
    </dgm:pt>
    <dgm:pt modelId="{24A72B9D-71CE-4573-9603-6AF338952EAA}" type="parTrans" cxnId="{799EDD75-FC84-4513-9C40-0D324E829A86}">
      <dgm:prSet/>
      <dgm:spPr/>
      <dgm:t>
        <a:bodyPr/>
        <a:lstStyle/>
        <a:p>
          <a:pPr algn="ctr"/>
          <a:endParaRPr lang="en-US"/>
        </a:p>
      </dgm:t>
    </dgm:pt>
    <dgm:pt modelId="{A3338A28-7428-46E4-8F92-C9660C794C21}" type="sibTrans" cxnId="{799EDD75-FC84-4513-9C40-0D324E829A86}">
      <dgm:prSet/>
      <dgm:spPr/>
      <dgm:t>
        <a:bodyPr/>
        <a:lstStyle/>
        <a:p>
          <a:pPr algn="ctr"/>
          <a:endParaRPr lang="en-US"/>
        </a:p>
      </dgm:t>
    </dgm:pt>
    <dgm:pt modelId="{A027E258-330E-46CC-8D3C-47F083DE8201}">
      <dgm:prSet phldrT="[Text]" custT="1"/>
      <dgm:spPr/>
      <dgm:t>
        <a:bodyPr/>
        <a:lstStyle/>
        <a:p>
          <a:pPr algn="ctr"/>
          <a:r>
            <a:rPr lang="en-US" sz="1200" dirty="0">
              <a:latin typeface="Times New Roman" pitchFamily="18" charset="0"/>
              <a:cs typeface="Times New Roman" pitchFamily="18" charset="0"/>
            </a:rPr>
            <a:t>Project Management</a:t>
          </a:r>
        </a:p>
      </dgm:t>
    </dgm:pt>
    <dgm:pt modelId="{710CE8CE-A355-463A-B725-6526CCD659AD}" type="parTrans" cxnId="{611CEFC5-461C-403B-80B1-DDEBB49C29CA}">
      <dgm:prSet/>
      <dgm:spPr/>
      <dgm:t>
        <a:bodyPr/>
        <a:lstStyle/>
        <a:p>
          <a:pPr algn="ctr"/>
          <a:endParaRPr lang="en-US" sz="1800">
            <a:latin typeface="Times New Roman" pitchFamily="18" charset="0"/>
            <a:cs typeface="Times New Roman" pitchFamily="18" charset="0"/>
          </a:endParaRPr>
        </a:p>
      </dgm:t>
    </dgm:pt>
    <dgm:pt modelId="{33EDAEE8-1A93-40E4-92D3-1467DF45277D}" type="sibTrans" cxnId="{611CEFC5-461C-403B-80B1-DDEBB49C29CA}">
      <dgm:prSet/>
      <dgm:spPr/>
      <dgm:t>
        <a:bodyPr/>
        <a:lstStyle/>
        <a:p>
          <a:pPr algn="ctr"/>
          <a:endParaRPr lang="en-US"/>
        </a:p>
      </dgm:t>
    </dgm:pt>
    <dgm:pt modelId="{0E0982D5-DB7B-425A-B9A4-ACC5228924A2}">
      <dgm:prSet phldrT="[Text]" custT="1"/>
      <dgm:spPr/>
      <dgm:t>
        <a:bodyPr/>
        <a:lstStyle/>
        <a:p>
          <a:pPr algn="ctr"/>
          <a:r>
            <a:rPr lang="en-US" sz="1200" dirty="0" smtClean="0">
              <a:latin typeface="Times New Roman" pitchFamily="18" charset="0"/>
              <a:cs typeface="Times New Roman" pitchFamily="18" charset="0"/>
            </a:rPr>
            <a:t>Research</a:t>
          </a:r>
          <a:endParaRPr lang="en-US" sz="1200" dirty="0">
            <a:latin typeface="Times New Roman" pitchFamily="18" charset="0"/>
            <a:cs typeface="Times New Roman" pitchFamily="18" charset="0"/>
          </a:endParaRPr>
        </a:p>
      </dgm:t>
    </dgm:pt>
    <dgm:pt modelId="{261AF6FC-1B2B-4B7F-9AEF-AD60ED855096}" type="parTrans" cxnId="{C7DCAAA8-AFD3-4367-8252-CAC782D265DB}">
      <dgm:prSet/>
      <dgm:spPr/>
      <dgm:t>
        <a:bodyPr/>
        <a:lstStyle/>
        <a:p>
          <a:pPr algn="ctr"/>
          <a:endParaRPr lang="en-US" sz="1800">
            <a:latin typeface="Times New Roman" pitchFamily="18" charset="0"/>
            <a:cs typeface="Times New Roman" pitchFamily="18" charset="0"/>
          </a:endParaRPr>
        </a:p>
      </dgm:t>
    </dgm:pt>
    <dgm:pt modelId="{AD689514-89CB-4B9B-BAD3-7EEF16FB5D86}" type="sibTrans" cxnId="{C7DCAAA8-AFD3-4367-8252-CAC782D265DB}">
      <dgm:prSet/>
      <dgm:spPr/>
      <dgm:t>
        <a:bodyPr/>
        <a:lstStyle/>
        <a:p>
          <a:pPr algn="ctr"/>
          <a:endParaRPr lang="en-US"/>
        </a:p>
      </dgm:t>
    </dgm:pt>
    <dgm:pt modelId="{2DE57DBA-2FAB-4513-A39A-8B5CCF7B0EC5}">
      <dgm:prSet phldrT="[Text]" custT="1"/>
      <dgm:spPr/>
      <dgm:t>
        <a:bodyPr/>
        <a:lstStyle/>
        <a:p>
          <a:pPr algn="ctr"/>
          <a:r>
            <a:rPr lang="en-US" sz="1200" dirty="0" smtClean="0">
              <a:latin typeface="Times New Roman" pitchFamily="18" charset="0"/>
              <a:cs typeface="Times New Roman" pitchFamily="18" charset="0"/>
            </a:rPr>
            <a:t>Plan</a:t>
          </a:r>
          <a:endParaRPr lang="en-US" sz="1200" dirty="0">
            <a:latin typeface="Times New Roman" pitchFamily="18" charset="0"/>
            <a:cs typeface="Times New Roman" pitchFamily="18" charset="0"/>
          </a:endParaRPr>
        </a:p>
      </dgm:t>
    </dgm:pt>
    <dgm:pt modelId="{355447B9-F724-45E4-BDEC-1CE36A7223F5}" type="parTrans" cxnId="{17506C1A-46DD-4F3B-ACDB-63B64FF8461E}">
      <dgm:prSet/>
      <dgm:spPr/>
      <dgm:t>
        <a:bodyPr/>
        <a:lstStyle/>
        <a:p>
          <a:pPr algn="ctr"/>
          <a:endParaRPr lang="en-US" sz="1800">
            <a:latin typeface="Times New Roman" pitchFamily="18" charset="0"/>
            <a:cs typeface="Times New Roman" pitchFamily="18" charset="0"/>
          </a:endParaRPr>
        </a:p>
      </dgm:t>
    </dgm:pt>
    <dgm:pt modelId="{80DEE649-ED64-4F06-881D-DBED5B6A07CF}" type="sibTrans" cxnId="{17506C1A-46DD-4F3B-ACDB-63B64FF8461E}">
      <dgm:prSet/>
      <dgm:spPr/>
      <dgm:t>
        <a:bodyPr/>
        <a:lstStyle/>
        <a:p>
          <a:pPr algn="ctr"/>
          <a:endParaRPr lang="en-US"/>
        </a:p>
      </dgm:t>
    </dgm:pt>
    <dgm:pt modelId="{35474DD5-C1D8-40F7-AB82-972A732A58FA}">
      <dgm:prSet phldrT="[Text]" custT="1"/>
      <dgm:spPr/>
      <dgm:t>
        <a:bodyPr/>
        <a:lstStyle/>
        <a:p>
          <a:pPr algn="ctr"/>
          <a:r>
            <a:rPr lang="en-US" sz="1200">
              <a:latin typeface="Times New Roman" pitchFamily="18" charset="0"/>
              <a:cs typeface="Times New Roman" pitchFamily="18" charset="0"/>
            </a:rPr>
            <a:t>Requirement Analysis </a:t>
          </a:r>
        </a:p>
      </dgm:t>
    </dgm:pt>
    <dgm:pt modelId="{3D969FD6-B55A-46DC-AC40-283566ADFCA6}" type="parTrans" cxnId="{E50D6CBA-06DA-4DB4-AE4F-975ACADD3B0D}">
      <dgm:prSet/>
      <dgm:spPr/>
      <dgm:t>
        <a:bodyPr/>
        <a:lstStyle/>
        <a:p>
          <a:pPr algn="ctr"/>
          <a:endParaRPr lang="en-US" sz="1800">
            <a:latin typeface="Times New Roman" pitchFamily="18" charset="0"/>
            <a:cs typeface="Times New Roman" pitchFamily="18" charset="0"/>
          </a:endParaRPr>
        </a:p>
      </dgm:t>
    </dgm:pt>
    <dgm:pt modelId="{A427E6ED-995F-4F00-BA41-DB5A493DC510}" type="sibTrans" cxnId="{E50D6CBA-06DA-4DB4-AE4F-975ACADD3B0D}">
      <dgm:prSet/>
      <dgm:spPr/>
      <dgm:t>
        <a:bodyPr/>
        <a:lstStyle/>
        <a:p>
          <a:pPr algn="ctr"/>
          <a:endParaRPr lang="en-US"/>
        </a:p>
      </dgm:t>
    </dgm:pt>
    <dgm:pt modelId="{61926713-2341-4B01-AD65-FA34519FE16E}">
      <dgm:prSet phldrT="[Text]" custT="1"/>
      <dgm:spPr/>
      <dgm:t>
        <a:bodyPr/>
        <a:lstStyle/>
        <a:p>
          <a:pPr algn="ctr"/>
          <a:r>
            <a:rPr lang="en-US" sz="1200" dirty="0" smtClean="0">
              <a:latin typeface="Times New Roman" pitchFamily="18" charset="0"/>
              <a:cs typeface="Times New Roman" pitchFamily="18" charset="0"/>
            </a:rPr>
            <a:t>Concept Operation</a:t>
          </a:r>
          <a:endParaRPr lang="en-US" sz="1200" dirty="0">
            <a:latin typeface="Times New Roman" pitchFamily="18" charset="0"/>
            <a:cs typeface="Times New Roman" pitchFamily="18" charset="0"/>
          </a:endParaRPr>
        </a:p>
      </dgm:t>
    </dgm:pt>
    <dgm:pt modelId="{26114366-28D6-4B4B-870B-10B97360298F}" type="parTrans" cxnId="{37659608-17BC-4FD9-89DE-F277E6913903}">
      <dgm:prSet/>
      <dgm:spPr/>
      <dgm:t>
        <a:bodyPr/>
        <a:lstStyle/>
        <a:p>
          <a:pPr algn="ctr"/>
          <a:endParaRPr lang="en-US" sz="1800">
            <a:latin typeface="Times New Roman" pitchFamily="18" charset="0"/>
            <a:cs typeface="Times New Roman" pitchFamily="18" charset="0"/>
          </a:endParaRPr>
        </a:p>
      </dgm:t>
    </dgm:pt>
    <dgm:pt modelId="{C6D38523-9625-46F2-B634-509FD9C407A2}" type="sibTrans" cxnId="{37659608-17BC-4FD9-89DE-F277E6913903}">
      <dgm:prSet/>
      <dgm:spPr/>
      <dgm:t>
        <a:bodyPr/>
        <a:lstStyle/>
        <a:p>
          <a:pPr algn="ctr"/>
          <a:endParaRPr lang="en-US"/>
        </a:p>
      </dgm:t>
    </dgm:pt>
    <dgm:pt modelId="{4801F1AD-A96E-4573-AFB0-FE16DF6778D5}">
      <dgm:prSet phldrT="[Text]" custT="1"/>
      <dgm:spPr/>
      <dgm:t>
        <a:bodyPr/>
        <a:lstStyle/>
        <a:p>
          <a:pPr algn="ctr"/>
          <a:r>
            <a:rPr lang="en-US" sz="1200" dirty="0">
              <a:latin typeface="Times New Roman" pitchFamily="18" charset="0"/>
              <a:cs typeface="Times New Roman" pitchFamily="18" charset="0"/>
            </a:rPr>
            <a:t>Architect Design Analysis</a:t>
          </a:r>
        </a:p>
      </dgm:t>
    </dgm:pt>
    <dgm:pt modelId="{CD284532-876A-4B4B-B1D0-19A6BD0F5D46}" type="parTrans" cxnId="{7B8FA0D7-E1ED-48D1-B49B-0CD0180FC636}">
      <dgm:prSet/>
      <dgm:spPr/>
      <dgm:t>
        <a:bodyPr/>
        <a:lstStyle/>
        <a:p>
          <a:pPr algn="ctr"/>
          <a:endParaRPr lang="en-US" sz="1800">
            <a:latin typeface="Times New Roman" pitchFamily="18" charset="0"/>
            <a:cs typeface="Times New Roman" pitchFamily="18" charset="0"/>
          </a:endParaRPr>
        </a:p>
      </dgm:t>
    </dgm:pt>
    <dgm:pt modelId="{E73B9B56-D753-4B7B-8DE9-0F2864A4874B}" type="sibTrans" cxnId="{7B8FA0D7-E1ED-48D1-B49B-0CD0180FC636}">
      <dgm:prSet/>
      <dgm:spPr/>
      <dgm:t>
        <a:bodyPr/>
        <a:lstStyle/>
        <a:p>
          <a:pPr algn="ctr"/>
          <a:endParaRPr lang="en-US"/>
        </a:p>
      </dgm:t>
    </dgm:pt>
    <dgm:pt modelId="{403F2DBE-63D1-4CC5-BC3D-F341ED243457}">
      <dgm:prSet phldrT="[Text]" custT="1"/>
      <dgm:spPr/>
      <dgm:t>
        <a:bodyPr/>
        <a:lstStyle/>
        <a:p>
          <a:pPr algn="ctr"/>
          <a:r>
            <a:rPr lang="en-US" sz="1200" dirty="0" smtClean="0">
              <a:latin typeface="Times New Roman" pitchFamily="18" charset="0"/>
              <a:cs typeface="Times New Roman" pitchFamily="18" charset="0"/>
            </a:rPr>
            <a:t>Increment 1</a:t>
          </a:r>
          <a:endParaRPr lang="en-US" sz="1200" dirty="0">
            <a:latin typeface="Times New Roman" pitchFamily="18" charset="0"/>
            <a:cs typeface="Times New Roman" pitchFamily="18" charset="0"/>
          </a:endParaRPr>
        </a:p>
      </dgm:t>
    </dgm:pt>
    <dgm:pt modelId="{215AD3AA-685B-4495-9661-5B19DFEEC168}" type="parTrans" cxnId="{A9C13AD1-99E6-4E34-AC05-96845425AF1C}">
      <dgm:prSet/>
      <dgm:spPr/>
      <dgm:t>
        <a:bodyPr/>
        <a:lstStyle/>
        <a:p>
          <a:pPr algn="ctr"/>
          <a:endParaRPr lang="en-US" sz="1800">
            <a:latin typeface="Times New Roman" pitchFamily="18" charset="0"/>
            <a:cs typeface="Times New Roman" pitchFamily="18" charset="0"/>
          </a:endParaRPr>
        </a:p>
      </dgm:t>
    </dgm:pt>
    <dgm:pt modelId="{BF692D97-3B16-4702-9C09-CCCD6B90AA12}" type="sibTrans" cxnId="{A9C13AD1-99E6-4E34-AC05-96845425AF1C}">
      <dgm:prSet/>
      <dgm:spPr/>
      <dgm:t>
        <a:bodyPr/>
        <a:lstStyle/>
        <a:p>
          <a:pPr algn="ctr"/>
          <a:endParaRPr lang="en-US"/>
        </a:p>
      </dgm:t>
    </dgm:pt>
    <dgm:pt modelId="{AB9F778B-0F56-4C45-98E5-7F2E2581A45C}">
      <dgm:prSet phldrT="[Text]" custT="1"/>
      <dgm:spPr/>
      <dgm:t>
        <a:bodyPr/>
        <a:lstStyle/>
        <a:p>
          <a:pPr algn="ctr"/>
          <a:r>
            <a:rPr lang="en-US" sz="1200" dirty="0">
              <a:latin typeface="Times New Roman" pitchFamily="18" charset="0"/>
              <a:cs typeface="Times New Roman" pitchFamily="18" charset="0"/>
            </a:rPr>
            <a:t>Develop ADD</a:t>
          </a:r>
        </a:p>
      </dgm:t>
    </dgm:pt>
    <dgm:pt modelId="{42057173-F497-449E-AE96-E3CC44DB1611}" type="parTrans" cxnId="{DDE3275C-C94E-432E-8078-4374A8B74577}">
      <dgm:prSet/>
      <dgm:spPr/>
      <dgm:t>
        <a:bodyPr/>
        <a:lstStyle/>
        <a:p>
          <a:pPr algn="ctr"/>
          <a:endParaRPr lang="en-US" sz="1800">
            <a:latin typeface="Times New Roman" pitchFamily="18" charset="0"/>
            <a:cs typeface="Times New Roman" pitchFamily="18" charset="0"/>
          </a:endParaRPr>
        </a:p>
      </dgm:t>
    </dgm:pt>
    <dgm:pt modelId="{D715BF82-BF5E-45E7-A54C-E9303CCEB75B}" type="sibTrans" cxnId="{DDE3275C-C94E-432E-8078-4374A8B74577}">
      <dgm:prSet/>
      <dgm:spPr/>
      <dgm:t>
        <a:bodyPr/>
        <a:lstStyle/>
        <a:p>
          <a:pPr algn="ctr"/>
          <a:endParaRPr lang="en-US"/>
        </a:p>
      </dgm:t>
    </dgm:pt>
    <dgm:pt modelId="{8275B2BF-7609-40CF-BAD4-B127F4C87FCD}">
      <dgm:prSet phldrT="[Text]" custT="1"/>
      <dgm:spPr/>
      <dgm:t>
        <a:bodyPr/>
        <a:lstStyle/>
        <a:p>
          <a:pPr algn="ctr"/>
          <a:r>
            <a:rPr lang="en-US" sz="1200" dirty="0" smtClean="0">
              <a:latin typeface="Times New Roman" pitchFamily="18" charset="0"/>
              <a:cs typeface="Times New Roman" pitchFamily="18" charset="0"/>
            </a:rPr>
            <a:t>Increment 2</a:t>
          </a:r>
          <a:endParaRPr lang="en-US" sz="1200" dirty="0">
            <a:latin typeface="Times New Roman" pitchFamily="18" charset="0"/>
            <a:cs typeface="Times New Roman" pitchFamily="18" charset="0"/>
          </a:endParaRPr>
        </a:p>
      </dgm:t>
    </dgm:pt>
    <dgm:pt modelId="{C144A995-4EE8-475D-A66A-45D8508BCA8A}" type="parTrans" cxnId="{9523ED63-A012-43D5-9E00-103D0C5E0491}">
      <dgm:prSet/>
      <dgm:spPr/>
      <dgm:t>
        <a:bodyPr/>
        <a:lstStyle/>
        <a:p>
          <a:pPr algn="ctr"/>
          <a:endParaRPr lang="en-US" sz="1800">
            <a:latin typeface="Times New Roman" pitchFamily="18" charset="0"/>
            <a:cs typeface="Times New Roman" pitchFamily="18" charset="0"/>
          </a:endParaRPr>
        </a:p>
      </dgm:t>
    </dgm:pt>
    <dgm:pt modelId="{7E8970C2-3A84-4036-9E57-7D2E84B1056A}" type="sibTrans" cxnId="{9523ED63-A012-43D5-9E00-103D0C5E0491}">
      <dgm:prSet/>
      <dgm:spPr/>
      <dgm:t>
        <a:bodyPr/>
        <a:lstStyle/>
        <a:p>
          <a:pPr algn="ctr"/>
          <a:endParaRPr lang="en-US"/>
        </a:p>
      </dgm:t>
    </dgm:pt>
    <dgm:pt modelId="{B0EA481C-54FE-4FFF-9361-C2D9E3AA6791}">
      <dgm:prSet phldrT="[Text]" custT="1"/>
      <dgm:spPr/>
      <dgm:t>
        <a:bodyPr/>
        <a:lstStyle/>
        <a:p>
          <a:pPr algn="ctr"/>
          <a:r>
            <a:rPr lang="en-US" sz="1200" dirty="0" smtClean="0">
              <a:latin typeface="Times New Roman" pitchFamily="18" charset="0"/>
              <a:cs typeface="Times New Roman" pitchFamily="18" charset="0"/>
            </a:rPr>
            <a:t>Design</a:t>
          </a:r>
          <a:endParaRPr lang="en-US" sz="1200" dirty="0">
            <a:latin typeface="Times New Roman" pitchFamily="18" charset="0"/>
            <a:cs typeface="Times New Roman" pitchFamily="18" charset="0"/>
          </a:endParaRPr>
        </a:p>
      </dgm:t>
    </dgm:pt>
    <dgm:pt modelId="{0B736DDF-5200-4F32-8513-3C83D1A51FB5}" type="parTrans" cxnId="{B815270C-8E3C-4147-8633-140A09CC42DB}">
      <dgm:prSet/>
      <dgm:spPr/>
      <dgm:t>
        <a:bodyPr/>
        <a:lstStyle/>
        <a:p>
          <a:pPr algn="ctr"/>
          <a:endParaRPr lang="en-US" sz="1800">
            <a:latin typeface="Times New Roman" pitchFamily="18" charset="0"/>
            <a:cs typeface="Times New Roman" pitchFamily="18" charset="0"/>
          </a:endParaRPr>
        </a:p>
      </dgm:t>
    </dgm:pt>
    <dgm:pt modelId="{9D7C898A-D928-46E2-85D9-D5B317B11C61}" type="sibTrans" cxnId="{B815270C-8E3C-4147-8633-140A09CC42DB}">
      <dgm:prSet/>
      <dgm:spPr/>
      <dgm:t>
        <a:bodyPr/>
        <a:lstStyle/>
        <a:p>
          <a:pPr algn="ctr"/>
          <a:endParaRPr lang="en-US"/>
        </a:p>
      </dgm:t>
    </dgm:pt>
    <dgm:pt modelId="{608741A9-7D84-40E0-AD0D-8096AF7C2988}">
      <dgm:prSet phldrT="[Text]" custT="1"/>
      <dgm:spPr/>
      <dgm:t>
        <a:bodyPr/>
        <a:lstStyle/>
        <a:p>
          <a:pPr algn="ctr"/>
          <a:r>
            <a:rPr lang="en-US" sz="1200" dirty="0" smtClean="0">
              <a:latin typeface="Times New Roman" pitchFamily="18" charset="0"/>
              <a:cs typeface="Times New Roman" pitchFamily="18" charset="0"/>
            </a:rPr>
            <a:t>Increment 3</a:t>
          </a:r>
          <a:endParaRPr lang="en-US" sz="1200" dirty="0">
            <a:latin typeface="Times New Roman" pitchFamily="18" charset="0"/>
            <a:cs typeface="Times New Roman" pitchFamily="18" charset="0"/>
          </a:endParaRPr>
        </a:p>
      </dgm:t>
    </dgm:pt>
    <dgm:pt modelId="{B9C38960-8DDB-4C71-BE7B-0CA32E84953D}" type="parTrans" cxnId="{2048EE04-DB0F-45F0-9CBA-E069D2D0BE38}">
      <dgm:prSet/>
      <dgm:spPr/>
      <dgm:t>
        <a:bodyPr/>
        <a:lstStyle/>
        <a:p>
          <a:pPr algn="ctr"/>
          <a:endParaRPr lang="en-US" sz="1800">
            <a:latin typeface="Times New Roman" pitchFamily="18" charset="0"/>
            <a:cs typeface="Times New Roman" pitchFamily="18" charset="0"/>
          </a:endParaRPr>
        </a:p>
      </dgm:t>
    </dgm:pt>
    <dgm:pt modelId="{55B84338-A665-4AD9-8A28-24777EC9A6DF}" type="sibTrans" cxnId="{2048EE04-DB0F-45F0-9CBA-E069D2D0BE38}">
      <dgm:prSet/>
      <dgm:spPr/>
      <dgm:t>
        <a:bodyPr/>
        <a:lstStyle/>
        <a:p>
          <a:pPr algn="ctr"/>
          <a:endParaRPr lang="en-US"/>
        </a:p>
      </dgm:t>
    </dgm:pt>
    <dgm:pt modelId="{814461C7-C483-4679-B873-3ABEA4983690}">
      <dgm:prSet phldrT="[Text]" custT="1"/>
      <dgm:spPr/>
      <dgm:t>
        <a:bodyPr/>
        <a:lstStyle/>
        <a:p>
          <a:pPr algn="ctr"/>
          <a:r>
            <a:rPr lang="en-US" sz="1200" dirty="0" smtClean="0">
              <a:latin typeface="Times New Roman" pitchFamily="18" charset="0"/>
              <a:cs typeface="Times New Roman" pitchFamily="18" charset="0"/>
            </a:rPr>
            <a:t>Deliver</a:t>
          </a:r>
          <a:endParaRPr lang="en-US" sz="1200" dirty="0">
            <a:latin typeface="Times New Roman" pitchFamily="18" charset="0"/>
            <a:cs typeface="Times New Roman" pitchFamily="18" charset="0"/>
          </a:endParaRPr>
        </a:p>
      </dgm:t>
    </dgm:pt>
    <dgm:pt modelId="{6152FBF8-13DB-422D-94EC-B6CA0F9C9346}" type="parTrans" cxnId="{AA120CC7-F539-43E6-85E9-E3A8E63B91F7}">
      <dgm:prSet/>
      <dgm:spPr/>
      <dgm:t>
        <a:bodyPr/>
        <a:lstStyle/>
        <a:p>
          <a:pPr algn="ctr"/>
          <a:endParaRPr lang="en-US" sz="1800">
            <a:latin typeface="Times New Roman" pitchFamily="18" charset="0"/>
            <a:cs typeface="Times New Roman" pitchFamily="18" charset="0"/>
          </a:endParaRPr>
        </a:p>
      </dgm:t>
    </dgm:pt>
    <dgm:pt modelId="{010388D1-B94D-40A0-94AC-4AB342D79F21}" type="sibTrans" cxnId="{AA120CC7-F539-43E6-85E9-E3A8E63B91F7}">
      <dgm:prSet/>
      <dgm:spPr/>
      <dgm:t>
        <a:bodyPr/>
        <a:lstStyle/>
        <a:p>
          <a:pPr algn="ctr"/>
          <a:endParaRPr lang="en-US"/>
        </a:p>
      </dgm:t>
    </dgm:pt>
    <dgm:pt modelId="{E6B594A4-5B2C-421C-815C-C7D6AAC50ADC}">
      <dgm:prSet phldrT="[Text]" custT="1"/>
      <dgm:spPr/>
      <dgm:t>
        <a:bodyPr/>
        <a:lstStyle/>
        <a:p>
          <a:pPr algn="ctr"/>
          <a:r>
            <a:rPr lang="en-US" sz="1200" b="0" i="0" u="none" dirty="0" smtClean="0">
              <a:latin typeface="Times New Roman" pitchFamily="18" charset="0"/>
              <a:cs typeface="Times New Roman" pitchFamily="18" charset="0"/>
            </a:rPr>
            <a:t>SRS</a:t>
          </a:r>
          <a:endParaRPr lang="en-US" sz="1200" dirty="0">
            <a:latin typeface="Times New Roman" pitchFamily="18" charset="0"/>
            <a:cs typeface="Times New Roman" pitchFamily="18" charset="0"/>
          </a:endParaRPr>
        </a:p>
      </dgm:t>
    </dgm:pt>
    <dgm:pt modelId="{5A97111B-D002-49E0-BE9A-797AF99589E5}" type="parTrans" cxnId="{F0884338-4E6E-4FD0-A992-4DA6B2F35CAF}">
      <dgm:prSet/>
      <dgm:spPr/>
      <dgm:t>
        <a:bodyPr/>
        <a:lstStyle/>
        <a:p>
          <a:pPr algn="ctr"/>
          <a:endParaRPr lang="en-US" sz="1800">
            <a:latin typeface="Times New Roman" pitchFamily="18" charset="0"/>
            <a:cs typeface="Times New Roman" pitchFamily="18" charset="0"/>
          </a:endParaRPr>
        </a:p>
      </dgm:t>
    </dgm:pt>
    <dgm:pt modelId="{D3F36502-AD41-4950-90A9-6CE28F03A91C}" type="sibTrans" cxnId="{F0884338-4E6E-4FD0-A992-4DA6B2F35CAF}">
      <dgm:prSet/>
      <dgm:spPr/>
      <dgm:t>
        <a:bodyPr/>
        <a:lstStyle/>
        <a:p>
          <a:pPr algn="ctr"/>
          <a:endParaRPr lang="en-US"/>
        </a:p>
      </dgm:t>
    </dgm:pt>
    <dgm:pt modelId="{E4CBFC9F-4668-499D-9F9F-535BFC100409}">
      <dgm:prSet phldrT="[Text]" custT="1"/>
      <dgm:spPr/>
      <dgm:t>
        <a:bodyPr/>
        <a:lstStyle/>
        <a:p>
          <a:pPr algn="ctr"/>
          <a:r>
            <a:rPr lang="en-US" sz="1200" dirty="0">
              <a:latin typeface="Times New Roman" pitchFamily="18" charset="0"/>
              <a:cs typeface="Times New Roman" pitchFamily="18" charset="0"/>
            </a:rPr>
            <a:t>Develop AD</a:t>
          </a:r>
        </a:p>
      </dgm:t>
    </dgm:pt>
    <dgm:pt modelId="{433E4EC8-3126-4C72-92A0-B1AC02BE2C11}" type="parTrans" cxnId="{AA127F96-B7D0-4016-9CF8-A2E1D2EDAC11}">
      <dgm:prSet/>
      <dgm:spPr/>
      <dgm:t>
        <a:bodyPr/>
        <a:lstStyle/>
        <a:p>
          <a:pPr algn="ctr"/>
          <a:endParaRPr lang="en-US" sz="1800">
            <a:latin typeface="Times New Roman" pitchFamily="18" charset="0"/>
            <a:cs typeface="Times New Roman" pitchFamily="18" charset="0"/>
          </a:endParaRPr>
        </a:p>
      </dgm:t>
    </dgm:pt>
    <dgm:pt modelId="{3D03B694-17D3-4B0E-B837-050C5C37B5CA}" type="sibTrans" cxnId="{AA127F96-B7D0-4016-9CF8-A2E1D2EDAC11}">
      <dgm:prSet/>
      <dgm:spPr/>
      <dgm:t>
        <a:bodyPr/>
        <a:lstStyle/>
        <a:p>
          <a:pPr algn="ctr"/>
          <a:endParaRPr lang="en-US"/>
        </a:p>
      </dgm:t>
    </dgm:pt>
    <dgm:pt modelId="{41E170C5-BAF9-47B3-89EB-414D3BC0CC11}">
      <dgm:prSet phldrT="[Text]" custT="1"/>
      <dgm:spPr/>
      <dgm:t>
        <a:bodyPr/>
        <a:lstStyle/>
        <a:p>
          <a:pPr algn="ctr"/>
          <a:r>
            <a:rPr lang="en-US" sz="1200" dirty="0" smtClean="0">
              <a:latin typeface="Times New Roman" pitchFamily="18" charset="0"/>
              <a:cs typeface="Times New Roman" pitchFamily="18" charset="0"/>
            </a:rPr>
            <a:t>Code</a:t>
          </a:r>
          <a:endParaRPr lang="en-US" sz="1200" dirty="0">
            <a:latin typeface="Times New Roman" pitchFamily="18" charset="0"/>
            <a:cs typeface="Times New Roman" pitchFamily="18" charset="0"/>
          </a:endParaRPr>
        </a:p>
      </dgm:t>
    </dgm:pt>
    <dgm:pt modelId="{557AF893-836F-4537-B077-09AED03AE2CB}" type="parTrans" cxnId="{8BBCB076-CBDB-4D57-A674-750A2B8DDEE0}">
      <dgm:prSet/>
      <dgm:spPr/>
      <dgm:t>
        <a:bodyPr/>
        <a:lstStyle/>
        <a:p>
          <a:pPr algn="ctr"/>
          <a:endParaRPr lang="en-US" sz="1800">
            <a:latin typeface="Times New Roman" pitchFamily="18" charset="0"/>
            <a:cs typeface="Times New Roman" pitchFamily="18" charset="0"/>
          </a:endParaRPr>
        </a:p>
      </dgm:t>
    </dgm:pt>
    <dgm:pt modelId="{BF4E7872-7618-409A-8D97-5777F8972C55}" type="sibTrans" cxnId="{8BBCB076-CBDB-4D57-A674-750A2B8DDEE0}">
      <dgm:prSet/>
      <dgm:spPr/>
      <dgm:t>
        <a:bodyPr/>
        <a:lstStyle/>
        <a:p>
          <a:pPr algn="ctr"/>
          <a:endParaRPr lang="en-US"/>
        </a:p>
      </dgm:t>
    </dgm:pt>
    <dgm:pt modelId="{902E914E-EA24-494F-9FC5-7272C200FBEE}">
      <dgm:prSet phldrT="[Text]" custT="1"/>
      <dgm:spPr/>
      <dgm:t>
        <a:bodyPr/>
        <a:lstStyle/>
        <a:p>
          <a:pPr algn="ctr"/>
          <a:r>
            <a:rPr lang="en-US" sz="1200" dirty="0" smtClean="0">
              <a:latin typeface="Times New Roman" pitchFamily="18" charset="0"/>
              <a:cs typeface="Times New Roman" pitchFamily="18" charset="0"/>
            </a:rPr>
            <a:t>Test</a:t>
          </a:r>
          <a:endParaRPr lang="en-US" sz="1200" dirty="0">
            <a:latin typeface="Times New Roman" pitchFamily="18" charset="0"/>
            <a:cs typeface="Times New Roman" pitchFamily="18" charset="0"/>
          </a:endParaRPr>
        </a:p>
      </dgm:t>
    </dgm:pt>
    <dgm:pt modelId="{AF8D3A33-91CE-4214-9C3A-B6CD8713CE5A}" type="parTrans" cxnId="{584AA124-3E34-45A1-B5C0-4CF68B59B368}">
      <dgm:prSet/>
      <dgm:spPr/>
      <dgm:t>
        <a:bodyPr/>
        <a:lstStyle/>
        <a:p>
          <a:pPr algn="ctr"/>
          <a:endParaRPr lang="en-US" sz="1800">
            <a:latin typeface="Times New Roman" pitchFamily="18" charset="0"/>
            <a:cs typeface="Times New Roman" pitchFamily="18" charset="0"/>
          </a:endParaRPr>
        </a:p>
      </dgm:t>
    </dgm:pt>
    <dgm:pt modelId="{C68111EB-4529-4A16-9842-A7572974AF54}" type="sibTrans" cxnId="{584AA124-3E34-45A1-B5C0-4CF68B59B368}">
      <dgm:prSet/>
      <dgm:spPr/>
      <dgm:t>
        <a:bodyPr/>
        <a:lstStyle/>
        <a:p>
          <a:pPr algn="ctr"/>
          <a:endParaRPr lang="en-US"/>
        </a:p>
      </dgm:t>
    </dgm:pt>
    <dgm:pt modelId="{C4145AAC-D4FA-450D-B120-F4E1F91CD0D3}" type="pres">
      <dgm:prSet presAssocID="{CB23C616-7E4E-4655-B454-D2AA2876076E}" presName="hierChild1" presStyleCnt="0">
        <dgm:presLayoutVars>
          <dgm:orgChart val="1"/>
          <dgm:chPref val="1"/>
          <dgm:dir/>
          <dgm:animOne val="branch"/>
          <dgm:animLvl val="lvl"/>
          <dgm:resizeHandles/>
        </dgm:presLayoutVars>
      </dgm:prSet>
      <dgm:spPr/>
      <dgm:t>
        <a:bodyPr/>
        <a:lstStyle/>
        <a:p>
          <a:endParaRPr lang="en-US"/>
        </a:p>
      </dgm:t>
    </dgm:pt>
    <dgm:pt modelId="{AE6AE108-68B5-4470-8D87-123FB1EBB801}" type="pres">
      <dgm:prSet presAssocID="{5964DCDE-A60E-40BD-A762-FAE9FAC9C181}" presName="hierRoot1" presStyleCnt="0">
        <dgm:presLayoutVars>
          <dgm:hierBranch val="init"/>
        </dgm:presLayoutVars>
      </dgm:prSet>
      <dgm:spPr/>
      <dgm:t>
        <a:bodyPr/>
        <a:lstStyle/>
        <a:p>
          <a:endParaRPr lang="en-US"/>
        </a:p>
      </dgm:t>
    </dgm:pt>
    <dgm:pt modelId="{08EC071B-C4E9-435F-8D05-1CBFAA698213}" type="pres">
      <dgm:prSet presAssocID="{5964DCDE-A60E-40BD-A762-FAE9FAC9C181}" presName="rootComposite1" presStyleCnt="0"/>
      <dgm:spPr/>
      <dgm:t>
        <a:bodyPr/>
        <a:lstStyle/>
        <a:p>
          <a:endParaRPr lang="en-US"/>
        </a:p>
      </dgm:t>
    </dgm:pt>
    <dgm:pt modelId="{0E8D6331-546E-4AFD-8400-B4B5AB283FA6}" type="pres">
      <dgm:prSet presAssocID="{5964DCDE-A60E-40BD-A762-FAE9FAC9C181}" presName="rootText1" presStyleLbl="node0" presStyleIdx="0" presStyleCnt="1" custScaleX="79002">
        <dgm:presLayoutVars>
          <dgm:chPref val="3"/>
        </dgm:presLayoutVars>
      </dgm:prSet>
      <dgm:spPr/>
      <dgm:t>
        <a:bodyPr/>
        <a:lstStyle/>
        <a:p>
          <a:endParaRPr lang="en-US"/>
        </a:p>
      </dgm:t>
    </dgm:pt>
    <dgm:pt modelId="{93F04B48-E749-4F0B-BF8F-B06C5B2359F9}" type="pres">
      <dgm:prSet presAssocID="{5964DCDE-A60E-40BD-A762-FAE9FAC9C181}" presName="rootConnector1" presStyleLbl="node1" presStyleIdx="0" presStyleCnt="0"/>
      <dgm:spPr/>
      <dgm:t>
        <a:bodyPr/>
        <a:lstStyle/>
        <a:p>
          <a:endParaRPr lang="en-US"/>
        </a:p>
      </dgm:t>
    </dgm:pt>
    <dgm:pt modelId="{64267EF8-BEF8-40D6-A096-9E078A341DA8}" type="pres">
      <dgm:prSet presAssocID="{5964DCDE-A60E-40BD-A762-FAE9FAC9C181}" presName="hierChild2" presStyleCnt="0"/>
      <dgm:spPr/>
      <dgm:t>
        <a:bodyPr/>
        <a:lstStyle/>
        <a:p>
          <a:endParaRPr lang="en-US"/>
        </a:p>
      </dgm:t>
    </dgm:pt>
    <dgm:pt modelId="{D4376756-81CA-4B84-B5CF-66885F764FAD}" type="pres">
      <dgm:prSet presAssocID="{710CE8CE-A355-463A-B725-6526CCD659AD}" presName="Name37" presStyleLbl="parChTrans1D2" presStyleIdx="0" presStyleCnt="7" custSzX="2403135"/>
      <dgm:spPr/>
      <dgm:t>
        <a:bodyPr/>
        <a:lstStyle/>
        <a:p>
          <a:endParaRPr lang="en-US"/>
        </a:p>
      </dgm:t>
    </dgm:pt>
    <dgm:pt modelId="{2443584F-6A49-4EFC-AD18-48A65739AB21}" type="pres">
      <dgm:prSet presAssocID="{A027E258-330E-46CC-8D3C-47F083DE8201}" presName="hierRoot2" presStyleCnt="0">
        <dgm:presLayoutVars>
          <dgm:hierBranch val="init"/>
        </dgm:presLayoutVars>
      </dgm:prSet>
      <dgm:spPr/>
      <dgm:t>
        <a:bodyPr/>
        <a:lstStyle/>
        <a:p>
          <a:endParaRPr lang="en-US"/>
        </a:p>
      </dgm:t>
    </dgm:pt>
    <dgm:pt modelId="{1FD194C8-8AE7-435B-985F-29C4A7B79319}" type="pres">
      <dgm:prSet presAssocID="{A027E258-330E-46CC-8D3C-47F083DE8201}" presName="rootComposite" presStyleCnt="0"/>
      <dgm:spPr/>
      <dgm:t>
        <a:bodyPr/>
        <a:lstStyle/>
        <a:p>
          <a:endParaRPr lang="en-US"/>
        </a:p>
      </dgm:t>
    </dgm:pt>
    <dgm:pt modelId="{F6935F87-6D3C-4812-B302-EA581CB260A2}" type="pres">
      <dgm:prSet presAssocID="{A027E258-330E-46CC-8D3C-47F083DE8201}" presName="rootText" presStyleLbl="node2" presStyleIdx="0" presStyleCnt="7" custScaleX="74833" custLinFactNeighborX="10838" custLinFactNeighborY="-1035">
        <dgm:presLayoutVars>
          <dgm:chPref val="3"/>
        </dgm:presLayoutVars>
      </dgm:prSet>
      <dgm:spPr/>
      <dgm:t>
        <a:bodyPr/>
        <a:lstStyle/>
        <a:p>
          <a:endParaRPr lang="en-US"/>
        </a:p>
      </dgm:t>
    </dgm:pt>
    <dgm:pt modelId="{098E8D60-D3AC-40A7-B048-D0A943EE1341}" type="pres">
      <dgm:prSet presAssocID="{A027E258-330E-46CC-8D3C-47F083DE8201}" presName="rootConnector" presStyleLbl="node2" presStyleIdx="0" presStyleCnt="7"/>
      <dgm:spPr/>
      <dgm:t>
        <a:bodyPr/>
        <a:lstStyle/>
        <a:p>
          <a:endParaRPr lang="en-US"/>
        </a:p>
      </dgm:t>
    </dgm:pt>
    <dgm:pt modelId="{AC56E894-F031-401E-8168-E08B928934AD}" type="pres">
      <dgm:prSet presAssocID="{A027E258-330E-46CC-8D3C-47F083DE8201}" presName="hierChild4" presStyleCnt="0"/>
      <dgm:spPr/>
      <dgm:t>
        <a:bodyPr/>
        <a:lstStyle/>
        <a:p>
          <a:endParaRPr lang="en-US"/>
        </a:p>
      </dgm:t>
    </dgm:pt>
    <dgm:pt modelId="{2A9B374C-637F-48E8-85B3-6B51DA40514C}" type="pres">
      <dgm:prSet presAssocID="{261AF6FC-1B2B-4B7F-9AEF-AD60ED855096}" presName="Name37" presStyleLbl="parChTrans1D3" presStyleIdx="0" presStyleCnt="9" custSzX="105457"/>
      <dgm:spPr/>
      <dgm:t>
        <a:bodyPr/>
        <a:lstStyle/>
        <a:p>
          <a:endParaRPr lang="en-US"/>
        </a:p>
      </dgm:t>
    </dgm:pt>
    <dgm:pt modelId="{CCC1AD0A-4112-4A5D-AC08-45E17462A5A6}" type="pres">
      <dgm:prSet presAssocID="{0E0982D5-DB7B-425A-B9A4-ACC5228924A2}" presName="hierRoot2" presStyleCnt="0">
        <dgm:presLayoutVars>
          <dgm:hierBranch val="init"/>
        </dgm:presLayoutVars>
      </dgm:prSet>
      <dgm:spPr/>
      <dgm:t>
        <a:bodyPr/>
        <a:lstStyle/>
        <a:p>
          <a:endParaRPr lang="en-US"/>
        </a:p>
      </dgm:t>
    </dgm:pt>
    <dgm:pt modelId="{1E874812-0DF2-4C6D-A485-FFF03A02A8D9}" type="pres">
      <dgm:prSet presAssocID="{0E0982D5-DB7B-425A-B9A4-ACC5228924A2}" presName="rootComposite" presStyleCnt="0"/>
      <dgm:spPr/>
      <dgm:t>
        <a:bodyPr/>
        <a:lstStyle/>
        <a:p>
          <a:endParaRPr lang="en-US"/>
        </a:p>
      </dgm:t>
    </dgm:pt>
    <dgm:pt modelId="{2C68E4EC-BF39-426C-A2E9-2CF3CC875FA6}" type="pres">
      <dgm:prSet presAssocID="{0E0982D5-DB7B-425A-B9A4-ACC5228924A2}" presName="rootText" presStyleLbl="node3" presStyleIdx="0" presStyleCnt="9" custScaleX="62995" custLinFactNeighborX="13751" custLinFactNeighborY="-23158">
        <dgm:presLayoutVars>
          <dgm:chPref val="3"/>
        </dgm:presLayoutVars>
      </dgm:prSet>
      <dgm:spPr/>
      <dgm:t>
        <a:bodyPr/>
        <a:lstStyle/>
        <a:p>
          <a:endParaRPr lang="en-US"/>
        </a:p>
      </dgm:t>
    </dgm:pt>
    <dgm:pt modelId="{CE40CAB9-39F5-4615-A44B-E5FB7D07211A}" type="pres">
      <dgm:prSet presAssocID="{0E0982D5-DB7B-425A-B9A4-ACC5228924A2}" presName="rootConnector" presStyleLbl="node3" presStyleIdx="0" presStyleCnt="9"/>
      <dgm:spPr/>
      <dgm:t>
        <a:bodyPr/>
        <a:lstStyle/>
        <a:p>
          <a:endParaRPr lang="en-US"/>
        </a:p>
      </dgm:t>
    </dgm:pt>
    <dgm:pt modelId="{B005B2BF-6AB3-441D-96AD-698C4A5F51B9}" type="pres">
      <dgm:prSet presAssocID="{0E0982D5-DB7B-425A-B9A4-ACC5228924A2}" presName="hierChild4" presStyleCnt="0"/>
      <dgm:spPr/>
      <dgm:t>
        <a:bodyPr/>
        <a:lstStyle/>
        <a:p>
          <a:endParaRPr lang="en-US"/>
        </a:p>
      </dgm:t>
    </dgm:pt>
    <dgm:pt modelId="{C1A93711-5E1A-4C7E-A40A-CCE7C76FDB47}" type="pres">
      <dgm:prSet presAssocID="{0E0982D5-DB7B-425A-B9A4-ACC5228924A2}" presName="hierChild5" presStyleCnt="0"/>
      <dgm:spPr/>
      <dgm:t>
        <a:bodyPr/>
        <a:lstStyle/>
        <a:p>
          <a:endParaRPr lang="en-US"/>
        </a:p>
      </dgm:t>
    </dgm:pt>
    <dgm:pt modelId="{E8C83A06-2683-48B3-B7E2-2B55EE0F1850}" type="pres">
      <dgm:prSet presAssocID="{355447B9-F724-45E4-BDEC-1CE36A7223F5}" presName="Name37" presStyleLbl="parChTrans1D3" presStyleIdx="1" presStyleCnt="9" custSzX="105457"/>
      <dgm:spPr/>
      <dgm:t>
        <a:bodyPr/>
        <a:lstStyle/>
        <a:p>
          <a:endParaRPr lang="en-US"/>
        </a:p>
      </dgm:t>
    </dgm:pt>
    <dgm:pt modelId="{05146095-0707-444E-A3D0-C551E6B39099}" type="pres">
      <dgm:prSet presAssocID="{2DE57DBA-2FAB-4513-A39A-8B5CCF7B0EC5}" presName="hierRoot2" presStyleCnt="0">
        <dgm:presLayoutVars>
          <dgm:hierBranch val="init"/>
        </dgm:presLayoutVars>
      </dgm:prSet>
      <dgm:spPr/>
      <dgm:t>
        <a:bodyPr/>
        <a:lstStyle/>
        <a:p>
          <a:endParaRPr lang="en-US"/>
        </a:p>
      </dgm:t>
    </dgm:pt>
    <dgm:pt modelId="{759FEF41-BACC-476D-9A7D-E4A017B98B1E}" type="pres">
      <dgm:prSet presAssocID="{2DE57DBA-2FAB-4513-A39A-8B5CCF7B0EC5}" presName="rootComposite" presStyleCnt="0"/>
      <dgm:spPr/>
      <dgm:t>
        <a:bodyPr/>
        <a:lstStyle/>
        <a:p>
          <a:endParaRPr lang="en-US"/>
        </a:p>
      </dgm:t>
    </dgm:pt>
    <dgm:pt modelId="{E0560906-94BB-430D-9F2C-7FD6580D07A8}" type="pres">
      <dgm:prSet presAssocID="{2DE57DBA-2FAB-4513-A39A-8B5CCF7B0EC5}" presName="rootText" presStyleLbl="node3" presStyleIdx="1" presStyleCnt="9" custScaleX="62317" custLinFactNeighborX="13070" custLinFactNeighborY="-45373">
        <dgm:presLayoutVars>
          <dgm:chPref val="3"/>
        </dgm:presLayoutVars>
      </dgm:prSet>
      <dgm:spPr/>
      <dgm:t>
        <a:bodyPr/>
        <a:lstStyle/>
        <a:p>
          <a:endParaRPr lang="en-US"/>
        </a:p>
      </dgm:t>
    </dgm:pt>
    <dgm:pt modelId="{E223A636-5BCC-4FE5-9F3E-305A36B7D33A}" type="pres">
      <dgm:prSet presAssocID="{2DE57DBA-2FAB-4513-A39A-8B5CCF7B0EC5}" presName="rootConnector" presStyleLbl="node3" presStyleIdx="1" presStyleCnt="9"/>
      <dgm:spPr/>
      <dgm:t>
        <a:bodyPr/>
        <a:lstStyle/>
        <a:p>
          <a:endParaRPr lang="en-US"/>
        </a:p>
      </dgm:t>
    </dgm:pt>
    <dgm:pt modelId="{1FDD8DE5-CDEA-4964-9AFB-3208FEA3E1EF}" type="pres">
      <dgm:prSet presAssocID="{2DE57DBA-2FAB-4513-A39A-8B5CCF7B0EC5}" presName="hierChild4" presStyleCnt="0"/>
      <dgm:spPr/>
      <dgm:t>
        <a:bodyPr/>
        <a:lstStyle/>
        <a:p>
          <a:endParaRPr lang="en-US"/>
        </a:p>
      </dgm:t>
    </dgm:pt>
    <dgm:pt modelId="{7DB6FF44-F1F5-4AA6-B71F-1732E6381FB8}" type="pres">
      <dgm:prSet presAssocID="{2DE57DBA-2FAB-4513-A39A-8B5CCF7B0EC5}" presName="hierChild5" presStyleCnt="0"/>
      <dgm:spPr/>
      <dgm:t>
        <a:bodyPr/>
        <a:lstStyle/>
        <a:p>
          <a:endParaRPr lang="en-US"/>
        </a:p>
      </dgm:t>
    </dgm:pt>
    <dgm:pt modelId="{8EA13FB8-BAB6-4CF0-AC1E-BAFF4DE21051}" type="pres">
      <dgm:prSet presAssocID="{A027E258-330E-46CC-8D3C-47F083DE8201}" presName="hierChild5" presStyleCnt="0"/>
      <dgm:spPr/>
      <dgm:t>
        <a:bodyPr/>
        <a:lstStyle/>
        <a:p>
          <a:endParaRPr lang="en-US"/>
        </a:p>
      </dgm:t>
    </dgm:pt>
    <dgm:pt modelId="{39CAFF11-F10E-442D-BDBA-E6DE8F26209E}" type="pres">
      <dgm:prSet presAssocID="{3D969FD6-B55A-46DC-AC40-283566ADFCA6}" presName="Name37" presStyleLbl="parChTrans1D2" presStyleIdx="1" presStyleCnt="7" custSzX="1869105"/>
      <dgm:spPr/>
      <dgm:t>
        <a:bodyPr/>
        <a:lstStyle/>
        <a:p>
          <a:endParaRPr lang="en-US"/>
        </a:p>
      </dgm:t>
    </dgm:pt>
    <dgm:pt modelId="{2AC168AF-F90B-44A6-A136-A28CACE2BBBE}" type="pres">
      <dgm:prSet presAssocID="{35474DD5-C1D8-40F7-AB82-972A732A58FA}" presName="hierRoot2" presStyleCnt="0">
        <dgm:presLayoutVars>
          <dgm:hierBranch val="init"/>
        </dgm:presLayoutVars>
      </dgm:prSet>
      <dgm:spPr/>
      <dgm:t>
        <a:bodyPr/>
        <a:lstStyle/>
        <a:p>
          <a:endParaRPr lang="en-US"/>
        </a:p>
      </dgm:t>
    </dgm:pt>
    <dgm:pt modelId="{AD850BFE-47F9-446D-B23E-31F8C0B2B7CE}" type="pres">
      <dgm:prSet presAssocID="{35474DD5-C1D8-40F7-AB82-972A732A58FA}" presName="rootComposite" presStyleCnt="0"/>
      <dgm:spPr/>
      <dgm:t>
        <a:bodyPr/>
        <a:lstStyle/>
        <a:p>
          <a:endParaRPr lang="en-US"/>
        </a:p>
      </dgm:t>
    </dgm:pt>
    <dgm:pt modelId="{3D4F6ACD-DE03-47B5-8260-ED2A89F64700}" type="pres">
      <dgm:prSet presAssocID="{35474DD5-C1D8-40F7-AB82-972A732A58FA}" presName="rootText" presStyleLbl="node2" presStyleIdx="1" presStyleCnt="7" custScaleX="67453" custLinFactNeighborX="15364" custLinFactNeighborY="-988">
        <dgm:presLayoutVars>
          <dgm:chPref val="3"/>
        </dgm:presLayoutVars>
      </dgm:prSet>
      <dgm:spPr/>
      <dgm:t>
        <a:bodyPr/>
        <a:lstStyle/>
        <a:p>
          <a:endParaRPr lang="en-US"/>
        </a:p>
      </dgm:t>
    </dgm:pt>
    <dgm:pt modelId="{03A79C54-E7BE-45A3-B068-BB4FFC51BF4A}" type="pres">
      <dgm:prSet presAssocID="{35474DD5-C1D8-40F7-AB82-972A732A58FA}" presName="rootConnector" presStyleLbl="node2" presStyleIdx="1" presStyleCnt="7"/>
      <dgm:spPr/>
      <dgm:t>
        <a:bodyPr/>
        <a:lstStyle/>
        <a:p>
          <a:endParaRPr lang="en-US"/>
        </a:p>
      </dgm:t>
    </dgm:pt>
    <dgm:pt modelId="{744CA5E8-D8A0-4979-A470-F39F72BF8D49}" type="pres">
      <dgm:prSet presAssocID="{35474DD5-C1D8-40F7-AB82-972A732A58FA}" presName="hierChild4" presStyleCnt="0"/>
      <dgm:spPr/>
      <dgm:t>
        <a:bodyPr/>
        <a:lstStyle/>
        <a:p>
          <a:endParaRPr lang="en-US"/>
        </a:p>
      </dgm:t>
    </dgm:pt>
    <dgm:pt modelId="{7EE13C12-1CD4-4578-8DB1-8687A5F74CDE}" type="pres">
      <dgm:prSet presAssocID="{26114366-28D6-4B4B-870B-10B97360298F}" presName="Name37" presStyleLbl="parChTrans1D3" presStyleIdx="2" presStyleCnt="9" custSzX="105457"/>
      <dgm:spPr/>
      <dgm:t>
        <a:bodyPr/>
        <a:lstStyle/>
        <a:p>
          <a:endParaRPr lang="en-US"/>
        </a:p>
      </dgm:t>
    </dgm:pt>
    <dgm:pt modelId="{A13A8424-5A0F-49A6-9815-98BB55FB660F}" type="pres">
      <dgm:prSet presAssocID="{61926713-2341-4B01-AD65-FA34519FE16E}" presName="hierRoot2" presStyleCnt="0">
        <dgm:presLayoutVars>
          <dgm:hierBranch val="init"/>
        </dgm:presLayoutVars>
      </dgm:prSet>
      <dgm:spPr/>
      <dgm:t>
        <a:bodyPr/>
        <a:lstStyle/>
        <a:p>
          <a:endParaRPr lang="en-US"/>
        </a:p>
      </dgm:t>
    </dgm:pt>
    <dgm:pt modelId="{C343DB3B-084C-4EED-AC16-7AFE4FB4E281}" type="pres">
      <dgm:prSet presAssocID="{61926713-2341-4B01-AD65-FA34519FE16E}" presName="rootComposite" presStyleCnt="0"/>
      <dgm:spPr/>
      <dgm:t>
        <a:bodyPr/>
        <a:lstStyle/>
        <a:p>
          <a:endParaRPr lang="en-US"/>
        </a:p>
      </dgm:t>
    </dgm:pt>
    <dgm:pt modelId="{C210D6AE-5779-4C5B-ACC2-B87740CB4AE4}" type="pres">
      <dgm:prSet presAssocID="{61926713-2341-4B01-AD65-FA34519FE16E}" presName="rootText" presStyleLbl="node3" presStyleIdx="2" presStyleCnt="9" custScaleX="72332" custLinFactNeighborX="13465" custLinFactNeighborY="-20524">
        <dgm:presLayoutVars>
          <dgm:chPref val="3"/>
        </dgm:presLayoutVars>
      </dgm:prSet>
      <dgm:spPr/>
      <dgm:t>
        <a:bodyPr/>
        <a:lstStyle/>
        <a:p>
          <a:endParaRPr lang="en-US"/>
        </a:p>
      </dgm:t>
    </dgm:pt>
    <dgm:pt modelId="{5DC034BA-DF2A-4969-918A-CF3F6A68B764}" type="pres">
      <dgm:prSet presAssocID="{61926713-2341-4B01-AD65-FA34519FE16E}" presName="rootConnector" presStyleLbl="node3" presStyleIdx="2" presStyleCnt="9"/>
      <dgm:spPr/>
      <dgm:t>
        <a:bodyPr/>
        <a:lstStyle/>
        <a:p>
          <a:endParaRPr lang="en-US"/>
        </a:p>
      </dgm:t>
    </dgm:pt>
    <dgm:pt modelId="{720827AC-73F5-4719-A4EA-351D4679FF10}" type="pres">
      <dgm:prSet presAssocID="{61926713-2341-4B01-AD65-FA34519FE16E}" presName="hierChild4" presStyleCnt="0"/>
      <dgm:spPr/>
      <dgm:t>
        <a:bodyPr/>
        <a:lstStyle/>
        <a:p>
          <a:endParaRPr lang="en-US"/>
        </a:p>
      </dgm:t>
    </dgm:pt>
    <dgm:pt modelId="{B8FB93C0-7A9A-46B9-ACD9-5694FB0A7299}" type="pres">
      <dgm:prSet presAssocID="{61926713-2341-4B01-AD65-FA34519FE16E}" presName="hierChild5" presStyleCnt="0"/>
      <dgm:spPr/>
      <dgm:t>
        <a:bodyPr/>
        <a:lstStyle/>
        <a:p>
          <a:endParaRPr lang="en-US"/>
        </a:p>
      </dgm:t>
    </dgm:pt>
    <dgm:pt modelId="{4474DD29-A864-4003-A009-6C4C4042AE9E}" type="pres">
      <dgm:prSet presAssocID="{5A97111B-D002-49E0-BE9A-797AF99589E5}" presName="Name37" presStyleLbl="parChTrans1D3" presStyleIdx="3" presStyleCnt="9" custSzX="105457"/>
      <dgm:spPr/>
      <dgm:t>
        <a:bodyPr/>
        <a:lstStyle/>
        <a:p>
          <a:endParaRPr lang="en-US"/>
        </a:p>
      </dgm:t>
    </dgm:pt>
    <dgm:pt modelId="{73F0F15F-76BE-4B4A-AF8A-3713B552404C}" type="pres">
      <dgm:prSet presAssocID="{E6B594A4-5B2C-421C-815C-C7D6AAC50ADC}" presName="hierRoot2" presStyleCnt="0">
        <dgm:presLayoutVars>
          <dgm:hierBranch val="init"/>
        </dgm:presLayoutVars>
      </dgm:prSet>
      <dgm:spPr/>
      <dgm:t>
        <a:bodyPr/>
        <a:lstStyle/>
        <a:p>
          <a:endParaRPr lang="en-US"/>
        </a:p>
      </dgm:t>
    </dgm:pt>
    <dgm:pt modelId="{B0CF99FC-921F-4FC6-814F-E24724C287AD}" type="pres">
      <dgm:prSet presAssocID="{E6B594A4-5B2C-421C-815C-C7D6AAC50ADC}" presName="rootComposite" presStyleCnt="0"/>
      <dgm:spPr/>
      <dgm:t>
        <a:bodyPr/>
        <a:lstStyle/>
        <a:p>
          <a:endParaRPr lang="en-US"/>
        </a:p>
      </dgm:t>
    </dgm:pt>
    <dgm:pt modelId="{B87C6EC1-8641-40D0-B791-F0D626F52460}" type="pres">
      <dgm:prSet presAssocID="{E6B594A4-5B2C-421C-815C-C7D6AAC50ADC}" presName="rootText" presStyleLbl="node3" presStyleIdx="3" presStyleCnt="9" custScaleX="67771" custLinFactNeighborX="13511" custLinFactNeighborY="-48192">
        <dgm:presLayoutVars>
          <dgm:chPref val="3"/>
        </dgm:presLayoutVars>
      </dgm:prSet>
      <dgm:spPr/>
      <dgm:t>
        <a:bodyPr/>
        <a:lstStyle/>
        <a:p>
          <a:endParaRPr lang="en-US"/>
        </a:p>
      </dgm:t>
    </dgm:pt>
    <dgm:pt modelId="{FBE2B92C-4C40-4514-8886-B744FEEC26F1}" type="pres">
      <dgm:prSet presAssocID="{E6B594A4-5B2C-421C-815C-C7D6AAC50ADC}" presName="rootConnector" presStyleLbl="node3" presStyleIdx="3" presStyleCnt="9"/>
      <dgm:spPr/>
      <dgm:t>
        <a:bodyPr/>
        <a:lstStyle/>
        <a:p>
          <a:endParaRPr lang="en-US"/>
        </a:p>
      </dgm:t>
    </dgm:pt>
    <dgm:pt modelId="{222D9718-0225-40C1-8477-402309A4CAAD}" type="pres">
      <dgm:prSet presAssocID="{E6B594A4-5B2C-421C-815C-C7D6AAC50ADC}" presName="hierChild4" presStyleCnt="0"/>
      <dgm:spPr/>
      <dgm:t>
        <a:bodyPr/>
        <a:lstStyle/>
        <a:p>
          <a:endParaRPr lang="en-US"/>
        </a:p>
      </dgm:t>
    </dgm:pt>
    <dgm:pt modelId="{E731419E-F1EB-44B1-8183-ADDB4CA66E4F}" type="pres">
      <dgm:prSet presAssocID="{E6B594A4-5B2C-421C-815C-C7D6AAC50ADC}" presName="hierChild5" presStyleCnt="0"/>
      <dgm:spPr/>
      <dgm:t>
        <a:bodyPr/>
        <a:lstStyle/>
        <a:p>
          <a:endParaRPr lang="en-US"/>
        </a:p>
      </dgm:t>
    </dgm:pt>
    <dgm:pt modelId="{8F63F742-2C82-416E-8339-01C31B7307A4}" type="pres">
      <dgm:prSet presAssocID="{35474DD5-C1D8-40F7-AB82-972A732A58FA}" presName="hierChild5" presStyleCnt="0"/>
      <dgm:spPr/>
      <dgm:t>
        <a:bodyPr/>
        <a:lstStyle/>
        <a:p>
          <a:endParaRPr lang="en-US"/>
        </a:p>
      </dgm:t>
    </dgm:pt>
    <dgm:pt modelId="{AD7272A7-870C-495C-AB67-93A7ABCD448F}" type="pres">
      <dgm:prSet presAssocID="{CD284532-876A-4B4B-B1D0-19A6BD0F5D46}" presName="Name37" presStyleLbl="parChTrans1D2" presStyleIdx="2" presStyleCnt="7" custSzX="1335075"/>
      <dgm:spPr/>
      <dgm:t>
        <a:bodyPr/>
        <a:lstStyle/>
        <a:p>
          <a:endParaRPr lang="en-US"/>
        </a:p>
      </dgm:t>
    </dgm:pt>
    <dgm:pt modelId="{140F2A4C-6047-4AB2-8983-010FA8626F9F}" type="pres">
      <dgm:prSet presAssocID="{4801F1AD-A96E-4573-AFB0-FE16DF6778D5}" presName="hierRoot2" presStyleCnt="0">
        <dgm:presLayoutVars>
          <dgm:hierBranch val="init"/>
        </dgm:presLayoutVars>
      </dgm:prSet>
      <dgm:spPr/>
      <dgm:t>
        <a:bodyPr/>
        <a:lstStyle/>
        <a:p>
          <a:endParaRPr lang="en-US"/>
        </a:p>
      </dgm:t>
    </dgm:pt>
    <dgm:pt modelId="{C0149099-2454-433A-9D12-FD7A74EA949A}" type="pres">
      <dgm:prSet presAssocID="{4801F1AD-A96E-4573-AFB0-FE16DF6778D5}" presName="rootComposite" presStyleCnt="0"/>
      <dgm:spPr/>
      <dgm:t>
        <a:bodyPr/>
        <a:lstStyle/>
        <a:p>
          <a:endParaRPr lang="en-US"/>
        </a:p>
      </dgm:t>
    </dgm:pt>
    <dgm:pt modelId="{C83E3879-91AD-4F7B-BB7A-97A3AA5161FD}" type="pres">
      <dgm:prSet presAssocID="{4801F1AD-A96E-4573-AFB0-FE16DF6778D5}" presName="rootText" presStyleLbl="node2" presStyleIdx="2" presStyleCnt="7" custScaleX="58067" custLinFactNeighborX="10045" custLinFactNeighborY="1276">
        <dgm:presLayoutVars>
          <dgm:chPref val="3"/>
        </dgm:presLayoutVars>
      </dgm:prSet>
      <dgm:spPr/>
      <dgm:t>
        <a:bodyPr/>
        <a:lstStyle/>
        <a:p>
          <a:endParaRPr lang="en-US"/>
        </a:p>
      </dgm:t>
    </dgm:pt>
    <dgm:pt modelId="{1EE20754-E706-48F7-83F6-EFB03FFF895C}" type="pres">
      <dgm:prSet presAssocID="{4801F1AD-A96E-4573-AFB0-FE16DF6778D5}" presName="rootConnector" presStyleLbl="node2" presStyleIdx="2" presStyleCnt="7"/>
      <dgm:spPr/>
      <dgm:t>
        <a:bodyPr/>
        <a:lstStyle/>
        <a:p>
          <a:endParaRPr lang="en-US"/>
        </a:p>
      </dgm:t>
    </dgm:pt>
    <dgm:pt modelId="{02F1B8C3-346E-4DDB-A08F-A2C001CF0BF0}" type="pres">
      <dgm:prSet presAssocID="{4801F1AD-A96E-4573-AFB0-FE16DF6778D5}" presName="hierChild4" presStyleCnt="0"/>
      <dgm:spPr/>
      <dgm:t>
        <a:bodyPr/>
        <a:lstStyle/>
        <a:p>
          <a:endParaRPr lang="en-US"/>
        </a:p>
      </dgm:t>
    </dgm:pt>
    <dgm:pt modelId="{08922407-1F9B-4067-9ED5-6F1221124BB5}" type="pres">
      <dgm:prSet presAssocID="{42057173-F497-449E-AE96-E3CC44DB1611}" presName="Name37" presStyleLbl="parChTrans1D3" presStyleIdx="4" presStyleCnt="9" custSzX="105457"/>
      <dgm:spPr/>
      <dgm:t>
        <a:bodyPr/>
        <a:lstStyle/>
        <a:p>
          <a:endParaRPr lang="en-US"/>
        </a:p>
      </dgm:t>
    </dgm:pt>
    <dgm:pt modelId="{1B194F6A-9611-4705-9E00-C0FC415E6A71}" type="pres">
      <dgm:prSet presAssocID="{AB9F778B-0F56-4C45-98E5-7F2E2581A45C}" presName="hierRoot2" presStyleCnt="0">
        <dgm:presLayoutVars>
          <dgm:hierBranch val="init"/>
        </dgm:presLayoutVars>
      </dgm:prSet>
      <dgm:spPr/>
      <dgm:t>
        <a:bodyPr/>
        <a:lstStyle/>
        <a:p>
          <a:endParaRPr lang="en-US"/>
        </a:p>
      </dgm:t>
    </dgm:pt>
    <dgm:pt modelId="{2E4FAA1E-5C79-4C03-B349-CABD75604CA3}" type="pres">
      <dgm:prSet presAssocID="{AB9F778B-0F56-4C45-98E5-7F2E2581A45C}" presName="rootComposite" presStyleCnt="0"/>
      <dgm:spPr/>
      <dgm:t>
        <a:bodyPr/>
        <a:lstStyle/>
        <a:p>
          <a:endParaRPr lang="en-US"/>
        </a:p>
      </dgm:t>
    </dgm:pt>
    <dgm:pt modelId="{2C889DB8-5AB4-4162-A377-4E7A196EB7E9}" type="pres">
      <dgm:prSet presAssocID="{AB9F778B-0F56-4C45-98E5-7F2E2581A45C}" presName="rootText" presStyleLbl="node3" presStyleIdx="4" presStyleCnt="9" custScaleX="67915" custLinFactNeighborX="8337" custLinFactNeighborY="-15072">
        <dgm:presLayoutVars>
          <dgm:chPref val="3"/>
        </dgm:presLayoutVars>
      </dgm:prSet>
      <dgm:spPr/>
      <dgm:t>
        <a:bodyPr/>
        <a:lstStyle/>
        <a:p>
          <a:endParaRPr lang="en-US"/>
        </a:p>
      </dgm:t>
    </dgm:pt>
    <dgm:pt modelId="{4881A204-A3E9-4D96-A48F-CE47831FFA7B}" type="pres">
      <dgm:prSet presAssocID="{AB9F778B-0F56-4C45-98E5-7F2E2581A45C}" presName="rootConnector" presStyleLbl="node3" presStyleIdx="4" presStyleCnt="9"/>
      <dgm:spPr/>
      <dgm:t>
        <a:bodyPr/>
        <a:lstStyle/>
        <a:p>
          <a:endParaRPr lang="en-US"/>
        </a:p>
      </dgm:t>
    </dgm:pt>
    <dgm:pt modelId="{CDEAB86E-59DE-40D0-8BDB-1789D2866F82}" type="pres">
      <dgm:prSet presAssocID="{AB9F778B-0F56-4C45-98E5-7F2E2581A45C}" presName="hierChild4" presStyleCnt="0"/>
      <dgm:spPr/>
      <dgm:t>
        <a:bodyPr/>
        <a:lstStyle/>
        <a:p>
          <a:endParaRPr lang="en-US"/>
        </a:p>
      </dgm:t>
    </dgm:pt>
    <dgm:pt modelId="{7C44CC6B-3645-4FE9-999E-1939EB32911D}" type="pres">
      <dgm:prSet presAssocID="{AB9F778B-0F56-4C45-98E5-7F2E2581A45C}" presName="hierChild5" presStyleCnt="0"/>
      <dgm:spPr/>
      <dgm:t>
        <a:bodyPr/>
        <a:lstStyle/>
        <a:p>
          <a:endParaRPr lang="en-US"/>
        </a:p>
      </dgm:t>
    </dgm:pt>
    <dgm:pt modelId="{852C641A-9BC8-4C3D-882E-747393D7A2F3}" type="pres">
      <dgm:prSet presAssocID="{433E4EC8-3126-4C72-92A0-B1AC02BE2C11}" presName="Name37" presStyleLbl="parChTrans1D3" presStyleIdx="5" presStyleCnt="9" custSzX="105457"/>
      <dgm:spPr/>
      <dgm:t>
        <a:bodyPr/>
        <a:lstStyle/>
        <a:p>
          <a:endParaRPr lang="en-US"/>
        </a:p>
      </dgm:t>
    </dgm:pt>
    <dgm:pt modelId="{FDBE159E-78E2-4E6D-98AD-A8D893049265}" type="pres">
      <dgm:prSet presAssocID="{E4CBFC9F-4668-499D-9F9F-535BFC100409}" presName="hierRoot2" presStyleCnt="0">
        <dgm:presLayoutVars>
          <dgm:hierBranch val="init"/>
        </dgm:presLayoutVars>
      </dgm:prSet>
      <dgm:spPr/>
      <dgm:t>
        <a:bodyPr/>
        <a:lstStyle/>
        <a:p>
          <a:endParaRPr lang="en-US"/>
        </a:p>
      </dgm:t>
    </dgm:pt>
    <dgm:pt modelId="{5E31A45C-F496-4BE2-9E9D-7F3115391D08}" type="pres">
      <dgm:prSet presAssocID="{E4CBFC9F-4668-499D-9F9F-535BFC100409}" presName="rootComposite" presStyleCnt="0"/>
      <dgm:spPr/>
      <dgm:t>
        <a:bodyPr/>
        <a:lstStyle/>
        <a:p>
          <a:endParaRPr lang="en-US"/>
        </a:p>
      </dgm:t>
    </dgm:pt>
    <dgm:pt modelId="{16942240-3A41-480B-AC42-9954AFEFAFDE}" type="pres">
      <dgm:prSet presAssocID="{E4CBFC9F-4668-499D-9F9F-535BFC100409}" presName="rootText" presStyleLbl="node3" presStyleIdx="5" presStyleCnt="9" custScaleX="46277" custLinFactNeighborX="25375" custLinFactNeighborY="-67274">
        <dgm:presLayoutVars>
          <dgm:chPref val="3"/>
        </dgm:presLayoutVars>
      </dgm:prSet>
      <dgm:spPr/>
      <dgm:t>
        <a:bodyPr/>
        <a:lstStyle/>
        <a:p>
          <a:endParaRPr lang="en-US"/>
        </a:p>
      </dgm:t>
    </dgm:pt>
    <dgm:pt modelId="{31ACDB1F-ACA1-4A6F-89F8-92917AF5224A}" type="pres">
      <dgm:prSet presAssocID="{E4CBFC9F-4668-499D-9F9F-535BFC100409}" presName="rootConnector" presStyleLbl="node3" presStyleIdx="5" presStyleCnt="9"/>
      <dgm:spPr/>
      <dgm:t>
        <a:bodyPr/>
        <a:lstStyle/>
        <a:p>
          <a:endParaRPr lang="en-US"/>
        </a:p>
      </dgm:t>
    </dgm:pt>
    <dgm:pt modelId="{CE4FE6F4-3365-4849-A162-20141364DA38}" type="pres">
      <dgm:prSet presAssocID="{E4CBFC9F-4668-499D-9F9F-535BFC100409}" presName="hierChild4" presStyleCnt="0"/>
      <dgm:spPr/>
      <dgm:t>
        <a:bodyPr/>
        <a:lstStyle/>
        <a:p>
          <a:endParaRPr lang="en-US"/>
        </a:p>
      </dgm:t>
    </dgm:pt>
    <dgm:pt modelId="{5A8B2468-9C35-432E-8522-096266B0BD29}" type="pres">
      <dgm:prSet presAssocID="{E4CBFC9F-4668-499D-9F9F-535BFC100409}" presName="hierChild5" presStyleCnt="0"/>
      <dgm:spPr/>
      <dgm:t>
        <a:bodyPr/>
        <a:lstStyle/>
        <a:p>
          <a:endParaRPr lang="en-US"/>
        </a:p>
      </dgm:t>
    </dgm:pt>
    <dgm:pt modelId="{4B20C784-A8A2-4F08-A6DE-1ED95B4AA2C8}" type="pres">
      <dgm:prSet presAssocID="{4801F1AD-A96E-4573-AFB0-FE16DF6778D5}" presName="hierChild5" presStyleCnt="0"/>
      <dgm:spPr/>
      <dgm:t>
        <a:bodyPr/>
        <a:lstStyle/>
        <a:p>
          <a:endParaRPr lang="en-US"/>
        </a:p>
      </dgm:t>
    </dgm:pt>
    <dgm:pt modelId="{86260CFB-9A31-4DA1-8C3F-A873546A3E99}" type="pres">
      <dgm:prSet presAssocID="{215AD3AA-685B-4495-9661-5B19DFEEC168}" presName="Name37" presStyleLbl="parChTrans1D2" presStyleIdx="3" presStyleCnt="7" custSzX="801045"/>
      <dgm:spPr/>
      <dgm:t>
        <a:bodyPr/>
        <a:lstStyle/>
        <a:p>
          <a:endParaRPr lang="en-US"/>
        </a:p>
      </dgm:t>
    </dgm:pt>
    <dgm:pt modelId="{F24B0FCA-2DC2-4D36-8740-32A80DC75259}" type="pres">
      <dgm:prSet presAssocID="{403F2DBE-63D1-4CC5-BC3D-F341ED243457}" presName="hierRoot2" presStyleCnt="0">
        <dgm:presLayoutVars>
          <dgm:hierBranch val="init"/>
        </dgm:presLayoutVars>
      </dgm:prSet>
      <dgm:spPr/>
      <dgm:t>
        <a:bodyPr/>
        <a:lstStyle/>
        <a:p>
          <a:endParaRPr lang="en-US"/>
        </a:p>
      </dgm:t>
    </dgm:pt>
    <dgm:pt modelId="{A26B99DC-120E-4D91-AA87-EE035E326CFF}" type="pres">
      <dgm:prSet presAssocID="{403F2DBE-63D1-4CC5-BC3D-F341ED243457}" presName="rootComposite" presStyleCnt="0"/>
      <dgm:spPr/>
      <dgm:t>
        <a:bodyPr/>
        <a:lstStyle/>
        <a:p>
          <a:endParaRPr lang="en-US"/>
        </a:p>
      </dgm:t>
    </dgm:pt>
    <dgm:pt modelId="{3A5771AE-6723-4282-B851-52B69F955A27}" type="pres">
      <dgm:prSet presAssocID="{403F2DBE-63D1-4CC5-BC3D-F341ED243457}" presName="rootText" presStyleLbl="node2" presStyleIdx="3" presStyleCnt="7" custScaleX="75210" custLinFactNeighborX="11659" custLinFactNeighborY="4670">
        <dgm:presLayoutVars>
          <dgm:chPref val="3"/>
        </dgm:presLayoutVars>
      </dgm:prSet>
      <dgm:spPr/>
      <dgm:t>
        <a:bodyPr/>
        <a:lstStyle/>
        <a:p>
          <a:endParaRPr lang="en-US"/>
        </a:p>
      </dgm:t>
    </dgm:pt>
    <dgm:pt modelId="{73855C96-2346-4A5A-9C69-8ADB1FB00397}" type="pres">
      <dgm:prSet presAssocID="{403F2DBE-63D1-4CC5-BC3D-F341ED243457}" presName="rootConnector" presStyleLbl="node2" presStyleIdx="3" presStyleCnt="7"/>
      <dgm:spPr/>
      <dgm:t>
        <a:bodyPr/>
        <a:lstStyle/>
        <a:p>
          <a:endParaRPr lang="en-US"/>
        </a:p>
      </dgm:t>
    </dgm:pt>
    <dgm:pt modelId="{BEA370B1-DD73-4D44-9424-3ECAAAD793B9}" type="pres">
      <dgm:prSet presAssocID="{403F2DBE-63D1-4CC5-BC3D-F341ED243457}" presName="hierChild4" presStyleCnt="0"/>
      <dgm:spPr/>
      <dgm:t>
        <a:bodyPr/>
        <a:lstStyle/>
        <a:p>
          <a:endParaRPr lang="en-US"/>
        </a:p>
      </dgm:t>
    </dgm:pt>
    <dgm:pt modelId="{C0158CD9-B0A1-41FE-AE5F-926E66E62156}" type="pres">
      <dgm:prSet presAssocID="{0B736DDF-5200-4F32-8513-3C83D1A51FB5}" presName="Name37" presStyleLbl="parChTrans1D3" presStyleIdx="6" presStyleCnt="9" custSzX="105457"/>
      <dgm:spPr/>
      <dgm:t>
        <a:bodyPr/>
        <a:lstStyle/>
        <a:p>
          <a:endParaRPr lang="en-US"/>
        </a:p>
      </dgm:t>
    </dgm:pt>
    <dgm:pt modelId="{A9BAEC30-C6E9-4634-A4E9-FC3D2DEB3E47}" type="pres">
      <dgm:prSet presAssocID="{B0EA481C-54FE-4FFF-9361-C2D9E3AA6791}" presName="hierRoot2" presStyleCnt="0">
        <dgm:presLayoutVars>
          <dgm:hierBranch val="init"/>
        </dgm:presLayoutVars>
      </dgm:prSet>
      <dgm:spPr/>
      <dgm:t>
        <a:bodyPr/>
        <a:lstStyle/>
        <a:p>
          <a:endParaRPr lang="en-US"/>
        </a:p>
      </dgm:t>
    </dgm:pt>
    <dgm:pt modelId="{6FB7ADE2-0ABA-4C6A-8182-1A340378D968}" type="pres">
      <dgm:prSet presAssocID="{B0EA481C-54FE-4FFF-9361-C2D9E3AA6791}" presName="rootComposite" presStyleCnt="0"/>
      <dgm:spPr/>
      <dgm:t>
        <a:bodyPr/>
        <a:lstStyle/>
        <a:p>
          <a:endParaRPr lang="en-US"/>
        </a:p>
      </dgm:t>
    </dgm:pt>
    <dgm:pt modelId="{981E8AA3-3F74-424F-A794-E0AD8B799BDC}" type="pres">
      <dgm:prSet presAssocID="{B0EA481C-54FE-4FFF-9361-C2D9E3AA6791}" presName="rootText" presStyleLbl="node3" presStyleIdx="6" presStyleCnt="9" custScaleX="48121" custLinFactNeighborX="13340" custLinFactNeighborY="-27344">
        <dgm:presLayoutVars>
          <dgm:chPref val="3"/>
        </dgm:presLayoutVars>
      </dgm:prSet>
      <dgm:spPr/>
      <dgm:t>
        <a:bodyPr/>
        <a:lstStyle/>
        <a:p>
          <a:endParaRPr lang="en-US"/>
        </a:p>
      </dgm:t>
    </dgm:pt>
    <dgm:pt modelId="{F62C8F37-B864-47BC-A3C2-826DA5F139CD}" type="pres">
      <dgm:prSet presAssocID="{B0EA481C-54FE-4FFF-9361-C2D9E3AA6791}" presName="rootConnector" presStyleLbl="node3" presStyleIdx="6" presStyleCnt="9"/>
      <dgm:spPr/>
      <dgm:t>
        <a:bodyPr/>
        <a:lstStyle/>
        <a:p>
          <a:endParaRPr lang="en-US"/>
        </a:p>
      </dgm:t>
    </dgm:pt>
    <dgm:pt modelId="{88D5A157-C9B6-4216-BC70-4FBE2BB9F93F}" type="pres">
      <dgm:prSet presAssocID="{B0EA481C-54FE-4FFF-9361-C2D9E3AA6791}" presName="hierChild4" presStyleCnt="0"/>
      <dgm:spPr/>
      <dgm:t>
        <a:bodyPr/>
        <a:lstStyle/>
        <a:p>
          <a:endParaRPr lang="en-US"/>
        </a:p>
      </dgm:t>
    </dgm:pt>
    <dgm:pt modelId="{F3D19EB2-F637-45A2-8CE2-E22E5FA181DF}" type="pres">
      <dgm:prSet presAssocID="{B0EA481C-54FE-4FFF-9361-C2D9E3AA6791}" presName="hierChild5" presStyleCnt="0"/>
      <dgm:spPr/>
      <dgm:t>
        <a:bodyPr/>
        <a:lstStyle/>
        <a:p>
          <a:endParaRPr lang="en-US"/>
        </a:p>
      </dgm:t>
    </dgm:pt>
    <dgm:pt modelId="{4D001234-527E-49E3-A426-7C170B4494E0}" type="pres">
      <dgm:prSet presAssocID="{557AF893-836F-4537-B077-09AED03AE2CB}" presName="Name37" presStyleLbl="parChTrans1D3" presStyleIdx="7" presStyleCnt="9" custSzX="105457"/>
      <dgm:spPr/>
      <dgm:t>
        <a:bodyPr/>
        <a:lstStyle/>
        <a:p>
          <a:endParaRPr lang="en-US"/>
        </a:p>
      </dgm:t>
    </dgm:pt>
    <dgm:pt modelId="{C1DE69A8-39AB-47E9-B5E1-407BE2A9A674}" type="pres">
      <dgm:prSet presAssocID="{41E170C5-BAF9-47B3-89EB-414D3BC0CC11}" presName="hierRoot2" presStyleCnt="0">
        <dgm:presLayoutVars>
          <dgm:hierBranch val="init"/>
        </dgm:presLayoutVars>
      </dgm:prSet>
      <dgm:spPr/>
      <dgm:t>
        <a:bodyPr/>
        <a:lstStyle/>
        <a:p>
          <a:endParaRPr lang="en-US"/>
        </a:p>
      </dgm:t>
    </dgm:pt>
    <dgm:pt modelId="{27914AAA-89ED-4014-8D1E-0C6EDF891CFD}" type="pres">
      <dgm:prSet presAssocID="{41E170C5-BAF9-47B3-89EB-414D3BC0CC11}" presName="rootComposite" presStyleCnt="0"/>
      <dgm:spPr/>
      <dgm:t>
        <a:bodyPr/>
        <a:lstStyle/>
        <a:p>
          <a:endParaRPr lang="en-US"/>
        </a:p>
      </dgm:t>
    </dgm:pt>
    <dgm:pt modelId="{14D1E7B1-084C-4C4C-8CB9-658F9139E36D}" type="pres">
      <dgm:prSet presAssocID="{41E170C5-BAF9-47B3-89EB-414D3BC0CC11}" presName="rootText" presStyleLbl="node3" presStyleIdx="7" presStyleCnt="9" custScaleX="49252" custLinFactNeighborX="12673" custLinFactNeighborY="-67361">
        <dgm:presLayoutVars>
          <dgm:chPref val="3"/>
        </dgm:presLayoutVars>
      </dgm:prSet>
      <dgm:spPr/>
      <dgm:t>
        <a:bodyPr/>
        <a:lstStyle/>
        <a:p>
          <a:endParaRPr lang="en-US"/>
        </a:p>
      </dgm:t>
    </dgm:pt>
    <dgm:pt modelId="{F72A5180-0688-4191-BEF1-BC5F48366635}" type="pres">
      <dgm:prSet presAssocID="{41E170C5-BAF9-47B3-89EB-414D3BC0CC11}" presName="rootConnector" presStyleLbl="node3" presStyleIdx="7" presStyleCnt="9"/>
      <dgm:spPr/>
      <dgm:t>
        <a:bodyPr/>
        <a:lstStyle/>
        <a:p>
          <a:endParaRPr lang="en-US"/>
        </a:p>
      </dgm:t>
    </dgm:pt>
    <dgm:pt modelId="{FBE2ABB8-D783-4C13-A467-1DBA598CA808}" type="pres">
      <dgm:prSet presAssocID="{41E170C5-BAF9-47B3-89EB-414D3BC0CC11}" presName="hierChild4" presStyleCnt="0"/>
      <dgm:spPr/>
      <dgm:t>
        <a:bodyPr/>
        <a:lstStyle/>
        <a:p>
          <a:endParaRPr lang="en-US"/>
        </a:p>
      </dgm:t>
    </dgm:pt>
    <dgm:pt modelId="{D7CCE032-1A1E-4AF7-8FA8-13FA13416A13}" type="pres">
      <dgm:prSet presAssocID="{41E170C5-BAF9-47B3-89EB-414D3BC0CC11}" presName="hierChild5" presStyleCnt="0"/>
      <dgm:spPr/>
      <dgm:t>
        <a:bodyPr/>
        <a:lstStyle/>
        <a:p>
          <a:endParaRPr lang="en-US"/>
        </a:p>
      </dgm:t>
    </dgm:pt>
    <dgm:pt modelId="{338DC201-F10B-4C3A-BCF2-8ACDF02C3DD4}" type="pres">
      <dgm:prSet presAssocID="{AF8D3A33-91CE-4214-9C3A-B6CD8713CE5A}" presName="Name37" presStyleLbl="parChTrans1D3" presStyleIdx="8" presStyleCnt="9"/>
      <dgm:spPr/>
      <dgm:t>
        <a:bodyPr/>
        <a:lstStyle/>
        <a:p>
          <a:endParaRPr lang="en-US"/>
        </a:p>
      </dgm:t>
    </dgm:pt>
    <dgm:pt modelId="{8EB67248-796E-4DF5-9F96-A9F3AFE147FD}" type="pres">
      <dgm:prSet presAssocID="{902E914E-EA24-494F-9FC5-7272C200FBEE}" presName="hierRoot2" presStyleCnt="0">
        <dgm:presLayoutVars>
          <dgm:hierBranch val="init"/>
        </dgm:presLayoutVars>
      </dgm:prSet>
      <dgm:spPr/>
      <dgm:t>
        <a:bodyPr/>
        <a:lstStyle/>
        <a:p>
          <a:endParaRPr lang="en-US"/>
        </a:p>
      </dgm:t>
    </dgm:pt>
    <dgm:pt modelId="{EF91FC51-B480-4C29-8299-E9E39B94AE1C}" type="pres">
      <dgm:prSet presAssocID="{902E914E-EA24-494F-9FC5-7272C200FBEE}" presName="rootComposite" presStyleCnt="0"/>
      <dgm:spPr/>
      <dgm:t>
        <a:bodyPr/>
        <a:lstStyle/>
        <a:p>
          <a:endParaRPr lang="en-US"/>
        </a:p>
      </dgm:t>
    </dgm:pt>
    <dgm:pt modelId="{B89AE7A1-941F-4E93-A160-B13124A2A580}" type="pres">
      <dgm:prSet presAssocID="{902E914E-EA24-494F-9FC5-7272C200FBEE}" presName="rootText" presStyleLbl="node3" presStyleIdx="8" presStyleCnt="9" custScaleX="48980" custScaleY="75017" custLinFactY="-5088" custLinFactNeighborX="14012" custLinFactNeighborY="-100000">
        <dgm:presLayoutVars>
          <dgm:chPref val="3"/>
        </dgm:presLayoutVars>
      </dgm:prSet>
      <dgm:spPr/>
      <dgm:t>
        <a:bodyPr/>
        <a:lstStyle/>
        <a:p>
          <a:endParaRPr lang="en-US"/>
        </a:p>
      </dgm:t>
    </dgm:pt>
    <dgm:pt modelId="{CFE6339D-C043-4E5C-BF64-4790A279EA57}" type="pres">
      <dgm:prSet presAssocID="{902E914E-EA24-494F-9FC5-7272C200FBEE}" presName="rootConnector" presStyleLbl="node3" presStyleIdx="8" presStyleCnt="9"/>
      <dgm:spPr/>
      <dgm:t>
        <a:bodyPr/>
        <a:lstStyle/>
        <a:p>
          <a:endParaRPr lang="en-US"/>
        </a:p>
      </dgm:t>
    </dgm:pt>
    <dgm:pt modelId="{94D915C7-401C-4221-9D3D-9AD245FB691A}" type="pres">
      <dgm:prSet presAssocID="{902E914E-EA24-494F-9FC5-7272C200FBEE}" presName="hierChild4" presStyleCnt="0"/>
      <dgm:spPr/>
      <dgm:t>
        <a:bodyPr/>
        <a:lstStyle/>
        <a:p>
          <a:endParaRPr lang="en-US"/>
        </a:p>
      </dgm:t>
    </dgm:pt>
    <dgm:pt modelId="{ABC4BC78-EAF0-4C88-B8A9-CA8568F7688A}" type="pres">
      <dgm:prSet presAssocID="{902E914E-EA24-494F-9FC5-7272C200FBEE}" presName="hierChild5" presStyleCnt="0"/>
      <dgm:spPr/>
      <dgm:t>
        <a:bodyPr/>
        <a:lstStyle/>
        <a:p>
          <a:endParaRPr lang="en-US"/>
        </a:p>
      </dgm:t>
    </dgm:pt>
    <dgm:pt modelId="{5AB54017-12C4-44B3-91DE-DFA7208EE66B}" type="pres">
      <dgm:prSet presAssocID="{403F2DBE-63D1-4CC5-BC3D-F341ED243457}" presName="hierChild5" presStyleCnt="0"/>
      <dgm:spPr/>
      <dgm:t>
        <a:bodyPr/>
        <a:lstStyle/>
        <a:p>
          <a:endParaRPr lang="en-US"/>
        </a:p>
      </dgm:t>
    </dgm:pt>
    <dgm:pt modelId="{EFC1B564-8580-4680-B78A-AE8DE59351FF}" type="pres">
      <dgm:prSet presAssocID="{C144A995-4EE8-475D-A66A-45D8508BCA8A}" presName="Name37" presStyleLbl="parChTrans1D2" presStyleIdx="4" presStyleCnt="7" custSzX="267015"/>
      <dgm:spPr/>
      <dgm:t>
        <a:bodyPr/>
        <a:lstStyle/>
        <a:p>
          <a:endParaRPr lang="en-US"/>
        </a:p>
      </dgm:t>
    </dgm:pt>
    <dgm:pt modelId="{9D4DFD12-4EDA-4ECA-9F82-044BA5D3BFD5}" type="pres">
      <dgm:prSet presAssocID="{8275B2BF-7609-40CF-BAD4-B127F4C87FCD}" presName="hierRoot2" presStyleCnt="0">
        <dgm:presLayoutVars>
          <dgm:hierBranch val="init"/>
        </dgm:presLayoutVars>
      </dgm:prSet>
      <dgm:spPr/>
      <dgm:t>
        <a:bodyPr/>
        <a:lstStyle/>
        <a:p>
          <a:endParaRPr lang="en-US"/>
        </a:p>
      </dgm:t>
    </dgm:pt>
    <dgm:pt modelId="{A46BDEAD-2503-461C-9B9C-8811839DE81E}" type="pres">
      <dgm:prSet presAssocID="{8275B2BF-7609-40CF-BAD4-B127F4C87FCD}" presName="rootComposite" presStyleCnt="0"/>
      <dgm:spPr/>
      <dgm:t>
        <a:bodyPr/>
        <a:lstStyle/>
        <a:p>
          <a:endParaRPr lang="en-US"/>
        </a:p>
      </dgm:t>
    </dgm:pt>
    <dgm:pt modelId="{4AA5EB1D-5B8F-4C69-8906-73D57D8D2018}" type="pres">
      <dgm:prSet presAssocID="{8275B2BF-7609-40CF-BAD4-B127F4C87FCD}" presName="rootText" presStyleLbl="node2" presStyleIdx="4" presStyleCnt="7" custScaleX="66117" custLinFactNeighborX="754" custLinFactNeighborY="2788">
        <dgm:presLayoutVars>
          <dgm:chPref val="3"/>
        </dgm:presLayoutVars>
      </dgm:prSet>
      <dgm:spPr/>
      <dgm:t>
        <a:bodyPr/>
        <a:lstStyle/>
        <a:p>
          <a:endParaRPr lang="en-US"/>
        </a:p>
      </dgm:t>
    </dgm:pt>
    <dgm:pt modelId="{FE1889BE-2042-42E3-91CE-B2A31BADD81F}" type="pres">
      <dgm:prSet presAssocID="{8275B2BF-7609-40CF-BAD4-B127F4C87FCD}" presName="rootConnector" presStyleLbl="node2" presStyleIdx="4" presStyleCnt="7"/>
      <dgm:spPr/>
      <dgm:t>
        <a:bodyPr/>
        <a:lstStyle/>
        <a:p>
          <a:endParaRPr lang="en-US"/>
        </a:p>
      </dgm:t>
    </dgm:pt>
    <dgm:pt modelId="{AA035B1D-F220-4B33-B2BC-EB5363284FC9}" type="pres">
      <dgm:prSet presAssocID="{8275B2BF-7609-40CF-BAD4-B127F4C87FCD}" presName="hierChild4" presStyleCnt="0"/>
      <dgm:spPr/>
      <dgm:t>
        <a:bodyPr/>
        <a:lstStyle/>
        <a:p>
          <a:endParaRPr lang="en-US"/>
        </a:p>
      </dgm:t>
    </dgm:pt>
    <dgm:pt modelId="{E67A6FEA-64B2-4DD4-85B7-D8BE19FFEE64}" type="pres">
      <dgm:prSet presAssocID="{8275B2BF-7609-40CF-BAD4-B127F4C87FCD}" presName="hierChild5" presStyleCnt="0"/>
      <dgm:spPr/>
      <dgm:t>
        <a:bodyPr/>
        <a:lstStyle/>
        <a:p>
          <a:endParaRPr lang="en-US"/>
        </a:p>
      </dgm:t>
    </dgm:pt>
    <dgm:pt modelId="{B83A6336-6C6F-4479-9782-14F0392AA6E1}" type="pres">
      <dgm:prSet presAssocID="{B9C38960-8DDB-4C71-BE7B-0CA32E84953D}" presName="Name37" presStyleLbl="parChTrans1D2" presStyleIdx="5" presStyleCnt="7" custSzX="267015"/>
      <dgm:spPr/>
      <dgm:t>
        <a:bodyPr/>
        <a:lstStyle/>
        <a:p>
          <a:endParaRPr lang="en-US"/>
        </a:p>
      </dgm:t>
    </dgm:pt>
    <dgm:pt modelId="{9C343461-D096-4617-A564-9646DDE8636F}" type="pres">
      <dgm:prSet presAssocID="{608741A9-7D84-40E0-AD0D-8096AF7C2988}" presName="hierRoot2" presStyleCnt="0">
        <dgm:presLayoutVars>
          <dgm:hierBranch val="init"/>
        </dgm:presLayoutVars>
      </dgm:prSet>
      <dgm:spPr/>
      <dgm:t>
        <a:bodyPr/>
        <a:lstStyle/>
        <a:p>
          <a:endParaRPr lang="en-US"/>
        </a:p>
      </dgm:t>
    </dgm:pt>
    <dgm:pt modelId="{DC84F1F0-79B5-4BD4-93C4-9F65D9465E63}" type="pres">
      <dgm:prSet presAssocID="{608741A9-7D84-40E0-AD0D-8096AF7C2988}" presName="rootComposite" presStyleCnt="0"/>
      <dgm:spPr/>
      <dgm:t>
        <a:bodyPr/>
        <a:lstStyle/>
        <a:p>
          <a:endParaRPr lang="en-US"/>
        </a:p>
      </dgm:t>
    </dgm:pt>
    <dgm:pt modelId="{B1F02929-9CC4-44C0-BEAA-196DAE36F15A}" type="pres">
      <dgm:prSet presAssocID="{608741A9-7D84-40E0-AD0D-8096AF7C2988}" presName="rootText" presStyleLbl="node2" presStyleIdx="5" presStyleCnt="7" custScaleX="57435" custLinFactNeighborX="-14627" custLinFactNeighborY="1691">
        <dgm:presLayoutVars>
          <dgm:chPref val="3"/>
        </dgm:presLayoutVars>
      </dgm:prSet>
      <dgm:spPr/>
      <dgm:t>
        <a:bodyPr/>
        <a:lstStyle/>
        <a:p>
          <a:endParaRPr lang="en-US"/>
        </a:p>
      </dgm:t>
    </dgm:pt>
    <dgm:pt modelId="{8FD39127-3979-4A4B-A413-D9762793E40D}" type="pres">
      <dgm:prSet presAssocID="{608741A9-7D84-40E0-AD0D-8096AF7C2988}" presName="rootConnector" presStyleLbl="node2" presStyleIdx="5" presStyleCnt="7"/>
      <dgm:spPr/>
      <dgm:t>
        <a:bodyPr/>
        <a:lstStyle/>
        <a:p>
          <a:endParaRPr lang="en-US"/>
        </a:p>
      </dgm:t>
    </dgm:pt>
    <dgm:pt modelId="{FC061D77-5487-4CC1-89CA-ED0206632AEF}" type="pres">
      <dgm:prSet presAssocID="{608741A9-7D84-40E0-AD0D-8096AF7C2988}" presName="hierChild4" presStyleCnt="0"/>
      <dgm:spPr/>
      <dgm:t>
        <a:bodyPr/>
        <a:lstStyle/>
        <a:p>
          <a:endParaRPr lang="en-US"/>
        </a:p>
      </dgm:t>
    </dgm:pt>
    <dgm:pt modelId="{680306DC-021C-4AFF-84A8-B373774C4851}" type="pres">
      <dgm:prSet presAssocID="{608741A9-7D84-40E0-AD0D-8096AF7C2988}" presName="hierChild5" presStyleCnt="0"/>
      <dgm:spPr/>
      <dgm:t>
        <a:bodyPr/>
        <a:lstStyle/>
        <a:p>
          <a:endParaRPr lang="en-US"/>
        </a:p>
      </dgm:t>
    </dgm:pt>
    <dgm:pt modelId="{02B8CAAA-DDEB-4145-8CF0-63772D6DD2D2}" type="pres">
      <dgm:prSet presAssocID="{6152FBF8-13DB-422D-94EC-B6CA0F9C9346}" presName="Name37" presStyleLbl="parChTrans1D2" presStyleIdx="6" presStyleCnt="7" custSzX="1335075"/>
      <dgm:spPr/>
      <dgm:t>
        <a:bodyPr/>
        <a:lstStyle/>
        <a:p>
          <a:endParaRPr lang="en-US"/>
        </a:p>
      </dgm:t>
    </dgm:pt>
    <dgm:pt modelId="{42B0F0CF-1F7F-4457-A190-AE013F853B86}" type="pres">
      <dgm:prSet presAssocID="{814461C7-C483-4679-B873-3ABEA4983690}" presName="hierRoot2" presStyleCnt="0">
        <dgm:presLayoutVars>
          <dgm:hierBranch val="init"/>
        </dgm:presLayoutVars>
      </dgm:prSet>
      <dgm:spPr/>
      <dgm:t>
        <a:bodyPr/>
        <a:lstStyle/>
        <a:p>
          <a:endParaRPr lang="en-US"/>
        </a:p>
      </dgm:t>
    </dgm:pt>
    <dgm:pt modelId="{4B49916B-650E-4868-A9BB-E0F30B178C11}" type="pres">
      <dgm:prSet presAssocID="{814461C7-C483-4679-B873-3ABEA4983690}" presName="rootComposite" presStyleCnt="0"/>
      <dgm:spPr/>
      <dgm:t>
        <a:bodyPr/>
        <a:lstStyle/>
        <a:p>
          <a:endParaRPr lang="en-US"/>
        </a:p>
      </dgm:t>
    </dgm:pt>
    <dgm:pt modelId="{2C5756C3-32AB-4F91-9117-921C5D210AE6}" type="pres">
      <dgm:prSet presAssocID="{814461C7-C483-4679-B873-3ABEA4983690}" presName="rootText" presStyleLbl="node2" presStyleIdx="6" presStyleCnt="7" custScaleX="55636" custLinFactNeighborX="-35168" custLinFactNeighborY="1691">
        <dgm:presLayoutVars>
          <dgm:chPref val="3"/>
        </dgm:presLayoutVars>
      </dgm:prSet>
      <dgm:spPr/>
      <dgm:t>
        <a:bodyPr/>
        <a:lstStyle/>
        <a:p>
          <a:endParaRPr lang="en-US"/>
        </a:p>
      </dgm:t>
    </dgm:pt>
    <dgm:pt modelId="{32105BC4-DE10-42F6-829A-DFB56B49CF7E}" type="pres">
      <dgm:prSet presAssocID="{814461C7-C483-4679-B873-3ABEA4983690}" presName="rootConnector" presStyleLbl="node2" presStyleIdx="6" presStyleCnt="7"/>
      <dgm:spPr/>
      <dgm:t>
        <a:bodyPr/>
        <a:lstStyle/>
        <a:p>
          <a:endParaRPr lang="en-US"/>
        </a:p>
      </dgm:t>
    </dgm:pt>
    <dgm:pt modelId="{2270D62A-11D6-457D-AA9B-D1FCAAFCB25D}" type="pres">
      <dgm:prSet presAssocID="{814461C7-C483-4679-B873-3ABEA4983690}" presName="hierChild4" presStyleCnt="0"/>
      <dgm:spPr/>
      <dgm:t>
        <a:bodyPr/>
        <a:lstStyle/>
        <a:p>
          <a:endParaRPr lang="en-US"/>
        </a:p>
      </dgm:t>
    </dgm:pt>
    <dgm:pt modelId="{043EDDBF-59CE-4A6E-8B07-7D45BD96CFB5}" type="pres">
      <dgm:prSet presAssocID="{814461C7-C483-4679-B873-3ABEA4983690}" presName="hierChild5" presStyleCnt="0"/>
      <dgm:spPr/>
      <dgm:t>
        <a:bodyPr/>
        <a:lstStyle/>
        <a:p>
          <a:endParaRPr lang="en-US"/>
        </a:p>
      </dgm:t>
    </dgm:pt>
    <dgm:pt modelId="{D76C5EDC-93A2-4059-859D-B2AE70BE6F07}" type="pres">
      <dgm:prSet presAssocID="{5964DCDE-A60E-40BD-A762-FAE9FAC9C181}" presName="hierChild3" presStyleCnt="0"/>
      <dgm:spPr/>
      <dgm:t>
        <a:bodyPr/>
        <a:lstStyle/>
        <a:p>
          <a:endParaRPr lang="en-US"/>
        </a:p>
      </dgm:t>
    </dgm:pt>
  </dgm:ptLst>
  <dgm:cxnLst>
    <dgm:cxn modelId="{14B2EF4E-0363-4F6F-8C39-8111BD04B9C9}" type="presOf" srcId="{0B736DDF-5200-4F32-8513-3C83D1A51FB5}" destId="{C0158CD9-B0A1-41FE-AE5F-926E66E62156}" srcOrd="0" destOrd="0" presId="urn:microsoft.com/office/officeart/2005/8/layout/orgChart1"/>
    <dgm:cxn modelId="{338D8BFF-A432-4DAE-A65C-6D85F571C2CB}" type="presOf" srcId="{814461C7-C483-4679-B873-3ABEA4983690}" destId="{32105BC4-DE10-42F6-829A-DFB56B49CF7E}" srcOrd="1" destOrd="0" presId="urn:microsoft.com/office/officeart/2005/8/layout/orgChart1"/>
    <dgm:cxn modelId="{C1055211-7E6F-43E4-B2B4-223FDF4FBDD5}" type="presOf" srcId="{5964DCDE-A60E-40BD-A762-FAE9FAC9C181}" destId="{0E8D6331-546E-4AFD-8400-B4B5AB283FA6}" srcOrd="0" destOrd="0" presId="urn:microsoft.com/office/officeart/2005/8/layout/orgChart1"/>
    <dgm:cxn modelId="{304319BF-4C66-4938-9857-F36B34555A71}" type="presOf" srcId="{AB9F778B-0F56-4C45-98E5-7F2E2581A45C}" destId="{2C889DB8-5AB4-4162-A377-4E7A196EB7E9}" srcOrd="0" destOrd="0" presId="urn:microsoft.com/office/officeart/2005/8/layout/orgChart1"/>
    <dgm:cxn modelId="{4B610A71-B03F-4BD5-BCA8-501A7DCA668E}" type="presOf" srcId="{433E4EC8-3126-4C72-92A0-B1AC02BE2C11}" destId="{852C641A-9BC8-4C3D-882E-747393D7A2F3}" srcOrd="0" destOrd="0" presId="urn:microsoft.com/office/officeart/2005/8/layout/orgChart1"/>
    <dgm:cxn modelId="{2C99BE21-78AE-49C7-8578-771A39BEB3A5}" type="presOf" srcId="{2DE57DBA-2FAB-4513-A39A-8B5CCF7B0EC5}" destId="{E223A636-5BCC-4FE5-9F3E-305A36B7D33A}" srcOrd="1" destOrd="0" presId="urn:microsoft.com/office/officeart/2005/8/layout/orgChart1"/>
    <dgm:cxn modelId="{9523ED63-A012-43D5-9E00-103D0C5E0491}" srcId="{5964DCDE-A60E-40BD-A762-FAE9FAC9C181}" destId="{8275B2BF-7609-40CF-BAD4-B127F4C87FCD}" srcOrd="4" destOrd="0" parTransId="{C144A995-4EE8-475D-A66A-45D8508BCA8A}" sibTransId="{7E8970C2-3A84-4036-9E57-7D2E84B1056A}"/>
    <dgm:cxn modelId="{C65C966E-65CD-4D1C-BFE2-F9F989DBB295}" type="presOf" srcId="{AF8D3A33-91CE-4214-9C3A-B6CD8713CE5A}" destId="{338DC201-F10B-4C3A-BCF2-8ACDF02C3DD4}" srcOrd="0" destOrd="0" presId="urn:microsoft.com/office/officeart/2005/8/layout/orgChart1"/>
    <dgm:cxn modelId="{CF1300BB-80B5-436F-B992-E1DD566573F9}" type="presOf" srcId="{42057173-F497-449E-AE96-E3CC44DB1611}" destId="{08922407-1F9B-4067-9ED5-6F1221124BB5}" srcOrd="0" destOrd="0" presId="urn:microsoft.com/office/officeart/2005/8/layout/orgChart1"/>
    <dgm:cxn modelId="{24EF1726-C07C-4E48-A878-504B85E4DCC9}" type="presOf" srcId="{35474DD5-C1D8-40F7-AB82-972A732A58FA}" destId="{3D4F6ACD-DE03-47B5-8260-ED2A89F64700}" srcOrd="0" destOrd="0" presId="urn:microsoft.com/office/officeart/2005/8/layout/orgChart1"/>
    <dgm:cxn modelId="{E50D6CBA-06DA-4DB4-AE4F-975ACADD3B0D}" srcId="{5964DCDE-A60E-40BD-A762-FAE9FAC9C181}" destId="{35474DD5-C1D8-40F7-AB82-972A732A58FA}" srcOrd="1" destOrd="0" parTransId="{3D969FD6-B55A-46DC-AC40-283566ADFCA6}" sibTransId="{A427E6ED-995F-4F00-BA41-DB5A493DC510}"/>
    <dgm:cxn modelId="{4463A5DE-5706-4D9C-842D-1B3F68583C1E}" type="presOf" srcId="{403F2DBE-63D1-4CC5-BC3D-F341ED243457}" destId="{73855C96-2346-4A5A-9C69-8ADB1FB00397}" srcOrd="1" destOrd="0" presId="urn:microsoft.com/office/officeart/2005/8/layout/orgChart1"/>
    <dgm:cxn modelId="{EA3450AF-DE56-4CE4-AC9F-9282AA80052A}" type="presOf" srcId="{814461C7-C483-4679-B873-3ABEA4983690}" destId="{2C5756C3-32AB-4F91-9117-921C5D210AE6}" srcOrd="0" destOrd="0" presId="urn:microsoft.com/office/officeart/2005/8/layout/orgChart1"/>
    <dgm:cxn modelId="{6087E488-5F67-45FA-93A4-744204C4A2AD}" type="presOf" srcId="{B0EA481C-54FE-4FFF-9361-C2D9E3AA6791}" destId="{981E8AA3-3F74-424F-A794-E0AD8B799BDC}" srcOrd="0" destOrd="0" presId="urn:microsoft.com/office/officeart/2005/8/layout/orgChart1"/>
    <dgm:cxn modelId="{799EDD75-FC84-4513-9C40-0D324E829A86}" srcId="{CB23C616-7E4E-4655-B454-D2AA2876076E}" destId="{5964DCDE-A60E-40BD-A762-FAE9FAC9C181}" srcOrd="0" destOrd="0" parTransId="{24A72B9D-71CE-4573-9603-6AF338952EAA}" sibTransId="{A3338A28-7428-46E4-8F92-C9660C794C21}"/>
    <dgm:cxn modelId="{17506C1A-46DD-4F3B-ACDB-63B64FF8461E}" srcId="{A027E258-330E-46CC-8D3C-47F083DE8201}" destId="{2DE57DBA-2FAB-4513-A39A-8B5CCF7B0EC5}" srcOrd="1" destOrd="0" parTransId="{355447B9-F724-45E4-BDEC-1CE36A7223F5}" sibTransId="{80DEE649-ED64-4F06-881D-DBED5B6A07CF}"/>
    <dgm:cxn modelId="{AA127F96-B7D0-4016-9CF8-A2E1D2EDAC11}" srcId="{4801F1AD-A96E-4573-AFB0-FE16DF6778D5}" destId="{E4CBFC9F-4668-499D-9F9F-535BFC100409}" srcOrd="1" destOrd="0" parTransId="{433E4EC8-3126-4C72-92A0-B1AC02BE2C11}" sibTransId="{3D03B694-17D3-4B0E-B837-050C5C37B5CA}"/>
    <dgm:cxn modelId="{0267CE74-3248-4334-B571-B37B3F86ECAB}" type="presOf" srcId="{2DE57DBA-2FAB-4513-A39A-8B5CCF7B0EC5}" destId="{E0560906-94BB-430D-9F2C-7FD6580D07A8}" srcOrd="0" destOrd="0" presId="urn:microsoft.com/office/officeart/2005/8/layout/orgChart1"/>
    <dgm:cxn modelId="{01C90E72-4676-414B-88E9-91EFFAE82A37}" type="presOf" srcId="{E6B594A4-5B2C-421C-815C-C7D6AAC50ADC}" destId="{FBE2B92C-4C40-4514-8886-B744FEEC26F1}" srcOrd="1" destOrd="0" presId="urn:microsoft.com/office/officeart/2005/8/layout/orgChart1"/>
    <dgm:cxn modelId="{CA5A45BD-C013-4476-972F-BE889FD88013}" type="presOf" srcId="{E6B594A4-5B2C-421C-815C-C7D6AAC50ADC}" destId="{B87C6EC1-8641-40D0-B791-F0D626F52460}" srcOrd="0" destOrd="0" presId="urn:microsoft.com/office/officeart/2005/8/layout/orgChart1"/>
    <dgm:cxn modelId="{90D2F9EB-ED9B-4EB6-9DF6-69921ADAAAC9}" type="presOf" srcId="{35474DD5-C1D8-40F7-AB82-972A732A58FA}" destId="{03A79C54-E7BE-45A3-B068-BB4FFC51BF4A}" srcOrd="1" destOrd="0" presId="urn:microsoft.com/office/officeart/2005/8/layout/orgChart1"/>
    <dgm:cxn modelId="{39469CAA-738F-4D4F-B74B-24CA5F756B1A}" type="presOf" srcId="{AB9F778B-0F56-4C45-98E5-7F2E2581A45C}" destId="{4881A204-A3E9-4D96-A48F-CE47831FFA7B}" srcOrd="1" destOrd="0" presId="urn:microsoft.com/office/officeart/2005/8/layout/orgChart1"/>
    <dgm:cxn modelId="{C6A5CFB3-C5EA-4097-9510-07032E457A92}" type="presOf" srcId="{215AD3AA-685B-4495-9661-5B19DFEEC168}" destId="{86260CFB-9A31-4DA1-8C3F-A873546A3E99}" srcOrd="0" destOrd="0" presId="urn:microsoft.com/office/officeart/2005/8/layout/orgChart1"/>
    <dgm:cxn modelId="{DDE3275C-C94E-432E-8078-4374A8B74577}" srcId="{4801F1AD-A96E-4573-AFB0-FE16DF6778D5}" destId="{AB9F778B-0F56-4C45-98E5-7F2E2581A45C}" srcOrd="0" destOrd="0" parTransId="{42057173-F497-449E-AE96-E3CC44DB1611}" sibTransId="{D715BF82-BF5E-45E7-A54C-E9303CCEB75B}"/>
    <dgm:cxn modelId="{9A599C33-8C30-476D-981A-D38BED380EEE}" type="presOf" srcId="{902E914E-EA24-494F-9FC5-7272C200FBEE}" destId="{CFE6339D-C043-4E5C-BF64-4790A279EA57}" srcOrd="1" destOrd="0" presId="urn:microsoft.com/office/officeart/2005/8/layout/orgChart1"/>
    <dgm:cxn modelId="{16235D56-A811-42C0-9BDF-413B94DE76F6}" type="presOf" srcId="{5964DCDE-A60E-40BD-A762-FAE9FAC9C181}" destId="{93F04B48-E749-4F0B-BF8F-B06C5B2359F9}" srcOrd="1" destOrd="0" presId="urn:microsoft.com/office/officeart/2005/8/layout/orgChart1"/>
    <dgm:cxn modelId="{80BBD60A-F8F7-4409-98CE-11FA42F023D7}" type="presOf" srcId="{355447B9-F724-45E4-BDEC-1CE36A7223F5}" destId="{E8C83A06-2683-48B3-B7E2-2B55EE0F1850}" srcOrd="0" destOrd="0" presId="urn:microsoft.com/office/officeart/2005/8/layout/orgChart1"/>
    <dgm:cxn modelId="{E98F0160-CD13-4B9F-A82C-97E3992D0FFD}" type="presOf" srcId="{26114366-28D6-4B4B-870B-10B97360298F}" destId="{7EE13C12-1CD4-4578-8DB1-8687A5F74CDE}" srcOrd="0" destOrd="0" presId="urn:microsoft.com/office/officeart/2005/8/layout/orgChart1"/>
    <dgm:cxn modelId="{B815270C-8E3C-4147-8633-140A09CC42DB}" srcId="{403F2DBE-63D1-4CC5-BC3D-F341ED243457}" destId="{B0EA481C-54FE-4FFF-9361-C2D9E3AA6791}" srcOrd="0" destOrd="0" parTransId="{0B736DDF-5200-4F32-8513-3C83D1A51FB5}" sibTransId="{9D7C898A-D928-46E2-85D9-D5B317B11C61}"/>
    <dgm:cxn modelId="{C3D2F5D6-097D-47A0-9A6C-339E16E32463}" type="presOf" srcId="{8275B2BF-7609-40CF-BAD4-B127F4C87FCD}" destId="{4AA5EB1D-5B8F-4C69-8906-73D57D8D2018}" srcOrd="0" destOrd="0" presId="urn:microsoft.com/office/officeart/2005/8/layout/orgChart1"/>
    <dgm:cxn modelId="{AA120CC7-F539-43E6-85E9-E3A8E63B91F7}" srcId="{5964DCDE-A60E-40BD-A762-FAE9FAC9C181}" destId="{814461C7-C483-4679-B873-3ABEA4983690}" srcOrd="6" destOrd="0" parTransId="{6152FBF8-13DB-422D-94EC-B6CA0F9C9346}" sibTransId="{010388D1-B94D-40A0-94AC-4AB342D79F21}"/>
    <dgm:cxn modelId="{7AA4C781-5FE1-4C04-B132-CE73E9FE95D2}" type="presOf" srcId="{B9C38960-8DDB-4C71-BE7B-0CA32E84953D}" destId="{B83A6336-6C6F-4479-9782-14F0392AA6E1}" srcOrd="0" destOrd="0" presId="urn:microsoft.com/office/officeart/2005/8/layout/orgChart1"/>
    <dgm:cxn modelId="{409F17C6-B047-488D-8A42-297093121482}" type="presOf" srcId="{A027E258-330E-46CC-8D3C-47F083DE8201}" destId="{098E8D60-D3AC-40A7-B048-D0A943EE1341}" srcOrd="1" destOrd="0" presId="urn:microsoft.com/office/officeart/2005/8/layout/orgChart1"/>
    <dgm:cxn modelId="{693C5253-4ADA-4526-8051-92D442BF4C4D}" type="presOf" srcId="{B0EA481C-54FE-4FFF-9361-C2D9E3AA6791}" destId="{F62C8F37-B864-47BC-A3C2-826DA5F139CD}" srcOrd="1" destOrd="0" presId="urn:microsoft.com/office/officeart/2005/8/layout/orgChart1"/>
    <dgm:cxn modelId="{B9FC2B4E-1AB2-4F5E-946D-9ADF19B07B89}" type="presOf" srcId="{E4CBFC9F-4668-499D-9F9F-535BFC100409}" destId="{31ACDB1F-ACA1-4A6F-89F8-92917AF5224A}" srcOrd="1" destOrd="0" presId="urn:microsoft.com/office/officeart/2005/8/layout/orgChart1"/>
    <dgm:cxn modelId="{3B0EA772-F0BE-45DF-AB04-3A0D5B9FE29B}" type="presOf" srcId="{5A97111B-D002-49E0-BE9A-797AF99589E5}" destId="{4474DD29-A864-4003-A009-6C4C4042AE9E}" srcOrd="0" destOrd="0" presId="urn:microsoft.com/office/officeart/2005/8/layout/orgChart1"/>
    <dgm:cxn modelId="{C7DCAAA8-AFD3-4367-8252-CAC782D265DB}" srcId="{A027E258-330E-46CC-8D3C-47F083DE8201}" destId="{0E0982D5-DB7B-425A-B9A4-ACC5228924A2}" srcOrd="0" destOrd="0" parTransId="{261AF6FC-1B2B-4B7F-9AEF-AD60ED855096}" sibTransId="{AD689514-89CB-4B9B-BAD3-7EEF16FB5D86}"/>
    <dgm:cxn modelId="{57B8CF25-CB20-4380-9114-E013A04E2A2A}" type="presOf" srcId="{0E0982D5-DB7B-425A-B9A4-ACC5228924A2}" destId="{2C68E4EC-BF39-426C-A2E9-2CF3CC875FA6}" srcOrd="0" destOrd="0" presId="urn:microsoft.com/office/officeart/2005/8/layout/orgChart1"/>
    <dgm:cxn modelId="{C5076B7E-A329-435B-A028-5A7FAD743AAA}" type="presOf" srcId="{6152FBF8-13DB-422D-94EC-B6CA0F9C9346}" destId="{02B8CAAA-DDEB-4145-8CF0-63772D6DD2D2}" srcOrd="0" destOrd="0" presId="urn:microsoft.com/office/officeart/2005/8/layout/orgChart1"/>
    <dgm:cxn modelId="{626D954E-9685-4B4E-A48F-2D4104B086B1}" type="presOf" srcId="{4801F1AD-A96E-4573-AFB0-FE16DF6778D5}" destId="{C83E3879-91AD-4F7B-BB7A-97A3AA5161FD}" srcOrd="0" destOrd="0" presId="urn:microsoft.com/office/officeart/2005/8/layout/orgChart1"/>
    <dgm:cxn modelId="{FE0C2935-B0F8-497B-8FC8-DF52AF0F391D}" type="presOf" srcId="{403F2DBE-63D1-4CC5-BC3D-F341ED243457}" destId="{3A5771AE-6723-4282-B851-52B69F955A27}" srcOrd="0" destOrd="0" presId="urn:microsoft.com/office/officeart/2005/8/layout/orgChart1"/>
    <dgm:cxn modelId="{15554C16-B091-4D16-A092-0BE96FD5404B}" type="presOf" srcId="{4801F1AD-A96E-4573-AFB0-FE16DF6778D5}" destId="{1EE20754-E706-48F7-83F6-EFB03FFF895C}" srcOrd="1" destOrd="0" presId="urn:microsoft.com/office/officeart/2005/8/layout/orgChart1"/>
    <dgm:cxn modelId="{5C1BFE28-A1DE-4CD6-B38A-21DE90FC0E35}" type="presOf" srcId="{A027E258-330E-46CC-8D3C-47F083DE8201}" destId="{F6935F87-6D3C-4812-B302-EA581CB260A2}" srcOrd="0" destOrd="0" presId="urn:microsoft.com/office/officeart/2005/8/layout/orgChart1"/>
    <dgm:cxn modelId="{15206ECC-E7E5-4736-97A0-D4BFDD539741}" type="presOf" srcId="{E4CBFC9F-4668-499D-9F9F-535BFC100409}" destId="{16942240-3A41-480B-AC42-9954AFEFAFDE}" srcOrd="0" destOrd="0" presId="urn:microsoft.com/office/officeart/2005/8/layout/orgChart1"/>
    <dgm:cxn modelId="{2EAD9929-99C8-4E0A-A501-2A5B23C8D30B}" type="presOf" srcId="{0E0982D5-DB7B-425A-B9A4-ACC5228924A2}" destId="{CE40CAB9-39F5-4615-A44B-E5FB7D07211A}" srcOrd="1" destOrd="0" presId="urn:microsoft.com/office/officeart/2005/8/layout/orgChart1"/>
    <dgm:cxn modelId="{C91726F4-CF59-426D-A429-18C7F3E32F4A}" type="presOf" srcId="{261AF6FC-1B2B-4B7F-9AEF-AD60ED855096}" destId="{2A9B374C-637F-48E8-85B3-6B51DA40514C}" srcOrd="0" destOrd="0" presId="urn:microsoft.com/office/officeart/2005/8/layout/orgChart1"/>
    <dgm:cxn modelId="{7B8FA0D7-E1ED-48D1-B49B-0CD0180FC636}" srcId="{5964DCDE-A60E-40BD-A762-FAE9FAC9C181}" destId="{4801F1AD-A96E-4573-AFB0-FE16DF6778D5}" srcOrd="2" destOrd="0" parTransId="{CD284532-876A-4B4B-B1D0-19A6BD0F5D46}" sibTransId="{E73B9B56-D753-4B7B-8DE9-0F2864A4874B}"/>
    <dgm:cxn modelId="{2048EE04-DB0F-45F0-9CBA-E069D2D0BE38}" srcId="{5964DCDE-A60E-40BD-A762-FAE9FAC9C181}" destId="{608741A9-7D84-40E0-AD0D-8096AF7C2988}" srcOrd="5" destOrd="0" parTransId="{B9C38960-8DDB-4C71-BE7B-0CA32E84953D}" sibTransId="{55B84338-A665-4AD9-8A28-24777EC9A6DF}"/>
    <dgm:cxn modelId="{8141B321-5A2B-4F78-A016-4AE2EF6E5C8C}" type="presOf" srcId="{41E170C5-BAF9-47B3-89EB-414D3BC0CC11}" destId="{F72A5180-0688-4191-BEF1-BC5F48366635}" srcOrd="1" destOrd="0" presId="urn:microsoft.com/office/officeart/2005/8/layout/orgChart1"/>
    <dgm:cxn modelId="{FE47F18B-6573-46F5-A733-C78E0D0F24D9}" type="presOf" srcId="{902E914E-EA24-494F-9FC5-7272C200FBEE}" destId="{B89AE7A1-941F-4E93-A160-B13124A2A580}" srcOrd="0" destOrd="0" presId="urn:microsoft.com/office/officeart/2005/8/layout/orgChart1"/>
    <dgm:cxn modelId="{206B795F-9A72-41E6-AE93-3F63B5AC13B4}" type="presOf" srcId="{8275B2BF-7609-40CF-BAD4-B127F4C87FCD}" destId="{FE1889BE-2042-42E3-91CE-B2A31BADD81F}" srcOrd="1" destOrd="0" presId="urn:microsoft.com/office/officeart/2005/8/layout/orgChart1"/>
    <dgm:cxn modelId="{FCF241D2-E7AB-41E9-9349-213BA8C0DDF0}" type="presOf" srcId="{557AF893-836F-4537-B077-09AED03AE2CB}" destId="{4D001234-527E-49E3-A426-7C170B4494E0}" srcOrd="0" destOrd="0" presId="urn:microsoft.com/office/officeart/2005/8/layout/orgChart1"/>
    <dgm:cxn modelId="{00C16A82-BCF9-430C-99B4-FD3327B7A1F2}" type="presOf" srcId="{608741A9-7D84-40E0-AD0D-8096AF7C2988}" destId="{B1F02929-9CC4-44C0-BEAA-196DAE36F15A}" srcOrd="0" destOrd="0" presId="urn:microsoft.com/office/officeart/2005/8/layout/orgChart1"/>
    <dgm:cxn modelId="{611CEFC5-461C-403B-80B1-DDEBB49C29CA}" srcId="{5964DCDE-A60E-40BD-A762-FAE9FAC9C181}" destId="{A027E258-330E-46CC-8D3C-47F083DE8201}" srcOrd="0" destOrd="0" parTransId="{710CE8CE-A355-463A-B725-6526CCD659AD}" sibTransId="{33EDAEE8-1A93-40E4-92D3-1467DF45277D}"/>
    <dgm:cxn modelId="{584AA124-3E34-45A1-B5C0-4CF68B59B368}" srcId="{403F2DBE-63D1-4CC5-BC3D-F341ED243457}" destId="{902E914E-EA24-494F-9FC5-7272C200FBEE}" srcOrd="2" destOrd="0" parTransId="{AF8D3A33-91CE-4214-9C3A-B6CD8713CE5A}" sibTransId="{C68111EB-4529-4A16-9842-A7572974AF54}"/>
    <dgm:cxn modelId="{A9C13AD1-99E6-4E34-AC05-96845425AF1C}" srcId="{5964DCDE-A60E-40BD-A762-FAE9FAC9C181}" destId="{403F2DBE-63D1-4CC5-BC3D-F341ED243457}" srcOrd="3" destOrd="0" parTransId="{215AD3AA-685B-4495-9661-5B19DFEEC168}" sibTransId="{BF692D97-3B16-4702-9C09-CCCD6B90AA12}"/>
    <dgm:cxn modelId="{37659608-17BC-4FD9-89DE-F277E6913903}" srcId="{35474DD5-C1D8-40F7-AB82-972A732A58FA}" destId="{61926713-2341-4B01-AD65-FA34519FE16E}" srcOrd="0" destOrd="0" parTransId="{26114366-28D6-4B4B-870B-10B97360298F}" sibTransId="{C6D38523-9625-46F2-B634-509FD9C407A2}"/>
    <dgm:cxn modelId="{B5CAAB6E-1F19-4958-8A48-0631F37D8DB5}" type="presOf" srcId="{608741A9-7D84-40E0-AD0D-8096AF7C2988}" destId="{8FD39127-3979-4A4B-A413-D9762793E40D}" srcOrd="1" destOrd="0" presId="urn:microsoft.com/office/officeart/2005/8/layout/orgChart1"/>
    <dgm:cxn modelId="{8BBCB076-CBDB-4D57-A674-750A2B8DDEE0}" srcId="{403F2DBE-63D1-4CC5-BC3D-F341ED243457}" destId="{41E170C5-BAF9-47B3-89EB-414D3BC0CC11}" srcOrd="1" destOrd="0" parTransId="{557AF893-836F-4537-B077-09AED03AE2CB}" sibTransId="{BF4E7872-7618-409A-8D97-5777F8972C55}"/>
    <dgm:cxn modelId="{90029DC8-5DF4-4A0F-A15F-9B9802356E3F}" type="presOf" srcId="{710CE8CE-A355-463A-B725-6526CCD659AD}" destId="{D4376756-81CA-4B84-B5CF-66885F764FAD}" srcOrd="0" destOrd="0" presId="urn:microsoft.com/office/officeart/2005/8/layout/orgChart1"/>
    <dgm:cxn modelId="{81DD3440-9D4A-49D8-A8A7-B950657B810E}" type="presOf" srcId="{61926713-2341-4B01-AD65-FA34519FE16E}" destId="{C210D6AE-5779-4C5B-ACC2-B87740CB4AE4}" srcOrd="0" destOrd="0" presId="urn:microsoft.com/office/officeart/2005/8/layout/orgChart1"/>
    <dgm:cxn modelId="{BC8AEE15-9E44-4164-85F0-C22CF381A5B1}" type="presOf" srcId="{61926713-2341-4B01-AD65-FA34519FE16E}" destId="{5DC034BA-DF2A-4969-918A-CF3F6A68B764}" srcOrd="1" destOrd="0" presId="urn:microsoft.com/office/officeart/2005/8/layout/orgChart1"/>
    <dgm:cxn modelId="{F0884338-4E6E-4FD0-A992-4DA6B2F35CAF}" srcId="{35474DD5-C1D8-40F7-AB82-972A732A58FA}" destId="{E6B594A4-5B2C-421C-815C-C7D6AAC50ADC}" srcOrd="1" destOrd="0" parTransId="{5A97111B-D002-49E0-BE9A-797AF99589E5}" sibTransId="{D3F36502-AD41-4950-90A9-6CE28F03A91C}"/>
    <dgm:cxn modelId="{F88BDD8D-FBFE-40B1-A001-D9D33703C844}" type="presOf" srcId="{CD284532-876A-4B4B-B1D0-19A6BD0F5D46}" destId="{AD7272A7-870C-495C-AB67-93A7ABCD448F}" srcOrd="0" destOrd="0" presId="urn:microsoft.com/office/officeart/2005/8/layout/orgChart1"/>
    <dgm:cxn modelId="{43EB478F-C36B-4D49-9CB1-9365BF4BBA3B}" type="presOf" srcId="{CB23C616-7E4E-4655-B454-D2AA2876076E}" destId="{C4145AAC-D4FA-450D-B120-F4E1F91CD0D3}" srcOrd="0" destOrd="0" presId="urn:microsoft.com/office/officeart/2005/8/layout/orgChart1"/>
    <dgm:cxn modelId="{8D4129DD-E0BE-430B-9ED5-B2F239B83329}" type="presOf" srcId="{41E170C5-BAF9-47B3-89EB-414D3BC0CC11}" destId="{14D1E7B1-084C-4C4C-8CB9-658F9139E36D}" srcOrd="0" destOrd="0" presId="urn:microsoft.com/office/officeart/2005/8/layout/orgChart1"/>
    <dgm:cxn modelId="{75DE6F89-66F3-41FD-9B63-23BC183F640F}" type="presOf" srcId="{3D969FD6-B55A-46DC-AC40-283566ADFCA6}" destId="{39CAFF11-F10E-442D-BDBA-E6DE8F26209E}" srcOrd="0" destOrd="0" presId="urn:microsoft.com/office/officeart/2005/8/layout/orgChart1"/>
    <dgm:cxn modelId="{9BE37118-B01A-449D-9DDD-A62491346BF9}" type="presOf" srcId="{C144A995-4EE8-475D-A66A-45D8508BCA8A}" destId="{EFC1B564-8580-4680-B78A-AE8DE59351FF}" srcOrd="0" destOrd="0" presId="urn:microsoft.com/office/officeart/2005/8/layout/orgChart1"/>
    <dgm:cxn modelId="{85855749-4323-483A-91C1-0BA0C21DD153}" type="presParOf" srcId="{C4145AAC-D4FA-450D-B120-F4E1F91CD0D3}" destId="{AE6AE108-68B5-4470-8D87-123FB1EBB801}" srcOrd="0" destOrd="0" presId="urn:microsoft.com/office/officeart/2005/8/layout/orgChart1"/>
    <dgm:cxn modelId="{78FABD03-A8F9-49B2-9092-944B0221BA00}" type="presParOf" srcId="{AE6AE108-68B5-4470-8D87-123FB1EBB801}" destId="{08EC071B-C4E9-435F-8D05-1CBFAA698213}" srcOrd="0" destOrd="0" presId="urn:microsoft.com/office/officeart/2005/8/layout/orgChart1"/>
    <dgm:cxn modelId="{E469DF32-3492-41D5-8E50-186DEAD5CED7}" type="presParOf" srcId="{08EC071B-C4E9-435F-8D05-1CBFAA698213}" destId="{0E8D6331-546E-4AFD-8400-B4B5AB283FA6}" srcOrd="0" destOrd="0" presId="urn:microsoft.com/office/officeart/2005/8/layout/orgChart1"/>
    <dgm:cxn modelId="{7D822E0B-A396-43FE-BE2A-41CDBC8537FF}" type="presParOf" srcId="{08EC071B-C4E9-435F-8D05-1CBFAA698213}" destId="{93F04B48-E749-4F0B-BF8F-B06C5B2359F9}" srcOrd="1" destOrd="0" presId="urn:microsoft.com/office/officeart/2005/8/layout/orgChart1"/>
    <dgm:cxn modelId="{BE23426C-54D0-4AB1-8755-066EA420406F}" type="presParOf" srcId="{AE6AE108-68B5-4470-8D87-123FB1EBB801}" destId="{64267EF8-BEF8-40D6-A096-9E078A341DA8}" srcOrd="1" destOrd="0" presId="urn:microsoft.com/office/officeart/2005/8/layout/orgChart1"/>
    <dgm:cxn modelId="{435433C9-BBDD-47CB-B8C0-D2B053B1BC5B}" type="presParOf" srcId="{64267EF8-BEF8-40D6-A096-9E078A341DA8}" destId="{D4376756-81CA-4B84-B5CF-66885F764FAD}" srcOrd="0" destOrd="0" presId="urn:microsoft.com/office/officeart/2005/8/layout/orgChart1"/>
    <dgm:cxn modelId="{1060CC02-4022-4844-B040-E6A87307EE1E}" type="presParOf" srcId="{64267EF8-BEF8-40D6-A096-9E078A341DA8}" destId="{2443584F-6A49-4EFC-AD18-48A65739AB21}" srcOrd="1" destOrd="0" presId="urn:microsoft.com/office/officeart/2005/8/layout/orgChart1"/>
    <dgm:cxn modelId="{B5E270BF-7692-4554-B12D-485590366D5A}" type="presParOf" srcId="{2443584F-6A49-4EFC-AD18-48A65739AB21}" destId="{1FD194C8-8AE7-435B-985F-29C4A7B79319}" srcOrd="0" destOrd="0" presId="urn:microsoft.com/office/officeart/2005/8/layout/orgChart1"/>
    <dgm:cxn modelId="{6B2EBDE4-8ED7-482B-8922-D8047FA04787}" type="presParOf" srcId="{1FD194C8-8AE7-435B-985F-29C4A7B79319}" destId="{F6935F87-6D3C-4812-B302-EA581CB260A2}" srcOrd="0" destOrd="0" presId="urn:microsoft.com/office/officeart/2005/8/layout/orgChart1"/>
    <dgm:cxn modelId="{8051840E-7E9D-476D-8EE9-4BA85EE55DAA}" type="presParOf" srcId="{1FD194C8-8AE7-435B-985F-29C4A7B79319}" destId="{098E8D60-D3AC-40A7-B048-D0A943EE1341}" srcOrd="1" destOrd="0" presId="urn:microsoft.com/office/officeart/2005/8/layout/orgChart1"/>
    <dgm:cxn modelId="{C351AB1C-1108-42C0-AE48-5979E66A76F0}" type="presParOf" srcId="{2443584F-6A49-4EFC-AD18-48A65739AB21}" destId="{AC56E894-F031-401E-8168-E08B928934AD}" srcOrd="1" destOrd="0" presId="urn:microsoft.com/office/officeart/2005/8/layout/orgChart1"/>
    <dgm:cxn modelId="{F197A5B3-DA1F-4BEA-BD7D-92E88C5CFFB9}" type="presParOf" srcId="{AC56E894-F031-401E-8168-E08B928934AD}" destId="{2A9B374C-637F-48E8-85B3-6B51DA40514C}" srcOrd="0" destOrd="0" presId="urn:microsoft.com/office/officeart/2005/8/layout/orgChart1"/>
    <dgm:cxn modelId="{E68563C0-7778-4889-9F36-8D48AA6942F0}" type="presParOf" srcId="{AC56E894-F031-401E-8168-E08B928934AD}" destId="{CCC1AD0A-4112-4A5D-AC08-45E17462A5A6}" srcOrd="1" destOrd="0" presId="urn:microsoft.com/office/officeart/2005/8/layout/orgChart1"/>
    <dgm:cxn modelId="{EE70FD90-8F9F-4E3B-A53A-37B81F1199DC}" type="presParOf" srcId="{CCC1AD0A-4112-4A5D-AC08-45E17462A5A6}" destId="{1E874812-0DF2-4C6D-A485-FFF03A02A8D9}" srcOrd="0" destOrd="0" presId="urn:microsoft.com/office/officeart/2005/8/layout/orgChart1"/>
    <dgm:cxn modelId="{A7FCD12A-9F9F-43AC-B513-70CF4DDB8584}" type="presParOf" srcId="{1E874812-0DF2-4C6D-A485-FFF03A02A8D9}" destId="{2C68E4EC-BF39-426C-A2E9-2CF3CC875FA6}" srcOrd="0" destOrd="0" presId="urn:microsoft.com/office/officeart/2005/8/layout/orgChart1"/>
    <dgm:cxn modelId="{7D6C41E3-B887-4C56-8898-01606416CEC8}" type="presParOf" srcId="{1E874812-0DF2-4C6D-A485-FFF03A02A8D9}" destId="{CE40CAB9-39F5-4615-A44B-E5FB7D07211A}" srcOrd="1" destOrd="0" presId="urn:microsoft.com/office/officeart/2005/8/layout/orgChart1"/>
    <dgm:cxn modelId="{90B48057-A7D5-4F99-910B-4E897CB3AABC}" type="presParOf" srcId="{CCC1AD0A-4112-4A5D-AC08-45E17462A5A6}" destId="{B005B2BF-6AB3-441D-96AD-698C4A5F51B9}" srcOrd="1" destOrd="0" presId="urn:microsoft.com/office/officeart/2005/8/layout/orgChart1"/>
    <dgm:cxn modelId="{3C667827-7560-463F-8B66-58357E481EF8}" type="presParOf" srcId="{CCC1AD0A-4112-4A5D-AC08-45E17462A5A6}" destId="{C1A93711-5E1A-4C7E-A40A-CCE7C76FDB47}" srcOrd="2" destOrd="0" presId="urn:microsoft.com/office/officeart/2005/8/layout/orgChart1"/>
    <dgm:cxn modelId="{9AE312F8-13B5-4E11-9A1B-A090CD6DE65E}" type="presParOf" srcId="{AC56E894-F031-401E-8168-E08B928934AD}" destId="{E8C83A06-2683-48B3-B7E2-2B55EE0F1850}" srcOrd="2" destOrd="0" presId="urn:microsoft.com/office/officeart/2005/8/layout/orgChart1"/>
    <dgm:cxn modelId="{B72CC300-F0A0-45DF-BBBD-54685AFDC086}" type="presParOf" srcId="{AC56E894-F031-401E-8168-E08B928934AD}" destId="{05146095-0707-444E-A3D0-C551E6B39099}" srcOrd="3" destOrd="0" presId="urn:microsoft.com/office/officeart/2005/8/layout/orgChart1"/>
    <dgm:cxn modelId="{B63ED4CE-A467-4E3B-A40F-49E2938ED089}" type="presParOf" srcId="{05146095-0707-444E-A3D0-C551E6B39099}" destId="{759FEF41-BACC-476D-9A7D-E4A017B98B1E}" srcOrd="0" destOrd="0" presId="urn:microsoft.com/office/officeart/2005/8/layout/orgChart1"/>
    <dgm:cxn modelId="{63EFA306-42AB-4038-A120-92E684BCC48F}" type="presParOf" srcId="{759FEF41-BACC-476D-9A7D-E4A017B98B1E}" destId="{E0560906-94BB-430D-9F2C-7FD6580D07A8}" srcOrd="0" destOrd="0" presId="urn:microsoft.com/office/officeart/2005/8/layout/orgChart1"/>
    <dgm:cxn modelId="{5A3E682F-719C-499B-9328-2E2552432E66}" type="presParOf" srcId="{759FEF41-BACC-476D-9A7D-E4A017B98B1E}" destId="{E223A636-5BCC-4FE5-9F3E-305A36B7D33A}" srcOrd="1" destOrd="0" presId="urn:microsoft.com/office/officeart/2005/8/layout/orgChart1"/>
    <dgm:cxn modelId="{46BFF06C-CCBE-4591-9738-F0DDEB89C188}" type="presParOf" srcId="{05146095-0707-444E-A3D0-C551E6B39099}" destId="{1FDD8DE5-CDEA-4964-9AFB-3208FEA3E1EF}" srcOrd="1" destOrd="0" presId="urn:microsoft.com/office/officeart/2005/8/layout/orgChart1"/>
    <dgm:cxn modelId="{73D016EB-048F-4C2F-BD9D-2F29F60971A0}" type="presParOf" srcId="{05146095-0707-444E-A3D0-C551E6B39099}" destId="{7DB6FF44-F1F5-4AA6-B71F-1732E6381FB8}" srcOrd="2" destOrd="0" presId="urn:microsoft.com/office/officeart/2005/8/layout/orgChart1"/>
    <dgm:cxn modelId="{66ABDE5A-1641-4CB2-974A-49A3B5968D8D}" type="presParOf" srcId="{2443584F-6A49-4EFC-AD18-48A65739AB21}" destId="{8EA13FB8-BAB6-4CF0-AC1E-BAFF4DE21051}" srcOrd="2" destOrd="0" presId="urn:microsoft.com/office/officeart/2005/8/layout/orgChart1"/>
    <dgm:cxn modelId="{C794829E-E724-467A-A577-E3F24EAC6D61}" type="presParOf" srcId="{64267EF8-BEF8-40D6-A096-9E078A341DA8}" destId="{39CAFF11-F10E-442D-BDBA-E6DE8F26209E}" srcOrd="2" destOrd="0" presId="urn:microsoft.com/office/officeart/2005/8/layout/orgChart1"/>
    <dgm:cxn modelId="{61820DFD-F2AB-44F6-9638-F5D8E202212C}" type="presParOf" srcId="{64267EF8-BEF8-40D6-A096-9E078A341DA8}" destId="{2AC168AF-F90B-44A6-A136-A28CACE2BBBE}" srcOrd="3" destOrd="0" presId="urn:microsoft.com/office/officeart/2005/8/layout/orgChart1"/>
    <dgm:cxn modelId="{A8F2F7DA-F315-479C-8676-1F3381E8E4CF}" type="presParOf" srcId="{2AC168AF-F90B-44A6-A136-A28CACE2BBBE}" destId="{AD850BFE-47F9-446D-B23E-31F8C0B2B7CE}" srcOrd="0" destOrd="0" presId="urn:microsoft.com/office/officeart/2005/8/layout/orgChart1"/>
    <dgm:cxn modelId="{F6C66A91-4F93-42F7-9712-381D0E30DA85}" type="presParOf" srcId="{AD850BFE-47F9-446D-B23E-31F8C0B2B7CE}" destId="{3D4F6ACD-DE03-47B5-8260-ED2A89F64700}" srcOrd="0" destOrd="0" presId="urn:microsoft.com/office/officeart/2005/8/layout/orgChart1"/>
    <dgm:cxn modelId="{F928A094-AEC5-46C9-8285-C6EA186EE1EB}" type="presParOf" srcId="{AD850BFE-47F9-446D-B23E-31F8C0B2B7CE}" destId="{03A79C54-E7BE-45A3-B068-BB4FFC51BF4A}" srcOrd="1" destOrd="0" presId="urn:microsoft.com/office/officeart/2005/8/layout/orgChart1"/>
    <dgm:cxn modelId="{FB111ECC-FDE6-4513-BA51-65C776EED8A8}" type="presParOf" srcId="{2AC168AF-F90B-44A6-A136-A28CACE2BBBE}" destId="{744CA5E8-D8A0-4979-A470-F39F72BF8D49}" srcOrd="1" destOrd="0" presId="urn:microsoft.com/office/officeart/2005/8/layout/orgChart1"/>
    <dgm:cxn modelId="{6EA427A0-DE58-4F84-8521-5553E5F600A1}" type="presParOf" srcId="{744CA5E8-D8A0-4979-A470-F39F72BF8D49}" destId="{7EE13C12-1CD4-4578-8DB1-8687A5F74CDE}" srcOrd="0" destOrd="0" presId="urn:microsoft.com/office/officeart/2005/8/layout/orgChart1"/>
    <dgm:cxn modelId="{F665DAD8-9C21-4F1B-89F1-C3A2AEBEAE55}" type="presParOf" srcId="{744CA5E8-D8A0-4979-A470-F39F72BF8D49}" destId="{A13A8424-5A0F-49A6-9815-98BB55FB660F}" srcOrd="1" destOrd="0" presId="urn:microsoft.com/office/officeart/2005/8/layout/orgChart1"/>
    <dgm:cxn modelId="{BFD785AD-667D-4DA9-97EE-D5BFC59EABBE}" type="presParOf" srcId="{A13A8424-5A0F-49A6-9815-98BB55FB660F}" destId="{C343DB3B-084C-4EED-AC16-7AFE4FB4E281}" srcOrd="0" destOrd="0" presId="urn:microsoft.com/office/officeart/2005/8/layout/orgChart1"/>
    <dgm:cxn modelId="{E8D22DA0-55EF-41E1-B97E-6FE0AD37F19B}" type="presParOf" srcId="{C343DB3B-084C-4EED-AC16-7AFE4FB4E281}" destId="{C210D6AE-5779-4C5B-ACC2-B87740CB4AE4}" srcOrd="0" destOrd="0" presId="urn:microsoft.com/office/officeart/2005/8/layout/orgChart1"/>
    <dgm:cxn modelId="{50C4BA5C-58D1-4D75-AF3D-E3320FA22EFC}" type="presParOf" srcId="{C343DB3B-084C-4EED-AC16-7AFE4FB4E281}" destId="{5DC034BA-DF2A-4969-918A-CF3F6A68B764}" srcOrd="1" destOrd="0" presId="urn:microsoft.com/office/officeart/2005/8/layout/orgChart1"/>
    <dgm:cxn modelId="{BDDC7FFD-B708-492E-8990-343CCC048312}" type="presParOf" srcId="{A13A8424-5A0F-49A6-9815-98BB55FB660F}" destId="{720827AC-73F5-4719-A4EA-351D4679FF10}" srcOrd="1" destOrd="0" presId="urn:microsoft.com/office/officeart/2005/8/layout/orgChart1"/>
    <dgm:cxn modelId="{3F4D00E0-7BCC-42DD-A75F-4C48F58AEF71}" type="presParOf" srcId="{A13A8424-5A0F-49A6-9815-98BB55FB660F}" destId="{B8FB93C0-7A9A-46B9-ACD9-5694FB0A7299}" srcOrd="2" destOrd="0" presId="urn:microsoft.com/office/officeart/2005/8/layout/orgChart1"/>
    <dgm:cxn modelId="{4702F9D6-81B1-42E1-8B42-DC085EC5EAAE}" type="presParOf" srcId="{744CA5E8-D8A0-4979-A470-F39F72BF8D49}" destId="{4474DD29-A864-4003-A009-6C4C4042AE9E}" srcOrd="2" destOrd="0" presId="urn:microsoft.com/office/officeart/2005/8/layout/orgChart1"/>
    <dgm:cxn modelId="{45BA62A9-2272-4809-991A-414FB6CBF6CE}" type="presParOf" srcId="{744CA5E8-D8A0-4979-A470-F39F72BF8D49}" destId="{73F0F15F-76BE-4B4A-AF8A-3713B552404C}" srcOrd="3" destOrd="0" presId="urn:microsoft.com/office/officeart/2005/8/layout/orgChart1"/>
    <dgm:cxn modelId="{13EB3F97-A338-4C65-9BCC-945939D16360}" type="presParOf" srcId="{73F0F15F-76BE-4B4A-AF8A-3713B552404C}" destId="{B0CF99FC-921F-4FC6-814F-E24724C287AD}" srcOrd="0" destOrd="0" presId="urn:microsoft.com/office/officeart/2005/8/layout/orgChart1"/>
    <dgm:cxn modelId="{5823C46C-8703-43D4-86E7-10D60FDB111A}" type="presParOf" srcId="{B0CF99FC-921F-4FC6-814F-E24724C287AD}" destId="{B87C6EC1-8641-40D0-B791-F0D626F52460}" srcOrd="0" destOrd="0" presId="urn:microsoft.com/office/officeart/2005/8/layout/orgChart1"/>
    <dgm:cxn modelId="{FD03E66D-4789-44B6-9F63-0396531BC17B}" type="presParOf" srcId="{B0CF99FC-921F-4FC6-814F-E24724C287AD}" destId="{FBE2B92C-4C40-4514-8886-B744FEEC26F1}" srcOrd="1" destOrd="0" presId="urn:microsoft.com/office/officeart/2005/8/layout/orgChart1"/>
    <dgm:cxn modelId="{AF224373-449D-4FC5-8CDB-BA3283908CFA}" type="presParOf" srcId="{73F0F15F-76BE-4B4A-AF8A-3713B552404C}" destId="{222D9718-0225-40C1-8477-402309A4CAAD}" srcOrd="1" destOrd="0" presId="urn:microsoft.com/office/officeart/2005/8/layout/orgChart1"/>
    <dgm:cxn modelId="{33263486-C512-49B0-9515-15EFEE9DEF78}" type="presParOf" srcId="{73F0F15F-76BE-4B4A-AF8A-3713B552404C}" destId="{E731419E-F1EB-44B1-8183-ADDB4CA66E4F}" srcOrd="2" destOrd="0" presId="urn:microsoft.com/office/officeart/2005/8/layout/orgChart1"/>
    <dgm:cxn modelId="{2E4F578B-552B-4AA1-8633-AF5AD673657A}" type="presParOf" srcId="{2AC168AF-F90B-44A6-A136-A28CACE2BBBE}" destId="{8F63F742-2C82-416E-8339-01C31B7307A4}" srcOrd="2" destOrd="0" presId="urn:microsoft.com/office/officeart/2005/8/layout/orgChart1"/>
    <dgm:cxn modelId="{CC72372C-43A6-4FCD-8EDF-3F4C8A559532}" type="presParOf" srcId="{64267EF8-BEF8-40D6-A096-9E078A341DA8}" destId="{AD7272A7-870C-495C-AB67-93A7ABCD448F}" srcOrd="4" destOrd="0" presId="urn:microsoft.com/office/officeart/2005/8/layout/orgChart1"/>
    <dgm:cxn modelId="{05955DC7-B917-4232-A2CC-1BA189F74D22}" type="presParOf" srcId="{64267EF8-BEF8-40D6-A096-9E078A341DA8}" destId="{140F2A4C-6047-4AB2-8983-010FA8626F9F}" srcOrd="5" destOrd="0" presId="urn:microsoft.com/office/officeart/2005/8/layout/orgChart1"/>
    <dgm:cxn modelId="{7C297120-2868-4F44-A8BC-FF5217791E9C}" type="presParOf" srcId="{140F2A4C-6047-4AB2-8983-010FA8626F9F}" destId="{C0149099-2454-433A-9D12-FD7A74EA949A}" srcOrd="0" destOrd="0" presId="urn:microsoft.com/office/officeart/2005/8/layout/orgChart1"/>
    <dgm:cxn modelId="{FD9D03E3-271C-40E9-8E00-2329619C8293}" type="presParOf" srcId="{C0149099-2454-433A-9D12-FD7A74EA949A}" destId="{C83E3879-91AD-4F7B-BB7A-97A3AA5161FD}" srcOrd="0" destOrd="0" presId="urn:microsoft.com/office/officeart/2005/8/layout/orgChart1"/>
    <dgm:cxn modelId="{44932991-6C08-4594-A212-EA6A427AEE2B}" type="presParOf" srcId="{C0149099-2454-433A-9D12-FD7A74EA949A}" destId="{1EE20754-E706-48F7-83F6-EFB03FFF895C}" srcOrd="1" destOrd="0" presId="urn:microsoft.com/office/officeart/2005/8/layout/orgChart1"/>
    <dgm:cxn modelId="{29AEED47-CAE6-4D09-9936-FF1D9103EBD4}" type="presParOf" srcId="{140F2A4C-6047-4AB2-8983-010FA8626F9F}" destId="{02F1B8C3-346E-4DDB-A08F-A2C001CF0BF0}" srcOrd="1" destOrd="0" presId="urn:microsoft.com/office/officeart/2005/8/layout/orgChart1"/>
    <dgm:cxn modelId="{35B0D38B-2AC5-491D-940B-C4B06E18113C}" type="presParOf" srcId="{02F1B8C3-346E-4DDB-A08F-A2C001CF0BF0}" destId="{08922407-1F9B-4067-9ED5-6F1221124BB5}" srcOrd="0" destOrd="0" presId="urn:microsoft.com/office/officeart/2005/8/layout/orgChart1"/>
    <dgm:cxn modelId="{22396F83-44B4-4EE8-BAA8-5FAE4EAD4B53}" type="presParOf" srcId="{02F1B8C3-346E-4DDB-A08F-A2C001CF0BF0}" destId="{1B194F6A-9611-4705-9E00-C0FC415E6A71}" srcOrd="1" destOrd="0" presId="urn:microsoft.com/office/officeart/2005/8/layout/orgChart1"/>
    <dgm:cxn modelId="{D5105C9A-D909-41A7-A479-D0E14D2A5B30}" type="presParOf" srcId="{1B194F6A-9611-4705-9E00-C0FC415E6A71}" destId="{2E4FAA1E-5C79-4C03-B349-CABD75604CA3}" srcOrd="0" destOrd="0" presId="urn:microsoft.com/office/officeart/2005/8/layout/orgChart1"/>
    <dgm:cxn modelId="{16BFF6CA-58EB-4B89-B7BE-4BF6B09CB72F}" type="presParOf" srcId="{2E4FAA1E-5C79-4C03-B349-CABD75604CA3}" destId="{2C889DB8-5AB4-4162-A377-4E7A196EB7E9}" srcOrd="0" destOrd="0" presId="urn:microsoft.com/office/officeart/2005/8/layout/orgChart1"/>
    <dgm:cxn modelId="{2BAEF3D8-D789-444C-9165-D368D5A5D029}" type="presParOf" srcId="{2E4FAA1E-5C79-4C03-B349-CABD75604CA3}" destId="{4881A204-A3E9-4D96-A48F-CE47831FFA7B}" srcOrd="1" destOrd="0" presId="urn:microsoft.com/office/officeart/2005/8/layout/orgChart1"/>
    <dgm:cxn modelId="{15611DA1-F18A-40F7-8DBF-BA90CEC3B168}" type="presParOf" srcId="{1B194F6A-9611-4705-9E00-C0FC415E6A71}" destId="{CDEAB86E-59DE-40D0-8BDB-1789D2866F82}" srcOrd="1" destOrd="0" presId="urn:microsoft.com/office/officeart/2005/8/layout/orgChart1"/>
    <dgm:cxn modelId="{6CF224CE-3E2E-4ABE-911A-1A7CCDA27696}" type="presParOf" srcId="{1B194F6A-9611-4705-9E00-C0FC415E6A71}" destId="{7C44CC6B-3645-4FE9-999E-1939EB32911D}" srcOrd="2" destOrd="0" presId="urn:microsoft.com/office/officeart/2005/8/layout/orgChart1"/>
    <dgm:cxn modelId="{FCC473F2-A5E1-47C8-995B-D93DD2F5860C}" type="presParOf" srcId="{02F1B8C3-346E-4DDB-A08F-A2C001CF0BF0}" destId="{852C641A-9BC8-4C3D-882E-747393D7A2F3}" srcOrd="2" destOrd="0" presId="urn:microsoft.com/office/officeart/2005/8/layout/orgChart1"/>
    <dgm:cxn modelId="{22C53642-56B9-4B07-854F-6F3864E590F4}" type="presParOf" srcId="{02F1B8C3-346E-4DDB-A08F-A2C001CF0BF0}" destId="{FDBE159E-78E2-4E6D-98AD-A8D893049265}" srcOrd="3" destOrd="0" presId="urn:microsoft.com/office/officeart/2005/8/layout/orgChart1"/>
    <dgm:cxn modelId="{BB18E7CD-2472-4AA8-85D6-ECBFB3180943}" type="presParOf" srcId="{FDBE159E-78E2-4E6D-98AD-A8D893049265}" destId="{5E31A45C-F496-4BE2-9E9D-7F3115391D08}" srcOrd="0" destOrd="0" presId="urn:microsoft.com/office/officeart/2005/8/layout/orgChart1"/>
    <dgm:cxn modelId="{0D44EC5D-4956-4403-8173-842923422FCA}" type="presParOf" srcId="{5E31A45C-F496-4BE2-9E9D-7F3115391D08}" destId="{16942240-3A41-480B-AC42-9954AFEFAFDE}" srcOrd="0" destOrd="0" presId="urn:microsoft.com/office/officeart/2005/8/layout/orgChart1"/>
    <dgm:cxn modelId="{7120B932-8D76-4503-A10E-FA298AF5DDE2}" type="presParOf" srcId="{5E31A45C-F496-4BE2-9E9D-7F3115391D08}" destId="{31ACDB1F-ACA1-4A6F-89F8-92917AF5224A}" srcOrd="1" destOrd="0" presId="urn:microsoft.com/office/officeart/2005/8/layout/orgChart1"/>
    <dgm:cxn modelId="{6BCE83F1-4476-4D1B-9653-A5FB6AA6E0A1}" type="presParOf" srcId="{FDBE159E-78E2-4E6D-98AD-A8D893049265}" destId="{CE4FE6F4-3365-4849-A162-20141364DA38}" srcOrd="1" destOrd="0" presId="urn:microsoft.com/office/officeart/2005/8/layout/orgChart1"/>
    <dgm:cxn modelId="{94C3C468-B24F-4999-8743-685F198E3842}" type="presParOf" srcId="{FDBE159E-78E2-4E6D-98AD-A8D893049265}" destId="{5A8B2468-9C35-432E-8522-096266B0BD29}" srcOrd="2" destOrd="0" presId="urn:microsoft.com/office/officeart/2005/8/layout/orgChart1"/>
    <dgm:cxn modelId="{95ED56E8-53CF-484C-A8EB-D51AA78EC135}" type="presParOf" srcId="{140F2A4C-6047-4AB2-8983-010FA8626F9F}" destId="{4B20C784-A8A2-4F08-A6DE-1ED95B4AA2C8}" srcOrd="2" destOrd="0" presId="urn:microsoft.com/office/officeart/2005/8/layout/orgChart1"/>
    <dgm:cxn modelId="{934C349D-FC4E-4616-8E4D-8A0DF1530AC2}" type="presParOf" srcId="{64267EF8-BEF8-40D6-A096-9E078A341DA8}" destId="{86260CFB-9A31-4DA1-8C3F-A873546A3E99}" srcOrd="6" destOrd="0" presId="urn:microsoft.com/office/officeart/2005/8/layout/orgChart1"/>
    <dgm:cxn modelId="{768D0415-8182-4B46-88C4-595B9C109E4E}" type="presParOf" srcId="{64267EF8-BEF8-40D6-A096-9E078A341DA8}" destId="{F24B0FCA-2DC2-4D36-8740-32A80DC75259}" srcOrd="7" destOrd="0" presId="urn:microsoft.com/office/officeart/2005/8/layout/orgChart1"/>
    <dgm:cxn modelId="{81F7CE22-1680-4798-8D46-C26ABE246B3F}" type="presParOf" srcId="{F24B0FCA-2DC2-4D36-8740-32A80DC75259}" destId="{A26B99DC-120E-4D91-AA87-EE035E326CFF}" srcOrd="0" destOrd="0" presId="urn:microsoft.com/office/officeart/2005/8/layout/orgChart1"/>
    <dgm:cxn modelId="{379760A5-CE29-488A-A5DB-AF06B79EB32E}" type="presParOf" srcId="{A26B99DC-120E-4D91-AA87-EE035E326CFF}" destId="{3A5771AE-6723-4282-B851-52B69F955A27}" srcOrd="0" destOrd="0" presId="urn:microsoft.com/office/officeart/2005/8/layout/orgChart1"/>
    <dgm:cxn modelId="{F308853C-80F9-4616-A495-49C2A697A5B0}" type="presParOf" srcId="{A26B99DC-120E-4D91-AA87-EE035E326CFF}" destId="{73855C96-2346-4A5A-9C69-8ADB1FB00397}" srcOrd="1" destOrd="0" presId="urn:microsoft.com/office/officeart/2005/8/layout/orgChart1"/>
    <dgm:cxn modelId="{95876DBD-05C5-4E3D-83F6-FB6F973C2D7C}" type="presParOf" srcId="{F24B0FCA-2DC2-4D36-8740-32A80DC75259}" destId="{BEA370B1-DD73-4D44-9424-3ECAAAD793B9}" srcOrd="1" destOrd="0" presId="urn:microsoft.com/office/officeart/2005/8/layout/orgChart1"/>
    <dgm:cxn modelId="{9A8155E9-4D4E-48C5-9CA5-D304C707DD68}" type="presParOf" srcId="{BEA370B1-DD73-4D44-9424-3ECAAAD793B9}" destId="{C0158CD9-B0A1-41FE-AE5F-926E66E62156}" srcOrd="0" destOrd="0" presId="urn:microsoft.com/office/officeart/2005/8/layout/orgChart1"/>
    <dgm:cxn modelId="{226FEFC7-0EC7-47DB-8361-A6AF0A1EA3BE}" type="presParOf" srcId="{BEA370B1-DD73-4D44-9424-3ECAAAD793B9}" destId="{A9BAEC30-C6E9-4634-A4E9-FC3D2DEB3E47}" srcOrd="1" destOrd="0" presId="urn:microsoft.com/office/officeart/2005/8/layout/orgChart1"/>
    <dgm:cxn modelId="{C8D811DD-6218-43EA-A5EE-50B9F9487674}" type="presParOf" srcId="{A9BAEC30-C6E9-4634-A4E9-FC3D2DEB3E47}" destId="{6FB7ADE2-0ABA-4C6A-8182-1A340378D968}" srcOrd="0" destOrd="0" presId="urn:microsoft.com/office/officeart/2005/8/layout/orgChart1"/>
    <dgm:cxn modelId="{542900D2-3F0E-4C7B-9ECB-C8AB1CA4CB1D}" type="presParOf" srcId="{6FB7ADE2-0ABA-4C6A-8182-1A340378D968}" destId="{981E8AA3-3F74-424F-A794-E0AD8B799BDC}" srcOrd="0" destOrd="0" presId="urn:microsoft.com/office/officeart/2005/8/layout/orgChart1"/>
    <dgm:cxn modelId="{CAEC72A5-2217-4472-A16B-14C394A5ED5A}" type="presParOf" srcId="{6FB7ADE2-0ABA-4C6A-8182-1A340378D968}" destId="{F62C8F37-B864-47BC-A3C2-826DA5F139CD}" srcOrd="1" destOrd="0" presId="urn:microsoft.com/office/officeart/2005/8/layout/orgChart1"/>
    <dgm:cxn modelId="{69917914-745F-45BE-BDCB-159D6855480D}" type="presParOf" srcId="{A9BAEC30-C6E9-4634-A4E9-FC3D2DEB3E47}" destId="{88D5A157-C9B6-4216-BC70-4FBE2BB9F93F}" srcOrd="1" destOrd="0" presId="urn:microsoft.com/office/officeart/2005/8/layout/orgChart1"/>
    <dgm:cxn modelId="{5B89E76F-72D2-4F73-8D1E-A736AE6D915E}" type="presParOf" srcId="{A9BAEC30-C6E9-4634-A4E9-FC3D2DEB3E47}" destId="{F3D19EB2-F637-45A2-8CE2-E22E5FA181DF}" srcOrd="2" destOrd="0" presId="urn:microsoft.com/office/officeart/2005/8/layout/orgChart1"/>
    <dgm:cxn modelId="{6EDD06C5-81AC-453F-B7AA-118BDF74F99E}" type="presParOf" srcId="{BEA370B1-DD73-4D44-9424-3ECAAAD793B9}" destId="{4D001234-527E-49E3-A426-7C170B4494E0}" srcOrd="2" destOrd="0" presId="urn:microsoft.com/office/officeart/2005/8/layout/orgChart1"/>
    <dgm:cxn modelId="{E7DCD3AC-FFE0-4D97-97D4-9DD07D7E43C2}" type="presParOf" srcId="{BEA370B1-DD73-4D44-9424-3ECAAAD793B9}" destId="{C1DE69A8-39AB-47E9-B5E1-407BE2A9A674}" srcOrd="3" destOrd="0" presId="urn:microsoft.com/office/officeart/2005/8/layout/orgChart1"/>
    <dgm:cxn modelId="{0D9D534A-F507-4324-9397-5CB152E9CD1D}" type="presParOf" srcId="{C1DE69A8-39AB-47E9-B5E1-407BE2A9A674}" destId="{27914AAA-89ED-4014-8D1E-0C6EDF891CFD}" srcOrd="0" destOrd="0" presId="urn:microsoft.com/office/officeart/2005/8/layout/orgChart1"/>
    <dgm:cxn modelId="{5D4624BF-C5A5-48E3-97C7-3D55EA7D0245}" type="presParOf" srcId="{27914AAA-89ED-4014-8D1E-0C6EDF891CFD}" destId="{14D1E7B1-084C-4C4C-8CB9-658F9139E36D}" srcOrd="0" destOrd="0" presId="urn:microsoft.com/office/officeart/2005/8/layout/orgChart1"/>
    <dgm:cxn modelId="{6D69AFA4-A403-4F45-98A7-0E5CD997D868}" type="presParOf" srcId="{27914AAA-89ED-4014-8D1E-0C6EDF891CFD}" destId="{F72A5180-0688-4191-BEF1-BC5F48366635}" srcOrd="1" destOrd="0" presId="urn:microsoft.com/office/officeart/2005/8/layout/orgChart1"/>
    <dgm:cxn modelId="{E51DE6D4-A682-4AA6-AFB0-531B38049EC4}" type="presParOf" srcId="{C1DE69A8-39AB-47E9-B5E1-407BE2A9A674}" destId="{FBE2ABB8-D783-4C13-A467-1DBA598CA808}" srcOrd="1" destOrd="0" presId="urn:microsoft.com/office/officeart/2005/8/layout/orgChart1"/>
    <dgm:cxn modelId="{C5A15511-CA71-4093-B476-A9A9E4AC78EE}" type="presParOf" srcId="{C1DE69A8-39AB-47E9-B5E1-407BE2A9A674}" destId="{D7CCE032-1A1E-4AF7-8FA8-13FA13416A13}" srcOrd="2" destOrd="0" presId="urn:microsoft.com/office/officeart/2005/8/layout/orgChart1"/>
    <dgm:cxn modelId="{051C0797-BF59-4E44-A3BE-88B735E8D4CD}" type="presParOf" srcId="{BEA370B1-DD73-4D44-9424-3ECAAAD793B9}" destId="{338DC201-F10B-4C3A-BCF2-8ACDF02C3DD4}" srcOrd="4" destOrd="0" presId="urn:microsoft.com/office/officeart/2005/8/layout/orgChart1"/>
    <dgm:cxn modelId="{964762CF-DE21-42BC-9C85-2E602D3C1596}" type="presParOf" srcId="{BEA370B1-DD73-4D44-9424-3ECAAAD793B9}" destId="{8EB67248-796E-4DF5-9F96-A9F3AFE147FD}" srcOrd="5" destOrd="0" presId="urn:microsoft.com/office/officeart/2005/8/layout/orgChart1"/>
    <dgm:cxn modelId="{C10DE848-9240-47A8-AC6B-1780731D9BB8}" type="presParOf" srcId="{8EB67248-796E-4DF5-9F96-A9F3AFE147FD}" destId="{EF91FC51-B480-4C29-8299-E9E39B94AE1C}" srcOrd="0" destOrd="0" presId="urn:microsoft.com/office/officeart/2005/8/layout/orgChart1"/>
    <dgm:cxn modelId="{FD57F2D5-68F6-427E-B0A8-C6444D0BC44A}" type="presParOf" srcId="{EF91FC51-B480-4C29-8299-E9E39B94AE1C}" destId="{B89AE7A1-941F-4E93-A160-B13124A2A580}" srcOrd="0" destOrd="0" presId="urn:microsoft.com/office/officeart/2005/8/layout/orgChart1"/>
    <dgm:cxn modelId="{79AC6FAA-38C7-4289-A7C4-6F9CEE6126E0}" type="presParOf" srcId="{EF91FC51-B480-4C29-8299-E9E39B94AE1C}" destId="{CFE6339D-C043-4E5C-BF64-4790A279EA57}" srcOrd="1" destOrd="0" presId="urn:microsoft.com/office/officeart/2005/8/layout/orgChart1"/>
    <dgm:cxn modelId="{3BA404EF-DE3A-45A3-8768-E5297CB83607}" type="presParOf" srcId="{8EB67248-796E-4DF5-9F96-A9F3AFE147FD}" destId="{94D915C7-401C-4221-9D3D-9AD245FB691A}" srcOrd="1" destOrd="0" presId="urn:microsoft.com/office/officeart/2005/8/layout/orgChart1"/>
    <dgm:cxn modelId="{A26E80AF-6C80-44E3-9F72-6D1D63804E45}" type="presParOf" srcId="{8EB67248-796E-4DF5-9F96-A9F3AFE147FD}" destId="{ABC4BC78-EAF0-4C88-B8A9-CA8568F7688A}" srcOrd="2" destOrd="0" presId="urn:microsoft.com/office/officeart/2005/8/layout/orgChart1"/>
    <dgm:cxn modelId="{7C7EA74B-4B7E-41CF-B31B-8AAACB0872B0}" type="presParOf" srcId="{F24B0FCA-2DC2-4D36-8740-32A80DC75259}" destId="{5AB54017-12C4-44B3-91DE-DFA7208EE66B}" srcOrd="2" destOrd="0" presId="urn:microsoft.com/office/officeart/2005/8/layout/orgChart1"/>
    <dgm:cxn modelId="{13C236AD-D5CD-4F75-B693-1339918D276C}" type="presParOf" srcId="{64267EF8-BEF8-40D6-A096-9E078A341DA8}" destId="{EFC1B564-8580-4680-B78A-AE8DE59351FF}" srcOrd="8" destOrd="0" presId="urn:microsoft.com/office/officeart/2005/8/layout/orgChart1"/>
    <dgm:cxn modelId="{F26FDC5E-CC4D-450D-AF4C-AD3CC3EE420F}" type="presParOf" srcId="{64267EF8-BEF8-40D6-A096-9E078A341DA8}" destId="{9D4DFD12-4EDA-4ECA-9F82-044BA5D3BFD5}" srcOrd="9" destOrd="0" presId="urn:microsoft.com/office/officeart/2005/8/layout/orgChart1"/>
    <dgm:cxn modelId="{BE163F91-6A45-47AA-8432-77205AF9FD66}" type="presParOf" srcId="{9D4DFD12-4EDA-4ECA-9F82-044BA5D3BFD5}" destId="{A46BDEAD-2503-461C-9B9C-8811839DE81E}" srcOrd="0" destOrd="0" presId="urn:microsoft.com/office/officeart/2005/8/layout/orgChart1"/>
    <dgm:cxn modelId="{3319B770-C63F-40B8-A005-4DF7267C8BA4}" type="presParOf" srcId="{A46BDEAD-2503-461C-9B9C-8811839DE81E}" destId="{4AA5EB1D-5B8F-4C69-8906-73D57D8D2018}" srcOrd="0" destOrd="0" presId="urn:microsoft.com/office/officeart/2005/8/layout/orgChart1"/>
    <dgm:cxn modelId="{C058A5DE-3BDF-4880-BB76-69FFF0A46FDB}" type="presParOf" srcId="{A46BDEAD-2503-461C-9B9C-8811839DE81E}" destId="{FE1889BE-2042-42E3-91CE-B2A31BADD81F}" srcOrd="1" destOrd="0" presId="urn:microsoft.com/office/officeart/2005/8/layout/orgChart1"/>
    <dgm:cxn modelId="{C6EF645E-5B7D-4C2C-AF8D-7CFD516EE5E0}" type="presParOf" srcId="{9D4DFD12-4EDA-4ECA-9F82-044BA5D3BFD5}" destId="{AA035B1D-F220-4B33-B2BC-EB5363284FC9}" srcOrd="1" destOrd="0" presId="urn:microsoft.com/office/officeart/2005/8/layout/orgChart1"/>
    <dgm:cxn modelId="{B6953D79-03B4-4035-94D8-0822BF2A5E7B}" type="presParOf" srcId="{9D4DFD12-4EDA-4ECA-9F82-044BA5D3BFD5}" destId="{E67A6FEA-64B2-4DD4-85B7-D8BE19FFEE64}" srcOrd="2" destOrd="0" presId="urn:microsoft.com/office/officeart/2005/8/layout/orgChart1"/>
    <dgm:cxn modelId="{79033291-B267-4CD5-AF06-461FD5E50F3C}" type="presParOf" srcId="{64267EF8-BEF8-40D6-A096-9E078A341DA8}" destId="{B83A6336-6C6F-4479-9782-14F0392AA6E1}" srcOrd="10" destOrd="0" presId="urn:microsoft.com/office/officeart/2005/8/layout/orgChart1"/>
    <dgm:cxn modelId="{3D9E3DD3-CF4E-4EDD-AFD9-2AE924673B68}" type="presParOf" srcId="{64267EF8-BEF8-40D6-A096-9E078A341DA8}" destId="{9C343461-D096-4617-A564-9646DDE8636F}" srcOrd="11" destOrd="0" presId="urn:microsoft.com/office/officeart/2005/8/layout/orgChart1"/>
    <dgm:cxn modelId="{64F9C91F-2F5F-4C21-851F-7885BF8349B5}" type="presParOf" srcId="{9C343461-D096-4617-A564-9646DDE8636F}" destId="{DC84F1F0-79B5-4BD4-93C4-9F65D9465E63}" srcOrd="0" destOrd="0" presId="urn:microsoft.com/office/officeart/2005/8/layout/orgChart1"/>
    <dgm:cxn modelId="{E5B0B97D-55DE-4BFB-89D4-E5747BC2ACAC}" type="presParOf" srcId="{DC84F1F0-79B5-4BD4-93C4-9F65D9465E63}" destId="{B1F02929-9CC4-44C0-BEAA-196DAE36F15A}" srcOrd="0" destOrd="0" presId="urn:microsoft.com/office/officeart/2005/8/layout/orgChart1"/>
    <dgm:cxn modelId="{D6DFA620-F4B9-47C6-88B1-9048DC154C72}" type="presParOf" srcId="{DC84F1F0-79B5-4BD4-93C4-9F65D9465E63}" destId="{8FD39127-3979-4A4B-A413-D9762793E40D}" srcOrd="1" destOrd="0" presId="urn:microsoft.com/office/officeart/2005/8/layout/orgChart1"/>
    <dgm:cxn modelId="{7B953B8E-3B3B-4FC2-B212-990181FF731A}" type="presParOf" srcId="{9C343461-D096-4617-A564-9646DDE8636F}" destId="{FC061D77-5487-4CC1-89CA-ED0206632AEF}" srcOrd="1" destOrd="0" presId="urn:microsoft.com/office/officeart/2005/8/layout/orgChart1"/>
    <dgm:cxn modelId="{F758F3AD-715B-430E-BB5C-341284B6BDBA}" type="presParOf" srcId="{9C343461-D096-4617-A564-9646DDE8636F}" destId="{680306DC-021C-4AFF-84A8-B373774C4851}" srcOrd="2" destOrd="0" presId="urn:microsoft.com/office/officeart/2005/8/layout/orgChart1"/>
    <dgm:cxn modelId="{5621861A-2FEF-4C0D-B707-1FA63EC4009B}" type="presParOf" srcId="{64267EF8-BEF8-40D6-A096-9E078A341DA8}" destId="{02B8CAAA-DDEB-4145-8CF0-63772D6DD2D2}" srcOrd="12" destOrd="0" presId="urn:microsoft.com/office/officeart/2005/8/layout/orgChart1"/>
    <dgm:cxn modelId="{8A81D7E8-6D37-4391-B2C2-119B52FCAD9E}" type="presParOf" srcId="{64267EF8-BEF8-40D6-A096-9E078A341DA8}" destId="{42B0F0CF-1F7F-4457-A190-AE013F853B86}" srcOrd="13" destOrd="0" presId="urn:microsoft.com/office/officeart/2005/8/layout/orgChart1"/>
    <dgm:cxn modelId="{A746E6A1-5945-422A-9B61-2F34F5EF6DD7}" type="presParOf" srcId="{42B0F0CF-1F7F-4457-A190-AE013F853B86}" destId="{4B49916B-650E-4868-A9BB-E0F30B178C11}" srcOrd="0" destOrd="0" presId="urn:microsoft.com/office/officeart/2005/8/layout/orgChart1"/>
    <dgm:cxn modelId="{0787C44A-363E-433B-A535-4A9445F488CA}" type="presParOf" srcId="{4B49916B-650E-4868-A9BB-E0F30B178C11}" destId="{2C5756C3-32AB-4F91-9117-921C5D210AE6}" srcOrd="0" destOrd="0" presId="urn:microsoft.com/office/officeart/2005/8/layout/orgChart1"/>
    <dgm:cxn modelId="{087D4143-5EA0-4E52-9906-42E35CA14E52}" type="presParOf" srcId="{4B49916B-650E-4868-A9BB-E0F30B178C11}" destId="{32105BC4-DE10-42F6-829A-DFB56B49CF7E}" srcOrd="1" destOrd="0" presId="urn:microsoft.com/office/officeart/2005/8/layout/orgChart1"/>
    <dgm:cxn modelId="{083D9948-1A80-43A4-962D-F3EF24CAE0A6}" type="presParOf" srcId="{42B0F0CF-1F7F-4457-A190-AE013F853B86}" destId="{2270D62A-11D6-457D-AA9B-D1FCAAFCB25D}" srcOrd="1" destOrd="0" presId="urn:microsoft.com/office/officeart/2005/8/layout/orgChart1"/>
    <dgm:cxn modelId="{6DA17015-D951-4023-A249-2D6EEFD1CB98}" type="presParOf" srcId="{42B0F0CF-1F7F-4457-A190-AE013F853B86}" destId="{043EDDBF-59CE-4A6E-8B07-7D45BD96CFB5}" srcOrd="2" destOrd="0" presId="urn:microsoft.com/office/officeart/2005/8/layout/orgChart1"/>
    <dgm:cxn modelId="{EBB41402-759C-48D7-8B83-3C6535A6A408}" type="presParOf" srcId="{AE6AE108-68B5-4470-8D87-123FB1EBB801}" destId="{D76C5EDC-93A2-4059-859D-B2AE70BE6F07}" srcOrd="2" destOrd="0" presId="urn:microsoft.com/office/officeart/2005/8/layout/orgChart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509A02-DAF9-488A-8169-AEB4746E3C16}">
      <dsp:nvSpPr>
        <dsp:cNvPr id="0" name=""/>
        <dsp:cNvSpPr/>
      </dsp:nvSpPr>
      <dsp:spPr>
        <a:xfrm>
          <a:off x="0" y="2265491"/>
          <a:ext cx="2724150" cy="371672"/>
        </a:xfrm>
        <a:prstGeom prst="rect">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n-US" sz="1800" kern="1200" dirty="0" smtClean="0">
              <a:solidFill>
                <a:schemeClr val="bg1"/>
              </a:solidFill>
              <a:latin typeface="Times New Roman" pitchFamily="18" charset="0"/>
              <a:cs typeface="Times New Roman" pitchFamily="18" charset="0"/>
            </a:rPr>
            <a:t>VERIFICATION</a:t>
          </a:r>
          <a:endParaRPr lang="en-US" sz="1800" kern="1200" dirty="0">
            <a:solidFill>
              <a:schemeClr val="bg1"/>
            </a:solidFill>
            <a:latin typeface="Times New Roman" pitchFamily="18" charset="0"/>
            <a:cs typeface="Times New Roman" pitchFamily="18" charset="0"/>
          </a:endParaRPr>
        </a:p>
      </dsp:txBody>
      <dsp:txXfrm>
        <a:off x="0" y="2265491"/>
        <a:ext cx="2724150" cy="371672"/>
      </dsp:txXfrm>
    </dsp:sp>
    <dsp:sp modelId="{0D7B21B1-727E-4957-A76B-7557AA4647E4}">
      <dsp:nvSpPr>
        <dsp:cNvPr id="0" name=""/>
        <dsp:cNvSpPr/>
      </dsp:nvSpPr>
      <dsp:spPr>
        <a:xfrm rot="10800000">
          <a:off x="0" y="1699433"/>
          <a:ext cx="2724150" cy="571632"/>
        </a:xfrm>
        <a:prstGeom prst="upArrowCallout">
          <a:avLst/>
        </a:prstGeom>
        <a:solidFill>
          <a:schemeClr val="accent4">
            <a:hueOff val="-1116192"/>
            <a:satOff val="6725"/>
            <a:lumOff val="539"/>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n-US" sz="1800" kern="1200" dirty="0" smtClean="0">
              <a:solidFill>
                <a:schemeClr val="bg1"/>
              </a:solidFill>
              <a:latin typeface="Times New Roman" pitchFamily="18" charset="0"/>
              <a:cs typeface="Times New Roman" pitchFamily="18" charset="0"/>
            </a:rPr>
            <a:t>DETAIL</a:t>
          </a:r>
          <a:r>
            <a:rPr lang="en-US" sz="2000" kern="1200" dirty="0" smtClean="0">
              <a:solidFill>
                <a:schemeClr val="bg1"/>
              </a:solidFill>
            </a:rPr>
            <a:t> </a:t>
          </a:r>
          <a:r>
            <a:rPr lang="en-US" sz="1800" kern="1200" dirty="0" smtClean="0">
              <a:solidFill>
                <a:schemeClr val="bg1"/>
              </a:solidFill>
              <a:latin typeface="Times New Roman" pitchFamily="18" charset="0"/>
              <a:cs typeface="Times New Roman" pitchFamily="18" charset="0"/>
            </a:rPr>
            <a:t>DESIGN</a:t>
          </a:r>
          <a:endParaRPr lang="en-US" sz="1800" kern="1200" dirty="0">
            <a:solidFill>
              <a:schemeClr val="bg1"/>
            </a:solidFill>
            <a:latin typeface="Times New Roman" pitchFamily="18" charset="0"/>
            <a:cs typeface="Times New Roman" pitchFamily="18" charset="0"/>
          </a:endParaRPr>
        </a:p>
      </dsp:txBody>
      <dsp:txXfrm rot="10800000">
        <a:off x="0" y="1699433"/>
        <a:ext cx="2724150" cy="371429"/>
      </dsp:txXfrm>
    </dsp:sp>
    <dsp:sp modelId="{8CB41D09-3FFC-4CDF-A847-1B86B9835627}">
      <dsp:nvSpPr>
        <dsp:cNvPr id="0" name=""/>
        <dsp:cNvSpPr/>
      </dsp:nvSpPr>
      <dsp:spPr>
        <a:xfrm rot="10800000">
          <a:off x="0" y="1133376"/>
          <a:ext cx="2724150" cy="571632"/>
        </a:xfrm>
        <a:prstGeom prst="upArrowCallout">
          <a:avLst/>
        </a:prstGeom>
        <a:solidFill>
          <a:schemeClr val="accent4">
            <a:hueOff val="-2232385"/>
            <a:satOff val="13449"/>
            <a:lumOff val="1078"/>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n-US" sz="1800" kern="1200" dirty="0" smtClean="0">
              <a:solidFill>
                <a:schemeClr val="bg1"/>
              </a:solidFill>
              <a:latin typeface="Times New Roman" pitchFamily="18" charset="0"/>
              <a:cs typeface="Times New Roman" pitchFamily="18" charset="0"/>
            </a:rPr>
            <a:t>EVALUATION</a:t>
          </a:r>
          <a:endParaRPr lang="en-US" sz="1800" kern="1200" dirty="0">
            <a:solidFill>
              <a:schemeClr val="bg1"/>
            </a:solidFill>
            <a:latin typeface="Times New Roman" pitchFamily="18" charset="0"/>
            <a:cs typeface="Times New Roman" pitchFamily="18" charset="0"/>
          </a:endParaRPr>
        </a:p>
      </dsp:txBody>
      <dsp:txXfrm rot="10800000">
        <a:off x="0" y="1133376"/>
        <a:ext cx="2724150" cy="371429"/>
      </dsp:txXfrm>
    </dsp:sp>
    <dsp:sp modelId="{76000EF0-8BFE-4545-8110-457C9E88912F}">
      <dsp:nvSpPr>
        <dsp:cNvPr id="0" name=""/>
        <dsp:cNvSpPr/>
      </dsp:nvSpPr>
      <dsp:spPr>
        <a:xfrm rot="10800000">
          <a:off x="0" y="567318"/>
          <a:ext cx="2724150" cy="571632"/>
        </a:xfrm>
        <a:prstGeom prst="upArrowCallout">
          <a:avLst/>
        </a:prstGeom>
        <a:solidFill>
          <a:schemeClr val="accent4">
            <a:hueOff val="-3348577"/>
            <a:satOff val="20174"/>
            <a:lumOff val="1617"/>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n-US" sz="1800" kern="1200" dirty="0" smtClean="0">
              <a:solidFill>
                <a:schemeClr val="bg1"/>
              </a:solidFill>
              <a:latin typeface="Times New Roman" pitchFamily="18" charset="0"/>
              <a:cs typeface="Times New Roman" pitchFamily="18" charset="0"/>
            </a:rPr>
            <a:t>ANALYSIS</a:t>
          </a:r>
          <a:endParaRPr lang="en-US" sz="1800" kern="1200" dirty="0">
            <a:solidFill>
              <a:schemeClr val="bg1"/>
            </a:solidFill>
            <a:latin typeface="Times New Roman" pitchFamily="18" charset="0"/>
            <a:cs typeface="Times New Roman" pitchFamily="18" charset="0"/>
          </a:endParaRPr>
        </a:p>
      </dsp:txBody>
      <dsp:txXfrm rot="10800000">
        <a:off x="0" y="567318"/>
        <a:ext cx="2724150" cy="371429"/>
      </dsp:txXfrm>
    </dsp:sp>
    <dsp:sp modelId="{05D54255-3690-4E65-BC0D-B758935CCFEC}">
      <dsp:nvSpPr>
        <dsp:cNvPr id="0" name=""/>
        <dsp:cNvSpPr/>
      </dsp:nvSpPr>
      <dsp:spPr>
        <a:xfrm rot="10800000">
          <a:off x="0" y="1261"/>
          <a:ext cx="2724150" cy="571632"/>
        </a:xfrm>
        <a:prstGeom prst="upArrowCallout">
          <a:avLst/>
        </a:prstGeom>
        <a:solidFill>
          <a:schemeClr val="accent4">
            <a:hueOff val="-4464770"/>
            <a:satOff val="26899"/>
            <a:lumOff val="2156"/>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n-US" sz="1800" kern="1200" dirty="0" smtClean="0">
              <a:solidFill>
                <a:schemeClr val="bg1"/>
              </a:solidFill>
              <a:latin typeface="Times New Roman" pitchFamily="18" charset="0"/>
              <a:cs typeface="Times New Roman" pitchFamily="18" charset="0"/>
            </a:rPr>
            <a:t>DIFINITION</a:t>
          </a:r>
          <a:endParaRPr lang="en-US" sz="1800" kern="1200" dirty="0">
            <a:solidFill>
              <a:schemeClr val="bg1"/>
            </a:solidFill>
            <a:latin typeface="Times New Roman" pitchFamily="18" charset="0"/>
            <a:cs typeface="Times New Roman" pitchFamily="18" charset="0"/>
          </a:endParaRPr>
        </a:p>
      </dsp:txBody>
      <dsp:txXfrm rot="10800000">
        <a:off x="0" y="1261"/>
        <a:ext cx="2724150" cy="3714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FBB6830-3DBD-4B20-82D1-3255B5F6E9B7}">
      <dsp:nvSpPr>
        <dsp:cNvPr id="0" name=""/>
        <dsp:cNvSpPr/>
      </dsp:nvSpPr>
      <dsp:spPr>
        <a:xfrm>
          <a:off x="3758" y="25144"/>
          <a:ext cx="1123475" cy="674085"/>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latin typeface="Times New Roman" pitchFamily="18" charset="0"/>
              <a:cs typeface="Times New Roman" pitchFamily="18" charset="0"/>
            </a:rPr>
            <a:t>Test Planning</a:t>
          </a:r>
          <a:endParaRPr lang="en-US" sz="1400" kern="1200" dirty="0">
            <a:solidFill>
              <a:schemeClr val="bg1"/>
            </a:solidFill>
            <a:latin typeface="Times New Roman" pitchFamily="18" charset="0"/>
            <a:cs typeface="Times New Roman" pitchFamily="18" charset="0"/>
          </a:endParaRPr>
        </a:p>
      </dsp:txBody>
      <dsp:txXfrm>
        <a:off x="23501" y="44887"/>
        <a:ext cx="1083989" cy="634599"/>
      </dsp:txXfrm>
    </dsp:sp>
    <dsp:sp modelId="{E90D35B8-1166-468F-AAFB-967A9A0128D4}">
      <dsp:nvSpPr>
        <dsp:cNvPr id="0" name=""/>
        <dsp:cNvSpPr/>
      </dsp:nvSpPr>
      <dsp:spPr>
        <a:xfrm>
          <a:off x="1226100" y="222876"/>
          <a:ext cx="238176" cy="278621"/>
        </a:xfrm>
        <a:prstGeom prst="rightArrow">
          <a:avLst>
            <a:gd name="adj1" fmla="val 60000"/>
            <a:gd name="adj2" fmla="val 50000"/>
          </a:avLst>
        </a:prstGeom>
        <a:solidFill>
          <a:schemeClr val="accent4">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a:off x="1226100" y="278600"/>
        <a:ext cx="166723" cy="167173"/>
      </dsp:txXfrm>
    </dsp:sp>
    <dsp:sp modelId="{C622D9E8-9E12-472B-8192-B78C66F89E5E}">
      <dsp:nvSpPr>
        <dsp:cNvPr id="0" name=""/>
        <dsp:cNvSpPr/>
      </dsp:nvSpPr>
      <dsp:spPr>
        <a:xfrm>
          <a:off x="1576624" y="25144"/>
          <a:ext cx="1123475" cy="674085"/>
        </a:xfrm>
        <a:prstGeom prst="roundRect">
          <a:avLst>
            <a:gd name="adj" fmla="val 10000"/>
          </a:avLst>
        </a:prstGeom>
        <a:solidFill>
          <a:schemeClr val="accent4">
            <a:hueOff val="-892954"/>
            <a:satOff val="5380"/>
            <a:lumOff val="431"/>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latin typeface="Times New Roman" pitchFamily="18" charset="0"/>
              <a:cs typeface="Times New Roman" pitchFamily="18" charset="0"/>
            </a:rPr>
            <a:t>Test Development</a:t>
          </a:r>
          <a:endParaRPr lang="en-US" sz="1400" kern="1200" dirty="0">
            <a:solidFill>
              <a:schemeClr val="bg1"/>
            </a:solidFill>
            <a:latin typeface="Times New Roman" pitchFamily="18" charset="0"/>
            <a:cs typeface="Times New Roman" pitchFamily="18" charset="0"/>
          </a:endParaRPr>
        </a:p>
      </dsp:txBody>
      <dsp:txXfrm>
        <a:off x="1596367" y="44887"/>
        <a:ext cx="1083989" cy="634599"/>
      </dsp:txXfrm>
    </dsp:sp>
    <dsp:sp modelId="{571162A6-B478-4FFF-A018-E3F7F455F04F}">
      <dsp:nvSpPr>
        <dsp:cNvPr id="0" name=""/>
        <dsp:cNvSpPr/>
      </dsp:nvSpPr>
      <dsp:spPr>
        <a:xfrm>
          <a:off x="2798966" y="222876"/>
          <a:ext cx="238176" cy="278621"/>
        </a:xfrm>
        <a:prstGeom prst="rightArrow">
          <a:avLst>
            <a:gd name="adj1" fmla="val 60000"/>
            <a:gd name="adj2" fmla="val 50000"/>
          </a:avLst>
        </a:prstGeom>
        <a:solidFill>
          <a:schemeClr val="accent4">
            <a:hueOff val="-1116192"/>
            <a:satOff val="6725"/>
            <a:lumOff val="539"/>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a:off x="2798966" y="278600"/>
        <a:ext cx="166723" cy="167173"/>
      </dsp:txXfrm>
    </dsp:sp>
    <dsp:sp modelId="{240CBA1A-AD07-4601-A285-2DF9CC960ACC}">
      <dsp:nvSpPr>
        <dsp:cNvPr id="0" name=""/>
        <dsp:cNvSpPr/>
      </dsp:nvSpPr>
      <dsp:spPr>
        <a:xfrm>
          <a:off x="3149490" y="25144"/>
          <a:ext cx="1123475" cy="674085"/>
        </a:xfrm>
        <a:prstGeom prst="roundRect">
          <a:avLst>
            <a:gd name="adj" fmla="val 10000"/>
          </a:avLst>
        </a:prstGeom>
        <a:solidFill>
          <a:schemeClr val="accent4">
            <a:hueOff val="-1785908"/>
            <a:satOff val="10760"/>
            <a:lumOff val="862"/>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latin typeface="Times New Roman" pitchFamily="18" charset="0"/>
              <a:cs typeface="Times New Roman" pitchFamily="18" charset="0"/>
            </a:rPr>
            <a:t>Test Execution</a:t>
          </a:r>
          <a:endParaRPr lang="en-US" sz="1400" kern="1200" dirty="0">
            <a:solidFill>
              <a:schemeClr val="bg1"/>
            </a:solidFill>
            <a:latin typeface="Times New Roman" pitchFamily="18" charset="0"/>
            <a:cs typeface="Times New Roman" pitchFamily="18" charset="0"/>
          </a:endParaRPr>
        </a:p>
      </dsp:txBody>
      <dsp:txXfrm>
        <a:off x="3169233" y="44887"/>
        <a:ext cx="1083989" cy="634599"/>
      </dsp:txXfrm>
    </dsp:sp>
    <dsp:sp modelId="{27B33C53-5D63-4B77-BDE3-85762B669567}">
      <dsp:nvSpPr>
        <dsp:cNvPr id="0" name=""/>
        <dsp:cNvSpPr/>
      </dsp:nvSpPr>
      <dsp:spPr>
        <a:xfrm rot="5400000">
          <a:off x="3592139" y="777873"/>
          <a:ext cx="238176" cy="278621"/>
        </a:xfrm>
        <a:prstGeom prst="rightArrow">
          <a:avLst>
            <a:gd name="adj1" fmla="val 60000"/>
            <a:gd name="adj2" fmla="val 50000"/>
          </a:avLst>
        </a:prstGeom>
        <a:solidFill>
          <a:schemeClr val="accent4">
            <a:hueOff val="-2232385"/>
            <a:satOff val="13449"/>
            <a:lumOff val="1078"/>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rot="-5400000">
        <a:off x="3627641" y="798096"/>
        <a:ext cx="167173" cy="166723"/>
      </dsp:txXfrm>
    </dsp:sp>
    <dsp:sp modelId="{6EBA7D98-309D-4D70-A084-99B17900FCC7}">
      <dsp:nvSpPr>
        <dsp:cNvPr id="0" name=""/>
        <dsp:cNvSpPr/>
      </dsp:nvSpPr>
      <dsp:spPr>
        <a:xfrm>
          <a:off x="3149490" y="1148620"/>
          <a:ext cx="1123475" cy="674085"/>
        </a:xfrm>
        <a:prstGeom prst="roundRect">
          <a:avLst>
            <a:gd name="adj" fmla="val 10000"/>
          </a:avLst>
        </a:prstGeom>
        <a:solidFill>
          <a:schemeClr val="accent4">
            <a:hueOff val="-2678862"/>
            <a:satOff val="16139"/>
            <a:lumOff val="1294"/>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latin typeface="Times New Roman" pitchFamily="18" charset="0"/>
              <a:cs typeface="Times New Roman" pitchFamily="18" charset="0"/>
            </a:rPr>
            <a:t>Defect Reporting</a:t>
          </a:r>
          <a:endParaRPr lang="en-US" sz="1400" kern="1200" dirty="0">
            <a:solidFill>
              <a:schemeClr val="bg1"/>
            </a:solidFill>
            <a:latin typeface="Times New Roman" pitchFamily="18" charset="0"/>
            <a:cs typeface="Times New Roman" pitchFamily="18" charset="0"/>
          </a:endParaRPr>
        </a:p>
      </dsp:txBody>
      <dsp:txXfrm>
        <a:off x="3169233" y="1168363"/>
        <a:ext cx="1083989" cy="634599"/>
      </dsp:txXfrm>
    </dsp:sp>
    <dsp:sp modelId="{71EF2703-C2DB-4CDD-95E6-30FE30A6A10F}">
      <dsp:nvSpPr>
        <dsp:cNvPr id="0" name=""/>
        <dsp:cNvSpPr/>
      </dsp:nvSpPr>
      <dsp:spPr>
        <a:xfrm rot="10800000">
          <a:off x="2812447" y="1346351"/>
          <a:ext cx="238176" cy="278621"/>
        </a:xfrm>
        <a:prstGeom prst="rightArrow">
          <a:avLst>
            <a:gd name="adj1" fmla="val 60000"/>
            <a:gd name="adj2" fmla="val 50000"/>
          </a:avLst>
        </a:prstGeom>
        <a:solidFill>
          <a:schemeClr val="accent4">
            <a:hueOff val="-3348577"/>
            <a:satOff val="20174"/>
            <a:lumOff val="1617"/>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rot="10800000">
        <a:off x="2883900" y="1402075"/>
        <a:ext cx="166723" cy="167173"/>
      </dsp:txXfrm>
    </dsp:sp>
    <dsp:sp modelId="{C69D81C4-9878-4202-9B40-CC10F8DC3689}">
      <dsp:nvSpPr>
        <dsp:cNvPr id="0" name=""/>
        <dsp:cNvSpPr/>
      </dsp:nvSpPr>
      <dsp:spPr>
        <a:xfrm>
          <a:off x="1576624" y="1148620"/>
          <a:ext cx="1123475" cy="674085"/>
        </a:xfrm>
        <a:prstGeom prst="roundRect">
          <a:avLst>
            <a:gd name="adj" fmla="val 10000"/>
          </a:avLst>
        </a:prstGeom>
        <a:solidFill>
          <a:schemeClr val="accent4">
            <a:hueOff val="-3571816"/>
            <a:satOff val="21519"/>
            <a:lumOff val="1725"/>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latin typeface="Times New Roman" pitchFamily="18" charset="0"/>
              <a:cs typeface="Times New Roman" pitchFamily="18" charset="0"/>
            </a:rPr>
            <a:t>Retest Defects</a:t>
          </a:r>
          <a:endParaRPr lang="en-US" sz="1400" kern="1200" dirty="0">
            <a:solidFill>
              <a:schemeClr val="bg1"/>
            </a:solidFill>
            <a:latin typeface="Times New Roman" pitchFamily="18" charset="0"/>
            <a:cs typeface="Times New Roman" pitchFamily="18" charset="0"/>
          </a:endParaRPr>
        </a:p>
      </dsp:txBody>
      <dsp:txXfrm>
        <a:off x="1596367" y="1168363"/>
        <a:ext cx="1083989" cy="634599"/>
      </dsp:txXfrm>
    </dsp:sp>
    <dsp:sp modelId="{1053ADA7-9342-4A43-85BE-854780BFAF3E}">
      <dsp:nvSpPr>
        <dsp:cNvPr id="0" name=""/>
        <dsp:cNvSpPr/>
      </dsp:nvSpPr>
      <dsp:spPr>
        <a:xfrm rot="10800000">
          <a:off x="1239582" y="1346351"/>
          <a:ext cx="238176" cy="278621"/>
        </a:xfrm>
        <a:prstGeom prst="rightArrow">
          <a:avLst>
            <a:gd name="adj1" fmla="val 60000"/>
            <a:gd name="adj2" fmla="val 50000"/>
          </a:avLst>
        </a:prstGeom>
        <a:solidFill>
          <a:schemeClr val="accent4">
            <a:hueOff val="-4464770"/>
            <a:satOff val="26899"/>
            <a:lumOff val="2156"/>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rot="10800000">
        <a:off x="1311035" y="1402075"/>
        <a:ext cx="166723" cy="167173"/>
      </dsp:txXfrm>
    </dsp:sp>
    <dsp:sp modelId="{2C3CD55E-6341-4B40-90CD-9A5DBE4DE4E6}">
      <dsp:nvSpPr>
        <dsp:cNvPr id="0" name=""/>
        <dsp:cNvSpPr/>
      </dsp:nvSpPr>
      <dsp:spPr>
        <a:xfrm>
          <a:off x="3758" y="1148620"/>
          <a:ext cx="1123475" cy="674085"/>
        </a:xfrm>
        <a:prstGeom prst="roundRect">
          <a:avLst>
            <a:gd name="adj" fmla="val 10000"/>
          </a:avLst>
        </a:prstGeom>
        <a:solidFill>
          <a:schemeClr val="accent4">
            <a:hueOff val="-4464770"/>
            <a:satOff val="26899"/>
            <a:lumOff val="2156"/>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latin typeface="Times New Roman" pitchFamily="18" charset="0"/>
              <a:cs typeface="Times New Roman" pitchFamily="18" charset="0"/>
            </a:rPr>
            <a:t>Product Delivery</a:t>
          </a:r>
          <a:endParaRPr lang="en-US" sz="1400" kern="1200" dirty="0">
            <a:solidFill>
              <a:schemeClr val="bg1"/>
            </a:solidFill>
            <a:latin typeface="Times New Roman" pitchFamily="18" charset="0"/>
            <a:cs typeface="Times New Roman" pitchFamily="18" charset="0"/>
          </a:endParaRPr>
        </a:p>
      </dsp:txBody>
      <dsp:txXfrm>
        <a:off x="23501" y="1168363"/>
        <a:ext cx="1083989" cy="63459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F955D4-D745-4050-9BE8-5C15B7573843}">
      <dsp:nvSpPr>
        <dsp:cNvPr id="0" name=""/>
        <dsp:cNvSpPr/>
      </dsp:nvSpPr>
      <dsp:spPr>
        <a:xfrm>
          <a:off x="2812410" y="953259"/>
          <a:ext cx="2333204" cy="277598"/>
        </a:xfrm>
        <a:custGeom>
          <a:avLst/>
          <a:gdLst/>
          <a:ahLst/>
          <a:cxnLst/>
          <a:rect l="0" t="0" r="0" b="0"/>
          <a:pathLst>
            <a:path>
              <a:moveTo>
                <a:pt x="0" y="0"/>
              </a:moveTo>
              <a:lnTo>
                <a:pt x="0" y="189175"/>
              </a:lnTo>
              <a:lnTo>
                <a:pt x="2333204" y="189175"/>
              </a:lnTo>
              <a:lnTo>
                <a:pt x="2333204"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C913793-C955-464A-9CBF-46D04ACA3707}">
      <dsp:nvSpPr>
        <dsp:cNvPr id="0" name=""/>
        <dsp:cNvSpPr/>
      </dsp:nvSpPr>
      <dsp:spPr>
        <a:xfrm>
          <a:off x="2812410" y="953259"/>
          <a:ext cx="1166602" cy="277598"/>
        </a:xfrm>
        <a:custGeom>
          <a:avLst/>
          <a:gdLst/>
          <a:ahLst/>
          <a:cxnLst/>
          <a:rect l="0" t="0" r="0" b="0"/>
          <a:pathLst>
            <a:path>
              <a:moveTo>
                <a:pt x="0" y="0"/>
              </a:moveTo>
              <a:lnTo>
                <a:pt x="0" y="189175"/>
              </a:lnTo>
              <a:lnTo>
                <a:pt x="1166602" y="189175"/>
              </a:lnTo>
              <a:lnTo>
                <a:pt x="1166602"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CA7E604-31B8-4E45-B6EA-61FBF34AB77F}">
      <dsp:nvSpPr>
        <dsp:cNvPr id="0" name=""/>
        <dsp:cNvSpPr/>
      </dsp:nvSpPr>
      <dsp:spPr>
        <a:xfrm>
          <a:off x="2766690"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2C8B285-3CEF-432C-B80E-0BA4833C5453}">
      <dsp:nvSpPr>
        <dsp:cNvPr id="0" name=""/>
        <dsp:cNvSpPr/>
      </dsp:nvSpPr>
      <dsp:spPr>
        <a:xfrm>
          <a:off x="2766690" y="953259"/>
          <a:ext cx="91440" cy="277598"/>
        </a:xfrm>
        <a:custGeom>
          <a:avLst/>
          <a:gdLst/>
          <a:ahLst/>
          <a:cxnLst/>
          <a:rect l="0" t="0" r="0" b="0"/>
          <a:pathLst>
            <a:path>
              <a:moveTo>
                <a:pt x="45720" y="0"/>
              </a:moveTo>
              <a:lnTo>
                <a:pt x="4572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3A0C919-D8DF-4E56-B4C3-D2A453F050FD}">
      <dsp:nvSpPr>
        <dsp:cNvPr id="0" name=""/>
        <dsp:cNvSpPr/>
      </dsp:nvSpPr>
      <dsp:spPr>
        <a:xfrm>
          <a:off x="1645807" y="953259"/>
          <a:ext cx="1166602" cy="277598"/>
        </a:xfrm>
        <a:custGeom>
          <a:avLst/>
          <a:gdLst/>
          <a:ahLst/>
          <a:cxnLst/>
          <a:rect l="0" t="0" r="0" b="0"/>
          <a:pathLst>
            <a:path>
              <a:moveTo>
                <a:pt x="1166602" y="0"/>
              </a:moveTo>
              <a:lnTo>
                <a:pt x="1166602"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F2970F0-389F-4250-A6F3-4B55A3AFA419}">
      <dsp:nvSpPr>
        <dsp:cNvPr id="0" name=""/>
        <dsp:cNvSpPr/>
      </dsp:nvSpPr>
      <dsp:spPr>
        <a:xfrm>
          <a:off x="433485"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3F232ED-48E9-4E7E-A597-F5F7CF681C1A}">
      <dsp:nvSpPr>
        <dsp:cNvPr id="0" name=""/>
        <dsp:cNvSpPr/>
      </dsp:nvSpPr>
      <dsp:spPr>
        <a:xfrm>
          <a:off x="479205" y="953259"/>
          <a:ext cx="2333204" cy="277598"/>
        </a:xfrm>
        <a:custGeom>
          <a:avLst/>
          <a:gdLst/>
          <a:ahLst/>
          <a:cxnLst/>
          <a:rect l="0" t="0" r="0" b="0"/>
          <a:pathLst>
            <a:path>
              <a:moveTo>
                <a:pt x="2333204" y="0"/>
              </a:moveTo>
              <a:lnTo>
                <a:pt x="2333204"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76353B5-727E-4A1B-97A0-0A8A52371AE4}">
      <dsp:nvSpPr>
        <dsp:cNvPr id="0" name=""/>
        <dsp:cNvSpPr/>
      </dsp:nvSpPr>
      <dsp:spPr>
        <a:xfrm>
          <a:off x="2335163" y="347156"/>
          <a:ext cx="954492" cy="60610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2B3173F8-094E-4168-97F3-3159A96711BD}">
      <dsp:nvSpPr>
        <dsp:cNvPr id="0" name=""/>
        <dsp:cNvSpPr/>
      </dsp:nvSpPr>
      <dsp:spPr>
        <a:xfrm>
          <a:off x="2441218" y="447908"/>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Team Leader</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Nhung Huynh</a:t>
          </a:r>
        </a:p>
      </dsp:txBody>
      <dsp:txXfrm>
        <a:off x="2458970" y="465660"/>
        <a:ext cx="918988" cy="570598"/>
      </dsp:txXfrm>
    </dsp:sp>
    <dsp:sp modelId="{B1A44930-35F0-4A71-87B7-196E269E68C5}">
      <dsp:nvSpPr>
        <dsp:cNvPr id="0" name=""/>
        <dsp:cNvSpPr/>
      </dsp:nvSpPr>
      <dsp:spPr>
        <a:xfrm>
          <a:off x="195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93DA5D40-F68F-48ED-BAFC-EA881BF919FA}">
      <dsp:nvSpPr>
        <dsp:cNvPr id="0" name=""/>
        <dsp:cNvSpPr/>
      </dsp:nvSpPr>
      <dsp:spPr>
        <a:xfrm>
          <a:off x="10801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Requirement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Quyet Nguyen</a:t>
          </a:r>
        </a:p>
      </dsp:txBody>
      <dsp:txXfrm>
        <a:off x="125765" y="1349361"/>
        <a:ext cx="918988" cy="570598"/>
      </dsp:txXfrm>
    </dsp:sp>
    <dsp:sp modelId="{92500404-2908-45D1-8D02-610E43BF0243}">
      <dsp:nvSpPr>
        <dsp:cNvPr id="0" name=""/>
        <dsp:cNvSpPr/>
      </dsp:nvSpPr>
      <dsp:spPr>
        <a:xfrm>
          <a:off x="1958"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AB792AE-1276-418F-8588-E3EF0B85E776}">
      <dsp:nvSpPr>
        <dsp:cNvPr id="0" name=""/>
        <dsp:cNvSpPr/>
      </dsp:nvSpPr>
      <dsp:spPr>
        <a:xfrm>
          <a:off x="108013"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Nguyen Dinh</a:t>
          </a:r>
        </a:p>
      </dsp:txBody>
      <dsp:txXfrm>
        <a:off x="125765" y="2233062"/>
        <a:ext cx="918988" cy="570598"/>
      </dsp:txXfrm>
    </dsp:sp>
    <dsp:sp modelId="{7516AA13-0C37-450D-A19C-423E4D031A73}">
      <dsp:nvSpPr>
        <dsp:cNvPr id="0" name=""/>
        <dsp:cNvSpPr/>
      </dsp:nvSpPr>
      <dsp:spPr>
        <a:xfrm>
          <a:off x="1168561"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732E38C0-119B-4C19-9E34-6021FE87EB39}">
      <dsp:nvSpPr>
        <dsp:cNvPr id="0" name=""/>
        <dsp:cNvSpPr/>
      </dsp:nvSpPr>
      <dsp:spPr>
        <a:xfrm>
          <a:off x="1274615"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Architect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Tuong Nguyen</a:t>
          </a:r>
        </a:p>
      </dsp:txBody>
      <dsp:txXfrm>
        <a:off x="1292367" y="1349361"/>
        <a:ext cx="918988" cy="570598"/>
      </dsp:txXfrm>
    </dsp:sp>
    <dsp:sp modelId="{A99E4E77-D8F1-4E80-97C4-8F952D82A468}">
      <dsp:nvSpPr>
        <dsp:cNvPr id="0" name=""/>
        <dsp:cNvSpPr/>
      </dsp:nvSpPr>
      <dsp:spPr>
        <a:xfrm>
          <a:off x="2335163"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3FA38B6-5641-4B33-B919-74BE9115CC80}">
      <dsp:nvSpPr>
        <dsp:cNvPr id="0" name=""/>
        <dsp:cNvSpPr/>
      </dsp:nvSpPr>
      <dsp:spPr>
        <a:xfrm>
          <a:off x="2441218"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Design Dang Nguyen</a:t>
          </a:r>
        </a:p>
      </dsp:txBody>
      <dsp:txXfrm>
        <a:off x="2458970" y="1349361"/>
        <a:ext cx="918988" cy="570598"/>
      </dsp:txXfrm>
    </dsp:sp>
    <dsp:sp modelId="{754FF013-9835-4550-86D1-A0BC9B9B76D7}">
      <dsp:nvSpPr>
        <dsp:cNvPr id="0" name=""/>
        <dsp:cNvSpPr/>
      </dsp:nvSpPr>
      <dsp:spPr>
        <a:xfrm>
          <a:off x="2335163"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25DEF41-3600-41C0-A669-D306AF3F298B}">
      <dsp:nvSpPr>
        <dsp:cNvPr id="0" name=""/>
        <dsp:cNvSpPr/>
      </dsp:nvSpPr>
      <dsp:spPr>
        <a:xfrm>
          <a:off x="2441218"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Loc Phan</a:t>
          </a:r>
        </a:p>
      </dsp:txBody>
      <dsp:txXfrm>
        <a:off x="2458970" y="2233062"/>
        <a:ext cx="918988" cy="570598"/>
      </dsp:txXfrm>
    </dsp:sp>
    <dsp:sp modelId="{03AA1FC1-D01C-44CC-B664-A772C8319DBB}">
      <dsp:nvSpPr>
        <dsp:cNvPr id="0" name=""/>
        <dsp:cNvSpPr/>
      </dsp:nvSpPr>
      <dsp:spPr>
        <a:xfrm>
          <a:off x="3501766"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03DD69C-625F-407C-B0C2-1A02401B3370}">
      <dsp:nvSpPr>
        <dsp:cNvPr id="0" name=""/>
        <dsp:cNvSpPr/>
      </dsp:nvSpPr>
      <dsp:spPr>
        <a:xfrm>
          <a:off x="3607820"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Test Tung Nguyen</a:t>
          </a:r>
        </a:p>
      </dsp:txBody>
      <dsp:txXfrm>
        <a:off x="3625572" y="1349361"/>
        <a:ext cx="918988" cy="570598"/>
      </dsp:txXfrm>
    </dsp:sp>
    <dsp:sp modelId="{0F07B2A3-39E1-4889-BD5C-AB7F5B06A4F7}">
      <dsp:nvSpPr>
        <dsp:cNvPr id="0" name=""/>
        <dsp:cNvSpPr/>
      </dsp:nvSpPr>
      <dsp:spPr>
        <a:xfrm>
          <a:off x="466836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BA928744-1BEE-4A6D-88B9-9EE3BD3BDABE}">
      <dsp:nvSpPr>
        <dsp:cNvPr id="0" name=""/>
        <dsp:cNvSpPr/>
      </dsp:nvSpPr>
      <dsp:spPr>
        <a:xfrm>
          <a:off x="477442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Technical Lead Tân Trần</a:t>
          </a:r>
        </a:p>
      </dsp:txBody>
      <dsp:txXfrm>
        <a:off x="4792175" y="1349361"/>
        <a:ext cx="918988" cy="57059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B8CAAA-DDEB-4145-8CF0-63772D6DD2D2}">
      <dsp:nvSpPr>
        <dsp:cNvPr id="0" name=""/>
        <dsp:cNvSpPr/>
      </dsp:nvSpPr>
      <dsp:spPr>
        <a:xfrm>
          <a:off x="3948112" y="609600"/>
          <a:ext cx="2844949" cy="265841"/>
        </a:xfrm>
        <a:custGeom>
          <a:avLst/>
          <a:gdLst/>
          <a:ahLst/>
          <a:cxnLst/>
          <a:rect l="0" t="0" r="0" b="0"/>
          <a:pathLst>
            <a:path>
              <a:moveTo>
                <a:pt x="0" y="0"/>
              </a:moveTo>
              <a:lnTo>
                <a:pt x="0" y="138065"/>
              </a:lnTo>
              <a:lnTo>
                <a:pt x="2844949" y="138065"/>
              </a:lnTo>
              <a:lnTo>
                <a:pt x="2844949" y="2658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3A6336-6C6F-4479-9782-14F0392AA6E1}">
      <dsp:nvSpPr>
        <dsp:cNvPr id="0" name=""/>
        <dsp:cNvSpPr/>
      </dsp:nvSpPr>
      <dsp:spPr>
        <a:xfrm>
          <a:off x="3948112" y="609600"/>
          <a:ext cx="2151373" cy="265841"/>
        </a:xfrm>
        <a:custGeom>
          <a:avLst/>
          <a:gdLst/>
          <a:ahLst/>
          <a:cxnLst/>
          <a:rect l="0" t="0" r="0" b="0"/>
          <a:pathLst>
            <a:path>
              <a:moveTo>
                <a:pt x="0" y="0"/>
              </a:moveTo>
              <a:lnTo>
                <a:pt x="0" y="138065"/>
              </a:lnTo>
              <a:lnTo>
                <a:pt x="2151373" y="138065"/>
              </a:lnTo>
              <a:lnTo>
                <a:pt x="2151373" y="2658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C1B564-8580-4680-B78A-AE8DE59351FF}">
      <dsp:nvSpPr>
        <dsp:cNvPr id="0" name=""/>
        <dsp:cNvSpPr/>
      </dsp:nvSpPr>
      <dsp:spPr>
        <a:xfrm>
          <a:off x="3948112" y="609600"/>
          <a:ext cx="1331232" cy="272516"/>
        </a:xfrm>
        <a:custGeom>
          <a:avLst/>
          <a:gdLst/>
          <a:ahLst/>
          <a:cxnLst/>
          <a:rect l="0" t="0" r="0" b="0"/>
          <a:pathLst>
            <a:path>
              <a:moveTo>
                <a:pt x="0" y="0"/>
              </a:moveTo>
              <a:lnTo>
                <a:pt x="0" y="144740"/>
              </a:lnTo>
              <a:lnTo>
                <a:pt x="1331232" y="144740"/>
              </a:lnTo>
              <a:lnTo>
                <a:pt x="1331232" y="27251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8DC201-F10B-4C3A-BCF2-8ACDF02C3DD4}">
      <dsp:nvSpPr>
        <dsp:cNvPr id="0" name=""/>
        <dsp:cNvSpPr/>
      </dsp:nvSpPr>
      <dsp:spPr>
        <a:xfrm>
          <a:off x="3930483" y="1502026"/>
          <a:ext cx="165920" cy="1543966"/>
        </a:xfrm>
        <a:custGeom>
          <a:avLst/>
          <a:gdLst/>
          <a:ahLst/>
          <a:cxnLst/>
          <a:rect l="0" t="0" r="0" b="0"/>
          <a:pathLst>
            <a:path>
              <a:moveTo>
                <a:pt x="0" y="0"/>
              </a:moveTo>
              <a:lnTo>
                <a:pt x="0" y="1543966"/>
              </a:lnTo>
              <a:lnTo>
                <a:pt x="165920" y="15439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001234-527E-49E3-A426-7C170B4494E0}">
      <dsp:nvSpPr>
        <dsp:cNvPr id="0" name=""/>
        <dsp:cNvSpPr/>
      </dsp:nvSpPr>
      <dsp:spPr>
        <a:xfrm>
          <a:off x="3930483" y="1502026"/>
          <a:ext cx="149626" cy="985514"/>
        </a:xfrm>
        <a:custGeom>
          <a:avLst/>
          <a:gdLst/>
          <a:ahLst/>
          <a:cxnLst/>
          <a:rect l="0" t="0" r="0" b="0"/>
          <a:pathLst>
            <a:path>
              <a:moveTo>
                <a:pt x="0" y="0"/>
              </a:moveTo>
              <a:lnTo>
                <a:pt x="0" y="985514"/>
              </a:lnTo>
              <a:lnTo>
                <a:pt x="149626" y="9855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0158CD9-B0A1-41FE-AE5F-926E66E62156}">
      <dsp:nvSpPr>
        <dsp:cNvPr id="0" name=""/>
        <dsp:cNvSpPr/>
      </dsp:nvSpPr>
      <dsp:spPr>
        <a:xfrm>
          <a:off x="3930483" y="1502026"/>
          <a:ext cx="157742" cy="364989"/>
        </a:xfrm>
        <a:custGeom>
          <a:avLst/>
          <a:gdLst/>
          <a:ahLst/>
          <a:cxnLst/>
          <a:rect l="0" t="0" r="0" b="0"/>
          <a:pathLst>
            <a:path>
              <a:moveTo>
                <a:pt x="0" y="0"/>
              </a:moveTo>
              <a:lnTo>
                <a:pt x="0" y="364989"/>
              </a:lnTo>
              <a:lnTo>
                <a:pt x="157742" y="3649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260CFB-9A31-4DA1-8C3F-A873546A3E99}">
      <dsp:nvSpPr>
        <dsp:cNvPr id="0" name=""/>
        <dsp:cNvSpPr/>
      </dsp:nvSpPr>
      <dsp:spPr>
        <a:xfrm>
          <a:off x="3948112" y="609600"/>
          <a:ext cx="348468" cy="283967"/>
        </a:xfrm>
        <a:custGeom>
          <a:avLst/>
          <a:gdLst/>
          <a:ahLst/>
          <a:cxnLst/>
          <a:rect l="0" t="0" r="0" b="0"/>
          <a:pathLst>
            <a:path>
              <a:moveTo>
                <a:pt x="0" y="0"/>
              </a:moveTo>
              <a:lnTo>
                <a:pt x="0" y="156191"/>
              </a:lnTo>
              <a:lnTo>
                <a:pt x="348468" y="156191"/>
              </a:lnTo>
              <a:lnTo>
                <a:pt x="348468" y="28396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2C641A-9BC8-4C3D-882E-747393D7A2F3}">
      <dsp:nvSpPr>
        <dsp:cNvPr id="0" name=""/>
        <dsp:cNvSpPr/>
      </dsp:nvSpPr>
      <dsp:spPr>
        <a:xfrm>
          <a:off x="2860113" y="1481375"/>
          <a:ext cx="292547" cy="1006694"/>
        </a:xfrm>
        <a:custGeom>
          <a:avLst/>
          <a:gdLst/>
          <a:ahLst/>
          <a:cxnLst/>
          <a:rect l="0" t="0" r="0" b="0"/>
          <a:pathLst>
            <a:path>
              <a:moveTo>
                <a:pt x="0" y="0"/>
              </a:moveTo>
              <a:lnTo>
                <a:pt x="0" y="1006694"/>
              </a:lnTo>
              <a:lnTo>
                <a:pt x="292547" y="10066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922407-1F9B-4067-9ED5-6F1221124BB5}">
      <dsp:nvSpPr>
        <dsp:cNvPr id="0" name=""/>
        <dsp:cNvSpPr/>
      </dsp:nvSpPr>
      <dsp:spPr>
        <a:xfrm>
          <a:off x="2814393" y="1481375"/>
          <a:ext cx="91440" cy="460311"/>
        </a:xfrm>
        <a:custGeom>
          <a:avLst/>
          <a:gdLst/>
          <a:ahLst/>
          <a:cxnLst/>
          <a:rect l="0" t="0" r="0" b="0"/>
          <a:pathLst>
            <a:path>
              <a:moveTo>
                <a:pt x="45720" y="0"/>
              </a:moveTo>
              <a:lnTo>
                <a:pt x="45720" y="460311"/>
              </a:lnTo>
              <a:lnTo>
                <a:pt x="130929" y="4603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7272A7-870C-495C-AB67-93A7ABCD448F}">
      <dsp:nvSpPr>
        <dsp:cNvPr id="0" name=""/>
        <dsp:cNvSpPr/>
      </dsp:nvSpPr>
      <dsp:spPr>
        <a:xfrm>
          <a:off x="3142764" y="609600"/>
          <a:ext cx="805348" cy="263316"/>
        </a:xfrm>
        <a:custGeom>
          <a:avLst/>
          <a:gdLst/>
          <a:ahLst/>
          <a:cxnLst/>
          <a:rect l="0" t="0" r="0" b="0"/>
          <a:pathLst>
            <a:path>
              <a:moveTo>
                <a:pt x="805348" y="0"/>
              </a:moveTo>
              <a:lnTo>
                <a:pt x="805348" y="135540"/>
              </a:lnTo>
              <a:lnTo>
                <a:pt x="0" y="135540"/>
              </a:lnTo>
              <a:lnTo>
                <a:pt x="0" y="26331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74DD29-A864-4003-A009-6C4C4042AE9E}">
      <dsp:nvSpPr>
        <dsp:cNvPr id="0" name=""/>
        <dsp:cNvSpPr/>
      </dsp:nvSpPr>
      <dsp:spPr>
        <a:xfrm>
          <a:off x="1771935" y="1467599"/>
          <a:ext cx="100577" cy="1136576"/>
        </a:xfrm>
        <a:custGeom>
          <a:avLst/>
          <a:gdLst/>
          <a:ahLst/>
          <a:cxnLst/>
          <a:rect l="0" t="0" r="0" b="0"/>
          <a:pathLst>
            <a:path>
              <a:moveTo>
                <a:pt x="0" y="0"/>
              </a:moveTo>
              <a:lnTo>
                <a:pt x="0" y="1136576"/>
              </a:lnTo>
              <a:lnTo>
                <a:pt x="100577" y="11365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E13C12-1CD4-4578-8DB1-8687A5F74CDE}">
      <dsp:nvSpPr>
        <dsp:cNvPr id="0" name=""/>
        <dsp:cNvSpPr/>
      </dsp:nvSpPr>
      <dsp:spPr>
        <a:xfrm>
          <a:off x="1771935" y="1467599"/>
          <a:ext cx="100017" cy="440913"/>
        </a:xfrm>
        <a:custGeom>
          <a:avLst/>
          <a:gdLst/>
          <a:ahLst/>
          <a:cxnLst/>
          <a:rect l="0" t="0" r="0" b="0"/>
          <a:pathLst>
            <a:path>
              <a:moveTo>
                <a:pt x="0" y="0"/>
              </a:moveTo>
              <a:lnTo>
                <a:pt x="0" y="440913"/>
              </a:lnTo>
              <a:lnTo>
                <a:pt x="100017" y="44091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CAFF11-F10E-442D-BDBA-E6DE8F26209E}">
      <dsp:nvSpPr>
        <dsp:cNvPr id="0" name=""/>
        <dsp:cNvSpPr/>
      </dsp:nvSpPr>
      <dsp:spPr>
        <a:xfrm>
          <a:off x="2100274" y="609600"/>
          <a:ext cx="1847838" cy="249540"/>
        </a:xfrm>
        <a:custGeom>
          <a:avLst/>
          <a:gdLst/>
          <a:ahLst/>
          <a:cxnLst/>
          <a:rect l="0" t="0" r="0" b="0"/>
          <a:pathLst>
            <a:path>
              <a:moveTo>
                <a:pt x="1847838" y="0"/>
              </a:moveTo>
              <a:lnTo>
                <a:pt x="1847838" y="121764"/>
              </a:lnTo>
              <a:lnTo>
                <a:pt x="0" y="121764"/>
              </a:lnTo>
              <a:lnTo>
                <a:pt x="0" y="2495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C83A06-2683-48B3-B7E2-2B55EE0F1850}">
      <dsp:nvSpPr>
        <dsp:cNvPr id="0" name=""/>
        <dsp:cNvSpPr/>
      </dsp:nvSpPr>
      <dsp:spPr>
        <a:xfrm>
          <a:off x="559630" y="1467313"/>
          <a:ext cx="163759" cy="1154014"/>
        </a:xfrm>
        <a:custGeom>
          <a:avLst/>
          <a:gdLst/>
          <a:ahLst/>
          <a:cxnLst/>
          <a:rect l="0" t="0" r="0" b="0"/>
          <a:pathLst>
            <a:path>
              <a:moveTo>
                <a:pt x="0" y="0"/>
              </a:moveTo>
              <a:lnTo>
                <a:pt x="0" y="1154014"/>
              </a:lnTo>
              <a:lnTo>
                <a:pt x="163759" y="11540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9B374C-637F-48E8-85B3-6B51DA40514C}">
      <dsp:nvSpPr>
        <dsp:cNvPr id="0" name=""/>
        <dsp:cNvSpPr/>
      </dsp:nvSpPr>
      <dsp:spPr>
        <a:xfrm>
          <a:off x="559630" y="1467313"/>
          <a:ext cx="172047" cy="425172"/>
        </a:xfrm>
        <a:custGeom>
          <a:avLst/>
          <a:gdLst/>
          <a:ahLst/>
          <a:cxnLst/>
          <a:rect l="0" t="0" r="0" b="0"/>
          <a:pathLst>
            <a:path>
              <a:moveTo>
                <a:pt x="0" y="0"/>
              </a:moveTo>
              <a:lnTo>
                <a:pt x="0" y="425172"/>
              </a:lnTo>
              <a:lnTo>
                <a:pt x="172047" y="42517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376756-81CA-4B84-B5CF-66885F764FAD}">
      <dsp:nvSpPr>
        <dsp:cNvPr id="0" name=""/>
        <dsp:cNvSpPr/>
      </dsp:nvSpPr>
      <dsp:spPr>
        <a:xfrm>
          <a:off x="923892" y="609600"/>
          <a:ext cx="3024219" cy="249255"/>
        </a:xfrm>
        <a:custGeom>
          <a:avLst/>
          <a:gdLst/>
          <a:ahLst/>
          <a:cxnLst/>
          <a:rect l="0" t="0" r="0" b="0"/>
          <a:pathLst>
            <a:path>
              <a:moveTo>
                <a:pt x="3024219" y="0"/>
              </a:moveTo>
              <a:lnTo>
                <a:pt x="3024219" y="121478"/>
              </a:lnTo>
              <a:lnTo>
                <a:pt x="0" y="121478"/>
              </a:lnTo>
              <a:lnTo>
                <a:pt x="0" y="24925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8D6331-546E-4AFD-8400-B4B5AB283FA6}">
      <dsp:nvSpPr>
        <dsp:cNvPr id="0" name=""/>
        <dsp:cNvSpPr/>
      </dsp:nvSpPr>
      <dsp:spPr>
        <a:xfrm>
          <a:off x="3467418" y="1141"/>
          <a:ext cx="961388"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a:latin typeface="Times New Roman" pitchFamily="18" charset="0"/>
              <a:cs typeface="Times New Roman" pitchFamily="18" charset="0"/>
            </a:rPr>
            <a:t>Human Resource Management </a:t>
          </a:r>
        </a:p>
      </dsp:txBody>
      <dsp:txXfrm>
        <a:off x="3467418" y="1141"/>
        <a:ext cx="961388" cy="608458"/>
      </dsp:txXfrm>
    </dsp:sp>
    <dsp:sp modelId="{F6935F87-6D3C-4812-B302-EA581CB260A2}">
      <dsp:nvSpPr>
        <dsp:cNvPr id="0" name=""/>
        <dsp:cNvSpPr/>
      </dsp:nvSpPr>
      <dsp:spPr>
        <a:xfrm>
          <a:off x="468564" y="858855"/>
          <a:ext cx="910655"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a:latin typeface="Times New Roman" pitchFamily="18" charset="0"/>
              <a:cs typeface="Times New Roman" pitchFamily="18" charset="0"/>
            </a:rPr>
            <a:t>Project Management</a:t>
          </a:r>
        </a:p>
      </dsp:txBody>
      <dsp:txXfrm>
        <a:off x="468564" y="858855"/>
        <a:ext cx="910655" cy="608458"/>
      </dsp:txXfrm>
    </dsp:sp>
    <dsp:sp modelId="{2C68E4EC-BF39-426C-A2E9-2CF3CC875FA6}">
      <dsp:nvSpPr>
        <dsp:cNvPr id="0" name=""/>
        <dsp:cNvSpPr/>
      </dsp:nvSpPr>
      <dsp:spPr>
        <a:xfrm>
          <a:off x="731677" y="1588257"/>
          <a:ext cx="766596"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latin typeface="Times New Roman" pitchFamily="18" charset="0"/>
              <a:cs typeface="Times New Roman" pitchFamily="18" charset="0"/>
            </a:rPr>
            <a:t>Research</a:t>
          </a:r>
          <a:endParaRPr lang="en-US" sz="1200" kern="1200" dirty="0">
            <a:latin typeface="Times New Roman" pitchFamily="18" charset="0"/>
            <a:cs typeface="Times New Roman" pitchFamily="18" charset="0"/>
          </a:endParaRPr>
        </a:p>
      </dsp:txBody>
      <dsp:txXfrm>
        <a:off x="731677" y="1588257"/>
        <a:ext cx="766596" cy="608458"/>
      </dsp:txXfrm>
    </dsp:sp>
    <dsp:sp modelId="{E0560906-94BB-430D-9F2C-7FD6580D07A8}">
      <dsp:nvSpPr>
        <dsp:cNvPr id="0" name=""/>
        <dsp:cNvSpPr/>
      </dsp:nvSpPr>
      <dsp:spPr>
        <a:xfrm>
          <a:off x="723390" y="2317099"/>
          <a:ext cx="758346"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latin typeface="Times New Roman" pitchFamily="18" charset="0"/>
              <a:cs typeface="Times New Roman" pitchFamily="18" charset="0"/>
            </a:rPr>
            <a:t>Plan</a:t>
          </a:r>
          <a:endParaRPr lang="en-US" sz="1200" kern="1200" dirty="0">
            <a:latin typeface="Times New Roman" pitchFamily="18" charset="0"/>
            <a:cs typeface="Times New Roman" pitchFamily="18" charset="0"/>
          </a:endParaRPr>
        </a:p>
      </dsp:txBody>
      <dsp:txXfrm>
        <a:off x="723390" y="2317099"/>
        <a:ext cx="758346" cy="608458"/>
      </dsp:txXfrm>
    </dsp:sp>
    <dsp:sp modelId="{3D4F6ACD-DE03-47B5-8260-ED2A89F64700}">
      <dsp:nvSpPr>
        <dsp:cNvPr id="0" name=""/>
        <dsp:cNvSpPr/>
      </dsp:nvSpPr>
      <dsp:spPr>
        <a:xfrm>
          <a:off x="1689850" y="859141"/>
          <a:ext cx="820847"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Requirement Analysis </a:t>
          </a:r>
        </a:p>
      </dsp:txBody>
      <dsp:txXfrm>
        <a:off x="1689850" y="859141"/>
        <a:ext cx="820847" cy="608458"/>
      </dsp:txXfrm>
    </dsp:sp>
    <dsp:sp modelId="{C210D6AE-5779-4C5B-ACC2-B87740CB4AE4}">
      <dsp:nvSpPr>
        <dsp:cNvPr id="0" name=""/>
        <dsp:cNvSpPr/>
      </dsp:nvSpPr>
      <dsp:spPr>
        <a:xfrm>
          <a:off x="1871953" y="1604283"/>
          <a:ext cx="880220"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latin typeface="Times New Roman" pitchFamily="18" charset="0"/>
              <a:cs typeface="Times New Roman" pitchFamily="18" charset="0"/>
            </a:rPr>
            <a:t>Concept Operation</a:t>
          </a:r>
          <a:endParaRPr lang="en-US" sz="1200" kern="1200" dirty="0">
            <a:latin typeface="Times New Roman" pitchFamily="18" charset="0"/>
            <a:cs typeface="Times New Roman" pitchFamily="18" charset="0"/>
          </a:endParaRPr>
        </a:p>
      </dsp:txBody>
      <dsp:txXfrm>
        <a:off x="1871953" y="1604283"/>
        <a:ext cx="880220" cy="608458"/>
      </dsp:txXfrm>
    </dsp:sp>
    <dsp:sp modelId="{B87C6EC1-8641-40D0-B791-F0D626F52460}">
      <dsp:nvSpPr>
        <dsp:cNvPr id="0" name=""/>
        <dsp:cNvSpPr/>
      </dsp:nvSpPr>
      <dsp:spPr>
        <a:xfrm>
          <a:off x="1872513" y="2299946"/>
          <a:ext cx="824716"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0" i="0" u="none" kern="1200" dirty="0" smtClean="0">
              <a:latin typeface="Times New Roman" pitchFamily="18" charset="0"/>
              <a:cs typeface="Times New Roman" pitchFamily="18" charset="0"/>
            </a:rPr>
            <a:t>SRS</a:t>
          </a:r>
          <a:endParaRPr lang="en-US" sz="1200" kern="1200" dirty="0">
            <a:latin typeface="Times New Roman" pitchFamily="18" charset="0"/>
            <a:cs typeface="Times New Roman" pitchFamily="18" charset="0"/>
          </a:endParaRPr>
        </a:p>
      </dsp:txBody>
      <dsp:txXfrm>
        <a:off x="1872513" y="2299946"/>
        <a:ext cx="824716" cy="608458"/>
      </dsp:txXfrm>
    </dsp:sp>
    <dsp:sp modelId="{C83E3879-91AD-4F7B-BB7A-97A3AA5161FD}">
      <dsp:nvSpPr>
        <dsp:cNvPr id="0" name=""/>
        <dsp:cNvSpPr/>
      </dsp:nvSpPr>
      <dsp:spPr>
        <a:xfrm>
          <a:off x="2789450" y="872916"/>
          <a:ext cx="706627"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a:latin typeface="Times New Roman" pitchFamily="18" charset="0"/>
              <a:cs typeface="Times New Roman" pitchFamily="18" charset="0"/>
            </a:rPr>
            <a:t>Architect Design Analysis</a:t>
          </a:r>
        </a:p>
      </dsp:txBody>
      <dsp:txXfrm>
        <a:off x="2789450" y="872916"/>
        <a:ext cx="706627" cy="608458"/>
      </dsp:txXfrm>
    </dsp:sp>
    <dsp:sp modelId="{2C889DB8-5AB4-4162-A377-4E7A196EB7E9}">
      <dsp:nvSpPr>
        <dsp:cNvPr id="0" name=""/>
        <dsp:cNvSpPr/>
      </dsp:nvSpPr>
      <dsp:spPr>
        <a:xfrm>
          <a:off x="2945322" y="1637456"/>
          <a:ext cx="826469"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a:latin typeface="Times New Roman" pitchFamily="18" charset="0"/>
              <a:cs typeface="Times New Roman" pitchFamily="18" charset="0"/>
            </a:rPr>
            <a:t>Develop ADD</a:t>
          </a:r>
        </a:p>
      </dsp:txBody>
      <dsp:txXfrm>
        <a:off x="2945322" y="1637456"/>
        <a:ext cx="826469" cy="608458"/>
      </dsp:txXfrm>
    </dsp:sp>
    <dsp:sp modelId="{16942240-3A41-480B-AC42-9954AFEFAFDE}">
      <dsp:nvSpPr>
        <dsp:cNvPr id="0" name=""/>
        <dsp:cNvSpPr/>
      </dsp:nvSpPr>
      <dsp:spPr>
        <a:xfrm>
          <a:off x="3152661" y="2183840"/>
          <a:ext cx="563152"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a:latin typeface="Times New Roman" pitchFamily="18" charset="0"/>
              <a:cs typeface="Times New Roman" pitchFamily="18" charset="0"/>
            </a:rPr>
            <a:t>Develop AD</a:t>
          </a:r>
        </a:p>
      </dsp:txBody>
      <dsp:txXfrm>
        <a:off x="3152661" y="2183840"/>
        <a:ext cx="563152" cy="608458"/>
      </dsp:txXfrm>
    </dsp:sp>
    <dsp:sp modelId="{3A5771AE-6723-4282-B851-52B69F955A27}">
      <dsp:nvSpPr>
        <dsp:cNvPr id="0" name=""/>
        <dsp:cNvSpPr/>
      </dsp:nvSpPr>
      <dsp:spPr>
        <a:xfrm>
          <a:off x="3838959" y="893567"/>
          <a:ext cx="915243"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latin typeface="Times New Roman" pitchFamily="18" charset="0"/>
              <a:cs typeface="Times New Roman" pitchFamily="18" charset="0"/>
            </a:rPr>
            <a:t>Increment 1</a:t>
          </a:r>
          <a:endParaRPr lang="en-US" sz="1200" kern="1200" dirty="0">
            <a:latin typeface="Times New Roman" pitchFamily="18" charset="0"/>
            <a:cs typeface="Times New Roman" pitchFamily="18" charset="0"/>
          </a:endParaRPr>
        </a:p>
      </dsp:txBody>
      <dsp:txXfrm>
        <a:off x="3838959" y="893567"/>
        <a:ext cx="915243" cy="608458"/>
      </dsp:txXfrm>
    </dsp:sp>
    <dsp:sp modelId="{981E8AA3-3F74-424F-A794-E0AD8B799BDC}">
      <dsp:nvSpPr>
        <dsp:cNvPr id="0" name=""/>
        <dsp:cNvSpPr/>
      </dsp:nvSpPr>
      <dsp:spPr>
        <a:xfrm>
          <a:off x="4088226" y="1562786"/>
          <a:ext cx="585592"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latin typeface="Times New Roman" pitchFamily="18" charset="0"/>
              <a:cs typeface="Times New Roman" pitchFamily="18" charset="0"/>
            </a:rPr>
            <a:t>Design</a:t>
          </a:r>
          <a:endParaRPr lang="en-US" sz="1200" kern="1200" dirty="0">
            <a:latin typeface="Times New Roman" pitchFamily="18" charset="0"/>
            <a:cs typeface="Times New Roman" pitchFamily="18" charset="0"/>
          </a:endParaRPr>
        </a:p>
      </dsp:txBody>
      <dsp:txXfrm>
        <a:off x="4088226" y="1562786"/>
        <a:ext cx="585592" cy="608458"/>
      </dsp:txXfrm>
    </dsp:sp>
    <dsp:sp modelId="{14D1E7B1-084C-4C4C-8CB9-658F9139E36D}">
      <dsp:nvSpPr>
        <dsp:cNvPr id="0" name=""/>
        <dsp:cNvSpPr/>
      </dsp:nvSpPr>
      <dsp:spPr>
        <a:xfrm>
          <a:off x="4080109" y="2183311"/>
          <a:ext cx="599355"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latin typeface="Times New Roman" pitchFamily="18" charset="0"/>
              <a:cs typeface="Times New Roman" pitchFamily="18" charset="0"/>
            </a:rPr>
            <a:t>Code</a:t>
          </a:r>
          <a:endParaRPr lang="en-US" sz="1200" kern="1200" dirty="0">
            <a:latin typeface="Times New Roman" pitchFamily="18" charset="0"/>
            <a:cs typeface="Times New Roman" pitchFamily="18" charset="0"/>
          </a:endParaRPr>
        </a:p>
      </dsp:txBody>
      <dsp:txXfrm>
        <a:off x="4080109" y="2183311"/>
        <a:ext cx="599355" cy="608458"/>
      </dsp:txXfrm>
    </dsp:sp>
    <dsp:sp modelId="{B89AE7A1-941F-4E93-A160-B13124A2A580}">
      <dsp:nvSpPr>
        <dsp:cNvPr id="0" name=""/>
        <dsp:cNvSpPr/>
      </dsp:nvSpPr>
      <dsp:spPr>
        <a:xfrm>
          <a:off x="4096404" y="2817769"/>
          <a:ext cx="596045" cy="45644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latin typeface="Times New Roman" pitchFamily="18" charset="0"/>
              <a:cs typeface="Times New Roman" pitchFamily="18" charset="0"/>
            </a:rPr>
            <a:t>Test</a:t>
          </a:r>
          <a:endParaRPr lang="en-US" sz="1200" kern="1200" dirty="0">
            <a:latin typeface="Times New Roman" pitchFamily="18" charset="0"/>
            <a:cs typeface="Times New Roman" pitchFamily="18" charset="0"/>
          </a:endParaRPr>
        </a:p>
      </dsp:txBody>
      <dsp:txXfrm>
        <a:off x="4096404" y="2817769"/>
        <a:ext cx="596045" cy="456447"/>
      </dsp:txXfrm>
    </dsp:sp>
    <dsp:sp modelId="{4AA5EB1D-5B8F-4C69-8906-73D57D8D2018}">
      <dsp:nvSpPr>
        <dsp:cNvPr id="0" name=""/>
        <dsp:cNvSpPr/>
      </dsp:nvSpPr>
      <dsp:spPr>
        <a:xfrm>
          <a:off x="4877050" y="882116"/>
          <a:ext cx="804589"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latin typeface="Times New Roman" pitchFamily="18" charset="0"/>
              <a:cs typeface="Times New Roman" pitchFamily="18" charset="0"/>
            </a:rPr>
            <a:t>Increment 2</a:t>
          </a:r>
          <a:endParaRPr lang="en-US" sz="1200" kern="1200" dirty="0">
            <a:latin typeface="Times New Roman" pitchFamily="18" charset="0"/>
            <a:cs typeface="Times New Roman" pitchFamily="18" charset="0"/>
          </a:endParaRPr>
        </a:p>
      </dsp:txBody>
      <dsp:txXfrm>
        <a:off x="4877050" y="882116"/>
        <a:ext cx="804589" cy="608458"/>
      </dsp:txXfrm>
    </dsp:sp>
    <dsp:sp modelId="{B1F02929-9CC4-44C0-BEAA-196DAE36F15A}">
      <dsp:nvSpPr>
        <dsp:cNvPr id="0" name=""/>
        <dsp:cNvSpPr/>
      </dsp:nvSpPr>
      <dsp:spPr>
        <a:xfrm>
          <a:off x="5750018" y="875441"/>
          <a:ext cx="698936"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latin typeface="Times New Roman" pitchFamily="18" charset="0"/>
              <a:cs typeface="Times New Roman" pitchFamily="18" charset="0"/>
            </a:rPr>
            <a:t>Increment 3</a:t>
          </a:r>
          <a:endParaRPr lang="en-US" sz="1200" kern="1200" dirty="0">
            <a:latin typeface="Times New Roman" pitchFamily="18" charset="0"/>
            <a:cs typeface="Times New Roman" pitchFamily="18" charset="0"/>
          </a:endParaRPr>
        </a:p>
      </dsp:txBody>
      <dsp:txXfrm>
        <a:off x="5750018" y="875441"/>
        <a:ext cx="698936" cy="608458"/>
      </dsp:txXfrm>
    </dsp:sp>
    <dsp:sp modelId="{2C5756C3-32AB-4F91-9117-921C5D210AE6}">
      <dsp:nvSpPr>
        <dsp:cNvPr id="0" name=""/>
        <dsp:cNvSpPr/>
      </dsp:nvSpPr>
      <dsp:spPr>
        <a:xfrm>
          <a:off x="6454540" y="875441"/>
          <a:ext cx="677043"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latin typeface="Times New Roman" pitchFamily="18" charset="0"/>
              <a:cs typeface="Times New Roman" pitchFamily="18" charset="0"/>
            </a:rPr>
            <a:t>Deliver</a:t>
          </a:r>
          <a:endParaRPr lang="en-US" sz="1200" kern="1200" dirty="0">
            <a:latin typeface="Times New Roman" pitchFamily="18" charset="0"/>
            <a:cs typeface="Times New Roman" pitchFamily="18" charset="0"/>
          </a:endParaRPr>
        </a:p>
      </dsp:txBody>
      <dsp:txXfrm>
        <a:off x="6454540" y="875441"/>
        <a:ext cx="677043" cy="60845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1F7311BA860487EB3108D98E86B42B7"/>
        <w:category>
          <w:name w:val="General"/>
          <w:gallery w:val="placeholder"/>
        </w:category>
        <w:types>
          <w:type w:val="bbPlcHdr"/>
        </w:types>
        <w:behaviors>
          <w:behavior w:val="content"/>
        </w:behaviors>
        <w:guid w:val="{48FD042C-3597-4E90-A9CF-0D789569D435}"/>
      </w:docPartPr>
      <w:docPartBody>
        <w:p w:rsidR="00000000" w:rsidRDefault="00EA5E70" w:rsidP="00EA5E70">
          <w:pPr>
            <w:pStyle w:val="51F7311BA860487EB3108D98E86B42B7"/>
          </w:pPr>
          <w:r>
            <w:rPr>
              <w:rFonts w:asciiTheme="majorHAnsi" w:hAnsiTheme="majorHAnsi"/>
              <w:sz w:val="80"/>
              <w:szCs w:val="80"/>
            </w:rPr>
            <w:t>[Type the document title]</w:t>
          </w:r>
        </w:p>
      </w:docPartBody>
    </w:docPart>
    <w:docPart>
      <w:docPartPr>
        <w:name w:val="18DF258EBF1947E8BEA9FD435864633B"/>
        <w:category>
          <w:name w:val="General"/>
          <w:gallery w:val="placeholder"/>
        </w:category>
        <w:types>
          <w:type w:val="bbPlcHdr"/>
        </w:types>
        <w:behaviors>
          <w:behavior w:val="content"/>
        </w:behaviors>
        <w:guid w:val="{AB246A50-F60D-4C2B-A268-1CC48108AA91}"/>
      </w:docPartPr>
      <w:docPartBody>
        <w:p w:rsidR="00000000" w:rsidRDefault="00EA5E70" w:rsidP="00EA5E70">
          <w:pPr>
            <w:pStyle w:val="18DF258EBF1947E8BEA9FD435864633B"/>
          </w:pPr>
          <w:r>
            <w:rPr>
              <w:rFonts w:asciiTheme="majorHAnsi" w:hAnsiTheme="majorHAnsi"/>
              <w:sz w:val="44"/>
              <w:szCs w:val="44"/>
            </w:rPr>
            <w:t>[Type the document subtitle]</w:t>
          </w:r>
        </w:p>
      </w:docPartBody>
    </w:docPart>
    <w:docPart>
      <w:docPartPr>
        <w:name w:val="72B7C927964C41D4B038C1D0BF25F95D"/>
        <w:category>
          <w:name w:val="General"/>
          <w:gallery w:val="placeholder"/>
        </w:category>
        <w:types>
          <w:type w:val="bbPlcHdr"/>
        </w:types>
        <w:behaviors>
          <w:behavior w:val="content"/>
        </w:behaviors>
        <w:guid w:val="{6A2867ED-6BDE-427A-9F30-5D74A0C434FD}"/>
      </w:docPartPr>
      <w:docPartBody>
        <w:p w:rsidR="00000000" w:rsidRDefault="00EA5E70" w:rsidP="00EA5E70">
          <w:pPr>
            <w:pStyle w:val="72B7C927964C41D4B038C1D0BF25F95D"/>
          </w:pPr>
          <w:r>
            <w:t>[Type the abstract of the document here. The abstract is typically a short summary of the contents of the document. Type the abstract of the document here. The abstract is typically a short summary of the contents of the document.]</w:t>
          </w:r>
        </w:p>
      </w:docPartBody>
    </w:docPart>
    <w:docPart>
      <w:docPartPr>
        <w:name w:val="D7907D3E44CB41078D89322C3CECD57B"/>
        <w:category>
          <w:name w:val="General"/>
          <w:gallery w:val="placeholder"/>
        </w:category>
        <w:types>
          <w:type w:val="bbPlcHdr"/>
        </w:types>
        <w:behaviors>
          <w:behavior w:val="content"/>
        </w:behaviors>
        <w:guid w:val="{8A9B4265-4552-4E27-A6D6-E748C80CFC03}"/>
      </w:docPartPr>
      <w:docPartBody>
        <w:p w:rsidR="00000000" w:rsidRDefault="00EA5E70" w:rsidP="00EA5E70">
          <w:pPr>
            <w:pStyle w:val="D7907D3E44CB41078D89322C3CECD57B"/>
          </w:pPr>
          <w:r>
            <w:rPr>
              <w:rFonts w:asciiTheme="majorHAnsi" w:eastAsiaTheme="majorEastAsia" w:hAnsiTheme="majorHAnsi" w:cstheme="majorBidi"/>
              <w:color w:val="4F81BD" w:themeColor="accent1"/>
              <w:sz w:val="24"/>
            </w:rPr>
            <w:t>[Type the document title]</w:t>
          </w:r>
        </w:p>
      </w:docPartBody>
    </w:docPart>
    <w:docPart>
      <w:docPartPr>
        <w:name w:val="6FE7B22F7AB44728BDE43ACFC4D7D556"/>
        <w:category>
          <w:name w:val="General"/>
          <w:gallery w:val="placeholder"/>
        </w:category>
        <w:types>
          <w:type w:val="bbPlcHdr"/>
        </w:types>
        <w:behaviors>
          <w:behavior w:val="content"/>
        </w:behaviors>
        <w:guid w:val="{5B596F69-383A-4341-B6ED-E7F54EE67D64}"/>
      </w:docPartPr>
      <w:docPartBody>
        <w:p w:rsidR="00000000" w:rsidRDefault="00EA5E70" w:rsidP="00EA5E70">
          <w:pPr>
            <w:pStyle w:val="6FE7B22F7AB44728BDE43ACFC4D7D556"/>
          </w:pPr>
          <w:r>
            <w:rPr>
              <w:rFonts w:asciiTheme="majorHAnsi" w:eastAsiaTheme="majorEastAsia" w:hAnsiTheme="majorHAnsi" w:cstheme="majorBidi"/>
              <w:color w:val="4F81BD" w:themeColor="accent1"/>
              <w:sz w:val="24"/>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GaramondPro-Regular">
    <w:altName w:val="MS Mincho"/>
    <w:panose1 w:val="00000000000000000000"/>
    <w:charset w:val="80"/>
    <w:family w:val="roman"/>
    <w:notTrueType/>
    <w:pitch w:val="default"/>
    <w:sig w:usb0="00000001"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tarSymbol">
    <w:altName w:val="Arial Unicode MS"/>
    <w:panose1 w:val="00000000000000000000"/>
    <w:charset w:val="02"/>
    <w:family w:val="auto"/>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Bol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5E70"/>
    <w:rsid w:val="008133DD"/>
    <w:rsid w:val="00EA5E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1F7311BA860487EB3108D98E86B42B7">
    <w:name w:val="51F7311BA860487EB3108D98E86B42B7"/>
    <w:rsid w:val="00EA5E70"/>
  </w:style>
  <w:style w:type="paragraph" w:customStyle="1" w:styleId="18DF258EBF1947E8BEA9FD435864633B">
    <w:name w:val="18DF258EBF1947E8BEA9FD435864633B"/>
    <w:rsid w:val="00EA5E70"/>
  </w:style>
  <w:style w:type="paragraph" w:customStyle="1" w:styleId="72B7C927964C41D4B038C1D0BF25F95D">
    <w:name w:val="72B7C927964C41D4B038C1D0BF25F95D"/>
    <w:rsid w:val="00EA5E70"/>
  </w:style>
  <w:style w:type="paragraph" w:customStyle="1" w:styleId="100EA68F3DBD448FAF8A52C2A4F93F88">
    <w:name w:val="100EA68F3DBD448FAF8A52C2A4F93F88"/>
    <w:rsid w:val="00EA5E70"/>
  </w:style>
  <w:style w:type="paragraph" w:customStyle="1" w:styleId="39FEA3AAB090472AA009B6E8270E8B12">
    <w:name w:val="39FEA3AAB090472AA009B6E8270E8B12"/>
    <w:rsid w:val="00EA5E70"/>
  </w:style>
  <w:style w:type="paragraph" w:customStyle="1" w:styleId="D7907D3E44CB41078D89322C3CECD57B">
    <w:name w:val="D7907D3E44CB41078D89322C3CECD57B"/>
    <w:rsid w:val="00EA5E70"/>
  </w:style>
  <w:style w:type="paragraph" w:customStyle="1" w:styleId="6FE7B22F7AB44728BDE43ACFC4D7D556">
    <w:name w:val="6FE7B22F7AB44728BDE43ACFC4D7D556"/>
    <w:rsid w:val="00EA5E7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1F7311BA860487EB3108D98E86B42B7">
    <w:name w:val="51F7311BA860487EB3108D98E86B42B7"/>
    <w:rsid w:val="00EA5E70"/>
  </w:style>
  <w:style w:type="paragraph" w:customStyle="1" w:styleId="18DF258EBF1947E8BEA9FD435864633B">
    <w:name w:val="18DF258EBF1947E8BEA9FD435864633B"/>
    <w:rsid w:val="00EA5E70"/>
  </w:style>
  <w:style w:type="paragraph" w:customStyle="1" w:styleId="72B7C927964C41D4B038C1D0BF25F95D">
    <w:name w:val="72B7C927964C41D4B038C1D0BF25F95D"/>
    <w:rsid w:val="00EA5E70"/>
  </w:style>
  <w:style w:type="paragraph" w:customStyle="1" w:styleId="100EA68F3DBD448FAF8A52C2A4F93F88">
    <w:name w:val="100EA68F3DBD448FAF8A52C2A4F93F88"/>
    <w:rsid w:val="00EA5E70"/>
  </w:style>
  <w:style w:type="paragraph" w:customStyle="1" w:styleId="39FEA3AAB090472AA009B6E8270E8B12">
    <w:name w:val="39FEA3AAB090472AA009B6E8270E8B12"/>
    <w:rsid w:val="00EA5E70"/>
  </w:style>
  <w:style w:type="paragraph" w:customStyle="1" w:styleId="D7907D3E44CB41078D89322C3CECD57B">
    <w:name w:val="D7907D3E44CB41078D89322C3CECD57B"/>
    <w:rsid w:val="00EA5E70"/>
  </w:style>
  <w:style w:type="paragraph" w:customStyle="1" w:styleId="6FE7B22F7AB44728BDE43ACFC4D7D556">
    <w:name w:val="6FE7B22F7AB44728BDE43ACFC4D7D556"/>
    <w:rsid w:val="00EA5E7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A1CC58-963A-4A0B-AB23-387C030EC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1555</TotalTime>
  <Pages>1</Pages>
  <Words>4303</Words>
  <Characters>24530</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SOFTWARE PROJECT PLAN</vt:lpstr>
    </vt:vector>
  </TitlesOfParts>
  <Company>Thái Nguyên</Company>
  <LinksUpToDate>false</LinksUpToDate>
  <CharactersWithSpaces>28776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PLAN</dc:title>
  <dc:subject>HUMAN RESOURCE MANAGEMENT</dc:subject>
  <dc:creator>Chicken</dc:creator>
  <cp:lastModifiedBy>HONGNHUNG</cp:lastModifiedBy>
  <cp:revision>80</cp:revision>
  <cp:lastPrinted>2011-11-14T15:48:00Z</cp:lastPrinted>
  <dcterms:created xsi:type="dcterms:W3CDTF">2011-11-14T15:46:00Z</dcterms:created>
  <dcterms:modified xsi:type="dcterms:W3CDTF">2012-06-05T16:25:00Z</dcterms:modified>
</cp:coreProperties>
</file>