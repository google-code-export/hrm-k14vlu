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4217EC">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4217EC" w:rsidRDefault="004217EC">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4217EC">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17EC">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17EC">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4217EC">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4217EC">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4217EC">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4217EC" w:rsidP="001E6E1C">
            <w:pPr>
              <w:snapToGrid w:val="0"/>
              <w:rPr>
                <w:rFonts w:ascii="Times New Roman" w:hAnsi="Times New Roman" w:cs="Times New Roman"/>
                <w:sz w:val="24"/>
                <w:szCs w:val="24"/>
              </w:rPr>
            </w:pPr>
          </w:p>
        </w:tc>
        <w:tc>
          <w:tcPr>
            <w:tcW w:w="1136" w:type="dxa"/>
          </w:tcPr>
          <w:p w:rsidR="004217EC" w:rsidRDefault="004217EC" w:rsidP="001E6E1C">
            <w:pPr>
              <w:snapToGrid w:val="0"/>
              <w:rPr>
                <w:rFonts w:ascii="Times New Roman" w:hAnsi="Times New Roman" w:cs="Times New Roman"/>
                <w:sz w:val="24"/>
                <w:szCs w:val="24"/>
              </w:rPr>
            </w:pPr>
          </w:p>
        </w:tc>
        <w:tc>
          <w:tcPr>
            <w:tcW w:w="1896" w:type="dxa"/>
          </w:tcPr>
          <w:p w:rsidR="004217EC" w:rsidRPr="005D5DFA" w:rsidRDefault="004217EC"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5pt;height:293pt" o:ole="">
            <v:imagedata r:id="rId15" o:title=""/>
          </v:shape>
          <o:OLEObject Type="Embed" ProgID="Visio.Drawing.11" ShapeID="_x0000_i1025" DrawAspect="Content" ObjectID="_1399146040"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D4272F" w:rsidRDefault="00C44EEA" w:rsidP="00D4272F">
      <w:pPr>
        <w:ind w:left="-1080"/>
      </w:pPr>
      <w:r w:rsidRPr="00C44EEA">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9" o:spid="_x0000_s1054" type="#_x0000_t106" style="position:absolute;left:0;text-align:left;margin-left:263.25pt;margin-top:6.8pt;width:168pt;height:108pt;z-index:25166950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" adj="-14952,24503" fillcolor="#4f81bd [3204]" strokecolor="#243f60 [1604]" strokeweight="2pt">
            <v:textbox>
              <w:txbxContent>
                <w:p w:rsidR="00C44EEA" w:rsidRDefault="00C44EEA" w:rsidP="00C44EEA">
                  <w:pPr>
                    <w:pStyle w:val="NormalWeb"/>
                    <w:spacing w:before="0" w:beforeAutospacing="0" w:after="0" w:afterAutospacing="0"/>
                    <w:jc w:val="center"/>
                  </w:pPr>
                  <w:r w:rsidRPr="00C44EEA">
                    <w:rPr>
                      <w:b/>
                      <w:bCs/>
                      <w:color w:val="FFFFFF" w:themeColor="light1"/>
                      <w:kern w:val="24"/>
                      <w:sz w:val="36"/>
                      <w:szCs w:val="36"/>
                    </w:rPr>
                    <w:t>Tailor with ACDM</w:t>
                  </w:r>
                </w:p>
              </w:txbxContent>
            </v:textbox>
          </v:shape>
        </w:pict>
      </w:r>
    </w:p>
    <w:p w:rsidR="00CD047F" w:rsidRDefault="00C44EEA" w:rsidP="00CD047F">
      <w:pPr>
        <w:ind w:left="-1260"/>
      </w:pPr>
      <w:r w:rsidRPr="00C44EEA">
        <w:rPr>
          <w:noProof/>
        </w:rPr>
        <w:pict>
          <v:shape id="TextBox 16" o:spid="_x0000_s1052" type="#_x0000_t202" style="position:absolute;left:0;text-align:left;margin-left:285.75pt;margin-top:142.3pt;width:180pt;height:36.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" filled="f" stroked="f">
            <v:textbox style="mso-fit-shape-to-text:t">
              <w:txbxContent>
                <w:p w:rsidR="00C44EEA" w:rsidRDefault="00C44EEA" w:rsidP="00C44EEA">
                  <w:pPr>
                    <w:pStyle w:val="NormalWeb"/>
                    <w:spacing w:before="0" w:beforeAutospacing="0" w:after="0" w:afterAutospacing="0"/>
                  </w:pPr>
                  <w:r w:rsidRPr="00C44EEA">
                    <w:rPr>
                      <w:rFonts w:asciiTheme="minorHAnsi" w:hAnsi="Calibri" w:cstheme="minorBidi"/>
                      <w:b/>
                      <w:bCs/>
                      <w:color w:val="000000" w:themeColor="text1"/>
                      <w:kern w:val="24"/>
                      <w:sz w:val="48"/>
                      <w:szCs w:val="48"/>
                    </w:rPr>
                    <w:t>INCREMENTAL</w:t>
                  </w:r>
                </w:p>
              </w:txbxContent>
            </v:textbox>
          </v:shape>
        </w:pict>
      </w:r>
      <w:r w:rsidRPr="00C44EEA">
        <w:rPr>
          <w:noProof/>
        </w:rPr>
        <w:pict>
          <v:rect id="Rectangle 15" o:spid="_x0000_s1053" style="position:absolute;left:0;text-align:left;margin-left:30pt;margin-top:142.3pt;width:435.75pt;height:190.7pt;z-index:-251661313;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" fillcolor="#f2f2f2 [3052]" stroked="f" strokeweight="2pt"/>
        </w:pict>
      </w:r>
      <w:r w:rsidRPr="00C44EEA">
        <w:rPr>
          <w:noProof/>
        </w:rPr>
        <w:t xml:space="preserve"> </w:t>
      </w:r>
      <w:r w:rsidRPr="00C44EEA">
        <w:drawing>
          <wp:inline distT="0" distB="0" distL="0" distR="0" wp14:anchorId="189BA687" wp14:editId="265035DA">
            <wp:extent cx="6924675" cy="481965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Start w:id="17" w:name="_GoBack"/>
      <w:bookmarkEnd w:id="17"/>
    </w:p>
    <w:p w:rsidR="006411BA" w:rsidRDefault="000B7DF4" w:rsidP="00CD047F">
      <w:pPr>
        <w:ind w:left="-1260"/>
      </w:pPr>
      <w:r>
        <w:object w:dxaOrig="21154" w:dyaOrig="16104">
          <v:shape id="_x0000_i1026" type="#_x0000_t75" style="width:580.4pt;height:628.6pt" o:ole="">
            <v:imagedata r:id="rId22" o:title=""/>
          </v:shape>
          <o:OLEObject Type="Embed" ProgID="Visio.Drawing.11" ShapeID="_x0000_i1026" DrawAspect="Content" ObjectID="_1399146041" r:id="rId23"/>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architecture design must be sufficiently complete to facilitate the design evaluation. At a minimum, the architecture design must be designed and </w:t>
            </w:r>
            <w:r>
              <w:rPr>
                <w:rFonts w:ascii="Times New Roman" w:eastAsia="AGaramondPro-Regular" w:hAnsi="Times New Roman" w:cs="Times New Roman"/>
                <w:sz w:val="24"/>
                <w:szCs w:val="24"/>
              </w:rPr>
              <w:lastRenderedPageBreak/>
              <w:t>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DD5645" w:rsidP="00DD5645">
      <w:pPr>
        <w:ind w:firstLine="360"/>
        <w:rPr>
          <w:lang w:eastAsia="ar-SA"/>
        </w:rPr>
      </w:pPr>
      <w:r>
        <w:object w:dxaOrig="7293" w:dyaOrig="3424">
          <v:shape id="_x0000_i1027" type="#_x0000_t75" style="width:364.4pt;height:170.9pt" o:ole="">
            <v:imagedata r:id="rId24" o:title=""/>
          </v:shape>
          <o:OLEObject Type="Embed" ProgID="Visio.Drawing.11" ShapeID="_x0000_i1027" DrawAspect="Content" ObjectID="_1399146042" r:id="rId25"/>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primary purpose of that stage is for the detail design team to analyze the </w:t>
            </w:r>
            <w:r>
              <w:rPr>
                <w:rFonts w:ascii="Times New Roman" w:eastAsia="AGaramondPro-Regular" w:hAnsi="Times New Roman" w:cs="Times New Roman"/>
                <w:sz w:val="24"/>
                <w:szCs w:val="24"/>
              </w:rPr>
              <w:lastRenderedPageBreak/>
              <w:t>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053B7D" w:rsidRDefault="00053B7D"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4217EC"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4217EC" w:rsidRDefault="004217EC"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4217EC" w:rsidRDefault="004217EC"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lastRenderedPageBreak/>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lastRenderedPageBreak/>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lastRenderedPageBreak/>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lastRenderedPageBreak/>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lastRenderedPageBreak/>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1"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53"/>
          <w:footerReference w:type="default" r:id="rId54"/>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5"/>
          <w:footerReference w:type="default" r:id="rId56"/>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7"/>
      <w:footerReference w:type="default" r:id="rId5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D66" w:rsidRDefault="00974D66" w:rsidP="001E6E1C">
      <w:pPr>
        <w:spacing w:after="0" w:line="240" w:lineRule="auto"/>
      </w:pPr>
      <w:r>
        <w:separator/>
      </w:r>
    </w:p>
  </w:endnote>
  <w:endnote w:type="continuationSeparator" w:id="0">
    <w:p w:rsidR="00974D66" w:rsidRDefault="00974D66"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4217EC" w:rsidRPr="005D5DFA">
      <w:trPr>
        <w:cantSplit/>
        <w:trHeight w:val="354"/>
      </w:trPr>
      <w:tc>
        <w:tcPr>
          <w:tcW w:w="3888" w:type="dxa"/>
          <w:tcBorders>
            <w:top w:val="single" w:sz="4" w:space="0" w:color="000000"/>
          </w:tcBorders>
        </w:tcPr>
        <w:p w:rsidR="004217EC" w:rsidRDefault="004217EC">
          <w:pPr>
            <w:pStyle w:val="Footer"/>
            <w:snapToGrid w:val="0"/>
          </w:pPr>
          <w:r>
            <w:t>Project Confidential</w:t>
          </w:r>
        </w:p>
      </w:tc>
      <w:tc>
        <w:tcPr>
          <w:tcW w:w="3600" w:type="dxa"/>
          <w:tcBorders>
            <w:top w:val="single" w:sz="4" w:space="0" w:color="000000"/>
          </w:tcBorders>
        </w:tcPr>
        <w:p w:rsidR="004217EC" w:rsidRDefault="004217EC">
          <w:pPr>
            <w:pStyle w:val="Footer"/>
            <w:snapToGrid w:val="0"/>
          </w:pPr>
          <w:r>
            <w:rPr>
              <w:rFonts w:ascii="Symbol" w:hAnsi="Symbol" w:cs="Symbol"/>
            </w:rPr>
            <w:t></w:t>
          </w:r>
          <w:r>
            <w:t>ABC</w:t>
          </w:r>
        </w:p>
      </w:tc>
      <w:tc>
        <w:tcPr>
          <w:tcW w:w="1692" w:type="dxa"/>
          <w:tcBorders>
            <w:top w:val="single" w:sz="4" w:space="0" w:color="000000"/>
          </w:tcBorders>
        </w:tcPr>
        <w:p w:rsidR="004217EC" w:rsidRDefault="004217EC">
          <w:pPr>
            <w:pStyle w:val="Footer"/>
            <w:snapToGrid w:val="0"/>
            <w:jc w:val="right"/>
          </w:pPr>
          <w:r>
            <w:t xml:space="preserve">Page </w:t>
          </w:r>
          <w:r>
            <w:fldChar w:fldCharType="begin"/>
          </w:r>
          <w:r>
            <w:instrText xml:space="preserve"> PAGE </w:instrText>
          </w:r>
          <w:r>
            <w:fldChar w:fldCharType="separate"/>
          </w:r>
          <w:r w:rsidR="00C44EEA">
            <w:rPr>
              <w:noProof/>
            </w:rPr>
            <w:t>4</w:t>
          </w:r>
          <w:r>
            <w:rPr>
              <w:noProof/>
            </w:rPr>
            <w:fldChar w:fldCharType="end"/>
          </w:r>
          <w:r>
            <w:t xml:space="preserve"> of </w:t>
          </w:r>
          <w:r>
            <w:fldChar w:fldCharType="begin"/>
          </w:r>
          <w:r>
            <w:instrText xml:space="preserve"> NUMPAGES \*Arabic </w:instrText>
          </w:r>
          <w:r>
            <w:fldChar w:fldCharType="separate"/>
          </w:r>
          <w:r w:rsidR="00C44EEA">
            <w:rPr>
              <w:noProof/>
            </w:rPr>
            <w:t>37</w:t>
          </w:r>
          <w:r>
            <w:rPr>
              <w:noProof/>
            </w:rPr>
            <w:fldChar w:fldCharType="end"/>
          </w:r>
        </w:p>
      </w:tc>
    </w:tr>
  </w:tbl>
  <w:p w:rsidR="004217EC" w:rsidRDefault="004217EC">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7EC" w:rsidRDefault="004217EC">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7EC" w:rsidRDefault="004217E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4217EC" w:rsidRPr="005D5DFA">
      <w:tc>
        <w:tcPr>
          <w:tcW w:w="500" w:type="pct"/>
          <w:tcBorders>
            <w:top w:val="single" w:sz="4" w:space="0" w:color="943634"/>
          </w:tcBorders>
          <w:shd w:val="clear" w:color="auto" w:fill="002060"/>
        </w:tcPr>
        <w:p w:rsidR="004217EC" w:rsidRDefault="004217EC">
          <w:pPr>
            <w:pStyle w:val="Footer"/>
            <w:jc w:val="right"/>
            <w:rPr>
              <w:b/>
              <w:bCs/>
              <w:color w:val="FFFFFF"/>
            </w:rPr>
          </w:pPr>
          <w:r>
            <w:fldChar w:fldCharType="begin"/>
          </w:r>
          <w:r>
            <w:instrText xml:space="preserve"> PAGE   \* MERGEFORMAT </w:instrText>
          </w:r>
          <w:r>
            <w:fldChar w:fldCharType="separate"/>
          </w:r>
          <w:r w:rsidR="00C44EEA" w:rsidRPr="00C44EEA">
            <w:rPr>
              <w:noProof/>
              <w:color w:val="FFFFFF"/>
            </w:rPr>
            <w:t>12</w:t>
          </w:r>
          <w:r>
            <w:rPr>
              <w:noProof/>
              <w:color w:val="FFFFFF"/>
            </w:rPr>
            <w:fldChar w:fldCharType="end"/>
          </w:r>
        </w:p>
      </w:tc>
      <w:tc>
        <w:tcPr>
          <w:tcW w:w="4500" w:type="pct"/>
          <w:tcBorders>
            <w:top w:val="single" w:sz="4" w:space="0" w:color="auto"/>
          </w:tcBorders>
        </w:tcPr>
        <w:p w:rsidR="004217EC" w:rsidRDefault="004217EC">
          <w:pPr>
            <w:pStyle w:val="Footer"/>
          </w:pPr>
          <w:r>
            <w:fldChar w:fldCharType="begin"/>
          </w:r>
          <w:r>
            <w:instrText xml:space="preserve"> STYLEREF  "1"  </w:instrText>
          </w:r>
          <w:r>
            <w:fldChar w:fldCharType="separate"/>
          </w:r>
          <w:r w:rsidR="00C44EEA">
            <w:rPr>
              <w:noProof/>
            </w:rPr>
            <w:t>Project Overview</w:t>
          </w:r>
          <w:r>
            <w:rPr>
              <w:noProof/>
            </w:rPr>
            <w:fldChar w:fldCharType="end"/>
          </w:r>
          <w:r>
            <w:t xml:space="preserve"> | [Type the company name]</w:t>
          </w:r>
        </w:p>
      </w:tc>
    </w:tr>
  </w:tbl>
  <w:p w:rsidR="004217EC" w:rsidRDefault="004217E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4217EC" w:rsidRPr="005D5DFA">
      <w:trPr>
        <w:cantSplit/>
        <w:trHeight w:val="354"/>
      </w:trPr>
      <w:tc>
        <w:tcPr>
          <w:tcW w:w="3888" w:type="dxa"/>
          <w:tcBorders>
            <w:top w:val="single" w:sz="4" w:space="0" w:color="000000"/>
          </w:tcBorders>
        </w:tcPr>
        <w:p w:rsidR="004217EC" w:rsidRPr="005D5DFA" w:rsidRDefault="004217EC">
          <w:pPr>
            <w:snapToGrid w:val="0"/>
          </w:pPr>
          <w:r w:rsidRPr="005D5DFA">
            <w:t>Project Confidential</w:t>
          </w:r>
        </w:p>
      </w:tc>
      <w:tc>
        <w:tcPr>
          <w:tcW w:w="3600" w:type="dxa"/>
          <w:tcBorders>
            <w:top w:val="single" w:sz="4" w:space="0" w:color="000000"/>
          </w:tcBorders>
        </w:tcPr>
        <w:p w:rsidR="004217EC" w:rsidRPr="005D5DFA" w:rsidRDefault="004217EC">
          <w:pPr>
            <w:snapToGrid w:val="0"/>
          </w:pPr>
          <w:r w:rsidRPr="005D5DFA">
            <w:rPr>
              <w:rFonts w:ascii="Symbol" w:hAnsi="Symbol" w:cs="Symbol"/>
            </w:rPr>
            <w:t></w:t>
          </w:r>
          <w:r w:rsidRPr="005D5DFA">
            <w:t>ABC</w:t>
          </w:r>
        </w:p>
      </w:tc>
      <w:tc>
        <w:tcPr>
          <w:tcW w:w="1800" w:type="dxa"/>
          <w:tcBorders>
            <w:top w:val="single" w:sz="4" w:space="0" w:color="000000"/>
          </w:tcBorders>
        </w:tcPr>
        <w:p w:rsidR="004217EC" w:rsidRPr="005D5DFA" w:rsidRDefault="004217EC">
          <w:pPr>
            <w:snapToGrid w:val="0"/>
          </w:pPr>
          <w:r w:rsidRPr="005D5DFA">
            <w:t xml:space="preserve">Page </w:t>
          </w:r>
          <w:r>
            <w:fldChar w:fldCharType="begin"/>
          </w:r>
          <w:r>
            <w:instrText xml:space="preserve"> PAGE </w:instrText>
          </w:r>
          <w:r>
            <w:fldChar w:fldCharType="separate"/>
          </w:r>
          <w:r w:rsidR="00C44EEA">
            <w:rPr>
              <w:noProof/>
            </w:rPr>
            <w:t>36</w:t>
          </w:r>
          <w:r>
            <w:rPr>
              <w:noProof/>
            </w:rPr>
            <w:fldChar w:fldCharType="end"/>
          </w:r>
          <w:r w:rsidRPr="005D5DFA">
            <w:t xml:space="preserve"> of </w:t>
          </w:r>
          <w:r>
            <w:fldChar w:fldCharType="begin"/>
          </w:r>
          <w:r>
            <w:instrText xml:space="preserve"> NUMPAGES \*Arabic </w:instrText>
          </w:r>
          <w:r>
            <w:fldChar w:fldCharType="separate"/>
          </w:r>
          <w:r w:rsidR="00C44EEA">
            <w:rPr>
              <w:noProof/>
            </w:rPr>
            <w:t>37</w:t>
          </w:r>
          <w:r>
            <w:rPr>
              <w:noProof/>
            </w:rPr>
            <w:fldChar w:fldCharType="end"/>
          </w:r>
        </w:p>
      </w:tc>
    </w:tr>
  </w:tbl>
  <w:p w:rsidR="004217EC" w:rsidRDefault="004217EC">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4217EC" w:rsidRPr="005D5DFA">
      <w:trPr>
        <w:cantSplit/>
        <w:trHeight w:val="354"/>
      </w:trPr>
      <w:tc>
        <w:tcPr>
          <w:tcW w:w="3888" w:type="dxa"/>
          <w:tcBorders>
            <w:top w:val="single" w:sz="4" w:space="0" w:color="000000"/>
          </w:tcBorders>
        </w:tcPr>
        <w:p w:rsidR="004217EC" w:rsidRPr="005D5DFA" w:rsidRDefault="004217EC">
          <w:pPr>
            <w:snapToGrid w:val="0"/>
          </w:pPr>
          <w:r w:rsidRPr="005D5DFA">
            <w:t>Project Confidential</w:t>
          </w:r>
        </w:p>
      </w:tc>
      <w:tc>
        <w:tcPr>
          <w:tcW w:w="3600" w:type="dxa"/>
          <w:tcBorders>
            <w:top w:val="single" w:sz="4" w:space="0" w:color="000000"/>
          </w:tcBorders>
        </w:tcPr>
        <w:p w:rsidR="004217EC" w:rsidRPr="005D5DFA" w:rsidRDefault="004217EC">
          <w:pPr>
            <w:snapToGrid w:val="0"/>
          </w:pPr>
        </w:p>
      </w:tc>
      <w:tc>
        <w:tcPr>
          <w:tcW w:w="1800" w:type="dxa"/>
          <w:tcBorders>
            <w:top w:val="single" w:sz="4" w:space="0" w:color="000000"/>
          </w:tcBorders>
        </w:tcPr>
        <w:p w:rsidR="004217EC" w:rsidRPr="005D5DFA" w:rsidRDefault="004217EC">
          <w:pPr>
            <w:snapToGrid w:val="0"/>
          </w:pPr>
          <w:r w:rsidRPr="005D5DFA">
            <w:t xml:space="preserve">Page </w:t>
          </w:r>
          <w:r>
            <w:fldChar w:fldCharType="begin"/>
          </w:r>
          <w:r>
            <w:instrText xml:space="preserve"> PAGE </w:instrText>
          </w:r>
          <w:r>
            <w:fldChar w:fldCharType="separate"/>
          </w:r>
          <w:r w:rsidR="00C44EEA">
            <w:rPr>
              <w:noProof/>
            </w:rPr>
            <w:t>37</w:t>
          </w:r>
          <w:r>
            <w:rPr>
              <w:noProof/>
            </w:rPr>
            <w:fldChar w:fldCharType="end"/>
          </w:r>
          <w:r w:rsidRPr="005D5DFA">
            <w:t xml:space="preserve"> of </w:t>
          </w:r>
          <w:r>
            <w:fldChar w:fldCharType="begin"/>
          </w:r>
          <w:r>
            <w:instrText xml:space="preserve"> NUMPAGES \*Arabic </w:instrText>
          </w:r>
          <w:r>
            <w:fldChar w:fldCharType="separate"/>
          </w:r>
          <w:r w:rsidR="00C44EEA">
            <w:rPr>
              <w:noProof/>
            </w:rPr>
            <w:t>38</w:t>
          </w:r>
          <w:r>
            <w:rPr>
              <w:noProof/>
            </w:rPr>
            <w:fldChar w:fldCharType="end"/>
          </w:r>
        </w:p>
      </w:tc>
    </w:tr>
  </w:tbl>
  <w:p w:rsidR="004217EC" w:rsidRDefault="004217EC">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D66" w:rsidRDefault="00974D66" w:rsidP="001E6E1C">
      <w:pPr>
        <w:spacing w:after="0" w:line="240" w:lineRule="auto"/>
      </w:pPr>
      <w:r>
        <w:separator/>
      </w:r>
    </w:p>
  </w:footnote>
  <w:footnote w:type="continuationSeparator" w:id="0">
    <w:p w:rsidR="00974D66" w:rsidRDefault="00974D66"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4217EC" w:rsidRPr="005D5DFA">
      <w:tc>
        <w:tcPr>
          <w:tcW w:w="1500" w:type="pct"/>
          <w:tcBorders>
            <w:bottom w:val="single" w:sz="4" w:space="0" w:color="943634"/>
          </w:tcBorders>
          <w:shd w:val="clear" w:color="auto" w:fill="002060"/>
          <w:vAlign w:val="bottom"/>
        </w:tcPr>
        <w:p w:rsidR="004217EC" w:rsidRDefault="004217EC">
          <w:pPr>
            <w:pStyle w:val="Header"/>
            <w:jc w:val="right"/>
            <w:rPr>
              <w:color w:val="FFFFFF"/>
            </w:rPr>
          </w:pPr>
          <w:r>
            <w:rPr>
              <w:color w:val="FFFFFF"/>
            </w:rPr>
            <w:t>October 10, 2011</w:t>
          </w:r>
        </w:p>
      </w:tc>
      <w:tc>
        <w:tcPr>
          <w:tcW w:w="4000" w:type="pct"/>
          <w:tcBorders>
            <w:bottom w:val="single" w:sz="4" w:space="0" w:color="auto"/>
          </w:tcBorders>
          <w:vAlign w:val="bottom"/>
        </w:tcPr>
        <w:p w:rsidR="004217EC" w:rsidRDefault="004217EC"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4217EC" w:rsidRDefault="004217EC">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7EC" w:rsidRDefault="004217E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4217EC" w:rsidRPr="005D5DFA">
      <w:tc>
        <w:tcPr>
          <w:tcW w:w="1500" w:type="pct"/>
          <w:tcBorders>
            <w:bottom w:val="single" w:sz="4" w:space="0" w:color="943634"/>
          </w:tcBorders>
          <w:shd w:val="clear" w:color="auto" w:fill="002060"/>
          <w:vAlign w:val="bottom"/>
        </w:tcPr>
        <w:p w:rsidR="004217EC" w:rsidRDefault="004217EC">
          <w:pPr>
            <w:pStyle w:val="Header"/>
            <w:jc w:val="right"/>
            <w:rPr>
              <w:color w:val="FFFFFF"/>
            </w:rPr>
          </w:pPr>
          <w:r>
            <w:rPr>
              <w:color w:val="FFFFFF"/>
            </w:rPr>
            <w:t>October 10, 2011</w:t>
          </w:r>
        </w:p>
      </w:tc>
      <w:tc>
        <w:tcPr>
          <w:tcW w:w="4000" w:type="pct"/>
          <w:tcBorders>
            <w:bottom w:val="single" w:sz="4" w:space="0" w:color="auto"/>
          </w:tcBorders>
          <w:vAlign w:val="bottom"/>
        </w:tcPr>
        <w:p w:rsidR="004217EC" w:rsidRDefault="004217EC"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4217EC" w:rsidRDefault="004217EC"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7EC" w:rsidRDefault="004217EC">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7EC" w:rsidRDefault="004217EC">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87E2A"/>
    <w:rsid w:val="004930E0"/>
    <w:rsid w:val="004A2564"/>
    <w:rsid w:val="004A471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4D6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44EEA"/>
    <w:rsid w:val="00C50D0E"/>
    <w:rsid w:val="00C53D73"/>
    <w:rsid w:val="00C62B77"/>
    <w:rsid w:val="00C64F11"/>
    <w:rsid w:val="00C74E50"/>
    <w:rsid w:val="00CA1786"/>
    <w:rsid w:val="00CC43F5"/>
    <w:rsid w:val="00CD047F"/>
    <w:rsid w:val="00CD6F89"/>
    <w:rsid w:val="00CD7241"/>
    <w:rsid w:val="00CF08D9"/>
    <w:rsid w:val="00D01D30"/>
    <w:rsid w:val="00D1361B"/>
    <w:rsid w:val="00D4272F"/>
    <w:rsid w:val="00D47E3A"/>
    <w:rsid w:val="00D57CB5"/>
    <w:rsid w:val="00D65840"/>
    <w:rsid w:val="00D661AF"/>
    <w:rsid w:val="00DC466D"/>
    <w:rsid w:val="00DD5645"/>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5"/>
    <o:shapelayout v:ext="edit">
      <o:idmap v:ext="edit" data="1"/>
      <o:rules v:ext="edit">
        <o:r id="V:Rule1" type="connector" idref="#Straight Arrow Connector 9"/>
        <o:r id="V:Rule2" type="callout" idref="#Cloud Callout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Layout" Target="diagrams/layout1.xml"/><Relationship Id="rId26" Type="http://schemas.openxmlformats.org/officeDocument/2006/relationships/diagramData" Target="diagrams/data2.xml"/><Relationship Id="rId39" Type="http://schemas.openxmlformats.org/officeDocument/2006/relationships/diagramColors" Target="diagrams/colors4.xml"/><Relationship Id="rId21" Type="http://schemas.microsoft.com/office/2007/relationships/diagramDrawing" Target="diagrams/drawing1.xml"/><Relationship Id="rId34" Type="http://schemas.openxmlformats.org/officeDocument/2006/relationships/diagramColors" Target="diagrams/colors3.xml"/><Relationship Id="rId42" Type="http://schemas.openxmlformats.org/officeDocument/2006/relationships/hyperlink" Target="mailto:quangsm1994@gmail.com" TargetMode="External"/><Relationship Id="rId47" Type="http://schemas.openxmlformats.org/officeDocument/2006/relationships/hyperlink" Target="mailto:kimtuongvlu@gmail.com" TargetMode="External"/><Relationship Id="rId50" Type="http://schemas.openxmlformats.org/officeDocument/2006/relationships/hyperlink" Target="mailto:nguyenkhacquyet89vl@gmail.com" TargetMode="External"/><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oleObject" Target="embeddings/oleObject3.bin"/><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hyperlink" Target="mailto:hoangtanvlu@gmail.com"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diagramColors" Target="diagrams/colors1.xml"/><Relationship Id="rId29" Type="http://schemas.openxmlformats.org/officeDocument/2006/relationships/diagramColors" Target="diagrams/colors2.xml"/><Relationship Id="rId41" Type="http://schemas.openxmlformats.org/officeDocument/2006/relationships/hyperlink" Target="mailto:p.kh@vanlanguni.edu.vn"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mailto:nhunghuynhthihong@gmail.com" TargetMode="External"/><Relationship Id="rId53" Type="http://schemas.openxmlformats.org/officeDocument/2006/relationships/header" Target="header3.xml"/><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oleObject" Target="embeddings/oleObject2.bin"/><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hyperlink" Target="mailto:tuongcuop.ali@gmail.com" TargetMode="External"/><Relationship Id="rId57" Type="http://schemas.openxmlformats.org/officeDocument/2006/relationships/header" Target="header5.xml"/><Relationship Id="rId10" Type="http://schemas.openxmlformats.org/officeDocument/2006/relationships/header" Target="header1.xml"/><Relationship Id="rId19" Type="http://schemas.openxmlformats.org/officeDocument/2006/relationships/diagramQuickStyle" Target="diagrams/quickStyle1.xml"/><Relationship Id="rId31" Type="http://schemas.openxmlformats.org/officeDocument/2006/relationships/diagramData" Target="diagrams/data3.xml"/><Relationship Id="rId44" Type="http://schemas.openxmlformats.org/officeDocument/2006/relationships/hyperlink" Target="mailto:dinhductri@vanlanguni.edu.vn" TargetMode="External"/><Relationship Id="rId52" Type="http://schemas.openxmlformats.org/officeDocument/2006/relationships/hyperlink" Target="mailto:dangnguyen2409@gmail.com"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mailto:nguyenanhnhan@vanlanguni.edu.vn" TargetMode="External"/><Relationship Id="rId48" Type="http://schemas.openxmlformats.org/officeDocument/2006/relationships/hyperlink" Target="mailto:shadow141206@gmail.com" TargetMode="Externa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haycogang0207@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DA3166-FAEF-42EA-8AD8-E668C8AA61F0}" type="doc">
      <dgm:prSet loTypeId="urn:microsoft.com/office/officeart/2005/8/layout/StepDownProcess" loCatId="process" qsTypeId="urn:microsoft.com/office/officeart/2005/8/quickstyle/simple1" qsCatId="simple" csTypeId="urn:microsoft.com/office/officeart/2005/8/colors/accent5_1" csCatId="accent5" phldr="1"/>
      <dgm:spPr/>
      <dgm:t>
        <a:bodyPr/>
        <a:lstStyle/>
        <a:p>
          <a:endParaRPr lang="en-US"/>
        </a:p>
      </dgm:t>
    </dgm:pt>
    <dgm:pt modelId="{C4AE0DD9-9D92-4AE8-BE8E-2B54016FDECB}">
      <dgm:prSet phldrT="[Text]" custT="1"/>
      <dgm:spPr/>
      <dgm:t>
        <a:bodyPr/>
        <a:lstStyle/>
        <a:p>
          <a:r>
            <a:rPr lang="en-US" sz="1200" b="1" dirty="0" smtClean="0">
              <a:latin typeface="Times New Roman" pitchFamily="18" charset="0"/>
              <a:cs typeface="Times New Roman" pitchFamily="18" charset="0"/>
            </a:rPr>
            <a:t>SYSTEM CONCEPT</a:t>
          </a:r>
          <a:endParaRPr lang="en-US" sz="1200" b="1" dirty="0">
            <a:latin typeface="Times New Roman" pitchFamily="18" charset="0"/>
            <a:cs typeface="Times New Roman" pitchFamily="18" charset="0"/>
          </a:endParaRPr>
        </a:p>
      </dgm:t>
    </dgm:pt>
    <dgm:pt modelId="{18CAC754-AA41-4053-8642-C7A833EDD9CA}" type="parTrans" cxnId="{DC076ED2-FFDC-4C88-B3B2-E903B05240F9}">
      <dgm:prSet/>
      <dgm:spPr/>
      <dgm:t>
        <a:bodyPr/>
        <a:lstStyle/>
        <a:p>
          <a:endParaRPr lang="en-US" sz="1200">
            <a:latin typeface="Times New Roman" pitchFamily="18" charset="0"/>
            <a:cs typeface="Times New Roman" pitchFamily="18" charset="0"/>
          </a:endParaRPr>
        </a:p>
      </dgm:t>
    </dgm:pt>
    <dgm:pt modelId="{5FE43B00-FB37-4134-921A-538BBC9F78DE}" type="sibTrans" cxnId="{DC076ED2-FFDC-4C88-B3B2-E903B05240F9}">
      <dgm:prSet/>
      <dgm:spPr/>
      <dgm:t>
        <a:bodyPr/>
        <a:lstStyle/>
        <a:p>
          <a:endParaRPr lang="en-US" sz="1200">
            <a:latin typeface="Times New Roman" pitchFamily="18" charset="0"/>
            <a:cs typeface="Times New Roman" pitchFamily="18" charset="0"/>
          </a:endParaRPr>
        </a:p>
      </dgm:t>
    </dgm:pt>
    <dgm:pt modelId="{E06081E6-CE76-4412-8D0B-523E07D5E8AE}">
      <dgm:prSet phldrT="[Text]" custT="1"/>
      <dgm:spPr/>
      <dgm:t>
        <a:bodyPr/>
        <a:lstStyle/>
        <a:p>
          <a:r>
            <a:rPr lang="en-US" sz="1200" b="1" dirty="0" smtClean="0">
              <a:latin typeface="Times New Roman" pitchFamily="18" charset="0"/>
              <a:cs typeface="Times New Roman" pitchFamily="18" charset="0"/>
            </a:rPr>
            <a:t>DETAIL DESIGN</a:t>
          </a:r>
          <a:endParaRPr lang="en-US" sz="1200" b="1" dirty="0">
            <a:latin typeface="Times New Roman" pitchFamily="18" charset="0"/>
            <a:cs typeface="Times New Roman" pitchFamily="18" charset="0"/>
          </a:endParaRPr>
        </a:p>
      </dgm:t>
    </dgm:pt>
    <dgm:pt modelId="{18F204F4-2F08-49C8-908F-9C57897BF564}" type="parTrans" cxnId="{B13821BE-69C6-4C0A-BC35-95C09E83F51A}">
      <dgm:prSet/>
      <dgm:spPr/>
      <dgm:t>
        <a:bodyPr/>
        <a:lstStyle/>
        <a:p>
          <a:endParaRPr lang="en-US" sz="1200">
            <a:latin typeface="Times New Roman" pitchFamily="18" charset="0"/>
            <a:cs typeface="Times New Roman" pitchFamily="18" charset="0"/>
          </a:endParaRPr>
        </a:p>
      </dgm:t>
    </dgm:pt>
    <dgm:pt modelId="{06CB8CE6-40C8-4615-8963-F5AD9FF02465}" type="sibTrans" cxnId="{B13821BE-69C6-4C0A-BC35-95C09E83F51A}">
      <dgm:prSet/>
      <dgm:spPr/>
      <dgm:t>
        <a:bodyPr/>
        <a:lstStyle/>
        <a:p>
          <a:endParaRPr lang="en-US" sz="1200">
            <a:latin typeface="Times New Roman" pitchFamily="18" charset="0"/>
            <a:cs typeface="Times New Roman" pitchFamily="18" charset="0"/>
          </a:endParaRPr>
        </a:p>
      </dgm:t>
    </dgm:pt>
    <dgm:pt modelId="{CFC547CB-6586-4E68-A68B-535F6F2B5967}">
      <dgm:prSet phldrT="[Text]" custT="1"/>
      <dgm:spPr/>
      <dgm:t>
        <a:bodyPr/>
        <a:lstStyle/>
        <a:p>
          <a:r>
            <a:rPr lang="en-US" sz="1200" b="1" dirty="0" smtClean="0">
              <a:latin typeface="Times New Roman" pitchFamily="18" charset="0"/>
              <a:cs typeface="Times New Roman" pitchFamily="18" charset="0"/>
            </a:rPr>
            <a:t>PROGRAMMING</a:t>
          </a:r>
        </a:p>
      </dgm:t>
    </dgm:pt>
    <dgm:pt modelId="{F90B740E-DE1F-4AAF-A52B-5FD0FB1F00F7}" type="parTrans" cxnId="{78066EB6-3240-4A24-9882-3398EA30159B}">
      <dgm:prSet/>
      <dgm:spPr/>
      <dgm:t>
        <a:bodyPr/>
        <a:lstStyle/>
        <a:p>
          <a:endParaRPr lang="en-US" sz="1200">
            <a:latin typeface="Times New Roman" pitchFamily="18" charset="0"/>
            <a:cs typeface="Times New Roman" pitchFamily="18" charset="0"/>
          </a:endParaRPr>
        </a:p>
      </dgm:t>
    </dgm:pt>
    <dgm:pt modelId="{E54EF60E-4EB3-4642-B669-FBA0560C7C02}" type="sibTrans" cxnId="{78066EB6-3240-4A24-9882-3398EA30159B}">
      <dgm:prSet/>
      <dgm:spPr/>
      <dgm:t>
        <a:bodyPr/>
        <a:lstStyle/>
        <a:p>
          <a:endParaRPr lang="en-US" sz="1200">
            <a:latin typeface="Times New Roman" pitchFamily="18" charset="0"/>
            <a:cs typeface="Times New Roman" pitchFamily="18" charset="0"/>
          </a:endParaRPr>
        </a:p>
      </dgm:t>
    </dgm:pt>
    <dgm:pt modelId="{03744A3E-EE99-4AE5-8E58-8CCD3E32DF68}">
      <dgm:prSet phldrT="[Text]" custT="1"/>
      <dgm:spPr/>
      <dgm:t>
        <a:bodyPr/>
        <a:lstStyle/>
        <a:p>
          <a:r>
            <a:rPr lang="en-US" sz="1200" b="1" dirty="0" smtClean="0">
              <a:latin typeface="Times New Roman" pitchFamily="18" charset="0"/>
              <a:cs typeface="Times New Roman" pitchFamily="18" charset="0"/>
            </a:rPr>
            <a:t>TESTING</a:t>
          </a:r>
        </a:p>
      </dgm:t>
    </dgm:pt>
    <dgm:pt modelId="{8A58DB16-F7DD-4E2A-B9D9-449A0853C58F}" type="parTrans" cxnId="{40AB196A-EB89-423D-B120-2B2AAC7C5596}">
      <dgm:prSet/>
      <dgm:spPr/>
      <dgm:t>
        <a:bodyPr/>
        <a:lstStyle/>
        <a:p>
          <a:endParaRPr lang="en-US" sz="1200">
            <a:latin typeface="Times New Roman" pitchFamily="18" charset="0"/>
            <a:cs typeface="Times New Roman" pitchFamily="18" charset="0"/>
          </a:endParaRPr>
        </a:p>
      </dgm:t>
    </dgm:pt>
    <dgm:pt modelId="{BA5CE316-0586-469F-9574-AE1266D95110}" type="sibTrans" cxnId="{40AB196A-EB89-423D-B120-2B2AAC7C5596}">
      <dgm:prSet/>
      <dgm:spPr/>
      <dgm:t>
        <a:bodyPr/>
        <a:lstStyle/>
        <a:p>
          <a:endParaRPr lang="en-US" sz="1200">
            <a:latin typeface="Times New Roman" pitchFamily="18" charset="0"/>
            <a:cs typeface="Times New Roman" pitchFamily="18" charset="0"/>
          </a:endParaRPr>
        </a:p>
      </dgm:t>
    </dgm:pt>
    <dgm:pt modelId="{2B77CBA4-D894-4829-A266-A9826BF913F1}">
      <dgm:prSet phldrT="[Text]" custT="1"/>
      <dgm:spPr/>
      <dgm:t>
        <a:bodyPr/>
        <a:lstStyle/>
        <a:p>
          <a:r>
            <a:rPr lang="en-US" sz="1200" b="1" dirty="0" smtClean="0">
              <a:latin typeface="Times New Roman" pitchFamily="18" charset="0"/>
              <a:cs typeface="Times New Roman" pitchFamily="18" charset="0"/>
            </a:rPr>
            <a:t>RELEASE PRODUCT</a:t>
          </a:r>
        </a:p>
      </dgm:t>
    </dgm:pt>
    <dgm:pt modelId="{61C8F729-A247-4806-A39D-3ED8E1E2FF58}" type="parTrans" cxnId="{128C1A91-0A19-40E6-8713-C9E51CFFFE89}">
      <dgm:prSet/>
      <dgm:spPr/>
      <dgm:t>
        <a:bodyPr/>
        <a:lstStyle/>
        <a:p>
          <a:endParaRPr lang="en-US" sz="1200">
            <a:latin typeface="Times New Roman" pitchFamily="18" charset="0"/>
            <a:cs typeface="Times New Roman" pitchFamily="18" charset="0"/>
          </a:endParaRPr>
        </a:p>
      </dgm:t>
    </dgm:pt>
    <dgm:pt modelId="{E5F26940-3A8F-4041-AEDF-925402A986D9}" type="sibTrans" cxnId="{128C1A91-0A19-40E6-8713-C9E51CFFFE89}">
      <dgm:prSet/>
      <dgm:spPr/>
      <dgm:t>
        <a:bodyPr/>
        <a:lstStyle/>
        <a:p>
          <a:endParaRPr lang="en-US" sz="1200">
            <a:latin typeface="Times New Roman" pitchFamily="18" charset="0"/>
            <a:cs typeface="Times New Roman" pitchFamily="18" charset="0"/>
          </a:endParaRPr>
        </a:p>
      </dgm:t>
    </dgm:pt>
    <dgm:pt modelId="{FFFE2F45-6049-44E4-BA56-A01646754F52}">
      <dgm:prSet phldrT="[Text]" custT="1"/>
      <dgm:spPr/>
      <dgm:t>
        <a:bodyPr/>
        <a:lstStyle/>
        <a:p>
          <a:r>
            <a:rPr lang="en-US" sz="1200" b="1" smtClean="0">
              <a:latin typeface="Times New Roman" pitchFamily="18" charset="0"/>
              <a:cs typeface="Times New Roman" pitchFamily="18" charset="0"/>
            </a:rPr>
            <a:t>REQUIREMENT &amp; ARCHITECT</a:t>
          </a:r>
          <a:endParaRPr lang="en-US" sz="1200" b="1" dirty="0">
            <a:latin typeface="Times New Roman" pitchFamily="18" charset="0"/>
            <a:cs typeface="Times New Roman" pitchFamily="18" charset="0"/>
          </a:endParaRPr>
        </a:p>
      </dgm:t>
    </dgm:pt>
    <dgm:pt modelId="{D6E008EB-6FB1-4CA0-BE2C-0314A0064072}" type="parTrans" cxnId="{E19D8B06-0651-4C02-97AB-7C1B09DE11A0}">
      <dgm:prSet/>
      <dgm:spPr/>
      <dgm:t>
        <a:bodyPr/>
        <a:lstStyle/>
        <a:p>
          <a:endParaRPr lang="en-US" sz="1200">
            <a:latin typeface="Times New Roman" pitchFamily="18" charset="0"/>
            <a:cs typeface="Times New Roman" pitchFamily="18" charset="0"/>
          </a:endParaRPr>
        </a:p>
      </dgm:t>
    </dgm:pt>
    <dgm:pt modelId="{8ABEF575-85EA-4ACA-A8D0-75BFACDD53A1}" type="sibTrans" cxnId="{E19D8B06-0651-4C02-97AB-7C1B09DE11A0}">
      <dgm:prSet/>
      <dgm:spPr/>
      <dgm:t>
        <a:bodyPr/>
        <a:lstStyle/>
        <a:p>
          <a:endParaRPr lang="en-US" sz="1200">
            <a:latin typeface="Times New Roman" pitchFamily="18" charset="0"/>
            <a:cs typeface="Times New Roman" pitchFamily="18" charset="0"/>
          </a:endParaRPr>
        </a:p>
      </dgm:t>
    </dgm:pt>
    <dgm:pt modelId="{1D1B4B36-24AF-4E08-8BCD-9ECB83BF9713}" type="pres">
      <dgm:prSet presAssocID="{F0DA3166-FAEF-42EA-8AD8-E668C8AA61F0}" presName="rootnode" presStyleCnt="0">
        <dgm:presLayoutVars>
          <dgm:chMax/>
          <dgm:chPref/>
          <dgm:dir/>
          <dgm:animLvl val="lvl"/>
        </dgm:presLayoutVars>
      </dgm:prSet>
      <dgm:spPr/>
      <dgm:t>
        <a:bodyPr/>
        <a:lstStyle/>
        <a:p>
          <a:endParaRPr lang="en-US"/>
        </a:p>
      </dgm:t>
    </dgm:pt>
    <dgm:pt modelId="{C8A41AC0-939E-4DB5-9BBA-87525058417E}" type="pres">
      <dgm:prSet presAssocID="{C4AE0DD9-9D92-4AE8-BE8E-2B54016FDECB}" presName="composite" presStyleCnt="0"/>
      <dgm:spPr/>
    </dgm:pt>
    <dgm:pt modelId="{74AFC1C9-5146-46D5-81F6-46EC3F82F0E8}" type="pres">
      <dgm:prSet presAssocID="{C4AE0DD9-9D92-4AE8-BE8E-2B54016FDECB}" presName="bentUpArrow1" presStyleLbl="alignImgPlace1" presStyleIdx="0" presStyleCnt="5"/>
      <dgm:spPr/>
    </dgm:pt>
    <dgm:pt modelId="{9D09BCAB-458E-44BB-88F4-5A0768BAB1D5}" type="pres">
      <dgm:prSet presAssocID="{C4AE0DD9-9D92-4AE8-BE8E-2B54016FDECB}" presName="ParentText" presStyleLbl="node1" presStyleIdx="0" presStyleCnt="6">
        <dgm:presLayoutVars>
          <dgm:chMax val="1"/>
          <dgm:chPref val="1"/>
          <dgm:bulletEnabled val="1"/>
        </dgm:presLayoutVars>
      </dgm:prSet>
      <dgm:spPr/>
      <dgm:t>
        <a:bodyPr/>
        <a:lstStyle/>
        <a:p>
          <a:endParaRPr lang="en-US"/>
        </a:p>
      </dgm:t>
    </dgm:pt>
    <dgm:pt modelId="{3195EDDE-CF19-475C-A126-D3F39EF3A49A}" type="pres">
      <dgm:prSet presAssocID="{C4AE0DD9-9D92-4AE8-BE8E-2B54016FDECB}" presName="ChildText" presStyleLbl="revTx" presStyleIdx="0" presStyleCnt="5">
        <dgm:presLayoutVars>
          <dgm:chMax val="0"/>
          <dgm:chPref val="0"/>
          <dgm:bulletEnabled val="1"/>
        </dgm:presLayoutVars>
      </dgm:prSet>
      <dgm:spPr/>
      <dgm:t>
        <a:bodyPr/>
        <a:lstStyle/>
        <a:p>
          <a:endParaRPr lang="en-US"/>
        </a:p>
      </dgm:t>
    </dgm:pt>
    <dgm:pt modelId="{9BB42661-B446-473F-955B-253D7CB0D42F}" type="pres">
      <dgm:prSet presAssocID="{5FE43B00-FB37-4134-921A-538BBC9F78DE}" presName="sibTrans" presStyleCnt="0"/>
      <dgm:spPr/>
    </dgm:pt>
    <dgm:pt modelId="{18A520DA-80BB-492F-A9AA-088224FC3B3C}" type="pres">
      <dgm:prSet presAssocID="{FFFE2F45-6049-44E4-BA56-A01646754F52}" presName="composite" presStyleCnt="0"/>
      <dgm:spPr/>
    </dgm:pt>
    <dgm:pt modelId="{C013EFED-77B4-4240-B297-871D625FD53F}" type="pres">
      <dgm:prSet presAssocID="{FFFE2F45-6049-44E4-BA56-A01646754F52}" presName="bentUpArrow1" presStyleLbl="alignImgPlace1" presStyleIdx="1" presStyleCnt="5"/>
      <dgm:spPr/>
    </dgm:pt>
    <dgm:pt modelId="{177ACCD5-FD82-4E3F-AE77-5F853D287FFC}" type="pres">
      <dgm:prSet presAssocID="{FFFE2F45-6049-44E4-BA56-A01646754F52}" presName="ParentText" presStyleLbl="node1" presStyleIdx="1" presStyleCnt="6">
        <dgm:presLayoutVars>
          <dgm:chMax val="1"/>
          <dgm:chPref val="1"/>
          <dgm:bulletEnabled val="1"/>
        </dgm:presLayoutVars>
      </dgm:prSet>
      <dgm:spPr/>
      <dgm:t>
        <a:bodyPr/>
        <a:lstStyle/>
        <a:p>
          <a:endParaRPr lang="en-US"/>
        </a:p>
      </dgm:t>
    </dgm:pt>
    <dgm:pt modelId="{853D4F7A-82BF-458B-9552-F64B7D1A24F1}" type="pres">
      <dgm:prSet presAssocID="{FFFE2F45-6049-44E4-BA56-A01646754F52}" presName="ChildText" presStyleLbl="revTx" presStyleIdx="1" presStyleCnt="5">
        <dgm:presLayoutVars>
          <dgm:chMax val="0"/>
          <dgm:chPref val="0"/>
          <dgm:bulletEnabled val="1"/>
        </dgm:presLayoutVars>
      </dgm:prSet>
      <dgm:spPr/>
      <dgm:t>
        <a:bodyPr/>
        <a:lstStyle/>
        <a:p>
          <a:endParaRPr lang="en-US"/>
        </a:p>
      </dgm:t>
    </dgm:pt>
    <dgm:pt modelId="{2A582BFF-A934-483E-BBF7-A543981BC81C}" type="pres">
      <dgm:prSet presAssocID="{8ABEF575-85EA-4ACA-A8D0-75BFACDD53A1}" presName="sibTrans" presStyleCnt="0"/>
      <dgm:spPr/>
    </dgm:pt>
    <dgm:pt modelId="{75C2A60F-0246-43B7-B923-DD0BB1E4D8D2}" type="pres">
      <dgm:prSet presAssocID="{E06081E6-CE76-4412-8D0B-523E07D5E8AE}" presName="composite" presStyleCnt="0"/>
      <dgm:spPr/>
    </dgm:pt>
    <dgm:pt modelId="{25BB2531-761E-4468-97EC-9E2DF9F8CF55}" type="pres">
      <dgm:prSet presAssocID="{E06081E6-CE76-4412-8D0B-523E07D5E8AE}" presName="bentUpArrow1" presStyleLbl="alignImgPlace1" presStyleIdx="2" presStyleCnt="5"/>
      <dgm:spPr/>
    </dgm:pt>
    <dgm:pt modelId="{455C9547-DD67-46FA-AEF9-784AD1BB4F21}" type="pres">
      <dgm:prSet presAssocID="{E06081E6-CE76-4412-8D0B-523E07D5E8AE}" presName="ParentText" presStyleLbl="node1" presStyleIdx="2" presStyleCnt="6">
        <dgm:presLayoutVars>
          <dgm:chMax val="1"/>
          <dgm:chPref val="1"/>
          <dgm:bulletEnabled val="1"/>
        </dgm:presLayoutVars>
      </dgm:prSet>
      <dgm:spPr/>
      <dgm:t>
        <a:bodyPr/>
        <a:lstStyle/>
        <a:p>
          <a:endParaRPr lang="en-US"/>
        </a:p>
      </dgm:t>
    </dgm:pt>
    <dgm:pt modelId="{F2C87C97-E95C-46E1-88BF-E88CE5EC0A6C}" type="pres">
      <dgm:prSet presAssocID="{E06081E6-CE76-4412-8D0B-523E07D5E8AE}" presName="ChildText" presStyleLbl="revTx" presStyleIdx="2" presStyleCnt="5">
        <dgm:presLayoutVars>
          <dgm:chMax val="0"/>
          <dgm:chPref val="0"/>
          <dgm:bulletEnabled val="1"/>
        </dgm:presLayoutVars>
      </dgm:prSet>
      <dgm:spPr/>
      <dgm:t>
        <a:bodyPr/>
        <a:lstStyle/>
        <a:p>
          <a:endParaRPr lang="en-US"/>
        </a:p>
      </dgm:t>
    </dgm:pt>
    <dgm:pt modelId="{BAD84E58-7B15-463D-90E6-81B0D01BF17C}" type="pres">
      <dgm:prSet presAssocID="{06CB8CE6-40C8-4615-8963-F5AD9FF02465}" presName="sibTrans" presStyleCnt="0"/>
      <dgm:spPr/>
    </dgm:pt>
    <dgm:pt modelId="{A7E0CC7E-7A02-436E-82EE-FB60FFC621DA}" type="pres">
      <dgm:prSet presAssocID="{CFC547CB-6586-4E68-A68B-535F6F2B5967}" presName="composite" presStyleCnt="0"/>
      <dgm:spPr/>
    </dgm:pt>
    <dgm:pt modelId="{CB9B595A-04C8-4354-B3F9-2292DFC32F5A}" type="pres">
      <dgm:prSet presAssocID="{CFC547CB-6586-4E68-A68B-535F6F2B5967}" presName="bentUpArrow1" presStyleLbl="alignImgPlace1" presStyleIdx="3" presStyleCnt="5"/>
      <dgm:spPr/>
    </dgm:pt>
    <dgm:pt modelId="{2DB568CB-2C42-4CD9-8EF4-70251D631D17}" type="pres">
      <dgm:prSet presAssocID="{CFC547CB-6586-4E68-A68B-535F6F2B5967}" presName="ParentText" presStyleLbl="node1" presStyleIdx="3" presStyleCnt="6">
        <dgm:presLayoutVars>
          <dgm:chMax val="1"/>
          <dgm:chPref val="1"/>
          <dgm:bulletEnabled val="1"/>
        </dgm:presLayoutVars>
      </dgm:prSet>
      <dgm:spPr/>
      <dgm:t>
        <a:bodyPr/>
        <a:lstStyle/>
        <a:p>
          <a:endParaRPr lang="en-US"/>
        </a:p>
      </dgm:t>
    </dgm:pt>
    <dgm:pt modelId="{43D6DC16-C49B-4814-8C94-AE5A6131CAA0}" type="pres">
      <dgm:prSet presAssocID="{CFC547CB-6586-4E68-A68B-535F6F2B5967}" presName="ChildText" presStyleLbl="revTx" presStyleIdx="3" presStyleCnt="5">
        <dgm:presLayoutVars>
          <dgm:chMax val="0"/>
          <dgm:chPref val="0"/>
          <dgm:bulletEnabled val="1"/>
        </dgm:presLayoutVars>
      </dgm:prSet>
      <dgm:spPr/>
    </dgm:pt>
    <dgm:pt modelId="{03061DFF-CEB0-43A9-ACE8-A3F22D06CB7E}" type="pres">
      <dgm:prSet presAssocID="{E54EF60E-4EB3-4642-B669-FBA0560C7C02}" presName="sibTrans" presStyleCnt="0"/>
      <dgm:spPr/>
    </dgm:pt>
    <dgm:pt modelId="{EE13EC61-D76E-490F-9E90-AF1CA9474ABF}" type="pres">
      <dgm:prSet presAssocID="{03744A3E-EE99-4AE5-8E58-8CCD3E32DF68}" presName="composite" presStyleCnt="0"/>
      <dgm:spPr/>
    </dgm:pt>
    <dgm:pt modelId="{DE16E49A-B91D-4A20-9AC3-79EEBBCF6455}" type="pres">
      <dgm:prSet presAssocID="{03744A3E-EE99-4AE5-8E58-8CCD3E32DF68}" presName="bentUpArrow1" presStyleLbl="alignImgPlace1" presStyleIdx="4" presStyleCnt="5"/>
      <dgm:spPr/>
    </dgm:pt>
    <dgm:pt modelId="{EB50139E-3088-4CAD-9430-0CE278206583}" type="pres">
      <dgm:prSet presAssocID="{03744A3E-EE99-4AE5-8E58-8CCD3E32DF68}" presName="ParentText" presStyleLbl="node1" presStyleIdx="4" presStyleCnt="6">
        <dgm:presLayoutVars>
          <dgm:chMax val="1"/>
          <dgm:chPref val="1"/>
          <dgm:bulletEnabled val="1"/>
        </dgm:presLayoutVars>
      </dgm:prSet>
      <dgm:spPr/>
      <dgm:t>
        <a:bodyPr/>
        <a:lstStyle/>
        <a:p>
          <a:endParaRPr lang="en-US"/>
        </a:p>
      </dgm:t>
    </dgm:pt>
    <dgm:pt modelId="{7F001D7A-E7E5-4136-B8AE-6B7EB499973A}" type="pres">
      <dgm:prSet presAssocID="{03744A3E-EE99-4AE5-8E58-8CCD3E32DF68}" presName="ChildText" presStyleLbl="revTx" presStyleIdx="4" presStyleCnt="5">
        <dgm:presLayoutVars>
          <dgm:chMax val="0"/>
          <dgm:chPref val="0"/>
          <dgm:bulletEnabled val="1"/>
        </dgm:presLayoutVars>
      </dgm:prSet>
      <dgm:spPr/>
    </dgm:pt>
    <dgm:pt modelId="{E9C49043-A020-4838-873C-CAFB1E4CCB88}" type="pres">
      <dgm:prSet presAssocID="{BA5CE316-0586-469F-9574-AE1266D95110}" presName="sibTrans" presStyleCnt="0"/>
      <dgm:spPr/>
    </dgm:pt>
    <dgm:pt modelId="{6E21034B-FA96-455F-9BC5-261F90F94FF6}" type="pres">
      <dgm:prSet presAssocID="{2B77CBA4-D894-4829-A266-A9826BF913F1}" presName="composite" presStyleCnt="0"/>
      <dgm:spPr/>
    </dgm:pt>
    <dgm:pt modelId="{B88DE002-3263-41D8-96EE-6649F50A81DD}" type="pres">
      <dgm:prSet presAssocID="{2B77CBA4-D894-4829-A266-A9826BF913F1}" presName="ParentText" presStyleLbl="node1" presStyleIdx="5" presStyleCnt="6">
        <dgm:presLayoutVars>
          <dgm:chMax val="1"/>
          <dgm:chPref val="1"/>
          <dgm:bulletEnabled val="1"/>
        </dgm:presLayoutVars>
      </dgm:prSet>
      <dgm:spPr/>
      <dgm:t>
        <a:bodyPr/>
        <a:lstStyle/>
        <a:p>
          <a:endParaRPr lang="en-US"/>
        </a:p>
      </dgm:t>
    </dgm:pt>
  </dgm:ptLst>
  <dgm:cxnLst>
    <dgm:cxn modelId="{7BD99C54-C063-4898-AEBF-44C19026FCB2}" type="presOf" srcId="{F0DA3166-FAEF-42EA-8AD8-E668C8AA61F0}" destId="{1D1B4B36-24AF-4E08-8BCD-9ECB83BF9713}" srcOrd="0" destOrd="0" presId="urn:microsoft.com/office/officeart/2005/8/layout/StepDownProcess"/>
    <dgm:cxn modelId="{3E794211-E046-4112-8079-F4BB4A589A80}" type="presOf" srcId="{2B77CBA4-D894-4829-A266-A9826BF913F1}" destId="{B88DE002-3263-41D8-96EE-6649F50A81DD}" srcOrd="0" destOrd="0" presId="urn:microsoft.com/office/officeart/2005/8/layout/StepDownProcess"/>
    <dgm:cxn modelId="{528D26D8-D2EA-4AC7-BFD1-13130CA1D8BB}" type="presOf" srcId="{03744A3E-EE99-4AE5-8E58-8CCD3E32DF68}" destId="{EB50139E-3088-4CAD-9430-0CE278206583}" srcOrd="0" destOrd="0" presId="urn:microsoft.com/office/officeart/2005/8/layout/StepDownProcess"/>
    <dgm:cxn modelId="{B13821BE-69C6-4C0A-BC35-95C09E83F51A}" srcId="{F0DA3166-FAEF-42EA-8AD8-E668C8AA61F0}" destId="{E06081E6-CE76-4412-8D0B-523E07D5E8AE}" srcOrd="2" destOrd="0" parTransId="{18F204F4-2F08-49C8-908F-9C57897BF564}" sibTransId="{06CB8CE6-40C8-4615-8963-F5AD9FF02465}"/>
    <dgm:cxn modelId="{40AB196A-EB89-423D-B120-2B2AAC7C5596}" srcId="{F0DA3166-FAEF-42EA-8AD8-E668C8AA61F0}" destId="{03744A3E-EE99-4AE5-8E58-8CCD3E32DF68}" srcOrd="4" destOrd="0" parTransId="{8A58DB16-F7DD-4E2A-B9D9-449A0853C58F}" sibTransId="{BA5CE316-0586-469F-9574-AE1266D95110}"/>
    <dgm:cxn modelId="{78066EB6-3240-4A24-9882-3398EA30159B}" srcId="{F0DA3166-FAEF-42EA-8AD8-E668C8AA61F0}" destId="{CFC547CB-6586-4E68-A68B-535F6F2B5967}" srcOrd="3" destOrd="0" parTransId="{F90B740E-DE1F-4AAF-A52B-5FD0FB1F00F7}" sibTransId="{E54EF60E-4EB3-4642-B669-FBA0560C7C02}"/>
    <dgm:cxn modelId="{E19D8B06-0651-4C02-97AB-7C1B09DE11A0}" srcId="{F0DA3166-FAEF-42EA-8AD8-E668C8AA61F0}" destId="{FFFE2F45-6049-44E4-BA56-A01646754F52}" srcOrd="1" destOrd="0" parTransId="{D6E008EB-6FB1-4CA0-BE2C-0314A0064072}" sibTransId="{8ABEF575-85EA-4ACA-A8D0-75BFACDD53A1}"/>
    <dgm:cxn modelId="{DC076ED2-FFDC-4C88-B3B2-E903B05240F9}" srcId="{F0DA3166-FAEF-42EA-8AD8-E668C8AA61F0}" destId="{C4AE0DD9-9D92-4AE8-BE8E-2B54016FDECB}" srcOrd="0" destOrd="0" parTransId="{18CAC754-AA41-4053-8642-C7A833EDD9CA}" sibTransId="{5FE43B00-FB37-4134-921A-538BBC9F78DE}"/>
    <dgm:cxn modelId="{6FB83ED9-B758-4A52-85ED-E051E9C86822}" type="presOf" srcId="{C4AE0DD9-9D92-4AE8-BE8E-2B54016FDECB}" destId="{9D09BCAB-458E-44BB-88F4-5A0768BAB1D5}" srcOrd="0" destOrd="0" presId="urn:microsoft.com/office/officeart/2005/8/layout/StepDownProcess"/>
    <dgm:cxn modelId="{64E49685-5DEB-4C43-880E-52F95D94921D}" type="presOf" srcId="{CFC547CB-6586-4E68-A68B-535F6F2B5967}" destId="{2DB568CB-2C42-4CD9-8EF4-70251D631D17}" srcOrd="0" destOrd="0" presId="urn:microsoft.com/office/officeart/2005/8/layout/StepDownProcess"/>
    <dgm:cxn modelId="{9C9708DF-E00A-4AA1-B76F-92942D8AE138}" type="presOf" srcId="{FFFE2F45-6049-44E4-BA56-A01646754F52}" destId="{177ACCD5-FD82-4E3F-AE77-5F853D287FFC}" srcOrd="0" destOrd="0" presId="urn:microsoft.com/office/officeart/2005/8/layout/StepDownProcess"/>
    <dgm:cxn modelId="{128C1A91-0A19-40E6-8713-C9E51CFFFE89}" srcId="{F0DA3166-FAEF-42EA-8AD8-E668C8AA61F0}" destId="{2B77CBA4-D894-4829-A266-A9826BF913F1}" srcOrd="5" destOrd="0" parTransId="{61C8F729-A247-4806-A39D-3ED8E1E2FF58}" sibTransId="{E5F26940-3A8F-4041-AEDF-925402A986D9}"/>
    <dgm:cxn modelId="{35545BE0-17AD-4C66-A79C-2CD826601A99}" type="presOf" srcId="{E06081E6-CE76-4412-8D0B-523E07D5E8AE}" destId="{455C9547-DD67-46FA-AEF9-784AD1BB4F21}" srcOrd="0" destOrd="0" presId="urn:microsoft.com/office/officeart/2005/8/layout/StepDownProcess"/>
    <dgm:cxn modelId="{E21985E8-BA7F-47EE-9C8A-04B42063DA5F}" type="presParOf" srcId="{1D1B4B36-24AF-4E08-8BCD-9ECB83BF9713}" destId="{C8A41AC0-939E-4DB5-9BBA-87525058417E}" srcOrd="0" destOrd="0" presId="urn:microsoft.com/office/officeart/2005/8/layout/StepDownProcess"/>
    <dgm:cxn modelId="{E0E9F4C0-C423-4D21-B7B4-14A3A8CCAF5E}" type="presParOf" srcId="{C8A41AC0-939E-4DB5-9BBA-87525058417E}" destId="{74AFC1C9-5146-46D5-81F6-46EC3F82F0E8}" srcOrd="0" destOrd="0" presId="urn:microsoft.com/office/officeart/2005/8/layout/StepDownProcess"/>
    <dgm:cxn modelId="{5D4A3156-3D3B-4092-AE5A-1A755248EC73}" type="presParOf" srcId="{C8A41AC0-939E-4DB5-9BBA-87525058417E}" destId="{9D09BCAB-458E-44BB-88F4-5A0768BAB1D5}" srcOrd="1" destOrd="0" presId="urn:microsoft.com/office/officeart/2005/8/layout/StepDownProcess"/>
    <dgm:cxn modelId="{DECB2975-788B-4F68-9B39-3DA9E5FA6378}" type="presParOf" srcId="{C8A41AC0-939E-4DB5-9BBA-87525058417E}" destId="{3195EDDE-CF19-475C-A126-D3F39EF3A49A}" srcOrd="2" destOrd="0" presId="urn:microsoft.com/office/officeart/2005/8/layout/StepDownProcess"/>
    <dgm:cxn modelId="{000696CE-3E02-47ED-B6E7-BA0BA96F33C8}" type="presParOf" srcId="{1D1B4B36-24AF-4E08-8BCD-9ECB83BF9713}" destId="{9BB42661-B446-473F-955B-253D7CB0D42F}" srcOrd="1" destOrd="0" presId="urn:microsoft.com/office/officeart/2005/8/layout/StepDownProcess"/>
    <dgm:cxn modelId="{5F4D6CE9-B5FE-426A-9142-4B35B37D26CA}" type="presParOf" srcId="{1D1B4B36-24AF-4E08-8BCD-9ECB83BF9713}" destId="{18A520DA-80BB-492F-A9AA-088224FC3B3C}" srcOrd="2" destOrd="0" presId="urn:microsoft.com/office/officeart/2005/8/layout/StepDownProcess"/>
    <dgm:cxn modelId="{1E954735-4C21-40A5-98EF-700323D7376B}" type="presParOf" srcId="{18A520DA-80BB-492F-A9AA-088224FC3B3C}" destId="{C013EFED-77B4-4240-B297-871D625FD53F}" srcOrd="0" destOrd="0" presId="urn:microsoft.com/office/officeart/2005/8/layout/StepDownProcess"/>
    <dgm:cxn modelId="{DF4B8F4B-60EF-49A3-A39B-9A22DE210D81}" type="presParOf" srcId="{18A520DA-80BB-492F-A9AA-088224FC3B3C}" destId="{177ACCD5-FD82-4E3F-AE77-5F853D287FFC}" srcOrd="1" destOrd="0" presId="urn:microsoft.com/office/officeart/2005/8/layout/StepDownProcess"/>
    <dgm:cxn modelId="{EB3495B1-BCB8-405C-A8B7-277AFB348DED}" type="presParOf" srcId="{18A520DA-80BB-492F-A9AA-088224FC3B3C}" destId="{853D4F7A-82BF-458B-9552-F64B7D1A24F1}" srcOrd="2" destOrd="0" presId="urn:microsoft.com/office/officeart/2005/8/layout/StepDownProcess"/>
    <dgm:cxn modelId="{6048BEC6-16FA-4A06-961C-521D3A319EB7}" type="presParOf" srcId="{1D1B4B36-24AF-4E08-8BCD-9ECB83BF9713}" destId="{2A582BFF-A934-483E-BBF7-A543981BC81C}" srcOrd="3" destOrd="0" presId="urn:microsoft.com/office/officeart/2005/8/layout/StepDownProcess"/>
    <dgm:cxn modelId="{0C95259C-CC3A-4400-BBD7-AB34C6091AB7}" type="presParOf" srcId="{1D1B4B36-24AF-4E08-8BCD-9ECB83BF9713}" destId="{75C2A60F-0246-43B7-B923-DD0BB1E4D8D2}" srcOrd="4" destOrd="0" presId="urn:microsoft.com/office/officeart/2005/8/layout/StepDownProcess"/>
    <dgm:cxn modelId="{DCEE5E29-714C-492C-BFEA-8CCFA6482249}" type="presParOf" srcId="{75C2A60F-0246-43B7-B923-DD0BB1E4D8D2}" destId="{25BB2531-761E-4468-97EC-9E2DF9F8CF55}" srcOrd="0" destOrd="0" presId="urn:microsoft.com/office/officeart/2005/8/layout/StepDownProcess"/>
    <dgm:cxn modelId="{50A0874E-2CC1-4785-AECF-3190C980C6DD}" type="presParOf" srcId="{75C2A60F-0246-43B7-B923-DD0BB1E4D8D2}" destId="{455C9547-DD67-46FA-AEF9-784AD1BB4F21}" srcOrd="1" destOrd="0" presId="urn:microsoft.com/office/officeart/2005/8/layout/StepDownProcess"/>
    <dgm:cxn modelId="{908CBA97-E964-4197-8D72-06468AAA25E4}" type="presParOf" srcId="{75C2A60F-0246-43B7-B923-DD0BB1E4D8D2}" destId="{F2C87C97-E95C-46E1-88BF-E88CE5EC0A6C}" srcOrd="2" destOrd="0" presId="urn:microsoft.com/office/officeart/2005/8/layout/StepDownProcess"/>
    <dgm:cxn modelId="{8B80AB5F-CCB5-4D6D-9953-8AEA268090CB}" type="presParOf" srcId="{1D1B4B36-24AF-4E08-8BCD-9ECB83BF9713}" destId="{BAD84E58-7B15-463D-90E6-81B0D01BF17C}" srcOrd="5" destOrd="0" presId="urn:microsoft.com/office/officeart/2005/8/layout/StepDownProcess"/>
    <dgm:cxn modelId="{D41BF0CC-F45D-45CC-820C-A8D923CA9757}" type="presParOf" srcId="{1D1B4B36-24AF-4E08-8BCD-9ECB83BF9713}" destId="{A7E0CC7E-7A02-436E-82EE-FB60FFC621DA}" srcOrd="6" destOrd="0" presId="urn:microsoft.com/office/officeart/2005/8/layout/StepDownProcess"/>
    <dgm:cxn modelId="{FE605A49-677C-4A52-B7D5-CAB56D8D92A7}" type="presParOf" srcId="{A7E0CC7E-7A02-436E-82EE-FB60FFC621DA}" destId="{CB9B595A-04C8-4354-B3F9-2292DFC32F5A}" srcOrd="0" destOrd="0" presId="urn:microsoft.com/office/officeart/2005/8/layout/StepDownProcess"/>
    <dgm:cxn modelId="{DE3CA1C8-AE87-4E41-9931-504C4BD11BDE}" type="presParOf" srcId="{A7E0CC7E-7A02-436E-82EE-FB60FFC621DA}" destId="{2DB568CB-2C42-4CD9-8EF4-70251D631D17}" srcOrd="1" destOrd="0" presId="urn:microsoft.com/office/officeart/2005/8/layout/StepDownProcess"/>
    <dgm:cxn modelId="{3DF1BF45-4362-4AC8-8768-40698B0E37FD}" type="presParOf" srcId="{A7E0CC7E-7A02-436E-82EE-FB60FFC621DA}" destId="{43D6DC16-C49B-4814-8C94-AE5A6131CAA0}" srcOrd="2" destOrd="0" presId="urn:microsoft.com/office/officeart/2005/8/layout/StepDownProcess"/>
    <dgm:cxn modelId="{0018C9BE-FD60-460A-A5E6-2CA2E2BD201B}" type="presParOf" srcId="{1D1B4B36-24AF-4E08-8BCD-9ECB83BF9713}" destId="{03061DFF-CEB0-43A9-ACE8-A3F22D06CB7E}" srcOrd="7" destOrd="0" presId="urn:microsoft.com/office/officeart/2005/8/layout/StepDownProcess"/>
    <dgm:cxn modelId="{C2D499F6-6B45-479D-965C-8B34296248E8}" type="presParOf" srcId="{1D1B4B36-24AF-4E08-8BCD-9ECB83BF9713}" destId="{EE13EC61-D76E-490F-9E90-AF1CA9474ABF}" srcOrd="8" destOrd="0" presId="urn:microsoft.com/office/officeart/2005/8/layout/StepDownProcess"/>
    <dgm:cxn modelId="{F47BF27A-84AF-4EF5-8323-D22DC70DAA6B}" type="presParOf" srcId="{EE13EC61-D76E-490F-9E90-AF1CA9474ABF}" destId="{DE16E49A-B91D-4A20-9AC3-79EEBBCF6455}" srcOrd="0" destOrd="0" presId="urn:microsoft.com/office/officeart/2005/8/layout/StepDownProcess"/>
    <dgm:cxn modelId="{E88C32B0-1EE5-4C1B-B15C-4059A35F9FFF}" type="presParOf" srcId="{EE13EC61-D76E-490F-9E90-AF1CA9474ABF}" destId="{EB50139E-3088-4CAD-9430-0CE278206583}" srcOrd="1" destOrd="0" presId="urn:microsoft.com/office/officeart/2005/8/layout/StepDownProcess"/>
    <dgm:cxn modelId="{D3227411-B5B6-402E-B568-B0CA7857283F}" type="presParOf" srcId="{EE13EC61-D76E-490F-9E90-AF1CA9474ABF}" destId="{7F001D7A-E7E5-4136-B8AE-6B7EB499973A}" srcOrd="2" destOrd="0" presId="urn:microsoft.com/office/officeart/2005/8/layout/StepDownProcess"/>
    <dgm:cxn modelId="{E839DDAD-8ECA-4B14-A31B-E2BA87189AB2}" type="presParOf" srcId="{1D1B4B36-24AF-4E08-8BCD-9ECB83BF9713}" destId="{E9C49043-A020-4838-873C-CAFB1E4CCB88}" srcOrd="9" destOrd="0" presId="urn:microsoft.com/office/officeart/2005/8/layout/StepDownProcess"/>
    <dgm:cxn modelId="{93E3110C-980D-4534-A93B-12A250DB8577}" type="presParOf" srcId="{1D1B4B36-24AF-4E08-8BCD-9ECB83BF9713}" destId="{6E21034B-FA96-455F-9BC5-261F90F94FF6}" srcOrd="10" destOrd="0" presId="urn:microsoft.com/office/officeart/2005/8/layout/StepDownProcess"/>
    <dgm:cxn modelId="{E2F4D0B5-DB81-460C-B3B8-DF2E33D00E11}" type="presParOf" srcId="{6E21034B-FA96-455F-9BC5-261F90F94FF6}" destId="{B88DE002-3263-41D8-96EE-6649F50A81DD}" srcOrd="0"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5162D756-63BE-45DD-9711-2359B023D26A}" type="presOf" srcId="{4C190E86-EB1F-440C-BCFA-9C74D68ABA62}" destId="{0FBB6830-3DBD-4B20-82D1-3255B5F6E9B7}" srcOrd="0" destOrd="0" presId="urn:microsoft.com/office/officeart/2005/8/layout/process5"/>
    <dgm:cxn modelId="{AF1B1458-9400-4F23-BEF9-B478A1CCD774}" type="presOf" srcId="{10AEE8F2-4AA5-4235-B860-A04EFB8BA928}" destId="{240CBA1A-AD07-4601-A285-2DF9CC960ACC}" srcOrd="0" destOrd="0" presId="urn:microsoft.com/office/officeart/2005/8/layout/process5"/>
    <dgm:cxn modelId="{63CCA660-EF3F-4BCD-B778-ABC356D48F3C}" type="presOf" srcId="{276645E4-F7CD-490E-98E9-24A633E4B4D0}" destId="{9238F137-833F-42CE-ABFB-0A10844FF3B8}" srcOrd="0" destOrd="0" presId="urn:microsoft.com/office/officeart/2005/8/layout/process5"/>
    <dgm:cxn modelId="{0F0647F1-42CB-4E60-8AA7-1BF42F8769EB}" type="presOf" srcId="{484FC586-B6E7-4817-8111-6E5AD9FD4D3D}" destId="{2C3CD55E-6341-4B40-90CD-9A5DBE4DE4E6}" srcOrd="0" destOrd="0" presId="urn:microsoft.com/office/officeart/2005/8/layout/process5"/>
    <dgm:cxn modelId="{6DA74BE8-B68C-4AD2-8A28-23D6A5F0ED5A}" type="presOf" srcId="{C6031E32-99C9-4A9C-9A22-EF002D9C10C3}" destId="{E90D35B8-1166-468F-AAFB-967A9A0128D4}" srcOrd="0" destOrd="0" presId="urn:microsoft.com/office/officeart/2005/8/layout/process5"/>
    <dgm:cxn modelId="{F5697695-C59D-4B1B-973C-751B60FFB6B5}" type="presOf" srcId="{9D3FBD15-35BA-49D0-B35E-27C5EC1CBC50}" destId="{C725E861-0375-4E37-864F-64156DB2935C}" srcOrd="1" destOrd="0" presId="urn:microsoft.com/office/officeart/2005/8/layout/process5"/>
    <dgm:cxn modelId="{AAB47210-7275-4E47-9E8B-86ADD3A9994F}" type="presOf" srcId="{5B109D5B-934D-4DB1-BF4D-E1822D86D940}" destId="{C622D9E8-9E12-472B-8192-B78C66F89E5E}" srcOrd="0"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CD7AFEA4-69AC-4AF9-840D-E3C94230FFBB}" type="presOf" srcId="{FD7803BE-F349-4E47-B00F-C5A88509D3DB}" destId="{571162A6-B478-4FFF-A018-E3F7F455F04F}"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6D4DA90D-7932-4C95-AFE6-3820E3D68BEB}" type="presOf" srcId="{C6031E32-99C9-4A9C-9A22-EF002D9C10C3}" destId="{350F4642-437C-496F-BAFB-8B37C819675B}" srcOrd="1" destOrd="0" presId="urn:microsoft.com/office/officeart/2005/8/layout/process5"/>
    <dgm:cxn modelId="{2278589B-69A5-4E93-97BC-CD2A65083601}" type="presOf" srcId="{5FDCB2B3-0987-430E-ABB2-46B0028E474F}" destId="{6EBA7D98-309D-4D70-A084-99B17900FCC7}"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998EFE17-7762-4759-B2C0-456B8CB0AD39}" type="presOf" srcId="{99473CE2-A28E-43F5-ABD5-A1BFB0D4A8A3}" destId="{6C50B9B3-8660-43D3-8F1C-3888A3807597}" srcOrd="1" destOrd="0" presId="urn:microsoft.com/office/officeart/2005/8/layout/process5"/>
    <dgm:cxn modelId="{DCAE79D1-0938-4A98-A46A-AD511AA577E8}" type="presOf" srcId="{FD7803BE-F349-4E47-B00F-C5A88509D3DB}" destId="{A63FF2EF-9A10-40DF-A9C5-4693C452F0E5}" srcOrd="1" destOrd="0" presId="urn:microsoft.com/office/officeart/2005/8/layout/process5"/>
    <dgm:cxn modelId="{5879BEC4-652F-4892-B86C-499D4B20B8FF}" type="presOf" srcId="{9D3FBD15-35BA-49D0-B35E-27C5EC1CBC50}" destId="{1053ADA7-9342-4A43-85BE-854780BFAF3E}" srcOrd="0" destOrd="0" presId="urn:microsoft.com/office/officeart/2005/8/layout/process5"/>
    <dgm:cxn modelId="{E925D698-64E2-41EE-8033-9ED58E8FDF1D}" type="presOf" srcId="{96E13496-6901-479F-BEFB-4F5A7D0CAE2E}" destId="{C69D81C4-9878-4202-9B40-CC10F8DC3689}" srcOrd="0" destOrd="0" presId="urn:microsoft.com/office/officeart/2005/8/layout/process5"/>
    <dgm:cxn modelId="{68BEEB8F-7091-41D1-92F4-CDB284841561}" type="presOf" srcId="{36A1ACD2-43FA-458F-90A1-8583B549FD2C}" destId="{71EF2703-C2DB-4CDD-95E6-30FE30A6A10F}" srcOrd="0" destOrd="0" presId="urn:microsoft.com/office/officeart/2005/8/layout/process5"/>
    <dgm:cxn modelId="{0F5F78E3-467C-4C3D-93FB-AF9FFC69FD3F}" srcId="{276645E4-F7CD-490E-98E9-24A633E4B4D0}" destId="{96E13496-6901-479F-BEFB-4F5A7D0CAE2E}" srcOrd="4" destOrd="0" parTransId="{3F688EA8-D393-4A3D-80A1-5AD7EA27691F}" sibTransId="{9D3FBD15-35BA-49D0-B35E-27C5EC1CBC50}"/>
    <dgm:cxn modelId="{B9635BE2-27E3-44B3-9EDB-468D33ACDA03}" type="presOf" srcId="{36A1ACD2-43FA-458F-90A1-8583B549FD2C}" destId="{E124BC24-6BDA-4F3D-9113-511620EB15D9}" srcOrd="1"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852F94DF-918F-4471-9867-C94908837B82}" type="presOf" srcId="{99473CE2-A28E-43F5-ABD5-A1BFB0D4A8A3}" destId="{27B33C53-5D63-4B77-BDE3-85762B669567}"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50BE99C1-1CFA-46DC-92DB-FC44F1594844}" type="presParOf" srcId="{9238F137-833F-42CE-ABFB-0A10844FF3B8}" destId="{0FBB6830-3DBD-4B20-82D1-3255B5F6E9B7}" srcOrd="0" destOrd="0" presId="urn:microsoft.com/office/officeart/2005/8/layout/process5"/>
    <dgm:cxn modelId="{A25B3381-8674-45FD-B2A7-4C9CDB07CA3A}" type="presParOf" srcId="{9238F137-833F-42CE-ABFB-0A10844FF3B8}" destId="{E90D35B8-1166-468F-AAFB-967A9A0128D4}" srcOrd="1" destOrd="0" presId="urn:microsoft.com/office/officeart/2005/8/layout/process5"/>
    <dgm:cxn modelId="{CE7E636E-A1F2-480F-A154-4FCED473052A}" type="presParOf" srcId="{E90D35B8-1166-468F-AAFB-967A9A0128D4}" destId="{350F4642-437C-496F-BAFB-8B37C819675B}" srcOrd="0" destOrd="0" presId="urn:microsoft.com/office/officeart/2005/8/layout/process5"/>
    <dgm:cxn modelId="{39E5BC5E-3959-487D-865C-E70F4CAB685B}" type="presParOf" srcId="{9238F137-833F-42CE-ABFB-0A10844FF3B8}" destId="{C622D9E8-9E12-472B-8192-B78C66F89E5E}" srcOrd="2" destOrd="0" presId="urn:microsoft.com/office/officeart/2005/8/layout/process5"/>
    <dgm:cxn modelId="{6156DA7D-BCBD-4EF1-BDFB-45367F3474F0}" type="presParOf" srcId="{9238F137-833F-42CE-ABFB-0A10844FF3B8}" destId="{571162A6-B478-4FFF-A018-E3F7F455F04F}" srcOrd="3" destOrd="0" presId="urn:microsoft.com/office/officeart/2005/8/layout/process5"/>
    <dgm:cxn modelId="{2BF3D604-327F-4A71-BB15-C64551FC909C}" type="presParOf" srcId="{571162A6-B478-4FFF-A018-E3F7F455F04F}" destId="{A63FF2EF-9A10-40DF-A9C5-4693C452F0E5}" srcOrd="0" destOrd="0" presId="urn:microsoft.com/office/officeart/2005/8/layout/process5"/>
    <dgm:cxn modelId="{0A4E588B-1FF5-41F7-83AF-AD659A47876A}" type="presParOf" srcId="{9238F137-833F-42CE-ABFB-0A10844FF3B8}" destId="{240CBA1A-AD07-4601-A285-2DF9CC960ACC}" srcOrd="4" destOrd="0" presId="urn:microsoft.com/office/officeart/2005/8/layout/process5"/>
    <dgm:cxn modelId="{AB5E4326-1E47-4514-99BB-D2B0E2F95EB6}" type="presParOf" srcId="{9238F137-833F-42CE-ABFB-0A10844FF3B8}" destId="{27B33C53-5D63-4B77-BDE3-85762B669567}" srcOrd="5" destOrd="0" presId="urn:microsoft.com/office/officeart/2005/8/layout/process5"/>
    <dgm:cxn modelId="{6101E4E8-4A80-457F-A20B-787536CAC722}" type="presParOf" srcId="{27B33C53-5D63-4B77-BDE3-85762B669567}" destId="{6C50B9B3-8660-43D3-8F1C-3888A3807597}" srcOrd="0" destOrd="0" presId="urn:microsoft.com/office/officeart/2005/8/layout/process5"/>
    <dgm:cxn modelId="{DAB1A098-238D-486C-9AFA-05AAE67C0426}" type="presParOf" srcId="{9238F137-833F-42CE-ABFB-0A10844FF3B8}" destId="{6EBA7D98-309D-4D70-A084-99B17900FCC7}" srcOrd="6" destOrd="0" presId="urn:microsoft.com/office/officeart/2005/8/layout/process5"/>
    <dgm:cxn modelId="{B7B13CF6-ED53-46AF-A649-346E6B8919A4}" type="presParOf" srcId="{9238F137-833F-42CE-ABFB-0A10844FF3B8}" destId="{71EF2703-C2DB-4CDD-95E6-30FE30A6A10F}" srcOrd="7" destOrd="0" presId="urn:microsoft.com/office/officeart/2005/8/layout/process5"/>
    <dgm:cxn modelId="{F356ED1C-79EC-480E-867D-86C760CE651E}" type="presParOf" srcId="{71EF2703-C2DB-4CDD-95E6-30FE30A6A10F}" destId="{E124BC24-6BDA-4F3D-9113-511620EB15D9}" srcOrd="0" destOrd="0" presId="urn:microsoft.com/office/officeart/2005/8/layout/process5"/>
    <dgm:cxn modelId="{5D1A2CA5-42DA-4D55-95B4-1231A6B4B8CA}" type="presParOf" srcId="{9238F137-833F-42CE-ABFB-0A10844FF3B8}" destId="{C69D81C4-9878-4202-9B40-CC10F8DC3689}" srcOrd="8" destOrd="0" presId="urn:microsoft.com/office/officeart/2005/8/layout/process5"/>
    <dgm:cxn modelId="{35B40A83-569D-4C42-A400-D3E9BE49AA32}" type="presParOf" srcId="{9238F137-833F-42CE-ABFB-0A10844FF3B8}" destId="{1053ADA7-9342-4A43-85BE-854780BFAF3E}" srcOrd="9" destOrd="0" presId="urn:microsoft.com/office/officeart/2005/8/layout/process5"/>
    <dgm:cxn modelId="{93EB8D9A-2338-4798-933F-FEA62394D55A}" type="presParOf" srcId="{1053ADA7-9342-4A43-85BE-854780BFAF3E}" destId="{C725E861-0375-4E37-864F-64156DB2935C}" srcOrd="0" destOrd="0" presId="urn:microsoft.com/office/officeart/2005/8/layout/process5"/>
    <dgm:cxn modelId="{FF021740-FEB5-4B63-9996-9C1948DAA65A}"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613416E5-2F53-4510-A897-07CAAD0221D1}" type="presOf" srcId="{1013EFBD-1003-4C1E-9914-F422D9402929}" destId="{0E2ED0DE-9156-44AD-9CDC-6A9B1976FF3A}" srcOrd="0" destOrd="0" presId="urn:microsoft.com/office/officeart/2005/8/layout/cycle5"/>
    <dgm:cxn modelId="{0762B87B-C099-4B39-82ED-0272CCA3EE8F}" type="presOf" srcId="{154ACE1B-7028-48AB-99DA-805CECCA7D0A}" destId="{51A39BE8-321D-42D5-B820-F1058C7AC265}" srcOrd="0" destOrd="0" presId="urn:microsoft.com/office/officeart/2005/8/layout/cycle5"/>
    <dgm:cxn modelId="{8C1DE93C-C87F-4BCB-A89F-5F6B4ACB6638}" type="presOf" srcId="{3AC76108-53E4-4346-A21A-838A05572038}" destId="{8ECCF8D0-71F3-44E6-9822-D09A836E552C}" srcOrd="0" destOrd="0" presId="urn:microsoft.com/office/officeart/2005/8/layout/cycle5"/>
    <dgm:cxn modelId="{935E7A19-260A-439D-8C77-CB2C2A65E2CA}" type="presOf" srcId="{DE8BEA53-1E00-4C22-A577-85A5A607059E}" destId="{552815C2-0230-4F22-985A-36ED21303EC8}"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062141C1-A746-4C89-B7FB-CE1886002DDE}" type="presOf" srcId="{0A784EB0-1725-4D3A-B812-C63451D4A881}" destId="{58F9BE59-BCE0-4247-851C-974CC79A36B5}"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D6561947-A702-4B75-86E2-3B95B3BF79B9}" type="presOf" srcId="{4C0B1340-97BB-4E28-B056-CDACCCCC134B}" destId="{F9313FB3-5D97-4CF0-9B70-4D9F594AFFB6}"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BFAFDDE5-47CF-454F-95CE-C39E9B07698A}" type="presOf" srcId="{2049DEDC-1559-412B-99C4-F8044D94BE38}" destId="{A92609AE-4A79-4C0F-9CE6-1EF5BBDD3FE5}" srcOrd="0" destOrd="0" presId="urn:microsoft.com/office/officeart/2005/8/layout/cycle5"/>
    <dgm:cxn modelId="{916588CC-EB61-4E5A-914C-DFEE2FADA8A3}" type="presOf" srcId="{93C774CF-2BD0-434C-8C17-FF746A91E21A}" destId="{991B034E-24C9-4E28-9659-D0DAB99C2FFF}" srcOrd="0" destOrd="0" presId="urn:microsoft.com/office/officeart/2005/8/layout/cycle5"/>
    <dgm:cxn modelId="{59907AF4-F68B-41F9-9A61-69F6224C4E33}" type="presOf" srcId="{1A696A8C-3C25-4F0E-B579-4E971F310CB7}" destId="{39704D5B-14EE-4F0C-9CF4-E21C05999F09}" srcOrd="0" destOrd="0" presId="urn:microsoft.com/office/officeart/2005/8/layout/cycle5"/>
    <dgm:cxn modelId="{957001B5-CFC9-48F4-A744-AAA116C48DB5}" type="presOf" srcId="{33D1DE7A-620C-49AC-8E7F-76295CFD6659}" destId="{0D243626-6DA3-4EC6-BE10-8A550FED721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7C6D1BDE-681C-4370-B128-2CFA51E47890}" type="presOf" srcId="{91F42E7A-0139-44EB-BE1C-70EE59B5B012}" destId="{E2D61F4D-0021-4049-A4D5-6E2737ACBFFB}" srcOrd="0" destOrd="0" presId="urn:microsoft.com/office/officeart/2005/8/layout/cycle5"/>
    <dgm:cxn modelId="{AB2E85AC-BC8E-43CD-9886-F511DCA83422}" type="presParOf" srcId="{0D243626-6DA3-4EC6-BE10-8A550FED721C}" destId="{E2D61F4D-0021-4049-A4D5-6E2737ACBFFB}" srcOrd="0" destOrd="0" presId="urn:microsoft.com/office/officeart/2005/8/layout/cycle5"/>
    <dgm:cxn modelId="{6F0D0551-8E8B-41FC-85EA-5662F2F6194E}" type="presParOf" srcId="{0D243626-6DA3-4EC6-BE10-8A550FED721C}" destId="{5AB3758C-2B99-4E39-BD9E-9526E907539C}" srcOrd="1" destOrd="0" presId="urn:microsoft.com/office/officeart/2005/8/layout/cycle5"/>
    <dgm:cxn modelId="{9CFBB8E4-0ABA-403F-A5B9-0FCFF0A25361}" type="presParOf" srcId="{0D243626-6DA3-4EC6-BE10-8A550FED721C}" destId="{991B034E-24C9-4E28-9659-D0DAB99C2FFF}" srcOrd="2" destOrd="0" presId="urn:microsoft.com/office/officeart/2005/8/layout/cycle5"/>
    <dgm:cxn modelId="{9CBE026D-E99A-4986-B660-5AE1FF78B288}" type="presParOf" srcId="{0D243626-6DA3-4EC6-BE10-8A550FED721C}" destId="{8ECCF8D0-71F3-44E6-9822-D09A836E552C}" srcOrd="3" destOrd="0" presId="urn:microsoft.com/office/officeart/2005/8/layout/cycle5"/>
    <dgm:cxn modelId="{0C973B5E-7A90-4DFE-8112-74721A2FBF26}" type="presParOf" srcId="{0D243626-6DA3-4EC6-BE10-8A550FED721C}" destId="{F1B415B2-FF52-4666-ABF1-9F17873B1C71}" srcOrd="4" destOrd="0" presId="urn:microsoft.com/office/officeart/2005/8/layout/cycle5"/>
    <dgm:cxn modelId="{9D32B096-67C0-4B86-9E3B-1BE94A862B23}" type="presParOf" srcId="{0D243626-6DA3-4EC6-BE10-8A550FED721C}" destId="{0E2ED0DE-9156-44AD-9CDC-6A9B1976FF3A}" srcOrd="5" destOrd="0" presId="urn:microsoft.com/office/officeart/2005/8/layout/cycle5"/>
    <dgm:cxn modelId="{58B6E432-BCF9-48B5-B242-484F54C3EB03}" type="presParOf" srcId="{0D243626-6DA3-4EC6-BE10-8A550FED721C}" destId="{F9313FB3-5D97-4CF0-9B70-4D9F594AFFB6}" srcOrd="6" destOrd="0" presId="urn:microsoft.com/office/officeart/2005/8/layout/cycle5"/>
    <dgm:cxn modelId="{A92BE632-3991-4EAE-8E4B-FD9B823E07E0}" type="presParOf" srcId="{0D243626-6DA3-4EC6-BE10-8A550FED721C}" destId="{AE98D54F-6A10-42AD-B906-51DAC2C3B803}" srcOrd="7" destOrd="0" presId="urn:microsoft.com/office/officeart/2005/8/layout/cycle5"/>
    <dgm:cxn modelId="{A0D0DFB5-DD6D-4B4F-882F-9A27EB0187AF}" type="presParOf" srcId="{0D243626-6DA3-4EC6-BE10-8A550FED721C}" destId="{51A39BE8-321D-42D5-B820-F1058C7AC265}" srcOrd="8" destOrd="0" presId="urn:microsoft.com/office/officeart/2005/8/layout/cycle5"/>
    <dgm:cxn modelId="{E29B1CC7-21F4-4948-BA8A-19EA837A3E6C}" type="presParOf" srcId="{0D243626-6DA3-4EC6-BE10-8A550FED721C}" destId="{A92609AE-4A79-4C0F-9CE6-1EF5BBDD3FE5}" srcOrd="9" destOrd="0" presId="urn:microsoft.com/office/officeart/2005/8/layout/cycle5"/>
    <dgm:cxn modelId="{B7F2688C-57E6-4124-A8CC-F2D76848D5E7}" type="presParOf" srcId="{0D243626-6DA3-4EC6-BE10-8A550FED721C}" destId="{7FED2944-3F0B-4C5C-98FF-A1E9BECC8285}" srcOrd="10" destOrd="0" presId="urn:microsoft.com/office/officeart/2005/8/layout/cycle5"/>
    <dgm:cxn modelId="{976DEAC5-A2E5-4207-A6A5-6726E6EDDDDE}" type="presParOf" srcId="{0D243626-6DA3-4EC6-BE10-8A550FED721C}" destId="{39704D5B-14EE-4F0C-9CF4-E21C05999F09}" srcOrd="11" destOrd="0" presId="urn:microsoft.com/office/officeart/2005/8/layout/cycle5"/>
    <dgm:cxn modelId="{E264D824-FEE7-48AF-AF51-6DFD94EF0636}" type="presParOf" srcId="{0D243626-6DA3-4EC6-BE10-8A550FED721C}" destId="{58F9BE59-BCE0-4247-851C-974CC79A36B5}" srcOrd="12" destOrd="0" presId="urn:microsoft.com/office/officeart/2005/8/layout/cycle5"/>
    <dgm:cxn modelId="{3EC30084-3921-41FF-8D45-1CBEB0E3591E}" type="presParOf" srcId="{0D243626-6DA3-4EC6-BE10-8A550FED721C}" destId="{C674ADFD-367C-4D40-885A-5928BB4FC435}" srcOrd="13" destOrd="0" presId="urn:microsoft.com/office/officeart/2005/8/layout/cycle5"/>
    <dgm:cxn modelId="{C0C24B98-DAD5-4DA2-A5CB-46763DD7A31E}"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B9A96E24-B266-4BE5-8FB0-77436DDE9C51}" type="presOf" srcId="{A1561E78-135D-4D2F-986E-074955C4DEAF}" destId="{BCA7E604-31B8-4E45-B6EA-61FBF34AB77F}" srcOrd="0" destOrd="0" presId="urn:microsoft.com/office/officeart/2005/8/layout/hierarchy1"/>
    <dgm:cxn modelId="{5FF26C67-1C5E-4819-924A-0AF406D74805}" type="presOf" srcId="{DF02F2DC-E185-49CA-AE93-3E1D0E33FF55}" destId="{06378E6E-4ED2-41CC-A592-ADF9FF856326}" srcOrd="0" destOrd="0" presId="urn:microsoft.com/office/officeart/2005/8/layout/hierarchy1"/>
    <dgm:cxn modelId="{82E14329-B172-4844-B224-E85A8073A7AD}" type="presOf" srcId="{8DB78B3F-2226-45BD-B76A-1D3226B52009}" destId="{503DD69C-625F-407C-B0C2-1A02401B337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4E23CA4D-00EC-47E4-99D4-CA41927B7903}" type="presOf" srcId="{8520C46E-32C3-4F5B-B6CA-4E36DA972DEB}" destId="{A5168FC4-05EA-4675-87C3-B59B69CFC3B7}" srcOrd="0" destOrd="0" presId="urn:microsoft.com/office/officeart/2005/8/layout/hierarchy1"/>
    <dgm:cxn modelId="{9941A437-813E-40B9-9587-E9A4A8BD01E9}" type="presOf" srcId="{986259C0-2821-4C4E-94CB-5478671FE89D}" destId="{0F2970F0-389F-4250-A6F3-4B55A3AFA419}" srcOrd="0" destOrd="0" presId="urn:microsoft.com/office/officeart/2005/8/layout/hierarchy1"/>
    <dgm:cxn modelId="{2CE08E91-F663-4973-A15C-E304067D2228}" type="presOf" srcId="{8DCF5413-722B-4306-860C-C47A25B39CB2}" destId="{732E38C0-119B-4C19-9E34-6021FE87EB39}" srcOrd="0" destOrd="0" presId="urn:microsoft.com/office/officeart/2005/8/layout/hierarchy1"/>
    <dgm:cxn modelId="{092DC192-B5B5-4FB0-B9E2-3499B49D826C}" type="presOf" srcId="{A13E1E81-B964-4C75-BC20-2B6CE7E85AC9}" destId="{BA928744-1BEE-4A6D-88B9-9EE3BD3BDABE}"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CC7184E5-A57E-4150-B4E8-FAB92075D525}" type="presOf" srcId="{F59B8F81-F1AA-4BAC-A95B-F24AF1E6CEF1}" destId="{E3A0C919-D8DF-4E56-B4C3-D2A453F050FD}" srcOrd="0" destOrd="0" presId="urn:microsoft.com/office/officeart/2005/8/layout/hierarchy1"/>
    <dgm:cxn modelId="{111E61D7-BEDC-4C48-9BC0-0006411CC862}" type="presOf" srcId="{F74F4650-B4C1-43A1-9D2A-8064AD46FAEE}" destId="{33FA38B6-5641-4B33-B919-74BE9115CC80}" srcOrd="0" destOrd="0" presId="urn:microsoft.com/office/officeart/2005/8/layout/hierarchy1"/>
    <dgm:cxn modelId="{103EF15C-4D37-4996-B32B-2653E09DE841}" type="presOf" srcId="{DAB1BF71-D339-4C18-9105-091658D0A78D}" destId="{6C913793-C955-464A-9CBF-46D04ACA3707}" srcOrd="0" destOrd="0" presId="urn:microsoft.com/office/officeart/2005/8/layout/hierarchy1"/>
    <dgm:cxn modelId="{DAB0ABDD-14F6-475A-B1CF-1D90FF7A1E7A}" type="presOf" srcId="{63354294-F596-40B8-ABCD-71818F0375A7}" destId="{A9F955D4-D745-4050-9BE8-5C15B7573843}" srcOrd="0" destOrd="0" presId="urn:microsoft.com/office/officeart/2005/8/layout/hierarchy1"/>
    <dgm:cxn modelId="{88333081-964E-4A64-87DE-4E6EFE3A871E}" type="presOf" srcId="{666A160C-ECED-4E2A-AF95-45A8251BF6BF}" destId="{3AB792AE-1276-418F-8588-E3EF0B85E77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99972C5D-6D6D-4579-96F6-C2E86493DA2C}" type="presOf" srcId="{58169D7B-D83A-4D8F-AAFF-013E73D414A1}" destId="{93DA5D40-F68F-48ED-BAFC-EA881BF919FA}" srcOrd="0" destOrd="0" presId="urn:microsoft.com/office/officeart/2005/8/layout/hierarchy1"/>
    <dgm:cxn modelId="{2B7C6335-3CA9-4BCE-8E39-36F7A02C67EB}" type="presOf" srcId="{C76C6EB6-7BD8-457C-B2BB-844C28CD14BC}" destId="{C25DEF41-3600-41C0-A669-D306AF3F298B}"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49E5578D-AB27-4F2F-9944-89C814069624}" type="presOf" srcId="{6AEA3F87-2CAD-4259-9B70-E54A8E34DBDA}" destId="{B2C8B285-3CEF-432C-B80E-0BA4833C5453}"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16DDD5A6-2F2A-418B-AB1F-690AA230CB89}" type="presOf" srcId="{73C3CB73-5339-431B-A127-08EC014B311B}" destId="{33F232ED-48E9-4E7E-A597-F5F7CF681C1A}" srcOrd="0" destOrd="0" presId="urn:microsoft.com/office/officeart/2005/8/layout/hierarchy1"/>
    <dgm:cxn modelId="{C845BDAC-DCC8-47DB-9BB7-D1E563155E55}" type="presOf" srcId="{A062F701-85AE-40F9-A862-9E233FCF934E}" destId="{2B3173F8-094E-4168-97F3-3159A96711BD}"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5D74A33D-2FED-4301-B3A4-632F0DB81E23}" type="presOf" srcId="{7A1314A7-043F-4696-AAF2-8E25A99A02C4}" destId="{12BDEAA6-8B0C-4236-868F-82FF28478E40}" srcOrd="0" destOrd="0" presId="urn:microsoft.com/office/officeart/2005/8/layout/hierarchy1"/>
    <dgm:cxn modelId="{07E1A95A-2AA3-4F4C-8D25-22BF3D9CCC91}" type="presParOf" srcId="{12BDEAA6-8B0C-4236-868F-82FF28478E40}" destId="{CC416890-0534-45F0-AF22-534A652AF977}" srcOrd="0" destOrd="0" presId="urn:microsoft.com/office/officeart/2005/8/layout/hierarchy1"/>
    <dgm:cxn modelId="{81C5CAF7-90C8-45E8-94BC-88B93499D727}" type="presParOf" srcId="{CC416890-0534-45F0-AF22-534A652AF977}" destId="{27276F41-451C-4C68-858C-644583A44377}" srcOrd="0" destOrd="0" presId="urn:microsoft.com/office/officeart/2005/8/layout/hierarchy1"/>
    <dgm:cxn modelId="{AA8A24D7-8EEC-43BE-958D-E43897E8D0A9}" type="presParOf" srcId="{27276F41-451C-4C68-858C-644583A44377}" destId="{E76353B5-727E-4A1B-97A0-0A8A52371AE4}" srcOrd="0" destOrd="0" presId="urn:microsoft.com/office/officeart/2005/8/layout/hierarchy1"/>
    <dgm:cxn modelId="{D7E48D7F-BFD6-46DF-9A93-CFA3E8D74567}" type="presParOf" srcId="{27276F41-451C-4C68-858C-644583A44377}" destId="{2B3173F8-094E-4168-97F3-3159A96711BD}" srcOrd="1" destOrd="0" presId="urn:microsoft.com/office/officeart/2005/8/layout/hierarchy1"/>
    <dgm:cxn modelId="{397CEA12-007F-40E1-8D9D-8B7D23418D2A}" type="presParOf" srcId="{CC416890-0534-45F0-AF22-534A652AF977}" destId="{B6A289DC-3E5C-4773-99FE-DF3A73C24815}" srcOrd="1" destOrd="0" presId="urn:microsoft.com/office/officeart/2005/8/layout/hierarchy1"/>
    <dgm:cxn modelId="{0C9042F0-9E3C-4E2B-9784-729A19A85215}" type="presParOf" srcId="{B6A289DC-3E5C-4773-99FE-DF3A73C24815}" destId="{33F232ED-48E9-4E7E-A597-F5F7CF681C1A}" srcOrd="0" destOrd="0" presId="urn:microsoft.com/office/officeart/2005/8/layout/hierarchy1"/>
    <dgm:cxn modelId="{E88AA72B-D87F-4ECF-B171-14F81F95FA8D}" type="presParOf" srcId="{B6A289DC-3E5C-4773-99FE-DF3A73C24815}" destId="{00E9DD8F-B665-48FC-A728-768975DEE904}" srcOrd="1" destOrd="0" presId="urn:microsoft.com/office/officeart/2005/8/layout/hierarchy1"/>
    <dgm:cxn modelId="{1C644CA7-ECC9-4C62-A7CF-490875F87294}" type="presParOf" srcId="{00E9DD8F-B665-48FC-A728-768975DEE904}" destId="{EB3FEDE9-3BDC-4AEA-ACEA-4C7BF9A19413}" srcOrd="0" destOrd="0" presId="urn:microsoft.com/office/officeart/2005/8/layout/hierarchy1"/>
    <dgm:cxn modelId="{EA50A0E5-27EB-423D-B44A-5B87D394C8A1}" type="presParOf" srcId="{EB3FEDE9-3BDC-4AEA-ACEA-4C7BF9A19413}" destId="{B1A44930-35F0-4A71-87B7-196E269E68C5}" srcOrd="0" destOrd="0" presId="urn:microsoft.com/office/officeart/2005/8/layout/hierarchy1"/>
    <dgm:cxn modelId="{A7F4ACCF-22E6-4418-8C45-7D8316778A6A}" type="presParOf" srcId="{EB3FEDE9-3BDC-4AEA-ACEA-4C7BF9A19413}" destId="{93DA5D40-F68F-48ED-BAFC-EA881BF919FA}" srcOrd="1" destOrd="0" presId="urn:microsoft.com/office/officeart/2005/8/layout/hierarchy1"/>
    <dgm:cxn modelId="{2C5B9BE0-8F7E-482D-A32A-A0D05D743C33}" type="presParOf" srcId="{00E9DD8F-B665-48FC-A728-768975DEE904}" destId="{62294DFD-51FE-49A2-8572-9136771AFE9C}" srcOrd="1" destOrd="0" presId="urn:microsoft.com/office/officeart/2005/8/layout/hierarchy1"/>
    <dgm:cxn modelId="{EE2743EF-A808-4674-88C8-68B980C416E0}" type="presParOf" srcId="{62294DFD-51FE-49A2-8572-9136771AFE9C}" destId="{0F2970F0-389F-4250-A6F3-4B55A3AFA419}" srcOrd="0" destOrd="0" presId="urn:microsoft.com/office/officeart/2005/8/layout/hierarchy1"/>
    <dgm:cxn modelId="{02E8ECE2-318F-4F7E-8AFE-E4A5DDDB27EA}" type="presParOf" srcId="{62294DFD-51FE-49A2-8572-9136771AFE9C}" destId="{62E96372-0239-49C8-BA14-6B9509B64649}" srcOrd="1" destOrd="0" presId="urn:microsoft.com/office/officeart/2005/8/layout/hierarchy1"/>
    <dgm:cxn modelId="{CEFE7506-DA48-44E2-BF95-BB9C81B87659}" type="presParOf" srcId="{62E96372-0239-49C8-BA14-6B9509B64649}" destId="{966E8651-9551-409D-AE20-76AA5624BE7E}" srcOrd="0" destOrd="0" presId="urn:microsoft.com/office/officeart/2005/8/layout/hierarchy1"/>
    <dgm:cxn modelId="{97D27B79-656A-496E-9C47-0491ABEF5F4A}" type="presParOf" srcId="{966E8651-9551-409D-AE20-76AA5624BE7E}" destId="{92500404-2908-45D1-8D02-610E43BF0243}" srcOrd="0" destOrd="0" presId="urn:microsoft.com/office/officeart/2005/8/layout/hierarchy1"/>
    <dgm:cxn modelId="{3655C7E6-3CD7-4C1B-8274-863811325E85}" type="presParOf" srcId="{966E8651-9551-409D-AE20-76AA5624BE7E}" destId="{3AB792AE-1276-418F-8588-E3EF0B85E776}" srcOrd="1" destOrd="0" presId="urn:microsoft.com/office/officeart/2005/8/layout/hierarchy1"/>
    <dgm:cxn modelId="{49066E6B-F748-4270-BFA3-EEDAC0C15B86}" type="presParOf" srcId="{62E96372-0239-49C8-BA14-6B9509B64649}" destId="{F632C037-F052-4C79-9656-344CB0B5B019}" srcOrd="1" destOrd="0" presId="urn:microsoft.com/office/officeart/2005/8/layout/hierarchy1"/>
    <dgm:cxn modelId="{AF17FA19-D214-4928-878D-BCA799D61669}" type="presParOf" srcId="{B6A289DC-3E5C-4773-99FE-DF3A73C24815}" destId="{E3A0C919-D8DF-4E56-B4C3-D2A453F050FD}" srcOrd="2" destOrd="0" presId="urn:microsoft.com/office/officeart/2005/8/layout/hierarchy1"/>
    <dgm:cxn modelId="{8502B0F3-6158-4BFA-8E1A-3ACA56D58FD6}" type="presParOf" srcId="{B6A289DC-3E5C-4773-99FE-DF3A73C24815}" destId="{021159D1-3BDD-4491-93C9-711544A943A3}" srcOrd="3" destOrd="0" presId="urn:microsoft.com/office/officeart/2005/8/layout/hierarchy1"/>
    <dgm:cxn modelId="{4E8FABAB-B75C-4DC8-A842-E74B071FE5FB}" type="presParOf" srcId="{021159D1-3BDD-4491-93C9-711544A943A3}" destId="{6CC41577-DDD6-4C9F-8624-1AC6718AF0B4}" srcOrd="0" destOrd="0" presId="urn:microsoft.com/office/officeart/2005/8/layout/hierarchy1"/>
    <dgm:cxn modelId="{2A4FE682-61A0-4D9B-9469-4AC80C4F9079}" type="presParOf" srcId="{6CC41577-DDD6-4C9F-8624-1AC6718AF0B4}" destId="{7516AA13-0C37-450D-A19C-423E4D031A73}" srcOrd="0" destOrd="0" presId="urn:microsoft.com/office/officeart/2005/8/layout/hierarchy1"/>
    <dgm:cxn modelId="{D3E50139-4568-4B20-B243-EDC5C6DE685C}" type="presParOf" srcId="{6CC41577-DDD6-4C9F-8624-1AC6718AF0B4}" destId="{732E38C0-119B-4C19-9E34-6021FE87EB39}" srcOrd="1" destOrd="0" presId="urn:microsoft.com/office/officeart/2005/8/layout/hierarchy1"/>
    <dgm:cxn modelId="{04B7D723-23B3-42DD-AF4D-0EB9F6B76D86}" type="presParOf" srcId="{021159D1-3BDD-4491-93C9-711544A943A3}" destId="{25945C60-8EBF-47BC-A611-32F847798959}" srcOrd="1" destOrd="0" presId="urn:microsoft.com/office/officeart/2005/8/layout/hierarchy1"/>
    <dgm:cxn modelId="{A993D61C-FECC-4E6C-BE36-B0BD9636E608}" type="presParOf" srcId="{25945C60-8EBF-47BC-A611-32F847798959}" destId="{06378E6E-4ED2-41CC-A592-ADF9FF856326}" srcOrd="0" destOrd="0" presId="urn:microsoft.com/office/officeart/2005/8/layout/hierarchy1"/>
    <dgm:cxn modelId="{346E24B1-EA3B-4F76-B964-8190874EBBD2}" type="presParOf" srcId="{25945C60-8EBF-47BC-A611-32F847798959}" destId="{13900786-B683-4971-9B90-ADFF1CFC1E31}" srcOrd="1" destOrd="0" presId="urn:microsoft.com/office/officeart/2005/8/layout/hierarchy1"/>
    <dgm:cxn modelId="{5C45222D-C87D-40AF-B587-EDD72596D89F}" type="presParOf" srcId="{13900786-B683-4971-9B90-ADFF1CFC1E31}" destId="{89BD07CE-D427-49CB-A619-36366DC34647}" srcOrd="0" destOrd="0" presId="urn:microsoft.com/office/officeart/2005/8/layout/hierarchy1"/>
    <dgm:cxn modelId="{16F28629-AF80-47BE-BF03-6D804398B025}" type="presParOf" srcId="{89BD07CE-D427-49CB-A619-36366DC34647}" destId="{F663C0DF-1627-41E8-A813-008B59EEA4F8}" srcOrd="0" destOrd="0" presId="urn:microsoft.com/office/officeart/2005/8/layout/hierarchy1"/>
    <dgm:cxn modelId="{B6508307-D62A-42AF-A5CB-423B93E73606}" type="presParOf" srcId="{89BD07CE-D427-49CB-A619-36366DC34647}" destId="{A5168FC4-05EA-4675-87C3-B59B69CFC3B7}" srcOrd="1" destOrd="0" presId="urn:microsoft.com/office/officeart/2005/8/layout/hierarchy1"/>
    <dgm:cxn modelId="{35E1B7EF-081C-4204-928E-8E99D4EB5190}" type="presParOf" srcId="{13900786-B683-4971-9B90-ADFF1CFC1E31}" destId="{C4A12772-D2FF-42C1-A41A-888FF7423655}" srcOrd="1" destOrd="0" presId="urn:microsoft.com/office/officeart/2005/8/layout/hierarchy1"/>
    <dgm:cxn modelId="{3A381EAE-DD49-4ED9-8F45-F6A072EAB723}" type="presParOf" srcId="{B6A289DC-3E5C-4773-99FE-DF3A73C24815}" destId="{B2C8B285-3CEF-432C-B80E-0BA4833C5453}" srcOrd="4" destOrd="0" presId="urn:microsoft.com/office/officeart/2005/8/layout/hierarchy1"/>
    <dgm:cxn modelId="{1D55A0C6-F6E0-48D1-87D8-261E31291E54}" type="presParOf" srcId="{B6A289DC-3E5C-4773-99FE-DF3A73C24815}" destId="{6E84C64F-74CD-41F0-A283-6E2056C8B4DF}" srcOrd="5" destOrd="0" presId="urn:microsoft.com/office/officeart/2005/8/layout/hierarchy1"/>
    <dgm:cxn modelId="{809F869F-69B0-4DDD-8FF1-1781DD4A5AE4}" type="presParOf" srcId="{6E84C64F-74CD-41F0-A283-6E2056C8B4DF}" destId="{AE477A44-BDBE-4F7D-A796-3E18CCC8EF11}" srcOrd="0" destOrd="0" presId="urn:microsoft.com/office/officeart/2005/8/layout/hierarchy1"/>
    <dgm:cxn modelId="{18A0035A-EFEF-4D61-95CA-BE2EEF798681}" type="presParOf" srcId="{AE477A44-BDBE-4F7D-A796-3E18CCC8EF11}" destId="{A99E4E77-D8F1-4E80-97C4-8F952D82A468}" srcOrd="0" destOrd="0" presId="urn:microsoft.com/office/officeart/2005/8/layout/hierarchy1"/>
    <dgm:cxn modelId="{78AB1763-F44F-44FD-AF6B-ADF5C2F0AD79}" type="presParOf" srcId="{AE477A44-BDBE-4F7D-A796-3E18CCC8EF11}" destId="{33FA38B6-5641-4B33-B919-74BE9115CC80}" srcOrd="1" destOrd="0" presId="urn:microsoft.com/office/officeart/2005/8/layout/hierarchy1"/>
    <dgm:cxn modelId="{F74E4118-E358-4F30-8A26-C03FA1F8F809}" type="presParOf" srcId="{6E84C64F-74CD-41F0-A283-6E2056C8B4DF}" destId="{CB1EEE79-8DED-4862-976C-2C74D65604C4}" srcOrd="1" destOrd="0" presId="urn:microsoft.com/office/officeart/2005/8/layout/hierarchy1"/>
    <dgm:cxn modelId="{801FD536-DC3E-4D15-A368-2E6E99952118}" type="presParOf" srcId="{CB1EEE79-8DED-4862-976C-2C74D65604C4}" destId="{BCA7E604-31B8-4E45-B6EA-61FBF34AB77F}" srcOrd="0" destOrd="0" presId="urn:microsoft.com/office/officeart/2005/8/layout/hierarchy1"/>
    <dgm:cxn modelId="{0305AA49-A9F1-4300-861E-092504E87FB6}" type="presParOf" srcId="{CB1EEE79-8DED-4862-976C-2C74D65604C4}" destId="{EEE972B1-2B6E-4740-AD56-E3A4E9FFFB6E}" srcOrd="1" destOrd="0" presId="urn:microsoft.com/office/officeart/2005/8/layout/hierarchy1"/>
    <dgm:cxn modelId="{6CCDF523-4C56-4D6E-9CC7-D64D5A01D1A7}" type="presParOf" srcId="{EEE972B1-2B6E-4740-AD56-E3A4E9FFFB6E}" destId="{5753B6BC-3DBA-4205-9AD4-EE07B6D72CA7}" srcOrd="0" destOrd="0" presId="urn:microsoft.com/office/officeart/2005/8/layout/hierarchy1"/>
    <dgm:cxn modelId="{EA9ABE72-AB34-4871-84FD-4D6821007067}" type="presParOf" srcId="{5753B6BC-3DBA-4205-9AD4-EE07B6D72CA7}" destId="{754FF013-9835-4550-86D1-A0BC9B9B76D7}" srcOrd="0" destOrd="0" presId="urn:microsoft.com/office/officeart/2005/8/layout/hierarchy1"/>
    <dgm:cxn modelId="{0EFF9FCE-504A-48C0-8B7B-F36C1C0791D7}" type="presParOf" srcId="{5753B6BC-3DBA-4205-9AD4-EE07B6D72CA7}" destId="{C25DEF41-3600-41C0-A669-D306AF3F298B}" srcOrd="1" destOrd="0" presId="urn:microsoft.com/office/officeart/2005/8/layout/hierarchy1"/>
    <dgm:cxn modelId="{C14E0576-DF88-4303-A92A-FE1C109A9A37}" type="presParOf" srcId="{EEE972B1-2B6E-4740-AD56-E3A4E9FFFB6E}" destId="{87CB7042-9DCD-496C-9B6F-21D4E10F2AF6}" srcOrd="1" destOrd="0" presId="urn:microsoft.com/office/officeart/2005/8/layout/hierarchy1"/>
    <dgm:cxn modelId="{343B1AC9-0467-4176-8EF9-B9E89BB67A47}" type="presParOf" srcId="{B6A289DC-3E5C-4773-99FE-DF3A73C24815}" destId="{6C913793-C955-464A-9CBF-46D04ACA3707}" srcOrd="6" destOrd="0" presId="urn:microsoft.com/office/officeart/2005/8/layout/hierarchy1"/>
    <dgm:cxn modelId="{3BC0BB6F-072A-4BD1-806C-350A49496B00}" type="presParOf" srcId="{B6A289DC-3E5C-4773-99FE-DF3A73C24815}" destId="{EE1B58EA-91AF-4ACE-8673-0A8BBE33CAF3}" srcOrd="7" destOrd="0" presId="urn:microsoft.com/office/officeart/2005/8/layout/hierarchy1"/>
    <dgm:cxn modelId="{5D5ECE0C-0BBC-4F61-BCED-903C57AB3D3E}" type="presParOf" srcId="{EE1B58EA-91AF-4ACE-8673-0A8BBE33CAF3}" destId="{EED9308C-172C-4EEF-9001-A3ED31D0F35E}" srcOrd="0" destOrd="0" presId="urn:microsoft.com/office/officeart/2005/8/layout/hierarchy1"/>
    <dgm:cxn modelId="{96E45869-F2E2-40BE-A79E-97996BC97A9C}" type="presParOf" srcId="{EED9308C-172C-4EEF-9001-A3ED31D0F35E}" destId="{03AA1FC1-D01C-44CC-B664-A772C8319DBB}" srcOrd="0" destOrd="0" presId="urn:microsoft.com/office/officeart/2005/8/layout/hierarchy1"/>
    <dgm:cxn modelId="{88D50D8E-30B2-4739-956D-35DAF804708E}" type="presParOf" srcId="{EED9308C-172C-4EEF-9001-A3ED31D0F35E}" destId="{503DD69C-625F-407C-B0C2-1A02401B3370}" srcOrd="1" destOrd="0" presId="urn:microsoft.com/office/officeart/2005/8/layout/hierarchy1"/>
    <dgm:cxn modelId="{496475A6-F60C-45FF-B07D-D42481CAE6A4}" type="presParOf" srcId="{EE1B58EA-91AF-4ACE-8673-0A8BBE33CAF3}" destId="{52BFDBB5-1E84-458F-AA35-02D4D0D24DFF}" srcOrd="1" destOrd="0" presId="urn:microsoft.com/office/officeart/2005/8/layout/hierarchy1"/>
    <dgm:cxn modelId="{8C7EF25B-016C-44A1-85BA-E18F7C996959}" type="presParOf" srcId="{B6A289DC-3E5C-4773-99FE-DF3A73C24815}" destId="{A9F955D4-D745-4050-9BE8-5C15B7573843}" srcOrd="8" destOrd="0" presId="urn:microsoft.com/office/officeart/2005/8/layout/hierarchy1"/>
    <dgm:cxn modelId="{DBDC9658-F2DF-4D3E-9528-CD82AA51E97A}" type="presParOf" srcId="{B6A289DC-3E5C-4773-99FE-DF3A73C24815}" destId="{089B828D-F33A-4B3F-909C-E30678E57A9B}" srcOrd="9" destOrd="0" presId="urn:microsoft.com/office/officeart/2005/8/layout/hierarchy1"/>
    <dgm:cxn modelId="{D675C43F-AC2B-434B-B580-228B8BF43DDE}" type="presParOf" srcId="{089B828D-F33A-4B3F-909C-E30678E57A9B}" destId="{3D7ECFCC-6B64-4623-A58C-A9481112FAA0}" srcOrd="0" destOrd="0" presId="urn:microsoft.com/office/officeart/2005/8/layout/hierarchy1"/>
    <dgm:cxn modelId="{3AE73F3C-F97D-401D-B5B9-C62C82B520E6}" type="presParOf" srcId="{3D7ECFCC-6B64-4623-A58C-A9481112FAA0}" destId="{0F07B2A3-39E1-4889-BD5C-AB7F5B06A4F7}" srcOrd="0" destOrd="0" presId="urn:microsoft.com/office/officeart/2005/8/layout/hierarchy1"/>
    <dgm:cxn modelId="{766F58D3-0B43-4ACB-8DE1-5242E31C3AD1}" type="presParOf" srcId="{3D7ECFCC-6B64-4623-A58C-A9481112FAA0}" destId="{BA928744-1BEE-4A6D-88B9-9EE3BD3BDABE}" srcOrd="1" destOrd="0" presId="urn:microsoft.com/office/officeart/2005/8/layout/hierarchy1"/>
    <dgm:cxn modelId="{1DD0CB9D-C67E-4131-A129-68DF464C93B1}"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AFC1C9-5146-46D5-81F6-46EC3F82F0E8}">
      <dsp:nvSpPr>
        <dsp:cNvPr id="0" name=""/>
        <dsp:cNvSpPr/>
      </dsp:nvSpPr>
      <dsp:spPr>
        <a:xfrm rot="5400000">
          <a:off x="982653" y="70848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D09BCAB-458E-44BB-88F4-5A0768BAB1D5}">
      <dsp:nvSpPr>
        <dsp:cNvPr id="0" name=""/>
        <dsp:cNvSpPr/>
      </dsp:nvSpPr>
      <dsp:spPr>
        <a:xfrm>
          <a:off x="821081" y="3245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SYSTEM CONCEPT</a:t>
          </a:r>
          <a:endParaRPr lang="en-US" sz="1200" b="1" kern="1200" dirty="0">
            <a:latin typeface="Times New Roman" pitchFamily="18" charset="0"/>
            <a:cs typeface="Times New Roman" pitchFamily="18" charset="0"/>
          </a:endParaRPr>
        </a:p>
      </dsp:txBody>
      <dsp:txXfrm>
        <a:off x="856167" y="67543"/>
        <a:ext cx="956449" cy="648429"/>
      </dsp:txXfrm>
    </dsp:sp>
    <dsp:sp modelId="{3195EDDE-CF19-475C-A126-D3F39EF3A49A}">
      <dsp:nvSpPr>
        <dsp:cNvPr id="0" name=""/>
        <dsp:cNvSpPr/>
      </dsp:nvSpPr>
      <dsp:spPr>
        <a:xfrm>
          <a:off x="1847702" y="10099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013EFED-77B4-4240-B297-871D625FD53F}">
      <dsp:nvSpPr>
        <dsp:cNvPr id="0" name=""/>
        <dsp:cNvSpPr/>
      </dsp:nvSpPr>
      <dsp:spPr>
        <a:xfrm rot="5400000">
          <a:off x="1833831" y="151571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7ACCD5-FD82-4E3F-AE77-5F853D287FFC}">
      <dsp:nvSpPr>
        <dsp:cNvPr id="0" name=""/>
        <dsp:cNvSpPr/>
      </dsp:nvSpPr>
      <dsp:spPr>
        <a:xfrm>
          <a:off x="1672259" y="83968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smtClean="0">
              <a:latin typeface="Times New Roman" pitchFamily="18" charset="0"/>
              <a:cs typeface="Times New Roman" pitchFamily="18" charset="0"/>
            </a:rPr>
            <a:t>REQUIREMENT &amp; ARCHITECT</a:t>
          </a:r>
          <a:endParaRPr lang="en-US" sz="1200" b="1" kern="1200" dirty="0">
            <a:latin typeface="Times New Roman" pitchFamily="18" charset="0"/>
            <a:cs typeface="Times New Roman" pitchFamily="18" charset="0"/>
          </a:endParaRPr>
        </a:p>
      </dsp:txBody>
      <dsp:txXfrm>
        <a:off x="1707345" y="874770"/>
        <a:ext cx="956449" cy="648429"/>
      </dsp:txXfrm>
    </dsp:sp>
    <dsp:sp modelId="{853D4F7A-82BF-458B-9552-F64B7D1A24F1}">
      <dsp:nvSpPr>
        <dsp:cNvPr id="0" name=""/>
        <dsp:cNvSpPr/>
      </dsp:nvSpPr>
      <dsp:spPr>
        <a:xfrm>
          <a:off x="2698880" y="90821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25BB2531-761E-4468-97EC-9E2DF9F8CF55}">
      <dsp:nvSpPr>
        <dsp:cNvPr id="0" name=""/>
        <dsp:cNvSpPr/>
      </dsp:nvSpPr>
      <dsp:spPr>
        <a:xfrm rot="5400000">
          <a:off x="2685009" y="2322937"/>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5C9547-DD67-46FA-AEF9-784AD1BB4F21}">
      <dsp:nvSpPr>
        <dsp:cNvPr id="0" name=""/>
        <dsp:cNvSpPr/>
      </dsp:nvSpPr>
      <dsp:spPr>
        <a:xfrm>
          <a:off x="2523437" y="164691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DETAIL DESIGN</a:t>
          </a:r>
          <a:endParaRPr lang="en-US" sz="1200" b="1" kern="1200" dirty="0">
            <a:latin typeface="Times New Roman" pitchFamily="18" charset="0"/>
            <a:cs typeface="Times New Roman" pitchFamily="18" charset="0"/>
          </a:endParaRPr>
        </a:p>
      </dsp:txBody>
      <dsp:txXfrm>
        <a:off x="2558523" y="1681996"/>
        <a:ext cx="956449" cy="648429"/>
      </dsp:txXfrm>
    </dsp:sp>
    <dsp:sp modelId="{F2C87C97-E95C-46E1-88BF-E88CE5EC0A6C}">
      <dsp:nvSpPr>
        <dsp:cNvPr id="0" name=""/>
        <dsp:cNvSpPr/>
      </dsp:nvSpPr>
      <dsp:spPr>
        <a:xfrm>
          <a:off x="3550059" y="1715445"/>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CB9B595A-04C8-4354-B3F9-2292DFC32F5A}">
      <dsp:nvSpPr>
        <dsp:cNvPr id="0" name=""/>
        <dsp:cNvSpPr/>
      </dsp:nvSpPr>
      <dsp:spPr>
        <a:xfrm rot="5400000">
          <a:off x="3536188" y="3130163"/>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DB568CB-2C42-4CD9-8EF4-70251D631D17}">
      <dsp:nvSpPr>
        <dsp:cNvPr id="0" name=""/>
        <dsp:cNvSpPr/>
      </dsp:nvSpPr>
      <dsp:spPr>
        <a:xfrm>
          <a:off x="3374615" y="2454137"/>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PROGRAMMING</a:t>
          </a:r>
        </a:p>
      </dsp:txBody>
      <dsp:txXfrm>
        <a:off x="3409701" y="2489223"/>
        <a:ext cx="956449" cy="648429"/>
      </dsp:txXfrm>
    </dsp:sp>
    <dsp:sp modelId="{43D6DC16-C49B-4814-8C94-AE5A6131CAA0}">
      <dsp:nvSpPr>
        <dsp:cNvPr id="0" name=""/>
        <dsp:cNvSpPr/>
      </dsp:nvSpPr>
      <dsp:spPr>
        <a:xfrm>
          <a:off x="4401237" y="2522672"/>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DE16E49A-B91D-4A20-9AC3-79EEBBCF6455}">
      <dsp:nvSpPr>
        <dsp:cNvPr id="0" name=""/>
        <dsp:cNvSpPr/>
      </dsp:nvSpPr>
      <dsp:spPr>
        <a:xfrm rot="5400000">
          <a:off x="4387366" y="3937390"/>
          <a:ext cx="609845" cy="694287"/>
        </a:xfrm>
        <a:prstGeom prst="bentUpArrow">
          <a:avLst>
            <a:gd name="adj1" fmla="val 32840"/>
            <a:gd name="adj2" fmla="val 25000"/>
            <a:gd name="adj3" fmla="val 35780"/>
          </a:avLst>
        </a:prstGeom>
        <a:solidFill>
          <a:schemeClr val="accent5">
            <a:tint val="40000"/>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50139E-3088-4CAD-9430-0CE278206583}">
      <dsp:nvSpPr>
        <dsp:cNvPr id="0" name=""/>
        <dsp:cNvSpPr/>
      </dsp:nvSpPr>
      <dsp:spPr>
        <a:xfrm>
          <a:off x="4225794" y="3261364"/>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TESTING</a:t>
          </a:r>
        </a:p>
      </dsp:txBody>
      <dsp:txXfrm>
        <a:off x="4260880" y="3296450"/>
        <a:ext cx="956449" cy="648429"/>
      </dsp:txXfrm>
    </dsp:sp>
    <dsp:sp modelId="{7F001D7A-E7E5-4136-B8AE-6B7EB499973A}">
      <dsp:nvSpPr>
        <dsp:cNvPr id="0" name=""/>
        <dsp:cNvSpPr/>
      </dsp:nvSpPr>
      <dsp:spPr>
        <a:xfrm>
          <a:off x="5252415" y="3329899"/>
          <a:ext cx="746666" cy="580805"/>
        </a:xfrm>
        <a:prstGeom prst="rect">
          <a:avLst/>
        </a:prstGeom>
        <a:noFill/>
        <a:ln>
          <a:noFill/>
        </a:ln>
        <a:effectLst/>
      </dsp:spPr>
      <dsp:style>
        <a:lnRef idx="0">
          <a:scrgbClr r="0" g="0" b="0"/>
        </a:lnRef>
        <a:fillRef idx="0">
          <a:scrgbClr r="0" g="0" b="0"/>
        </a:fillRef>
        <a:effectRef idx="0">
          <a:scrgbClr r="0" g="0" b="0"/>
        </a:effectRef>
        <a:fontRef idx="minor"/>
      </dsp:style>
    </dsp:sp>
    <dsp:sp modelId="{B88DE002-3263-41D8-96EE-6649F50A81DD}">
      <dsp:nvSpPr>
        <dsp:cNvPr id="0" name=""/>
        <dsp:cNvSpPr/>
      </dsp:nvSpPr>
      <dsp:spPr>
        <a:xfrm>
          <a:off x="5076972" y="4068590"/>
          <a:ext cx="1026621" cy="718601"/>
        </a:xfrm>
        <a:prstGeom prst="roundRect">
          <a:avLst>
            <a:gd name="adj" fmla="val 16670"/>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latin typeface="Times New Roman" pitchFamily="18" charset="0"/>
              <a:cs typeface="Times New Roman" pitchFamily="18" charset="0"/>
            </a:rPr>
            <a:t>RELEASE PRODUCT</a:t>
          </a:r>
        </a:p>
      </dsp:txBody>
      <dsp:txXfrm>
        <a:off x="5112058" y="4103676"/>
        <a:ext cx="956449" cy="648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E969D-C26C-45FA-AEF3-D20BA7EE2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38</Pages>
  <Words>6935</Words>
  <Characters>39532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54</cp:revision>
  <cp:lastPrinted>2011-11-14T15:48:00Z</cp:lastPrinted>
  <dcterms:created xsi:type="dcterms:W3CDTF">2011-11-14T15:46:00Z</dcterms:created>
  <dcterms:modified xsi:type="dcterms:W3CDTF">2012-05-21T15:54:00Z</dcterms:modified>
</cp:coreProperties>
</file>