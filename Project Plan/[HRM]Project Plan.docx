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9F1FF4">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9F1FF4" w:rsidRDefault="009F1FF4">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commentRangeStart w:id="0"/>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commentRangeEnd w:id="0"/>
    <w:p w:rsidR="0067410F" w:rsidRDefault="00E214F6" w:rsidP="001E6E1C">
      <w:pPr>
        <w:spacing w:before="100" w:after="100"/>
        <w:jc w:val="both"/>
        <w:rPr>
          <w:rFonts w:ascii="Times New Roman" w:hAnsi="Times New Roman" w:cs="Times New Roman"/>
          <w:sz w:val="24"/>
          <w:szCs w:val="24"/>
        </w:rPr>
      </w:pPr>
      <w:r>
        <w:rPr>
          <w:rStyle w:val="CommentReference"/>
          <w:rFonts w:ascii="Arial" w:hAnsi="Arial" w:cs="Arial"/>
          <w:lang w:eastAsia="ar-SA"/>
        </w:rPr>
        <w:commentReference w:id="0"/>
      </w: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commentRangeStart w:id="1"/>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9F1FF4">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9F1FF4">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9F1FF4">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9F1FF4">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9F1FF4">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9F1FF4">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commentRangeEnd w:id="1"/>
      <w:r w:rsidR="00E214F6">
        <w:rPr>
          <w:rStyle w:val="CommentReference"/>
        </w:rPr>
        <w:commentReference w:id="1"/>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2" w:name="_Toc316601411"/>
      <w:r w:rsidRPr="001E6E1C">
        <w:rPr>
          <w:rFonts w:ascii="Times New Roman" w:hAnsi="Times New Roman" w:cs="Times New Roman"/>
          <w:sz w:val="24"/>
          <w:szCs w:val="24"/>
        </w:rPr>
        <w:t>Introduction</w:t>
      </w:r>
      <w:bookmarkEnd w:id="2"/>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2"/>
      <w:r w:rsidRPr="001E6E1C">
        <w:rPr>
          <w:rFonts w:ascii="Times New Roman" w:hAnsi="Times New Roman" w:cs="Times New Roman"/>
          <w:sz w:val="24"/>
          <w:szCs w:val="24"/>
        </w:rPr>
        <w:t>Purpose</w:t>
      </w:r>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w:t>
      </w:r>
      <w:r w:rsidR="00E214F6">
        <w:rPr>
          <w:rFonts w:ascii="Times New Roman" w:hAnsi="Times New Roman" w:cs="Times New Roman"/>
          <w:i w:val="0"/>
          <w:iCs w:val="0"/>
          <w:color w:val="000000"/>
          <w:sz w:val="24"/>
          <w:szCs w:val="24"/>
        </w:rPr>
        <w:t xml:space="preserve"> </w:t>
      </w:r>
      <w:r w:rsidR="00B32F08">
        <w:rPr>
          <w:rFonts w:ascii="Times New Roman" w:hAnsi="Times New Roman" w:cs="Times New Roman"/>
          <w:i w:val="0"/>
          <w:iCs w:val="0"/>
          <w:color w:val="000000"/>
          <w:sz w:val="24"/>
          <w:szCs w:val="24"/>
        </w:rPr>
        <w: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3"/>
      <w:r w:rsidRPr="001E6E1C">
        <w:rPr>
          <w:rFonts w:ascii="Times New Roman" w:hAnsi="Times New Roman" w:cs="Times New Roman"/>
          <w:sz w:val="24"/>
          <w:szCs w:val="24"/>
        </w:rPr>
        <w:t>Scope</w:t>
      </w:r>
      <w:bookmarkEnd w:id="4"/>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00E214F6">
        <w:rPr>
          <w:rFonts w:ascii="Times New Roman" w:hAnsi="Times New Roman" w:cs="Times New Roman"/>
          <w:i w:val="0"/>
          <w:iCs w:val="0"/>
          <w:color w:val="000000"/>
          <w:sz w:val="24"/>
          <w:szCs w:val="24"/>
        </w:rPr>
        <w:t xml:space="preserve"> </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5" w:name="_Toc316601414"/>
      <w:r w:rsidRPr="001E6E1C">
        <w:rPr>
          <w:rFonts w:ascii="Times New Roman" w:hAnsi="Times New Roman" w:cs="Times New Roman"/>
          <w:sz w:val="24"/>
          <w:szCs w:val="24"/>
        </w:rPr>
        <w:t>References</w:t>
      </w:r>
      <w:bookmarkEnd w:id="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commentRangeStart w:id="6"/>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4217EC" w:rsidP="001E6E1C">
            <w:pPr>
              <w:snapToGrid w:val="0"/>
              <w:rPr>
                <w:rFonts w:ascii="Times New Roman" w:hAnsi="Times New Roman" w:cs="Times New Roman"/>
                <w:sz w:val="24"/>
                <w:szCs w:val="24"/>
              </w:rPr>
            </w:pPr>
          </w:p>
        </w:tc>
        <w:commentRangeEnd w:id="6"/>
        <w:tc>
          <w:tcPr>
            <w:tcW w:w="1136" w:type="dxa"/>
          </w:tcPr>
          <w:p w:rsidR="004217EC" w:rsidRDefault="00E214F6" w:rsidP="001E6E1C">
            <w:pPr>
              <w:snapToGrid w:val="0"/>
              <w:rPr>
                <w:rFonts w:ascii="Times New Roman" w:hAnsi="Times New Roman" w:cs="Times New Roman"/>
                <w:sz w:val="24"/>
                <w:szCs w:val="24"/>
              </w:rPr>
            </w:pPr>
            <w:r>
              <w:rPr>
                <w:rStyle w:val="CommentReference"/>
                <w:rFonts w:ascii="Arial" w:hAnsi="Arial" w:cs="Arial"/>
                <w:lang w:eastAsia="ar-SA"/>
              </w:rPr>
              <w:commentReference w:id="6"/>
            </w:r>
          </w:p>
        </w:tc>
        <w:tc>
          <w:tcPr>
            <w:tcW w:w="1896" w:type="dxa"/>
          </w:tcPr>
          <w:p w:rsidR="004217EC" w:rsidRPr="005D5DFA" w:rsidRDefault="004217EC"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7" w:name="_Toc316601415"/>
      <w:r w:rsidRPr="001E6E1C">
        <w:rPr>
          <w:rFonts w:ascii="Times New Roman" w:hAnsi="Times New Roman" w:cs="Times New Roman"/>
          <w:sz w:val="24"/>
          <w:szCs w:val="24"/>
        </w:rPr>
        <w:t>Definitions, Acronyms and Abbreviations</w:t>
      </w:r>
      <w:bookmarkEnd w:id="7"/>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commentRangeStart w:id="8"/>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commentRangeEnd w:id="8"/>
            <w:r w:rsidR="00CC2F29">
              <w:rPr>
                <w:rStyle w:val="CommentReference"/>
                <w:rFonts w:ascii="Arial" w:hAnsi="Arial" w:cs="Arial"/>
                <w:lang w:eastAsia="ar-SA"/>
              </w:rPr>
              <w:commentReference w:id="8"/>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9" w:name="_Toc316601416"/>
      <w:r w:rsidRPr="001E6E1C">
        <w:rPr>
          <w:rFonts w:ascii="Times New Roman" w:hAnsi="Times New Roman" w:cs="Times New Roman"/>
          <w:sz w:val="24"/>
          <w:szCs w:val="24"/>
        </w:rPr>
        <w:lastRenderedPageBreak/>
        <w:t>Project Overview</w:t>
      </w:r>
      <w:bookmarkEnd w:id="9"/>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0" w:name="_Toc316601417"/>
      <w:r w:rsidRPr="001E6E1C">
        <w:rPr>
          <w:rFonts w:ascii="Times New Roman" w:hAnsi="Times New Roman" w:cs="Times New Roman"/>
          <w:sz w:val="24"/>
          <w:szCs w:val="24"/>
        </w:rPr>
        <w:t>Purpose</w:t>
      </w:r>
      <w:bookmarkEnd w:id="10"/>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00CC2F29">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16601418"/>
      <w:r w:rsidRPr="00770D62">
        <w:rPr>
          <w:rFonts w:ascii="Times New Roman" w:hAnsi="Times New Roman" w:cs="Times New Roman"/>
          <w:sz w:val="24"/>
          <w:szCs w:val="24"/>
        </w:rPr>
        <w:t>Scope</w:t>
      </w:r>
      <w:bookmarkEnd w:id="11"/>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2.5pt" o:ole="">
            <v:imagedata r:id="rId16" o:title=""/>
          </v:shape>
          <o:OLEObject Type="Embed" ProgID="Visio.Drawing.11" ShapeID="_x0000_i1025" DrawAspect="Content" ObjectID="_1399187490" r:id="rId17"/>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commentRangeStart w:id="12"/>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commentRangeEnd w:id="12"/>
            <w:r w:rsidR="00CC2F29">
              <w:rPr>
                <w:rStyle w:val="CommentReference"/>
                <w:rFonts w:ascii="Arial" w:eastAsia="Times New Roman" w:hAnsi="Arial" w:cs="Arial"/>
                <w:lang w:eastAsia="ar-SA"/>
              </w:rPr>
              <w:commentReference w:id="12"/>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3" w:name="OLE_LINK4"/>
      <w:bookmarkStart w:id="14" w:name="OLE_LINK5"/>
      <w:bookmarkStart w:id="15" w:name="_Toc316601419"/>
      <w:r w:rsidRPr="001E6E1C">
        <w:rPr>
          <w:rFonts w:ascii="Times New Roman" w:hAnsi="Times New Roman" w:cs="Times New Roman"/>
          <w:sz w:val="24"/>
          <w:szCs w:val="24"/>
        </w:rPr>
        <w:lastRenderedPageBreak/>
        <w:t>Deliverables</w:t>
      </w:r>
      <w:bookmarkEnd w:id="13"/>
      <w:bookmarkEnd w:id="14"/>
      <w:bookmarkEnd w:id="15"/>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6"/>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6"/>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6"/>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7" w:name="_Toc316601420"/>
      <w:r w:rsidRPr="001E6E1C">
        <w:rPr>
          <w:rFonts w:ascii="Times New Roman" w:hAnsi="Times New Roman" w:cs="Times New Roman"/>
          <w:sz w:val="24"/>
          <w:szCs w:val="24"/>
        </w:rPr>
        <w:t>Constraints</w:t>
      </w:r>
      <w:bookmarkEnd w:id="17"/>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commentRangeStart w:id="18"/>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commentRangeEnd w:id="18"/>
            <w:r w:rsidR="00CC2F29">
              <w:rPr>
                <w:rStyle w:val="CommentReference"/>
                <w:i w:val="0"/>
                <w:iCs w:val="0"/>
                <w:color w:val="auto"/>
              </w:rPr>
              <w:commentReference w:id="18"/>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9" w:name="_Toc316601421"/>
      <w:commentRangeStart w:id="20"/>
      <w:r w:rsidRPr="001E6E1C">
        <w:rPr>
          <w:rFonts w:ascii="Times New Roman" w:hAnsi="Times New Roman" w:cs="Times New Roman"/>
          <w:sz w:val="24"/>
          <w:szCs w:val="24"/>
        </w:rPr>
        <w:t>Assumptions</w:t>
      </w:r>
      <w:bookmarkEnd w:id="19"/>
      <w:commentRangeEnd w:id="20"/>
      <w:r w:rsidR="0073432B">
        <w:rPr>
          <w:rStyle w:val="CommentReference"/>
          <w:b w:val="0"/>
          <w:bCs w:val="0"/>
        </w:rPr>
        <w:commentReference w:id="20"/>
      </w:r>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1"/>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nd approach on contract between customer and the people get requirement.</w:t>
            </w:r>
            <w:commentRangeEnd w:id="21"/>
            <w:r w:rsidR="0073432B">
              <w:rPr>
                <w:rStyle w:val="CommentReference"/>
                <w:i w:val="0"/>
                <w:iCs w:val="0"/>
                <w:color w:val="auto"/>
              </w:rPr>
              <w:commentReference w:id="21"/>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2"/>
            <w:r>
              <w:rPr>
                <w:rFonts w:ascii="Times New Roman" w:hAnsi="Times New Roman" w:cs="Times New Roman"/>
                <w:i w:val="0"/>
                <w:iCs w:val="0"/>
                <w:color w:val="auto"/>
                <w:sz w:val="24"/>
                <w:szCs w:val="24"/>
              </w:rPr>
              <w:t xml:space="preserve">must be reviewed </w:t>
            </w:r>
            <w:commentRangeEnd w:id="22"/>
            <w:r w:rsidR="0073432B">
              <w:rPr>
                <w:rStyle w:val="CommentReference"/>
                <w:i w:val="0"/>
                <w:iCs w:val="0"/>
                <w:color w:val="auto"/>
              </w:rPr>
              <w:commentReference w:id="22"/>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3" w:name="OLE_LINK2"/>
            <w:bookmarkStart w:id="24" w:name="OLE_LINK3"/>
            <w:r>
              <w:rPr>
                <w:rFonts w:ascii="Times New Roman" w:hAnsi="Times New Roman" w:cs="Times New Roman"/>
                <w:i w:val="0"/>
                <w:color w:val="auto"/>
                <w:sz w:val="24"/>
                <w:szCs w:val="24"/>
              </w:rPr>
              <w:t xml:space="preserve">Architecture Design </w:t>
            </w:r>
            <w:bookmarkEnd w:id="23"/>
            <w:bookmarkEnd w:id="24"/>
            <w:r>
              <w:rPr>
                <w:rFonts w:ascii="Times New Roman" w:hAnsi="Times New Roman" w:cs="Times New Roman"/>
                <w:i w:val="0"/>
                <w:color w:val="auto"/>
                <w:sz w:val="24"/>
                <w:szCs w:val="24"/>
              </w:rPr>
              <w:t xml:space="preserve">document </w:t>
            </w:r>
            <w:commentRangeStart w:id="25"/>
            <w:r>
              <w:rPr>
                <w:rFonts w:ascii="Times New Roman" w:hAnsi="Times New Roman" w:cs="Times New Roman"/>
                <w:i w:val="0"/>
                <w:color w:val="auto"/>
                <w:sz w:val="24"/>
                <w:szCs w:val="24"/>
              </w:rPr>
              <w:t>must be reviewed</w:t>
            </w:r>
            <w:commentRangeEnd w:id="25"/>
            <w:r w:rsidR="0073432B">
              <w:rPr>
                <w:rStyle w:val="CommentReference"/>
                <w:i w:val="0"/>
                <w:iCs w:val="0"/>
                <w:color w:val="auto"/>
              </w:rPr>
              <w:commentReference w:id="25"/>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6" w:name="_Toc316601422"/>
      <w:r w:rsidRPr="001E6E1C">
        <w:rPr>
          <w:rFonts w:ascii="Times New Roman" w:hAnsi="Times New Roman" w:cs="Times New Roman"/>
          <w:sz w:val="24"/>
          <w:szCs w:val="24"/>
        </w:rPr>
        <w:lastRenderedPageBreak/>
        <w:t>Project Processes</w:t>
      </w:r>
      <w:bookmarkEnd w:id="26"/>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7" w:name="_Toc316601423"/>
      <w:r w:rsidRPr="009748C6">
        <w:rPr>
          <w:rFonts w:ascii="Times New Roman" w:hAnsi="Times New Roman" w:cs="Times New Roman"/>
          <w:sz w:val="24"/>
          <w:szCs w:val="24"/>
        </w:rPr>
        <w:t>Development process</w:t>
      </w:r>
      <w:bookmarkEnd w:id="27"/>
      <w:r w:rsidRPr="009748C6">
        <w:rPr>
          <w:rFonts w:ascii="Times New Roman" w:hAnsi="Times New Roman" w:cs="Times New Roman"/>
          <w:sz w:val="24"/>
          <w:szCs w:val="24"/>
        </w:rPr>
        <w:t xml:space="preserve"> </w:t>
      </w:r>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D4272F" w:rsidRDefault="009F1FF4" w:rsidP="00D4272F">
      <w:pPr>
        <w:ind w:left="-1080"/>
      </w:pPr>
      <w: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9" o:spid="_x0000_s1054" type="#_x0000_t106" style="position:absolute;left:0;text-align:left;margin-left:263.25pt;margin-top:6.8pt;width:168pt;height:108pt;z-index:251669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" adj="-14952,24503" fillcolor="#4f81bd [3204]" strokecolor="#243f60 [1604]" strokeweight="2pt">
            <v:textbox>
              <w:txbxContent>
                <w:p w:rsidR="009F1FF4" w:rsidRDefault="009F1FF4" w:rsidP="00C44EEA">
                  <w:pPr>
                    <w:pStyle w:val="NormalWeb"/>
                    <w:spacing w:before="0" w:beforeAutospacing="0" w:after="0" w:afterAutospacing="0"/>
                    <w:jc w:val="center"/>
                  </w:pPr>
                  <w:r w:rsidRPr="00C44EEA">
                    <w:rPr>
                      <w:b/>
                      <w:bCs/>
                      <w:color w:val="FFFFFF" w:themeColor="light1"/>
                      <w:kern w:val="24"/>
                      <w:sz w:val="36"/>
                      <w:szCs w:val="36"/>
                    </w:rPr>
                    <w:t>Tailor with ACDM</w:t>
                  </w:r>
                </w:p>
              </w:txbxContent>
            </v:textbox>
          </v:shape>
        </w:pict>
      </w:r>
    </w:p>
    <w:p w:rsidR="00CD047F" w:rsidRDefault="009F1FF4" w:rsidP="00CD047F">
      <w:pPr>
        <w:ind w:left="-1260"/>
      </w:pPr>
      <w:r>
        <w:rPr>
          <w:noProof/>
        </w:rPr>
        <w:pict>
          <v:shape id="TextBox 16" o:spid="_x0000_s1052" type="#_x0000_t202" style="position:absolute;left:0;text-align:left;margin-left:285.75pt;margin-top:142.3pt;width:180pt;height:36.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" filled="f" stroked="f">
            <v:textbox style="mso-fit-shape-to-text:t">
              <w:txbxContent>
                <w:p w:rsidR="009F1FF4" w:rsidRDefault="009F1FF4" w:rsidP="00C44EEA">
                  <w:pPr>
                    <w:pStyle w:val="NormalWeb"/>
                    <w:spacing w:before="0" w:beforeAutospacing="0" w:after="0" w:afterAutospacing="0"/>
                  </w:pPr>
                  <w:r w:rsidRPr="00C44EEA">
                    <w:rPr>
                      <w:rFonts w:asciiTheme="minorHAnsi" w:hAnsi="Calibri" w:cstheme="minorBidi"/>
                      <w:b/>
                      <w:bCs/>
                      <w:color w:val="000000" w:themeColor="text1"/>
                      <w:kern w:val="24"/>
                      <w:sz w:val="48"/>
                      <w:szCs w:val="48"/>
                    </w:rPr>
                    <w:t>INCREMENTAL</w:t>
                  </w:r>
                </w:p>
              </w:txbxContent>
            </v:textbox>
          </v:shape>
        </w:pict>
      </w:r>
      <w:r>
        <w:rPr>
          <w:noProof/>
        </w:rPr>
        <w:pict>
          <v:rect id="Rectangle 15" o:spid="_x0000_s1053" style="position:absolute;left:0;text-align:left;margin-left:30pt;margin-top:142.3pt;width:435.75pt;height:190.7pt;z-index:-251661313;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" fillcolor="#f2f2f2 [3052]" stroked="f" strokeweight="2pt"/>
        </w:pict>
      </w:r>
      <w:r w:rsidR="00C44EEA" w:rsidRPr="00C44EEA">
        <w:rPr>
          <w:noProof/>
        </w:rPr>
        <w:t xml:space="preserve"> </w:t>
      </w:r>
      <w:commentRangeStart w:id="28"/>
      <w:r w:rsidR="00C44EEA" w:rsidRPr="00C44EEA">
        <w:rPr>
          <w:noProof/>
        </w:rPr>
        <w:drawing>
          <wp:inline distT="0" distB="0" distL="0" distR="0" wp14:anchorId="37968666" wp14:editId="24AED850">
            <wp:extent cx="6924675" cy="481965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28"/>
      <w:r>
        <w:rPr>
          <w:rStyle w:val="CommentReference"/>
          <w:rFonts w:ascii="Arial" w:hAnsi="Arial" w:cs="Arial"/>
          <w:lang w:eastAsia="ar-SA"/>
        </w:rPr>
        <w:commentReference w:id="28"/>
      </w:r>
    </w:p>
    <w:p w:rsidR="006411BA" w:rsidRDefault="000B7DF4" w:rsidP="00CD047F">
      <w:pPr>
        <w:ind w:left="-1260"/>
      </w:pPr>
      <w:r>
        <w:object w:dxaOrig="21154" w:dyaOrig="16104">
          <v:shape id="_x0000_i1026" type="#_x0000_t75" style="width:580.5pt;height:628.5pt" o:ole="">
            <v:imagedata r:id="rId23" o:title=""/>
          </v:shape>
          <o:OLEObject Type="Embed" ProgID="Visio.Drawing.11" ShapeID="_x0000_i1026" DrawAspect="Content" ObjectID="_1399187491" r:id="rId24"/>
        </w:object>
      </w:r>
    </w:p>
    <w:p w:rsidR="00686256" w:rsidRPr="00686256" w:rsidRDefault="00686256" w:rsidP="00686256">
      <w:pPr>
        <w:jc w:val="center"/>
        <w:rPr>
          <w:rFonts w:ascii="Times New Roman" w:hAnsi="Times New Roman" w:cs="Times New Roman"/>
          <w:noProof/>
          <w:sz w:val="24"/>
          <w:szCs w:val="24"/>
        </w:rPr>
      </w:pPr>
      <w:commentRangeStart w:id="29"/>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commentRangeEnd w:id="29"/>
      <w:r w:rsidR="009F1FF4">
        <w:rPr>
          <w:rStyle w:val="CommentReference"/>
          <w:rFonts w:ascii="Arial" w:hAnsi="Arial" w:cs="Arial"/>
          <w:lang w:eastAsia="ar-SA"/>
        </w:rPr>
        <w:commentReference w:id="29"/>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 is </w:t>
            </w:r>
            <w:commentRangeStart w:id="30"/>
            <w:r>
              <w:rPr>
                <w:rFonts w:ascii="Times New Roman" w:hAnsi="Times New Roman" w:cs="Times New Roman"/>
                <w:noProof/>
                <w:sz w:val="24"/>
                <w:szCs w:val="24"/>
              </w:rPr>
              <w:t>finalized</w:t>
            </w:r>
            <w:commentRangeEnd w:id="30"/>
            <w:r w:rsidR="009F1FF4">
              <w:rPr>
                <w:rStyle w:val="CommentReference"/>
                <w:rFonts w:ascii="Arial" w:hAnsi="Arial" w:cs="Arial"/>
                <w:lang w:eastAsia="ar-SA"/>
              </w:rPr>
              <w:commentReference w:id="30"/>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31"/>
            <w:r w:rsidRPr="00595B07">
              <w:rPr>
                <w:rFonts w:ascii="Times New Roman" w:hAnsi="Times New Roman" w:cs="Times New Roman"/>
                <w:noProof/>
                <w:sz w:val="24"/>
                <w:szCs w:val="24"/>
              </w:rPr>
              <w:t>Chief Scientist</w:t>
            </w:r>
            <w:commentRangeEnd w:id="31"/>
            <w:r w:rsidR="009F1FF4">
              <w:rPr>
                <w:rStyle w:val="CommentReference"/>
                <w:rFonts w:ascii="Arial" w:hAnsi="Arial" w:cs="Arial"/>
                <w:lang w:eastAsia="ar-SA"/>
              </w:rPr>
              <w:commentReference w:id="31"/>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32"/>
            <w:r w:rsidRPr="00595B07">
              <w:rPr>
                <w:rFonts w:ascii="Times New Roman" w:hAnsi="Times New Roman" w:cs="Times New Roman"/>
                <w:noProof/>
                <w:sz w:val="24"/>
                <w:szCs w:val="24"/>
              </w:rPr>
              <w:t>Production Engineers</w:t>
            </w:r>
            <w:commentRangeEnd w:id="32"/>
            <w:r w:rsidR="009F1FF4">
              <w:rPr>
                <w:rStyle w:val="CommentReference"/>
                <w:rFonts w:ascii="Arial" w:hAnsi="Arial" w:cs="Arial"/>
                <w:lang w:eastAsia="ar-SA"/>
              </w:rPr>
              <w:commentReference w:id="32"/>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(ConsOpt)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project team will continuously verify and validate ConsOpt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create ConsOpt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Review and fix bugs to complete ConsOpt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However, if anything happens, we must roll back to stage one and make it clear with ConsOpt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3" w:name="_Toc316601425"/>
      <w:r>
        <w:rPr>
          <w:rFonts w:ascii="Times New Roman" w:hAnsi="Times New Roman" w:cs="Times New Roman"/>
          <w:sz w:val="24"/>
          <w:szCs w:val="24"/>
        </w:rPr>
        <w:t>Architecture Process</w:t>
      </w:r>
      <w:bookmarkEnd w:id="33"/>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4" w:name="_Toc316601426"/>
      <w:commentRangeStart w:id="35"/>
      <w:r>
        <w:rPr>
          <w:rFonts w:ascii="Times New Roman" w:hAnsi="Times New Roman" w:cs="Times New Roman"/>
          <w:sz w:val="24"/>
          <w:szCs w:val="24"/>
        </w:rPr>
        <w:lastRenderedPageBreak/>
        <w:t>Detail Design Process</w:t>
      </w:r>
      <w:bookmarkEnd w:id="34"/>
      <w:commentRangeEnd w:id="35"/>
      <w:r w:rsidR="00961A4E">
        <w:rPr>
          <w:rStyle w:val="CommentReference"/>
          <w:b w:val="0"/>
          <w:bCs w:val="0"/>
        </w:rPr>
        <w:commentReference w:id="35"/>
      </w:r>
    </w:p>
    <w:p w:rsidR="00846A1C" w:rsidRDefault="00846A1C" w:rsidP="00846A1C">
      <w:pPr>
        <w:ind w:left="360" w:firstLine="720"/>
        <w:jc w:val="center"/>
        <w:rPr>
          <w:lang w:eastAsia="ar-SA"/>
        </w:rPr>
      </w:pPr>
    </w:p>
    <w:commentRangeStart w:id="36"/>
    <w:p w:rsidR="002745AD" w:rsidRDefault="00DD5645" w:rsidP="00DD5645">
      <w:pPr>
        <w:ind w:firstLine="360"/>
        <w:rPr>
          <w:lang w:eastAsia="ar-SA"/>
        </w:rPr>
      </w:pPr>
      <w:r>
        <w:object w:dxaOrig="7293" w:dyaOrig="3424">
          <v:shape id="_x0000_i1027" type="#_x0000_t75" style="width:364.5pt;height:171pt" o:ole="">
            <v:imagedata r:id="rId25" o:title=""/>
          </v:shape>
          <o:OLEObject Type="Embed" ProgID="Visio.Drawing.11" ShapeID="_x0000_i1027" DrawAspect="Content" ObjectID="_1399187492" r:id="rId26"/>
        </w:object>
      </w:r>
      <w:commentRangeEnd w:id="36"/>
      <w:r w:rsidR="009F1FF4">
        <w:rPr>
          <w:rStyle w:val="CommentReference"/>
          <w:rFonts w:ascii="Arial" w:hAnsi="Arial" w:cs="Arial"/>
          <w:lang w:eastAsia="ar-SA"/>
        </w:rPr>
        <w:commentReference w:id="36"/>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7" w:name="_Hlk316970744"/>
            <w:r>
              <w:rPr>
                <w:rFonts w:ascii="Times New Roman" w:hAnsi="Times New Roman" w:cs="Times New Roman"/>
                <w:sz w:val="24"/>
                <w:szCs w:val="24"/>
              </w:rPr>
              <w:t xml:space="preserve"> The complexity function specification </w:t>
            </w:r>
            <w:bookmarkEnd w:id="37"/>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commentRangeStart w:id="38"/>
            <w:r>
              <w:rPr>
                <w:rFonts w:ascii="Times New Roman" w:hAnsi="Times New Roman" w:cs="Times New Roman"/>
                <w:b/>
                <w:color w:val="FFFFFF" w:themeColor="background1"/>
                <w:sz w:val="24"/>
                <w:szCs w:val="24"/>
              </w:rPr>
              <w:t>Evaluate the priority function</w:t>
            </w:r>
            <w:commentRangeEnd w:id="38"/>
            <w:r w:rsidR="00961A4E">
              <w:rPr>
                <w:rStyle w:val="CommentReference"/>
                <w:rFonts w:ascii="Arial" w:hAnsi="Arial" w:cs="Arial"/>
                <w:lang w:eastAsia="ar-SA"/>
              </w:rPr>
              <w:commentReference w:id="38"/>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9" w:name="_Toc316601427"/>
      <w:r>
        <w:rPr>
          <w:rFonts w:ascii="Times New Roman" w:hAnsi="Times New Roman" w:cs="Times New Roman"/>
          <w:sz w:val="24"/>
          <w:szCs w:val="24"/>
        </w:rPr>
        <w:t>Testing Process</w:t>
      </w:r>
      <w:bookmarkEnd w:id="39"/>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053B7D" w:rsidRDefault="00053B7D"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w:t>
            </w:r>
            <w:r>
              <w:rPr>
                <w:rFonts w:ascii="Times New Roman" w:hAnsi="Times New Roman" w:cs="Times New Roman"/>
                <w:color w:val="000000"/>
                <w:sz w:val="24"/>
                <w:szCs w:val="24"/>
              </w:rPr>
              <w:lastRenderedPageBreak/>
              <w:t>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961A4E" w:rsidRDefault="009748C6" w:rsidP="009748C6">
      <w:pPr>
        <w:pStyle w:val="Heading2"/>
        <w:numPr>
          <w:ilvl w:val="2"/>
          <w:numId w:val="19"/>
        </w:numPr>
        <w:tabs>
          <w:tab w:val="left" w:pos="576"/>
        </w:tabs>
        <w:rPr>
          <w:rFonts w:ascii="Times New Roman" w:hAnsi="Times New Roman" w:cs="Times New Roman"/>
          <w:sz w:val="24"/>
          <w:szCs w:val="24"/>
        </w:rPr>
      </w:pPr>
      <w:bookmarkStart w:id="40" w:name="_Toc316601428"/>
      <w:r>
        <w:rPr>
          <w:rFonts w:ascii="Times New Roman" w:hAnsi="Times New Roman" w:cs="Times New Roman"/>
          <w:sz w:val="24"/>
          <w:szCs w:val="24"/>
        </w:rPr>
        <w:lastRenderedPageBreak/>
        <w:t>Risk Management Process</w:t>
      </w:r>
      <w:bookmarkEnd w:id="40"/>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commentRangeStart w:id="41"/>
            <w:commentRangeStart w:id="42"/>
            <w:r w:rsidRPr="004E48D4">
              <w:rPr>
                <w:rFonts w:ascii="Times New Roman" w:hAnsi="Times New Roman" w:cs="Times New Roman"/>
                <w:b/>
                <w:sz w:val="24"/>
                <w:szCs w:val="24"/>
              </w:rPr>
              <w:t>RISK MANAGEMETN PLANNING</w:t>
            </w:r>
            <w:commentRangeEnd w:id="41"/>
            <w:r w:rsidR="00DC4ED5">
              <w:rPr>
                <w:rStyle w:val="CommentReference"/>
                <w:rFonts w:ascii="Arial" w:hAnsi="Arial" w:cs="Arial"/>
                <w:lang w:eastAsia="ar-SA"/>
              </w:rPr>
              <w:commentReference w:id="41"/>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commentRangeStart w:id="43"/>
            <w:r w:rsidRPr="004E48D4">
              <w:rPr>
                <w:rFonts w:ascii="Times New Roman" w:hAnsi="Times New Roman" w:cs="Times New Roman"/>
                <w:sz w:val="24"/>
                <w:szCs w:val="24"/>
              </w:rPr>
              <w:t>The process decide how approach and plan the risk management activities for a project</w:t>
            </w:r>
            <w:commentRangeEnd w:id="43"/>
            <w:r w:rsidR="00DC4ED5">
              <w:rPr>
                <w:rStyle w:val="CommentReference"/>
                <w:rFonts w:ascii="Arial" w:hAnsi="Arial" w:cs="Arial"/>
                <w:lang w:eastAsia="ar-SA"/>
              </w:rPr>
              <w:commentReference w:id="43"/>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commentRangeStart w:id="44"/>
            <w:r w:rsidRPr="004E48D4">
              <w:rPr>
                <w:rFonts w:ascii="Times New Roman" w:hAnsi="Times New Roman" w:cs="Times New Roman"/>
                <w:sz w:val="24"/>
                <w:szCs w:val="24"/>
              </w:rPr>
              <w:t>Planning meeting</w:t>
            </w:r>
            <w:commentRangeEnd w:id="44"/>
            <w:r w:rsidR="00DC4ED5">
              <w:rPr>
                <w:rStyle w:val="CommentReference"/>
                <w:rFonts w:ascii="Arial" w:hAnsi="Arial" w:cs="Arial"/>
                <w:lang w:eastAsia="ar-SA"/>
              </w:rPr>
              <w:commentReference w:id="44"/>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lastRenderedPageBreak/>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commentRangeEnd w:id="42"/>
            <w:r w:rsidR="00DC4ED5">
              <w:rPr>
                <w:rStyle w:val="CommentReference"/>
                <w:rFonts w:ascii="Arial" w:hAnsi="Arial" w:cs="Arial"/>
                <w:lang w:eastAsia="ar-SA"/>
              </w:rPr>
              <w:commentReference w:id="42"/>
            </w:r>
          </w:p>
        </w:tc>
      </w:tr>
    </w:tbl>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5" w:name="_Toc316601429"/>
      <w:r w:rsidRPr="001E6E1C">
        <w:rPr>
          <w:rFonts w:ascii="Times New Roman" w:hAnsi="Times New Roman" w:cs="Times New Roman"/>
          <w:sz w:val="24"/>
          <w:szCs w:val="24"/>
        </w:rPr>
        <w:t>Project Quality Plan</w:t>
      </w:r>
      <w:bookmarkEnd w:id="45"/>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46" w:name="_Toc316601430"/>
      <w:r w:rsidRPr="007C41B5">
        <w:rPr>
          <w:rFonts w:ascii="Times New Roman" w:hAnsi="Times New Roman" w:cs="Times New Roman"/>
          <w:sz w:val="24"/>
          <w:szCs w:val="24"/>
        </w:rPr>
        <w:t>Acceptance Criteria</w:t>
      </w:r>
      <w:bookmarkEnd w:id="46"/>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commentRangeStart w:id="47"/>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commentRangeEnd w:id="47"/>
        <w:tc>
          <w:tcPr>
            <w:tcW w:w="5040" w:type="dxa"/>
            <w:tcBorders>
              <w:left w:val="single" w:sz="4" w:space="0" w:color="000000"/>
              <w:bottom w:val="single" w:sz="4" w:space="0" w:color="000000"/>
            </w:tcBorders>
          </w:tcPr>
          <w:p w:rsidR="0067410F" w:rsidRPr="00F435C6" w:rsidRDefault="00DC4ED5" w:rsidP="001E6E1C">
            <w:pPr>
              <w:snapToGrid w:val="0"/>
              <w:rPr>
                <w:rFonts w:ascii="Times New Roman" w:hAnsi="Times New Roman" w:cs="Times New Roman"/>
                <w:sz w:val="24"/>
                <w:szCs w:val="24"/>
              </w:rPr>
            </w:pPr>
            <w:r>
              <w:rPr>
                <w:rStyle w:val="CommentReference"/>
                <w:rFonts w:ascii="Arial" w:hAnsi="Arial" w:cs="Arial"/>
                <w:lang w:eastAsia="ar-SA"/>
              </w:rPr>
              <w:commentReference w:id="47"/>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31"/>
      <w:r w:rsidRPr="001E6E1C">
        <w:rPr>
          <w:rFonts w:ascii="Times New Roman" w:hAnsi="Times New Roman" w:cs="Times New Roman"/>
          <w:sz w:val="24"/>
          <w:szCs w:val="24"/>
        </w:rPr>
        <w:t>Quality &amp; Process Performance Objectives</w:t>
      </w:r>
      <w:bookmarkEnd w:id="48"/>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49" w:name="_Toc316601432"/>
      <w:commentRangeStart w:id="50"/>
      <w:r w:rsidRPr="001E6E1C">
        <w:rPr>
          <w:rFonts w:ascii="Times New Roman" w:hAnsi="Times New Roman" w:cs="Times New Roman"/>
          <w:sz w:val="24"/>
          <w:szCs w:val="24"/>
        </w:rPr>
        <w:t>Project Estimation</w:t>
      </w:r>
      <w:bookmarkEnd w:id="49"/>
      <w:commentRangeEnd w:id="50"/>
      <w:r w:rsidR="00DC4ED5">
        <w:rPr>
          <w:rStyle w:val="CommentReference"/>
          <w:b w:val="0"/>
          <w:bCs w:val="0"/>
        </w:rPr>
        <w:commentReference w:id="50"/>
      </w:r>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F585C" w:rsidRPr="001E6E1C" w:rsidRDefault="0067410F" w:rsidP="00DC4ED5">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33"/>
      <w:r w:rsidRPr="001E6E1C">
        <w:rPr>
          <w:rFonts w:ascii="Times New Roman" w:hAnsi="Times New Roman" w:cs="Times New Roman"/>
          <w:sz w:val="24"/>
          <w:szCs w:val="24"/>
        </w:rPr>
        <w:t>Project Resource Plan</w:t>
      </w:r>
      <w:bookmarkEnd w:id="51"/>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52" w:name="_Toc316601434"/>
      <w:r w:rsidRPr="00263AD9">
        <w:rPr>
          <w:rFonts w:ascii="Times New Roman" w:hAnsi="Times New Roman" w:cs="Times New Roman"/>
          <w:sz w:val="24"/>
          <w:szCs w:val="24"/>
        </w:rPr>
        <w:t>Human Resource</w:t>
      </w:r>
      <w:bookmarkEnd w:id="52"/>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commentRangeStart w:id="53"/>
      <w:r>
        <w:rPr>
          <w:rFonts w:ascii="Times New Roman" w:hAnsi="Times New Roman" w:cs="Times New Roman"/>
          <w:sz w:val="24"/>
          <w:szCs w:val="24"/>
          <w:lang w:eastAsia="ar-SA"/>
        </w:rPr>
        <w:t>Resource</w:t>
      </w:r>
      <w:commentRangeEnd w:id="53"/>
      <w:r w:rsidR="00DC4ED5">
        <w:rPr>
          <w:rStyle w:val="CommentReference"/>
          <w:rFonts w:ascii="Arial" w:hAnsi="Arial" w:cs="Arial"/>
          <w:lang w:eastAsia="ar-SA"/>
        </w:rPr>
        <w:commentReference w:id="53"/>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54" w:name="_Toc316601435"/>
      <w:r w:rsidRPr="00263AD9">
        <w:rPr>
          <w:rFonts w:ascii="Times New Roman" w:hAnsi="Times New Roman" w:cs="Times New Roman"/>
        </w:rPr>
        <w:t>Project Organization Chart</w:t>
      </w:r>
      <w:bookmarkEnd w:id="54"/>
    </w:p>
    <w:p w:rsidR="0067410F" w:rsidRDefault="0067410F" w:rsidP="00CC43F5">
      <w:pPr>
        <w:pStyle w:val="InfoBlue0"/>
        <w:rPr>
          <w:noProof/>
          <w:sz w:val="24"/>
          <w:szCs w:val="24"/>
          <w:lang w:eastAsia="en-US"/>
        </w:rPr>
      </w:pPr>
    </w:p>
    <w:p w:rsidR="009D7A64" w:rsidRDefault="009D7A64" w:rsidP="009D7A64">
      <w:pPr>
        <w:pStyle w:val="BodyText"/>
        <w:rPr>
          <w:lang w:eastAsia="en-US"/>
        </w:rPr>
      </w:pPr>
      <w:commentRangeStart w:id="55"/>
      <w:r>
        <w:rPr>
          <w:noProof/>
          <w:lang w:eastAsia="en-US"/>
        </w:rPr>
        <w:lastRenderedPageBreak/>
        <w:drawing>
          <wp:inline distT="0" distB="0" distL="0" distR="0" wp14:anchorId="6F17AACF" wp14:editId="7A00B6B1">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55"/>
      <w:r w:rsidR="00DC4ED5">
        <w:rPr>
          <w:rStyle w:val="CommentReference"/>
          <w:rFonts w:ascii="Arial" w:hAnsi="Arial" w:cs="Arial"/>
        </w:rPr>
        <w:commentReference w:id="55"/>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lastRenderedPageBreak/>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56" w:name="_Toc316601436"/>
      <w:r w:rsidRPr="00263AD9">
        <w:rPr>
          <w:rFonts w:ascii="Times New Roman" w:hAnsi="Times New Roman" w:cs="Times New Roman"/>
        </w:rPr>
        <w:t>Knowledge</w:t>
      </w:r>
      <w:bookmarkEnd w:id="56"/>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57" w:name="_Toc316601437"/>
      <w:commentRangeStart w:id="58"/>
      <w:r w:rsidRPr="00263AD9">
        <w:rPr>
          <w:rFonts w:ascii="Times New Roman" w:hAnsi="Times New Roman" w:cs="Times New Roman"/>
        </w:rPr>
        <w:t>Skill</w:t>
      </w:r>
      <w:bookmarkEnd w:id="57"/>
      <w:commentRangeEnd w:id="58"/>
      <w:r w:rsidR="00DC4ED5">
        <w:rPr>
          <w:rStyle w:val="CommentReference"/>
          <w:b w:val="0"/>
          <w:bCs w:val="0"/>
        </w:rPr>
        <w:commentReference w:id="58"/>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59" w:name="_Toc316601438"/>
      <w:r w:rsidRPr="00263AD9">
        <w:rPr>
          <w:rFonts w:ascii="Times New Roman" w:hAnsi="Times New Roman" w:cs="Times New Roman"/>
        </w:rPr>
        <w:t>Staffing</w:t>
      </w:r>
      <w:bookmarkEnd w:id="59"/>
    </w:p>
    <w:p w:rsidR="0067410F" w:rsidRPr="00263AD9" w:rsidRDefault="0067410F" w:rsidP="007B4D50">
      <w:pPr>
        <w:numPr>
          <w:ilvl w:val="0"/>
          <w:numId w:val="22"/>
        </w:numPr>
        <w:rPr>
          <w:rFonts w:ascii="Times New Roman" w:hAnsi="Times New Roman" w:cs="Times New Roman"/>
          <w:color w:val="555555"/>
          <w:sz w:val="24"/>
          <w:szCs w:val="24"/>
        </w:rPr>
      </w:pPr>
      <w:commentRangeStart w:id="60"/>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commentRangeEnd w:id="60"/>
      <w:r w:rsidR="00FE3E39">
        <w:rPr>
          <w:rStyle w:val="CommentReference"/>
          <w:rFonts w:ascii="Arial" w:hAnsi="Arial" w:cs="Arial"/>
          <w:lang w:eastAsia="ar-SA"/>
        </w:rPr>
        <w:commentReference w:id="60"/>
      </w:r>
    </w:p>
    <w:p w:rsidR="0067410F" w:rsidRPr="00263AD9" w:rsidRDefault="0067410F" w:rsidP="007B4D50">
      <w:pPr>
        <w:numPr>
          <w:ilvl w:val="0"/>
          <w:numId w:val="22"/>
        </w:numPr>
        <w:rPr>
          <w:rFonts w:ascii="Times New Roman" w:hAnsi="Times New Roman" w:cs="Times New Roman"/>
          <w:b/>
          <w:bCs/>
          <w:sz w:val="24"/>
          <w:szCs w:val="24"/>
          <w:lang w:eastAsia="ar-SA"/>
        </w:rPr>
      </w:pPr>
      <w:commentRangeStart w:id="61"/>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commentRangeEnd w:id="61"/>
      <w:r w:rsidR="00FE3E39">
        <w:rPr>
          <w:rStyle w:val="CommentReference"/>
          <w:rFonts w:ascii="Arial" w:hAnsi="Arial" w:cs="Arial"/>
          <w:lang w:eastAsia="ar-SA"/>
        </w:rPr>
        <w:commentReference w:id="61"/>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62" w:name="_Toc316601439"/>
      <w:r w:rsidRPr="001E6E1C">
        <w:t>Training Needs</w:t>
      </w:r>
      <w:bookmarkEnd w:id="62"/>
    </w:p>
    <w:p w:rsidR="0067410F" w:rsidRPr="0018513A" w:rsidRDefault="0067410F" w:rsidP="0018513A">
      <w:pPr>
        <w:rPr>
          <w:lang w:eastAsia="ar-SA"/>
        </w:rPr>
      </w:pPr>
      <w:commentRangeStart w:id="63"/>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commentRangeEnd w:id="63"/>
      <w:r w:rsidR="00FE3E39">
        <w:rPr>
          <w:rStyle w:val="CommentReference"/>
          <w:i w:val="0"/>
          <w:iCs w:val="0"/>
          <w:color w:val="auto"/>
        </w:rPr>
        <w:commentReference w:id="63"/>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4" w:name="_Toc316601440"/>
      <w:r w:rsidRPr="001E6E1C">
        <w:rPr>
          <w:rFonts w:ascii="Times New Roman" w:hAnsi="Times New Roman" w:cs="Times New Roman"/>
          <w:sz w:val="24"/>
          <w:szCs w:val="24"/>
        </w:rPr>
        <w:t>Project Schedule</w:t>
      </w:r>
      <w:bookmarkEnd w:id="6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65" w:name="_Toc316601441"/>
      <w:r w:rsidRPr="001E6E1C">
        <w:rPr>
          <w:rFonts w:ascii="Times New Roman" w:hAnsi="Times New Roman" w:cs="Times New Roman"/>
          <w:sz w:val="24"/>
          <w:szCs w:val="24"/>
        </w:rPr>
        <w:t>Phases / Iterations</w:t>
      </w:r>
      <w:bookmarkEnd w:id="6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commentRangeStart w:id="66"/>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commentRangeEnd w:id="66"/>
            <w:r w:rsidR="00FE3E39">
              <w:rPr>
                <w:rStyle w:val="CommentReference"/>
                <w:i w:val="0"/>
                <w:iCs w:val="0"/>
                <w:color w:val="auto"/>
              </w:rPr>
              <w:commentReference w:id="66"/>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67" w:name="OLE_LINK1"/>
      <w:bookmarkStart w:id="68" w:name="_Toc316601442"/>
      <w:r w:rsidRPr="001E6E1C">
        <w:rPr>
          <w:rFonts w:ascii="Times New Roman" w:hAnsi="Times New Roman" w:cs="Times New Roman"/>
          <w:sz w:val="24"/>
          <w:szCs w:val="24"/>
        </w:rPr>
        <w:t>Milestones</w:t>
      </w:r>
      <w:bookmarkEnd w:id="67"/>
      <w:bookmarkEnd w:id="68"/>
    </w:p>
    <w:p w:rsidR="0067410F" w:rsidRPr="00F435C6" w:rsidRDefault="0067410F" w:rsidP="001E6E1C">
      <w:pPr>
        <w:pStyle w:val="infoblue"/>
        <w:ind w:left="0"/>
        <w:rPr>
          <w:rFonts w:ascii="Times New Roman" w:hAnsi="Times New Roman" w:cs="Times New Roman"/>
          <w:color w:val="auto"/>
          <w:sz w:val="24"/>
          <w:szCs w:val="24"/>
        </w:rPr>
      </w:pPr>
      <w:commentRangeStart w:id="69"/>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commentRangeEnd w:id="69"/>
      <w:r w:rsidR="00FE3E39">
        <w:rPr>
          <w:rStyle w:val="CommentReference"/>
          <w:i w:val="0"/>
          <w:iCs w:val="0"/>
          <w:color w:val="auto"/>
        </w:rPr>
        <w:commentReference w:id="69"/>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commentRangeStart w:id="70"/>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commentRangeEnd w:id="70"/>
            <w:r w:rsidR="00FE3E39">
              <w:rPr>
                <w:rStyle w:val="CommentReference"/>
                <w:i w:val="0"/>
                <w:iCs w:val="0"/>
                <w:color w:val="auto"/>
              </w:rPr>
              <w:commentReference w:id="70"/>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71" w:name="_Toc316601443"/>
      <w:r w:rsidRPr="001E6E1C">
        <w:rPr>
          <w:rFonts w:ascii="Times New Roman" w:hAnsi="Times New Roman" w:cs="Times New Roman"/>
          <w:sz w:val="24"/>
          <w:szCs w:val="24"/>
        </w:rPr>
        <w:t>Detailed Schedule</w:t>
      </w:r>
      <w:bookmarkEnd w:id="71"/>
    </w:p>
    <w:p w:rsidR="0067410F" w:rsidRPr="00F435C6" w:rsidRDefault="0067410F" w:rsidP="001E6E1C">
      <w:pPr>
        <w:pStyle w:val="infoblue"/>
        <w:ind w:left="0"/>
        <w:rPr>
          <w:rFonts w:ascii="Times New Roman" w:hAnsi="Times New Roman" w:cs="Times New Roman"/>
          <w:color w:val="auto"/>
          <w:sz w:val="24"/>
          <w:szCs w:val="24"/>
        </w:rPr>
      </w:pPr>
      <w:commentRangeStart w:id="72"/>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commentRangeEnd w:id="72"/>
      <w:r w:rsidR="00FE3E39">
        <w:rPr>
          <w:rStyle w:val="CommentReference"/>
          <w:i w:val="0"/>
          <w:iCs w:val="0"/>
          <w:color w:val="auto"/>
        </w:rPr>
        <w:commentReference w:id="72"/>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73" w:name="_Toc316601444"/>
      <w:r w:rsidRPr="001E6E1C">
        <w:rPr>
          <w:rFonts w:ascii="Times New Roman" w:hAnsi="Times New Roman" w:cs="Times New Roman"/>
          <w:sz w:val="24"/>
          <w:szCs w:val="24"/>
        </w:rPr>
        <w:t>Project Risk Management Plan</w:t>
      </w:r>
      <w:bookmarkEnd w:id="73"/>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74" w:name="_Toc316601445"/>
      <w:r w:rsidRPr="001E6E1C">
        <w:rPr>
          <w:rFonts w:ascii="Times New Roman" w:hAnsi="Times New Roman" w:cs="Times New Roman"/>
          <w:sz w:val="24"/>
          <w:szCs w:val="24"/>
        </w:rPr>
        <w:t>Risk Source and Category</w:t>
      </w:r>
      <w:bookmarkEnd w:id="74"/>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75" w:name="_Toc316601446"/>
      <w:r w:rsidRPr="001E6E1C">
        <w:rPr>
          <w:rFonts w:ascii="Times New Roman" w:hAnsi="Times New Roman" w:cs="Times New Roman"/>
        </w:rPr>
        <w:t>Risk Sources</w:t>
      </w:r>
      <w:bookmarkEnd w:id="75"/>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commentRangeStart w:id="76"/>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commentRangeEnd w:id="76"/>
            <w:r w:rsidR="00FE3E39">
              <w:rPr>
                <w:rStyle w:val="CommentReference"/>
                <w:rFonts w:ascii="Arial" w:hAnsi="Arial" w:cs="Arial"/>
              </w:rPr>
              <w:commentReference w:id="76"/>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77" w:name="_Toc316601447"/>
      <w:r w:rsidRPr="001E6E1C">
        <w:rPr>
          <w:rFonts w:ascii="Times New Roman" w:hAnsi="Times New Roman" w:cs="Times New Roman"/>
        </w:rPr>
        <w:t>Risk Categories</w:t>
      </w:r>
      <w:bookmarkEnd w:id="77"/>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E3E39">
            <w:pPr>
              <w:snapToGrid w:val="0"/>
              <w:spacing w:after="0"/>
              <w:jc w:val="center"/>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78" w:name="_Toc316601448"/>
      <w:r w:rsidRPr="001E6E1C">
        <w:rPr>
          <w:rFonts w:ascii="Times New Roman" w:hAnsi="Times New Roman" w:cs="Times New Roman"/>
          <w:sz w:val="24"/>
          <w:szCs w:val="24"/>
        </w:rPr>
        <w:lastRenderedPageBreak/>
        <w:t>Risk Management Approach</w:t>
      </w:r>
      <w:bookmarkEnd w:id="78"/>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79" w:name="BM6___________________Tools_and_Techniqu"/>
      <w:bookmarkStart w:id="80" w:name="_Toc316601449"/>
      <w:r w:rsidRPr="001E6E1C">
        <w:rPr>
          <w:rFonts w:ascii="Times New Roman" w:hAnsi="Times New Roman" w:cs="Times New Roman"/>
          <w:sz w:val="24"/>
          <w:szCs w:val="24"/>
        </w:rPr>
        <w:t>Tools and Techniques</w:t>
      </w:r>
      <w:bookmarkEnd w:id="79"/>
      <w:bookmarkEnd w:id="80"/>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81" w:name="BM7___________________Risk_Items_to_be_M"/>
      <w:bookmarkStart w:id="82" w:name="_Toc316601450"/>
      <w:r w:rsidRPr="001E6E1C">
        <w:rPr>
          <w:rFonts w:ascii="Times New Roman" w:hAnsi="Times New Roman" w:cs="Times New Roman"/>
          <w:sz w:val="24"/>
          <w:szCs w:val="24"/>
        </w:rPr>
        <w:t xml:space="preserve">Risk Items to be </w:t>
      </w:r>
      <w:bookmarkEnd w:id="81"/>
      <w:r w:rsidRPr="001E6E1C">
        <w:rPr>
          <w:rFonts w:ascii="Times New Roman" w:hAnsi="Times New Roman" w:cs="Times New Roman"/>
          <w:sz w:val="24"/>
          <w:szCs w:val="24"/>
        </w:rPr>
        <w:t>managed</w:t>
      </w:r>
      <w:bookmarkEnd w:id="82"/>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83" w:name="_Toc316601451"/>
      <w:r w:rsidRPr="001E6E1C">
        <w:rPr>
          <w:rFonts w:ascii="Times New Roman" w:hAnsi="Times New Roman" w:cs="Times New Roman"/>
          <w:sz w:val="24"/>
          <w:szCs w:val="24"/>
        </w:rPr>
        <w:t>Risk Monitoring and Control</w:t>
      </w:r>
      <w:bookmarkEnd w:id="83"/>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84" w:name="_Toc316601452"/>
      <w:r w:rsidRPr="001E6E1C">
        <w:rPr>
          <w:rFonts w:ascii="Times New Roman" w:hAnsi="Times New Roman" w:cs="Times New Roman"/>
          <w:sz w:val="24"/>
          <w:szCs w:val="24"/>
        </w:rPr>
        <w:t>Project Stakeholders Involvements</w:t>
      </w:r>
      <w:bookmarkEnd w:id="8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lastRenderedPageBreak/>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85" w:name="_Toc316601453"/>
      <w:r w:rsidRPr="001E6E1C">
        <w:rPr>
          <w:rFonts w:ascii="Times New Roman" w:hAnsi="Times New Roman" w:cs="Times New Roman"/>
          <w:sz w:val="24"/>
          <w:szCs w:val="24"/>
        </w:rPr>
        <w:t>Project Communication Plan</w:t>
      </w:r>
      <w:bookmarkEnd w:id="85"/>
    </w:p>
    <w:p w:rsidR="0067410F" w:rsidRDefault="0067410F" w:rsidP="001E6E1C">
      <w:pPr>
        <w:pStyle w:val="Heading2"/>
        <w:tabs>
          <w:tab w:val="left" w:pos="576"/>
        </w:tabs>
        <w:rPr>
          <w:rFonts w:ascii="Times New Roman" w:hAnsi="Times New Roman" w:cs="Times New Roman"/>
          <w:sz w:val="24"/>
          <w:szCs w:val="24"/>
        </w:rPr>
      </w:pPr>
      <w:bookmarkStart w:id="86" w:name="_Toc316601454"/>
      <w:commentRangeStart w:id="87"/>
      <w:r w:rsidRPr="001E6E1C">
        <w:rPr>
          <w:rFonts w:ascii="Times New Roman" w:hAnsi="Times New Roman" w:cs="Times New Roman"/>
          <w:sz w:val="24"/>
          <w:szCs w:val="24"/>
        </w:rPr>
        <w:t>Key Contacts List</w:t>
      </w:r>
      <w:bookmarkEnd w:id="86"/>
      <w:commentRangeEnd w:id="87"/>
      <w:r w:rsidR="00FE3E39">
        <w:rPr>
          <w:rStyle w:val="CommentReference"/>
          <w:b w:val="0"/>
          <w:bCs w:val="0"/>
        </w:rPr>
        <w:commentReference w:id="87"/>
      </w:r>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FE3E39">
            <w:pPr>
              <w:pStyle w:val="CommentText"/>
              <w:snapToGrid w:val="0"/>
              <w:ind w:left="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42" w:history="1">
              <w:r w:rsidRPr="00F435C6">
                <w:rPr>
                  <w:rStyle w:val="Hyperlink"/>
                  <w:rFonts w:ascii="Times New Roman" w:hAnsi="Times New Roman" w:cs="Times New Roman"/>
                  <w:color w:val="auto"/>
                  <w:sz w:val="24"/>
                  <w:szCs w:val="24"/>
                </w:rPr>
                <w:t>p.kh@vanlanguni.edu.vn</w:t>
              </w:r>
            </w:hyperlink>
          </w:p>
          <w:p w:rsidR="0067410F" w:rsidRPr="00F435C6" w:rsidRDefault="0067410F" w:rsidP="00FE3E39">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sectPr w:rsidR="0067410F" w:rsidRPr="001E6E1C">
          <w:headerReference w:type="default" r:id="rId54"/>
          <w:footerReference w:type="default" r:id="rId55"/>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88" w:name="_Toc316601455"/>
      <w:r w:rsidRPr="001E6E1C">
        <w:rPr>
          <w:rFonts w:ascii="Times New Roman" w:hAnsi="Times New Roman" w:cs="Times New Roman"/>
          <w:sz w:val="24"/>
          <w:szCs w:val="24"/>
        </w:rPr>
        <w:lastRenderedPageBreak/>
        <w:t>Communication Methodology</w:t>
      </w:r>
      <w:bookmarkEnd w:id="88"/>
    </w:p>
    <w:p w:rsidR="0067410F" w:rsidRPr="00F435C6" w:rsidRDefault="0067410F" w:rsidP="00426A74">
      <w:pPr>
        <w:pStyle w:val="infoblue"/>
        <w:rPr>
          <w:rFonts w:ascii="Times New Roman" w:hAnsi="Times New Roman" w:cs="Times New Roman"/>
          <w:color w:val="auto"/>
          <w:sz w:val="24"/>
          <w:szCs w:val="24"/>
        </w:rPr>
      </w:pPr>
      <w:commentRangeStart w:id="89"/>
      <w:r w:rsidRPr="00F435C6">
        <w:rPr>
          <w:rFonts w:ascii="Times New Roman" w:hAnsi="Times New Roman" w:cs="Times New Roman"/>
          <w:color w:val="auto"/>
          <w:sz w:val="24"/>
          <w:szCs w:val="24"/>
        </w:rPr>
        <w:t>[Describe the audiences, topic of information delivered, frequencies, and method in each communication]</w:t>
      </w:r>
      <w:commentRangeEnd w:id="89"/>
      <w:r w:rsidR="00FE3E39">
        <w:rPr>
          <w:rStyle w:val="CommentReference"/>
          <w:i w:val="0"/>
          <w:iCs w:val="0"/>
          <w:color w:val="auto"/>
        </w:rPr>
        <w:commentReference w:id="89"/>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commentRangeStart w:id="90"/>
            <w:r w:rsidRPr="00F435C6">
              <w:rPr>
                <w:rFonts w:ascii="Times New Roman" w:hAnsi="Times New Roman" w:cs="Times New Roman"/>
                <w:i w:val="0"/>
                <w:iCs w:val="0"/>
                <w:color w:val="auto"/>
                <w:sz w:val="24"/>
                <w:szCs w:val="24"/>
              </w:rPr>
              <w:t>Gate Review</w:t>
            </w:r>
            <w:commentRangeEnd w:id="90"/>
            <w:r w:rsidR="00A57A62">
              <w:rPr>
                <w:rStyle w:val="CommentReference"/>
                <w:i w:val="0"/>
                <w:iCs w:val="0"/>
                <w:color w:val="auto"/>
              </w:rPr>
              <w:commentReference w:id="90"/>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91" w:name="_Toc316601456"/>
      <w:commentRangeStart w:id="92"/>
      <w:r w:rsidRPr="001E6E1C">
        <w:rPr>
          <w:rFonts w:ascii="Times New Roman" w:hAnsi="Times New Roman" w:cs="Times New Roman"/>
          <w:sz w:val="24"/>
          <w:szCs w:val="24"/>
        </w:rPr>
        <w:t>Project Factors</w:t>
      </w:r>
      <w:bookmarkEnd w:id="91"/>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FE3E39">
          <w:headerReference w:type="default" r:id="rId56"/>
          <w:footerReference w:type="default" r:id="rId57"/>
          <w:footnotePr>
            <w:pos w:val="beneathText"/>
          </w:footnotePr>
          <w:pgSz w:w="11905" w:h="16837"/>
          <w:pgMar w:top="1439"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93" w:name="_Toc316601457"/>
      <w:r w:rsidRPr="001E6E1C">
        <w:rPr>
          <w:rFonts w:ascii="Times New Roman" w:hAnsi="Times New Roman" w:cs="Times New Roman"/>
          <w:sz w:val="24"/>
          <w:szCs w:val="24"/>
        </w:rPr>
        <w:lastRenderedPageBreak/>
        <w:t>Other Plans</w:t>
      </w:r>
      <w:bookmarkEnd w:id="93"/>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commentRangeEnd w:id="92"/>
    <w:p w:rsidR="0067410F" w:rsidRPr="001E6E1C" w:rsidRDefault="00A57A62" w:rsidP="001E6E1C">
      <w:pPr>
        <w:rPr>
          <w:rFonts w:ascii="Times New Roman" w:hAnsi="Times New Roman" w:cs="Times New Roman"/>
          <w:sz w:val="24"/>
          <w:szCs w:val="24"/>
        </w:rPr>
      </w:pPr>
      <w:r>
        <w:rPr>
          <w:rStyle w:val="CommentReference"/>
          <w:rFonts w:ascii="Arial" w:hAnsi="Arial" w:cs="Arial"/>
          <w:lang w:eastAsia="ar-SA"/>
        </w:rPr>
        <w:commentReference w:id="92"/>
      </w: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8"/>
      <w:footerReference w:type="default" r:id="rId59"/>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MTUONG" w:date="2012-05-22T09:03:00Z" w:initials="K">
    <w:p w:rsidR="009F1FF4" w:rsidRDefault="009F1FF4">
      <w:pPr>
        <w:pStyle w:val="CommentText"/>
      </w:pPr>
      <w:r>
        <w:rPr>
          <w:rStyle w:val="CommentReference"/>
        </w:rPr>
        <w:annotationRef/>
      </w:r>
      <w:r>
        <w:t>Hoàn thiện lại những mục này, xáo cái dòng in nghiêng đi</w:t>
      </w:r>
    </w:p>
  </w:comment>
  <w:comment w:id="1" w:author="KIMTUONG" w:date="2012-05-22T09:04:00Z" w:initials="K">
    <w:p w:rsidR="009F1FF4" w:rsidRDefault="009F1FF4">
      <w:pPr>
        <w:pStyle w:val="CommentText"/>
      </w:pPr>
      <w:r>
        <w:rPr>
          <w:rStyle w:val="CommentReference"/>
        </w:rPr>
        <w:annotationRef/>
      </w:r>
      <w:r>
        <w:t>Font chữ, cỡ chữ chưa đồng bộ</w:t>
      </w:r>
    </w:p>
  </w:comment>
  <w:comment w:id="6" w:author="KIMTUONG" w:date="2012-05-22T09:10:00Z" w:initials="K">
    <w:p w:rsidR="009F1FF4" w:rsidRDefault="009F1FF4">
      <w:pPr>
        <w:pStyle w:val="CommentText"/>
      </w:pPr>
      <w:r>
        <w:rPr>
          <w:rStyle w:val="CommentReference"/>
        </w:rPr>
        <w:annotationRef/>
      </w:r>
      <w:r>
        <w:t>Ko nghĩ là cột thứ 2 là Document ID, tên hay là gì gì đó đi, hoàn thiện mục Risk Management Plan. Còn cột Location thì có ko. Ko thì xóa đi, để làm gì.</w:t>
      </w:r>
    </w:p>
  </w:comment>
  <w:comment w:id="8" w:author="KIMTUONG" w:date="2012-05-22T09:11:00Z" w:initials="K">
    <w:p w:rsidR="009F1FF4" w:rsidRDefault="009F1FF4">
      <w:pPr>
        <w:pStyle w:val="CommentText"/>
      </w:pPr>
      <w:r>
        <w:rPr>
          <w:rStyle w:val="CommentReference"/>
        </w:rPr>
        <w:annotationRef/>
      </w:r>
      <w:r>
        <w:t>Nhớ còn nhìu cái Acronym lắm mà, PIM tá lả hết đó</w:t>
      </w:r>
    </w:p>
  </w:comment>
  <w:comment w:id="12" w:author="KIMTUONG" w:date="2012-05-22T09:14:00Z" w:initials="K">
    <w:p w:rsidR="009F1FF4" w:rsidRDefault="009F1FF4">
      <w:pPr>
        <w:pStyle w:val="CommentText"/>
      </w:pPr>
      <w:r>
        <w:rPr>
          <w:rStyle w:val="CommentReference"/>
        </w:rPr>
        <w:annotationRef/>
      </w:r>
      <w:r>
        <w:t>Tại sao lại tách riêng ra 2 bảng table vậy. Với lại mình chỉ tập trung vào PIM thì tại sao độ ưu tiên chỉ là 2 trong đó cái System Management lại là 1</w:t>
      </w:r>
    </w:p>
  </w:comment>
  <w:comment w:id="16" w:author="KIMTUONG" w:date="2012-05-22T09:17:00Z" w:initials="K">
    <w:p w:rsidR="009F1FF4" w:rsidRDefault="009F1FF4">
      <w:pPr>
        <w:pStyle w:val="CommentText"/>
      </w:pPr>
      <w:r>
        <w:rPr>
          <w:rStyle w:val="CommentReference"/>
        </w:rPr>
        <w:annotationRef/>
      </w:r>
      <w:r>
        <w:t>Cái bảng này nói lên cái gì đây, nếu là cách thức mình giao sản phẩm cho khách hàng (thông quan email) thì tại sao lại có tài liệu architect.. Còn những mục khác thì sao. Cột Remark có ý nghĩa gì. Nếu ko có bỏ lun. Câp nhật thời gian cho các tài liệu còn lại. Với lại định dạng ngày nếu thống nhất là ghi MM/DD thì phải sưa lại</w:t>
      </w:r>
    </w:p>
  </w:comment>
  <w:comment w:id="18" w:author="KIMTUONG" w:date="2012-05-22T09:19:00Z" w:initials="K">
    <w:p w:rsidR="009F1FF4" w:rsidRDefault="009F1FF4">
      <w:pPr>
        <w:pStyle w:val="CommentText"/>
      </w:pPr>
      <w:r>
        <w:rPr>
          <w:rStyle w:val="CommentReference"/>
        </w:rPr>
        <w:annotationRef/>
      </w:r>
      <w:r>
        <w:t>Nên cập nhật lại định dạng ngày. Còn phần constraint thì nên tham khảo bên architecture driver .</w:t>
      </w:r>
    </w:p>
  </w:comment>
  <w:comment w:id="20" w:author="KIMTUONG" w:date="2012-05-22T09:28:00Z" w:initials="K">
    <w:p w:rsidR="009F1FF4" w:rsidRDefault="009F1FF4">
      <w:pPr>
        <w:pStyle w:val="CommentText"/>
      </w:pPr>
      <w:r>
        <w:rPr>
          <w:rStyle w:val="CommentReference"/>
        </w:rPr>
        <w:annotationRef/>
      </w:r>
      <w:r>
        <w:t>Tại sao chỉ có giả định cho phase RE và AR ko vậy. Ko lẽ những phase khác như DD, Testing</w:t>
      </w:r>
    </w:p>
  </w:comment>
  <w:comment w:id="21" w:author="KIMTUONG" w:date="2012-05-22T09:23:00Z" w:initials="K">
    <w:p w:rsidR="009F1FF4" w:rsidRDefault="009F1FF4">
      <w:pPr>
        <w:pStyle w:val="CommentText"/>
      </w:pPr>
      <w:r>
        <w:rPr>
          <w:rStyle w:val="CommentReference"/>
        </w:rPr>
        <w:annotationRef/>
      </w:r>
      <w:r>
        <w:t>Câu này viết lủng củn đọc ko hiểu ý</w:t>
      </w:r>
    </w:p>
  </w:comment>
  <w:comment w:id="22" w:author="KIMTUONG" w:date="2012-05-22T09:27:00Z" w:initials="K">
    <w:p w:rsidR="009F1FF4" w:rsidRDefault="009F1FF4">
      <w:pPr>
        <w:pStyle w:val="CommentText"/>
      </w:pPr>
      <w:r>
        <w:rPr>
          <w:rStyle w:val="CommentReference"/>
        </w:rPr>
        <w:annotationRef/>
      </w:r>
      <w:r>
        <w:t>Nên dùng 1 từ nào đó phù hợp hơn là từ must.</w:t>
      </w:r>
    </w:p>
  </w:comment>
  <w:comment w:id="25" w:author="KIMTUONG" w:date="2012-05-22T09:30:00Z" w:initials="K">
    <w:p w:rsidR="009F1FF4" w:rsidRDefault="009F1FF4">
      <w:pPr>
        <w:pStyle w:val="CommentText"/>
      </w:pPr>
      <w:r>
        <w:rPr>
          <w:rStyle w:val="CommentReference"/>
        </w:rPr>
        <w:annotationRef/>
      </w:r>
    </w:p>
  </w:comment>
  <w:comment w:id="28" w:author="KIMTUONG" w:date="2012-05-22T09:47:00Z" w:initials="K">
    <w:p w:rsidR="009F1FF4" w:rsidRDefault="009F1FF4">
      <w:pPr>
        <w:pStyle w:val="CommentText"/>
      </w:pPr>
      <w:r>
        <w:rPr>
          <w:rStyle w:val="CommentReference"/>
        </w:rPr>
        <w:annotationRef/>
      </w:r>
      <w:r>
        <w:t>Phần nao incremental thì nên làm nổi bật ra</w:t>
      </w:r>
    </w:p>
    <w:p w:rsidR="009F1FF4" w:rsidRDefault="009F1FF4">
      <w:pPr>
        <w:pStyle w:val="CommentText"/>
      </w:pPr>
      <w:r>
        <w:t>Thêm 1 cái nữa, cái này theo ý kiến riêng thui nha. Các ô vuông RE, AR, DD,Programming, và Testing đều là những phase, có quy trình, tài liệu mô tả rõ rang. Còn 2 cái System Concept và Release thì ko nghĩ là phase nên mình cần xài icon mô tả khác thì khỏi nhầm lẫn</w:t>
      </w:r>
    </w:p>
  </w:comment>
  <w:comment w:id="29" w:author="KIMTUONG" w:date="2012-05-22T09:48:00Z" w:initials="K">
    <w:p w:rsidR="009F1FF4" w:rsidRDefault="009F1FF4">
      <w:pPr>
        <w:pStyle w:val="CommentText"/>
      </w:pPr>
      <w:r>
        <w:rPr>
          <w:rStyle w:val="CommentReference"/>
        </w:rPr>
        <w:annotationRef/>
      </w:r>
      <w:r>
        <w:t>Nên có đánh số giữa các hình cho rõ ràng</w:t>
      </w:r>
    </w:p>
  </w:comment>
  <w:comment w:id="30" w:author="KIMTUONG" w:date="2012-05-22T09:49:00Z" w:initials="K">
    <w:p w:rsidR="009F1FF4" w:rsidRDefault="009F1FF4">
      <w:pPr>
        <w:pStyle w:val="CommentText"/>
      </w:pPr>
      <w:r>
        <w:rPr>
          <w:rStyle w:val="CommentReference"/>
        </w:rPr>
        <w:annotationRef/>
      </w:r>
      <w:r>
        <w:t>Sự thật là mình có chờ phase RE xong mới AR ko</w:t>
      </w:r>
    </w:p>
  </w:comment>
  <w:comment w:id="31" w:author="KIMTUONG" w:date="2012-05-22T09:50:00Z" w:initials="K">
    <w:p w:rsidR="009F1FF4" w:rsidRDefault="009F1FF4">
      <w:pPr>
        <w:pStyle w:val="CommentText"/>
      </w:pPr>
      <w:r>
        <w:rPr>
          <w:rStyle w:val="CommentReference"/>
        </w:rPr>
        <w:annotationRef/>
      </w:r>
      <w:r>
        <w:t>Mình có tên gọi này hay ko</w:t>
      </w:r>
    </w:p>
  </w:comment>
  <w:comment w:id="32" w:author="KIMTUONG" w:date="2012-05-22T09:50:00Z" w:initials="K">
    <w:p w:rsidR="009F1FF4" w:rsidRDefault="009F1FF4">
      <w:pPr>
        <w:pStyle w:val="CommentText"/>
      </w:pPr>
      <w:r>
        <w:rPr>
          <w:rStyle w:val="CommentReference"/>
        </w:rPr>
        <w:annotationRef/>
      </w:r>
      <w:r>
        <w:t>Đây nữa</w:t>
      </w:r>
    </w:p>
  </w:comment>
  <w:comment w:id="35" w:author="KIMTUONG" w:date="2012-05-22T09:56:00Z" w:initials="K">
    <w:p w:rsidR="00961A4E" w:rsidRDefault="00961A4E">
      <w:pPr>
        <w:pStyle w:val="CommentText"/>
      </w:pPr>
      <w:r>
        <w:rPr>
          <w:rStyle w:val="CommentReference"/>
        </w:rPr>
        <w:annotationRef/>
      </w:r>
      <w:r>
        <w:t>Không lẽ ko có bất kỳ activities nào hả</w:t>
      </w:r>
    </w:p>
  </w:comment>
  <w:comment w:id="36" w:author="KIMTUONG" w:date="2012-05-22T09:52:00Z" w:initials="K">
    <w:p w:rsidR="009F1FF4" w:rsidRDefault="009F1FF4">
      <w:pPr>
        <w:pStyle w:val="CommentText"/>
      </w:pPr>
      <w:r>
        <w:rPr>
          <w:rStyle w:val="CommentReference"/>
        </w:rPr>
        <w:annotationRef/>
      </w:r>
      <w:r>
        <w:t>Chọn màu khác, xấu quá ko chịu nổiiiiiiiiiiiiiiiiiiiii</w:t>
      </w:r>
    </w:p>
  </w:comment>
  <w:comment w:id="38" w:author="KIMTUONG" w:date="2012-05-22T09:55:00Z" w:initials="K">
    <w:p w:rsidR="00961A4E" w:rsidRDefault="00961A4E">
      <w:pPr>
        <w:pStyle w:val="CommentText"/>
      </w:pPr>
      <w:r>
        <w:rPr>
          <w:rStyle w:val="CommentReference"/>
        </w:rPr>
        <w:annotationRef/>
      </w:r>
      <w:r>
        <w:t>Ở bước này chỉ đánh giá độ ưu tiên thui hả, còn gì nữa ko</w:t>
      </w:r>
    </w:p>
  </w:comment>
  <w:comment w:id="41" w:author="KIMTUONG" w:date="2012-05-22T10:07:00Z" w:initials="K">
    <w:p w:rsidR="00DC4ED5" w:rsidRDefault="00DC4ED5">
      <w:pPr>
        <w:pStyle w:val="CommentText"/>
      </w:pPr>
      <w:r>
        <w:rPr>
          <w:rStyle w:val="CommentReference"/>
        </w:rPr>
        <w:annotationRef/>
      </w:r>
      <w:r>
        <w:t>Cách đặt tiêu đề ko hiểu</w:t>
      </w:r>
    </w:p>
  </w:comment>
  <w:comment w:id="43" w:author="KIMTUONG" w:date="2012-05-22T10:07:00Z" w:initials="K">
    <w:p w:rsidR="00DC4ED5" w:rsidRDefault="00DC4ED5">
      <w:pPr>
        <w:pStyle w:val="CommentText"/>
      </w:pPr>
      <w:r>
        <w:rPr>
          <w:rStyle w:val="CommentReference"/>
        </w:rPr>
        <w:annotationRef/>
      </w:r>
      <w:r>
        <w:t>Ko hiểu câu này</w:t>
      </w:r>
    </w:p>
  </w:comment>
  <w:comment w:id="44" w:author="KIMTUONG" w:date="2012-05-22T10:07:00Z" w:initials="K">
    <w:p w:rsidR="00DC4ED5" w:rsidRDefault="00DC4ED5">
      <w:pPr>
        <w:pStyle w:val="CommentText"/>
      </w:pPr>
      <w:r>
        <w:rPr>
          <w:rStyle w:val="CommentReference"/>
        </w:rPr>
        <w:annotationRef/>
      </w:r>
      <w:r>
        <w:t>Meeting ko phải là tool, cũng ko phải là techniques</w:t>
      </w:r>
    </w:p>
  </w:comment>
  <w:comment w:id="42" w:author="KIMTUONG" w:date="2012-05-22T10:10:00Z" w:initials="K">
    <w:p w:rsidR="00DC4ED5" w:rsidRDefault="00DC4ED5">
      <w:pPr>
        <w:pStyle w:val="CommentText"/>
      </w:pPr>
      <w:r>
        <w:rPr>
          <w:rStyle w:val="CommentReference"/>
        </w:rPr>
        <w:annotationRef/>
      </w:r>
      <w:r>
        <w:t>Tại chưa rõ lắm nên chưa dám comment phần này, có gi xem lại cho cẩn thận là đc</w:t>
      </w:r>
    </w:p>
  </w:comment>
  <w:comment w:id="47" w:author="KIMTUONG" w:date="2012-05-22T10:11:00Z" w:initials="K">
    <w:p w:rsidR="00DC4ED5" w:rsidRDefault="00DC4ED5">
      <w:pPr>
        <w:pStyle w:val="CommentText"/>
      </w:pPr>
      <w:r>
        <w:rPr>
          <w:rStyle w:val="CommentReference"/>
        </w:rPr>
        <w:annotationRef/>
      </w:r>
      <w:r>
        <w:t>Hoàn thiện phần này</w:t>
      </w:r>
    </w:p>
  </w:comment>
  <w:comment w:id="50" w:author="KIMTUONG" w:date="2012-05-22T10:12:00Z" w:initials="K">
    <w:p w:rsidR="00DC4ED5" w:rsidRDefault="00DC4ED5">
      <w:pPr>
        <w:pStyle w:val="CommentText"/>
      </w:pPr>
      <w:r>
        <w:rPr>
          <w:rStyle w:val="CommentReference"/>
        </w:rPr>
        <w:annotationRef/>
      </w:r>
      <w:r>
        <w:t>Ko hiểu từ nội dung đến cách viết tắt</w:t>
      </w:r>
    </w:p>
  </w:comment>
  <w:comment w:id="53" w:author="KIMTUONG" w:date="2012-05-22T10:12:00Z" w:initials="K">
    <w:p w:rsidR="00DC4ED5" w:rsidRDefault="00DC4ED5">
      <w:pPr>
        <w:pStyle w:val="CommentText"/>
      </w:pPr>
      <w:r>
        <w:rPr>
          <w:rStyle w:val="CommentReference"/>
        </w:rPr>
        <w:annotationRef/>
      </w:r>
      <w:r>
        <w:t>Là sao</w:t>
      </w:r>
    </w:p>
  </w:comment>
  <w:comment w:id="55" w:author="KIMTUONG" w:date="2012-05-22T10:13:00Z" w:initials="K">
    <w:p w:rsidR="00DC4ED5" w:rsidRDefault="00DC4ED5">
      <w:pPr>
        <w:pStyle w:val="CommentText"/>
      </w:pPr>
      <w:r>
        <w:rPr>
          <w:rStyle w:val="CommentReference"/>
        </w:rPr>
        <w:annotationRef/>
      </w:r>
      <w:r>
        <w:t>Hum bữa nhớ có hình mới đúng ko</w:t>
      </w:r>
    </w:p>
  </w:comment>
  <w:comment w:id="58" w:author="KIMTUONG" w:date="2012-05-22T10:14:00Z" w:initials="K">
    <w:p w:rsidR="00DC4ED5" w:rsidRDefault="00DC4ED5">
      <w:pPr>
        <w:pStyle w:val="CommentText"/>
      </w:pPr>
      <w:r>
        <w:rPr>
          <w:rStyle w:val="CommentReference"/>
        </w:rPr>
        <w:annotationRef/>
      </w:r>
      <w:r>
        <w:t>Bớt xài từ skill nha</w:t>
      </w:r>
    </w:p>
  </w:comment>
  <w:comment w:id="60" w:author="KIMTUONG" w:date="2012-05-22T10:14:00Z" w:initials="K">
    <w:p w:rsidR="00FE3E39" w:rsidRDefault="00FE3E39">
      <w:pPr>
        <w:pStyle w:val="CommentText"/>
      </w:pPr>
      <w:r>
        <w:rPr>
          <w:rStyle w:val="CommentReference"/>
        </w:rPr>
        <w:annotationRef/>
      </w:r>
      <w:r>
        <w:t>Ko hiểu</w:t>
      </w:r>
    </w:p>
  </w:comment>
  <w:comment w:id="61" w:author="KIMTUONG" w:date="2012-05-22T10:14:00Z" w:initials="K">
    <w:p w:rsidR="00FE3E39" w:rsidRDefault="00FE3E39">
      <w:pPr>
        <w:pStyle w:val="CommentText"/>
      </w:pPr>
      <w:r>
        <w:rPr>
          <w:rStyle w:val="CommentReference"/>
        </w:rPr>
        <w:annotationRef/>
      </w:r>
      <w:r>
        <w:t>Ko hiểu</w:t>
      </w:r>
    </w:p>
  </w:comment>
  <w:comment w:id="63" w:author="KIMTUONG" w:date="2012-05-22T10:15:00Z" w:initials="K">
    <w:p w:rsidR="00FE3E39" w:rsidRDefault="00FE3E39">
      <w:pPr>
        <w:pStyle w:val="CommentText"/>
      </w:pPr>
      <w:r>
        <w:rPr>
          <w:rStyle w:val="CommentReference"/>
        </w:rPr>
        <w:annotationRef/>
      </w:r>
      <w:r>
        <w:t>Hoàn thiện phần này</w:t>
      </w:r>
    </w:p>
  </w:comment>
  <w:comment w:id="66" w:author="KIMTUONG" w:date="2012-05-22T10:17:00Z" w:initials="K">
    <w:p w:rsidR="00FE3E39" w:rsidRDefault="00FE3E39">
      <w:pPr>
        <w:pStyle w:val="CommentText"/>
      </w:pPr>
      <w:r>
        <w:rPr>
          <w:rStyle w:val="CommentReference"/>
        </w:rPr>
        <w:annotationRef/>
      </w:r>
      <w:r>
        <w:t>Cột Iteration để làm gì, Cập nhật lại thông tin</w:t>
      </w:r>
    </w:p>
  </w:comment>
  <w:comment w:id="69" w:author="KIMTUONG" w:date="2012-05-22T10:17:00Z" w:initials="K">
    <w:p w:rsidR="00FE3E39" w:rsidRDefault="00FE3E39">
      <w:pPr>
        <w:pStyle w:val="CommentText"/>
      </w:pPr>
      <w:r>
        <w:rPr>
          <w:rStyle w:val="CommentReference"/>
        </w:rPr>
        <w:annotationRef/>
      </w:r>
      <w:r>
        <w:t>Hoàn thiện  tiếp</w:t>
      </w:r>
    </w:p>
  </w:comment>
  <w:comment w:id="70" w:author="KIMTUONG" w:date="2012-05-22T10:18:00Z" w:initials="K">
    <w:p w:rsidR="00FE3E39" w:rsidRDefault="00FE3E39">
      <w:pPr>
        <w:pStyle w:val="CommentText"/>
      </w:pPr>
      <w:r>
        <w:rPr>
          <w:rStyle w:val="CommentReference"/>
        </w:rPr>
        <w:annotationRef/>
      </w:r>
      <w:r>
        <w:t>Cập nhật các phase còn lại</w:t>
      </w:r>
    </w:p>
  </w:comment>
  <w:comment w:id="72" w:author="KIMTUONG" w:date="2012-05-22T10:18:00Z" w:initials="K">
    <w:p w:rsidR="00FE3E39" w:rsidRDefault="00FE3E39" w:rsidP="00FE3E39">
      <w:pPr>
        <w:pStyle w:val="CommentText"/>
        <w:ind w:left="0"/>
      </w:pPr>
      <w:r>
        <w:rPr>
          <w:rStyle w:val="CommentReference"/>
        </w:rPr>
        <w:annotationRef/>
      </w:r>
      <w:r>
        <w:t>Hoàn thiện</w:t>
      </w:r>
    </w:p>
  </w:comment>
  <w:comment w:id="76" w:author="KIMTUONG" w:date="2012-05-22T10:21:00Z" w:initials="K">
    <w:p w:rsidR="00FE3E39" w:rsidRDefault="00FE3E39">
      <w:pPr>
        <w:pStyle w:val="CommentText"/>
      </w:pPr>
      <w:r>
        <w:rPr>
          <w:rStyle w:val="CommentReference"/>
        </w:rPr>
        <w:annotationRef/>
      </w:r>
      <w:r>
        <w:t>Ko dám comment vì đọc ko hiểu</w:t>
      </w:r>
    </w:p>
  </w:comment>
  <w:comment w:id="87" w:author="KIMTUONG" w:date="2012-05-22T10:23:00Z" w:initials="K">
    <w:p w:rsidR="00FE3E39" w:rsidRDefault="00FE3E39">
      <w:pPr>
        <w:pStyle w:val="CommentText"/>
      </w:pPr>
      <w:r>
        <w:rPr>
          <w:rStyle w:val="CommentReference"/>
        </w:rPr>
        <w:annotationRef/>
      </w:r>
      <w:r>
        <w:t>Interface ko có thì bỏ</w:t>
      </w:r>
    </w:p>
  </w:comment>
  <w:comment w:id="89" w:author="KIMTUONG" w:date="2012-05-22T10:24:00Z" w:initials="K">
    <w:p w:rsidR="00FE3E39" w:rsidRDefault="00FE3E39">
      <w:pPr>
        <w:pStyle w:val="CommentText"/>
      </w:pPr>
      <w:r>
        <w:rPr>
          <w:rStyle w:val="CommentReference"/>
        </w:rPr>
        <w:annotationRef/>
      </w:r>
      <w:r>
        <w:t>Hoàn thiện</w:t>
      </w:r>
    </w:p>
  </w:comment>
  <w:comment w:id="90" w:author="KIMTUONG" w:date="2012-05-22T10:25:00Z" w:initials="K">
    <w:p w:rsidR="00A57A62" w:rsidRDefault="00A57A62">
      <w:pPr>
        <w:pStyle w:val="CommentText"/>
      </w:pPr>
      <w:r>
        <w:rPr>
          <w:rStyle w:val="CommentReference"/>
        </w:rPr>
        <w:annotationRef/>
      </w:r>
      <w:r>
        <w:t>Ko hiểu từ này</w:t>
      </w:r>
    </w:p>
  </w:comment>
  <w:comment w:id="92" w:author="KIMTUONG" w:date="2012-05-22T10:25:00Z" w:initials="K">
    <w:p w:rsidR="00A57A62" w:rsidRDefault="00A57A62">
      <w:pPr>
        <w:pStyle w:val="CommentText"/>
      </w:pPr>
      <w:r>
        <w:rPr>
          <w:rStyle w:val="CommentReference"/>
        </w:rPr>
        <w:annotationRef/>
      </w:r>
      <w:r>
        <w:t>Hoàn thiện các mục này</w:t>
      </w:r>
      <w:bookmarkStart w:id="94" w:name="_GoBack"/>
      <w:bookmarkEnd w:id="94"/>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567" w:rsidRDefault="00CB3567" w:rsidP="001E6E1C">
      <w:pPr>
        <w:spacing w:after="0" w:line="240" w:lineRule="auto"/>
      </w:pPr>
      <w:r>
        <w:separator/>
      </w:r>
    </w:p>
  </w:endnote>
  <w:endnote w:type="continuationSeparator" w:id="0">
    <w:p w:rsidR="00CB3567" w:rsidRDefault="00CB3567"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9F1FF4" w:rsidRPr="005D5DFA">
      <w:trPr>
        <w:cantSplit/>
        <w:trHeight w:val="354"/>
      </w:trPr>
      <w:tc>
        <w:tcPr>
          <w:tcW w:w="3888" w:type="dxa"/>
          <w:tcBorders>
            <w:top w:val="single" w:sz="4" w:space="0" w:color="000000"/>
          </w:tcBorders>
        </w:tcPr>
        <w:p w:rsidR="009F1FF4" w:rsidRDefault="009F1FF4">
          <w:pPr>
            <w:pStyle w:val="Footer"/>
            <w:snapToGrid w:val="0"/>
          </w:pPr>
          <w:r>
            <w:t>Project Confidential</w:t>
          </w:r>
        </w:p>
      </w:tc>
      <w:tc>
        <w:tcPr>
          <w:tcW w:w="3600" w:type="dxa"/>
          <w:tcBorders>
            <w:top w:val="single" w:sz="4" w:space="0" w:color="000000"/>
          </w:tcBorders>
        </w:tcPr>
        <w:p w:rsidR="009F1FF4" w:rsidRDefault="009F1FF4">
          <w:pPr>
            <w:pStyle w:val="Footer"/>
            <w:snapToGrid w:val="0"/>
          </w:pPr>
          <w:r>
            <w:rPr>
              <w:rFonts w:ascii="Symbol" w:hAnsi="Symbol" w:cs="Symbol"/>
            </w:rPr>
            <w:t></w:t>
          </w:r>
          <w:r>
            <w:t>ABC</w:t>
          </w:r>
        </w:p>
      </w:tc>
      <w:tc>
        <w:tcPr>
          <w:tcW w:w="1692" w:type="dxa"/>
          <w:tcBorders>
            <w:top w:val="single" w:sz="4" w:space="0" w:color="000000"/>
          </w:tcBorders>
        </w:tcPr>
        <w:p w:rsidR="009F1FF4" w:rsidRDefault="009F1FF4">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38</w:t>
            </w:r>
          </w:fldSimple>
        </w:p>
      </w:tc>
    </w:tr>
  </w:tbl>
  <w:p w:rsidR="009F1FF4" w:rsidRDefault="009F1FF4">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FF4" w:rsidRDefault="009F1FF4">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FF4" w:rsidRDefault="009F1FF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9F1FF4" w:rsidRPr="005D5DFA">
      <w:tc>
        <w:tcPr>
          <w:tcW w:w="500" w:type="pct"/>
          <w:tcBorders>
            <w:top w:val="single" w:sz="4" w:space="0" w:color="943634"/>
          </w:tcBorders>
          <w:shd w:val="clear" w:color="auto" w:fill="002060"/>
        </w:tcPr>
        <w:p w:rsidR="009F1FF4" w:rsidRDefault="009F1FF4">
          <w:pPr>
            <w:pStyle w:val="Footer"/>
            <w:jc w:val="right"/>
            <w:rPr>
              <w:b/>
              <w:bCs/>
              <w:color w:val="FFFFFF"/>
            </w:rPr>
          </w:pPr>
          <w:r>
            <w:fldChar w:fldCharType="begin"/>
          </w:r>
          <w:r>
            <w:instrText xml:space="preserve"> PAGE   \* MERGEFORMAT </w:instrText>
          </w:r>
          <w:r>
            <w:fldChar w:fldCharType="separate"/>
          </w:r>
          <w:r w:rsidR="00FE3E39" w:rsidRPr="00FE3E39">
            <w:rPr>
              <w:noProof/>
              <w:color w:val="FFFFFF"/>
            </w:rPr>
            <w:t>34</w:t>
          </w:r>
          <w:r>
            <w:rPr>
              <w:noProof/>
              <w:color w:val="FFFFFF"/>
            </w:rPr>
            <w:fldChar w:fldCharType="end"/>
          </w:r>
        </w:p>
      </w:tc>
      <w:tc>
        <w:tcPr>
          <w:tcW w:w="4500" w:type="pct"/>
          <w:tcBorders>
            <w:top w:val="single" w:sz="4" w:space="0" w:color="auto"/>
          </w:tcBorders>
        </w:tcPr>
        <w:p w:rsidR="009F1FF4" w:rsidRDefault="009F1FF4">
          <w:pPr>
            <w:pStyle w:val="Footer"/>
          </w:pPr>
          <w:fldSimple w:instr=" STYLEREF  &quot;1&quot;  ">
            <w:r w:rsidR="00FE3E39">
              <w:rPr>
                <w:noProof/>
              </w:rPr>
              <w:t>Project Communication Plan</w:t>
            </w:r>
          </w:fldSimple>
          <w:r>
            <w:t xml:space="preserve"> | [Type the company name]</w:t>
          </w:r>
        </w:p>
      </w:tc>
    </w:tr>
  </w:tbl>
  <w:p w:rsidR="009F1FF4" w:rsidRDefault="009F1FF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9F1FF4" w:rsidRPr="005D5DFA">
      <w:trPr>
        <w:cantSplit/>
        <w:trHeight w:val="354"/>
      </w:trPr>
      <w:tc>
        <w:tcPr>
          <w:tcW w:w="3888" w:type="dxa"/>
          <w:tcBorders>
            <w:top w:val="single" w:sz="4" w:space="0" w:color="000000"/>
          </w:tcBorders>
        </w:tcPr>
        <w:p w:rsidR="009F1FF4" w:rsidRPr="005D5DFA" w:rsidRDefault="009F1FF4">
          <w:pPr>
            <w:snapToGrid w:val="0"/>
          </w:pPr>
          <w:r w:rsidRPr="005D5DFA">
            <w:t>Project Confidential</w:t>
          </w:r>
        </w:p>
      </w:tc>
      <w:tc>
        <w:tcPr>
          <w:tcW w:w="3600" w:type="dxa"/>
          <w:tcBorders>
            <w:top w:val="single" w:sz="4" w:space="0" w:color="000000"/>
          </w:tcBorders>
        </w:tcPr>
        <w:p w:rsidR="009F1FF4" w:rsidRPr="005D5DFA" w:rsidRDefault="009F1FF4">
          <w:pPr>
            <w:snapToGrid w:val="0"/>
          </w:pPr>
          <w:r w:rsidRPr="005D5DFA">
            <w:rPr>
              <w:rFonts w:ascii="Symbol" w:hAnsi="Symbol" w:cs="Symbol"/>
            </w:rPr>
            <w:t></w:t>
          </w:r>
          <w:r w:rsidRPr="005D5DFA">
            <w:t>ABC</w:t>
          </w:r>
        </w:p>
      </w:tc>
      <w:tc>
        <w:tcPr>
          <w:tcW w:w="1800" w:type="dxa"/>
          <w:tcBorders>
            <w:top w:val="single" w:sz="4" w:space="0" w:color="000000"/>
          </w:tcBorders>
        </w:tcPr>
        <w:p w:rsidR="009F1FF4" w:rsidRPr="005D5DFA" w:rsidRDefault="009F1FF4">
          <w:pPr>
            <w:snapToGrid w:val="0"/>
          </w:pPr>
          <w:r w:rsidRPr="005D5DFA">
            <w:t xml:space="preserve">Page </w:t>
          </w:r>
          <w:r>
            <w:fldChar w:fldCharType="begin"/>
          </w:r>
          <w:r>
            <w:instrText xml:space="preserve"> PAGE </w:instrText>
          </w:r>
          <w:r>
            <w:fldChar w:fldCharType="separate"/>
          </w:r>
          <w:r w:rsidR="00A57A62">
            <w:rPr>
              <w:noProof/>
            </w:rPr>
            <w:t>35</w:t>
          </w:r>
          <w:r>
            <w:rPr>
              <w:noProof/>
            </w:rPr>
            <w:fldChar w:fldCharType="end"/>
          </w:r>
          <w:r w:rsidRPr="005D5DFA">
            <w:t xml:space="preserve"> of </w:t>
          </w:r>
          <w:fldSimple w:instr=" NUMPAGES \*Arabic ">
            <w:r w:rsidR="00A57A62">
              <w:rPr>
                <w:noProof/>
              </w:rPr>
              <w:t>37</w:t>
            </w:r>
          </w:fldSimple>
        </w:p>
      </w:tc>
    </w:tr>
  </w:tbl>
  <w:p w:rsidR="009F1FF4" w:rsidRDefault="009F1FF4">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9F1FF4" w:rsidRPr="005D5DFA">
      <w:trPr>
        <w:cantSplit/>
        <w:trHeight w:val="354"/>
      </w:trPr>
      <w:tc>
        <w:tcPr>
          <w:tcW w:w="3888" w:type="dxa"/>
          <w:tcBorders>
            <w:top w:val="single" w:sz="4" w:space="0" w:color="000000"/>
          </w:tcBorders>
        </w:tcPr>
        <w:p w:rsidR="009F1FF4" w:rsidRPr="005D5DFA" w:rsidRDefault="009F1FF4">
          <w:pPr>
            <w:snapToGrid w:val="0"/>
          </w:pPr>
          <w:r w:rsidRPr="005D5DFA">
            <w:t>Project Confidential</w:t>
          </w:r>
        </w:p>
      </w:tc>
      <w:tc>
        <w:tcPr>
          <w:tcW w:w="3600" w:type="dxa"/>
          <w:tcBorders>
            <w:top w:val="single" w:sz="4" w:space="0" w:color="000000"/>
          </w:tcBorders>
        </w:tcPr>
        <w:p w:rsidR="009F1FF4" w:rsidRPr="005D5DFA" w:rsidRDefault="009F1FF4">
          <w:pPr>
            <w:snapToGrid w:val="0"/>
          </w:pPr>
        </w:p>
      </w:tc>
      <w:tc>
        <w:tcPr>
          <w:tcW w:w="1800" w:type="dxa"/>
          <w:tcBorders>
            <w:top w:val="single" w:sz="4" w:space="0" w:color="000000"/>
          </w:tcBorders>
        </w:tcPr>
        <w:p w:rsidR="009F1FF4" w:rsidRPr="005D5DFA" w:rsidRDefault="009F1FF4">
          <w:pPr>
            <w:snapToGrid w:val="0"/>
          </w:pPr>
          <w:r w:rsidRPr="005D5DFA">
            <w:t xml:space="preserve">Page </w:t>
          </w:r>
          <w:r>
            <w:fldChar w:fldCharType="begin"/>
          </w:r>
          <w:r>
            <w:instrText xml:space="preserve"> PAGE </w:instrText>
          </w:r>
          <w:r>
            <w:fldChar w:fldCharType="separate"/>
          </w:r>
          <w:r w:rsidR="00A57A62">
            <w:rPr>
              <w:noProof/>
            </w:rPr>
            <w:t>36</w:t>
          </w:r>
          <w:r>
            <w:rPr>
              <w:noProof/>
            </w:rPr>
            <w:fldChar w:fldCharType="end"/>
          </w:r>
          <w:r w:rsidRPr="005D5DFA">
            <w:t xml:space="preserve"> of </w:t>
          </w:r>
          <w:fldSimple w:instr=" NUMPAGES \*Arabic ">
            <w:r w:rsidR="00A57A62">
              <w:rPr>
                <w:noProof/>
              </w:rPr>
              <w:t>37</w:t>
            </w:r>
          </w:fldSimple>
        </w:p>
      </w:tc>
    </w:tr>
  </w:tbl>
  <w:p w:rsidR="009F1FF4" w:rsidRDefault="009F1FF4">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567" w:rsidRDefault="00CB3567" w:rsidP="001E6E1C">
      <w:pPr>
        <w:spacing w:after="0" w:line="240" w:lineRule="auto"/>
      </w:pPr>
      <w:r>
        <w:separator/>
      </w:r>
    </w:p>
  </w:footnote>
  <w:footnote w:type="continuationSeparator" w:id="0">
    <w:p w:rsidR="00CB3567" w:rsidRDefault="00CB3567"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9F1FF4" w:rsidRPr="005D5DFA">
      <w:tc>
        <w:tcPr>
          <w:tcW w:w="1500" w:type="pct"/>
          <w:tcBorders>
            <w:bottom w:val="single" w:sz="4" w:space="0" w:color="943634"/>
          </w:tcBorders>
          <w:shd w:val="clear" w:color="auto" w:fill="002060"/>
          <w:vAlign w:val="bottom"/>
        </w:tcPr>
        <w:p w:rsidR="009F1FF4" w:rsidRDefault="009F1FF4">
          <w:pPr>
            <w:pStyle w:val="Header"/>
            <w:jc w:val="right"/>
            <w:rPr>
              <w:color w:val="FFFFFF"/>
            </w:rPr>
          </w:pPr>
          <w:r>
            <w:rPr>
              <w:color w:val="FFFFFF"/>
            </w:rPr>
            <w:t>October 10, 2011</w:t>
          </w:r>
        </w:p>
      </w:tc>
      <w:tc>
        <w:tcPr>
          <w:tcW w:w="4000" w:type="pct"/>
          <w:tcBorders>
            <w:bottom w:val="single" w:sz="4" w:space="0" w:color="auto"/>
          </w:tcBorders>
          <w:vAlign w:val="bottom"/>
        </w:tcPr>
        <w:p w:rsidR="009F1FF4" w:rsidRDefault="009F1FF4"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9F1FF4" w:rsidRDefault="009F1FF4">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FF4" w:rsidRDefault="009F1FF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9F1FF4" w:rsidRPr="005D5DFA">
      <w:tc>
        <w:tcPr>
          <w:tcW w:w="1500" w:type="pct"/>
          <w:tcBorders>
            <w:bottom w:val="single" w:sz="4" w:space="0" w:color="943634"/>
          </w:tcBorders>
          <w:shd w:val="clear" w:color="auto" w:fill="002060"/>
          <w:vAlign w:val="bottom"/>
        </w:tcPr>
        <w:p w:rsidR="009F1FF4" w:rsidRDefault="009F1FF4">
          <w:pPr>
            <w:pStyle w:val="Header"/>
            <w:jc w:val="right"/>
            <w:rPr>
              <w:color w:val="FFFFFF"/>
            </w:rPr>
          </w:pPr>
          <w:r>
            <w:rPr>
              <w:color w:val="FFFFFF"/>
            </w:rPr>
            <w:t>October 10, 2011</w:t>
          </w:r>
        </w:p>
      </w:tc>
      <w:tc>
        <w:tcPr>
          <w:tcW w:w="4000" w:type="pct"/>
          <w:tcBorders>
            <w:bottom w:val="single" w:sz="4" w:space="0" w:color="auto"/>
          </w:tcBorders>
          <w:vAlign w:val="bottom"/>
        </w:tcPr>
        <w:p w:rsidR="009F1FF4" w:rsidRDefault="009F1FF4"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9F1FF4" w:rsidRDefault="009F1FF4"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FF4" w:rsidRDefault="009F1FF4">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FF4" w:rsidRDefault="009F1FF4">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87E2A"/>
    <w:rsid w:val="004930E0"/>
    <w:rsid w:val="004A2564"/>
    <w:rsid w:val="004A471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61A4E"/>
    <w:rsid w:val="009748C6"/>
    <w:rsid w:val="00974D66"/>
    <w:rsid w:val="00975A30"/>
    <w:rsid w:val="009928E7"/>
    <w:rsid w:val="009970D0"/>
    <w:rsid w:val="009A5ADF"/>
    <w:rsid w:val="009D7A64"/>
    <w:rsid w:val="009F1FF4"/>
    <w:rsid w:val="009F74BC"/>
    <w:rsid w:val="00A10DC7"/>
    <w:rsid w:val="00A1210C"/>
    <w:rsid w:val="00A169E7"/>
    <w:rsid w:val="00A3340E"/>
    <w:rsid w:val="00A34C17"/>
    <w:rsid w:val="00A47331"/>
    <w:rsid w:val="00A57A62"/>
    <w:rsid w:val="00A62639"/>
    <w:rsid w:val="00A627E1"/>
    <w:rsid w:val="00A72BA7"/>
    <w:rsid w:val="00A95C69"/>
    <w:rsid w:val="00AF293A"/>
    <w:rsid w:val="00AF757F"/>
    <w:rsid w:val="00B12636"/>
    <w:rsid w:val="00B24E18"/>
    <w:rsid w:val="00B26651"/>
    <w:rsid w:val="00B3111D"/>
    <w:rsid w:val="00B32F08"/>
    <w:rsid w:val="00B3483B"/>
    <w:rsid w:val="00B35F5D"/>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44EEA"/>
    <w:rsid w:val="00C50D0E"/>
    <w:rsid w:val="00C53D73"/>
    <w:rsid w:val="00C62B77"/>
    <w:rsid w:val="00C64F11"/>
    <w:rsid w:val="00C74E50"/>
    <w:rsid w:val="00CA1786"/>
    <w:rsid w:val="00CB3567"/>
    <w:rsid w:val="00CC2F29"/>
    <w:rsid w:val="00CC43F5"/>
    <w:rsid w:val="00CD047F"/>
    <w:rsid w:val="00CD6F89"/>
    <w:rsid w:val="00CD7241"/>
    <w:rsid w:val="00CF08D9"/>
    <w:rsid w:val="00D01D30"/>
    <w:rsid w:val="00D1361B"/>
    <w:rsid w:val="00D4272F"/>
    <w:rsid w:val="00D47E3A"/>
    <w:rsid w:val="00D57CB5"/>
    <w:rsid w:val="00D65840"/>
    <w:rsid w:val="00D661AF"/>
    <w:rsid w:val="00DC466D"/>
    <w:rsid w:val="00DC4ED5"/>
    <w:rsid w:val="00DD5645"/>
    <w:rsid w:val="00DD7EE0"/>
    <w:rsid w:val="00DF4FB1"/>
    <w:rsid w:val="00E073D9"/>
    <w:rsid w:val="00E214F6"/>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5"/>
    <o:shapelayout v:ext="edit">
      <o:idmap v:ext="edit" data="1"/>
      <o:rules v:ext="edit">
        <o:r id="V:Rule1" type="callout" idref="#Cloud Callout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oleObject" Target="embeddings/oleObject3.bin"/><Relationship Id="rId39" Type="http://schemas.openxmlformats.org/officeDocument/2006/relationships/diagramQuickStyle" Target="diagrams/quickStyle4.xml"/><Relationship Id="rId21" Type="http://schemas.openxmlformats.org/officeDocument/2006/relationships/diagramColors" Target="diagrams/colors1.xml"/><Relationship Id="rId34" Type="http://schemas.openxmlformats.org/officeDocument/2006/relationships/diagramQuickStyle" Target="diagrams/quickStyle3.xml"/><Relationship Id="rId42" Type="http://schemas.openxmlformats.org/officeDocument/2006/relationships/hyperlink" Target="mailto:p.kh@vanlanguni.edu.vn" TargetMode="External"/><Relationship Id="rId47" Type="http://schemas.openxmlformats.org/officeDocument/2006/relationships/hyperlink" Target="mailto:hoangtanvlu@gmail.com" TargetMode="External"/><Relationship Id="rId50" Type="http://schemas.openxmlformats.org/officeDocument/2006/relationships/hyperlink" Target="mailto:tuongcuop.ali@gmail.com" TargetMode="Externa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29" Type="http://schemas.openxmlformats.org/officeDocument/2006/relationships/diagramQuickStyle" Target="diagrams/quickStyle2.xml"/><Relationship Id="rId41" Type="http://schemas.microsoft.com/office/2007/relationships/diagramDrawing" Target="diagrams/drawing4.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mailto:dinhductri@vanlanguni.edu.vn" TargetMode="External"/><Relationship Id="rId53" Type="http://schemas.openxmlformats.org/officeDocument/2006/relationships/hyperlink" Target="mailto:dangnguyen2409@gmail.com" TargetMode="External"/><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mailto:shadow141206@gmail.com" TargetMode="Externa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hyperlink" Target="mailto:nguyenanhnhan@vanlanguni.edu.vn" TargetMode="External"/><Relationship Id="rId52" Type="http://schemas.openxmlformats.org/officeDocument/2006/relationships/hyperlink" Target="mailto:haycogang0207@gmail.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mailto:quangsm1994@gmail.com" TargetMode="External"/><Relationship Id="rId48" Type="http://schemas.openxmlformats.org/officeDocument/2006/relationships/hyperlink" Target="mailto:kimtuongvlu@gmail.com"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mailto:nguyenkhacquyet89vl@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4.emf"/><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mailto:nhunghuynhthihong@gmail.com" TargetMode="External"/><Relationship Id="rId59"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DA3166-FAEF-42EA-8AD8-E668C8AA61F0}" type="doc">
      <dgm:prSet loTypeId="urn:microsoft.com/office/officeart/2005/8/layout/StepDownProcess" loCatId="process" qsTypeId="urn:microsoft.com/office/officeart/2005/8/quickstyle/simple1" qsCatId="simple" csTypeId="urn:microsoft.com/office/officeart/2005/8/colors/accent5_1" csCatId="accent5" phldr="1"/>
      <dgm:spPr/>
      <dgm:t>
        <a:bodyPr/>
        <a:lstStyle/>
        <a:p>
          <a:endParaRPr lang="en-US"/>
        </a:p>
      </dgm:t>
    </dgm:pt>
    <dgm:pt modelId="{C4AE0DD9-9D92-4AE8-BE8E-2B54016FDECB}">
      <dgm:prSet phldrT="[Text]" custT="1"/>
      <dgm:spPr/>
      <dgm:t>
        <a:bodyPr/>
        <a:lstStyle/>
        <a:p>
          <a:r>
            <a:rPr lang="en-US" sz="1200" b="1" dirty="0" smtClean="0">
              <a:latin typeface="Times New Roman" pitchFamily="18" charset="0"/>
              <a:cs typeface="Times New Roman" pitchFamily="18" charset="0"/>
            </a:rPr>
            <a:t>SYSTEM CONCEPT</a:t>
          </a:r>
          <a:endParaRPr lang="en-US" sz="1200" b="1" dirty="0">
            <a:latin typeface="Times New Roman" pitchFamily="18" charset="0"/>
            <a:cs typeface="Times New Roman" pitchFamily="18" charset="0"/>
          </a:endParaRPr>
        </a:p>
      </dgm:t>
    </dgm:pt>
    <dgm:pt modelId="{18CAC754-AA41-4053-8642-C7A833EDD9CA}" type="parTrans" cxnId="{DC076ED2-FFDC-4C88-B3B2-E903B05240F9}">
      <dgm:prSet/>
      <dgm:spPr/>
      <dgm:t>
        <a:bodyPr/>
        <a:lstStyle/>
        <a:p>
          <a:endParaRPr lang="en-US" sz="1200">
            <a:latin typeface="Times New Roman" pitchFamily="18" charset="0"/>
            <a:cs typeface="Times New Roman" pitchFamily="18" charset="0"/>
          </a:endParaRPr>
        </a:p>
      </dgm:t>
    </dgm:pt>
    <dgm:pt modelId="{5FE43B00-FB37-4134-921A-538BBC9F78DE}" type="sibTrans" cxnId="{DC076ED2-FFDC-4C88-B3B2-E903B05240F9}">
      <dgm:prSet/>
      <dgm:spPr/>
      <dgm:t>
        <a:bodyPr/>
        <a:lstStyle/>
        <a:p>
          <a:endParaRPr lang="en-US" sz="1200">
            <a:latin typeface="Times New Roman" pitchFamily="18" charset="0"/>
            <a:cs typeface="Times New Roman" pitchFamily="18" charset="0"/>
          </a:endParaRPr>
        </a:p>
      </dgm:t>
    </dgm:pt>
    <dgm:pt modelId="{E06081E6-CE76-4412-8D0B-523E07D5E8AE}">
      <dgm:prSet phldrT="[Text]" custT="1"/>
      <dgm:spPr/>
      <dgm:t>
        <a:bodyPr/>
        <a:lstStyle/>
        <a:p>
          <a:r>
            <a:rPr lang="en-US" sz="1200" b="1" dirty="0" smtClean="0">
              <a:latin typeface="Times New Roman" pitchFamily="18" charset="0"/>
              <a:cs typeface="Times New Roman" pitchFamily="18" charset="0"/>
            </a:rPr>
            <a:t>DETAIL DESIGN</a:t>
          </a:r>
          <a:endParaRPr lang="en-US" sz="1200" b="1" dirty="0">
            <a:latin typeface="Times New Roman" pitchFamily="18" charset="0"/>
            <a:cs typeface="Times New Roman" pitchFamily="18" charset="0"/>
          </a:endParaRPr>
        </a:p>
      </dgm:t>
    </dgm:pt>
    <dgm:pt modelId="{18F204F4-2F08-49C8-908F-9C57897BF564}" type="parTrans" cxnId="{B13821BE-69C6-4C0A-BC35-95C09E83F51A}">
      <dgm:prSet/>
      <dgm:spPr/>
      <dgm:t>
        <a:bodyPr/>
        <a:lstStyle/>
        <a:p>
          <a:endParaRPr lang="en-US" sz="1200">
            <a:latin typeface="Times New Roman" pitchFamily="18" charset="0"/>
            <a:cs typeface="Times New Roman" pitchFamily="18" charset="0"/>
          </a:endParaRPr>
        </a:p>
      </dgm:t>
    </dgm:pt>
    <dgm:pt modelId="{06CB8CE6-40C8-4615-8963-F5AD9FF02465}" type="sibTrans" cxnId="{B13821BE-69C6-4C0A-BC35-95C09E83F51A}">
      <dgm:prSet/>
      <dgm:spPr/>
      <dgm:t>
        <a:bodyPr/>
        <a:lstStyle/>
        <a:p>
          <a:endParaRPr lang="en-US" sz="1200">
            <a:latin typeface="Times New Roman" pitchFamily="18" charset="0"/>
            <a:cs typeface="Times New Roman" pitchFamily="18" charset="0"/>
          </a:endParaRPr>
        </a:p>
      </dgm:t>
    </dgm:pt>
    <dgm:pt modelId="{CFC547CB-6586-4E68-A68B-535F6F2B5967}">
      <dgm:prSet phldrT="[Text]" custT="1"/>
      <dgm:spPr/>
      <dgm:t>
        <a:bodyPr/>
        <a:lstStyle/>
        <a:p>
          <a:r>
            <a:rPr lang="en-US" sz="1200" b="1" dirty="0" smtClean="0">
              <a:latin typeface="Times New Roman" pitchFamily="18" charset="0"/>
              <a:cs typeface="Times New Roman" pitchFamily="18" charset="0"/>
            </a:rPr>
            <a:t>PROGRAMMING</a:t>
          </a:r>
        </a:p>
      </dgm:t>
    </dgm:pt>
    <dgm:pt modelId="{F90B740E-DE1F-4AAF-A52B-5FD0FB1F00F7}" type="parTrans" cxnId="{78066EB6-3240-4A24-9882-3398EA30159B}">
      <dgm:prSet/>
      <dgm:spPr/>
      <dgm:t>
        <a:bodyPr/>
        <a:lstStyle/>
        <a:p>
          <a:endParaRPr lang="en-US" sz="1200">
            <a:latin typeface="Times New Roman" pitchFamily="18" charset="0"/>
            <a:cs typeface="Times New Roman" pitchFamily="18" charset="0"/>
          </a:endParaRPr>
        </a:p>
      </dgm:t>
    </dgm:pt>
    <dgm:pt modelId="{E54EF60E-4EB3-4642-B669-FBA0560C7C02}" type="sibTrans" cxnId="{78066EB6-3240-4A24-9882-3398EA30159B}">
      <dgm:prSet/>
      <dgm:spPr/>
      <dgm:t>
        <a:bodyPr/>
        <a:lstStyle/>
        <a:p>
          <a:endParaRPr lang="en-US" sz="1200">
            <a:latin typeface="Times New Roman" pitchFamily="18" charset="0"/>
            <a:cs typeface="Times New Roman" pitchFamily="18" charset="0"/>
          </a:endParaRPr>
        </a:p>
      </dgm:t>
    </dgm:pt>
    <dgm:pt modelId="{03744A3E-EE99-4AE5-8E58-8CCD3E32DF68}">
      <dgm:prSet phldrT="[Text]" custT="1"/>
      <dgm:spPr/>
      <dgm:t>
        <a:bodyPr/>
        <a:lstStyle/>
        <a:p>
          <a:r>
            <a:rPr lang="en-US" sz="1200" b="1" dirty="0" smtClean="0">
              <a:latin typeface="Times New Roman" pitchFamily="18" charset="0"/>
              <a:cs typeface="Times New Roman" pitchFamily="18" charset="0"/>
            </a:rPr>
            <a:t>TESTING</a:t>
          </a:r>
        </a:p>
      </dgm:t>
    </dgm:pt>
    <dgm:pt modelId="{8A58DB16-F7DD-4E2A-B9D9-449A0853C58F}" type="parTrans" cxnId="{40AB196A-EB89-423D-B120-2B2AAC7C5596}">
      <dgm:prSet/>
      <dgm:spPr/>
      <dgm:t>
        <a:bodyPr/>
        <a:lstStyle/>
        <a:p>
          <a:endParaRPr lang="en-US" sz="1200">
            <a:latin typeface="Times New Roman" pitchFamily="18" charset="0"/>
            <a:cs typeface="Times New Roman" pitchFamily="18" charset="0"/>
          </a:endParaRPr>
        </a:p>
      </dgm:t>
    </dgm:pt>
    <dgm:pt modelId="{BA5CE316-0586-469F-9574-AE1266D95110}" type="sibTrans" cxnId="{40AB196A-EB89-423D-B120-2B2AAC7C5596}">
      <dgm:prSet/>
      <dgm:spPr/>
      <dgm:t>
        <a:bodyPr/>
        <a:lstStyle/>
        <a:p>
          <a:endParaRPr lang="en-US" sz="1200">
            <a:latin typeface="Times New Roman" pitchFamily="18" charset="0"/>
            <a:cs typeface="Times New Roman" pitchFamily="18" charset="0"/>
          </a:endParaRPr>
        </a:p>
      </dgm:t>
    </dgm:pt>
    <dgm:pt modelId="{2B77CBA4-D894-4829-A266-A9826BF913F1}">
      <dgm:prSet phldrT="[Text]" custT="1"/>
      <dgm:spPr/>
      <dgm:t>
        <a:bodyPr/>
        <a:lstStyle/>
        <a:p>
          <a:r>
            <a:rPr lang="en-US" sz="1200" b="1" dirty="0" smtClean="0">
              <a:latin typeface="Times New Roman" pitchFamily="18" charset="0"/>
              <a:cs typeface="Times New Roman" pitchFamily="18" charset="0"/>
            </a:rPr>
            <a:t>RELEASE PRODUCT</a:t>
          </a:r>
        </a:p>
      </dgm:t>
    </dgm:pt>
    <dgm:pt modelId="{61C8F729-A247-4806-A39D-3ED8E1E2FF58}" type="parTrans" cxnId="{128C1A91-0A19-40E6-8713-C9E51CFFFE89}">
      <dgm:prSet/>
      <dgm:spPr/>
      <dgm:t>
        <a:bodyPr/>
        <a:lstStyle/>
        <a:p>
          <a:endParaRPr lang="en-US" sz="1200">
            <a:latin typeface="Times New Roman" pitchFamily="18" charset="0"/>
            <a:cs typeface="Times New Roman" pitchFamily="18" charset="0"/>
          </a:endParaRPr>
        </a:p>
      </dgm:t>
    </dgm:pt>
    <dgm:pt modelId="{E5F26940-3A8F-4041-AEDF-925402A986D9}" type="sibTrans" cxnId="{128C1A91-0A19-40E6-8713-C9E51CFFFE89}">
      <dgm:prSet/>
      <dgm:spPr/>
      <dgm:t>
        <a:bodyPr/>
        <a:lstStyle/>
        <a:p>
          <a:endParaRPr lang="en-US" sz="1200">
            <a:latin typeface="Times New Roman" pitchFamily="18" charset="0"/>
            <a:cs typeface="Times New Roman" pitchFamily="18" charset="0"/>
          </a:endParaRPr>
        </a:p>
      </dgm:t>
    </dgm:pt>
    <dgm:pt modelId="{FFFE2F45-6049-44E4-BA56-A01646754F52}">
      <dgm:prSet phldrT="[Text]" custT="1"/>
      <dgm:spPr/>
      <dgm:t>
        <a:bodyPr/>
        <a:lstStyle/>
        <a:p>
          <a:r>
            <a:rPr lang="en-US" sz="1200" b="1" smtClean="0">
              <a:latin typeface="Times New Roman" pitchFamily="18" charset="0"/>
              <a:cs typeface="Times New Roman" pitchFamily="18" charset="0"/>
            </a:rPr>
            <a:t>REQUIREMENT &amp; ARCHITECT</a:t>
          </a:r>
          <a:endParaRPr lang="en-US" sz="1200" b="1" dirty="0">
            <a:latin typeface="Times New Roman" pitchFamily="18" charset="0"/>
            <a:cs typeface="Times New Roman" pitchFamily="18" charset="0"/>
          </a:endParaRPr>
        </a:p>
      </dgm:t>
    </dgm:pt>
    <dgm:pt modelId="{D6E008EB-6FB1-4CA0-BE2C-0314A0064072}" type="parTrans" cxnId="{E19D8B06-0651-4C02-97AB-7C1B09DE11A0}">
      <dgm:prSet/>
      <dgm:spPr/>
      <dgm:t>
        <a:bodyPr/>
        <a:lstStyle/>
        <a:p>
          <a:endParaRPr lang="en-US" sz="1200">
            <a:latin typeface="Times New Roman" pitchFamily="18" charset="0"/>
            <a:cs typeface="Times New Roman" pitchFamily="18" charset="0"/>
          </a:endParaRPr>
        </a:p>
      </dgm:t>
    </dgm:pt>
    <dgm:pt modelId="{8ABEF575-85EA-4ACA-A8D0-75BFACDD53A1}" type="sibTrans" cxnId="{E19D8B06-0651-4C02-97AB-7C1B09DE11A0}">
      <dgm:prSet/>
      <dgm:spPr/>
      <dgm:t>
        <a:bodyPr/>
        <a:lstStyle/>
        <a:p>
          <a:endParaRPr lang="en-US" sz="1200">
            <a:latin typeface="Times New Roman" pitchFamily="18" charset="0"/>
            <a:cs typeface="Times New Roman" pitchFamily="18" charset="0"/>
          </a:endParaRPr>
        </a:p>
      </dgm:t>
    </dgm:pt>
    <dgm:pt modelId="{1D1B4B36-24AF-4E08-8BCD-9ECB83BF9713}" type="pres">
      <dgm:prSet presAssocID="{F0DA3166-FAEF-42EA-8AD8-E668C8AA61F0}" presName="rootnode" presStyleCnt="0">
        <dgm:presLayoutVars>
          <dgm:chMax/>
          <dgm:chPref/>
          <dgm:dir/>
          <dgm:animLvl val="lvl"/>
        </dgm:presLayoutVars>
      </dgm:prSet>
      <dgm:spPr/>
      <dgm:t>
        <a:bodyPr/>
        <a:lstStyle/>
        <a:p>
          <a:endParaRPr lang="en-US"/>
        </a:p>
      </dgm:t>
    </dgm:pt>
    <dgm:pt modelId="{C8A41AC0-939E-4DB5-9BBA-87525058417E}" type="pres">
      <dgm:prSet presAssocID="{C4AE0DD9-9D92-4AE8-BE8E-2B54016FDECB}" presName="composite" presStyleCnt="0"/>
      <dgm:spPr/>
    </dgm:pt>
    <dgm:pt modelId="{74AFC1C9-5146-46D5-81F6-46EC3F82F0E8}" type="pres">
      <dgm:prSet presAssocID="{C4AE0DD9-9D92-4AE8-BE8E-2B54016FDECB}" presName="bentUpArrow1" presStyleLbl="alignImgPlace1" presStyleIdx="0" presStyleCnt="5"/>
      <dgm:spPr/>
    </dgm:pt>
    <dgm:pt modelId="{9D09BCAB-458E-44BB-88F4-5A0768BAB1D5}" type="pres">
      <dgm:prSet presAssocID="{C4AE0DD9-9D92-4AE8-BE8E-2B54016FDECB}" presName="ParentText" presStyleLbl="node1" presStyleIdx="0" presStyleCnt="6">
        <dgm:presLayoutVars>
          <dgm:chMax val="1"/>
          <dgm:chPref val="1"/>
          <dgm:bulletEnabled val="1"/>
        </dgm:presLayoutVars>
      </dgm:prSet>
      <dgm:spPr/>
      <dgm:t>
        <a:bodyPr/>
        <a:lstStyle/>
        <a:p>
          <a:endParaRPr lang="en-US"/>
        </a:p>
      </dgm:t>
    </dgm:pt>
    <dgm:pt modelId="{3195EDDE-CF19-475C-A126-D3F39EF3A49A}" type="pres">
      <dgm:prSet presAssocID="{C4AE0DD9-9D92-4AE8-BE8E-2B54016FDECB}" presName="ChildText" presStyleLbl="revTx" presStyleIdx="0" presStyleCnt="5">
        <dgm:presLayoutVars>
          <dgm:chMax val="0"/>
          <dgm:chPref val="0"/>
          <dgm:bulletEnabled val="1"/>
        </dgm:presLayoutVars>
      </dgm:prSet>
      <dgm:spPr/>
      <dgm:t>
        <a:bodyPr/>
        <a:lstStyle/>
        <a:p>
          <a:endParaRPr lang="en-US"/>
        </a:p>
      </dgm:t>
    </dgm:pt>
    <dgm:pt modelId="{9BB42661-B446-473F-955B-253D7CB0D42F}" type="pres">
      <dgm:prSet presAssocID="{5FE43B00-FB37-4134-921A-538BBC9F78DE}" presName="sibTrans" presStyleCnt="0"/>
      <dgm:spPr/>
    </dgm:pt>
    <dgm:pt modelId="{18A520DA-80BB-492F-A9AA-088224FC3B3C}" type="pres">
      <dgm:prSet presAssocID="{FFFE2F45-6049-44E4-BA56-A01646754F52}" presName="composite" presStyleCnt="0"/>
      <dgm:spPr/>
    </dgm:pt>
    <dgm:pt modelId="{C013EFED-77B4-4240-B297-871D625FD53F}" type="pres">
      <dgm:prSet presAssocID="{FFFE2F45-6049-44E4-BA56-A01646754F52}" presName="bentUpArrow1" presStyleLbl="alignImgPlace1" presStyleIdx="1" presStyleCnt="5"/>
      <dgm:spPr/>
    </dgm:pt>
    <dgm:pt modelId="{177ACCD5-FD82-4E3F-AE77-5F853D287FFC}" type="pres">
      <dgm:prSet presAssocID="{FFFE2F45-6049-44E4-BA56-A01646754F52}" presName="ParentText" presStyleLbl="node1" presStyleIdx="1" presStyleCnt="6">
        <dgm:presLayoutVars>
          <dgm:chMax val="1"/>
          <dgm:chPref val="1"/>
          <dgm:bulletEnabled val="1"/>
        </dgm:presLayoutVars>
      </dgm:prSet>
      <dgm:spPr/>
      <dgm:t>
        <a:bodyPr/>
        <a:lstStyle/>
        <a:p>
          <a:endParaRPr lang="en-US"/>
        </a:p>
      </dgm:t>
    </dgm:pt>
    <dgm:pt modelId="{853D4F7A-82BF-458B-9552-F64B7D1A24F1}" type="pres">
      <dgm:prSet presAssocID="{FFFE2F45-6049-44E4-BA56-A01646754F52}" presName="ChildText" presStyleLbl="revTx" presStyleIdx="1" presStyleCnt="5">
        <dgm:presLayoutVars>
          <dgm:chMax val="0"/>
          <dgm:chPref val="0"/>
          <dgm:bulletEnabled val="1"/>
        </dgm:presLayoutVars>
      </dgm:prSet>
      <dgm:spPr/>
      <dgm:t>
        <a:bodyPr/>
        <a:lstStyle/>
        <a:p>
          <a:endParaRPr lang="en-US"/>
        </a:p>
      </dgm:t>
    </dgm:pt>
    <dgm:pt modelId="{2A582BFF-A934-483E-BBF7-A543981BC81C}" type="pres">
      <dgm:prSet presAssocID="{8ABEF575-85EA-4ACA-A8D0-75BFACDD53A1}" presName="sibTrans" presStyleCnt="0"/>
      <dgm:spPr/>
    </dgm:pt>
    <dgm:pt modelId="{75C2A60F-0246-43B7-B923-DD0BB1E4D8D2}" type="pres">
      <dgm:prSet presAssocID="{E06081E6-CE76-4412-8D0B-523E07D5E8AE}" presName="composite" presStyleCnt="0"/>
      <dgm:spPr/>
    </dgm:pt>
    <dgm:pt modelId="{25BB2531-761E-4468-97EC-9E2DF9F8CF55}" type="pres">
      <dgm:prSet presAssocID="{E06081E6-CE76-4412-8D0B-523E07D5E8AE}" presName="bentUpArrow1" presStyleLbl="alignImgPlace1" presStyleIdx="2" presStyleCnt="5"/>
      <dgm:spPr/>
    </dgm:pt>
    <dgm:pt modelId="{455C9547-DD67-46FA-AEF9-784AD1BB4F21}" type="pres">
      <dgm:prSet presAssocID="{E06081E6-CE76-4412-8D0B-523E07D5E8AE}" presName="ParentText" presStyleLbl="node1" presStyleIdx="2" presStyleCnt="6">
        <dgm:presLayoutVars>
          <dgm:chMax val="1"/>
          <dgm:chPref val="1"/>
          <dgm:bulletEnabled val="1"/>
        </dgm:presLayoutVars>
      </dgm:prSet>
      <dgm:spPr/>
      <dgm:t>
        <a:bodyPr/>
        <a:lstStyle/>
        <a:p>
          <a:endParaRPr lang="en-US"/>
        </a:p>
      </dgm:t>
    </dgm:pt>
    <dgm:pt modelId="{F2C87C97-E95C-46E1-88BF-E88CE5EC0A6C}" type="pres">
      <dgm:prSet presAssocID="{E06081E6-CE76-4412-8D0B-523E07D5E8AE}" presName="ChildText" presStyleLbl="revTx" presStyleIdx="2" presStyleCnt="5">
        <dgm:presLayoutVars>
          <dgm:chMax val="0"/>
          <dgm:chPref val="0"/>
          <dgm:bulletEnabled val="1"/>
        </dgm:presLayoutVars>
      </dgm:prSet>
      <dgm:spPr/>
      <dgm:t>
        <a:bodyPr/>
        <a:lstStyle/>
        <a:p>
          <a:endParaRPr lang="en-US"/>
        </a:p>
      </dgm:t>
    </dgm:pt>
    <dgm:pt modelId="{BAD84E58-7B15-463D-90E6-81B0D01BF17C}" type="pres">
      <dgm:prSet presAssocID="{06CB8CE6-40C8-4615-8963-F5AD9FF02465}" presName="sibTrans" presStyleCnt="0"/>
      <dgm:spPr/>
    </dgm:pt>
    <dgm:pt modelId="{A7E0CC7E-7A02-436E-82EE-FB60FFC621DA}" type="pres">
      <dgm:prSet presAssocID="{CFC547CB-6586-4E68-A68B-535F6F2B5967}" presName="composite" presStyleCnt="0"/>
      <dgm:spPr/>
    </dgm:pt>
    <dgm:pt modelId="{CB9B595A-04C8-4354-B3F9-2292DFC32F5A}" type="pres">
      <dgm:prSet presAssocID="{CFC547CB-6586-4E68-A68B-535F6F2B5967}" presName="bentUpArrow1" presStyleLbl="alignImgPlace1" presStyleIdx="3" presStyleCnt="5"/>
      <dgm:spPr/>
    </dgm:pt>
    <dgm:pt modelId="{2DB568CB-2C42-4CD9-8EF4-70251D631D17}" type="pres">
      <dgm:prSet presAssocID="{CFC547CB-6586-4E68-A68B-535F6F2B5967}" presName="ParentText" presStyleLbl="node1" presStyleIdx="3" presStyleCnt="6">
        <dgm:presLayoutVars>
          <dgm:chMax val="1"/>
          <dgm:chPref val="1"/>
          <dgm:bulletEnabled val="1"/>
        </dgm:presLayoutVars>
      </dgm:prSet>
      <dgm:spPr/>
      <dgm:t>
        <a:bodyPr/>
        <a:lstStyle/>
        <a:p>
          <a:endParaRPr lang="en-US"/>
        </a:p>
      </dgm:t>
    </dgm:pt>
    <dgm:pt modelId="{43D6DC16-C49B-4814-8C94-AE5A6131CAA0}" type="pres">
      <dgm:prSet presAssocID="{CFC547CB-6586-4E68-A68B-535F6F2B5967}" presName="ChildText" presStyleLbl="revTx" presStyleIdx="3" presStyleCnt="5">
        <dgm:presLayoutVars>
          <dgm:chMax val="0"/>
          <dgm:chPref val="0"/>
          <dgm:bulletEnabled val="1"/>
        </dgm:presLayoutVars>
      </dgm:prSet>
      <dgm:spPr/>
    </dgm:pt>
    <dgm:pt modelId="{03061DFF-CEB0-43A9-ACE8-A3F22D06CB7E}" type="pres">
      <dgm:prSet presAssocID="{E54EF60E-4EB3-4642-B669-FBA0560C7C02}" presName="sibTrans" presStyleCnt="0"/>
      <dgm:spPr/>
    </dgm:pt>
    <dgm:pt modelId="{EE13EC61-D76E-490F-9E90-AF1CA9474ABF}" type="pres">
      <dgm:prSet presAssocID="{03744A3E-EE99-4AE5-8E58-8CCD3E32DF68}" presName="composite" presStyleCnt="0"/>
      <dgm:spPr/>
    </dgm:pt>
    <dgm:pt modelId="{DE16E49A-B91D-4A20-9AC3-79EEBBCF6455}" type="pres">
      <dgm:prSet presAssocID="{03744A3E-EE99-4AE5-8E58-8CCD3E32DF68}" presName="bentUpArrow1" presStyleLbl="alignImgPlace1" presStyleIdx="4" presStyleCnt="5"/>
      <dgm:spPr/>
    </dgm:pt>
    <dgm:pt modelId="{EB50139E-3088-4CAD-9430-0CE278206583}" type="pres">
      <dgm:prSet presAssocID="{03744A3E-EE99-4AE5-8E58-8CCD3E32DF68}" presName="ParentText" presStyleLbl="node1" presStyleIdx="4" presStyleCnt="6">
        <dgm:presLayoutVars>
          <dgm:chMax val="1"/>
          <dgm:chPref val="1"/>
          <dgm:bulletEnabled val="1"/>
        </dgm:presLayoutVars>
      </dgm:prSet>
      <dgm:spPr/>
      <dgm:t>
        <a:bodyPr/>
        <a:lstStyle/>
        <a:p>
          <a:endParaRPr lang="en-US"/>
        </a:p>
      </dgm:t>
    </dgm:pt>
    <dgm:pt modelId="{7F001D7A-E7E5-4136-B8AE-6B7EB499973A}" type="pres">
      <dgm:prSet presAssocID="{03744A3E-EE99-4AE5-8E58-8CCD3E32DF68}" presName="ChildText" presStyleLbl="revTx" presStyleIdx="4" presStyleCnt="5">
        <dgm:presLayoutVars>
          <dgm:chMax val="0"/>
          <dgm:chPref val="0"/>
          <dgm:bulletEnabled val="1"/>
        </dgm:presLayoutVars>
      </dgm:prSet>
      <dgm:spPr/>
    </dgm:pt>
    <dgm:pt modelId="{E9C49043-A020-4838-873C-CAFB1E4CCB88}" type="pres">
      <dgm:prSet presAssocID="{BA5CE316-0586-469F-9574-AE1266D95110}" presName="sibTrans" presStyleCnt="0"/>
      <dgm:spPr/>
    </dgm:pt>
    <dgm:pt modelId="{6E21034B-FA96-455F-9BC5-261F90F94FF6}" type="pres">
      <dgm:prSet presAssocID="{2B77CBA4-D894-4829-A266-A9826BF913F1}" presName="composite" presStyleCnt="0"/>
      <dgm:spPr/>
    </dgm:pt>
    <dgm:pt modelId="{B88DE002-3263-41D8-96EE-6649F50A81DD}" type="pres">
      <dgm:prSet presAssocID="{2B77CBA4-D894-4829-A266-A9826BF913F1}" presName="ParentText" presStyleLbl="node1" presStyleIdx="5" presStyleCnt="6">
        <dgm:presLayoutVars>
          <dgm:chMax val="1"/>
          <dgm:chPref val="1"/>
          <dgm:bulletEnabled val="1"/>
        </dgm:presLayoutVars>
      </dgm:prSet>
      <dgm:spPr/>
      <dgm:t>
        <a:bodyPr/>
        <a:lstStyle/>
        <a:p>
          <a:endParaRPr lang="en-US"/>
        </a:p>
      </dgm:t>
    </dgm:pt>
  </dgm:ptLst>
  <dgm:cxnLst>
    <dgm:cxn modelId="{B13821BE-69C6-4C0A-BC35-95C09E83F51A}" srcId="{F0DA3166-FAEF-42EA-8AD8-E668C8AA61F0}" destId="{E06081E6-CE76-4412-8D0B-523E07D5E8AE}" srcOrd="2" destOrd="0" parTransId="{18F204F4-2F08-49C8-908F-9C57897BF564}" sibTransId="{06CB8CE6-40C8-4615-8963-F5AD9FF02465}"/>
    <dgm:cxn modelId="{997632AC-3F8C-4872-8814-9CDEBD216CA2}" type="presOf" srcId="{C4AE0DD9-9D92-4AE8-BE8E-2B54016FDECB}" destId="{9D09BCAB-458E-44BB-88F4-5A0768BAB1D5}" srcOrd="0" destOrd="0" presId="urn:microsoft.com/office/officeart/2005/8/layout/StepDownProcess"/>
    <dgm:cxn modelId="{0AC59FB5-DFE7-43DB-BBB2-4B4DB0733239}" type="presOf" srcId="{03744A3E-EE99-4AE5-8E58-8CCD3E32DF68}" destId="{EB50139E-3088-4CAD-9430-0CE278206583}" srcOrd="0" destOrd="0" presId="urn:microsoft.com/office/officeart/2005/8/layout/StepDownProcess"/>
    <dgm:cxn modelId="{8314B9E8-BDBA-4FD7-BFE9-4341832EFF2E}" type="presOf" srcId="{2B77CBA4-D894-4829-A266-A9826BF913F1}" destId="{B88DE002-3263-41D8-96EE-6649F50A81DD}" srcOrd="0" destOrd="0" presId="urn:microsoft.com/office/officeart/2005/8/layout/StepDownProcess"/>
    <dgm:cxn modelId="{40AB196A-EB89-423D-B120-2B2AAC7C5596}" srcId="{F0DA3166-FAEF-42EA-8AD8-E668C8AA61F0}" destId="{03744A3E-EE99-4AE5-8E58-8CCD3E32DF68}" srcOrd="4" destOrd="0" parTransId="{8A58DB16-F7DD-4E2A-B9D9-449A0853C58F}" sibTransId="{BA5CE316-0586-469F-9574-AE1266D95110}"/>
    <dgm:cxn modelId="{78066EB6-3240-4A24-9882-3398EA30159B}" srcId="{F0DA3166-FAEF-42EA-8AD8-E668C8AA61F0}" destId="{CFC547CB-6586-4E68-A68B-535F6F2B5967}" srcOrd="3" destOrd="0" parTransId="{F90B740E-DE1F-4AAF-A52B-5FD0FB1F00F7}" sibTransId="{E54EF60E-4EB3-4642-B669-FBA0560C7C02}"/>
    <dgm:cxn modelId="{E19D8B06-0651-4C02-97AB-7C1B09DE11A0}" srcId="{F0DA3166-FAEF-42EA-8AD8-E668C8AA61F0}" destId="{FFFE2F45-6049-44E4-BA56-A01646754F52}" srcOrd="1" destOrd="0" parTransId="{D6E008EB-6FB1-4CA0-BE2C-0314A0064072}" sibTransId="{8ABEF575-85EA-4ACA-A8D0-75BFACDD53A1}"/>
    <dgm:cxn modelId="{DC076ED2-FFDC-4C88-B3B2-E903B05240F9}" srcId="{F0DA3166-FAEF-42EA-8AD8-E668C8AA61F0}" destId="{C4AE0DD9-9D92-4AE8-BE8E-2B54016FDECB}" srcOrd="0" destOrd="0" parTransId="{18CAC754-AA41-4053-8642-C7A833EDD9CA}" sibTransId="{5FE43B00-FB37-4134-921A-538BBC9F78DE}"/>
    <dgm:cxn modelId="{1BC7D552-90F3-4E40-999D-3820548F1791}" type="presOf" srcId="{CFC547CB-6586-4E68-A68B-535F6F2B5967}" destId="{2DB568CB-2C42-4CD9-8EF4-70251D631D17}" srcOrd="0" destOrd="0" presId="urn:microsoft.com/office/officeart/2005/8/layout/StepDownProcess"/>
    <dgm:cxn modelId="{CEFA2564-7C87-4EE3-ACA0-9FC64B668380}" type="presOf" srcId="{FFFE2F45-6049-44E4-BA56-A01646754F52}" destId="{177ACCD5-FD82-4E3F-AE77-5F853D287FFC}" srcOrd="0" destOrd="0" presId="urn:microsoft.com/office/officeart/2005/8/layout/StepDownProcess"/>
    <dgm:cxn modelId="{46ED37B6-756A-464E-9EE5-CA9AD219529A}" type="presOf" srcId="{F0DA3166-FAEF-42EA-8AD8-E668C8AA61F0}" destId="{1D1B4B36-24AF-4E08-8BCD-9ECB83BF9713}" srcOrd="0" destOrd="0" presId="urn:microsoft.com/office/officeart/2005/8/layout/StepDownProcess"/>
    <dgm:cxn modelId="{128C1A91-0A19-40E6-8713-C9E51CFFFE89}" srcId="{F0DA3166-FAEF-42EA-8AD8-E668C8AA61F0}" destId="{2B77CBA4-D894-4829-A266-A9826BF913F1}" srcOrd="5" destOrd="0" parTransId="{61C8F729-A247-4806-A39D-3ED8E1E2FF58}" sibTransId="{E5F26940-3A8F-4041-AEDF-925402A986D9}"/>
    <dgm:cxn modelId="{9443CA73-FE77-47DF-ABA9-1CE0B75113C5}" type="presOf" srcId="{E06081E6-CE76-4412-8D0B-523E07D5E8AE}" destId="{455C9547-DD67-46FA-AEF9-784AD1BB4F21}" srcOrd="0" destOrd="0" presId="urn:microsoft.com/office/officeart/2005/8/layout/StepDownProcess"/>
    <dgm:cxn modelId="{2B88052F-28C0-4A91-BD06-F4DEA7C7127D}" type="presParOf" srcId="{1D1B4B36-24AF-4E08-8BCD-9ECB83BF9713}" destId="{C8A41AC0-939E-4DB5-9BBA-87525058417E}" srcOrd="0" destOrd="0" presId="urn:microsoft.com/office/officeart/2005/8/layout/StepDownProcess"/>
    <dgm:cxn modelId="{33A07436-C436-4A51-8AEE-8264427805E1}" type="presParOf" srcId="{C8A41AC0-939E-4DB5-9BBA-87525058417E}" destId="{74AFC1C9-5146-46D5-81F6-46EC3F82F0E8}" srcOrd="0" destOrd="0" presId="urn:microsoft.com/office/officeart/2005/8/layout/StepDownProcess"/>
    <dgm:cxn modelId="{BB990136-1D3B-4FD5-8B0A-98953B837764}" type="presParOf" srcId="{C8A41AC0-939E-4DB5-9BBA-87525058417E}" destId="{9D09BCAB-458E-44BB-88F4-5A0768BAB1D5}" srcOrd="1" destOrd="0" presId="urn:microsoft.com/office/officeart/2005/8/layout/StepDownProcess"/>
    <dgm:cxn modelId="{153F9566-E951-4232-8C74-D2DE58DDB916}" type="presParOf" srcId="{C8A41AC0-939E-4DB5-9BBA-87525058417E}" destId="{3195EDDE-CF19-475C-A126-D3F39EF3A49A}" srcOrd="2" destOrd="0" presId="urn:microsoft.com/office/officeart/2005/8/layout/StepDownProcess"/>
    <dgm:cxn modelId="{4D1AEF12-13D5-4E49-A8D1-F8E38448FD96}" type="presParOf" srcId="{1D1B4B36-24AF-4E08-8BCD-9ECB83BF9713}" destId="{9BB42661-B446-473F-955B-253D7CB0D42F}" srcOrd="1" destOrd="0" presId="urn:microsoft.com/office/officeart/2005/8/layout/StepDownProcess"/>
    <dgm:cxn modelId="{0D51F35B-F72D-468E-9C19-01FD3E467D8F}" type="presParOf" srcId="{1D1B4B36-24AF-4E08-8BCD-9ECB83BF9713}" destId="{18A520DA-80BB-492F-A9AA-088224FC3B3C}" srcOrd="2" destOrd="0" presId="urn:microsoft.com/office/officeart/2005/8/layout/StepDownProcess"/>
    <dgm:cxn modelId="{91BA4FAD-C9FF-4DE1-A226-00143D815ABB}" type="presParOf" srcId="{18A520DA-80BB-492F-A9AA-088224FC3B3C}" destId="{C013EFED-77B4-4240-B297-871D625FD53F}" srcOrd="0" destOrd="0" presId="urn:microsoft.com/office/officeart/2005/8/layout/StepDownProcess"/>
    <dgm:cxn modelId="{94F0D2BB-623C-44DA-81AE-A6E6B17E729F}" type="presParOf" srcId="{18A520DA-80BB-492F-A9AA-088224FC3B3C}" destId="{177ACCD5-FD82-4E3F-AE77-5F853D287FFC}" srcOrd="1" destOrd="0" presId="urn:microsoft.com/office/officeart/2005/8/layout/StepDownProcess"/>
    <dgm:cxn modelId="{DBEDC09F-BD68-4DF0-A747-270B565641A4}" type="presParOf" srcId="{18A520DA-80BB-492F-A9AA-088224FC3B3C}" destId="{853D4F7A-82BF-458B-9552-F64B7D1A24F1}" srcOrd="2" destOrd="0" presId="urn:microsoft.com/office/officeart/2005/8/layout/StepDownProcess"/>
    <dgm:cxn modelId="{F8A429BC-3069-48E9-8042-BA4EC83158CB}" type="presParOf" srcId="{1D1B4B36-24AF-4E08-8BCD-9ECB83BF9713}" destId="{2A582BFF-A934-483E-BBF7-A543981BC81C}" srcOrd="3" destOrd="0" presId="urn:microsoft.com/office/officeart/2005/8/layout/StepDownProcess"/>
    <dgm:cxn modelId="{78A7E846-A4B8-4D0B-9DE4-22FBDDA8D88E}" type="presParOf" srcId="{1D1B4B36-24AF-4E08-8BCD-9ECB83BF9713}" destId="{75C2A60F-0246-43B7-B923-DD0BB1E4D8D2}" srcOrd="4" destOrd="0" presId="urn:microsoft.com/office/officeart/2005/8/layout/StepDownProcess"/>
    <dgm:cxn modelId="{30474ED6-BCF9-45FE-9A0C-65EA5BC41994}" type="presParOf" srcId="{75C2A60F-0246-43B7-B923-DD0BB1E4D8D2}" destId="{25BB2531-761E-4468-97EC-9E2DF9F8CF55}" srcOrd="0" destOrd="0" presId="urn:microsoft.com/office/officeart/2005/8/layout/StepDownProcess"/>
    <dgm:cxn modelId="{CB677686-CAEC-47D8-B426-988134A65004}" type="presParOf" srcId="{75C2A60F-0246-43B7-B923-DD0BB1E4D8D2}" destId="{455C9547-DD67-46FA-AEF9-784AD1BB4F21}" srcOrd="1" destOrd="0" presId="urn:microsoft.com/office/officeart/2005/8/layout/StepDownProcess"/>
    <dgm:cxn modelId="{ACF71627-DD69-4E6A-A929-11F2E9903B47}" type="presParOf" srcId="{75C2A60F-0246-43B7-B923-DD0BB1E4D8D2}" destId="{F2C87C97-E95C-46E1-88BF-E88CE5EC0A6C}" srcOrd="2" destOrd="0" presId="urn:microsoft.com/office/officeart/2005/8/layout/StepDownProcess"/>
    <dgm:cxn modelId="{FD9D0E33-AE75-4A04-8E99-BC337D222E6E}" type="presParOf" srcId="{1D1B4B36-24AF-4E08-8BCD-9ECB83BF9713}" destId="{BAD84E58-7B15-463D-90E6-81B0D01BF17C}" srcOrd="5" destOrd="0" presId="urn:microsoft.com/office/officeart/2005/8/layout/StepDownProcess"/>
    <dgm:cxn modelId="{CD8AD5FD-145B-44FC-910C-4D5812ADB88E}" type="presParOf" srcId="{1D1B4B36-24AF-4E08-8BCD-9ECB83BF9713}" destId="{A7E0CC7E-7A02-436E-82EE-FB60FFC621DA}" srcOrd="6" destOrd="0" presId="urn:microsoft.com/office/officeart/2005/8/layout/StepDownProcess"/>
    <dgm:cxn modelId="{C42FAB32-6DB1-43F0-9555-657F58957803}" type="presParOf" srcId="{A7E0CC7E-7A02-436E-82EE-FB60FFC621DA}" destId="{CB9B595A-04C8-4354-B3F9-2292DFC32F5A}" srcOrd="0" destOrd="0" presId="urn:microsoft.com/office/officeart/2005/8/layout/StepDownProcess"/>
    <dgm:cxn modelId="{AB0FA892-97D1-4976-B7DA-D1A859F3C45C}" type="presParOf" srcId="{A7E0CC7E-7A02-436E-82EE-FB60FFC621DA}" destId="{2DB568CB-2C42-4CD9-8EF4-70251D631D17}" srcOrd="1" destOrd="0" presId="urn:microsoft.com/office/officeart/2005/8/layout/StepDownProcess"/>
    <dgm:cxn modelId="{E692E3D1-F4A1-4779-B56B-908BC4FBBD4E}" type="presParOf" srcId="{A7E0CC7E-7A02-436E-82EE-FB60FFC621DA}" destId="{43D6DC16-C49B-4814-8C94-AE5A6131CAA0}" srcOrd="2" destOrd="0" presId="urn:microsoft.com/office/officeart/2005/8/layout/StepDownProcess"/>
    <dgm:cxn modelId="{40CF8C17-DCF6-43A6-B06C-01AFCE3B8E78}" type="presParOf" srcId="{1D1B4B36-24AF-4E08-8BCD-9ECB83BF9713}" destId="{03061DFF-CEB0-43A9-ACE8-A3F22D06CB7E}" srcOrd="7" destOrd="0" presId="urn:microsoft.com/office/officeart/2005/8/layout/StepDownProcess"/>
    <dgm:cxn modelId="{E0663235-6351-4647-B9D3-EEEE55B08EF6}" type="presParOf" srcId="{1D1B4B36-24AF-4E08-8BCD-9ECB83BF9713}" destId="{EE13EC61-D76E-490F-9E90-AF1CA9474ABF}" srcOrd="8" destOrd="0" presId="urn:microsoft.com/office/officeart/2005/8/layout/StepDownProcess"/>
    <dgm:cxn modelId="{D6272131-32BE-4837-90E0-B535218D2435}" type="presParOf" srcId="{EE13EC61-D76E-490F-9E90-AF1CA9474ABF}" destId="{DE16E49A-B91D-4A20-9AC3-79EEBBCF6455}" srcOrd="0" destOrd="0" presId="urn:microsoft.com/office/officeart/2005/8/layout/StepDownProcess"/>
    <dgm:cxn modelId="{B6AFA492-CDCE-44C5-8D5C-D0BF5340E570}" type="presParOf" srcId="{EE13EC61-D76E-490F-9E90-AF1CA9474ABF}" destId="{EB50139E-3088-4CAD-9430-0CE278206583}" srcOrd="1" destOrd="0" presId="urn:microsoft.com/office/officeart/2005/8/layout/StepDownProcess"/>
    <dgm:cxn modelId="{D63ED5E1-EC7A-4698-ABDC-A14ABBAB580E}" type="presParOf" srcId="{EE13EC61-D76E-490F-9E90-AF1CA9474ABF}" destId="{7F001D7A-E7E5-4136-B8AE-6B7EB499973A}" srcOrd="2" destOrd="0" presId="urn:microsoft.com/office/officeart/2005/8/layout/StepDownProcess"/>
    <dgm:cxn modelId="{3D5E7F5D-3040-4FFE-BA37-A9E1D6BF41B9}" type="presParOf" srcId="{1D1B4B36-24AF-4E08-8BCD-9ECB83BF9713}" destId="{E9C49043-A020-4838-873C-CAFB1E4CCB88}" srcOrd="9" destOrd="0" presId="urn:microsoft.com/office/officeart/2005/8/layout/StepDownProcess"/>
    <dgm:cxn modelId="{D55459D5-E78F-4B79-BB49-DFB54E181322}" type="presParOf" srcId="{1D1B4B36-24AF-4E08-8BCD-9ECB83BF9713}" destId="{6E21034B-FA96-455F-9BC5-261F90F94FF6}" srcOrd="10" destOrd="0" presId="urn:microsoft.com/office/officeart/2005/8/layout/StepDownProcess"/>
    <dgm:cxn modelId="{FBF71D90-7C0A-4250-A959-7AC505810623}" type="presParOf" srcId="{6E21034B-FA96-455F-9BC5-261F90F94FF6}" destId="{B88DE002-3263-41D8-96EE-6649F50A81DD}"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FA07012A-B0ED-438D-9355-0C79867EE4C1}" type="presOf" srcId="{9D3FBD15-35BA-49D0-B35E-27C5EC1CBC50}" destId="{1053ADA7-9342-4A43-85BE-854780BFAF3E}" srcOrd="0" destOrd="0" presId="urn:microsoft.com/office/officeart/2005/8/layout/process5"/>
    <dgm:cxn modelId="{EE5C51F0-E232-4F87-9527-62947BD50D7D}" type="presOf" srcId="{36A1ACD2-43FA-458F-90A1-8583B549FD2C}" destId="{E124BC24-6BDA-4F3D-9113-511620EB15D9}" srcOrd="1" destOrd="0" presId="urn:microsoft.com/office/officeart/2005/8/layout/process5"/>
    <dgm:cxn modelId="{FB52A958-6643-4193-BD4D-BE78B4960A41}" type="presOf" srcId="{9D3FBD15-35BA-49D0-B35E-27C5EC1CBC50}" destId="{C725E861-0375-4E37-864F-64156DB2935C}" srcOrd="1" destOrd="0" presId="urn:microsoft.com/office/officeart/2005/8/layout/process5"/>
    <dgm:cxn modelId="{AA146AFB-0A77-450B-B585-3EF1DB09172D}" type="presOf" srcId="{99473CE2-A28E-43F5-ABD5-A1BFB0D4A8A3}" destId="{27B33C53-5D63-4B77-BDE3-85762B669567}"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819DE6B9-5E6A-482E-8A3A-C946EBF3D7E9}" type="presOf" srcId="{276645E4-F7CD-490E-98E9-24A633E4B4D0}" destId="{9238F137-833F-42CE-ABFB-0A10844FF3B8}" srcOrd="0" destOrd="0" presId="urn:microsoft.com/office/officeart/2005/8/layout/process5"/>
    <dgm:cxn modelId="{38274FC9-7125-4A84-ADF9-1878D36345B6}" type="presOf" srcId="{FD7803BE-F349-4E47-B00F-C5A88509D3DB}" destId="{A63FF2EF-9A10-40DF-A9C5-4693C452F0E5}" srcOrd="1" destOrd="0" presId="urn:microsoft.com/office/officeart/2005/8/layout/process5"/>
    <dgm:cxn modelId="{CF6D286A-CF39-4891-9D76-B47126C55019}" type="presOf" srcId="{99473CE2-A28E-43F5-ABD5-A1BFB0D4A8A3}" destId="{6C50B9B3-8660-43D3-8F1C-3888A3807597}" srcOrd="1"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72B6D392-87DB-4F95-9813-0863C78CA681}" type="presOf" srcId="{36A1ACD2-43FA-458F-90A1-8583B549FD2C}" destId="{71EF2703-C2DB-4CDD-95E6-30FE30A6A10F}"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C9F33E5C-CE64-444C-9436-02808BB5ECD2}" type="presOf" srcId="{C6031E32-99C9-4A9C-9A22-EF002D9C10C3}" destId="{E90D35B8-1166-468F-AAFB-967A9A0128D4}" srcOrd="0" destOrd="0" presId="urn:microsoft.com/office/officeart/2005/8/layout/process5"/>
    <dgm:cxn modelId="{277FD0F7-2CD8-4586-B068-246749D6B525}" type="presOf" srcId="{C6031E32-99C9-4A9C-9A22-EF002D9C10C3}" destId="{350F4642-437C-496F-BAFB-8B37C819675B}" srcOrd="1" destOrd="0" presId="urn:microsoft.com/office/officeart/2005/8/layout/process5"/>
    <dgm:cxn modelId="{73E3C3AC-B0C4-45F8-A39E-8E71F5BE6F69}" type="presOf" srcId="{5FDCB2B3-0987-430E-ABB2-46B0028E474F}" destId="{6EBA7D98-309D-4D70-A084-99B17900FCC7}" srcOrd="0" destOrd="0" presId="urn:microsoft.com/office/officeart/2005/8/layout/process5"/>
    <dgm:cxn modelId="{3EC9CC2A-A5A6-4283-B25C-7BA0751D7454}" type="presOf" srcId="{484FC586-B6E7-4817-8111-6E5AD9FD4D3D}" destId="{2C3CD55E-6341-4B40-90CD-9A5DBE4DE4E6}" srcOrd="0" destOrd="0" presId="urn:microsoft.com/office/officeart/2005/8/layout/process5"/>
    <dgm:cxn modelId="{6F8D8DA1-3E56-4ED6-A88A-BAE465AED6CE}" type="presOf" srcId="{96E13496-6901-479F-BEFB-4F5A7D0CAE2E}" destId="{C69D81C4-9878-4202-9B40-CC10F8DC3689}" srcOrd="0" destOrd="0" presId="urn:microsoft.com/office/officeart/2005/8/layout/process5"/>
    <dgm:cxn modelId="{93AD11CB-27C2-4847-8CE6-80642F011318}" type="presOf" srcId="{4C190E86-EB1F-440C-BCFA-9C74D68ABA62}" destId="{0FBB6830-3DBD-4B20-82D1-3255B5F6E9B7}"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DDD9A05C-2E7C-478E-9F0C-B0C908CEB6B0}" type="presOf" srcId="{FD7803BE-F349-4E47-B00F-C5A88509D3DB}" destId="{571162A6-B478-4FFF-A018-E3F7F455F04F}" srcOrd="0" destOrd="0" presId="urn:microsoft.com/office/officeart/2005/8/layout/process5"/>
    <dgm:cxn modelId="{31557263-0DCB-4019-91D2-F70F7BC3B354}" type="presOf" srcId="{5B109D5B-934D-4DB1-BF4D-E1822D86D940}" destId="{C622D9E8-9E12-472B-8192-B78C66F89E5E}"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0B684BD0-3150-4985-85C8-C1C0766E7D55}" srcId="{276645E4-F7CD-490E-98E9-24A633E4B4D0}" destId="{10AEE8F2-4AA5-4235-B860-A04EFB8BA928}" srcOrd="2" destOrd="0" parTransId="{355014A0-0410-4BB8-A89E-8AE596DAA75D}" sibTransId="{99473CE2-A28E-43F5-ABD5-A1BFB0D4A8A3}"/>
    <dgm:cxn modelId="{8F34F0A8-68E8-4E50-ACFA-E9AC71D42F3A}" type="presOf" srcId="{10AEE8F2-4AA5-4235-B860-A04EFB8BA928}" destId="{240CBA1A-AD07-4601-A285-2DF9CC960ACC}" srcOrd="0" destOrd="0" presId="urn:microsoft.com/office/officeart/2005/8/layout/process5"/>
    <dgm:cxn modelId="{FDF6F4D0-99E9-4E3C-B16C-6CD92B88BB95}" type="presParOf" srcId="{9238F137-833F-42CE-ABFB-0A10844FF3B8}" destId="{0FBB6830-3DBD-4B20-82D1-3255B5F6E9B7}" srcOrd="0" destOrd="0" presId="urn:microsoft.com/office/officeart/2005/8/layout/process5"/>
    <dgm:cxn modelId="{342959EA-924B-4883-88FD-4F4547A15004}" type="presParOf" srcId="{9238F137-833F-42CE-ABFB-0A10844FF3B8}" destId="{E90D35B8-1166-468F-AAFB-967A9A0128D4}" srcOrd="1" destOrd="0" presId="urn:microsoft.com/office/officeart/2005/8/layout/process5"/>
    <dgm:cxn modelId="{EABA004B-C07E-4764-8186-82ADBD0BB7ED}" type="presParOf" srcId="{E90D35B8-1166-468F-AAFB-967A9A0128D4}" destId="{350F4642-437C-496F-BAFB-8B37C819675B}" srcOrd="0" destOrd="0" presId="urn:microsoft.com/office/officeart/2005/8/layout/process5"/>
    <dgm:cxn modelId="{45C9AA9C-5D4C-483E-8214-1B12A4494D8C}" type="presParOf" srcId="{9238F137-833F-42CE-ABFB-0A10844FF3B8}" destId="{C622D9E8-9E12-472B-8192-B78C66F89E5E}" srcOrd="2" destOrd="0" presId="urn:microsoft.com/office/officeart/2005/8/layout/process5"/>
    <dgm:cxn modelId="{F846D3A9-62C4-46BA-8CBC-DA425E7469F0}" type="presParOf" srcId="{9238F137-833F-42CE-ABFB-0A10844FF3B8}" destId="{571162A6-B478-4FFF-A018-E3F7F455F04F}" srcOrd="3" destOrd="0" presId="urn:microsoft.com/office/officeart/2005/8/layout/process5"/>
    <dgm:cxn modelId="{A1D86D53-A0C2-440A-8560-011EB4323F55}" type="presParOf" srcId="{571162A6-B478-4FFF-A018-E3F7F455F04F}" destId="{A63FF2EF-9A10-40DF-A9C5-4693C452F0E5}" srcOrd="0" destOrd="0" presId="urn:microsoft.com/office/officeart/2005/8/layout/process5"/>
    <dgm:cxn modelId="{45DFE69D-5016-45A1-9B13-A286B4F49F9F}" type="presParOf" srcId="{9238F137-833F-42CE-ABFB-0A10844FF3B8}" destId="{240CBA1A-AD07-4601-A285-2DF9CC960ACC}" srcOrd="4" destOrd="0" presId="urn:microsoft.com/office/officeart/2005/8/layout/process5"/>
    <dgm:cxn modelId="{7962FB6B-6319-40F5-B93A-502CBCBAD7AF}" type="presParOf" srcId="{9238F137-833F-42CE-ABFB-0A10844FF3B8}" destId="{27B33C53-5D63-4B77-BDE3-85762B669567}" srcOrd="5" destOrd="0" presId="urn:microsoft.com/office/officeart/2005/8/layout/process5"/>
    <dgm:cxn modelId="{FAC58DEC-A989-47FA-A547-6F59832DD913}" type="presParOf" srcId="{27B33C53-5D63-4B77-BDE3-85762B669567}" destId="{6C50B9B3-8660-43D3-8F1C-3888A3807597}" srcOrd="0" destOrd="0" presId="urn:microsoft.com/office/officeart/2005/8/layout/process5"/>
    <dgm:cxn modelId="{2ED4C83E-2CA0-4FE3-B0FD-5C45E44A44F6}" type="presParOf" srcId="{9238F137-833F-42CE-ABFB-0A10844FF3B8}" destId="{6EBA7D98-309D-4D70-A084-99B17900FCC7}" srcOrd="6" destOrd="0" presId="urn:microsoft.com/office/officeart/2005/8/layout/process5"/>
    <dgm:cxn modelId="{F0878F09-75C4-4A3A-BCA8-D8E39162BE86}" type="presParOf" srcId="{9238F137-833F-42CE-ABFB-0A10844FF3B8}" destId="{71EF2703-C2DB-4CDD-95E6-30FE30A6A10F}" srcOrd="7" destOrd="0" presId="urn:microsoft.com/office/officeart/2005/8/layout/process5"/>
    <dgm:cxn modelId="{0EC3A05B-5FF9-4E7E-AF1B-F314ECD0784F}" type="presParOf" srcId="{71EF2703-C2DB-4CDD-95E6-30FE30A6A10F}" destId="{E124BC24-6BDA-4F3D-9113-511620EB15D9}" srcOrd="0" destOrd="0" presId="urn:microsoft.com/office/officeart/2005/8/layout/process5"/>
    <dgm:cxn modelId="{06CCFBC6-9018-4B8C-AE50-AF6AD82F6109}" type="presParOf" srcId="{9238F137-833F-42CE-ABFB-0A10844FF3B8}" destId="{C69D81C4-9878-4202-9B40-CC10F8DC3689}" srcOrd="8" destOrd="0" presId="urn:microsoft.com/office/officeart/2005/8/layout/process5"/>
    <dgm:cxn modelId="{4D5AB86A-CA6C-4AE1-8C20-33B4BB7CBB06}" type="presParOf" srcId="{9238F137-833F-42CE-ABFB-0A10844FF3B8}" destId="{1053ADA7-9342-4A43-85BE-854780BFAF3E}" srcOrd="9" destOrd="0" presId="urn:microsoft.com/office/officeart/2005/8/layout/process5"/>
    <dgm:cxn modelId="{FA4D1EC8-C733-4E54-A656-AF109C7C1FFC}" type="presParOf" srcId="{1053ADA7-9342-4A43-85BE-854780BFAF3E}" destId="{C725E861-0375-4E37-864F-64156DB2935C}" srcOrd="0" destOrd="0" presId="urn:microsoft.com/office/officeart/2005/8/layout/process5"/>
    <dgm:cxn modelId="{187EB3E8-615E-45F0-87C5-FE72168FF78B}"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CEE38DFE-E4E0-4D9C-905E-FA48C509741C}" type="presOf" srcId="{4C0B1340-97BB-4E28-B056-CDACCCCC134B}" destId="{F9313FB3-5D97-4CF0-9B70-4D9F594AFFB6}" srcOrd="0" destOrd="0" presId="urn:microsoft.com/office/officeart/2005/8/layout/cycle5"/>
    <dgm:cxn modelId="{575E6A42-D78B-4DEB-B0DE-5E533C40D187}" type="presOf" srcId="{93C774CF-2BD0-434C-8C17-FF746A91E21A}" destId="{991B034E-24C9-4E28-9659-D0DAB99C2FFF}" srcOrd="0" destOrd="0" presId="urn:microsoft.com/office/officeart/2005/8/layout/cycle5"/>
    <dgm:cxn modelId="{54292984-E2BB-4513-891F-6F6F1A853271}" type="presOf" srcId="{0A784EB0-1725-4D3A-B812-C63451D4A881}" destId="{58F9BE59-BCE0-4247-851C-974CC79A36B5}" srcOrd="0" destOrd="0" presId="urn:microsoft.com/office/officeart/2005/8/layout/cycle5"/>
    <dgm:cxn modelId="{4177DFCD-DB29-4D53-A88D-2C32747DDF25}" type="presOf" srcId="{2049DEDC-1559-412B-99C4-F8044D94BE38}" destId="{A92609AE-4A79-4C0F-9CE6-1EF5BBDD3FE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DCF78FDC-1CB9-4856-A3C6-150408DFB0C1}" type="presOf" srcId="{91F42E7A-0139-44EB-BE1C-70EE59B5B012}" destId="{E2D61F4D-0021-4049-A4D5-6E2737ACBFFB}" srcOrd="0" destOrd="0" presId="urn:microsoft.com/office/officeart/2005/8/layout/cycle5"/>
    <dgm:cxn modelId="{78BC823F-9F05-4B08-A721-D7C57D5F4774}"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AAEB933B-76A0-44F1-A01B-7320CDE03B8C}" type="presOf" srcId="{33D1DE7A-620C-49AC-8E7F-76295CFD6659}" destId="{0D243626-6DA3-4EC6-BE10-8A550FED721C}" srcOrd="0" destOrd="0" presId="urn:microsoft.com/office/officeart/2005/8/layout/cycle5"/>
    <dgm:cxn modelId="{EEBA5EDF-4CF6-440F-B9DF-6FE8C04A764D}" type="presOf" srcId="{1013EFBD-1003-4C1E-9914-F422D9402929}" destId="{0E2ED0DE-9156-44AD-9CDC-6A9B1976FF3A}" srcOrd="0" destOrd="0" presId="urn:microsoft.com/office/officeart/2005/8/layout/cycle5"/>
    <dgm:cxn modelId="{A3F6AA89-8B23-4E8E-AA9F-510BA81791BA}" type="presOf" srcId="{3AC76108-53E4-4346-A21A-838A05572038}" destId="{8ECCF8D0-71F3-44E6-9822-D09A836E552C}" srcOrd="0" destOrd="0" presId="urn:microsoft.com/office/officeart/2005/8/layout/cycle5"/>
    <dgm:cxn modelId="{81F3C741-621B-47EB-8EBC-EBEB7975AE7C}" type="presOf" srcId="{154ACE1B-7028-48AB-99DA-805CECCA7D0A}" destId="{51A39BE8-321D-42D5-B820-F1058C7AC26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0A6312BF-7BB5-43B0-AF52-2508B64E7FDD}" type="presOf" srcId="{DE8BEA53-1E00-4C22-A577-85A5A607059E}" destId="{552815C2-0230-4F22-985A-36ED21303EC8}" srcOrd="0" destOrd="0" presId="urn:microsoft.com/office/officeart/2005/8/layout/cycle5"/>
    <dgm:cxn modelId="{9A2F0C6B-4DA5-4561-9F94-3B13F6662A4D}" type="presParOf" srcId="{0D243626-6DA3-4EC6-BE10-8A550FED721C}" destId="{E2D61F4D-0021-4049-A4D5-6E2737ACBFFB}" srcOrd="0" destOrd="0" presId="urn:microsoft.com/office/officeart/2005/8/layout/cycle5"/>
    <dgm:cxn modelId="{BCC96AFC-A822-489B-8911-EA58178A4C48}" type="presParOf" srcId="{0D243626-6DA3-4EC6-BE10-8A550FED721C}" destId="{5AB3758C-2B99-4E39-BD9E-9526E907539C}" srcOrd="1" destOrd="0" presId="urn:microsoft.com/office/officeart/2005/8/layout/cycle5"/>
    <dgm:cxn modelId="{7DFF7382-8EC3-4C0A-9FAF-8A132A248A80}" type="presParOf" srcId="{0D243626-6DA3-4EC6-BE10-8A550FED721C}" destId="{991B034E-24C9-4E28-9659-D0DAB99C2FFF}" srcOrd="2" destOrd="0" presId="urn:microsoft.com/office/officeart/2005/8/layout/cycle5"/>
    <dgm:cxn modelId="{7AC56D04-8999-4A6B-98A4-B511477B5C2F}" type="presParOf" srcId="{0D243626-6DA3-4EC6-BE10-8A550FED721C}" destId="{8ECCF8D0-71F3-44E6-9822-D09A836E552C}" srcOrd="3" destOrd="0" presId="urn:microsoft.com/office/officeart/2005/8/layout/cycle5"/>
    <dgm:cxn modelId="{2C47DEE6-785A-4666-9A74-A7DBE9E2A25E}" type="presParOf" srcId="{0D243626-6DA3-4EC6-BE10-8A550FED721C}" destId="{F1B415B2-FF52-4666-ABF1-9F17873B1C71}" srcOrd="4" destOrd="0" presId="urn:microsoft.com/office/officeart/2005/8/layout/cycle5"/>
    <dgm:cxn modelId="{FEC50BB8-D28F-49EB-A378-4792024BCED9}" type="presParOf" srcId="{0D243626-6DA3-4EC6-BE10-8A550FED721C}" destId="{0E2ED0DE-9156-44AD-9CDC-6A9B1976FF3A}" srcOrd="5" destOrd="0" presId="urn:microsoft.com/office/officeart/2005/8/layout/cycle5"/>
    <dgm:cxn modelId="{FEF22647-0A73-423C-AAC8-0DF785CBA7F8}" type="presParOf" srcId="{0D243626-6DA3-4EC6-BE10-8A550FED721C}" destId="{F9313FB3-5D97-4CF0-9B70-4D9F594AFFB6}" srcOrd="6" destOrd="0" presId="urn:microsoft.com/office/officeart/2005/8/layout/cycle5"/>
    <dgm:cxn modelId="{7EADB75C-015E-48E8-9D0E-1F9BE119714D}" type="presParOf" srcId="{0D243626-6DA3-4EC6-BE10-8A550FED721C}" destId="{AE98D54F-6A10-42AD-B906-51DAC2C3B803}" srcOrd="7" destOrd="0" presId="urn:microsoft.com/office/officeart/2005/8/layout/cycle5"/>
    <dgm:cxn modelId="{982B70C2-7D6F-4C11-8C4B-C62A8837E774}" type="presParOf" srcId="{0D243626-6DA3-4EC6-BE10-8A550FED721C}" destId="{51A39BE8-321D-42D5-B820-F1058C7AC265}" srcOrd="8" destOrd="0" presId="urn:microsoft.com/office/officeart/2005/8/layout/cycle5"/>
    <dgm:cxn modelId="{86AAF69E-473A-42C2-8A12-6B753DF4C542}" type="presParOf" srcId="{0D243626-6DA3-4EC6-BE10-8A550FED721C}" destId="{A92609AE-4A79-4C0F-9CE6-1EF5BBDD3FE5}" srcOrd="9" destOrd="0" presId="urn:microsoft.com/office/officeart/2005/8/layout/cycle5"/>
    <dgm:cxn modelId="{0D511E8B-61DA-4440-B169-35288AD83D67}" type="presParOf" srcId="{0D243626-6DA3-4EC6-BE10-8A550FED721C}" destId="{7FED2944-3F0B-4C5C-98FF-A1E9BECC8285}" srcOrd="10" destOrd="0" presId="urn:microsoft.com/office/officeart/2005/8/layout/cycle5"/>
    <dgm:cxn modelId="{0EDEC9A3-9BF4-462B-AC8B-17F2397DB4E2}" type="presParOf" srcId="{0D243626-6DA3-4EC6-BE10-8A550FED721C}" destId="{39704D5B-14EE-4F0C-9CF4-E21C05999F09}" srcOrd="11" destOrd="0" presId="urn:microsoft.com/office/officeart/2005/8/layout/cycle5"/>
    <dgm:cxn modelId="{7F2A035E-8BC7-4B79-B0CB-A28C3C4BFA71}" type="presParOf" srcId="{0D243626-6DA3-4EC6-BE10-8A550FED721C}" destId="{58F9BE59-BCE0-4247-851C-974CC79A36B5}" srcOrd="12" destOrd="0" presId="urn:microsoft.com/office/officeart/2005/8/layout/cycle5"/>
    <dgm:cxn modelId="{9548FFDD-73B7-4BF2-A817-9C877BE2C62C}" type="presParOf" srcId="{0D243626-6DA3-4EC6-BE10-8A550FED721C}" destId="{C674ADFD-367C-4D40-885A-5928BB4FC435}" srcOrd="13" destOrd="0" presId="urn:microsoft.com/office/officeart/2005/8/layout/cycle5"/>
    <dgm:cxn modelId="{B726E569-CB88-4414-BCE6-5C0C11035BC7}"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AEE95D30-9F35-469C-8210-8BACF33EF5E2}" type="presOf" srcId="{7A1314A7-043F-4696-AAF2-8E25A99A02C4}" destId="{12BDEAA6-8B0C-4236-868F-82FF28478E40}" srcOrd="0" destOrd="0" presId="urn:microsoft.com/office/officeart/2005/8/layout/hierarchy1"/>
    <dgm:cxn modelId="{8C7DE137-82C5-4057-879F-2232B616AA08}" type="presOf" srcId="{A1561E78-135D-4D2F-986E-074955C4DEAF}" destId="{BCA7E604-31B8-4E45-B6EA-61FBF34AB77F}" srcOrd="0" destOrd="0" presId="urn:microsoft.com/office/officeart/2005/8/layout/hierarchy1"/>
    <dgm:cxn modelId="{0FD21F92-7592-4A37-8A16-331A8AF389BB}" type="presOf" srcId="{DF02F2DC-E185-49CA-AE93-3E1D0E33FF55}" destId="{06378E6E-4ED2-41CC-A592-ADF9FF856326}" srcOrd="0" destOrd="0" presId="urn:microsoft.com/office/officeart/2005/8/layout/hierarchy1"/>
    <dgm:cxn modelId="{ADF46B7F-17E4-4C75-89A1-73836ECF6700}" type="presOf" srcId="{A13E1E81-B964-4C75-BC20-2B6CE7E85AC9}" destId="{BA928744-1BEE-4A6D-88B9-9EE3BD3BDABE}"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53981188-63C4-4D20-8F73-5A4ADCC50D38}" type="presOf" srcId="{A062F701-85AE-40F9-A862-9E233FCF934E}" destId="{2B3173F8-094E-4168-97F3-3159A96711BD}" srcOrd="0" destOrd="0" presId="urn:microsoft.com/office/officeart/2005/8/layout/hierarchy1"/>
    <dgm:cxn modelId="{21312982-806E-4694-8DFC-A576E9D42D74}" type="presOf" srcId="{58169D7B-D83A-4D8F-AAFF-013E73D414A1}" destId="{93DA5D40-F68F-48ED-BAFC-EA881BF919FA}" srcOrd="0" destOrd="0" presId="urn:microsoft.com/office/officeart/2005/8/layout/hierarchy1"/>
    <dgm:cxn modelId="{71A7B18D-6D2A-4CFC-9EDD-F723A8576EC5}" type="presOf" srcId="{986259C0-2821-4C4E-94CB-5478671FE89D}" destId="{0F2970F0-389F-4250-A6F3-4B55A3AFA419}" srcOrd="0" destOrd="0" presId="urn:microsoft.com/office/officeart/2005/8/layout/hierarchy1"/>
    <dgm:cxn modelId="{CA628D68-8AAA-4416-9337-8B52B8D59647}" type="presOf" srcId="{F74F4650-B4C1-43A1-9D2A-8064AD46FAEE}" destId="{33FA38B6-5641-4B33-B919-74BE9115CC80}" srcOrd="0" destOrd="0" presId="urn:microsoft.com/office/officeart/2005/8/layout/hierarchy1"/>
    <dgm:cxn modelId="{A3256733-DF7F-48C7-B85D-7ACDE43D552F}" type="presOf" srcId="{6AEA3F87-2CAD-4259-9B70-E54A8E34DBDA}" destId="{B2C8B285-3CEF-432C-B80E-0BA4833C5453}"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44299AFE-8EB3-455C-9A85-BAF1A724078C}" type="presOf" srcId="{8520C46E-32C3-4F5B-B6CA-4E36DA972DEB}" destId="{A5168FC4-05EA-4675-87C3-B59B69CFC3B7}" srcOrd="0" destOrd="0" presId="urn:microsoft.com/office/officeart/2005/8/layout/hierarchy1"/>
    <dgm:cxn modelId="{C47C44DD-9423-437E-9574-7AE462279489}" type="presOf" srcId="{73C3CB73-5339-431B-A127-08EC014B311B}" destId="{33F232ED-48E9-4E7E-A597-F5F7CF681C1A}" srcOrd="0" destOrd="0" presId="urn:microsoft.com/office/officeart/2005/8/layout/hierarchy1"/>
    <dgm:cxn modelId="{733EF011-AF3E-44BC-8AAC-5DE1F65139A1}" type="presOf" srcId="{8DB78B3F-2226-45BD-B76A-1D3226B52009}" destId="{503DD69C-625F-407C-B0C2-1A02401B3370}"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3C9CE90-F2E1-44D8-B956-426908584D4C}" type="presOf" srcId="{8DCF5413-722B-4306-860C-C47A25B39CB2}" destId="{732E38C0-119B-4C19-9E34-6021FE87EB39}" srcOrd="0" destOrd="0" presId="urn:microsoft.com/office/officeart/2005/8/layout/hierarchy1"/>
    <dgm:cxn modelId="{CCA7661E-FD86-4F53-8646-EA4025814937}" type="presOf" srcId="{63354294-F596-40B8-ABCD-71818F0375A7}" destId="{A9F955D4-D745-4050-9BE8-5C15B7573843}"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4D86CFA9-1839-438C-A284-4A7295CB0E96}" type="presOf" srcId="{666A160C-ECED-4E2A-AF95-45A8251BF6BF}" destId="{3AB792AE-1276-418F-8588-E3EF0B85E776}" srcOrd="0" destOrd="0" presId="urn:microsoft.com/office/officeart/2005/8/layout/hierarchy1"/>
    <dgm:cxn modelId="{841854BC-CACE-494F-B0E1-B88588E83B2D}" type="presOf" srcId="{C76C6EB6-7BD8-457C-B2BB-844C28CD14BC}" destId="{C25DEF41-3600-41C0-A669-D306AF3F298B}"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A6AEAA8F-068D-4E50-9BFD-14A2CE7AE1C0}" type="presOf" srcId="{F59B8F81-F1AA-4BAC-A95B-F24AF1E6CEF1}" destId="{E3A0C919-D8DF-4E56-B4C3-D2A453F050FD}" srcOrd="0" destOrd="0" presId="urn:microsoft.com/office/officeart/2005/8/layout/hierarchy1"/>
    <dgm:cxn modelId="{C79EFCE0-45A3-4626-9770-41C6B3476000}" type="presOf" srcId="{DAB1BF71-D339-4C18-9105-091658D0A78D}" destId="{6C913793-C955-464A-9CBF-46D04ACA3707}" srcOrd="0" destOrd="0" presId="urn:microsoft.com/office/officeart/2005/8/layout/hierarchy1"/>
    <dgm:cxn modelId="{717C2534-5053-4649-92CA-EFACD865520C}" type="presParOf" srcId="{12BDEAA6-8B0C-4236-868F-82FF28478E40}" destId="{CC416890-0534-45F0-AF22-534A652AF977}" srcOrd="0" destOrd="0" presId="urn:microsoft.com/office/officeart/2005/8/layout/hierarchy1"/>
    <dgm:cxn modelId="{B3AA4C8C-B086-4706-A521-4E4CC5353DBC}" type="presParOf" srcId="{CC416890-0534-45F0-AF22-534A652AF977}" destId="{27276F41-451C-4C68-858C-644583A44377}" srcOrd="0" destOrd="0" presId="urn:microsoft.com/office/officeart/2005/8/layout/hierarchy1"/>
    <dgm:cxn modelId="{7DB69E13-ABF0-459D-BD2E-8E7A8D94DEB4}" type="presParOf" srcId="{27276F41-451C-4C68-858C-644583A44377}" destId="{E76353B5-727E-4A1B-97A0-0A8A52371AE4}" srcOrd="0" destOrd="0" presId="urn:microsoft.com/office/officeart/2005/8/layout/hierarchy1"/>
    <dgm:cxn modelId="{F934B072-CF29-49BD-9650-091DD8A2B15D}" type="presParOf" srcId="{27276F41-451C-4C68-858C-644583A44377}" destId="{2B3173F8-094E-4168-97F3-3159A96711BD}" srcOrd="1" destOrd="0" presId="urn:microsoft.com/office/officeart/2005/8/layout/hierarchy1"/>
    <dgm:cxn modelId="{604B89A3-A895-4901-87E8-684D427EC0EF}" type="presParOf" srcId="{CC416890-0534-45F0-AF22-534A652AF977}" destId="{B6A289DC-3E5C-4773-99FE-DF3A73C24815}" srcOrd="1" destOrd="0" presId="urn:microsoft.com/office/officeart/2005/8/layout/hierarchy1"/>
    <dgm:cxn modelId="{AD1C499E-A3D8-469E-91DA-B9A887A2195E}" type="presParOf" srcId="{B6A289DC-3E5C-4773-99FE-DF3A73C24815}" destId="{33F232ED-48E9-4E7E-A597-F5F7CF681C1A}" srcOrd="0" destOrd="0" presId="urn:microsoft.com/office/officeart/2005/8/layout/hierarchy1"/>
    <dgm:cxn modelId="{34AE588B-3216-448A-B02A-9CF192164153}" type="presParOf" srcId="{B6A289DC-3E5C-4773-99FE-DF3A73C24815}" destId="{00E9DD8F-B665-48FC-A728-768975DEE904}" srcOrd="1" destOrd="0" presId="urn:microsoft.com/office/officeart/2005/8/layout/hierarchy1"/>
    <dgm:cxn modelId="{651E2967-CBCB-465A-BD92-7EA201355C5D}" type="presParOf" srcId="{00E9DD8F-B665-48FC-A728-768975DEE904}" destId="{EB3FEDE9-3BDC-4AEA-ACEA-4C7BF9A19413}" srcOrd="0" destOrd="0" presId="urn:microsoft.com/office/officeart/2005/8/layout/hierarchy1"/>
    <dgm:cxn modelId="{11495DF8-B1E9-4733-A3DF-1F357679B937}" type="presParOf" srcId="{EB3FEDE9-3BDC-4AEA-ACEA-4C7BF9A19413}" destId="{B1A44930-35F0-4A71-87B7-196E269E68C5}" srcOrd="0" destOrd="0" presId="urn:microsoft.com/office/officeart/2005/8/layout/hierarchy1"/>
    <dgm:cxn modelId="{B7EEAA02-A6E7-4A7F-8EE5-00B1B88A6FF8}" type="presParOf" srcId="{EB3FEDE9-3BDC-4AEA-ACEA-4C7BF9A19413}" destId="{93DA5D40-F68F-48ED-BAFC-EA881BF919FA}" srcOrd="1" destOrd="0" presId="urn:microsoft.com/office/officeart/2005/8/layout/hierarchy1"/>
    <dgm:cxn modelId="{3AD6E7BF-043F-4B91-85A1-5A5F0A4F45A7}" type="presParOf" srcId="{00E9DD8F-B665-48FC-A728-768975DEE904}" destId="{62294DFD-51FE-49A2-8572-9136771AFE9C}" srcOrd="1" destOrd="0" presId="urn:microsoft.com/office/officeart/2005/8/layout/hierarchy1"/>
    <dgm:cxn modelId="{E99C812F-0EE3-49CA-8689-4E7FEB089F36}" type="presParOf" srcId="{62294DFD-51FE-49A2-8572-9136771AFE9C}" destId="{0F2970F0-389F-4250-A6F3-4B55A3AFA419}" srcOrd="0" destOrd="0" presId="urn:microsoft.com/office/officeart/2005/8/layout/hierarchy1"/>
    <dgm:cxn modelId="{68EED61C-711A-481A-A71F-E7C824973634}" type="presParOf" srcId="{62294DFD-51FE-49A2-8572-9136771AFE9C}" destId="{62E96372-0239-49C8-BA14-6B9509B64649}" srcOrd="1" destOrd="0" presId="urn:microsoft.com/office/officeart/2005/8/layout/hierarchy1"/>
    <dgm:cxn modelId="{9AC51C0E-376E-4171-8699-FCD4A693F7B4}" type="presParOf" srcId="{62E96372-0239-49C8-BA14-6B9509B64649}" destId="{966E8651-9551-409D-AE20-76AA5624BE7E}" srcOrd="0" destOrd="0" presId="urn:microsoft.com/office/officeart/2005/8/layout/hierarchy1"/>
    <dgm:cxn modelId="{664803A1-9C1F-4708-9E67-574A178CEB92}" type="presParOf" srcId="{966E8651-9551-409D-AE20-76AA5624BE7E}" destId="{92500404-2908-45D1-8D02-610E43BF0243}" srcOrd="0" destOrd="0" presId="urn:microsoft.com/office/officeart/2005/8/layout/hierarchy1"/>
    <dgm:cxn modelId="{75124920-36A9-4573-93F7-B55147C78D5C}" type="presParOf" srcId="{966E8651-9551-409D-AE20-76AA5624BE7E}" destId="{3AB792AE-1276-418F-8588-E3EF0B85E776}" srcOrd="1" destOrd="0" presId="urn:microsoft.com/office/officeart/2005/8/layout/hierarchy1"/>
    <dgm:cxn modelId="{38B7A0A9-355F-45E7-93AC-F98123E1AC27}" type="presParOf" srcId="{62E96372-0239-49C8-BA14-6B9509B64649}" destId="{F632C037-F052-4C79-9656-344CB0B5B019}" srcOrd="1" destOrd="0" presId="urn:microsoft.com/office/officeart/2005/8/layout/hierarchy1"/>
    <dgm:cxn modelId="{DB990873-CB9D-49FA-B8B5-0B59F083AB0E}" type="presParOf" srcId="{B6A289DC-3E5C-4773-99FE-DF3A73C24815}" destId="{E3A0C919-D8DF-4E56-B4C3-D2A453F050FD}" srcOrd="2" destOrd="0" presId="urn:microsoft.com/office/officeart/2005/8/layout/hierarchy1"/>
    <dgm:cxn modelId="{0B743198-190E-416B-B1A2-8C4BC72C0C3B}" type="presParOf" srcId="{B6A289DC-3E5C-4773-99FE-DF3A73C24815}" destId="{021159D1-3BDD-4491-93C9-711544A943A3}" srcOrd="3" destOrd="0" presId="urn:microsoft.com/office/officeart/2005/8/layout/hierarchy1"/>
    <dgm:cxn modelId="{314E09BA-125A-46F2-94ED-87575E901BE6}" type="presParOf" srcId="{021159D1-3BDD-4491-93C9-711544A943A3}" destId="{6CC41577-DDD6-4C9F-8624-1AC6718AF0B4}" srcOrd="0" destOrd="0" presId="urn:microsoft.com/office/officeart/2005/8/layout/hierarchy1"/>
    <dgm:cxn modelId="{EADC110A-DAC3-4CDD-8445-BB22F8FCC132}" type="presParOf" srcId="{6CC41577-DDD6-4C9F-8624-1AC6718AF0B4}" destId="{7516AA13-0C37-450D-A19C-423E4D031A73}" srcOrd="0" destOrd="0" presId="urn:microsoft.com/office/officeart/2005/8/layout/hierarchy1"/>
    <dgm:cxn modelId="{DBED80E2-998C-4FA6-8C71-A141FC96007E}" type="presParOf" srcId="{6CC41577-DDD6-4C9F-8624-1AC6718AF0B4}" destId="{732E38C0-119B-4C19-9E34-6021FE87EB39}" srcOrd="1" destOrd="0" presId="urn:microsoft.com/office/officeart/2005/8/layout/hierarchy1"/>
    <dgm:cxn modelId="{A8CBD5AF-CD78-493A-BCCD-D808B2461C30}" type="presParOf" srcId="{021159D1-3BDD-4491-93C9-711544A943A3}" destId="{25945C60-8EBF-47BC-A611-32F847798959}" srcOrd="1" destOrd="0" presId="urn:microsoft.com/office/officeart/2005/8/layout/hierarchy1"/>
    <dgm:cxn modelId="{863B5AC2-6E9E-4C42-BCCE-12615D214A5E}" type="presParOf" srcId="{25945C60-8EBF-47BC-A611-32F847798959}" destId="{06378E6E-4ED2-41CC-A592-ADF9FF856326}" srcOrd="0" destOrd="0" presId="urn:microsoft.com/office/officeart/2005/8/layout/hierarchy1"/>
    <dgm:cxn modelId="{CD8A4403-048D-4E07-B20E-3C0172EEC739}" type="presParOf" srcId="{25945C60-8EBF-47BC-A611-32F847798959}" destId="{13900786-B683-4971-9B90-ADFF1CFC1E31}" srcOrd="1" destOrd="0" presId="urn:microsoft.com/office/officeart/2005/8/layout/hierarchy1"/>
    <dgm:cxn modelId="{2CC41C96-8D27-45AE-A698-91CE065AF86A}" type="presParOf" srcId="{13900786-B683-4971-9B90-ADFF1CFC1E31}" destId="{89BD07CE-D427-49CB-A619-36366DC34647}" srcOrd="0" destOrd="0" presId="urn:microsoft.com/office/officeart/2005/8/layout/hierarchy1"/>
    <dgm:cxn modelId="{340AC381-7CE7-4D38-B45B-FDF8DA9B8296}" type="presParOf" srcId="{89BD07CE-D427-49CB-A619-36366DC34647}" destId="{F663C0DF-1627-41E8-A813-008B59EEA4F8}" srcOrd="0" destOrd="0" presId="urn:microsoft.com/office/officeart/2005/8/layout/hierarchy1"/>
    <dgm:cxn modelId="{6CCF1B2E-8B8F-4596-AB64-99C65685913D}" type="presParOf" srcId="{89BD07CE-D427-49CB-A619-36366DC34647}" destId="{A5168FC4-05EA-4675-87C3-B59B69CFC3B7}" srcOrd="1" destOrd="0" presId="urn:microsoft.com/office/officeart/2005/8/layout/hierarchy1"/>
    <dgm:cxn modelId="{F081C0C5-085B-4F30-A812-23888A0E0053}" type="presParOf" srcId="{13900786-B683-4971-9B90-ADFF1CFC1E31}" destId="{C4A12772-D2FF-42C1-A41A-888FF7423655}" srcOrd="1" destOrd="0" presId="urn:microsoft.com/office/officeart/2005/8/layout/hierarchy1"/>
    <dgm:cxn modelId="{A8042580-5419-45CE-9B6E-D682832BDDC3}" type="presParOf" srcId="{B6A289DC-3E5C-4773-99FE-DF3A73C24815}" destId="{B2C8B285-3CEF-432C-B80E-0BA4833C5453}" srcOrd="4" destOrd="0" presId="urn:microsoft.com/office/officeart/2005/8/layout/hierarchy1"/>
    <dgm:cxn modelId="{F2995F62-75AE-4443-AE1C-E8C2042FC8BB}" type="presParOf" srcId="{B6A289DC-3E5C-4773-99FE-DF3A73C24815}" destId="{6E84C64F-74CD-41F0-A283-6E2056C8B4DF}" srcOrd="5" destOrd="0" presId="urn:microsoft.com/office/officeart/2005/8/layout/hierarchy1"/>
    <dgm:cxn modelId="{67C6CC8E-F4D7-4C93-B20C-83E1D8CCECD6}" type="presParOf" srcId="{6E84C64F-74CD-41F0-A283-6E2056C8B4DF}" destId="{AE477A44-BDBE-4F7D-A796-3E18CCC8EF11}" srcOrd="0" destOrd="0" presId="urn:microsoft.com/office/officeart/2005/8/layout/hierarchy1"/>
    <dgm:cxn modelId="{A82EE5BA-E10D-45F9-811D-8FDF16EBD9C2}" type="presParOf" srcId="{AE477A44-BDBE-4F7D-A796-3E18CCC8EF11}" destId="{A99E4E77-D8F1-4E80-97C4-8F952D82A468}" srcOrd="0" destOrd="0" presId="urn:microsoft.com/office/officeart/2005/8/layout/hierarchy1"/>
    <dgm:cxn modelId="{A1880272-58B3-4290-9F06-FCB672391EE2}" type="presParOf" srcId="{AE477A44-BDBE-4F7D-A796-3E18CCC8EF11}" destId="{33FA38B6-5641-4B33-B919-74BE9115CC80}" srcOrd="1" destOrd="0" presId="urn:microsoft.com/office/officeart/2005/8/layout/hierarchy1"/>
    <dgm:cxn modelId="{CEE2152D-95C4-4939-A103-8A60F24EF044}" type="presParOf" srcId="{6E84C64F-74CD-41F0-A283-6E2056C8B4DF}" destId="{CB1EEE79-8DED-4862-976C-2C74D65604C4}" srcOrd="1" destOrd="0" presId="urn:microsoft.com/office/officeart/2005/8/layout/hierarchy1"/>
    <dgm:cxn modelId="{FCE9428C-3492-4F2C-B73F-930E8865DC59}" type="presParOf" srcId="{CB1EEE79-8DED-4862-976C-2C74D65604C4}" destId="{BCA7E604-31B8-4E45-B6EA-61FBF34AB77F}" srcOrd="0" destOrd="0" presId="urn:microsoft.com/office/officeart/2005/8/layout/hierarchy1"/>
    <dgm:cxn modelId="{1B1C5141-3178-468F-AA3E-E1BE71DB0800}" type="presParOf" srcId="{CB1EEE79-8DED-4862-976C-2C74D65604C4}" destId="{EEE972B1-2B6E-4740-AD56-E3A4E9FFFB6E}" srcOrd="1" destOrd="0" presId="urn:microsoft.com/office/officeart/2005/8/layout/hierarchy1"/>
    <dgm:cxn modelId="{5A363080-F857-4001-811B-F84D4067236F}" type="presParOf" srcId="{EEE972B1-2B6E-4740-AD56-E3A4E9FFFB6E}" destId="{5753B6BC-3DBA-4205-9AD4-EE07B6D72CA7}" srcOrd="0" destOrd="0" presId="urn:microsoft.com/office/officeart/2005/8/layout/hierarchy1"/>
    <dgm:cxn modelId="{BF3EA98B-39FE-4340-B5A0-7A2896EE22DC}" type="presParOf" srcId="{5753B6BC-3DBA-4205-9AD4-EE07B6D72CA7}" destId="{754FF013-9835-4550-86D1-A0BC9B9B76D7}" srcOrd="0" destOrd="0" presId="urn:microsoft.com/office/officeart/2005/8/layout/hierarchy1"/>
    <dgm:cxn modelId="{7C763120-2CE1-449D-9497-B17EAD40823C}" type="presParOf" srcId="{5753B6BC-3DBA-4205-9AD4-EE07B6D72CA7}" destId="{C25DEF41-3600-41C0-A669-D306AF3F298B}" srcOrd="1" destOrd="0" presId="urn:microsoft.com/office/officeart/2005/8/layout/hierarchy1"/>
    <dgm:cxn modelId="{40450068-A615-4692-A7AA-96118CAAEB12}" type="presParOf" srcId="{EEE972B1-2B6E-4740-AD56-E3A4E9FFFB6E}" destId="{87CB7042-9DCD-496C-9B6F-21D4E10F2AF6}" srcOrd="1" destOrd="0" presId="urn:microsoft.com/office/officeart/2005/8/layout/hierarchy1"/>
    <dgm:cxn modelId="{E1137A2C-CD8D-4276-99DC-C86955EDB9E9}" type="presParOf" srcId="{B6A289DC-3E5C-4773-99FE-DF3A73C24815}" destId="{6C913793-C955-464A-9CBF-46D04ACA3707}" srcOrd="6" destOrd="0" presId="urn:microsoft.com/office/officeart/2005/8/layout/hierarchy1"/>
    <dgm:cxn modelId="{804F4FD0-8212-4873-B667-EBB7DB8C1B37}" type="presParOf" srcId="{B6A289DC-3E5C-4773-99FE-DF3A73C24815}" destId="{EE1B58EA-91AF-4ACE-8673-0A8BBE33CAF3}" srcOrd="7" destOrd="0" presId="urn:microsoft.com/office/officeart/2005/8/layout/hierarchy1"/>
    <dgm:cxn modelId="{0970E312-C321-4699-A6DF-94EC7FAECE86}" type="presParOf" srcId="{EE1B58EA-91AF-4ACE-8673-0A8BBE33CAF3}" destId="{EED9308C-172C-4EEF-9001-A3ED31D0F35E}" srcOrd="0" destOrd="0" presId="urn:microsoft.com/office/officeart/2005/8/layout/hierarchy1"/>
    <dgm:cxn modelId="{2862EBD8-9484-4740-9D90-4DE207208755}" type="presParOf" srcId="{EED9308C-172C-4EEF-9001-A3ED31D0F35E}" destId="{03AA1FC1-D01C-44CC-B664-A772C8319DBB}" srcOrd="0" destOrd="0" presId="urn:microsoft.com/office/officeart/2005/8/layout/hierarchy1"/>
    <dgm:cxn modelId="{9A476BFE-E6D3-4B48-B2E5-3E2E37518A33}" type="presParOf" srcId="{EED9308C-172C-4EEF-9001-A3ED31D0F35E}" destId="{503DD69C-625F-407C-B0C2-1A02401B3370}" srcOrd="1" destOrd="0" presId="urn:microsoft.com/office/officeart/2005/8/layout/hierarchy1"/>
    <dgm:cxn modelId="{0E310808-3BC4-4097-BF65-A170E54DCC1B}" type="presParOf" srcId="{EE1B58EA-91AF-4ACE-8673-0A8BBE33CAF3}" destId="{52BFDBB5-1E84-458F-AA35-02D4D0D24DFF}" srcOrd="1" destOrd="0" presId="urn:microsoft.com/office/officeart/2005/8/layout/hierarchy1"/>
    <dgm:cxn modelId="{F7161BA6-2030-4405-A0C4-4EB7FEBDBFB7}" type="presParOf" srcId="{B6A289DC-3E5C-4773-99FE-DF3A73C24815}" destId="{A9F955D4-D745-4050-9BE8-5C15B7573843}" srcOrd="8" destOrd="0" presId="urn:microsoft.com/office/officeart/2005/8/layout/hierarchy1"/>
    <dgm:cxn modelId="{CD383193-DBAB-4427-9BA3-E1FB9E8E907E}" type="presParOf" srcId="{B6A289DC-3E5C-4773-99FE-DF3A73C24815}" destId="{089B828D-F33A-4B3F-909C-E30678E57A9B}" srcOrd="9" destOrd="0" presId="urn:microsoft.com/office/officeart/2005/8/layout/hierarchy1"/>
    <dgm:cxn modelId="{91666A78-A254-43BF-9708-97230CEF7AB0}" type="presParOf" srcId="{089B828D-F33A-4B3F-909C-E30678E57A9B}" destId="{3D7ECFCC-6B64-4623-A58C-A9481112FAA0}" srcOrd="0" destOrd="0" presId="urn:microsoft.com/office/officeart/2005/8/layout/hierarchy1"/>
    <dgm:cxn modelId="{1AA51033-8302-4A0A-B31F-7EA4A9372C9C}" type="presParOf" srcId="{3D7ECFCC-6B64-4623-A58C-A9481112FAA0}" destId="{0F07B2A3-39E1-4889-BD5C-AB7F5B06A4F7}" srcOrd="0" destOrd="0" presId="urn:microsoft.com/office/officeart/2005/8/layout/hierarchy1"/>
    <dgm:cxn modelId="{A192700D-4DB2-4A2E-9DBE-2D1CCC499178}" type="presParOf" srcId="{3D7ECFCC-6B64-4623-A58C-A9481112FAA0}" destId="{BA928744-1BEE-4A6D-88B9-9EE3BD3BDABE}" srcOrd="1" destOrd="0" presId="urn:microsoft.com/office/officeart/2005/8/layout/hierarchy1"/>
    <dgm:cxn modelId="{A180B077-10D5-4C5A-8FDC-A2DA816CCBE2}"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AFC1C9-5146-46D5-81F6-46EC3F82F0E8}">
      <dsp:nvSpPr>
        <dsp:cNvPr id="0" name=""/>
        <dsp:cNvSpPr/>
      </dsp:nvSpPr>
      <dsp:spPr>
        <a:xfrm rot="5400000">
          <a:off x="982653" y="70848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09BCAB-458E-44BB-88F4-5A0768BAB1D5}">
      <dsp:nvSpPr>
        <dsp:cNvPr id="0" name=""/>
        <dsp:cNvSpPr/>
      </dsp:nvSpPr>
      <dsp:spPr>
        <a:xfrm>
          <a:off x="821081" y="3245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SYSTEM CONCEPT</a:t>
          </a:r>
          <a:endParaRPr lang="en-US" sz="1200" b="1" kern="1200" dirty="0">
            <a:latin typeface="Times New Roman" pitchFamily="18" charset="0"/>
            <a:cs typeface="Times New Roman" pitchFamily="18" charset="0"/>
          </a:endParaRPr>
        </a:p>
      </dsp:txBody>
      <dsp:txXfrm>
        <a:off x="856167" y="67543"/>
        <a:ext cx="956449" cy="648429"/>
      </dsp:txXfrm>
    </dsp:sp>
    <dsp:sp modelId="{3195EDDE-CF19-475C-A126-D3F39EF3A49A}">
      <dsp:nvSpPr>
        <dsp:cNvPr id="0" name=""/>
        <dsp:cNvSpPr/>
      </dsp:nvSpPr>
      <dsp:spPr>
        <a:xfrm>
          <a:off x="1847702" y="10099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013EFED-77B4-4240-B297-871D625FD53F}">
      <dsp:nvSpPr>
        <dsp:cNvPr id="0" name=""/>
        <dsp:cNvSpPr/>
      </dsp:nvSpPr>
      <dsp:spPr>
        <a:xfrm rot="5400000">
          <a:off x="1833831" y="151571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7ACCD5-FD82-4E3F-AE77-5F853D287FFC}">
      <dsp:nvSpPr>
        <dsp:cNvPr id="0" name=""/>
        <dsp:cNvSpPr/>
      </dsp:nvSpPr>
      <dsp:spPr>
        <a:xfrm>
          <a:off x="1672259" y="83968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smtClean="0">
              <a:latin typeface="Times New Roman" pitchFamily="18" charset="0"/>
              <a:cs typeface="Times New Roman" pitchFamily="18" charset="0"/>
            </a:rPr>
            <a:t>REQUIREMENT &amp; ARCHITECT</a:t>
          </a:r>
          <a:endParaRPr lang="en-US" sz="1200" b="1" kern="1200" dirty="0">
            <a:latin typeface="Times New Roman" pitchFamily="18" charset="0"/>
            <a:cs typeface="Times New Roman" pitchFamily="18" charset="0"/>
          </a:endParaRPr>
        </a:p>
      </dsp:txBody>
      <dsp:txXfrm>
        <a:off x="1707345" y="874770"/>
        <a:ext cx="956449" cy="648429"/>
      </dsp:txXfrm>
    </dsp:sp>
    <dsp:sp modelId="{853D4F7A-82BF-458B-9552-F64B7D1A24F1}">
      <dsp:nvSpPr>
        <dsp:cNvPr id="0" name=""/>
        <dsp:cNvSpPr/>
      </dsp:nvSpPr>
      <dsp:spPr>
        <a:xfrm>
          <a:off x="2698880" y="90821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25BB2531-761E-4468-97EC-9E2DF9F8CF55}">
      <dsp:nvSpPr>
        <dsp:cNvPr id="0" name=""/>
        <dsp:cNvSpPr/>
      </dsp:nvSpPr>
      <dsp:spPr>
        <a:xfrm rot="5400000">
          <a:off x="2685009" y="2322937"/>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5C9547-DD67-46FA-AEF9-784AD1BB4F21}">
      <dsp:nvSpPr>
        <dsp:cNvPr id="0" name=""/>
        <dsp:cNvSpPr/>
      </dsp:nvSpPr>
      <dsp:spPr>
        <a:xfrm>
          <a:off x="2523437" y="164691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DETAIL DESIGN</a:t>
          </a:r>
          <a:endParaRPr lang="en-US" sz="1200" b="1" kern="1200" dirty="0">
            <a:latin typeface="Times New Roman" pitchFamily="18" charset="0"/>
            <a:cs typeface="Times New Roman" pitchFamily="18" charset="0"/>
          </a:endParaRPr>
        </a:p>
      </dsp:txBody>
      <dsp:txXfrm>
        <a:off x="2558523" y="1681996"/>
        <a:ext cx="956449" cy="648429"/>
      </dsp:txXfrm>
    </dsp:sp>
    <dsp:sp modelId="{F2C87C97-E95C-46E1-88BF-E88CE5EC0A6C}">
      <dsp:nvSpPr>
        <dsp:cNvPr id="0" name=""/>
        <dsp:cNvSpPr/>
      </dsp:nvSpPr>
      <dsp:spPr>
        <a:xfrm>
          <a:off x="3550059" y="1715445"/>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B9B595A-04C8-4354-B3F9-2292DFC32F5A}">
      <dsp:nvSpPr>
        <dsp:cNvPr id="0" name=""/>
        <dsp:cNvSpPr/>
      </dsp:nvSpPr>
      <dsp:spPr>
        <a:xfrm rot="5400000">
          <a:off x="3536188" y="313016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B568CB-2C42-4CD9-8EF4-70251D631D17}">
      <dsp:nvSpPr>
        <dsp:cNvPr id="0" name=""/>
        <dsp:cNvSpPr/>
      </dsp:nvSpPr>
      <dsp:spPr>
        <a:xfrm>
          <a:off x="3374615" y="245413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PROGRAMMING</a:t>
          </a:r>
        </a:p>
      </dsp:txBody>
      <dsp:txXfrm>
        <a:off x="3409701" y="2489223"/>
        <a:ext cx="956449" cy="648429"/>
      </dsp:txXfrm>
    </dsp:sp>
    <dsp:sp modelId="{43D6DC16-C49B-4814-8C94-AE5A6131CAA0}">
      <dsp:nvSpPr>
        <dsp:cNvPr id="0" name=""/>
        <dsp:cNvSpPr/>
      </dsp:nvSpPr>
      <dsp:spPr>
        <a:xfrm>
          <a:off x="4401237" y="252267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DE16E49A-B91D-4A20-9AC3-79EEBBCF6455}">
      <dsp:nvSpPr>
        <dsp:cNvPr id="0" name=""/>
        <dsp:cNvSpPr/>
      </dsp:nvSpPr>
      <dsp:spPr>
        <a:xfrm rot="5400000">
          <a:off x="4387366" y="393739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50139E-3088-4CAD-9430-0CE278206583}">
      <dsp:nvSpPr>
        <dsp:cNvPr id="0" name=""/>
        <dsp:cNvSpPr/>
      </dsp:nvSpPr>
      <dsp:spPr>
        <a:xfrm>
          <a:off x="4225794" y="326136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TESTING</a:t>
          </a:r>
        </a:p>
      </dsp:txBody>
      <dsp:txXfrm>
        <a:off x="4260880" y="3296450"/>
        <a:ext cx="956449" cy="648429"/>
      </dsp:txXfrm>
    </dsp:sp>
    <dsp:sp modelId="{7F001D7A-E7E5-4136-B8AE-6B7EB499973A}">
      <dsp:nvSpPr>
        <dsp:cNvPr id="0" name=""/>
        <dsp:cNvSpPr/>
      </dsp:nvSpPr>
      <dsp:spPr>
        <a:xfrm>
          <a:off x="5252415" y="332989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B88DE002-3263-41D8-96EE-6649F50A81DD}">
      <dsp:nvSpPr>
        <dsp:cNvPr id="0" name=""/>
        <dsp:cNvSpPr/>
      </dsp:nvSpPr>
      <dsp:spPr>
        <a:xfrm>
          <a:off x="5076972" y="406859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RELEASE PRODUCT</a:t>
          </a:r>
        </a:p>
      </dsp:txBody>
      <dsp:txXfrm>
        <a:off x="5112058" y="4103676"/>
        <a:ext cx="956449" cy="648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6C591-CB17-459F-86FA-4068555EF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37</Pages>
  <Words>6940</Words>
  <Characters>39559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KIMTUONG</cp:lastModifiedBy>
  <cp:revision>56</cp:revision>
  <cp:lastPrinted>2011-11-14T15:48:00Z</cp:lastPrinted>
  <dcterms:created xsi:type="dcterms:W3CDTF">2011-11-14T15:46:00Z</dcterms:created>
  <dcterms:modified xsi:type="dcterms:W3CDTF">2012-05-22T03:25:00Z</dcterms:modified>
</cp:coreProperties>
</file>