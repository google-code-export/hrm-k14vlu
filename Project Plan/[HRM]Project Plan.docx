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EF6DA6">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0C0C79" w:rsidRDefault="000C0C79">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F6DA6">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F6DA6">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EF6DA6">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EF6DA6">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EF6DA6">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EF6DA6">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F6DA6">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F6DA6">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F6DA6">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F6DA6">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F6DA6">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F6DA6">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F6DA6">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F6DA6">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F6DA6">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F6DA6">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F6DA6">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F6DA6">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9pt;height:293.1pt" o:ole="">
            <v:imagedata r:id="rId15" o:title=""/>
          </v:shape>
          <o:OLEObject Type="Embed" ProgID="Visio.Drawing.11" ShapeID="_x0000_i1025" DrawAspect="Content" ObjectID="_1395682683"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w:t>
            </w:r>
            <w:proofErr w:type="spellStart"/>
            <w:r>
              <w:rPr>
                <w:rFonts w:ascii="Times New Roman" w:hAnsi="Times New Roman" w:cs="Times New Roman"/>
                <w:sz w:val="24"/>
              </w:rPr>
              <w:t>formanagingresource</w:t>
            </w:r>
            <w:proofErr w:type="spellEnd"/>
            <w:r>
              <w:rPr>
                <w:rFonts w:ascii="Times New Roman" w:hAnsi="Times New Roman" w:cs="Times New Roman"/>
                <w:sz w:val="24"/>
              </w:rPr>
              <w:t xml:space="preserv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D4272F" w:rsidRDefault="00D4272F" w:rsidP="00D4272F">
      <w:pPr>
        <w:ind w:left="-1080"/>
      </w:pPr>
    </w:p>
    <w:p w:rsidR="00CD047F" w:rsidRDefault="00CD047F" w:rsidP="00CD047F">
      <w:pPr>
        <w:ind w:left="-1260"/>
      </w:pPr>
    </w:p>
    <w:p w:rsidR="006411BA" w:rsidRDefault="002251C4" w:rsidP="00CD047F">
      <w:pPr>
        <w:ind w:left="-1260"/>
      </w:pPr>
      <w:r>
        <w:object w:dxaOrig="21154" w:dyaOrig="16104">
          <v:shape id="_x0000_i1026" type="#_x0000_t75" style="width:576.45pt;height:624pt" o:ole="">
            <v:imagedata r:id="rId17" o:title=""/>
          </v:shape>
          <o:OLEObject Type="Embed" ProgID="Visio.Drawing.11" ShapeID="_x0000_i1026" DrawAspect="Content" ObjectID="_1395682684"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Tester will write test cases when completed requirement and architecture. </w:t>
            </w:r>
            <w:r w:rsidR="0022185A">
              <w:rPr>
                <w:rFonts w:ascii="Times New Roman" w:hAnsi="Times New Roman" w:cs="Times New Roman"/>
                <w:noProof/>
                <w:sz w:val="24"/>
                <w:szCs w:val="24"/>
              </w:rPr>
              <w:t xml:space="preserve">After the system is build. The testers will execute test cases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F3232C" w:rsidRPr="00487E2A"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From Concepts of Operation document, project team has to analyze those requirements and create Software Requirement </w:t>
            </w:r>
            <w:r>
              <w:rPr>
                <w:rFonts w:ascii="Times New Roman" w:hAnsi="Times New Roman" w:cs="Times New Roman"/>
                <w:color w:val="000000"/>
                <w:sz w:val="24"/>
                <w:szCs w:val="24"/>
              </w:rPr>
              <w:lastRenderedPageBreak/>
              <w:t>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create </w:t>
            </w:r>
            <w:r>
              <w:rPr>
                <w:rFonts w:ascii="Times New Roman" w:hAnsi="Times New Roman" w:cs="Times New Roman"/>
                <w:color w:val="000000"/>
                <w:sz w:val="24"/>
                <w:szCs w:val="24"/>
              </w:rPr>
              <w:t>SRS</w:t>
            </w:r>
            <w:r>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032196">
        <w:tc>
          <w:tcPr>
            <w:tcW w:w="1610" w:type="dxa"/>
            <w:tcBorders>
              <w:bottom w:val="single" w:sz="4" w:space="0" w:color="auto"/>
            </w:tcBorders>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tcBorders>
              <w:bottom w:val="single" w:sz="4" w:space="0" w:color="auto"/>
            </w:tcBorders>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032196">
        <w:tc>
          <w:tcPr>
            <w:tcW w:w="1610" w:type="dxa"/>
            <w:tcBorders>
              <w:top w:val="single" w:sz="4" w:space="0" w:color="auto"/>
              <w:left w:val="single" w:sz="4" w:space="0" w:color="auto"/>
              <w:bottom w:val="nil"/>
              <w:right w:val="single" w:sz="4" w:space="0" w:color="auto"/>
            </w:tcBorders>
            <w:shd w:val="clear" w:color="auto" w:fill="DBE5F1" w:themeFill="accent1" w:themeFillTint="33"/>
          </w:tcPr>
          <w:p w:rsidR="003172F8" w:rsidRPr="003172F8" w:rsidRDefault="00032196" w:rsidP="003172F8">
            <w:pPr>
              <w:contextualSpacing/>
              <w:rPr>
                <w:rFonts w:ascii="Times New Roman" w:hAnsi="Times New Roman" w:cs="Times New Roman"/>
                <w:sz w:val="24"/>
                <w:szCs w:val="24"/>
              </w:rPr>
            </w:pPr>
            <w:r>
              <w:rPr>
                <w:rFonts w:ascii="Times New Roman" w:hAnsi="Times New Roman" w:cs="Times New Roman"/>
                <w:sz w:val="24"/>
                <w:szCs w:val="24"/>
              </w:rPr>
              <w:t>Discover Architecture Driver</w:t>
            </w:r>
          </w:p>
          <w:p w:rsidR="003172F8" w:rsidRPr="00686256" w:rsidRDefault="003172F8" w:rsidP="00FD241E">
            <w:pPr>
              <w:spacing w:after="0"/>
              <w:rPr>
                <w:rFonts w:ascii="Times New Roman" w:hAnsi="Times New Roman" w:cs="Times New Roman"/>
                <w:noProof/>
                <w:sz w:val="24"/>
                <w:szCs w:val="24"/>
              </w:rPr>
            </w:pPr>
          </w:p>
        </w:tc>
        <w:tc>
          <w:tcPr>
            <w:tcW w:w="7785" w:type="dxa"/>
            <w:tcBorders>
              <w:top w:val="single" w:sz="4" w:space="0" w:color="auto"/>
              <w:left w:val="single" w:sz="4" w:space="0" w:color="auto"/>
              <w:bottom w:val="nil"/>
              <w:right w:val="single" w:sz="4" w:space="0" w:color="auto"/>
            </w:tcBorders>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032196">
        <w:tc>
          <w:tcPr>
            <w:tcW w:w="1610" w:type="dxa"/>
            <w:tcBorders>
              <w:top w:val="nil"/>
              <w:left w:val="single" w:sz="4" w:space="0" w:color="auto"/>
              <w:bottom w:val="single" w:sz="4" w:space="0" w:color="auto"/>
              <w:right w:val="single" w:sz="4" w:space="0" w:color="auto"/>
            </w:tcBorders>
            <w:shd w:val="clear" w:color="auto" w:fill="DBE5F1" w:themeFill="accent1" w:themeFillTint="33"/>
          </w:tcPr>
          <w:p w:rsidR="003172F8" w:rsidRPr="00686256" w:rsidRDefault="003172F8" w:rsidP="00032196">
            <w:pPr>
              <w:contextualSpacing/>
              <w:rPr>
                <w:rFonts w:ascii="Times New Roman" w:hAnsi="Times New Roman" w:cs="Times New Roman"/>
                <w:noProof/>
                <w:sz w:val="24"/>
                <w:szCs w:val="24"/>
              </w:rPr>
            </w:pPr>
          </w:p>
        </w:tc>
        <w:tc>
          <w:tcPr>
            <w:tcW w:w="7785" w:type="dxa"/>
            <w:tcBorders>
              <w:top w:val="nil"/>
              <w:left w:val="single" w:sz="4" w:space="0" w:color="auto"/>
              <w:bottom w:val="single" w:sz="4" w:space="0" w:color="auto"/>
              <w:right w:val="single" w:sz="4" w:space="0" w:color="auto"/>
            </w:tcBorders>
          </w:tcPr>
          <w:p w:rsidR="003172F8" w:rsidRP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Default="003172F8"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p w:rsidR="00032196" w:rsidRPr="00032196" w:rsidRDefault="00032196" w:rsidP="00032196">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tc>
      </w:tr>
      <w:tr w:rsidR="003172F8" w:rsidRPr="00686256" w:rsidTr="00032196">
        <w:tc>
          <w:tcPr>
            <w:tcW w:w="161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3172F8" w:rsidRPr="00686256" w:rsidRDefault="00032196" w:rsidP="00032196">
            <w:pPr>
              <w:contextualSpacing/>
              <w:rPr>
                <w:rFonts w:ascii="Times New Roman" w:hAnsi="Times New Roman" w:cs="Times New Roman"/>
                <w:noProof/>
                <w:sz w:val="24"/>
                <w:szCs w:val="24"/>
              </w:rPr>
            </w:pPr>
            <w:r>
              <w:rPr>
                <w:rFonts w:ascii="Times New Roman" w:hAnsi="Times New Roman" w:cs="Times New Roman"/>
                <w:noProof/>
                <w:sz w:val="24"/>
                <w:szCs w:val="24"/>
              </w:rPr>
              <w:t>Establish Project Scope</w:t>
            </w:r>
            <w:bookmarkStart w:id="17" w:name="_GoBack"/>
            <w:bookmarkEnd w:id="17"/>
          </w:p>
        </w:tc>
        <w:tc>
          <w:tcPr>
            <w:tcW w:w="7785" w:type="dxa"/>
            <w:tcBorders>
              <w:top w:val="single" w:sz="4" w:space="0" w:color="auto"/>
              <w:left w:val="single" w:sz="4" w:space="0" w:color="auto"/>
            </w:tcBorders>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p w:rsidR="00032196" w:rsidRPr="00257E93" w:rsidRDefault="00032196"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5E3D46" w:rsidP="00D47E3A">
      <w:pPr>
        <w:rPr>
          <w:lang w:eastAsia="ar-SA"/>
        </w:rPr>
      </w:pPr>
      <w:r>
        <w:object w:dxaOrig="9649" w:dyaOrig="13182">
          <v:shape id="_x0000_i1027" type="#_x0000_t75" style="width:450.45pt;height:616.15pt" o:ole="">
            <v:imagedata r:id="rId19" o:title=""/>
          </v:shape>
          <o:OLEObject Type="Embed" ProgID="Visio.Drawing.11" ShapeID="_x0000_i1027" DrawAspect="Content" ObjectID="_1395682685" r:id="rId20"/>
        </w:object>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w:t>
            </w:r>
            <w:r>
              <w:rPr>
                <w:rFonts w:ascii="Times New Roman" w:eastAsia="AGaramondPro-Regular" w:hAnsi="Times New Roman" w:cs="Times New Roman"/>
                <w:sz w:val="24"/>
                <w:szCs w:val="24"/>
              </w:rPr>
              <w:lastRenderedPageBreak/>
              <w:t>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Experimentation: Each responsible engineer will conduct the experiments specified in his or her experimentation plans. He or she will collect all </w:t>
            </w:r>
            <w:r>
              <w:rPr>
                <w:rFonts w:ascii="Times New Roman" w:hAnsi="Times New Roman" w:cs="Times New Roman"/>
                <w:sz w:val="24"/>
                <w:szCs w:val="24"/>
              </w:rPr>
              <w:lastRenderedPageBreak/>
              <w:t>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Default="00D47E3A"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8" type="#_x0000_t75" style="width:215.1pt;height:315.7pt" o:ole="">
            <v:imagedata r:id="rId21" o:title=""/>
          </v:shape>
          <o:OLEObject Type="Embed" ProgID="Visio.Drawing.11" ShapeID="_x0000_i1028" DrawAspect="Content" ObjectID="_1395682686" r:id="rId22"/>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0" w:name="_Hlk316970744"/>
            <w:r>
              <w:rPr>
                <w:rFonts w:ascii="Times New Roman" w:hAnsi="Times New Roman" w:cs="Times New Roman"/>
                <w:sz w:val="24"/>
                <w:szCs w:val="24"/>
              </w:rPr>
              <w:t xml:space="preserve"> The complexity function specification </w:t>
            </w:r>
            <w:bookmarkEnd w:id="20"/>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EF6DA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0C0C79" w:rsidRDefault="000C0C79"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EF6DA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lastRenderedPageBreak/>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lastRenderedPageBreak/>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9" type="#_x0000_t75" style="width:482.75pt;height:397.4pt" o:ole="">
            <v:imagedata r:id="rId23" o:title=""/>
          </v:shape>
          <o:OLEObject Type="Embed" ProgID="Visio.Drawing.11" ShapeID="_x0000_i1029" DrawAspect="Content" ObjectID="_1395682687"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EF6DA6"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0C0C79" w:rsidRDefault="000C0C79"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0C0C79" w:rsidRDefault="000C0C79"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DA6" w:rsidRDefault="00EF6DA6" w:rsidP="001E6E1C">
      <w:pPr>
        <w:spacing w:after="0" w:line="240" w:lineRule="auto"/>
      </w:pPr>
      <w:r>
        <w:separator/>
      </w:r>
    </w:p>
  </w:endnote>
  <w:endnote w:type="continuationSeparator" w:id="0">
    <w:p w:rsidR="00EF6DA6" w:rsidRDefault="00EF6DA6"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0C0C79" w:rsidRPr="005D5DFA">
      <w:trPr>
        <w:cantSplit/>
        <w:trHeight w:val="354"/>
      </w:trPr>
      <w:tc>
        <w:tcPr>
          <w:tcW w:w="3888" w:type="dxa"/>
          <w:tcBorders>
            <w:top w:val="single" w:sz="4" w:space="0" w:color="000000"/>
          </w:tcBorders>
        </w:tcPr>
        <w:p w:rsidR="000C0C79" w:rsidRDefault="000C0C79">
          <w:pPr>
            <w:pStyle w:val="Footer"/>
            <w:snapToGrid w:val="0"/>
          </w:pPr>
          <w:r>
            <w:t>Project Confidential</w:t>
          </w:r>
        </w:p>
      </w:tc>
      <w:tc>
        <w:tcPr>
          <w:tcW w:w="3600" w:type="dxa"/>
          <w:tcBorders>
            <w:top w:val="single" w:sz="4" w:space="0" w:color="000000"/>
          </w:tcBorders>
        </w:tcPr>
        <w:p w:rsidR="000C0C79" w:rsidRDefault="000C0C79">
          <w:pPr>
            <w:pStyle w:val="Footer"/>
            <w:snapToGrid w:val="0"/>
          </w:pPr>
          <w:r>
            <w:rPr>
              <w:rFonts w:ascii="Symbol" w:hAnsi="Symbol" w:cs="Symbol"/>
            </w:rPr>
            <w:t></w:t>
          </w:r>
          <w:r>
            <w:t>ABC</w:t>
          </w:r>
        </w:p>
      </w:tc>
      <w:tc>
        <w:tcPr>
          <w:tcW w:w="1692" w:type="dxa"/>
          <w:tcBorders>
            <w:top w:val="single" w:sz="4" w:space="0" w:color="000000"/>
          </w:tcBorders>
        </w:tcPr>
        <w:p w:rsidR="000C0C79" w:rsidRDefault="000C0C79">
          <w:pPr>
            <w:pStyle w:val="Footer"/>
            <w:snapToGrid w:val="0"/>
            <w:jc w:val="right"/>
          </w:pPr>
          <w:r>
            <w:t xml:space="preserve">Page </w:t>
          </w:r>
          <w:r>
            <w:fldChar w:fldCharType="begin"/>
          </w:r>
          <w:r>
            <w:instrText xml:space="preserve"> PAGE </w:instrText>
          </w:r>
          <w:r>
            <w:fldChar w:fldCharType="separate"/>
          </w:r>
          <w:r w:rsidR="00032196">
            <w:rPr>
              <w:noProof/>
            </w:rPr>
            <w:t>4</w:t>
          </w:r>
          <w:r>
            <w:rPr>
              <w:noProof/>
            </w:rPr>
            <w:fldChar w:fldCharType="end"/>
          </w:r>
          <w:r>
            <w:t xml:space="preserve"> of </w:t>
          </w:r>
          <w:r w:rsidR="00EF6DA6">
            <w:fldChar w:fldCharType="begin"/>
          </w:r>
          <w:r w:rsidR="00EF6DA6">
            <w:instrText xml:space="preserve"> NUMPAGES \*Arabic </w:instrText>
          </w:r>
          <w:r w:rsidR="00EF6DA6">
            <w:fldChar w:fldCharType="separate"/>
          </w:r>
          <w:r w:rsidR="00032196">
            <w:rPr>
              <w:noProof/>
            </w:rPr>
            <w:t>37</w:t>
          </w:r>
          <w:r w:rsidR="00EF6DA6">
            <w:rPr>
              <w:noProof/>
            </w:rPr>
            <w:fldChar w:fldCharType="end"/>
          </w:r>
        </w:p>
      </w:tc>
    </w:tr>
  </w:tbl>
  <w:p w:rsidR="000C0C79" w:rsidRDefault="000C0C79">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0C0C79" w:rsidRPr="005D5DFA">
      <w:tc>
        <w:tcPr>
          <w:tcW w:w="500" w:type="pct"/>
          <w:tcBorders>
            <w:top w:val="single" w:sz="4" w:space="0" w:color="943634"/>
          </w:tcBorders>
          <w:shd w:val="clear" w:color="auto" w:fill="002060"/>
        </w:tcPr>
        <w:p w:rsidR="000C0C79" w:rsidRDefault="000C0C79">
          <w:pPr>
            <w:pStyle w:val="Footer"/>
            <w:jc w:val="right"/>
            <w:rPr>
              <w:b/>
              <w:bCs/>
              <w:color w:val="FFFFFF"/>
            </w:rPr>
          </w:pPr>
          <w:r>
            <w:fldChar w:fldCharType="begin"/>
          </w:r>
          <w:r>
            <w:instrText xml:space="preserve"> PAGE   \* MERGEFORMAT </w:instrText>
          </w:r>
          <w:r>
            <w:fldChar w:fldCharType="separate"/>
          </w:r>
          <w:r w:rsidR="00032196" w:rsidRPr="00032196">
            <w:rPr>
              <w:noProof/>
              <w:color w:val="FFFFFF"/>
            </w:rPr>
            <w:t>13</w:t>
          </w:r>
          <w:r>
            <w:rPr>
              <w:noProof/>
              <w:color w:val="FFFFFF"/>
            </w:rPr>
            <w:fldChar w:fldCharType="end"/>
          </w:r>
        </w:p>
      </w:tc>
      <w:tc>
        <w:tcPr>
          <w:tcW w:w="4500" w:type="pct"/>
          <w:tcBorders>
            <w:top w:val="single" w:sz="4" w:space="0" w:color="auto"/>
          </w:tcBorders>
        </w:tcPr>
        <w:p w:rsidR="000C0C79" w:rsidRDefault="00EF6DA6">
          <w:pPr>
            <w:pStyle w:val="Footer"/>
          </w:pPr>
          <w:r>
            <w:fldChar w:fldCharType="begin"/>
          </w:r>
          <w:r>
            <w:instrText xml:space="preserve"> STYLEREF  "1"  </w:instrText>
          </w:r>
          <w:r>
            <w:fldChar w:fldCharType="separate"/>
          </w:r>
          <w:r w:rsidR="00032196">
            <w:rPr>
              <w:noProof/>
            </w:rPr>
            <w:t>Project Overview</w:t>
          </w:r>
          <w:r>
            <w:rPr>
              <w:noProof/>
            </w:rPr>
            <w:fldChar w:fldCharType="end"/>
          </w:r>
          <w:r w:rsidR="000C0C79">
            <w:t xml:space="preserve"> | [Type the company name]</w:t>
          </w:r>
        </w:p>
      </w:tc>
    </w:tr>
  </w:tbl>
  <w:p w:rsidR="000C0C79" w:rsidRDefault="000C0C7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C0C79" w:rsidRPr="005D5DFA">
      <w:trPr>
        <w:cantSplit/>
        <w:trHeight w:val="354"/>
      </w:trPr>
      <w:tc>
        <w:tcPr>
          <w:tcW w:w="3888" w:type="dxa"/>
          <w:tcBorders>
            <w:top w:val="single" w:sz="4" w:space="0" w:color="000000"/>
          </w:tcBorders>
        </w:tcPr>
        <w:p w:rsidR="000C0C79" w:rsidRPr="005D5DFA" w:rsidRDefault="000C0C79">
          <w:pPr>
            <w:snapToGrid w:val="0"/>
          </w:pPr>
          <w:r w:rsidRPr="005D5DFA">
            <w:t>Project Confidential</w:t>
          </w:r>
        </w:p>
      </w:tc>
      <w:tc>
        <w:tcPr>
          <w:tcW w:w="3600" w:type="dxa"/>
          <w:tcBorders>
            <w:top w:val="single" w:sz="4" w:space="0" w:color="000000"/>
          </w:tcBorders>
        </w:tcPr>
        <w:p w:rsidR="000C0C79" w:rsidRPr="005D5DFA" w:rsidRDefault="000C0C79">
          <w:pPr>
            <w:snapToGrid w:val="0"/>
          </w:pPr>
          <w:r w:rsidRPr="005D5DFA">
            <w:rPr>
              <w:rFonts w:ascii="Symbol" w:hAnsi="Symbol" w:cs="Symbol"/>
            </w:rPr>
            <w:t></w:t>
          </w:r>
          <w:r w:rsidRPr="005D5DFA">
            <w:t>ABC</w:t>
          </w:r>
        </w:p>
      </w:tc>
      <w:tc>
        <w:tcPr>
          <w:tcW w:w="1800" w:type="dxa"/>
          <w:tcBorders>
            <w:top w:val="single" w:sz="4" w:space="0" w:color="000000"/>
          </w:tcBorders>
        </w:tcPr>
        <w:p w:rsidR="000C0C79" w:rsidRPr="005D5DFA" w:rsidRDefault="000C0C79">
          <w:pPr>
            <w:snapToGrid w:val="0"/>
          </w:pPr>
          <w:r w:rsidRPr="005D5DFA">
            <w:t xml:space="preserve">Page </w:t>
          </w:r>
          <w:r>
            <w:fldChar w:fldCharType="begin"/>
          </w:r>
          <w:r>
            <w:instrText xml:space="preserve"> PAGE </w:instrText>
          </w:r>
          <w:r>
            <w:fldChar w:fldCharType="separate"/>
          </w:r>
          <w:r w:rsidR="00032196">
            <w:rPr>
              <w:noProof/>
            </w:rPr>
            <w:t>41</w:t>
          </w:r>
          <w:r>
            <w:rPr>
              <w:noProof/>
            </w:rPr>
            <w:fldChar w:fldCharType="end"/>
          </w:r>
          <w:r w:rsidRPr="005D5DFA">
            <w:t xml:space="preserve"> of </w:t>
          </w:r>
          <w:r w:rsidR="00EF6DA6">
            <w:fldChar w:fldCharType="begin"/>
          </w:r>
          <w:r w:rsidR="00EF6DA6">
            <w:instrText xml:space="preserve"> NUMPAGES \*Arabic </w:instrText>
          </w:r>
          <w:r w:rsidR="00EF6DA6">
            <w:fldChar w:fldCharType="separate"/>
          </w:r>
          <w:r w:rsidR="00032196">
            <w:rPr>
              <w:noProof/>
            </w:rPr>
            <w:t>44</w:t>
          </w:r>
          <w:r w:rsidR="00EF6DA6">
            <w:rPr>
              <w:noProof/>
            </w:rPr>
            <w:fldChar w:fldCharType="end"/>
          </w:r>
        </w:p>
      </w:tc>
    </w:tr>
  </w:tbl>
  <w:p w:rsidR="000C0C79" w:rsidRDefault="000C0C79">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C0C79" w:rsidRPr="005D5DFA">
      <w:trPr>
        <w:cantSplit/>
        <w:trHeight w:val="354"/>
      </w:trPr>
      <w:tc>
        <w:tcPr>
          <w:tcW w:w="3888" w:type="dxa"/>
          <w:tcBorders>
            <w:top w:val="single" w:sz="4" w:space="0" w:color="000000"/>
          </w:tcBorders>
        </w:tcPr>
        <w:p w:rsidR="000C0C79" w:rsidRPr="005D5DFA" w:rsidRDefault="000C0C79">
          <w:pPr>
            <w:snapToGrid w:val="0"/>
          </w:pPr>
          <w:r w:rsidRPr="005D5DFA">
            <w:t>Project Confidential</w:t>
          </w:r>
        </w:p>
      </w:tc>
      <w:tc>
        <w:tcPr>
          <w:tcW w:w="3600" w:type="dxa"/>
          <w:tcBorders>
            <w:top w:val="single" w:sz="4" w:space="0" w:color="000000"/>
          </w:tcBorders>
        </w:tcPr>
        <w:p w:rsidR="000C0C79" w:rsidRPr="005D5DFA" w:rsidRDefault="000C0C79">
          <w:pPr>
            <w:snapToGrid w:val="0"/>
          </w:pPr>
        </w:p>
      </w:tc>
      <w:tc>
        <w:tcPr>
          <w:tcW w:w="1800" w:type="dxa"/>
          <w:tcBorders>
            <w:top w:val="single" w:sz="4" w:space="0" w:color="000000"/>
          </w:tcBorders>
        </w:tcPr>
        <w:p w:rsidR="000C0C79" w:rsidRPr="005D5DFA" w:rsidRDefault="000C0C79">
          <w:pPr>
            <w:snapToGrid w:val="0"/>
          </w:pPr>
          <w:r w:rsidRPr="005D5DFA">
            <w:t xml:space="preserve">Page </w:t>
          </w:r>
          <w:r>
            <w:fldChar w:fldCharType="begin"/>
          </w:r>
          <w:r>
            <w:instrText xml:space="preserve"> PAGE </w:instrText>
          </w:r>
          <w:r>
            <w:fldChar w:fldCharType="separate"/>
          </w:r>
          <w:r w:rsidR="00032196">
            <w:rPr>
              <w:noProof/>
            </w:rPr>
            <w:t>42</w:t>
          </w:r>
          <w:r>
            <w:rPr>
              <w:noProof/>
            </w:rPr>
            <w:fldChar w:fldCharType="end"/>
          </w:r>
          <w:r w:rsidRPr="005D5DFA">
            <w:t xml:space="preserve"> of </w:t>
          </w:r>
          <w:r w:rsidR="00EF6DA6">
            <w:fldChar w:fldCharType="begin"/>
          </w:r>
          <w:r w:rsidR="00EF6DA6">
            <w:instrText xml:space="preserve"> NUMPAGES \*Arabic </w:instrText>
          </w:r>
          <w:r w:rsidR="00EF6DA6">
            <w:fldChar w:fldCharType="separate"/>
          </w:r>
          <w:r w:rsidR="00032196">
            <w:rPr>
              <w:noProof/>
            </w:rPr>
            <w:t>44</w:t>
          </w:r>
          <w:r w:rsidR="00EF6DA6">
            <w:rPr>
              <w:noProof/>
            </w:rPr>
            <w:fldChar w:fldCharType="end"/>
          </w:r>
        </w:p>
      </w:tc>
    </w:tr>
  </w:tbl>
  <w:p w:rsidR="000C0C79" w:rsidRDefault="000C0C79">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DA6" w:rsidRDefault="00EF6DA6" w:rsidP="001E6E1C">
      <w:pPr>
        <w:spacing w:after="0" w:line="240" w:lineRule="auto"/>
      </w:pPr>
      <w:r>
        <w:separator/>
      </w:r>
    </w:p>
  </w:footnote>
  <w:footnote w:type="continuationSeparator" w:id="0">
    <w:p w:rsidR="00EF6DA6" w:rsidRDefault="00EF6DA6"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C0C79" w:rsidRPr="005D5DFA">
      <w:tc>
        <w:tcPr>
          <w:tcW w:w="1500" w:type="pct"/>
          <w:tcBorders>
            <w:bottom w:val="single" w:sz="4" w:space="0" w:color="943634"/>
          </w:tcBorders>
          <w:shd w:val="clear" w:color="auto" w:fill="002060"/>
          <w:vAlign w:val="bottom"/>
        </w:tcPr>
        <w:p w:rsidR="000C0C79" w:rsidRDefault="000C0C79">
          <w:pPr>
            <w:pStyle w:val="Header"/>
            <w:jc w:val="right"/>
            <w:rPr>
              <w:color w:val="FFFFFF"/>
            </w:rPr>
          </w:pPr>
          <w:r>
            <w:rPr>
              <w:color w:val="FFFFFF"/>
            </w:rPr>
            <w:t>October 10, 2011</w:t>
          </w:r>
        </w:p>
      </w:tc>
      <w:tc>
        <w:tcPr>
          <w:tcW w:w="4000" w:type="pct"/>
          <w:tcBorders>
            <w:bottom w:val="single" w:sz="4" w:space="0" w:color="auto"/>
          </w:tcBorders>
          <w:vAlign w:val="bottom"/>
        </w:tcPr>
        <w:p w:rsidR="000C0C79" w:rsidRDefault="000C0C79"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C0C79" w:rsidRDefault="000C0C79">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C0C79" w:rsidRPr="005D5DFA">
      <w:tc>
        <w:tcPr>
          <w:tcW w:w="1500" w:type="pct"/>
          <w:tcBorders>
            <w:bottom w:val="single" w:sz="4" w:space="0" w:color="943634"/>
          </w:tcBorders>
          <w:shd w:val="clear" w:color="auto" w:fill="002060"/>
          <w:vAlign w:val="bottom"/>
        </w:tcPr>
        <w:p w:rsidR="000C0C79" w:rsidRDefault="000C0C79">
          <w:pPr>
            <w:pStyle w:val="Header"/>
            <w:jc w:val="right"/>
            <w:rPr>
              <w:color w:val="FFFFFF"/>
            </w:rPr>
          </w:pPr>
          <w:r>
            <w:rPr>
              <w:color w:val="FFFFFF"/>
            </w:rPr>
            <w:t>October 10, 2011</w:t>
          </w:r>
        </w:p>
      </w:tc>
      <w:tc>
        <w:tcPr>
          <w:tcW w:w="4000" w:type="pct"/>
          <w:tcBorders>
            <w:bottom w:val="single" w:sz="4" w:space="0" w:color="auto"/>
          </w:tcBorders>
          <w:vAlign w:val="bottom"/>
        </w:tcPr>
        <w:p w:rsidR="000C0C79" w:rsidRDefault="000C0C79"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C0C79" w:rsidRDefault="000C0C79"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83D92"/>
    <w:rsid w:val="000855B1"/>
    <w:rsid w:val="00086CFE"/>
    <w:rsid w:val="00095ADD"/>
    <w:rsid w:val="00097E4A"/>
    <w:rsid w:val="000A5172"/>
    <w:rsid w:val="000B3D2D"/>
    <w:rsid w:val="000B666C"/>
    <w:rsid w:val="000C0C79"/>
    <w:rsid w:val="00101DAB"/>
    <w:rsid w:val="00107844"/>
    <w:rsid w:val="00133382"/>
    <w:rsid w:val="00135D44"/>
    <w:rsid w:val="00143E05"/>
    <w:rsid w:val="001545A3"/>
    <w:rsid w:val="00160DC0"/>
    <w:rsid w:val="0017232B"/>
    <w:rsid w:val="0018513A"/>
    <w:rsid w:val="001B5BD2"/>
    <w:rsid w:val="001C02F3"/>
    <w:rsid w:val="001C0376"/>
    <w:rsid w:val="001D1263"/>
    <w:rsid w:val="001E6E1C"/>
    <w:rsid w:val="002048A0"/>
    <w:rsid w:val="0022185A"/>
    <w:rsid w:val="002251C4"/>
    <w:rsid w:val="0022606B"/>
    <w:rsid w:val="00230266"/>
    <w:rsid w:val="00257E93"/>
    <w:rsid w:val="002624F0"/>
    <w:rsid w:val="00263AD9"/>
    <w:rsid w:val="00272F6A"/>
    <w:rsid w:val="002745AD"/>
    <w:rsid w:val="00277DB9"/>
    <w:rsid w:val="0028382C"/>
    <w:rsid w:val="00287FAA"/>
    <w:rsid w:val="002933A1"/>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240A6"/>
    <w:rsid w:val="00770D62"/>
    <w:rsid w:val="0079541F"/>
    <w:rsid w:val="007B4BE2"/>
    <w:rsid w:val="007B4D50"/>
    <w:rsid w:val="007B71EB"/>
    <w:rsid w:val="007C1ED7"/>
    <w:rsid w:val="007C41B5"/>
    <w:rsid w:val="007E2C75"/>
    <w:rsid w:val="007F0C36"/>
    <w:rsid w:val="007F2480"/>
    <w:rsid w:val="0080322B"/>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C3B0A"/>
    <w:rsid w:val="00BD0B66"/>
    <w:rsid w:val="00BD1971"/>
    <w:rsid w:val="00BF4A70"/>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5.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14C4F072-3118-4155-A29D-FA2666E5A1A0}" type="presOf" srcId="{DE8BEA53-1E00-4C22-A577-85A5A607059E}" destId="{552815C2-0230-4F22-985A-36ED21303EC8}"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3C00C33E-B106-4DD5-9963-05E45F0FB149}" type="presOf" srcId="{91F42E7A-0139-44EB-BE1C-70EE59B5B012}" destId="{E2D61F4D-0021-4049-A4D5-6E2737ACBFFB}" srcOrd="0" destOrd="0" presId="urn:microsoft.com/office/officeart/2005/8/layout/cycle5"/>
    <dgm:cxn modelId="{9AE302FC-923E-4C16-946B-944E4BD535A7}" type="presOf" srcId="{33D1DE7A-620C-49AC-8E7F-76295CFD6659}" destId="{0D243626-6DA3-4EC6-BE10-8A550FED721C}" srcOrd="0" destOrd="0" presId="urn:microsoft.com/office/officeart/2005/8/layout/cycle5"/>
    <dgm:cxn modelId="{2FE4EE7C-9DBA-44FE-BF1D-BBF08DB1F839}" type="presOf" srcId="{0A784EB0-1725-4D3A-B812-C63451D4A881}" destId="{58F9BE59-BCE0-4247-851C-974CC79A36B5}" srcOrd="0" destOrd="0" presId="urn:microsoft.com/office/officeart/2005/8/layout/cycle5"/>
    <dgm:cxn modelId="{CB2C43DA-D971-47C5-A079-5CD2EBEF8CDD}" type="presOf" srcId="{2049DEDC-1559-412B-99C4-F8044D94BE38}" destId="{A92609AE-4A79-4C0F-9CE6-1EF5BBDD3FE5}" srcOrd="0" destOrd="0" presId="urn:microsoft.com/office/officeart/2005/8/layout/cycle5"/>
    <dgm:cxn modelId="{11F93DDE-4891-4376-9D05-5CDD4C3D5552}" type="presOf" srcId="{154ACE1B-7028-48AB-99DA-805CECCA7D0A}" destId="{51A39BE8-321D-42D5-B820-F1058C7AC26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9DB56A7A-D89B-4386-AF47-4B9547BED22C}" type="presOf" srcId="{93C774CF-2BD0-434C-8C17-FF746A91E21A}" destId="{991B034E-24C9-4E28-9659-D0DAB99C2FFF}"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BF07EAC4-0EAA-4D68-A9D6-E55C30E34244}" type="presOf" srcId="{4C0B1340-97BB-4E28-B056-CDACCCCC134B}" destId="{F9313FB3-5D97-4CF0-9B70-4D9F594AFFB6}" srcOrd="0" destOrd="0" presId="urn:microsoft.com/office/officeart/2005/8/layout/cycle5"/>
    <dgm:cxn modelId="{46C27C18-0D30-4C32-8962-982D320FC1E6}" type="presOf" srcId="{3AC76108-53E4-4346-A21A-838A05572038}" destId="{8ECCF8D0-71F3-44E6-9822-D09A836E552C}" srcOrd="0" destOrd="0" presId="urn:microsoft.com/office/officeart/2005/8/layout/cycle5"/>
    <dgm:cxn modelId="{DA778211-A913-49F6-9845-609697C631FB}" type="presOf" srcId="{1013EFBD-1003-4C1E-9914-F422D9402929}" destId="{0E2ED0DE-9156-44AD-9CDC-6A9B1976FF3A}"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8D31811A-6101-46E4-9805-4ECE77F3A63F}" type="presOf" srcId="{1A696A8C-3C25-4F0E-B579-4E971F310CB7}" destId="{39704D5B-14EE-4F0C-9CF4-E21C05999F09}" srcOrd="0" destOrd="0" presId="urn:microsoft.com/office/officeart/2005/8/layout/cycle5"/>
    <dgm:cxn modelId="{A8AB5B25-09C4-434A-8D24-918E9C193431}" type="presParOf" srcId="{0D243626-6DA3-4EC6-BE10-8A550FED721C}" destId="{E2D61F4D-0021-4049-A4D5-6E2737ACBFFB}" srcOrd="0" destOrd="0" presId="urn:microsoft.com/office/officeart/2005/8/layout/cycle5"/>
    <dgm:cxn modelId="{19BA072B-AB98-4A72-A3E9-D6F7632D79FD}" type="presParOf" srcId="{0D243626-6DA3-4EC6-BE10-8A550FED721C}" destId="{5AB3758C-2B99-4E39-BD9E-9526E907539C}" srcOrd="1" destOrd="0" presId="urn:microsoft.com/office/officeart/2005/8/layout/cycle5"/>
    <dgm:cxn modelId="{7F5F6F24-C64A-4B63-AD02-5CB54938EF17}" type="presParOf" srcId="{0D243626-6DA3-4EC6-BE10-8A550FED721C}" destId="{991B034E-24C9-4E28-9659-D0DAB99C2FFF}" srcOrd="2" destOrd="0" presId="urn:microsoft.com/office/officeart/2005/8/layout/cycle5"/>
    <dgm:cxn modelId="{5968C038-236B-4D2A-9E1D-07CF156527EA}" type="presParOf" srcId="{0D243626-6DA3-4EC6-BE10-8A550FED721C}" destId="{8ECCF8D0-71F3-44E6-9822-D09A836E552C}" srcOrd="3" destOrd="0" presId="urn:microsoft.com/office/officeart/2005/8/layout/cycle5"/>
    <dgm:cxn modelId="{6A593533-2BB2-484B-9FA9-D545B3524126}" type="presParOf" srcId="{0D243626-6DA3-4EC6-BE10-8A550FED721C}" destId="{F1B415B2-FF52-4666-ABF1-9F17873B1C71}" srcOrd="4" destOrd="0" presId="urn:microsoft.com/office/officeart/2005/8/layout/cycle5"/>
    <dgm:cxn modelId="{BE3727A3-9C25-4027-BF81-E62A29F979EF}" type="presParOf" srcId="{0D243626-6DA3-4EC6-BE10-8A550FED721C}" destId="{0E2ED0DE-9156-44AD-9CDC-6A9B1976FF3A}" srcOrd="5" destOrd="0" presId="urn:microsoft.com/office/officeart/2005/8/layout/cycle5"/>
    <dgm:cxn modelId="{1084EA48-C152-42FD-A2BA-3C38EC700DFD}" type="presParOf" srcId="{0D243626-6DA3-4EC6-BE10-8A550FED721C}" destId="{F9313FB3-5D97-4CF0-9B70-4D9F594AFFB6}" srcOrd="6" destOrd="0" presId="urn:microsoft.com/office/officeart/2005/8/layout/cycle5"/>
    <dgm:cxn modelId="{7A1D6DD3-642B-414B-8EF2-0C961C0BA182}" type="presParOf" srcId="{0D243626-6DA3-4EC6-BE10-8A550FED721C}" destId="{AE98D54F-6A10-42AD-B906-51DAC2C3B803}" srcOrd="7" destOrd="0" presId="urn:microsoft.com/office/officeart/2005/8/layout/cycle5"/>
    <dgm:cxn modelId="{532EB4B7-DEED-47BA-AA81-E2E0A5B91FA8}" type="presParOf" srcId="{0D243626-6DA3-4EC6-BE10-8A550FED721C}" destId="{51A39BE8-321D-42D5-B820-F1058C7AC265}" srcOrd="8" destOrd="0" presId="urn:microsoft.com/office/officeart/2005/8/layout/cycle5"/>
    <dgm:cxn modelId="{3321D58C-F96A-410E-B1C9-28ED1427ED55}" type="presParOf" srcId="{0D243626-6DA3-4EC6-BE10-8A550FED721C}" destId="{A92609AE-4A79-4C0F-9CE6-1EF5BBDD3FE5}" srcOrd="9" destOrd="0" presId="urn:microsoft.com/office/officeart/2005/8/layout/cycle5"/>
    <dgm:cxn modelId="{14943DFE-D4FF-4C53-B168-76CB6984A11F}" type="presParOf" srcId="{0D243626-6DA3-4EC6-BE10-8A550FED721C}" destId="{7FED2944-3F0B-4C5C-98FF-A1E9BECC8285}" srcOrd="10" destOrd="0" presId="urn:microsoft.com/office/officeart/2005/8/layout/cycle5"/>
    <dgm:cxn modelId="{972D2C1F-619F-4479-8BA0-1965B4B74409}" type="presParOf" srcId="{0D243626-6DA3-4EC6-BE10-8A550FED721C}" destId="{39704D5B-14EE-4F0C-9CF4-E21C05999F09}" srcOrd="11" destOrd="0" presId="urn:microsoft.com/office/officeart/2005/8/layout/cycle5"/>
    <dgm:cxn modelId="{89D4AF3F-B580-4DBF-8FB3-8B434D0A2DD3}" type="presParOf" srcId="{0D243626-6DA3-4EC6-BE10-8A550FED721C}" destId="{58F9BE59-BCE0-4247-851C-974CC79A36B5}" srcOrd="12" destOrd="0" presId="urn:microsoft.com/office/officeart/2005/8/layout/cycle5"/>
    <dgm:cxn modelId="{38B5061D-FF3D-4271-BF20-C3C16F73B314}" type="presParOf" srcId="{0D243626-6DA3-4EC6-BE10-8A550FED721C}" destId="{C674ADFD-367C-4D40-885A-5928BB4FC435}" srcOrd="13" destOrd="0" presId="urn:microsoft.com/office/officeart/2005/8/layout/cycle5"/>
    <dgm:cxn modelId="{6CB54B69-638D-4AFA-B17A-A5B7D2FDBBB4}"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5FF304A3-F835-4344-89D6-A84CA21D02CD}" type="presOf" srcId="{666A160C-ECED-4E2A-AF95-45A8251BF6BF}" destId="{3AB792AE-1276-418F-8588-E3EF0B85E776}"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663DF0CE-717C-40E9-A430-069198BDDC4E}" type="presOf" srcId="{8DCF5413-722B-4306-860C-C47A25B39CB2}" destId="{732E38C0-119B-4C19-9E34-6021FE87EB39}" srcOrd="0" destOrd="0" presId="urn:microsoft.com/office/officeart/2005/8/layout/hierarchy1"/>
    <dgm:cxn modelId="{7B940CC6-0508-4C67-9253-68FAD8417AC1}" type="presOf" srcId="{8520C46E-32C3-4F5B-B6CA-4E36DA972DEB}" destId="{A5168FC4-05EA-4675-87C3-B59B69CFC3B7}" srcOrd="0" destOrd="0" presId="urn:microsoft.com/office/officeart/2005/8/layout/hierarchy1"/>
    <dgm:cxn modelId="{4633D474-A628-4CCE-A32C-FC77B1E51960}" type="presOf" srcId="{F74F4650-B4C1-43A1-9D2A-8064AD46FAEE}" destId="{33FA38B6-5641-4B33-B919-74BE9115CC80}" srcOrd="0" destOrd="0" presId="urn:microsoft.com/office/officeart/2005/8/layout/hierarchy1"/>
    <dgm:cxn modelId="{3C93A045-B3A9-47FD-B9C6-0B6FC87A9BFD}" type="presOf" srcId="{63354294-F596-40B8-ABCD-71818F0375A7}" destId="{A9F955D4-D745-4050-9BE8-5C15B7573843}"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E0BBCA7C-D80F-4CFC-B6DB-B39336086A39}" type="presOf" srcId="{DF02F2DC-E185-49CA-AE93-3E1D0E33FF55}" destId="{06378E6E-4ED2-41CC-A592-ADF9FF856326}" srcOrd="0" destOrd="0" presId="urn:microsoft.com/office/officeart/2005/8/layout/hierarchy1"/>
    <dgm:cxn modelId="{C5FCE46E-A1BD-4E4F-B66D-209767D8A019}" type="presOf" srcId="{7A1314A7-043F-4696-AAF2-8E25A99A02C4}" destId="{12BDEAA6-8B0C-4236-868F-82FF28478E40}"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4E496F27-B44A-4934-9E3E-E34F76F7BA6D}" type="presOf" srcId="{F59B8F81-F1AA-4BAC-A95B-F24AF1E6CEF1}" destId="{E3A0C919-D8DF-4E56-B4C3-D2A453F050FD}" srcOrd="0" destOrd="0" presId="urn:microsoft.com/office/officeart/2005/8/layout/hierarchy1"/>
    <dgm:cxn modelId="{025A88BA-BF2A-4A76-B029-584F41CF5E81}" type="presOf" srcId="{DAB1BF71-D339-4C18-9105-091658D0A78D}" destId="{6C913793-C955-464A-9CBF-46D04ACA3707}" srcOrd="0" destOrd="0" presId="urn:microsoft.com/office/officeart/2005/8/layout/hierarchy1"/>
    <dgm:cxn modelId="{56237C7C-8013-4E03-BCC6-8A459F9F7C7D}" type="presOf" srcId="{A062F701-85AE-40F9-A862-9E233FCF934E}" destId="{2B3173F8-094E-4168-97F3-3159A96711BD}" srcOrd="0" destOrd="0" presId="urn:microsoft.com/office/officeart/2005/8/layout/hierarchy1"/>
    <dgm:cxn modelId="{A017BB40-D882-4251-A785-93CF9161312D}" type="presOf" srcId="{8DB78B3F-2226-45BD-B76A-1D3226B52009}" destId="{503DD69C-625F-407C-B0C2-1A02401B3370}" srcOrd="0" destOrd="0" presId="urn:microsoft.com/office/officeart/2005/8/layout/hierarchy1"/>
    <dgm:cxn modelId="{3A4AF078-A4F2-4272-8B74-03961D06062A}" type="presOf" srcId="{986259C0-2821-4C4E-94CB-5478671FE89D}" destId="{0F2970F0-389F-4250-A6F3-4B55A3AFA419}"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0AD5609A-414E-482A-A870-22A4069C1985}" type="presOf" srcId="{58169D7B-D83A-4D8F-AAFF-013E73D414A1}" destId="{93DA5D40-F68F-48ED-BAFC-EA881BF919FA}"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62D56A17-3842-4C59-A6BD-86CC684CA978}" type="presOf" srcId="{6AEA3F87-2CAD-4259-9B70-E54A8E34DBDA}" destId="{B2C8B285-3CEF-432C-B80E-0BA4833C5453}" srcOrd="0" destOrd="0" presId="urn:microsoft.com/office/officeart/2005/8/layout/hierarchy1"/>
    <dgm:cxn modelId="{92C524F9-FE9D-455F-8B85-DBDE3E2FB462}" type="presOf" srcId="{A1561E78-135D-4D2F-986E-074955C4DEAF}" destId="{BCA7E604-31B8-4E45-B6EA-61FBF34AB77F}" srcOrd="0" destOrd="0" presId="urn:microsoft.com/office/officeart/2005/8/layout/hierarchy1"/>
    <dgm:cxn modelId="{7E0FF2D2-DDE5-4D82-A2EA-6EE628006496}" type="presOf" srcId="{73C3CB73-5339-431B-A127-08EC014B311B}" destId="{33F232ED-48E9-4E7E-A597-F5F7CF681C1A}"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62B9FE70-5788-4346-AEB3-E573086828FB}" type="presOf" srcId="{A13E1E81-B964-4C75-BC20-2B6CE7E85AC9}" destId="{BA928744-1BEE-4A6D-88B9-9EE3BD3BDABE}"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109D98F2-224A-4065-921C-E1AD0A46A1DE}" srcId="{A062F701-85AE-40F9-A862-9E233FCF934E}" destId="{A13E1E81-B964-4C75-BC20-2B6CE7E85AC9}" srcOrd="4" destOrd="0" parTransId="{63354294-F596-40B8-ABCD-71818F0375A7}" sibTransId="{D47E1775-5D02-424C-B205-D3F7D4839D28}"/>
    <dgm:cxn modelId="{E88F850A-CCAF-438C-8642-82969C41FB8E}" type="presOf" srcId="{C76C6EB6-7BD8-457C-B2BB-844C28CD14BC}" destId="{C25DEF41-3600-41C0-A669-D306AF3F298B}" srcOrd="0" destOrd="0" presId="urn:microsoft.com/office/officeart/2005/8/layout/hierarchy1"/>
    <dgm:cxn modelId="{B7946FEB-50EF-43EC-9C1A-F39BA8650677}" type="presParOf" srcId="{12BDEAA6-8B0C-4236-868F-82FF28478E40}" destId="{CC416890-0534-45F0-AF22-534A652AF977}" srcOrd="0" destOrd="0" presId="urn:microsoft.com/office/officeart/2005/8/layout/hierarchy1"/>
    <dgm:cxn modelId="{21FDEA63-190B-45AD-B2E6-F18A702132BC}" type="presParOf" srcId="{CC416890-0534-45F0-AF22-534A652AF977}" destId="{27276F41-451C-4C68-858C-644583A44377}" srcOrd="0" destOrd="0" presId="urn:microsoft.com/office/officeart/2005/8/layout/hierarchy1"/>
    <dgm:cxn modelId="{A21EBB85-FEFD-4506-BE1A-D70CE6315D83}" type="presParOf" srcId="{27276F41-451C-4C68-858C-644583A44377}" destId="{E76353B5-727E-4A1B-97A0-0A8A52371AE4}" srcOrd="0" destOrd="0" presId="urn:microsoft.com/office/officeart/2005/8/layout/hierarchy1"/>
    <dgm:cxn modelId="{CA6E52F3-7BC5-4CAB-8A7D-10894372FA36}" type="presParOf" srcId="{27276F41-451C-4C68-858C-644583A44377}" destId="{2B3173F8-094E-4168-97F3-3159A96711BD}" srcOrd="1" destOrd="0" presId="urn:microsoft.com/office/officeart/2005/8/layout/hierarchy1"/>
    <dgm:cxn modelId="{244DEF92-508B-4A7C-83DA-572A827A7B1D}" type="presParOf" srcId="{CC416890-0534-45F0-AF22-534A652AF977}" destId="{B6A289DC-3E5C-4773-99FE-DF3A73C24815}" srcOrd="1" destOrd="0" presId="urn:microsoft.com/office/officeart/2005/8/layout/hierarchy1"/>
    <dgm:cxn modelId="{28395CDD-5EC9-4BB2-839C-F35B88E2B661}" type="presParOf" srcId="{B6A289DC-3E5C-4773-99FE-DF3A73C24815}" destId="{33F232ED-48E9-4E7E-A597-F5F7CF681C1A}" srcOrd="0" destOrd="0" presId="urn:microsoft.com/office/officeart/2005/8/layout/hierarchy1"/>
    <dgm:cxn modelId="{2386F2FB-3D31-4840-A5AC-85E38F9ED671}" type="presParOf" srcId="{B6A289DC-3E5C-4773-99FE-DF3A73C24815}" destId="{00E9DD8F-B665-48FC-A728-768975DEE904}" srcOrd="1" destOrd="0" presId="urn:microsoft.com/office/officeart/2005/8/layout/hierarchy1"/>
    <dgm:cxn modelId="{52D4FD5D-DB66-4095-A7EE-910773B6E85F}" type="presParOf" srcId="{00E9DD8F-B665-48FC-A728-768975DEE904}" destId="{EB3FEDE9-3BDC-4AEA-ACEA-4C7BF9A19413}" srcOrd="0" destOrd="0" presId="urn:microsoft.com/office/officeart/2005/8/layout/hierarchy1"/>
    <dgm:cxn modelId="{0CFE369D-49FE-41DD-A21A-EB8E3A490D45}" type="presParOf" srcId="{EB3FEDE9-3BDC-4AEA-ACEA-4C7BF9A19413}" destId="{B1A44930-35F0-4A71-87B7-196E269E68C5}" srcOrd="0" destOrd="0" presId="urn:microsoft.com/office/officeart/2005/8/layout/hierarchy1"/>
    <dgm:cxn modelId="{2D15A211-FE6A-4EEB-A520-6FF1D684630A}" type="presParOf" srcId="{EB3FEDE9-3BDC-4AEA-ACEA-4C7BF9A19413}" destId="{93DA5D40-F68F-48ED-BAFC-EA881BF919FA}" srcOrd="1" destOrd="0" presId="urn:microsoft.com/office/officeart/2005/8/layout/hierarchy1"/>
    <dgm:cxn modelId="{93956E16-4EBE-45ED-AD01-8CBA80B98FD2}" type="presParOf" srcId="{00E9DD8F-B665-48FC-A728-768975DEE904}" destId="{62294DFD-51FE-49A2-8572-9136771AFE9C}" srcOrd="1" destOrd="0" presId="urn:microsoft.com/office/officeart/2005/8/layout/hierarchy1"/>
    <dgm:cxn modelId="{52289BDF-1D52-4634-AEA6-0510DF06689C}" type="presParOf" srcId="{62294DFD-51FE-49A2-8572-9136771AFE9C}" destId="{0F2970F0-389F-4250-A6F3-4B55A3AFA419}" srcOrd="0" destOrd="0" presId="urn:microsoft.com/office/officeart/2005/8/layout/hierarchy1"/>
    <dgm:cxn modelId="{EE7F2747-426F-43C7-B574-CC549BA3AD57}" type="presParOf" srcId="{62294DFD-51FE-49A2-8572-9136771AFE9C}" destId="{62E96372-0239-49C8-BA14-6B9509B64649}" srcOrd="1" destOrd="0" presId="urn:microsoft.com/office/officeart/2005/8/layout/hierarchy1"/>
    <dgm:cxn modelId="{31ABFA52-376D-4695-9FBC-428C2200EA8D}" type="presParOf" srcId="{62E96372-0239-49C8-BA14-6B9509B64649}" destId="{966E8651-9551-409D-AE20-76AA5624BE7E}" srcOrd="0" destOrd="0" presId="urn:microsoft.com/office/officeart/2005/8/layout/hierarchy1"/>
    <dgm:cxn modelId="{43107084-2EDE-4F92-84B2-AA9BD0B38134}" type="presParOf" srcId="{966E8651-9551-409D-AE20-76AA5624BE7E}" destId="{92500404-2908-45D1-8D02-610E43BF0243}" srcOrd="0" destOrd="0" presId="urn:microsoft.com/office/officeart/2005/8/layout/hierarchy1"/>
    <dgm:cxn modelId="{A771D2BE-5A37-4382-A654-2FE5335660DC}" type="presParOf" srcId="{966E8651-9551-409D-AE20-76AA5624BE7E}" destId="{3AB792AE-1276-418F-8588-E3EF0B85E776}" srcOrd="1" destOrd="0" presId="urn:microsoft.com/office/officeart/2005/8/layout/hierarchy1"/>
    <dgm:cxn modelId="{97437944-3376-4C19-8AF9-32FB480FE9C7}" type="presParOf" srcId="{62E96372-0239-49C8-BA14-6B9509B64649}" destId="{F632C037-F052-4C79-9656-344CB0B5B019}" srcOrd="1" destOrd="0" presId="urn:microsoft.com/office/officeart/2005/8/layout/hierarchy1"/>
    <dgm:cxn modelId="{A6EB3AAC-D831-4A8C-BBA1-21E8E14917AE}" type="presParOf" srcId="{B6A289DC-3E5C-4773-99FE-DF3A73C24815}" destId="{E3A0C919-D8DF-4E56-B4C3-D2A453F050FD}" srcOrd="2" destOrd="0" presId="urn:microsoft.com/office/officeart/2005/8/layout/hierarchy1"/>
    <dgm:cxn modelId="{E1D14B0B-F55D-4542-B7AE-2561D0E364A6}" type="presParOf" srcId="{B6A289DC-3E5C-4773-99FE-DF3A73C24815}" destId="{021159D1-3BDD-4491-93C9-711544A943A3}" srcOrd="3" destOrd="0" presId="urn:microsoft.com/office/officeart/2005/8/layout/hierarchy1"/>
    <dgm:cxn modelId="{9C5A9D97-EF80-4785-9A17-3B3730889F21}" type="presParOf" srcId="{021159D1-3BDD-4491-93C9-711544A943A3}" destId="{6CC41577-DDD6-4C9F-8624-1AC6718AF0B4}" srcOrd="0" destOrd="0" presId="urn:microsoft.com/office/officeart/2005/8/layout/hierarchy1"/>
    <dgm:cxn modelId="{E7E057AB-6D58-4707-BC5A-3C70A0E497A1}" type="presParOf" srcId="{6CC41577-DDD6-4C9F-8624-1AC6718AF0B4}" destId="{7516AA13-0C37-450D-A19C-423E4D031A73}" srcOrd="0" destOrd="0" presId="urn:microsoft.com/office/officeart/2005/8/layout/hierarchy1"/>
    <dgm:cxn modelId="{D9AF6362-0C5D-41CB-899D-302382F4D17B}" type="presParOf" srcId="{6CC41577-DDD6-4C9F-8624-1AC6718AF0B4}" destId="{732E38C0-119B-4C19-9E34-6021FE87EB39}" srcOrd="1" destOrd="0" presId="urn:microsoft.com/office/officeart/2005/8/layout/hierarchy1"/>
    <dgm:cxn modelId="{573A04A4-47E0-4D43-B2C5-7A94416DFE6D}" type="presParOf" srcId="{021159D1-3BDD-4491-93C9-711544A943A3}" destId="{25945C60-8EBF-47BC-A611-32F847798959}" srcOrd="1" destOrd="0" presId="urn:microsoft.com/office/officeart/2005/8/layout/hierarchy1"/>
    <dgm:cxn modelId="{69B1185E-9568-4A02-95A5-49C0E9D9141B}" type="presParOf" srcId="{25945C60-8EBF-47BC-A611-32F847798959}" destId="{06378E6E-4ED2-41CC-A592-ADF9FF856326}" srcOrd="0" destOrd="0" presId="urn:microsoft.com/office/officeart/2005/8/layout/hierarchy1"/>
    <dgm:cxn modelId="{E630B622-255D-4065-AD92-05133C4278FB}" type="presParOf" srcId="{25945C60-8EBF-47BC-A611-32F847798959}" destId="{13900786-B683-4971-9B90-ADFF1CFC1E31}" srcOrd="1" destOrd="0" presId="urn:microsoft.com/office/officeart/2005/8/layout/hierarchy1"/>
    <dgm:cxn modelId="{9F637426-04B8-47A5-996B-BEB4D8180E14}" type="presParOf" srcId="{13900786-B683-4971-9B90-ADFF1CFC1E31}" destId="{89BD07CE-D427-49CB-A619-36366DC34647}" srcOrd="0" destOrd="0" presId="urn:microsoft.com/office/officeart/2005/8/layout/hierarchy1"/>
    <dgm:cxn modelId="{E0B642A0-74E6-4EAD-A3CF-80FFED7D99B0}" type="presParOf" srcId="{89BD07CE-D427-49CB-A619-36366DC34647}" destId="{F663C0DF-1627-41E8-A813-008B59EEA4F8}" srcOrd="0" destOrd="0" presId="urn:microsoft.com/office/officeart/2005/8/layout/hierarchy1"/>
    <dgm:cxn modelId="{025F24D1-AC8C-483F-883F-B312A5D00676}" type="presParOf" srcId="{89BD07CE-D427-49CB-A619-36366DC34647}" destId="{A5168FC4-05EA-4675-87C3-B59B69CFC3B7}" srcOrd="1" destOrd="0" presId="urn:microsoft.com/office/officeart/2005/8/layout/hierarchy1"/>
    <dgm:cxn modelId="{BB9A312B-EC90-4E89-809F-BD56EE8E2EF0}" type="presParOf" srcId="{13900786-B683-4971-9B90-ADFF1CFC1E31}" destId="{C4A12772-D2FF-42C1-A41A-888FF7423655}" srcOrd="1" destOrd="0" presId="urn:microsoft.com/office/officeart/2005/8/layout/hierarchy1"/>
    <dgm:cxn modelId="{B5956E62-11F3-45F6-A242-E9530D6B76DB}" type="presParOf" srcId="{B6A289DC-3E5C-4773-99FE-DF3A73C24815}" destId="{B2C8B285-3CEF-432C-B80E-0BA4833C5453}" srcOrd="4" destOrd="0" presId="urn:microsoft.com/office/officeart/2005/8/layout/hierarchy1"/>
    <dgm:cxn modelId="{410FE7F2-ED13-4581-8015-B799F8FE0057}" type="presParOf" srcId="{B6A289DC-3E5C-4773-99FE-DF3A73C24815}" destId="{6E84C64F-74CD-41F0-A283-6E2056C8B4DF}" srcOrd="5" destOrd="0" presId="urn:microsoft.com/office/officeart/2005/8/layout/hierarchy1"/>
    <dgm:cxn modelId="{AB1705DC-64F7-4F76-8370-573BF535452C}" type="presParOf" srcId="{6E84C64F-74CD-41F0-A283-6E2056C8B4DF}" destId="{AE477A44-BDBE-4F7D-A796-3E18CCC8EF11}" srcOrd="0" destOrd="0" presId="urn:microsoft.com/office/officeart/2005/8/layout/hierarchy1"/>
    <dgm:cxn modelId="{D04E9F55-3A58-4141-8AE1-C2EF53778CC4}" type="presParOf" srcId="{AE477A44-BDBE-4F7D-A796-3E18CCC8EF11}" destId="{A99E4E77-D8F1-4E80-97C4-8F952D82A468}" srcOrd="0" destOrd="0" presId="urn:microsoft.com/office/officeart/2005/8/layout/hierarchy1"/>
    <dgm:cxn modelId="{DB1C4AA2-20DA-4034-8306-AD4EAD24DB39}" type="presParOf" srcId="{AE477A44-BDBE-4F7D-A796-3E18CCC8EF11}" destId="{33FA38B6-5641-4B33-B919-74BE9115CC80}" srcOrd="1" destOrd="0" presId="urn:microsoft.com/office/officeart/2005/8/layout/hierarchy1"/>
    <dgm:cxn modelId="{711188D0-7A20-40B5-B6BF-AF84F8EC12C2}" type="presParOf" srcId="{6E84C64F-74CD-41F0-A283-6E2056C8B4DF}" destId="{CB1EEE79-8DED-4862-976C-2C74D65604C4}" srcOrd="1" destOrd="0" presId="urn:microsoft.com/office/officeart/2005/8/layout/hierarchy1"/>
    <dgm:cxn modelId="{0F1840DF-1FC0-432A-8EDC-D1413F87CF89}" type="presParOf" srcId="{CB1EEE79-8DED-4862-976C-2C74D65604C4}" destId="{BCA7E604-31B8-4E45-B6EA-61FBF34AB77F}" srcOrd="0" destOrd="0" presId="urn:microsoft.com/office/officeart/2005/8/layout/hierarchy1"/>
    <dgm:cxn modelId="{FB074E2B-36D7-441A-A622-5E2D8D067560}" type="presParOf" srcId="{CB1EEE79-8DED-4862-976C-2C74D65604C4}" destId="{EEE972B1-2B6E-4740-AD56-E3A4E9FFFB6E}" srcOrd="1" destOrd="0" presId="urn:microsoft.com/office/officeart/2005/8/layout/hierarchy1"/>
    <dgm:cxn modelId="{157D3052-7974-4392-9B33-56257D750230}" type="presParOf" srcId="{EEE972B1-2B6E-4740-AD56-E3A4E9FFFB6E}" destId="{5753B6BC-3DBA-4205-9AD4-EE07B6D72CA7}" srcOrd="0" destOrd="0" presId="urn:microsoft.com/office/officeart/2005/8/layout/hierarchy1"/>
    <dgm:cxn modelId="{00436AC9-B5CF-4989-962F-87DCE39DFFA4}" type="presParOf" srcId="{5753B6BC-3DBA-4205-9AD4-EE07B6D72CA7}" destId="{754FF013-9835-4550-86D1-A0BC9B9B76D7}" srcOrd="0" destOrd="0" presId="urn:microsoft.com/office/officeart/2005/8/layout/hierarchy1"/>
    <dgm:cxn modelId="{432FBAA5-A2A0-46A1-9B6C-3102C9F422F1}" type="presParOf" srcId="{5753B6BC-3DBA-4205-9AD4-EE07B6D72CA7}" destId="{C25DEF41-3600-41C0-A669-D306AF3F298B}" srcOrd="1" destOrd="0" presId="urn:microsoft.com/office/officeart/2005/8/layout/hierarchy1"/>
    <dgm:cxn modelId="{169B4857-D49B-4EFE-8834-83EF34A32E67}" type="presParOf" srcId="{EEE972B1-2B6E-4740-AD56-E3A4E9FFFB6E}" destId="{87CB7042-9DCD-496C-9B6F-21D4E10F2AF6}" srcOrd="1" destOrd="0" presId="urn:microsoft.com/office/officeart/2005/8/layout/hierarchy1"/>
    <dgm:cxn modelId="{38B27893-5064-48D9-ABAF-955D4C3BCA7B}" type="presParOf" srcId="{B6A289DC-3E5C-4773-99FE-DF3A73C24815}" destId="{6C913793-C955-464A-9CBF-46D04ACA3707}" srcOrd="6" destOrd="0" presId="urn:microsoft.com/office/officeart/2005/8/layout/hierarchy1"/>
    <dgm:cxn modelId="{6F353A05-2789-4D3D-B607-865EE70A9707}" type="presParOf" srcId="{B6A289DC-3E5C-4773-99FE-DF3A73C24815}" destId="{EE1B58EA-91AF-4ACE-8673-0A8BBE33CAF3}" srcOrd="7" destOrd="0" presId="urn:microsoft.com/office/officeart/2005/8/layout/hierarchy1"/>
    <dgm:cxn modelId="{F18A0996-20F1-4BBF-BB86-AD1CF8AA5249}" type="presParOf" srcId="{EE1B58EA-91AF-4ACE-8673-0A8BBE33CAF3}" destId="{EED9308C-172C-4EEF-9001-A3ED31D0F35E}" srcOrd="0" destOrd="0" presId="urn:microsoft.com/office/officeart/2005/8/layout/hierarchy1"/>
    <dgm:cxn modelId="{B0117C60-2A50-4B52-AE91-2679830BB16F}" type="presParOf" srcId="{EED9308C-172C-4EEF-9001-A3ED31D0F35E}" destId="{03AA1FC1-D01C-44CC-B664-A772C8319DBB}" srcOrd="0" destOrd="0" presId="urn:microsoft.com/office/officeart/2005/8/layout/hierarchy1"/>
    <dgm:cxn modelId="{3B497D76-7DEE-4A39-A09F-0B3818B223D9}" type="presParOf" srcId="{EED9308C-172C-4EEF-9001-A3ED31D0F35E}" destId="{503DD69C-625F-407C-B0C2-1A02401B3370}" srcOrd="1" destOrd="0" presId="urn:microsoft.com/office/officeart/2005/8/layout/hierarchy1"/>
    <dgm:cxn modelId="{3F9F304A-BF83-4C20-99E1-063C85DA388A}" type="presParOf" srcId="{EE1B58EA-91AF-4ACE-8673-0A8BBE33CAF3}" destId="{52BFDBB5-1E84-458F-AA35-02D4D0D24DFF}" srcOrd="1" destOrd="0" presId="urn:microsoft.com/office/officeart/2005/8/layout/hierarchy1"/>
    <dgm:cxn modelId="{D2EC34EF-1521-43E0-9795-5A7B13AD7037}" type="presParOf" srcId="{B6A289DC-3E5C-4773-99FE-DF3A73C24815}" destId="{A9F955D4-D745-4050-9BE8-5C15B7573843}" srcOrd="8" destOrd="0" presId="urn:microsoft.com/office/officeart/2005/8/layout/hierarchy1"/>
    <dgm:cxn modelId="{3C632434-45D7-4AC4-8198-437CDB0FEF44}" type="presParOf" srcId="{B6A289DC-3E5C-4773-99FE-DF3A73C24815}" destId="{089B828D-F33A-4B3F-909C-E30678E57A9B}" srcOrd="9" destOrd="0" presId="urn:microsoft.com/office/officeart/2005/8/layout/hierarchy1"/>
    <dgm:cxn modelId="{64F66471-823E-48FB-83C9-6ED0F1E090CE}" type="presParOf" srcId="{089B828D-F33A-4B3F-909C-E30678E57A9B}" destId="{3D7ECFCC-6B64-4623-A58C-A9481112FAA0}" srcOrd="0" destOrd="0" presId="urn:microsoft.com/office/officeart/2005/8/layout/hierarchy1"/>
    <dgm:cxn modelId="{B280BF9A-2E3A-4C61-8C9D-44FD9D495884}" type="presParOf" srcId="{3D7ECFCC-6B64-4623-A58C-A9481112FAA0}" destId="{0F07B2A3-39E1-4889-BD5C-AB7F5B06A4F7}" srcOrd="0" destOrd="0" presId="urn:microsoft.com/office/officeart/2005/8/layout/hierarchy1"/>
    <dgm:cxn modelId="{BE643D57-0AE8-4FCD-9920-98315342AA31}" type="presParOf" srcId="{3D7ECFCC-6B64-4623-A58C-A9481112FAA0}" destId="{BA928744-1BEE-4A6D-88B9-9EE3BD3BDABE}" srcOrd="1" destOrd="0" presId="urn:microsoft.com/office/officeart/2005/8/layout/hierarchy1"/>
    <dgm:cxn modelId="{E7D3BE8C-6BD3-4812-8C3A-6175B48529B3}"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11EDD-765F-4EB2-8093-7E79F544A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Pages>
  <Words>7802</Words>
  <Characters>44472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52170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KhoiNguyen</cp:lastModifiedBy>
  <cp:revision>42</cp:revision>
  <cp:lastPrinted>2011-11-14T15:48:00Z</cp:lastPrinted>
  <dcterms:created xsi:type="dcterms:W3CDTF">2011-11-14T15:46:00Z</dcterms:created>
  <dcterms:modified xsi:type="dcterms:W3CDTF">2012-04-11T13:52:00Z</dcterms:modified>
</cp:coreProperties>
</file>