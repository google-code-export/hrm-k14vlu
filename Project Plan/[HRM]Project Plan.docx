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C62B77">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12636" w:rsidRDefault="00B12636">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C62B77">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62B77">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62B77">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C62B77">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C62B77">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C62B77">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5" o:title=""/>
          </v:shape>
          <o:OLEObject Type="Embed" ProgID="Visio.Drawing.11" ShapeID="_x0000_i1025" DrawAspect="Content" ObjectID="_1390897612"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w:t>
            </w:r>
            <w:proofErr w:type="spellStart"/>
            <w:r w:rsidR="00A169E7">
              <w:rPr>
                <w:rFonts w:ascii="Times New Roman" w:hAnsi="Times New Roman" w:cs="Times New Roman"/>
                <w:sz w:val="24"/>
              </w:rPr>
              <w:t>formanagingresource</w:t>
            </w:r>
            <w:proofErr w:type="spellEnd"/>
            <w:r w:rsidR="00A169E7">
              <w:rPr>
                <w:rFonts w:ascii="Times New Roman" w:hAnsi="Times New Roman" w:cs="Times New Roman"/>
                <w:sz w:val="24"/>
              </w:rPr>
              <w:t xml:space="preserv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lastRenderedPageBreak/>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0897613"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question before Team meet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list question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All check list question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prepare template document 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Check list question and preparing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162EB">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sidR="008162EB">
              <w:rPr>
                <w:rFonts w:ascii="Times New Roman" w:hAnsi="Times New Roman" w:cs="Times New Roman"/>
                <w:color w:val="000000"/>
                <w:sz w:val="24"/>
                <w:szCs w:val="24"/>
              </w:rPr>
              <w:t xml:space="preserve"> for imaging system function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depend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Team members will verification customers information in Draft Concept Operation. If </w:t>
            </w:r>
            <w:r w:rsidR="00A627E1">
              <w:rPr>
                <w:rFonts w:ascii="Times New Roman" w:hAnsi="Times New Roman" w:cs="Times New Roman"/>
                <w:color w:val="000000"/>
                <w:sz w:val="24"/>
                <w:szCs w:val="24"/>
              </w:rPr>
              <w:t>customer’s</w:t>
            </w:r>
            <w:r>
              <w:rPr>
                <w:rFonts w:ascii="Times New Roman" w:hAnsi="Times New Roman" w:cs="Times New Roman"/>
                <w:color w:val="000000"/>
                <w:sz w:val="24"/>
                <w:szCs w:val="24"/>
              </w:rPr>
              <w:t xml:space="preserve"> information is </w:t>
            </w:r>
            <w:r w:rsidR="00A627E1">
              <w:rPr>
                <w:rFonts w:ascii="Times New Roman" w:hAnsi="Times New Roman" w:cs="Times New Roman"/>
                <w:color w:val="000000"/>
                <w:sz w:val="24"/>
                <w:szCs w:val="24"/>
              </w:rPr>
              <w:t xml:space="preserve">incorrect, Team </w:t>
            </w:r>
            <w:r w:rsidR="00A627E1">
              <w:rPr>
                <w:rFonts w:ascii="Times New Roman" w:hAnsi="Times New Roman" w:cs="Times New Roman"/>
                <w:color w:val="000000"/>
                <w:sz w:val="24"/>
                <w:szCs w:val="24"/>
              </w:rPr>
              <w:lastRenderedPageBreak/>
              <w:t>members will back 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Project Team must be completely check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B24E18">
              <w:rPr>
                <w:rFonts w:ascii="Times New Roman" w:hAnsi="Times New Roman" w:cs="Times New Roman"/>
                <w:color w:val="000000"/>
                <w:sz w:val="24"/>
                <w:szCs w:val="24"/>
              </w:rPr>
              <w:t>Getting question need to ask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Team members check all acquired customers information in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need to complete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46005E">
              <w:rPr>
                <w:rFonts w:ascii="Times New Roman" w:hAnsi="Times New Roman" w:cs="Times New Roman"/>
                <w:color w:val="000000"/>
                <w:sz w:val="24"/>
                <w:szCs w:val="24"/>
              </w:rPr>
              <w:t>All information must be exact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through stage 3, the issues raised in the stage 4 evaluation must have been </w:t>
            </w:r>
            <w:r>
              <w:rPr>
                <w:rFonts w:ascii="Times New Roman" w:eastAsia="AGaramondPro-Regular" w:hAnsi="Times New Roman" w:cs="Times New Roman"/>
                <w:sz w:val="24"/>
                <w:szCs w:val="24"/>
              </w:rPr>
              <w:lastRenderedPageBreak/>
              <w:t>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r w:rsidRPr="002745AD">
        <w:rPr>
          <w:lang w:eastAsia="ar-SA"/>
        </w:rPr>
        <w:object w:dxaOrig="9291" w:dyaOrig="6201">
          <v:shape id="_x0000_i1027" type="#_x0000_t75" style="width:333.75pt;height:256.5pt" o:ole="">
            <v:imagedata r:id="rId21" o:title=""/>
          </v:shape>
          <o:OLEObject Type="Embed" ProgID="Visio.Drawing.11" ShapeID="_x0000_i1027" DrawAspect="Content" ObjectID="_1390897614" r:id="rId22"/>
        </w:object>
      </w:r>
    </w:p>
    <w:p w:rsidR="002745AD" w:rsidRDefault="002745AD" w:rsidP="002745AD">
      <w:pPr>
        <w:ind w:left="360" w:firstLine="720"/>
        <w:rPr>
          <w:lang w:eastAsia="ar-SA"/>
        </w:rPr>
      </w:pPr>
    </w:p>
    <w:tbl>
      <w:tblPr>
        <w:tblStyle w:val="TableGrid"/>
        <w:tblW w:w="10172" w:type="dxa"/>
        <w:tblLook w:val="04A0" w:firstRow="1" w:lastRow="0" w:firstColumn="1" w:lastColumn="0" w:noHBand="0" w:noVBand="1"/>
      </w:tblPr>
      <w:tblGrid>
        <w:gridCol w:w="1636"/>
        <w:gridCol w:w="8093"/>
        <w:gridCol w:w="443"/>
      </w:tblGrid>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DD4570">
            <w:pPr>
              <w:jc w:val="cente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DD4570">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DD4570">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DD4570">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DD4570">
            <w:pPr>
              <w:jc w:val="center"/>
              <w:rPr>
                <w:rFonts w:ascii="Times New Roman" w:hAnsi="Times New Roman" w:cs="Times New Roman"/>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DD4570">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DD4570">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DD4570">
            <w:pPr>
              <w:jc w:val="cente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DD4570">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DD4570">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DD4570">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DD4570">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DD4570">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DD4570">
            <w:pPr>
              <w:jc w:val="center"/>
              <w:rPr>
                <w:rFonts w:ascii="Times New Roman" w:hAnsi="Times New Roman" w:cs="Times New Roman"/>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DD4570">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DD4570">
            <w:pPr>
              <w:jc w:val="cente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 xml:space="preserve">design that follow analysis </w:t>
            </w:r>
            <w:r>
              <w:rPr>
                <w:rFonts w:ascii="Times New Roman" w:hAnsi="Times New Roman" w:cs="Times New Roman"/>
                <w:sz w:val="24"/>
                <w:szCs w:val="24"/>
                <w:lang w:eastAsia="ar-SA"/>
              </w:rPr>
              <w:lastRenderedPageBreak/>
              <w:t>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DD4570">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r w:rsidR="004C0FC6" w:rsidTr="00DD4570">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DD4570">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DD4570"/>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DD4570">
            <w:pPr>
              <w:rPr>
                <w:rFonts w:ascii="Times New Roman" w:hAnsi="Times New Roman" w:cs="Times New Roman"/>
                <w:b/>
                <w:sz w:val="24"/>
                <w:szCs w:val="24"/>
              </w:rPr>
            </w:pPr>
          </w:p>
        </w:tc>
      </w:tr>
    </w:tbl>
    <w:p w:rsidR="007F0C36" w:rsidRDefault="007F0C36" w:rsidP="007F0C36">
      <w:pPr>
        <w:rPr>
          <w:lang w:eastAsia="ar-SA"/>
        </w:rPr>
      </w:pPr>
      <w:bookmarkStart w:id="21" w:name="_GoBack"/>
      <w:bookmarkEnd w:id="21"/>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C62B77"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B12636" w:rsidRDefault="00B12636"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C62B77"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B12636" w:rsidRPr="008515B5" w:rsidRDefault="00B12636"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 xml:space="preserve">A Defect Report describes defects in released software and documentation products. Defect Reports have a priority rating that indicates the impact the problem has on </w:t>
            </w:r>
            <w:r w:rsidRPr="00041C09">
              <w:rPr>
                <w:rFonts w:ascii="Times New Roman" w:hAnsi="Times New Roman" w:cs="Times New Roman"/>
                <w:color w:val="000000"/>
                <w:sz w:val="24"/>
                <w:szCs w:val="24"/>
              </w:rPr>
              <w:lastRenderedPageBreak/>
              <w:t>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 xml:space="preserve">Test </w:t>
            </w:r>
            <w:r w:rsidRPr="00624E32">
              <w:rPr>
                <w:rFonts w:ascii="Times New Roman" w:hAnsi="Times New Roman" w:cs="Times New Roman"/>
                <w:b/>
                <w:sz w:val="24"/>
                <w:szCs w:val="24"/>
              </w:rPr>
              <w:lastRenderedPageBreak/>
              <w:t>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w:t>
            </w:r>
            <w:r w:rsidRPr="00B4698F">
              <w:rPr>
                <w:rFonts w:ascii="Times New Roman" w:hAnsi="Times New Roman" w:cs="Times New Roman"/>
                <w:sz w:val="24"/>
                <w:szCs w:val="24"/>
              </w:rPr>
              <w:lastRenderedPageBreak/>
              <w:t>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lastRenderedPageBreak/>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90897615"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C62B77"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12636" w:rsidRDefault="00B12636"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12636" w:rsidRDefault="00B12636"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B77" w:rsidRDefault="00C62B77" w:rsidP="001E6E1C">
      <w:pPr>
        <w:spacing w:after="0" w:line="240" w:lineRule="auto"/>
      </w:pPr>
      <w:r>
        <w:separator/>
      </w:r>
    </w:p>
  </w:endnote>
  <w:endnote w:type="continuationSeparator" w:id="0">
    <w:p w:rsidR="00C62B77" w:rsidRDefault="00C62B77"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12636" w:rsidRPr="005D5DFA">
      <w:trPr>
        <w:cantSplit/>
        <w:trHeight w:val="354"/>
      </w:trPr>
      <w:tc>
        <w:tcPr>
          <w:tcW w:w="3888" w:type="dxa"/>
          <w:tcBorders>
            <w:top w:val="single" w:sz="4" w:space="0" w:color="000000"/>
          </w:tcBorders>
        </w:tcPr>
        <w:p w:rsidR="00B12636" w:rsidRDefault="00B12636">
          <w:pPr>
            <w:pStyle w:val="Footer"/>
            <w:snapToGrid w:val="0"/>
          </w:pPr>
          <w:r>
            <w:t>Project Confidential</w:t>
          </w:r>
        </w:p>
      </w:tc>
      <w:tc>
        <w:tcPr>
          <w:tcW w:w="3600" w:type="dxa"/>
          <w:tcBorders>
            <w:top w:val="single" w:sz="4" w:space="0" w:color="000000"/>
          </w:tcBorders>
        </w:tcPr>
        <w:p w:rsidR="00B12636" w:rsidRDefault="00B12636">
          <w:pPr>
            <w:pStyle w:val="Footer"/>
            <w:snapToGrid w:val="0"/>
          </w:pPr>
          <w:r>
            <w:rPr>
              <w:rFonts w:ascii="Symbol" w:hAnsi="Symbol" w:cs="Symbol"/>
            </w:rPr>
            <w:t></w:t>
          </w:r>
          <w:r>
            <w:t>ABC</w:t>
          </w:r>
        </w:p>
      </w:tc>
      <w:tc>
        <w:tcPr>
          <w:tcW w:w="1692" w:type="dxa"/>
          <w:tcBorders>
            <w:top w:val="single" w:sz="4" w:space="0" w:color="000000"/>
          </w:tcBorders>
        </w:tcPr>
        <w:p w:rsidR="00B12636" w:rsidRDefault="00B12636">
          <w:pPr>
            <w:pStyle w:val="Footer"/>
            <w:snapToGrid w:val="0"/>
            <w:jc w:val="right"/>
          </w:pPr>
          <w:r>
            <w:t xml:space="preserve">Page </w:t>
          </w:r>
          <w:r>
            <w:fldChar w:fldCharType="begin"/>
          </w:r>
          <w:r>
            <w:instrText xml:space="preserve"> PAGE </w:instrText>
          </w:r>
          <w:r>
            <w:fldChar w:fldCharType="separate"/>
          </w:r>
          <w:r w:rsidR="004C0FC6">
            <w:rPr>
              <w:noProof/>
            </w:rPr>
            <w:t>4</w:t>
          </w:r>
          <w:r>
            <w:rPr>
              <w:noProof/>
            </w:rPr>
            <w:fldChar w:fldCharType="end"/>
          </w:r>
          <w:r>
            <w:t xml:space="preserve"> of </w:t>
          </w:r>
          <w:r w:rsidR="00C62B77">
            <w:fldChar w:fldCharType="begin"/>
          </w:r>
          <w:r w:rsidR="00C62B77">
            <w:instrText xml:space="preserve"> NUMPAGES \*Arabic </w:instrText>
          </w:r>
          <w:r w:rsidR="00C62B77">
            <w:fldChar w:fldCharType="separate"/>
          </w:r>
          <w:r w:rsidR="004C0FC6">
            <w:rPr>
              <w:noProof/>
            </w:rPr>
            <w:t>42</w:t>
          </w:r>
          <w:r w:rsidR="00C62B77">
            <w:rPr>
              <w:noProof/>
            </w:rPr>
            <w:fldChar w:fldCharType="end"/>
          </w:r>
        </w:p>
      </w:tc>
    </w:tr>
  </w:tbl>
  <w:p w:rsidR="00B12636" w:rsidRDefault="00B12636">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12636" w:rsidRPr="005D5DFA">
      <w:tc>
        <w:tcPr>
          <w:tcW w:w="500" w:type="pct"/>
          <w:tcBorders>
            <w:top w:val="single" w:sz="4" w:space="0" w:color="943634"/>
          </w:tcBorders>
          <w:shd w:val="clear" w:color="auto" w:fill="002060"/>
        </w:tcPr>
        <w:p w:rsidR="00B12636" w:rsidRDefault="00B12636">
          <w:pPr>
            <w:pStyle w:val="Footer"/>
            <w:jc w:val="right"/>
            <w:rPr>
              <w:b/>
              <w:bCs/>
              <w:color w:val="FFFFFF"/>
            </w:rPr>
          </w:pPr>
          <w:r>
            <w:fldChar w:fldCharType="begin"/>
          </w:r>
          <w:r>
            <w:instrText xml:space="preserve"> PAGE   \* MERGEFORMAT </w:instrText>
          </w:r>
          <w:r>
            <w:fldChar w:fldCharType="separate"/>
          </w:r>
          <w:r w:rsidR="00A47331" w:rsidRPr="00A47331">
            <w:rPr>
              <w:noProof/>
              <w:color w:val="FFFFFF"/>
            </w:rPr>
            <w:t>19</w:t>
          </w:r>
          <w:r>
            <w:rPr>
              <w:noProof/>
              <w:color w:val="FFFFFF"/>
            </w:rPr>
            <w:fldChar w:fldCharType="end"/>
          </w:r>
        </w:p>
      </w:tc>
      <w:tc>
        <w:tcPr>
          <w:tcW w:w="4500" w:type="pct"/>
          <w:tcBorders>
            <w:top w:val="single" w:sz="4" w:space="0" w:color="auto"/>
          </w:tcBorders>
        </w:tcPr>
        <w:p w:rsidR="00B12636" w:rsidRDefault="00C62B77">
          <w:pPr>
            <w:pStyle w:val="Footer"/>
          </w:pPr>
          <w:r>
            <w:fldChar w:fldCharType="begin"/>
          </w:r>
          <w:r>
            <w:instrText xml:space="preserve"> STYLEREF  "1"  </w:instrText>
          </w:r>
          <w:r>
            <w:fldChar w:fldCharType="separate"/>
          </w:r>
          <w:r w:rsidR="00A47331">
            <w:rPr>
              <w:noProof/>
            </w:rPr>
            <w:t>Project Overview</w:t>
          </w:r>
          <w:r>
            <w:rPr>
              <w:noProof/>
            </w:rPr>
            <w:fldChar w:fldCharType="end"/>
          </w:r>
          <w:r w:rsidR="00B12636">
            <w:t xml:space="preserve"> | [Type the company name]</w:t>
          </w:r>
        </w:p>
      </w:tc>
    </w:tr>
  </w:tbl>
  <w:p w:rsidR="00B12636" w:rsidRDefault="00B1263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12636" w:rsidRPr="005D5DFA">
      <w:trPr>
        <w:cantSplit/>
        <w:trHeight w:val="354"/>
      </w:trPr>
      <w:tc>
        <w:tcPr>
          <w:tcW w:w="3888" w:type="dxa"/>
          <w:tcBorders>
            <w:top w:val="single" w:sz="4" w:space="0" w:color="000000"/>
          </w:tcBorders>
        </w:tcPr>
        <w:p w:rsidR="00B12636" w:rsidRPr="005D5DFA" w:rsidRDefault="00B12636">
          <w:pPr>
            <w:snapToGrid w:val="0"/>
          </w:pPr>
          <w:r w:rsidRPr="005D5DFA">
            <w:t>Project Confidential</w:t>
          </w:r>
        </w:p>
      </w:tc>
      <w:tc>
        <w:tcPr>
          <w:tcW w:w="3600" w:type="dxa"/>
          <w:tcBorders>
            <w:top w:val="single" w:sz="4" w:space="0" w:color="000000"/>
          </w:tcBorders>
        </w:tcPr>
        <w:p w:rsidR="00B12636" w:rsidRPr="005D5DFA" w:rsidRDefault="00B12636">
          <w:pPr>
            <w:snapToGrid w:val="0"/>
          </w:pPr>
          <w:r w:rsidRPr="005D5DFA">
            <w:rPr>
              <w:rFonts w:ascii="Symbol" w:hAnsi="Symbol" w:cs="Symbol"/>
            </w:rPr>
            <w:t></w:t>
          </w:r>
          <w:r w:rsidRPr="005D5DFA">
            <w:t>ABC</w:t>
          </w:r>
        </w:p>
      </w:tc>
      <w:tc>
        <w:tcPr>
          <w:tcW w:w="1800" w:type="dxa"/>
          <w:tcBorders>
            <w:top w:val="single" w:sz="4" w:space="0" w:color="000000"/>
          </w:tcBorders>
        </w:tcPr>
        <w:p w:rsidR="00B12636" w:rsidRPr="005D5DFA" w:rsidRDefault="00B12636">
          <w:pPr>
            <w:snapToGrid w:val="0"/>
          </w:pPr>
          <w:r w:rsidRPr="005D5DFA">
            <w:t xml:space="preserve">Page </w:t>
          </w:r>
          <w:r>
            <w:fldChar w:fldCharType="begin"/>
          </w:r>
          <w:r>
            <w:instrText xml:space="preserve"> PAGE </w:instrText>
          </w:r>
          <w:r>
            <w:fldChar w:fldCharType="separate"/>
          </w:r>
          <w:r w:rsidR="004C0FC6">
            <w:rPr>
              <w:noProof/>
            </w:rPr>
            <w:t>41</w:t>
          </w:r>
          <w:r>
            <w:rPr>
              <w:noProof/>
            </w:rPr>
            <w:fldChar w:fldCharType="end"/>
          </w:r>
          <w:r w:rsidRPr="005D5DFA">
            <w:t xml:space="preserve"> of </w:t>
          </w:r>
          <w:r w:rsidR="00C62B77">
            <w:fldChar w:fldCharType="begin"/>
          </w:r>
          <w:r w:rsidR="00C62B77">
            <w:instrText xml:space="preserve"> NUMPAGES \*Arabic </w:instrText>
          </w:r>
          <w:r w:rsidR="00C62B77">
            <w:fldChar w:fldCharType="separate"/>
          </w:r>
          <w:r w:rsidR="004C0FC6">
            <w:rPr>
              <w:noProof/>
            </w:rPr>
            <w:t>42</w:t>
          </w:r>
          <w:r w:rsidR="00C62B77">
            <w:rPr>
              <w:noProof/>
            </w:rPr>
            <w:fldChar w:fldCharType="end"/>
          </w:r>
        </w:p>
      </w:tc>
    </w:tr>
  </w:tbl>
  <w:p w:rsidR="00B12636" w:rsidRDefault="00B12636">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12636" w:rsidRPr="005D5DFA">
      <w:trPr>
        <w:cantSplit/>
        <w:trHeight w:val="354"/>
      </w:trPr>
      <w:tc>
        <w:tcPr>
          <w:tcW w:w="3888" w:type="dxa"/>
          <w:tcBorders>
            <w:top w:val="single" w:sz="4" w:space="0" w:color="000000"/>
          </w:tcBorders>
        </w:tcPr>
        <w:p w:rsidR="00B12636" w:rsidRPr="005D5DFA" w:rsidRDefault="00B12636">
          <w:pPr>
            <w:snapToGrid w:val="0"/>
          </w:pPr>
          <w:r w:rsidRPr="005D5DFA">
            <w:t>Project Confidential</w:t>
          </w:r>
        </w:p>
      </w:tc>
      <w:tc>
        <w:tcPr>
          <w:tcW w:w="3600" w:type="dxa"/>
          <w:tcBorders>
            <w:top w:val="single" w:sz="4" w:space="0" w:color="000000"/>
          </w:tcBorders>
        </w:tcPr>
        <w:p w:rsidR="00B12636" w:rsidRPr="005D5DFA" w:rsidRDefault="00B12636">
          <w:pPr>
            <w:snapToGrid w:val="0"/>
          </w:pPr>
        </w:p>
      </w:tc>
      <w:tc>
        <w:tcPr>
          <w:tcW w:w="1800" w:type="dxa"/>
          <w:tcBorders>
            <w:top w:val="single" w:sz="4" w:space="0" w:color="000000"/>
          </w:tcBorders>
        </w:tcPr>
        <w:p w:rsidR="00B12636" w:rsidRPr="005D5DFA" w:rsidRDefault="00B12636">
          <w:pPr>
            <w:snapToGrid w:val="0"/>
          </w:pPr>
          <w:r w:rsidRPr="005D5DFA">
            <w:t xml:space="preserve">Page </w:t>
          </w:r>
          <w:r>
            <w:fldChar w:fldCharType="begin"/>
          </w:r>
          <w:r>
            <w:instrText xml:space="preserve"> PAGE </w:instrText>
          </w:r>
          <w:r>
            <w:fldChar w:fldCharType="separate"/>
          </w:r>
          <w:r w:rsidR="004C0FC6">
            <w:rPr>
              <w:noProof/>
            </w:rPr>
            <w:t>42</w:t>
          </w:r>
          <w:r>
            <w:rPr>
              <w:noProof/>
            </w:rPr>
            <w:fldChar w:fldCharType="end"/>
          </w:r>
          <w:r w:rsidRPr="005D5DFA">
            <w:t xml:space="preserve"> of </w:t>
          </w:r>
          <w:r w:rsidR="00C62B77">
            <w:fldChar w:fldCharType="begin"/>
          </w:r>
          <w:r w:rsidR="00C62B77">
            <w:instrText xml:space="preserve"> NUMPAGES \*Arabic </w:instrText>
          </w:r>
          <w:r w:rsidR="00C62B77">
            <w:fldChar w:fldCharType="separate"/>
          </w:r>
          <w:r w:rsidR="004C0FC6">
            <w:rPr>
              <w:noProof/>
            </w:rPr>
            <w:t>43</w:t>
          </w:r>
          <w:r w:rsidR="00C62B77">
            <w:rPr>
              <w:noProof/>
            </w:rPr>
            <w:fldChar w:fldCharType="end"/>
          </w:r>
        </w:p>
      </w:tc>
    </w:tr>
  </w:tbl>
  <w:p w:rsidR="00B12636" w:rsidRDefault="00B1263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B77" w:rsidRDefault="00C62B77" w:rsidP="001E6E1C">
      <w:pPr>
        <w:spacing w:after="0" w:line="240" w:lineRule="auto"/>
      </w:pPr>
      <w:r>
        <w:separator/>
      </w:r>
    </w:p>
  </w:footnote>
  <w:footnote w:type="continuationSeparator" w:id="0">
    <w:p w:rsidR="00C62B77" w:rsidRDefault="00C62B77"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12636" w:rsidRPr="005D5DFA">
      <w:tc>
        <w:tcPr>
          <w:tcW w:w="1500" w:type="pct"/>
          <w:tcBorders>
            <w:bottom w:val="single" w:sz="4" w:space="0" w:color="943634"/>
          </w:tcBorders>
          <w:shd w:val="clear" w:color="auto" w:fill="002060"/>
          <w:vAlign w:val="bottom"/>
        </w:tcPr>
        <w:p w:rsidR="00B12636" w:rsidRDefault="00B12636">
          <w:pPr>
            <w:pStyle w:val="Header"/>
            <w:jc w:val="right"/>
            <w:rPr>
              <w:color w:val="FFFFFF"/>
            </w:rPr>
          </w:pPr>
          <w:r>
            <w:rPr>
              <w:color w:val="FFFFFF"/>
            </w:rPr>
            <w:t>October 10, 2011</w:t>
          </w:r>
        </w:p>
      </w:tc>
      <w:tc>
        <w:tcPr>
          <w:tcW w:w="4000" w:type="pct"/>
          <w:tcBorders>
            <w:bottom w:val="single" w:sz="4" w:space="0" w:color="auto"/>
          </w:tcBorders>
          <w:vAlign w:val="bottom"/>
        </w:tcPr>
        <w:p w:rsidR="00B12636" w:rsidRDefault="00B12636"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12636" w:rsidRDefault="00B12636">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12636" w:rsidRPr="005D5DFA">
      <w:tc>
        <w:tcPr>
          <w:tcW w:w="1500" w:type="pct"/>
          <w:tcBorders>
            <w:bottom w:val="single" w:sz="4" w:space="0" w:color="943634"/>
          </w:tcBorders>
          <w:shd w:val="clear" w:color="auto" w:fill="002060"/>
          <w:vAlign w:val="bottom"/>
        </w:tcPr>
        <w:p w:rsidR="00B12636" w:rsidRDefault="00B12636">
          <w:pPr>
            <w:pStyle w:val="Header"/>
            <w:jc w:val="right"/>
            <w:rPr>
              <w:color w:val="FFFFFF"/>
            </w:rPr>
          </w:pPr>
          <w:r>
            <w:rPr>
              <w:color w:val="FFFFFF"/>
            </w:rPr>
            <w:t>October 10, 2011</w:t>
          </w:r>
        </w:p>
      </w:tc>
      <w:tc>
        <w:tcPr>
          <w:tcW w:w="4000" w:type="pct"/>
          <w:tcBorders>
            <w:bottom w:val="single" w:sz="4" w:space="0" w:color="auto"/>
          </w:tcBorders>
          <w:vAlign w:val="bottom"/>
        </w:tcPr>
        <w:p w:rsidR="00B12636" w:rsidRDefault="00B12636"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12636" w:rsidRDefault="00B12636"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636" w:rsidRDefault="00B12636">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369DD"/>
    <w:rsid w:val="003410C1"/>
    <w:rsid w:val="00360241"/>
    <w:rsid w:val="00362D67"/>
    <w:rsid w:val="00367DCF"/>
    <w:rsid w:val="00382CE3"/>
    <w:rsid w:val="003A6BCC"/>
    <w:rsid w:val="003B2C50"/>
    <w:rsid w:val="003D171D"/>
    <w:rsid w:val="004100DA"/>
    <w:rsid w:val="0042574B"/>
    <w:rsid w:val="00426A74"/>
    <w:rsid w:val="00427994"/>
    <w:rsid w:val="004367C3"/>
    <w:rsid w:val="0046005E"/>
    <w:rsid w:val="00461C40"/>
    <w:rsid w:val="00487E2A"/>
    <w:rsid w:val="004A2564"/>
    <w:rsid w:val="004C0FC6"/>
    <w:rsid w:val="004C7944"/>
    <w:rsid w:val="004E2F68"/>
    <w:rsid w:val="004E44C3"/>
    <w:rsid w:val="005160A3"/>
    <w:rsid w:val="005205B6"/>
    <w:rsid w:val="005304DC"/>
    <w:rsid w:val="005326B0"/>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62EB"/>
    <w:rsid w:val="00817AB2"/>
    <w:rsid w:val="0082667B"/>
    <w:rsid w:val="00827A08"/>
    <w:rsid w:val="00846A1C"/>
    <w:rsid w:val="00853297"/>
    <w:rsid w:val="0085478F"/>
    <w:rsid w:val="008752BC"/>
    <w:rsid w:val="00876370"/>
    <w:rsid w:val="00882934"/>
    <w:rsid w:val="008A016C"/>
    <w:rsid w:val="008C02A1"/>
    <w:rsid w:val="008D540C"/>
    <w:rsid w:val="008E091C"/>
    <w:rsid w:val="008E46BE"/>
    <w:rsid w:val="009748C6"/>
    <w:rsid w:val="009928E7"/>
    <w:rsid w:val="009D7A64"/>
    <w:rsid w:val="009F74BC"/>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1971"/>
    <w:rsid w:val="00C04C90"/>
    <w:rsid w:val="00C24B81"/>
    <w:rsid w:val="00C50D0E"/>
    <w:rsid w:val="00C53D73"/>
    <w:rsid w:val="00C62B77"/>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2C6F"/>
    <w:rsid w:val="00ED716C"/>
    <w:rsid w:val="00EF05BC"/>
    <w:rsid w:val="00EF57AA"/>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9263ED04-00EA-47D2-B73C-201B2AE1FE86}" type="presOf" srcId="{2049DEDC-1559-412B-99C4-F8044D94BE38}" destId="{A92609AE-4A79-4C0F-9CE6-1EF5BBDD3FE5}" srcOrd="0" destOrd="0" presId="urn:microsoft.com/office/officeart/2005/8/layout/cycle5"/>
    <dgm:cxn modelId="{95A44F8E-EDD8-4D45-B2A2-C7CB6E2A6539}" type="presOf" srcId="{1A696A8C-3C25-4F0E-B579-4E971F310CB7}" destId="{39704D5B-14EE-4F0C-9CF4-E21C05999F09}" srcOrd="0" destOrd="0" presId="urn:microsoft.com/office/officeart/2005/8/layout/cycle5"/>
    <dgm:cxn modelId="{E507A3A5-FE31-4AE6-8C34-D3D105A410DF}" type="presOf" srcId="{91F42E7A-0139-44EB-BE1C-70EE59B5B012}" destId="{E2D61F4D-0021-4049-A4D5-6E2737ACBFFB}" srcOrd="0" destOrd="0" presId="urn:microsoft.com/office/officeart/2005/8/layout/cycle5"/>
    <dgm:cxn modelId="{6C34B3D4-EDC1-4C8C-80FB-9810247B559D}" type="presOf" srcId="{DE8BEA53-1E00-4C22-A577-85A5A607059E}" destId="{552815C2-0230-4F22-985A-36ED21303EC8}" srcOrd="0" destOrd="0" presId="urn:microsoft.com/office/officeart/2005/8/layout/cycle5"/>
    <dgm:cxn modelId="{31191D6C-E157-462B-92FA-EEDCF759058C}" type="presOf" srcId="{3AC76108-53E4-4346-A21A-838A05572038}" destId="{8ECCF8D0-71F3-44E6-9822-D09A836E552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EEB7CEBA-1DC4-47C4-8D02-7CE88BCBA38D}" type="presOf" srcId="{4C0B1340-97BB-4E28-B056-CDACCCCC134B}" destId="{F9313FB3-5D97-4CF0-9B70-4D9F594AFFB6}" srcOrd="0" destOrd="0" presId="urn:microsoft.com/office/officeart/2005/8/layout/cycle5"/>
    <dgm:cxn modelId="{379D303E-6646-4B47-8220-2FFEEBE050EE}" type="presOf" srcId="{1013EFBD-1003-4C1E-9914-F422D9402929}" destId="{0E2ED0DE-9156-44AD-9CDC-6A9B1976FF3A}" srcOrd="0" destOrd="0" presId="urn:microsoft.com/office/officeart/2005/8/layout/cycle5"/>
    <dgm:cxn modelId="{38BC5B20-E3CD-4ACF-8AC5-6AC691FD440F}" type="presOf" srcId="{0A784EB0-1725-4D3A-B812-C63451D4A881}" destId="{58F9BE59-BCE0-4247-851C-974CC79A36B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21252AF-DB4E-49E5-AC18-A1CFA71A123B}" srcId="{33D1DE7A-620C-49AC-8E7F-76295CFD6659}" destId="{0A784EB0-1725-4D3A-B812-C63451D4A881}" srcOrd="4" destOrd="0" parTransId="{6E4437E7-99E7-4E2D-AA41-47D6B18E23E5}" sibTransId="{DE8BEA53-1E00-4C22-A577-85A5A607059E}"/>
    <dgm:cxn modelId="{328AABB3-59A8-4658-9A1D-916096E158E9}" type="presOf" srcId="{93C774CF-2BD0-434C-8C17-FF746A91E21A}" destId="{991B034E-24C9-4E28-9659-D0DAB99C2FFF}" srcOrd="0" destOrd="0" presId="urn:microsoft.com/office/officeart/2005/8/layout/cycle5"/>
    <dgm:cxn modelId="{4831AB46-F244-4597-AC11-4D2A0F436A44}" type="presOf" srcId="{33D1DE7A-620C-49AC-8E7F-76295CFD6659}" destId="{0D243626-6DA3-4EC6-BE10-8A550FED721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E5C7FF7E-F8DB-480C-B448-CDAE9DE50B32}" type="presOf" srcId="{154ACE1B-7028-48AB-99DA-805CECCA7D0A}" destId="{51A39BE8-321D-42D5-B820-F1058C7AC265}" srcOrd="0" destOrd="0" presId="urn:microsoft.com/office/officeart/2005/8/layout/cycle5"/>
    <dgm:cxn modelId="{93B2C57E-529C-49ED-B4D1-89F6B70FA096}" type="presParOf" srcId="{0D243626-6DA3-4EC6-BE10-8A550FED721C}" destId="{E2D61F4D-0021-4049-A4D5-6E2737ACBFFB}" srcOrd="0" destOrd="0" presId="urn:microsoft.com/office/officeart/2005/8/layout/cycle5"/>
    <dgm:cxn modelId="{14A7B0C3-0562-4453-8345-14FE8EA1BE08}" type="presParOf" srcId="{0D243626-6DA3-4EC6-BE10-8A550FED721C}" destId="{5AB3758C-2B99-4E39-BD9E-9526E907539C}" srcOrd="1" destOrd="0" presId="urn:microsoft.com/office/officeart/2005/8/layout/cycle5"/>
    <dgm:cxn modelId="{C7A3E303-B855-4CB5-855B-43B723D87D59}" type="presParOf" srcId="{0D243626-6DA3-4EC6-BE10-8A550FED721C}" destId="{991B034E-24C9-4E28-9659-D0DAB99C2FFF}" srcOrd="2" destOrd="0" presId="urn:microsoft.com/office/officeart/2005/8/layout/cycle5"/>
    <dgm:cxn modelId="{98200569-2565-42EF-AF0B-0A89471558A9}" type="presParOf" srcId="{0D243626-6DA3-4EC6-BE10-8A550FED721C}" destId="{8ECCF8D0-71F3-44E6-9822-D09A836E552C}" srcOrd="3" destOrd="0" presId="urn:microsoft.com/office/officeart/2005/8/layout/cycle5"/>
    <dgm:cxn modelId="{E5F8B0EC-52E3-45B5-8028-A4B238AAAFC2}" type="presParOf" srcId="{0D243626-6DA3-4EC6-BE10-8A550FED721C}" destId="{F1B415B2-FF52-4666-ABF1-9F17873B1C71}" srcOrd="4" destOrd="0" presId="urn:microsoft.com/office/officeart/2005/8/layout/cycle5"/>
    <dgm:cxn modelId="{604F9547-5B01-4F36-8140-74673F0F9FA4}" type="presParOf" srcId="{0D243626-6DA3-4EC6-BE10-8A550FED721C}" destId="{0E2ED0DE-9156-44AD-9CDC-6A9B1976FF3A}" srcOrd="5" destOrd="0" presId="urn:microsoft.com/office/officeart/2005/8/layout/cycle5"/>
    <dgm:cxn modelId="{8D61AD31-076F-4B37-93BE-44AD00F4CEA5}" type="presParOf" srcId="{0D243626-6DA3-4EC6-BE10-8A550FED721C}" destId="{F9313FB3-5D97-4CF0-9B70-4D9F594AFFB6}" srcOrd="6" destOrd="0" presId="urn:microsoft.com/office/officeart/2005/8/layout/cycle5"/>
    <dgm:cxn modelId="{95B8CF70-3010-4507-B4ED-E6EA44B6E702}" type="presParOf" srcId="{0D243626-6DA3-4EC6-BE10-8A550FED721C}" destId="{AE98D54F-6A10-42AD-B906-51DAC2C3B803}" srcOrd="7" destOrd="0" presId="urn:microsoft.com/office/officeart/2005/8/layout/cycle5"/>
    <dgm:cxn modelId="{9E418F7A-581E-49AF-87D3-7B18C4CE3AB4}" type="presParOf" srcId="{0D243626-6DA3-4EC6-BE10-8A550FED721C}" destId="{51A39BE8-321D-42D5-B820-F1058C7AC265}" srcOrd="8" destOrd="0" presId="urn:microsoft.com/office/officeart/2005/8/layout/cycle5"/>
    <dgm:cxn modelId="{01144F71-12E9-432A-A3B5-EED8D9698D3A}" type="presParOf" srcId="{0D243626-6DA3-4EC6-BE10-8A550FED721C}" destId="{A92609AE-4A79-4C0F-9CE6-1EF5BBDD3FE5}" srcOrd="9" destOrd="0" presId="urn:microsoft.com/office/officeart/2005/8/layout/cycle5"/>
    <dgm:cxn modelId="{55E53E22-DF26-425E-BE8A-8B7C5BB7CCA1}" type="presParOf" srcId="{0D243626-6DA3-4EC6-BE10-8A550FED721C}" destId="{7FED2944-3F0B-4C5C-98FF-A1E9BECC8285}" srcOrd="10" destOrd="0" presId="urn:microsoft.com/office/officeart/2005/8/layout/cycle5"/>
    <dgm:cxn modelId="{F5486FDC-F39B-47EE-A457-EF0DBA195047}" type="presParOf" srcId="{0D243626-6DA3-4EC6-BE10-8A550FED721C}" destId="{39704D5B-14EE-4F0C-9CF4-E21C05999F09}" srcOrd="11" destOrd="0" presId="urn:microsoft.com/office/officeart/2005/8/layout/cycle5"/>
    <dgm:cxn modelId="{4355BFCE-F40B-41D8-A4B8-1DC8F6170873}" type="presParOf" srcId="{0D243626-6DA3-4EC6-BE10-8A550FED721C}" destId="{58F9BE59-BCE0-4247-851C-974CC79A36B5}" srcOrd="12" destOrd="0" presId="urn:microsoft.com/office/officeart/2005/8/layout/cycle5"/>
    <dgm:cxn modelId="{BEC66B59-44EC-4C19-B8CF-EB19E4A91239}" type="presParOf" srcId="{0D243626-6DA3-4EC6-BE10-8A550FED721C}" destId="{C674ADFD-367C-4D40-885A-5928BB4FC435}" srcOrd="13" destOrd="0" presId="urn:microsoft.com/office/officeart/2005/8/layout/cycle5"/>
    <dgm:cxn modelId="{53E5347F-24AE-4A45-A640-44403CD4D0CB}"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27EEACCA-E161-4F02-87C3-C4D7D9116DDA}" type="presOf" srcId="{8DB78B3F-2226-45BD-B76A-1D3226B52009}" destId="{503DD69C-625F-407C-B0C2-1A02401B3370}" srcOrd="0" destOrd="0" presId="urn:microsoft.com/office/officeart/2005/8/layout/hierarchy1"/>
    <dgm:cxn modelId="{270EFB56-D490-469C-984F-FB14648375B9}" type="presOf" srcId="{8520C46E-32C3-4F5B-B6CA-4E36DA972DEB}" destId="{A5168FC4-05EA-4675-87C3-B59B69CFC3B7}" srcOrd="0" destOrd="0" presId="urn:microsoft.com/office/officeart/2005/8/layout/hierarchy1"/>
    <dgm:cxn modelId="{4D324A84-FC1B-4FDA-BF84-03582CDDDFA0}" type="presOf" srcId="{73C3CB73-5339-431B-A127-08EC014B311B}" destId="{33F232ED-48E9-4E7E-A597-F5F7CF681C1A}" srcOrd="0" destOrd="0" presId="urn:microsoft.com/office/officeart/2005/8/layout/hierarchy1"/>
    <dgm:cxn modelId="{B76721D7-A04C-4AEE-B29B-8DD98A1573E0}" type="presOf" srcId="{DAB1BF71-D339-4C18-9105-091658D0A78D}" destId="{6C913793-C955-464A-9CBF-46D04ACA3707}"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C2CB5DFE-52BC-446E-AF12-4A56747361BF}" type="presOf" srcId="{8DCF5413-722B-4306-860C-C47A25B39CB2}" destId="{732E38C0-119B-4C19-9E34-6021FE87EB39}"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3DB01B1B-72CC-4B0D-8A99-CA44F2B9C536}" type="presOf" srcId="{666A160C-ECED-4E2A-AF95-45A8251BF6BF}" destId="{3AB792AE-1276-418F-8588-E3EF0B85E776}" srcOrd="0" destOrd="0" presId="urn:microsoft.com/office/officeart/2005/8/layout/hierarchy1"/>
    <dgm:cxn modelId="{9D87087C-465F-41B8-95F5-7B9D9A32CFA7}" type="presOf" srcId="{58169D7B-D83A-4D8F-AAFF-013E73D414A1}" destId="{93DA5D40-F68F-48ED-BAFC-EA881BF919FA}" srcOrd="0" destOrd="0" presId="urn:microsoft.com/office/officeart/2005/8/layout/hierarchy1"/>
    <dgm:cxn modelId="{3FF16A59-A108-4802-9331-E90D5F1D89DF}" type="presOf" srcId="{6AEA3F87-2CAD-4259-9B70-E54A8E34DBDA}" destId="{B2C8B285-3CEF-432C-B80E-0BA4833C5453}"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51663127-8352-48AA-93E9-12CC5AFE044D}" type="presOf" srcId="{F74F4650-B4C1-43A1-9D2A-8064AD46FAEE}" destId="{33FA38B6-5641-4B33-B919-74BE9115CC80}" srcOrd="0" destOrd="0" presId="urn:microsoft.com/office/officeart/2005/8/layout/hierarchy1"/>
    <dgm:cxn modelId="{582BE53A-362B-473C-BE8D-7323D1B407B0}" type="presOf" srcId="{DF02F2DC-E185-49CA-AE93-3E1D0E33FF55}" destId="{06378E6E-4ED2-41CC-A592-ADF9FF856326}" srcOrd="0" destOrd="0" presId="urn:microsoft.com/office/officeart/2005/8/layout/hierarchy1"/>
    <dgm:cxn modelId="{B50737E1-AC60-45F6-AA6A-49D901EE53B7}" type="presOf" srcId="{F59B8F81-F1AA-4BAC-A95B-F24AF1E6CEF1}" destId="{E3A0C919-D8DF-4E56-B4C3-D2A453F050FD}" srcOrd="0" destOrd="0" presId="urn:microsoft.com/office/officeart/2005/8/layout/hierarchy1"/>
    <dgm:cxn modelId="{26AE1AE5-0329-457F-B11D-06683B56098C}" type="presOf" srcId="{A1561E78-135D-4D2F-986E-074955C4DEAF}" destId="{BCA7E604-31B8-4E45-B6EA-61FBF34AB77F}" srcOrd="0" destOrd="0" presId="urn:microsoft.com/office/officeart/2005/8/layout/hierarchy1"/>
    <dgm:cxn modelId="{D4080969-FD55-40CE-AD99-3DC0A9167405}" type="presOf" srcId="{986259C0-2821-4C4E-94CB-5478671FE89D}" destId="{0F2970F0-389F-4250-A6F3-4B55A3AFA419}" srcOrd="0" destOrd="0" presId="urn:microsoft.com/office/officeart/2005/8/layout/hierarchy1"/>
    <dgm:cxn modelId="{05371E02-F992-46B3-9ED4-C65403BC0EF2}" type="presOf" srcId="{7A1314A7-043F-4696-AAF2-8E25A99A02C4}" destId="{12BDEAA6-8B0C-4236-868F-82FF28478E40}" srcOrd="0" destOrd="0" presId="urn:microsoft.com/office/officeart/2005/8/layout/hierarchy1"/>
    <dgm:cxn modelId="{2B86F042-1164-4396-A102-B65D24DA8640}" type="presOf" srcId="{63354294-F596-40B8-ABCD-71818F0375A7}" destId="{A9F955D4-D745-4050-9BE8-5C15B7573843}"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7C704231-E56A-47D5-86ED-561954BEE85B}" type="presOf" srcId="{A062F701-85AE-40F9-A862-9E233FCF934E}" destId="{2B3173F8-094E-4168-97F3-3159A96711B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CF1EB226-A5DB-4D83-ACB6-4CBD1D1E33AC}" type="presOf" srcId="{A13E1E81-B964-4C75-BC20-2B6CE7E85AC9}" destId="{BA928744-1BEE-4A6D-88B9-9EE3BD3BDABE}" srcOrd="0" destOrd="0" presId="urn:microsoft.com/office/officeart/2005/8/layout/hierarchy1"/>
    <dgm:cxn modelId="{ACCF369C-83A4-4ACC-B357-59E6200FC90D}" type="presOf" srcId="{C76C6EB6-7BD8-457C-B2BB-844C28CD14BC}" destId="{C25DEF41-3600-41C0-A669-D306AF3F298B}" srcOrd="0" destOrd="0" presId="urn:microsoft.com/office/officeart/2005/8/layout/hierarchy1"/>
    <dgm:cxn modelId="{463A4709-ECD9-48A6-BAA9-B8AA31F45222}" type="presParOf" srcId="{12BDEAA6-8B0C-4236-868F-82FF28478E40}" destId="{CC416890-0534-45F0-AF22-534A652AF977}" srcOrd="0" destOrd="0" presId="urn:microsoft.com/office/officeart/2005/8/layout/hierarchy1"/>
    <dgm:cxn modelId="{3A3BC184-2126-471F-8668-A45C7FB93A9D}" type="presParOf" srcId="{CC416890-0534-45F0-AF22-534A652AF977}" destId="{27276F41-451C-4C68-858C-644583A44377}" srcOrd="0" destOrd="0" presId="urn:microsoft.com/office/officeart/2005/8/layout/hierarchy1"/>
    <dgm:cxn modelId="{BEEA2A67-7ACC-44B7-A792-AA06E3B05D1C}" type="presParOf" srcId="{27276F41-451C-4C68-858C-644583A44377}" destId="{E76353B5-727E-4A1B-97A0-0A8A52371AE4}" srcOrd="0" destOrd="0" presId="urn:microsoft.com/office/officeart/2005/8/layout/hierarchy1"/>
    <dgm:cxn modelId="{4A91EB23-5A7D-4302-BA35-3CF57A094094}" type="presParOf" srcId="{27276F41-451C-4C68-858C-644583A44377}" destId="{2B3173F8-094E-4168-97F3-3159A96711BD}" srcOrd="1" destOrd="0" presId="urn:microsoft.com/office/officeart/2005/8/layout/hierarchy1"/>
    <dgm:cxn modelId="{D8A91976-7A8F-4516-B1EE-FDB5BEF14DFB}" type="presParOf" srcId="{CC416890-0534-45F0-AF22-534A652AF977}" destId="{B6A289DC-3E5C-4773-99FE-DF3A73C24815}" srcOrd="1" destOrd="0" presId="urn:microsoft.com/office/officeart/2005/8/layout/hierarchy1"/>
    <dgm:cxn modelId="{423BC1BA-B925-487D-BD9D-6E4D6ADE23F4}" type="presParOf" srcId="{B6A289DC-3E5C-4773-99FE-DF3A73C24815}" destId="{33F232ED-48E9-4E7E-A597-F5F7CF681C1A}" srcOrd="0" destOrd="0" presId="urn:microsoft.com/office/officeart/2005/8/layout/hierarchy1"/>
    <dgm:cxn modelId="{B7E74877-3E11-41E0-86DF-15947486A1C7}" type="presParOf" srcId="{B6A289DC-3E5C-4773-99FE-DF3A73C24815}" destId="{00E9DD8F-B665-48FC-A728-768975DEE904}" srcOrd="1" destOrd="0" presId="urn:microsoft.com/office/officeart/2005/8/layout/hierarchy1"/>
    <dgm:cxn modelId="{B9BD7E56-3995-4795-849C-EE412AF3ABC8}" type="presParOf" srcId="{00E9DD8F-B665-48FC-A728-768975DEE904}" destId="{EB3FEDE9-3BDC-4AEA-ACEA-4C7BF9A19413}" srcOrd="0" destOrd="0" presId="urn:microsoft.com/office/officeart/2005/8/layout/hierarchy1"/>
    <dgm:cxn modelId="{5254AAEE-D8E3-4476-AD7B-D389EB62AC45}" type="presParOf" srcId="{EB3FEDE9-3BDC-4AEA-ACEA-4C7BF9A19413}" destId="{B1A44930-35F0-4A71-87B7-196E269E68C5}" srcOrd="0" destOrd="0" presId="urn:microsoft.com/office/officeart/2005/8/layout/hierarchy1"/>
    <dgm:cxn modelId="{75630DFB-688B-43C6-87AA-DE90120BB266}" type="presParOf" srcId="{EB3FEDE9-3BDC-4AEA-ACEA-4C7BF9A19413}" destId="{93DA5D40-F68F-48ED-BAFC-EA881BF919FA}" srcOrd="1" destOrd="0" presId="urn:microsoft.com/office/officeart/2005/8/layout/hierarchy1"/>
    <dgm:cxn modelId="{E293CF77-14A7-4001-B827-AAD37A35FBB4}" type="presParOf" srcId="{00E9DD8F-B665-48FC-A728-768975DEE904}" destId="{62294DFD-51FE-49A2-8572-9136771AFE9C}" srcOrd="1" destOrd="0" presId="urn:microsoft.com/office/officeart/2005/8/layout/hierarchy1"/>
    <dgm:cxn modelId="{A83E4717-1C8B-4E2C-847B-84A6089F7399}" type="presParOf" srcId="{62294DFD-51FE-49A2-8572-9136771AFE9C}" destId="{0F2970F0-389F-4250-A6F3-4B55A3AFA419}" srcOrd="0" destOrd="0" presId="urn:microsoft.com/office/officeart/2005/8/layout/hierarchy1"/>
    <dgm:cxn modelId="{04F1A7F0-10A2-4071-A0FA-3A7B81398AA2}" type="presParOf" srcId="{62294DFD-51FE-49A2-8572-9136771AFE9C}" destId="{62E96372-0239-49C8-BA14-6B9509B64649}" srcOrd="1" destOrd="0" presId="urn:microsoft.com/office/officeart/2005/8/layout/hierarchy1"/>
    <dgm:cxn modelId="{B57A4D9F-6D3D-4DEA-B950-2ECB4DCC6502}" type="presParOf" srcId="{62E96372-0239-49C8-BA14-6B9509B64649}" destId="{966E8651-9551-409D-AE20-76AA5624BE7E}" srcOrd="0" destOrd="0" presId="urn:microsoft.com/office/officeart/2005/8/layout/hierarchy1"/>
    <dgm:cxn modelId="{75343BF3-D8B0-4FA2-AE83-C17AA4471BD3}" type="presParOf" srcId="{966E8651-9551-409D-AE20-76AA5624BE7E}" destId="{92500404-2908-45D1-8D02-610E43BF0243}" srcOrd="0" destOrd="0" presId="urn:microsoft.com/office/officeart/2005/8/layout/hierarchy1"/>
    <dgm:cxn modelId="{02E77876-97B7-4FE3-9751-0922FD88C140}" type="presParOf" srcId="{966E8651-9551-409D-AE20-76AA5624BE7E}" destId="{3AB792AE-1276-418F-8588-E3EF0B85E776}" srcOrd="1" destOrd="0" presId="urn:microsoft.com/office/officeart/2005/8/layout/hierarchy1"/>
    <dgm:cxn modelId="{E8B6793F-3EA9-402D-8ECB-1B34BB798C8F}" type="presParOf" srcId="{62E96372-0239-49C8-BA14-6B9509B64649}" destId="{F632C037-F052-4C79-9656-344CB0B5B019}" srcOrd="1" destOrd="0" presId="urn:microsoft.com/office/officeart/2005/8/layout/hierarchy1"/>
    <dgm:cxn modelId="{CCA1C839-9406-4514-BD7D-28FC0775183C}" type="presParOf" srcId="{B6A289DC-3E5C-4773-99FE-DF3A73C24815}" destId="{E3A0C919-D8DF-4E56-B4C3-D2A453F050FD}" srcOrd="2" destOrd="0" presId="urn:microsoft.com/office/officeart/2005/8/layout/hierarchy1"/>
    <dgm:cxn modelId="{118C07AF-243F-4B3C-A88A-5AB2FD6CF99A}" type="presParOf" srcId="{B6A289DC-3E5C-4773-99FE-DF3A73C24815}" destId="{021159D1-3BDD-4491-93C9-711544A943A3}" srcOrd="3" destOrd="0" presId="urn:microsoft.com/office/officeart/2005/8/layout/hierarchy1"/>
    <dgm:cxn modelId="{07FC8817-3BB4-464F-A365-F18B7B1732DF}" type="presParOf" srcId="{021159D1-3BDD-4491-93C9-711544A943A3}" destId="{6CC41577-DDD6-4C9F-8624-1AC6718AF0B4}" srcOrd="0" destOrd="0" presId="urn:microsoft.com/office/officeart/2005/8/layout/hierarchy1"/>
    <dgm:cxn modelId="{77B9E88E-405A-4C92-AB47-A05943CD9495}" type="presParOf" srcId="{6CC41577-DDD6-4C9F-8624-1AC6718AF0B4}" destId="{7516AA13-0C37-450D-A19C-423E4D031A73}" srcOrd="0" destOrd="0" presId="urn:microsoft.com/office/officeart/2005/8/layout/hierarchy1"/>
    <dgm:cxn modelId="{61CB3358-9C75-4BB6-B423-BFED97BFA526}" type="presParOf" srcId="{6CC41577-DDD6-4C9F-8624-1AC6718AF0B4}" destId="{732E38C0-119B-4C19-9E34-6021FE87EB39}" srcOrd="1" destOrd="0" presId="urn:microsoft.com/office/officeart/2005/8/layout/hierarchy1"/>
    <dgm:cxn modelId="{C70E3719-C33F-4171-AF1F-B6810F8DBC96}" type="presParOf" srcId="{021159D1-3BDD-4491-93C9-711544A943A3}" destId="{25945C60-8EBF-47BC-A611-32F847798959}" srcOrd="1" destOrd="0" presId="urn:microsoft.com/office/officeart/2005/8/layout/hierarchy1"/>
    <dgm:cxn modelId="{17AE9974-75C3-4833-A29D-472B62DD7414}" type="presParOf" srcId="{25945C60-8EBF-47BC-A611-32F847798959}" destId="{06378E6E-4ED2-41CC-A592-ADF9FF856326}" srcOrd="0" destOrd="0" presId="urn:microsoft.com/office/officeart/2005/8/layout/hierarchy1"/>
    <dgm:cxn modelId="{54A62BE6-9240-4069-BC82-F9995690E161}" type="presParOf" srcId="{25945C60-8EBF-47BC-A611-32F847798959}" destId="{13900786-B683-4971-9B90-ADFF1CFC1E31}" srcOrd="1" destOrd="0" presId="urn:microsoft.com/office/officeart/2005/8/layout/hierarchy1"/>
    <dgm:cxn modelId="{241DABA8-5EEA-42E8-B6BA-B6A05488645A}" type="presParOf" srcId="{13900786-B683-4971-9B90-ADFF1CFC1E31}" destId="{89BD07CE-D427-49CB-A619-36366DC34647}" srcOrd="0" destOrd="0" presId="urn:microsoft.com/office/officeart/2005/8/layout/hierarchy1"/>
    <dgm:cxn modelId="{8D90C2E5-AF6A-4657-87E0-286EC329CAC7}" type="presParOf" srcId="{89BD07CE-D427-49CB-A619-36366DC34647}" destId="{F663C0DF-1627-41E8-A813-008B59EEA4F8}" srcOrd="0" destOrd="0" presId="urn:microsoft.com/office/officeart/2005/8/layout/hierarchy1"/>
    <dgm:cxn modelId="{E999C5B7-ECE9-4E12-A880-FE93379508A8}" type="presParOf" srcId="{89BD07CE-D427-49CB-A619-36366DC34647}" destId="{A5168FC4-05EA-4675-87C3-B59B69CFC3B7}" srcOrd="1" destOrd="0" presId="urn:microsoft.com/office/officeart/2005/8/layout/hierarchy1"/>
    <dgm:cxn modelId="{B01FACC0-5A9D-491C-9642-D51DCD9F9184}" type="presParOf" srcId="{13900786-B683-4971-9B90-ADFF1CFC1E31}" destId="{C4A12772-D2FF-42C1-A41A-888FF7423655}" srcOrd="1" destOrd="0" presId="urn:microsoft.com/office/officeart/2005/8/layout/hierarchy1"/>
    <dgm:cxn modelId="{6801D65E-DDC6-4257-BD53-E492FECE15C5}" type="presParOf" srcId="{B6A289DC-3E5C-4773-99FE-DF3A73C24815}" destId="{B2C8B285-3CEF-432C-B80E-0BA4833C5453}" srcOrd="4" destOrd="0" presId="urn:microsoft.com/office/officeart/2005/8/layout/hierarchy1"/>
    <dgm:cxn modelId="{D7FD03FB-E7E6-4324-BC2B-B4648CA9F354}" type="presParOf" srcId="{B6A289DC-3E5C-4773-99FE-DF3A73C24815}" destId="{6E84C64F-74CD-41F0-A283-6E2056C8B4DF}" srcOrd="5" destOrd="0" presId="urn:microsoft.com/office/officeart/2005/8/layout/hierarchy1"/>
    <dgm:cxn modelId="{6B6F9ED7-706B-40CB-98C6-7B54102BAB01}" type="presParOf" srcId="{6E84C64F-74CD-41F0-A283-6E2056C8B4DF}" destId="{AE477A44-BDBE-4F7D-A796-3E18CCC8EF11}" srcOrd="0" destOrd="0" presId="urn:microsoft.com/office/officeart/2005/8/layout/hierarchy1"/>
    <dgm:cxn modelId="{69D0E66B-96DF-42CA-9237-F69DBA27E347}" type="presParOf" srcId="{AE477A44-BDBE-4F7D-A796-3E18CCC8EF11}" destId="{A99E4E77-D8F1-4E80-97C4-8F952D82A468}" srcOrd="0" destOrd="0" presId="urn:microsoft.com/office/officeart/2005/8/layout/hierarchy1"/>
    <dgm:cxn modelId="{206D00CF-B4BD-46DC-AC03-A2C7BEBC7730}" type="presParOf" srcId="{AE477A44-BDBE-4F7D-A796-3E18CCC8EF11}" destId="{33FA38B6-5641-4B33-B919-74BE9115CC80}" srcOrd="1" destOrd="0" presId="urn:microsoft.com/office/officeart/2005/8/layout/hierarchy1"/>
    <dgm:cxn modelId="{4624A2D1-AB4E-4A0B-8979-4E0C7595DA67}" type="presParOf" srcId="{6E84C64F-74CD-41F0-A283-6E2056C8B4DF}" destId="{CB1EEE79-8DED-4862-976C-2C74D65604C4}" srcOrd="1" destOrd="0" presId="urn:microsoft.com/office/officeart/2005/8/layout/hierarchy1"/>
    <dgm:cxn modelId="{16BB80EC-1ECA-46A6-84C4-B5A3ADEF3FD2}" type="presParOf" srcId="{CB1EEE79-8DED-4862-976C-2C74D65604C4}" destId="{BCA7E604-31B8-4E45-B6EA-61FBF34AB77F}" srcOrd="0" destOrd="0" presId="urn:microsoft.com/office/officeart/2005/8/layout/hierarchy1"/>
    <dgm:cxn modelId="{CF4C0DF2-B0FE-4F8A-A310-337540815892}" type="presParOf" srcId="{CB1EEE79-8DED-4862-976C-2C74D65604C4}" destId="{EEE972B1-2B6E-4740-AD56-E3A4E9FFFB6E}" srcOrd="1" destOrd="0" presId="urn:microsoft.com/office/officeart/2005/8/layout/hierarchy1"/>
    <dgm:cxn modelId="{6CBD2930-0773-4C6B-A89B-9D63A0973BAC}" type="presParOf" srcId="{EEE972B1-2B6E-4740-AD56-E3A4E9FFFB6E}" destId="{5753B6BC-3DBA-4205-9AD4-EE07B6D72CA7}" srcOrd="0" destOrd="0" presId="urn:microsoft.com/office/officeart/2005/8/layout/hierarchy1"/>
    <dgm:cxn modelId="{8AC7B000-3AAB-460D-89F1-6CC0FB0EDEDD}" type="presParOf" srcId="{5753B6BC-3DBA-4205-9AD4-EE07B6D72CA7}" destId="{754FF013-9835-4550-86D1-A0BC9B9B76D7}" srcOrd="0" destOrd="0" presId="urn:microsoft.com/office/officeart/2005/8/layout/hierarchy1"/>
    <dgm:cxn modelId="{EB8B5199-28D5-49E2-803D-A74C06A0BDBD}" type="presParOf" srcId="{5753B6BC-3DBA-4205-9AD4-EE07B6D72CA7}" destId="{C25DEF41-3600-41C0-A669-D306AF3F298B}" srcOrd="1" destOrd="0" presId="urn:microsoft.com/office/officeart/2005/8/layout/hierarchy1"/>
    <dgm:cxn modelId="{FD6FF91D-2A52-4DA2-B811-D4E19E3A685A}" type="presParOf" srcId="{EEE972B1-2B6E-4740-AD56-E3A4E9FFFB6E}" destId="{87CB7042-9DCD-496C-9B6F-21D4E10F2AF6}" srcOrd="1" destOrd="0" presId="urn:microsoft.com/office/officeart/2005/8/layout/hierarchy1"/>
    <dgm:cxn modelId="{7955A250-BCEE-429C-9658-FFF894A2B188}" type="presParOf" srcId="{B6A289DC-3E5C-4773-99FE-DF3A73C24815}" destId="{6C913793-C955-464A-9CBF-46D04ACA3707}" srcOrd="6" destOrd="0" presId="urn:microsoft.com/office/officeart/2005/8/layout/hierarchy1"/>
    <dgm:cxn modelId="{8B2A9BBE-DC44-4BEC-AD77-67E12B221334}" type="presParOf" srcId="{B6A289DC-3E5C-4773-99FE-DF3A73C24815}" destId="{EE1B58EA-91AF-4ACE-8673-0A8BBE33CAF3}" srcOrd="7" destOrd="0" presId="urn:microsoft.com/office/officeart/2005/8/layout/hierarchy1"/>
    <dgm:cxn modelId="{E6AB45FA-AFC0-4A90-A2C0-504C3BE2F300}" type="presParOf" srcId="{EE1B58EA-91AF-4ACE-8673-0A8BBE33CAF3}" destId="{EED9308C-172C-4EEF-9001-A3ED31D0F35E}" srcOrd="0" destOrd="0" presId="urn:microsoft.com/office/officeart/2005/8/layout/hierarchy1"/>
    <dgm:cxn modelId="{5DAC01A8-3382-46F4-87B8-06747C14D6AC}" type="presParOf" srcId="{EED9308C-172C-4EEF-9001-A3ED31D0F35E}" destId="{03AA1FC1-D01C-44CC-B664-A772C8319DBB}" srcOrd="0" destOrd="0" presId="urn:microsoft.com/office/officeart/2005/8/layout/hierarchy1"/>
    <dgm:cxn modelId="{60796DAC-8B01-4429-9244-FA70516FB469}" type="presParOf" srcId="{EED9308C-172C-4EEF-9001-A3ED31D0F35E}" destId="{503DD69C-625F-407C-B0C2-1A02401B3370}" srcOrd="1" destOrd="0" presId="urn:microsoft.com/office/officeart/2005/8/layout/hierarchy1"/>
    <dgm:cxn modelId="{2D692551-2C74-4E41-97FC-B9B0ED313675}" type="presParOf" srcId="{EE1B58EA-91AF-4ACE-8673-0A8BBE33CAF3}" destId="{52BFDBB5-1E84-458F-AA35-02D4D0D24DFF}" srcOrd="1" destOrd="0" presId="urn:microsoft.com/office/officeart/2005/8/layout/hierarchy1"/>
    <dgm:cxn modelId="{0DC3E13F-E61C-407A-921D-7CB7BD072A63}" type="presParOf" srcId="{B6A289DC-3E5C-4773-99FE-DF3A73C24815}" destId="{A9F955D4-D745-4050-9BE8-5C15B7573843}" srcOrd="8" destOrd="0" presId="urn:microsoft.com/office/officeart/2005/8/layout/hierarchy1"/>
    <dgm:cxn modelId="{E996AF29-D658-4B1C-A811-3B95037930CF}" type="presParOf" srcId="{B6A289DC-3E5C-4773-99FE-DF3A73C24815}" destId="{089B828D-F33A-4B3F-909C-E30678E57A9B}" srcOrd="9" destOrd="0" presId="urn:microsoft.com/office/officeart/2005/8/layout/hierarchy1"/>
    <dgm:cxn modelId="{C58EFAA0-BEFE-4DC1-8D08-0AB2DAA994E7}" type="presParOf" srcId="{089B828D-F33A-4B3F-909C-E30678E57A9B}" destId="{3D7ECFCC-6B64-4623-A58C-A9481112FAA0}" srcOrd="0" destOrd="0" presId="urn:microsoft.com/office/officeart/2005/8/layout/hierarchy1"/>
    <dgm:cxn modelId="{18615D03-715E-4C50-93AA-D4449BE87680}" type="presParOf" srcId="{3D7ECFCC-6B64-4623-A58C-A9481112FAA0}" destId="{0F07B2A3-39E1-4889-BD5C-AB7F5B06A4F7}" srcOrd="0" destOrd="0" presId="urn:microsoft.com/office/officeart/2005/8/layout/hierarchy1"/>
    <dgm:cxn modelId="{0C33B8DF-8B1C-40C1-9B58-3668568E4AB9}" type="presParOf" srcId="{3D7ECFCC-6B64-4623-A58C-A9481112FAA0}" destId="{BA928744-1BEE-4A6D-88B9-9EE3BD3BDABE}" srcOrd="1" destOrd="0" presId="urn:microsoft.com/office/officeart/2005/8/layout/hierarchy1"/>
    <dgm:cxn modelId="{D97D9514-70BC-4AF3-BE73-A90040701673}"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F6F58-27D1-49DF-A811-92E628EF9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43</Pages>
  <Words>7981</Words>
  <Characters>45494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DangNguyen</cp:lastModifiedBy>
  <cp:revision>23</cp:revision>
  <cp:lastPrinted>2011-11-14T15:48:00Z</cp:lastPrinted>
  <dcterms:created xsi:type="dcterms:W3CDTF">2011-11-14T15:46:00Z</dcterms:created>
  <dcterms:modified xsi:type="dcterms:W3CDTF">2012-02-16T04:40:00Z</dcterms:modified>
</cp:coreProperties>
</file>