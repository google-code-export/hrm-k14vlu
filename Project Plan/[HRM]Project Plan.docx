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365F91" w:themeColor="accent1" w:themeShade="BF"/>
          <w:sz w:val="48"/>
          <w:szCs w:val="48"/>
        </w:rPr>
        <w:id w:val="4871907"/>
        <w:docPartObj>
          <w:docPartGallery w:val="Cover Pages"/>
          <w:docPartUnique/>
        </w:docPartObj>
      </w:sdtPr>
      <w:sdtEndPr>
        <w:rPr>
          <w:rFonts w:ascii="Times New Roman" w:eastAsia="Times New Roman" w:hAnsi="Times New Roman" w:cs="Times New Roman"/>
          <w:b w:val="0"/>
          <w:bCs w:val="0"/>
          <w:color w:val="auto"/>
          <w:sz w:val="40"/>
          <w:szCs w:val="40"/>
        </w:rPr>
      </w:sdtEndPr>
      <w:sdtContent>
        <w:tbl>
          <w:tblPr>
            <w:tblpPr w:leftFromText="187" w:rightFromText="187" w:horzAnchor="margin" w:tblpYSpec="bottom"/>
            <w:tblW w:w="3000" w:type="pct"/>
            <w:tblLook w:val="04A0" w:firstRow="1" w:lastRow="0" w:firstColumn="1" w:lastColumn="0" w:noHBand="0" w:noVBand="1"/>
          </w:tblPr>
          <w:tblGrid>
            <w:gridCol w:w="5545"/>
          </w:tblGrid>
          <w:tr w:rsidR="00F022B8">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F022B8" w:rsidRDefault="00F022B8">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SOFTWARE PROJECT PLAN</w:t>
                    </w:r>
                  </w:p>
                </w:tc>
              </w:sdtContent>
            </w:sdt>
          </w:tr>
          <w:tr w:rsidR="00F022B8">
            <w:sdt>
              <w:sdtPr>
                <w:rPr>
                  <w:rFonts w:ascii="Times New Roman" w:hAnsi="Times New Roman" w:cs="Times New Roman"/>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F022B8" w:rsidRPr="006B7E33" w:rsidRDefault="00F022B8">
                    <w:pPr>
                      <w:pStyle w:val="NoSpacing"/>
                      <w:rPr>
                        <w:rFonts w:ascii="Times New Roman" w:hAnsi="Times New Roman" w:cs="Times New Roman"/>
                        <w:color w:val="484329" w:themeColor="background2" w:themeShade="3F"/>
                        <w:sz w:val="28"/>
                        <w:szCs w:val="28"/>
                      </w:rPr>
                    </w:pPr>
                    <w:r w:rsidRPr="006B7E33">
                      <w:rPr>
                        <w:rFonts w:ascii="Times New Roman" w:hAnsi="Times New Roman" w:cs="Times New Roman"/>
                        <w:color w:val="484329" w:themeColor="background2" w:themeShade="3F"/>
                        <w:sz w:val="28"/>
                        <w:szCs w:val="28"/>
                      </w:rPr>
                      <w:t>HUMAN RESOURCE MANAGEMENT</w:t>
                    </w:r>
                  </w:p>
                </w:tc>
              </w:sdtContent>
            </w:sdt>
          </w:tr>
          <w:tr w:rsidR="00F022B8">
            <w:tc>
              <w:tcPr>
                <w:tcW w:w="5746" w:type="dxa"/>
              </w:tcPr>
              <w:p w:rsidR="00F022B8" w:rsidRDefault="00F022B8">
                <w:pPr>
                  <w:pStyle w:val="NoSpacing"/>
                  <w:rPr>
                    <w:color w:val="484329" w:themeColor="background2" w:themeShade="3F"/>
                    <w:sz w:val="28"/>
                    <w:szCs w:val="28"/>
                  </w:rPr>
                </w:pPr>
              </w:p>
            </w:tc>
          </w:tr>
          <w:tr w:rsidR="00F022B8">
            <w:tc>
              <w:tcPr>
                <w:tcW w:w="5746" w:type="dxa"/>
              </w:tcPr>
              <w:p w:rsidR="00F022B8" w:rsidRDefault="00F022B8">
                <w:pPr>
                  <w:pStyle w:val="NoSpacing"/>
                </w:pPr>
              </w:p>
            </w:tc>
          </w:tr>
          <w:tr w:rsidR="00F022B8">
            <w:tc>
              <w:tcPr>
                <w:tcW w:w="5746" w:type="dxa"/>
              </w:tcPr>
              <w:p w:rsidR="00F022B8" w:rsidRDefault="00F022B8">
                <w:pPr>
                  <w:pStyle w:val="NoSpacing"/>
                </w:pPr>
              </w:p>
            </w:tc>
          </w:tr>
          <w:tr w:rsidR="00F022B8">
            <w:tc>
              <w:tcPr>
                <w:tcW w:w="5746" w:type="dxa"/>
              </w:tcPr>
              <w:p w:rsidR="00F022B8" w:rsidRDefault="00F022B8">
                <w:pPr>
                  <w:pStyle w:val="NoSpacing"/>
                  <w:rPr>
                    <w:b/>
                    <w:bCs/>
                  </w:rPr>
                </w:pPr>
              </w:p>
            </w:tc>
          </w:tr>
          <w:tr w:rsidR="00F022B8">
            <w:tc>
              <w:tcPr>
                <w:tcW w:w="5746" w:type="dxa"/>
              </w:tcPr>
              <w:p w:rsidR="00F022B8" w:rsidRDefault="00F022B8">
                <w:pPr>
                  <w:pStyle w:val="NoSpacing"/>
                  <w:rPr>
                    <w:b/>
                    <w:bCs/>
                  </w:rPr>
                </w:pPr>
              </w:p>
            </w:tc>
          </w:tr>
          <w:tr w:rsidR="00F022B8">
            <w:tc>
              <w:tcPr>
                <w:tcW w:w="5746" w:type="dxa"/>
              </w:tcPr>
              <w:p w:rsidR="00F022B8" w:rsidRDefault="00F022B8">
                <w:pPr>
                  <w:pStyle w:val="NoSpacing"/>
                  <w:rPr>
                    <w:b/>
                    <w:bCs/>
                  </w:rPr>
                </w:pPr>
              </w:p>
            </w:tc>
          </w:tr>
        </w:tbl>
        <w:p w:rsidR="00F022B8" w:rsidRDefault="00E62276">
          <w:r>
            <w:rPr>
              <w:noProof/>
              <w:lang w:eastAsia="zh-TW"/>
            </w:rPr>
            <w:pict>
              <v:group id="_x0000_s1063" style="position:absolute;margin-left:2841.3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a7bfde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67" style="position:absolute;left:6117;top:10212;width:4526;height:4258;rotation:41366637fd;flip:y" fillcolor="#d3dfee [820]" stroked="f" strokecolor="#a7bfde [1620]"/>
                  <v:oval id="_x0000_s1068" style="position:absolute;left:6217;top:10481;width:3424;height:3221;rotation:41366637fd;flip:y" fillcolor="#7ba0cd [2420]" stroked="f" strokecolor="#a7bfde [1620]"/>
                </v:group>
                <w10:wrap anchorx="page" anchory="page"/>
              </v:group>
            </w:pict>
          </w:r>
          <w:r>
            <w:rPr>
              <w:noProof/>
              <w:lang w:eastAsia="zh-TW"/>
            </w:rPr>
            <w:pict>
              <v:group id="_x0000_s1074" style="position:absolute;margin-left:0;margin-top:0;width:464.8pt;height:380.95pt;z-index:25166848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a7bfde [1620]"/>
                <v:group id="_x0000_s1076" style="position:absolute;left:7095;top:5418;width:2216;height:2216" coordorigin="7907,4350" coordsize="2216,2216">
                  <v:oval id="_x0000_s1077" style="position:absolute;left:7907;top:4350;width:2216;height:2216" fillcolor="#a7bfde [1620]" stroked="f"/>
                  <v:oval id="_x0000_s1078" style="position:absolute;left:7961;top:4684;width:1813;height:1813" fillcolor="#d3dfee [820]" stroked="f"/>
                  <v:oval id="_x0000_s1079" style="position:absolute;left:8006;top:5027;width:1375;height:1375" fillcolor="#7ba0cd [2420]" stroked="f"/>
                </v:group>
                <w10:wrap anchorx="page" anchory="page"/>
              </v:group>
            </w:pict>
          </w:r>
          <w:r>
            <w:rPr>
              <w:noProof/>
              <w:lang w:eastAsia="zh-TW"/>
            </w:rPr>
            <w:pict>
              <v:group id="_x0000_s1069" style="position:absolute;margin-left:4154.2pt;margin-top:0;width:332.7pt;height:227.25pt;z-index:25166745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a7bfde [1620]"/>
                <v:oval id="_x0000_s1071" style="position:absolute;left:6674;top:444;width:4116;height:4116" fillcolor="#a7bfde [1620]" stroked="f"/>
                <v:oval id="_x0000_s1072" style="position:absolute;left:6773;top:1058;width:3367;height:3367" fillcolor="#d3dfee [820]" stroked="f"/>
                <v:oval id="_x0000_s1073" style="position:absolute;left:6856;top:1709;width:2553;height:2553" fillcolor="#7ba0cd [2420]" stroked="f"/>
                <w10:wrap anchorx="margin" anchory="page"/>
              </v:group>
            </w:pict>
          </w:r>
        </w:p>
        <w:p w:rsidR="00F022B8" w:rsidRDefault="00F022B8">
          <w:pPr>
            <w:spacing w:after="0" w:line="240" w:lineRule="auto"/>
            <w:rPr>
              <w:rFonts w:ascii="Times New Roman" w:hAnsi="Times New Roman" w:cs="Times New Roman"/>
              <w:b/>
              <w:bCs/>
              <w:sz w:val="40"/>
              <w:szCs w:val="40"/>
              <w:lang w:eastAsia="ar-SA"/>
            </w:rPr>
          </w:pPr>
          <w:r>
            <w:rPr>
              <w:rFonts w:ascii="Times New Roman" w:hAnsi="Times New Roman" w:cs="Times New Roman"/>
              <w:sz w:val="40"/>
              <w:szCs w:val="40"/>
            </w:rPr>
            <w:br w:type="page"/>
          </w:r>
        </w:p>
      </w:sdtContent>
    </w:sdt>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654"/>
        <w:gridCol w:w="1170"/>
        <w:gridCol w:w="4648"/>
        <w:gridCol w:w="1900"/>
      </w:tblGrid>
      <w:tr w:rsidR="0067410F" w:rsidRPr="005D5DFA" w:rsidTr="00E62276">
        <w:trPr>
          <w:trHeight w:val="381"/>
          <w:tblHeader/>
        </w:trPr>
        <w:tc>
          <w:tcPr>
            <w:tcW w:w="1654"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17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64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rsidTr="00E62276">
        <w:tc>
          <w:tcPr>
            <w:tcW w:w="1654" w:type="dxa"/>
            <w:tcBorders>
              <w:left w:val="single" w:sz="4" w:space="0" w:color="000000"/>
              <w:bottom w:val="single" w:sz="4" w:space="0" w:color="000000"/>
            </w:tcBorders>
          </w:tcPr>
          <w:p w:rsidR="0067410F" w:rsidRPr="000C0C79" w:rsidRDefault="00E62276"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Oct 15</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648"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E62276">
        <w:tc>
          <w:tcPr>
            <w:tcW w:w="1654" w:type="dxa"/>
            <w:tcBorders>
              <w:left w:val="single" w:sz="4" w:space="0" w:color="000000"/>
              <w:bottom w:val="single" w:sz="4" w:space="0" w:color="auto"/>
            </w:tcBorders>
          </w:tcPr>
          <w:p w:rsidR="0067410F" w:rsidRPr="000C0C79" w:rsidRDefault="00E62276"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Oct 16</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648"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LocPhan</w:t>
            </w:r>
            <w:proofErr w:type="spellEnd"/>
          </w:p>
        </w:tc>
      </w:tr>
      <w:tr w:rsidR="0067410F" w:rsidRPr="005D5DFA" w:rsidTr="00E62276">
        <w:tc>
          <w:tcPr>
            <w:tcW w:w="1654" w:type="dxa"/>
            <w:tcBorders>
              <w:top w:val="single" w:sz="4" w:space="0" w:color="auto"/>
              <w:left w:val="single" w:sz="4" w:space="0" w:color="auto"/>
              <w:bottom w:val="single" w:sz="4" w:space="0" w:color="auto"/>
              <w:right w:val="single" w:sz="4" w:space="0" w:color="auto"/>
            </w:tcBorders>
          </w:tcPr>
          <w:p w:rsidR="0067410F" w:rsidRPr="000C0C79" w:rsidRDefault="00E62276"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Oct 17</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648"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E62276">
        <w:tc>
          <w:tcPr>
            <w:tcW w:w="1654" w:type="dxa"/>
            <w:tcBorders>
              <w:top w:val="single" w:sz="4" w:space="0" w:color="auto"/>
              <w:left w:val="single" w:sz="4" w:space="0" w:color="auto"/>
              <w:bottom w:val="single" w:sz="4" w:space="0" w:color="auto"/>
              <w:right w:val="single" w:sz="4" w:space="0" w:color="auto"/>
            </w:tcBorders>
          </w:tcPr>
          <w:p w:rsidR="009D7A64" w:rsidRPr="000C0C79" w:rsidRDefault="00E62276"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Oct 18</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648"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E62276">
        <w:tc>
          <w:tcPr>
            <w:tcW w:w="1654" w:type="dxa"/>
            <w:tcBorders>
              <w:top w:val="single" w:sz="4" w:space="0" w:color="auto"/>
              <w:left w:val="single" w:sz="4" w:space="0" w:color="auto"/>
              <w:bottom w:val="single" w:sz="4" w:space="0" w:color="auto"/>
              <w:right w:val="single" w:sz="4" w:space="0" w:color="auto"/>
            </w:tcBorders>
          </w:tcPr>
          <w:p w:rsidR="009D7A64" w:rsidRPr="000C0C79" w:rsidRDefault="00E62276" w:rsidP="00E62276">
            <w:pPr>
              <w:pStyle w:val="tabletext"/>
              <w:snapToGrid w:val="0"/>
              <w:rPr>
                <w:rFonts w:ascii="Times New Roman" w:hAnsi="Times New Roman" w:cs="Times New Roman"/>
                <w:sz w:val="24"/>
                <w:szCs w:val="24"/>
              </w:rPr>
            </w:pPr>
            <w:r>
              <w:rPr>
                <w:rFonts w:ascii="Times New Roman" w:hAnsi="Times New Roman" w:cs="Times New Roman"/>
                <w:sz w:val="24"/>
                <w:szCs w:val="24"/>
              </w:rPr>
              <w:t>Oct 23</w:t>
            </w:r>
            <w:r w:rsidRPr="00E62276">
              <w:rPr>
                <w:rFonts w:ascii="Times New Roman" w:hAnsi="Times New Roman" w:cs="Times New Roman"/>
                <w:sz w:val="24"/>
                <w:szCs w:val="24"/>
                <w:vertAlign w:val="superscript"/>
              </w:rPr>
              <w:t>rd</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648"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E62276">
        <w:tc>
          <w:tcPr>
            <w:tcW w:w="1654" w:type="dxa"/>
            <w:tcBorders>
              <w:top w:val="single" w:sz="4" w:space="0" w:color="auto"/>
              <w:left w:val="single" w:sz="4" w:space="0" w:color="auto"/>
              <w:bottom w:val="single" w:sz="4" w:space="0" w:color="auto"/>
              <w:right w:val="single" w:sz="4" w:space="0" w:color="auto"/>
            </w:tcBorders>
          </w:tcPr>
          <w:p w:rsidR="00EF05BC" w:rsidRPr="000C0C79" w:rsidRDefault="00E62276" w:rsidP="00E62276">
            <w:pPr>
              <w:pStyle w:val="tabletext"/>
              <w:snapToGrid w:val="0"/>
              <w:rPr>
                <w:rFonts w:ascii="Times New Roman" w:hAnsi="Times New Roman" w:cs="Times New Roman"/>
                <w:sz w:val="24"/>
                <w:szCs w:val="24"/>
              </w:rPr>
            </w:pPr>
            <w:r>
              <w:rPr>
                <w:rFonts w:ascii="Times New Roman" w:hAnsi="Times New Roman" w:cs="Times New Roman"/>
                <w:sz w:val="24"/>
                <w:szCs w:val="24"/>
              </w:rPr>
              <w:t>Oct 23</w:t>
            </w:r>
            <w:r w:rsidRPr="00E62276">
              <w:rPr>
                <w:rFonts w:ascii="Times New Roman" w:hAnsi="Times New Roman" w:cs="Times New Roman"/>
                <w:sz w:val="24"/>
                <w:szCs w:val="24"/>
                <w:vertAlign w:val="superscript"/>
              </w:rPr>
              <w:t>rd</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648"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E62276">
        <w:tc>
          <w:tcPr>
            <w:tcW w:w="1654" w:type="dxa"/>
            <w:tcBorders>
              <w:top w:val="single" w:sz="4" w:space="0" w:color="auto"/>
              <w:left w:val="single" w:sz="4" w:space="0" w:color="auto"/>
              <w:bottom w:val="single" w:sz="4" w:space="0" w:color="auto"/>
              <w:right w:val="single" w:sz="4" w:space="0" w:color="auto"/>
            </w:tcBorders>
          </w:tcPr>
          <w:p w:rsidR="00EF05BC"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Oct 23</w:t>
            </w:r>
            <w:r w:rsidRPr="00E62276">
              <w:rPr>
                <w:rFonts w:ascii="Times New Roman" w:hAnsi="Times New Roman" w:cs="Times New Roman"/>
                <w:sz w:val="24"/>
                <w:szCs w:val="24"/>
                <w:vertAlign w:val="superscript"/>
              </w:rPr>
              <w:t>rd</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648"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E62276">
        <w:tc>
          <w:tcPr>
            <w:tcW w:w="1654" w:type="dxa"/>
            <w:tcBorders>
              <w:top w:val="single" w:sz="4" w:space="0" w:color="auto"/>
              <w:left w:val="single" w:sz="4" w:space="0" w:color="auto"/>
              <w:bottom w:val="single" w:sz="4" w:space="0" w:color="auto"/>
              <w:right w:val="single" w:sz="4" w:space="0" w:color="auto"/>
            </w:tcBorders>
          </w:tcPr>
          <w:p w:rsidR="00EF05BC"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Oct 23</w:t>
            </w:r>
            <w:r w:rsidRPr="00E62276">
              <w:rPr>
                <w:rFonts w:ascii="Times New Roman" w:hAnsi="Times New Roman" w:cs="Times New Roman"/>
                <w:sz w:val="24"/>
                <w:szCs w:val="24"/>
                <w:vertAlign w:val="superscript"/>
              </w:rPr>
              <w:t>rd</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648"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E62276">
        <w:tc>
          <w:tcPr>
            <w:tcW w:w="1654" w:type="dxa"/>
            <w:tcBorders>
              <w:top w:val="single" w:sz="4" w:space="0" w:color="auto"/>
              <w:left w:val="single" w:sz="4" w:space="0" w:color="auto"/>
              <w:bottom w:val="single" w:sz="4" w:space="0" w:color="auto"/>
              <w:right w:val="single" w:sz="4" w:space="0" w:color="auto"/>
            </w:tcBorders>
          </w:tcPr>
          <w:p w:rsidR="00097E4A"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Oct 23</w:t>
            </w:r>
            <w:r w:rsidRPr="00E62276">
              <w:rPr>
                <w:rFonts w:ascii="Times New Roman" w:hAnsi="Times New Roman" w:cs="Times New Roman"/>
                <w:sz w:val="24"/>
                <w:szCs w:val="24"/>
                <w:vertAlign w:val="superscript"/>
              </w:rPr>
              <w:t>rd</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648"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E62276">
        <w:tc>
          <w:tcPr>
            <w:tcW w:w="1654" w:type="dxa"/>
            <w:tcBorders>
              <w:top w:val="single" w:sz="4" w:space="0" w:color="auto"/>
              <w:left w:val="single" w:sz="4" w:space="0" w:color="auto"/>
              <w:bottom w:val="single" w:sz="4" w:space="0" w:color="auto"/>
              <w:right w:val="single" w:sz="4" w:space="0" w:color="auto"/>
            </w:tcBorders>
          </w:tcPr>
          <w:p w:rsidR="00367DCF" w:rsidRPr="000C0C79" w:rsidRDefault="00E62276" w:rsidP="00E62276">
            <w:pPr>
              <w:pStyle w:val="tabletext"/>
              <w:snapToGrid w:val="0"/>
              <w:rPr>
                <w:rFonts w:ascii="Times New Roman" w:hAnsi="Times New Roman" w:cs="Times New Roman"/>
                <w:sz w:val="24"/>
                <w:szCs w:val="24"/>
              </w:rPr>
            </w:pPr>
            <w:r>
              <w:rPr>
                <w:rFonts w:ascii="Times New Roman" w:hAnsi="Times New Roman" w:cs="Times New Roman"/>
                <w:sz w:val="24"/>
                <w:szCs w:val="24"/>
              </w:rPr>
              <w:t>Oct 25</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648"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E62276">
        <w:tc>
          <w:tcPr>
            <w:tcW w:w="1654" w:type="dxa"/>
            <w:tcBorders>
              <w:top w:val="single" w:sz="4" w:space="0" w:color="auto"/>
              <w:left w:val="single" w:sz="4" w:space="0" w:color="auto"/>
              <w:bottom w:val="single" w:sz="4" w:space="0" w:color="auto"/>
              <w:right w:val="single" w:sz="4" w:space="0" w:color="auto"/>
            </w:tcBorders>
          </w:tcPr>
          <w:p w:rsidR="00367DCF"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Oct 30</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648"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E62276">
        <w:tc>
          <w:tcPr>
            <w:tcW w:w="1654" w:type="dxa"/>
            <w:tcBorders>
              <w:top w:val="single" w:sz="4" w:space="0" w:color="auto"/>
              <w:left w:val="single" w:sz="4" w:space="0" w:color="auto"/>
              <w:bottom w:val="single" w:sz="4" w:space="0" w:color="auto"/>
              <w:right w:val="single" w:sz="4" w:space="0" w:color="auto"/>
            </w:tcBorders>
          </w:tcPr>
          <w:p w:rsidR="000B3D2D"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Feb 20</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2011</w:t>
            </w:r>
          </w:p>
        </w:tc>
        <w:tc>
          <w:tcPr>
            <w:tcW w:w="117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648"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 xml:space="preserve">Nguyen </w:t>
            </w:r>
            <w:proofErr w:type="spellStart"/>
            <w:r w:rsidRPr="000C0C79">
              <w:rPr>
                <w:rFonts w:ascii="Times New Roman" w:hAnsi="Times New Roman" w:cs="Times New Roman"/>
                <w:sz w:val="24"/>
                <w:szCs w:val="24"/>
              </w:rPr>
              <w:t>Dinh</w:t>
            </w:r>
            <w:proofErr w:type="spellEnd"/>
          </w:p>
        </w:tc>
      </w:tr>
      <w:tr w:rsidR="00D8164E" w:rsidRPr="005D5DFA" w:rsidTr="00E62276">
        <w:tc>
          <w:tcPr>
            <w:tcW w:w="1654" w:type="dxa"/>
            <w:tcBorders>
              <w:top w:val="single" w:sz="4" w:space="0" w:color="auto"/>
              <w:left w:val="single" w:sz="4" w:space="0" w:color="auto"/>
              <w:bottom w:val="single" w:sz="4" w:space="0" w:color="auto"/>
              <w:right w:val="single" w:sz="4" w:space="0" w:color="auto"/>
            </w:tcBorders>
          </w:tcPr>
          <w:p w:rsidR="00D8164E"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May 24</w:t>
            </w:r>
            <w:r w:rsidRPr="00E62276">
              <w:rPr>
                <w:rFonts w:ascii="Times New Roman" w:hAnsi="Times New Roman" w:cs="Times New Roman"/>
                <w:sz w:val="24"/>
                <w:szCs w:val="24"/>
                <w:vertAlign w:val="superscript"/>
              </w:rPr>
              <w:t>th</w:t>
            </w:r>
            <w:r>
              <w:rPr>
                <w:rFonts w:ascii="Times New Roman" w:hAnsi="Times New Roman" w:cs="Times New Roman"/>
                <w:sz w:val="24"/>
                <w:szCs w:val="24"/>
              </w:rPr>
              <w:t xml:space="preserve"> 2012</w:t>
            </w:r>
          </w:p>
        </w:tc>
        <w:tc>
          <w:tcPr>
            <w:tcW w:w="1170" w:type="dxa"/>
            <w:tcBorders>
              <w:top w:val="single" w:sz="4" w:space="0" w:color="auto"/>
              <w:left w:val="single" w:sz="4" w:space="0" w:color="auto"/>
              <w:bottom w:val="single" w:sz="4" w:space="0" w:color="auto"/>
              <w:right w:val="single" w:sz="4" w:space="0" w:color="auto"/>
            </w:tcBorders>
          </w:tcPr>
          <w:p w:rsidR="00D8164E"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1.1</w:t>
            </w:r>
          </w:p>
        </w:tc>
        <w:tc>
          <w:tcPr>
            <w:tcW w:w="4648" w:type="dxa"/>
            <w:tcBorders>
              <w:top w:val="single" w:sz="4" w:space="0" w:color="auto"/>
              <w:left w:val="single" w:sz="4" w:space="0" w:color="auto"/>
              <w:bottom w:val="single" w:sz="4" w:space="0" w:color="auto"/>
              <w:right w:val="single" w:sz="4" w:space="0" w:color="auto"/>
            </w:tcBorders>
          </w:tcPr>
          <w:p w:rsidR="00D8164E" w:rsidRPr="000C0C79" w:rsidRDefault="00E62276"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WBS, processes and descriptions</w:t>
            </w:r>
          </w:p>
        </w:tc>
        <w:tc>
          <w:tcPr>
            <w:tcW w:w="1900" w:type="dxa"/>
            <w:tcBorders>
              <w:top w:val="single" w:sz="4" w:space="0" w:color="auto"/>
              <w:left w:val="single" w:sz="4" w:space="0" w:color="auto"/>
              <w:bottom w:val="single" w:sz="4" w:space="0" w:color="auto"/>
              <w:right w:val="single" w:sz="4" w:space="0" w:color="auto"/>
            </w:tcBorders>
          </w:tcPr>
          <w:p w:rsidR="00D8164E" w:rsidRPr="000C0C79" w:rsidRDefault="00E62276"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bl>
    <w:p w:rsidR="0067410F" w:rsidRPr="001E6E1C" w:rsidRDefault="0067410F" w:rsidP="001E6E1C">
      <w:pPr>
        <w:jc w:val="center"/>
        <w:rPr>
          <w:rFonts w:ascii="Times New Roman" w:hAnsi="Times New Roman" w:cs="Times New Roman"/>
          <w:sz w:val="24"/>
          <w:szCs w:val="24"/>
        </w:rPr>
      </w:pPr>
    </w:p>
    <w:p w:rsidR="0067410F" w:rsidRDefault="0067410F"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sdt>
      <w:sdtPr>
        <w:rPr>
          <w:rFonts w:ascii="Calibri" w:eastAsia="Times New Roman" w:hAnsi="Calibri" w:cs="Calibri"/>
          <w:b w:val="0"/>
          <w:bCs w:val="0"/>
          <w:color w:val="auto"/>
          <w:sz w:val="22"/>
          <w:szCs w:val="22"/>
          <w:lang w:eastAsia="en-US"/>
        </w:rPr>
        <w:id w:val="239985608"/>
        <w:docPartObj>
          <w:docPartGallery w:val="Table of Contents"/>
          <w:docPartUnique/>
        </w:docPartObj>
      </w:sdtPr>
      <w:sdtEndPr>
        <w:rPr>
          <w:noProof/>
        </w:rPr>
      </w:sdtEndPr>
      <w:sdtContent>
        <w:p w:rsidR="00BF7487" w:rsidRDefault="00BF7487">
          <w:pPr>
            <w:pStyle w:val="TOCHeading"/>
          </w:pPr>
          <w:r>
            <w:t>Table of Contents</w:t>
          </w:r>
        </w:p>
        <w:p w:rsidR="00BF7487" w:rsidRDefault="00BF7487">
          <w:pPr>
            <w:pStyle w:val="TOC1"/>
            <w:tabs>
              <w:tab w:val="left" w:pos="864"/>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325621093" w:history="1">
            <w:r w:rsidRPr="006A00E3">
              <w:rPr>
                <w:rStyle w:val="Hyperlink"/>
                <w:rFonts w:ascii="Times New Roman" w:hAnsi="Times New Roman" w:cs="Times New Roman"/>
                <w:noProof/>
              </w:rPr>
              <w:t>I.</w:t>
            </w:r>
            <w:r>
              <w:rPr>
                <w:rFonts w:asciiTheme="minorHAnsi" w:eastAsiaTheme="minorEastAsia" w:hAnsiTheme="minorHAnsi" w:cstheme="minorBidi"/>
                <w:noProof/>
                <w:sz w:val="22"/>
                <w:szCs w:val="22"/>
                <w:lang w:eastAsia="en-US"/>
              </w:rPr>
              <w:tab/>
            </w:r>
            <w:r w:rsidRPr="006A00E3">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_Toc325621093 \h </w:instrText>
            </w:r>
            <w:r>
              <w:rPr>
                <w:noProof/>
                <w:webHidden/>
              </w:rPr>
            </w:r>
            <w:r>
              <w:rPr>
                <w:noProof/>
                <w:webHidden/>
              </w:rPr>
              <w:fldChar w:fldCharType="separate"/>
            </w:r>
            <w:r>
              <w:rPr>
                <w:noProof/>
                <w:webHidden/>
              </w:rPr>
              <w:t>4</w:t>
            </w:r>
            <w:r>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094" w:history="1">
            <w:r w:rsidR="00BF7487" w:rsidRPr="006A00E3">
              <w:rPr>
                <w:rStyle w:val="Hyperlink"/>
                <w:rFonts w:ascii="Times New Roman" w:hAnsi="Times New Roman" w:cs="Times New Roman"/>
                <w:noProof/>
              </w:rPr>
              <w:t>1.1</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Purpose</w:t>
            </w:r>
            <w:r w:rsidR="00BF7487">
              <w:rPr>
                <w:noProof/>
                <w:webHidden/>
              </w:rPr>
              <w:tab/>
            </w:r>
            <w:r w:rsidR="00BF7487">
              <w:rPr>
                <w:noProof/>
                <w:webHidden/>
              </w:rPr>
              <w:fldChar w:fldCharType="begin"/>
            </w:r>
            <w:r w:rsidR="00BF7487">
              <w:rPr>
                <w:noProof/>
                <w:webHidden/>
              </w:rPr>
              <w:instrText xml:space="preserve"> PAGEREF _Toc325621094 \h </w:instrText>
            </w:r>
            <w:r w:rsidR="00BF7487">
              <w:rPr>
                <w:noProof/>
                <w:webHidden/>
              </w:rPr>
            </w:r>
            <w:r w:rsidR="00BF7487">
              <w:rPr>
                <w:noProof/>
                <w:webHidden/>
              </w:rPr>
              <w:fldChar w:fldCharType="separate"/>
            </w:r>
            <w:r w:rsidR="00BF7487">
              <w:rPr>
                <w:noProof/>
                <w:webHidden/>
              </w:rPr>
              <w:t>4</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095" w:history="1">
            <w:r w:rsidR="00BF7487" w:rsidRPr="006A00E3">
              <w:rPr>
                <w:rStyle w:val="Hyperlink"/>
                <w:rFonts w:ascii="Times New Roman" w:hAnsi="Times New Roman" w:cs="Times New Roman"/>
                <w:noProof/>
              </w:rPr>
              <w:t>1.2</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Scope</w:t>
            </w:r>
            <w:r w:rsidR="00BF7487">
              <w:rPr>
                <w:noProof/>
                <w:webHidden/>
              </w:rPr>
              <w:tab/>
            </w:r>
            <w:r w:rsidR="00BF7487">
              <w:rPr>
                <w:noProof/>
                <w:webHidden/>
              </w:rPr>
              <w:fldChar w:fldCharType="begin"/>
            </w:r>
            <w:r w:rsidR="00BF7487">
              <w:rPr>
                <w:noProof/>
                <w:webHidden/>
              </w:rPr>
              <w:instrText xml:space="preserve"> PAGEREF _Toc325621095 \h </w:instrText>
            </w:r>
            <w:r w:rsidR="00BF7487">
              <w:rPr>
                <w:noProof/>
                <w:webHidden/>
              </w:rPr>
            </w:r>
            <w:r w:rsidR="00BF7487">
              <w:rPr>
                <w:noProof/>
                <w:webHidden/>
              </w:rPr>
              <w:fldChar w:fldCharType="separate"/>
            </w:r>
            <w:r w:rsidR="00BF7487">
              <w:rPr>
                <w:noProof/>
                <w:webHidden/>
              </w:rPr>
              <w:t>4</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096" w:history="1">
            <w:r w:rsidR="00BF7487" w:rsidRPr="006A00E3">
              <w:rPr>
                <w:rStyle w:val="Hyperlink"/>
                <w:rFonts w:ascii="Times New Roman" w:hAnsi="Times New Roman" w:cs="Times New Roman"/>
                <w:noProof/>
              </w:rPr>
              <w:t>1.3</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References</w:t>
            </w:r>
            <w:r w:rsidR="00BF7487">
              <w:rPr>
                <w:noProof/>
                <w:webHidden/>
              </w:rPr>
              <w:tab/>
            </w:r>
            <w:r w:rsidR="00BF7487">
              <w:rPr>
                <w:noProof/>
                <w:webHidden/>
              </w:rPr>
              <w:fldChar w:fldCharType="begin"/>
            </w:r>
            <w:r w:rsidR="00BF7487">
              <w:rPr>
                <w:noProof/>
                <w:webHidden/>
              </w:rPr>
              <w:instrText xml:space="preserve"> PAGEREF _Toc325621096 \h </w:instrText>
            </w:r>
            <w:r w:rsidR="00BF7487">
              <w:rPr>
                <w:noProof/>
                <w:webHidden/>
              </w:rPr>
            </w:r>
            <w:r w:rsidR="00BF7487">
              <w:rPr>
                <w:noProof/>
                <w:webHidden/>
              </w:rPr>
              <w:fldChar w:fldCharType="separate"/>
            </w:r>
            <w:r w:rsidR="00BF7487">
              <w:rPr>
                <w:noProof/>
                <w:webHidden/>
              </w:rPr>
              <w:t>4</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097" w:history="1">
            <w:r w:rsidR="00BF7487" w:rsidRPr="006A00E3">
              <w:rPr>
                <w:rStyle w:val="Hyperlink"/>
                <w:rFonts w:ascii="Times New Roman" w:hAnsi="Times New Roman" w:cs="Times New Roman"/>
                <w:noProof/>
              </w:rPr>
              <w:t>1.4</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Definitions, Acronyms and Abbreviations</w:t>
            </w:r>
            <w:r w:rsidR="00BF7487">
              <w:rPr>
                <w:noProof/>
                <w:webHidden/>
              </w:rPr>
              <w:tab/>
            </w:r>
            <w:r w:rsidR="00BF7487">
              <w:rPr>
                <w:noProof/>
                <w:webHidden/>
              </w:rPr>
              <w:fldChar w:fldCharType="begin"/>
            </w:r>
            <w:r w:rsidR="00BF7487">
              <w:rPr>
                <w:noProof/>
                <w:webHidden/>
              </w:rPr>
              <w:instrText xml:space="preserve"> PAGEREF _Toc325621097 \h </w:instrText>
            </w:r>
            <w:r w:rsidR="00BF7487">
              <w:rPr>
                <w:noProof/>
                <w:webHidden/>
              </w:rPr>
            </w:r>
            <w:r w:rsidR="00BF7487">
              <w:rPr>
                <w:noProof/>
                <w:webHidden/>
              </w:rPr>
              <w:fldChar w:fldCharType="separate"/>
            </w:r>
            <w:r w:rsidR="00BF7487">
              <w:rPr>
                <w:noProof/>
                <w:webHidden/>
              </w:rPr>
              <w:t>5</w:t>
            </w:r>
            <w:r w:rsidR="00BF7487">
              <w:rPr>
                <w:noProof/>
                <w:webHidden/>
              </w:rPr>
              <w:fldChar w:fldCharType="end"/>
            </w:r>
          </w:hyperlink>
        </w:p>
        <w:p w:rsidR="00BF7487" w:rsidRDefault="00E62276">
          <w:pPr>
            <w:pStyle w:val="TOC1"/>
            <w:tabs>
              <w:tab w:val="left" w:pos="864"/>
            </w:tabs>
            <w:rPr>
              <w:rFonts w:asciiTheme="minorHAnsi" w:eastAsiaTheme="minorEastAsia" w:hAnsiTheme="minorHAnsi" w:cstheme="minorBidi"/>
              <w:noProof/>
              <w:sz w:val="22"/>
              <w:szCs w:val="22"/>
              <w:lang w:eastAsia="en-US"/>
            </w:rPr>
          </w:pPr>
          <w:hyperlink w:anchor="_Toc325621098" w:history="1">
            <w:r w:rsidR="00BF7487" w:rsidRPr="006A00E3">
              <w:rPr>
                <w:rStyle w:val="Hyperlink"/>
                <w:rFonts w:ascii="Times New Roman" w:hAnsi="Times New Roman" w:cs="Times New Roman"/>
                <w:noProof/>
              </w:rPr>
              <w:t>II.</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Overview</w:t>
            </w:r>
            <w:r w:rsidR="00BF7487">
              <w:rPr>
                <w:noProof/>
                <w:webHidden/>
              </w:rPr>
              <w:tab/>
            </w:r>
            <w:r w:rsidR="00BF7487">
              <w:rPr>
                <w:noProof/>
                <w:webHidden/>
              </w:rPr>
              <w:fldChar w:fldCharType="begin"/>
            </w:r>
            <w:r w:rsidR="00BF7487">
              <w:rPr>
                <w:noProof/>
                <w:webHidden/>
              </w:rPr>
              <w:instrText xml:space="preserve"> PAGEREF _Toc325621098 \h </w:instrText>
            </w:r>
            <w:r w:rsidR="00BF7487">
              <w:rPr>
                <w:noProof/>
                <w:webHidden/>
              </w:rPr>
            </w:r>
            <w:r w:rsidR="00BF7487">
              <w:rPr>
                <w:noProof/>
                <w:webHidden/>
              </w:rPr>
              <w:fldChar w:fldCharType="separate"/>
            </w:r>
            <w:r w:rsidR="00BF7487">
              <w:rPr>
                <w:noProof/>
                <w:webHidden/>
              </w:rPr>
              <w:t>5</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099" w:history="1">
            <w:r w:rsidR="00BF7487" w:rsidRPr="006A00E3">
              <w:rPr>
                <w:rStyle w:val="Hyperlink"/>
                <w:rFonts w:ascii="Times New Roman" w:hAnsi="Times New Roman" w:cs="Times New Roman"/>
                <w:noProof/>
              </w:rPr>
              <w:t>2.1</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Purpose</w:t>
            </w:r>
            <w:r w:rsidR="00BF7487">
              <w:rPr>
                <w:noProof/>
                <w:webHidden/>
              </w:rPr>
              <w:tab/>
            </w:r>
            <w:r w:rsidR="00BF7487">
              <w:rPr>
                <w:noProof/>
                <w:webHidden/>
              </w:rPr>
              <w:fldChar w:fldCharType="begin"/>
            </w:r>
            <w:r w:rsidR="00BF7487">
              <w:rPr>
                <w:noProof/>
                <w:webHidden/>
              </w:rPr>
              <w:instrText xml:space="preserve"> PAGEREF _Toc325621099 \h </w:instrText>
            </w:r>
            <w:r w:rsidR="00BF7487">
              <w:rPr>
                <w:noProof/>
                <w:webHidden/>
              </w:rPr>
            </w:r>
            <w:r w:rsidR="00BF7487">
              <w:rPr>
                <w:noProof/>
                <w:webHidden/>
              </w:rPr>
              <w:fldChar w:fldCharType="separate"/>
            </w:r>
            <w:r w:rsidR="00BF7487">
              <w:rPr>
                <w:noProof/>
                <w:webHidden/>
              </w:rPr>
              <w:t>5</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100" w:history="1">
            <w:r w:rsidR="00BF7487" w:rsidRPr="006A00E3">
              <w:rPr>
                <w:rStyle w:val="Hyperlink"/>
                <w:rFonts w:ascii="Times New Roman" w:hAnsi="Times New Roman" w:cs="Times New Roman"/>
                <w:noProof/>
              </w:rPr>
              <w:t>2.2</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Scope</w:t>
            </w:r>
            <w:r w:rsidR="00BF7487">
              <w:rPr>
                <w:noProof/>
                <w:webHidden/>
              </w:rPr>
              <w:tab/>
            </w:r>
            <w:r w:rsidR="00BF7487">
              <w:rPr>
                <w:noProof/>
                <w:webHidden/>
              </w:rPr>
              <w:fldChar w:fldCharType="begin"/>
            </w:r>
            <w:r w:rsidR="00BF7487">
              <w:rPr>
                <w:noProof/>
                <w:webHidden/>
              </w:rPr>
              <w:instrText xml:space="preserve"> PAGEREF _Toc325621100 \h </w:instrText>
            </w:r>
            <w:r w:rsidR="00BF7487">
              <w:rPr>
                <w:noProof/>
                <w:webHidden/>
              </w:rPr>
            </w:r>
            <w:r w:rsidR="00BF7487">
              <w:rPr>
                <w:noProof/>
                <w:webHidden/>
              </w:rPr>
              <w:fldChar w:fldCharType="separate"/>
            </w:r>
            <w:r w:rsidR="00BF7487">
              <w:rPr>
                <w:noProof/>
                <w:webHidden/>
              </w:rPr>
              <w:t>5</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101" w:history="1">
            <w:r w:rsidR="00BF7487" w:rsidRPr="006A00E3">
              <w:rPr>
                <w:rStyle w:val="Hyperlink"/>
                <w:rFonts w:ascii="Times New Roman" w:hAnsi="Times New Roman" w:cs="Times New Roman"/>
                <w:noProof/>
              </w:rPr>
              <w:t>2.3</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Constraints</w:t>
            </w:r>
            <w:r w:rsidR="00BF7487">
              <w:rPr>
                <w:noProof/>
                <w:webHidden/>
              </w:rPr>
              <w:tab/>
            </w:r>
            <w:r w:rsidR="00BF7487">
              <w:rPr>
                <w:noProof/>
                <w:webHidden/>
              </w:rPr>
              <w:fldChar w:fldCharType="begin"/>
            </w:r>
            <w:r w:rsidR="00BF7487">
              <w:rPr>
                <w:noProof/>
                <w:webHidden/>
              </w:rPr>
              <w:instrText xml:space="preserve"> PAGEREF _Toc325621101 \h </w:instrText>
            </w:r>
            <w:r w:rsidR="00BF7487">
              <w:rPr>
                <w:noProof/>
                <w:webHidden/>
              </w:rPr>
            </w:r>
            <w:r w:rsidR="00BF7487">
              <w:rPr>
                <w:noProof/>
                <w:webHidden/>
              </w:rPr>
              <w:fldChar w:fldCharType="separate"/>
            </w:r>
            <w:r w:rsidR="00BF7487">
              <w:rPr>
                <w:noProof/>
                <w:webHidden/>
              </w:rPr>
              <w:t>7</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102" w:history="1">
            <w:r w:rsidR="00BF7487" w:rsidRPr="006A00E3">
              <w:rPr>
                <w:rStyle w:val="Hyperlink"/>
                <w:rFonts w:ascii="Times New Roman" w:hAnsi="Times New Roman" w:cs="Times New Roman"/>
                <w:noProof/>
              </w:rPr>
              <w:t>2.4</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Processes</w:t>
            </w:r>
            <w:r w:rsidR="00BF7487">
              <w:rPr>
                <w:noProof/>
                <w:webHidden/>
              </w:rPr>
              <w:tab/>
            </w:r>
            <w:r w:rsidR="00BF7487">
              <w:rPr>
                <w:noProof/>
                <w:webHidden/>
              </w:rPr>
              <w:fldChar w:fldCharType="begin"/>
            </w:r>
            <w:r w:rsidR="00BF7487">
              <w:rPr>
                <w:noProof/>
                <w:webHidden/>
              </w:rPr>
              <w:instrText xml:space="preserve"> PAGEREF _Toc325621102 \h </w:instrText>
            </w:r>
            <w:r w:rsidR="00BF7487">
              <w:rPr>
                <w:noProof/>
                <w:webHidden/>
              </w:rPr>
            </w:r>
            <w:r w:rsidR="00BF7487">
              <w:rPr>
                <w:noProof/>
                <w:webHidden/>
              </w:rPr>
              <w:fldChar w:fldCharType="separate"/>
            </w:r>
            <w:r w:rsidR="00BF7487">
              <w:rPr>
                <w:noProof/>
                <w:webHidden/>
              </w:rPr>
              <w:t>7</w:t>
            </w:r>
            <w:r w:rsidR="00BF7487">
              <w:rPr>
                <w:noProof/>
                <w:webHidden/>
              </w:rPr>
              <w:fldChar w:fldCharType="end"/>
            </w:r>
          </w:hyperlink>
        </w:p>
        <w:p w:rsidR="00BF7487" w:rsidRDefault="00E62276">
          <w:pPr>
            <w:pStyle w:val="TOC2"/>
            <w:tabs>
              <w:tab w:val="left" w:pos="1200"/>
            </w:tabs>
            <w:rPr>
              <w:rFonts w:asciiTheme="minorHAnsi" w:eastAsiaTheme="minorEastAsia" w:hAnsiTheme="minorHAnsi" w:cstheme="minorBidi"/>
              <w:noProof/>
              <w:sz w:val="22"/>
              <w:szCs w:val="22"/>
              <w:lang w:eastAsia="en-US"/>
            </w:rPr>
          </w:pPr>
          <w:hyperlink w:anchor="_Toc325621103" w:history="1">
            <w:r w:rsidR="00BF7487" w:rsidRPr="006A00E3">
              <w:rPr>
                <w:rStyle w:val="Hyperlink"/>
                <w:rFonts w:ascii="Times New Roman" w:hAnsi="Times New Roman" w:cs="Times New Roman"/>
                <w:noProof/>
              </w:rPr>
              <w:t>2.4.1</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Development process</w:t>
            </w:r>
            <w:r w:rsidR="00BF7487">
              <w:rPr>
                <w:noProof/>
                <w:webHidden/>
              </w:rPr>
              <w:tab/>
            </w:r>
            <w:r w:rsidR="00BF7487">
              <w:rPr>
                <w:noProof/>
                <w:webHidden/>
              </w:rPr>
              <w:fldChar w:fldCharType="begin"/>
            </w:r>
            <w:r w:rsidR="00BF7487">
              <w:rPr>
                <w:noProof/>
                <w:webHidden/>
              </w:rPr>
              <w:instrText xml:space="preserve"> PAGEREF _Toc325621103 \h </w:instrText>
            </w:r>
            <w:r w:rsidR="00BF7487">
              <w:rPr>
                <w:noProof/>
                <w:webHidden/>
              </w:rPr>
            </w:r>
            <w:r w:rsidR="00BF7487">
              <w:rPr>
                <w:noProof/>
                <w:webHidden/>
              </w:rPr>
              <w:fldChar w:fldCharType="separate"/>
            </w:r>
            <w:r w:rsidR="00BF7487">
              <w:rPr>
                <w:noProof/>
                <w:webHidden/>
              </w:rPr>
              <w:t>7</w:t>
            </w:r>
            <w:r w:rsidR="00BF7487">
              <w:rPr>
                <w:noProof/>
                <w:webHidden/>
              </w:rPr>
              <w:fldChar w:fldCharType="end"/>
            </w:r>
          </w:hyperlink>
        </w:p>
        <w:p w:rsidR="00BF7487" w:rsidRDefault="00E62276">
          <w:pPr>
            <w:pStyle w:val="TOC2"/>
            <w:tabs>
              <w:tab w:val="left" w:pos="1200"/>
            </w:tabs>
            <w:rPr>
              <w:rFonts w:asciiTheme="minorHAnsi" w:eastAsiaTheme="minorEastAsia" w:hAnsiTheme="minorHAnsi" w:cstheme="minorBidi"/>
              <w:noProof/>
              <w:sz w:val="22"/>
              <w:szCs w:val="22"/>
              <w:lang w:eastAsia="en-US"/>
            </w:rPr>
          </w:pPr>
          <w:hyperlink w:anchor="_Toc325621104" w:history="1">
            <w:r w:rsidR="00BF7487" w:rsidRPr="006A00E3">
              <w:rPr>
                <w:rStyle w:val="Hyperlink"/>
                <w:rFonts w:ascii="Times New Roman" w:hAnsi="Times New Roman" w:cs="Times New Roman"/>
                <w:noProof/>
              </w:rPr>
              <w:t>2.4.2</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Requirement Process</w:t>
            </w:r>
            <w:r w:rsidR="00BF7487">
              <w:rPr>
                <w:noProof/>
                <w:webHidden/>
              </w:rPr>
              <w:tab/>
            </w:r>
            <w:r w:rsidR="00BF7487">
              <w:rPr>
                <w:noProof/>
                <w:webHidden/>
              </w:rPr>
              <w:fldChar w:fldCharType="begin"/>
            </w:r>
            <w:r w:rsidR="00BF7487">
              <w:rPr>
                <w:noProof/>
                <w:webHidden/>
              </w:rPr>
              <w:instrText xml:space="preserve"> PAGEREF _Toc325621104 \h </w:instrText>
            </w:r>
            <w:r w:rsidR="00BF7487">
              <w:rPr>
                <w:noProof/>
                <w:webHidden/>
              </w:rPr>
            </w:r>
            <w:r w:rsidR="00BF7487">
              <w:rPr>
                <w:noProof/>
                <w:webHidden/>
              </w:rPr>
              <w:fldChar w:fldCharType="separate"/>
            </w:r>
            <w:r w:rsidR="00BF7487">
              <w:rPr>
                <w:noProof/>
                <w:webHidden/>
              </w:rPr>
              <w:t>10</w:t>
            </w:r>
            <w:r w:rsidR="00BF7487">
              <w:rPr>
                <w:noProof/>
                <w:webHidden/>
              </w:rPr>
              <w:fldChar w:fldCharType="end"/>
            </w:r>
          </w:hyperlink>
        </w:p>
        <w:p w:rsidR="00BF7487" w:rsidRDefault="00E62276">
          <w:pPr>
            <w:pStyle w:val="TOC2"/>
            <w:tabs>
              <w:tab w:val="left" w:pos="1200"/>
            </w:tabs>
            <w:rPr>
              <w:rFonts w:asciiTheme="minorHAnsi" w:eastAsiaTheme="minorEastAsia" w:hAnsiTheme="minorHAnsi" w:cstheme="minorBidi"/>
              <w:noProof/>
              <w:sz w:val="22"/>
              <w:szCs w:val="22"/>
              <w:lang w:eastAsia="en-US"/>
            </w:rPr>
          </w:pPr>
          <w:hyperlink w:anchor="_Toc325621105" w:history="1">
            <w:r w:rsidR="00BF7487" w:rsidRPr="006A00E3">
              <w:rPr>
                <w:rStyle w:val="Hyperlink"/>
                <w:rFonts w:ascii="Times New Roman" w:hAnsi="Times New Roman" w:cs="Times New Roman"/>
                <w:noProof/>
              </w:rPr>
              <w:t>2.4.3</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Architecture Process</w:t>
            </w:r>
            <w:r w:rsidR="00BF7487">
              <w:rPr>
                <w:noProof/>
                <w:webHidden/>
              </w:rPr>
              <w:tab/>
            </w:r>
            <w:r w:rsidR="00BF7487">
              <w:rPr>
                <w:noProof/>
                <w:webHidden/>
              </w:rPr>
              <w:fldChar w:fldCharType="begin"/>
            </w:r>
            <w:r w:rsidR="00BF7487">
              <w:rPr>
                <w:noProof/>
                <w:webHidden/>
              </w:rPr>
              <w:instrText xml:space="preserve"> PAGEREF _Toc325621105 \h </w:instrText>
            </w:r>
            <w:r w:rsidR="00BF7487">
              <w:rPr>
                <w:noProof/>
                <w:webHidden/>
              </w:rPr>
            </w:r>
            <w:r w:rsidR="00BF7487">
              <w:rPr>
                <w:noProof/>
                <w:webHidden/>
              </w:rPr>
              <w:fldChar w:fldCharType="separate"/>
            </w:r>
            <w:r w:rsidR="00BF7487">
              <w:rPr>
                <w:noProof/>
                <w:webHidden/>
              </w:rPr>
              <w:t>11</w:t>
            </w:r>
            <w:r w:rsidR="00BF7487">
              <w:rPr>
                <w:noProof/>
                <w:webHidden/>
              </w:rPr>
              <w:fldChar w:fldCharType="end"/>
            </w:r>
          </w:hyperlink>
        </w:p>
        <w:p w:rsidR="00BF7487" w:rsidRDefault="00E62276">
          <w:pPr>
            <w:pStyle w:val="TOC2"/>
            <w:tabs>
              <w:tab w:val="left" w:pos="1200"/>
            </w:tabs>
            <w:rPr>
              <w:rFonts w:asciiTheme="minorHAnsi" w:eastAsiaTheme="minorEastAsia" w:hAnsiTheme="minorHAnsi" w:cstheme="minorBidi"/>
              <w:noProof/>
              <w:sz w:val="22"/>
              <w:szCs w:val="22"/>
              <w:lang w:eastAsia="en-US"/>
            </w:rPr>
          </w:pPr>
          <w:hyperlink w:anchor="_Toc325621106" w:history="1">
            <w:r w:rsidR="00BF7487" w:rsidRPr="006A00E3">
              <w:rPr>
                <w:rStyle w:val="Hyperlink"/>
                <w:rFonts w:ascii="Times New Roman" w:hAnsi="Times New Roman" w:cs="Times New Roman"/>
                <w:noProof/>
              </w:rPr>
              <w:t>2.4.4</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Detail Design Process</w:t>
            </w:r>
            <w:r w:rsidR="00BF7487">
              <w:rPr>
                <w:noProof/>
                <w:webHidden/>
              </w:rPr>
              <w:tab/>
            </w:r>
            <w:r w:rsidR="00BF7487">
              <w:rPr>
                <w:noProof/>
                <w:webHidden/>
              </w:rPr>
              <w:fldChar w:fldCharType="begin"/>
            </w:r>
            <w:r w:rsidR="00BF7487">
              <w:rPr>
                <w:noProof/>
                <w:webHidden/>
              </w:rPr>
              <w:instrText xml:space="preserve"> PAGEREF _Toc325621106 \h </w:instrText>
            </w:r>
            <w:r w:rsidR="00BF7487">
              <w:rPr>
                <w:noProof/>
                <w:webHidden/>
              </w:rPr>
            </w:r>
            <w:r w:rsidR="00BF7487">
              <w:rPr>
                <w:noProof/>
                <w:webHidden/>
              </w:rPr>
              <w:fldChar w:fldCharType="separate"/>
            </w:r>
            <w:r w:rsidR="00BF7487">
              <w:rPr>
                <w:noProof/>
                <w:webHidden/>
              </w:rPr>
              <w:t>13</w:t>
            </w:r>
            <w:r w:rsidR="00BF7487">
              <w:rPr>
                <w:noProof/>
                <w:webHidden/>
              </w:rPr>
              <w:fldChar w:fldCharType="end"/>
            </w:r>
          </w:hyperlink>
        </w:p>
        <w:p w:rsidR="00BF7487" w:rsidRDefault="00E62276">
          <w:pPr>
            <w:pStyle w:val="TOC2"/>
            <w:tabs>
              <w:tab w:val="left" w:pos="1200"/>
            </w:tabs>
            <w:rPr>
              <w:rFonts w:asciiTheme="minorHAnsi" w:eastAsiaTheme="minorEastAsia" w:hAnsiTheme="minorHAnsi" w:cstheme="minorBidi"/>
              <w:noProof/>
              <w:sz w:val="22"/>
              <w:szCs w:val="22"/>
              <w:lang w:eastAsia="en-US"/>
            </w:rPr>
          </w:pPr>
          <w:hyperlink w:anchor="_Toc325621107" w:history="1">
            <w:r w:rsidR="00BF7487" w:rsidRPr="006A00E3">
              <w:rPr>
                <w:rStyle w:val="Hyperlink"/>
                <w:rFonts w:ascii="Times New Roman" w:hAnsi="Times New Roman" w:cs="Times New Roman"/>
                <w:noProof/>
              </w:rPr>
              <w:t>2.4.5</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Testing Process</w:t>
            </w:r>
            <w:r w:rsidR="00BF7487">
              <w:rPr>
                <w:noProof/>
                <w:webHidden/>
              </w:rPr>
              <w:tab/>
            </w:r>
            <w:r w:rsidR="00BF7487">
              <w:rPr>
                <w:noProof/>
                <w:webHidden/>
              </w:rPr>
              <w:fldChar w:fldCharType="begin"/>
            </w:r>
            <w:r w:rsidR="00BF7487">
              <w:rPr>
                <w:noProof/>
                <w:webHidden/>
              </w:rPr>
              <w:instrText xml:space="preserve"> PAGEREF _Toc325621107 \h </w:instrText>
            </w:r>
            <w:r w:rsidR="00BF7487">
              <w:rPr>
                <w:noProof/>
                <w:webHidden/>
              </w:rPr>
            </w:r>
            <w:r w:rsidR="00BF7487">
              <w:rPr>
                <w:noProof/>
                <w:webHidden/>
              </w:rPr>
              <w:fldChar w:fldCharType="separate"/>
            </w:r>
            <w:r w:rsidR="00BF7487">
              <w:rPr>
                <w:noProof/>
                <w:webHidden/>
              </w:rPr>
              <w:t>15</w:t>
            </w:r>
            <w:r w:rsidR="00BF7487">
              <w:rPr>
                <w:noProof/>
                <w:webHidden/>
              </w:rPr>
              <w:fldChar w:fldCharType="end"/>
            </w:r>
          </w:hyperlink>
        </w:p>
        <w:p w:rsidR="00BF7487" w:rsidRDefault="00E62276">
          <w:pPr>
            <w:pStyle w:val="TOC1"/>
            <w:tabs>
              <w:tab w:val="left" w:pos="864"/>
            </w:tabs>
            <w:rPr>
              <w:rFonts w:asciiTheme="minorHAnsi" w:eastAsiaTheme="minorEastAsia" w:hAnsiTheme="minorHAnsi" w:cstheme="minorBidi"/>
              <w:noProof/>
              <w:sz w:val="22"/>
              <w:szCs w:val="22"/>
              <w:lang w:eastAsia="en-US"/>
            </w:rPr>
          </w:pPr>
          <w:hyperlink w:anchor="_Toc325621108" w:history="1">
            <w:r w:rsidR="00BF7487" w:rsidRPr="006A00E3">
              <w:rPr>
                <w:rStyle w:val="Hyperlink"/>
                <w:rFonts w:ascii="Times New Roman" w:hAnsi="Times New Roman" w:cs="Times New Roman"/>
                <w:noProof/>
              </w:rPr>
              <w:t>III.</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Resource Plan</w:t>
            </w:r>
            <w:r w:rsidR="00BF7487">
              <w:rPr>
                <w:noProof/>
                <w:webHidden/>
              </w:rPr>
              <w:tab/>
            </w:r>
            <w:r w:rsidR="00BF7487">
              <w:rPr>
                <w:noProof/>
                <w:webHidden/>
              </w:rPr>
              <w:fldChar w:fldCharType="begin"/>
            </w:r>
            <w:r w:rsidR="00BF7487">
              <w:rPr>
                <w:noProof/>
                <w:webHidden/>
              </w:rPr>
              <w:instrText xml:space="preserve"> PAGEREF _Toc325621108 \h </w:instrText>
            </w:r>
            <w:r w:rsidR="00BF7487">
              <w:rPr>
                <w:noProof/>
                <w:webHidden/>
              </w:rPr>
            </w:r>
            <w:r w:rsidR="00BF7487">
              <w:rPr>
                <w:noProof/>
                <w:webHidden/>
              </w:rPr>
              <w:fldChar w:fldCharType="separate"/>
            </w:r>
            <w:r w:rsidR="00BF7487">
              <w:rPr>
                <w:noProof/>
                <w:webHidden/>
              </w:rPr>
              <w:t>17</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109" w:history="1">
            <w:r w:rsidR="00BF7487" w:rsidRPr="006A00E3">
              <w:rPr>
                <w:rStyle w:val="Hyperlink"/>
                <w:rFonts w:ascii="Times New Roman" w:hAnsi="Times New Roman" w:cs="Times New Roman"/>
                <w:noProof/>
              </w:rPr>
              <w:t>3.1</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Organization Chart</w:t>
            </w:r>
            <w:r w:rsidR="00BF7487">
              <w:rPr>
                <w:noProof/>
                <w:webHidden/>
              </w:rPr>
              <w:tab/>
            </w:r>
            <w:r w:rsidR="00BF7487">
              <w:rPr>
                <w:noProof/>
                <w:webHidden/>
              </w:rPr>
              <w:fldChar w:fldCharType="begin"/>
            </w:r>
            <w:r w:rsidR="00BF7487">
              <w:rPr>
                <w:noProof/>
                <w:webHidden/>
              </w:rPr>
              <w:instrText xml:space="preserve"> PAGEREF _Toc325621109 \h </w:instrText>
            </w:r>
            <w:r w:rsidR="00BF7487">
              <w:rPr>
                <w:noProof/>
                <w:webHidden/>
              </w:rPr>
            </w:r>
            <w:r w:rsidR="00BF7487">
              <w:rPr>
                <w:noProof/>
                <w:webHidden/>
              </w:rPr>
              <w:fldChar w:fldCharType="separate"/>
            </w:r>
            <w:r w:rsidR="00BF7487">
              <w:rPr>
                <w:noProof/>
                <w:webHidden/>
              </w:rPr>
              <w:t>17</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110" w:history="1">
            <w:r w:rsidR="00BF7487" w:rsidRPr="006A00E3">
              <w:rPr>
                <w:rStyle w:val="Hyperlink"/>
                <w:rFonts w:ascii="Times New Roman" w:hAnsi="Times New Roman" w:cs="Times New Roman"/>
                <w:noProof/>
              </w:rPr>
              <w:t>3.2</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Knowledge</w:t>
            </w:r>
            <w:r w:rsidR="00BF7487">
              <w:rPr>
                <w:noProof/>
                <w:webHidden/>
              </w:rPr>
              <w:tab/>
            </w:r>
            <w:r w:rsidR="00BF7487">
              <w:rPr>
                <w:noProof/>
                <w:webHidden/>
              </w:rPr>
              <w:fldChar w:fldCharType="begin"/>
            </w:r>
            <w:r w:rsidR="00BF7487">
              <w:rPr>
                <w:noProof/>
                <w:webHidden/>
              </w:rPr>
              <w:instrText xml:space="preserve"> PAGEREF _Toc325621110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111" w:history="1">
            <w:r w:rsidR="00BF7487" w:rsidRPr="006A00E3">
              <w:rPr>
                <w:rStyle w:val="Hyperlink"/>
                <w:rFonts w:ascii="Times New Roman" w:hAnsi="Times New Roman" w:cs="Times New Roman"/>
                <w:noProof/>
              </w:rPr>
              <w:t>3.3</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Skill</w:t>
            </w:r>
            <w:r w:rsidR="00BF7487">
              <w:rPr>
                <w:noProof/>
                <w:webHidden/>
              </w:rPr>
              <w:tab/>
            </w:r>
            <w:r w:rsidR="00BF7487">
              <w:rPr>
                <w:noProof/>
                <w:webHidden/>
              </w:rPr>
              <w:fldChar w:fldCharType="begin"/>
            </w:r>
            <w:r w:rsidR="00BF7487">
              <w:rPr>
                <w:noProof/>
                <w:webHidden/>
              </w:rPr>
              <w:instrText xml:space="preserve"> PAGEREF _Toc325621111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112" w:history="1">
            <w:r w:rsidR="00BF7487" w:rsidRPr="006A00E3">
              <w:rPr>
                <w:rStyle w:val="Hyperlink"/>
                <w:rFonts w:ascii="Times New Roman" w:hAnsi="Times New Roman" w:cs="Times New Roman"/>
                <w:noProof/>
              </w:rPr>
              <w:t>3.4</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Training Needs</w:t>
            </w:r>
            <w:r w:rsidR="00BF7487">
              <w:rPr>
                <w:noProof/>
                <w:webHidden/>
              </w:rPr>
              <w:tab/>
            </w:r>
            <w:r w:rsidR="00BF7487">
              <w:rPr>
                <w:noProof/>
                <w:webHidden/>
              </w:rPr>
              <w:fldChar w:fldCharType="begin"/>
            </w:r>
            <w:r w:rsidR="00BF7487">
              <w:rPr>
                <w:noProof/>
                <w:webHidden/>
              </w:rPr>
              <w:instrText xml:space="preserve"> PAGEREF _Toc325621112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E62276">
          <w:pPr>
            <w:pStyle w:val="TOC1"/>
            <w:tabs>
              <w:tab w:val="left" w:pos="864"/>
            </w:tabs>
            <w:rPr>
              <w:rFonts w:asciiTheme="minorHAnsi" w:eastAsiaTheme="minorEastAsia" w:hAnsiTheme="minorHAnsi" w:cstheme="minorBidi"/>
              <w:noProof/>
              <w:sz w:val="22"/>
              <w:szCs w:val="22"/>
              <w:lang w:eastAsia="en-US"/>
            </w:rPr>
          </w:pPr>
          <w:hyperlink w:anchor="_Toc325621113" w:history="1">
            <w:r w:rsidR="00BF7487" w:rsidRPr="006A00E3">
              <w:rPr>
                <w:rStyle w:val="Hyperlink"/>
                <w:rFonts w:ascii="Times New Roman" w:hAnsi="Times New Roman" w:cs="Times New Roman"/>
                <w:noProof/>
              </w:rPr>
              <w:t>IV.</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Schedule</w:t>
            </w:r>
            <w:r w:rsidR="00BF7487">
              <w:rPr>
                <w:noProof/>
                <w:webHidden/>
              </w:rPr>
              <w:tab/>
            </w:r>
            <w:r w:rsidR="00BF7487">
              <w:rPr>
                <w:noProof/>
                <w:webHidden/>
              </w:rPr>
              <w:fldChar w:fldCharType="begin"/>
            </w:r>
            <w:r w:rsidR="00BF7487">
              <w:rPr>
                <w:noProof/>
                <w:webHidden/>
              </w:rPr>
              <w:instrText xml:space="preserve"> PAGEREF _Toc325621113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114" w:history="1">
            <w:r w:rsidR="00BF7487" w:rsidRPr="006A00E3">
              <w:rPr>
                <w:rStyle w:val="Hyperlink"/>
                <w:rFonts w:ascii="Times New Roman" w:hAnsi="Times New Roman" w:cs="Times New Roman"/>
                <w:noProof/>
              </w:rPr>
              <w:t>4.1</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Phases / Iterations</w:t>
            </w:r>
            <w:r w:rsidR="00BF7487">
              <w:rPr>
                <w:noProof/>
                <w:webHidden/>
              </w:rPr>
              <w:tab/>
            </w:r>
            <w:r w:rsidR="00BF7487">
              <w:rPr>
                <w:noProof/>
                <w:webHidden/>
              </w:rPr>
              <w:fldChar w:fldCharType="begin"/>
            </w:r>
            <w:r w:rsidR="00BF7487">
              <w:rPr>
                <w:noProof/>
                <w:webHidden/>
              </w:rPr>
              <w:instrText xml:space="preserve"> PAGEREF _Toc325621114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115" w:history="1">
            <w:r w:rsidR="00BF7487" w:rsidRPr="006A00E3">
              <w:rPr>
                <w:rStyle w:val="Hyperlink"/>
                <w:rFonts w:ascii="Times New Roman" w:hAnsi="Times New Roman" w:cs="Times New Roman"/>
                <w:noProof/>
              </w:rPr>
              <w:t>4.2</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Milestones</w:t>
            </w:r>
            <w:r w:rsidR="00BF7487">
              <w:rPr>
                <w:noProof/>
                <w:webHidden/>
              </w:rPr>
              <w:tab/>
            </w:r>
            <w:r w:rsidR="00BF7487">
              <w:rPr>
                <w:noProof/>
                <w:webHidden/>
              </w:rPr>
              <w:fldChar w:fldCharType="begin"/>
            </w:r>
            <w:r w:rsidR="00BF7487">
              <w:rPr>
                <w:noProof/>
                <w:webHidden/>
              </w:rPr>
              <w:instrText xml:space="preserve"> PAGEREF _Toc325621115 \h </w:instrText>
            </w:r>
            <w:r w:rsidR="00BF7487">
              <w:rPr>
                <w:noProof/>
                <w:webHidden/>
              </w:rPr>
            </w:r>
            <w:r w:rsidR="00BF7487">
              <w:rPr>
                <w:noProof/>
                <w:webHidden/>
              </w:rPr>
              <w:fldChar w:fldCharType="separate"/>
            </w:r>
            <w:r w:rsidR="00BF7487">
              <w:rPr>
                <w:noProof/>
                <w:webHidden/>
              </w:rPr>
              <w:t>19</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116" w:history="1">
            <w:r w:rsidR="00BF7487" w:rsidRPr="006A00E3">
              <w:rPr>
                <w:rStyle w:val="Hyperlink"/>
                <w:rFonts w:ascii="Times New Roman" w:hAnsi="Times New Roman" w:cs="Times New Roman"/>
                <w:noProof/>
              </w:rPr>
              <w:t>4.3</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Work break down structure</w:t>
            </w:r>
            <w:r w:rsidR="00BF7487">
              <w:rPr>
                <w:noProof/>
                <w:webHidden/>
              </w:rPr>
              <w:tab/>
            </w:r>
            <w:r w:rsidR="00BF7487">
              <w:rPr>
                <w:noProof/>
                <w:webHidden/>
              </w:rPr>
              <w:fldChar w:fldCharType="begin"/>
            </w:r>
            <w:r w:rsidR="00BF7487">
              <w:rPr>
                <w:noProof/>
                <w:webHidden/>
              </w:rPr>
              <w:instrText xml:space="preserve"> PAGEREF _Toc325621116 \h </w:instrText>
            </w:r>
            <w:r w:rsidR="00BF7487">
              <w:rPr>
                <w:noProof/>
                <w:webHidden/>
              </w:rPr>
            </w:r>
            <w:r w:rsidR="00BF7487">
              <w:rPr>
                <w:noProof/>
                <w:webHidden/>
              </w:rPr>
              <w:fldChar w:fldCharType="separate"/>
            </w:r>
            <w:r w:rsidR="00BF7487">
              <w:rPr>
                <w:noProof/>
                <w:webHidden/>
              </w:rPr>
              <w:t>20</w:t>
            </w:r>
            <w:r w:rsidR="00BF7487">
              <w:rPr>
                <w:noProof/>
                <w:webHidden/>
              </w:rPr>
              <w:fldChar w:fldCharType="end"/>
            </w:r>
          </w:hyperlink>
        </w:p>
        <w:p w:rsidR="00BF7487" w:rsidRDefault="00E62276">
          <w:pPr>
            <w:pStyle w:val="TOC2"/>
            <w:tabs>
              <w:tab w:val="left" w:pos="1000"/>
            </w:tabs>
            <w:rPr>
              <w:rFonts w:asciiTheme="minorHAnsi" w:eastAsiaTheme="minorEastAsia" w:hAnsiTheme="minorHAnsi" w:cstheme="minorBidi"/>
              <w:noProof/>
              <w:sz w:val="22"/>
              <w:szCs w:val="22"/>
              <w:lang w:eastAsia="en-US"/>
            </w:rPr>
          </w:pPr>
          <w:hyperlink w:anchor="_Toc325621117" w:history="1">
            <w:r w:rsidR="00BF7487" w:rsidRPr="006A00E3">
              <w:rPr>
                <w:rStyle w:val="Hyperlink"/>
                <w:rFonts w:ascii="Times New Roman" w:hAnsi="Times New Roman" w:cs="Times New Roman"/>
                <w:noProof/>
              </w:rPr>
              <w:t>4.4</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Stakeholders Involvements</w:t>
            </w:r>
            <w:r w:rsidR="00BF7487">
              <w:rPr>
                <w:noProof/>
                <w:webHidden/>
              </w:rPr>
              <w:tab/>
            </w:r>
            <w:r w:rsidR="00BF7487">
              <w:rPr>
                <w:noProof/>
                <w:webHidden/>
              </w:rPr>
              <w:fldChar w:fldCharType="begin"/>
            </w:r>
            <w:r w:rsidR="00BF7487">
              <w:rPr>
                <w:noProof/>
                <w:webHidden/>
              </w:rPr>
              <w:instrText xml:space="preserve"> PAGEREF _Toc325621117 \h </w:instrText>
            </w:r>
            <w:r w:rsidR="00BF7487">
              <w:rPr>
                <w:noProof/>
                <w:webHidden/>
              </w:rPr>
            </w:r>
            <w:r w:rsidR="00BF7487">
              <w:rPr>
                <w:noProof/>
                <w:webHidden/>
              </w:rPr>
              <w:fldChar w:fldCharType="separate"/>
            </w:r>
            <w:r w:rsidR="00BF7487">
              <w:rPr>
                <w:noProof/>
                <w:webHidden/>
              </w:rPr>
              <w:t>20</w:t>
            </w:r>
            <w:r w:rsidR="00BF7487">
              <w:rPr>
                <w:noProof/>
                <w:webHidden/>
              </w:rPr>
              <w:fldChar w:fldCharType="end"/>
            </w:r>
          </w:hyperlink>
        </w:p>
        <w:p w:rsidR="00BF7487" w:rsidRDefault="00E62276">
          <w:pPr>
            <w:pStyle w:val="TOC1"/>
            <w:tabs>
              <w:tab w:val="left" w:pos="864"/>
            </w:tabs>
            <w:rPr>
              <w:rFonts w:asciiTheme="minorHAnsi" w:eastAsiaTheme="minorEastAsia" w:hAnsiTheme="minorHAnsi" w:cstheme="minorBidi"/>
              <w:noProof/>
              <w:sz w:val="22"/>
              <w:szCs w:val="22"/>
              <w:lang w:eastAsia="en-US"/>
            </w:rPr>
          </w:pPr>
          <w:hyperlink w:anchor="_Toc325621118" w:history="1">
            <w:r w:rsidR="00BF7487" w:rsidRPr="006A00E3">
              <w:rPr>
                <w:rStyle w:val="Hyperlink"/>
                <w:rFonts w:ascii="Times New Roman" w:hAnsi="Times New Roman" w:cs="Times New Roman"/>
                <w:noProof/>
              </w:rPr>
              <w:t>V.</w:t>
            </w:r>
            <w:r w:rsidR="00BF7487">
              <w:rPr>
                <w:rFonts w:asciiTheme="minorHAnsi" w:eastAsiaTheme="minorEastAsia" w:hAnsiTheme="minorHAnsi" w:cstheme="minorBidi"/>
                <w:noProof/>
                <w:sz w:val="22"/>
                <w:szCs w:val="22"/>
                <w:lang w:eastAsia="en-US"/>
              </w:rPr>
              <w:tab/>
            </w:r>
            <w:r w:rsidR="00BF7487" w:rsidRPr="006A00E3">
              <w:rPr>
                <w:rStyle w:val="Hyperlink"/>
                <w:rFonts w:ascii="Times New Roman" w:hAnsi="Times New Roman" w:cs="Times New Roman"/>
                <w:noProof/>
              </w:rPr>
              <w:t>Project Communication Plan</w:t>
            </w:r>
            <w:r w:rsidR="00BF7487">
              <w:rPr>
                <w:noProof/>
                <w:webHidden/>
              </w:rPr>
              <w:tab/>
            </w:r>
            <w:r w:rsidR="00BF7487">
              <w:rPr>
                <w:noProof/>
                <w:webHidden/>
              </w:rPr>
              <w:fldChar w:fldCharType="begin"/>
            </w:r>
            <w:r w:rsidR="00BF7487">
              <w:rPr>
                <w:noProof/>
                <w:webHidden/>
              </w:rPr>
              <w:instrText xml:space="preserve"> PAGEREF _Toc325621118 \h </w:instrText>
            </w:r>
            <w:r w:rsidR="00BF7487">
              <w:rPr>
                <w:noProof/>
                <w:webHidden/>
              </w:rPr>
            </w:r>
            <w:r w:rsidR="00BF7487">
              <w:rPr>
                <w:noProof/>
                <w:webHidden/>
              </w:rPr>
              <w:fldChar w:fldCharType="separate"/>
            </w:r>
            <w:r w:rsidR="00BF7487">
              <w:rPr>
                <w:noProof/>
                <w:webHidden/>
              </w:rPr>
              <w:t>21</w:t>
            </w:r>
            <w:r w:rsidR="00BF7487">
              <w:rPr>
                <w:noProof/>
                <w:webHidden/>
              </w:rPr>
              <w:fldChar w:fldCharType="end"/>
            </w:r>
          </w:hyperlink>
        </w:p>
        <w:p w:rsidR="00BF7487" w:rsidRDefault="00BF7487">
          <w:r>
            <w:rPr>
              <w:b/>
              <w:bCs/>
              <w:noProof/>
            </w:rPr>
            <w:fldChar w:fldCharType="end"/>
          </w:r>
        </w:p>
      </w:sdtContent>
    </w:sdt>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BF7487" w:rsidRDefault="00BF7487" w:rsidP="001E6E1C">
      <w:pPr>
        <w:jc w:val="right"/>
        <w:rPr>
          <w:rFonts w:ascii="Times New Roman" w:hAnsi="Times New Roman" w:cs="Times New Roman"/>
          <w:b/>
          <w:bCs/>
          <w:sz w:val="24"/>
          <w:szCs w:val="24"/>
        </w:rPr>
      </w:pPr>
    </w:p>
    <w:p w:rsidR="0067410F" w:rsidRPr="001E6E1C" w:rsidRDefault="0067410F" w:rsidP="00BB7C00">
      <w:pPr>
        <w:pStyle w:val="Heading1"/>
        <w:numPr>
          <w:ilvl w:val="0"/>
          <w:numId w:val="4"/>
        </w:numPr>
        <w:shd w:val="clear" w:color="auto" w:fill="002060"/>
        <w:ind w:left="720"/>
        <w:rPr>
          <w:rFonts w:ascii="Times New Roman" w:hAnsi="Times New Roman" w:cs="Times New Roman"/>
          <w:sz w:val="24"/>
          <w:szCs w:val="24"/>
        </w:rPr>
      </w:pPr>
      <w:bookmarkStart w:id="0" w:name="_Toc325551814"/>
      <w:bookmarkStart w:id="1" w:name="_Toc325621093"/>
      <w:r w:rsidRPr="001E6E1C">
        <w:rPr>
          <w:rFonts w:ascii="Times New Roman" w:hAnsi="Times New Roman" w:cs="Times New Roman"/>
          <w:sz w:val="24"/>
          <w:szCs w:val="24"/>
        </w:rPr>
        <w:lastRenderedPageBreak/>
        <w:t>Introduction</w:t>
      </w:r>
      <w:bookmarkEnd w:id="0"/>
      <w:bookmarkEnd w:id="1"/>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2" w:name="_Toc325551815"/>
      <w:bookmarkStart w:id="3" w:name="_Toc325621094"/>
      <w:r w:rsidRPr="001E6E1C">
        <w:rPr>
          <w:rFonts w:ascii="Times New Roman" w:hAnsi="Times New Roman" w:cs="Times New Roman"/>
          <w:sz w:val="24"/>
          <w:szCs w:val="24"/>
        </w:rPr>
        <w:t>Purpose</w:t>
      </w:r>
      <w:bookmarkEnd w:id="2"/>
      <w:bookmarkEnd w:id="3"/>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4" w:name="_Toc325551816"/>
      <w:bookmarkStart w:id="5" w:name="_Toc325621095"/>
      <w:r w:rsidRPr="001E6E1C">
        <w:rPr>
          <w:rFonts w:ascii="Times New Roman" w:hAnsi="Times New Roman" w:cs="Times New Roman"/>
          <w:sz w:val="24"/>
          <w:szCs w:val="24"/>
        </w:rPr>
        <w:t>Scope</w:t>
      </w:r>
      <w:bookmarkEnd w:id="4"/>
      <w:bookmarkEnd w:id="5"/>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Pr="001E6E1C"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B7C00">
      <w:pPr>
        <w:pStyle w:val="infoblue"/>
        <w:numPr>
          <w:ilvl w:val="0"/>
          <w:numId w:val="1"/>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6" w:name="_Toc325551817"/>
      <w:bookmarkStart w:id="7" w:name="_Toc325621096"/>
      <w:r w:rsidRPr="001E6E1C">
        <w:rPr>
          <w:rFonts w:ascii="Times New Roman" w:hAnsi="Times New Roman" w:cs="Times New Roman"/>
          <w:sz w:val="24"/>
          <w:szCs w:val="24"/>
        </w:rPr>
        <w:t>References</w:t>
      </w:r>
      <w:bookmarkEnd w:id="6"/>
      <w:bookmarkEnd w:id="7"/>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A9287F" w:rsidTr="00562860">
        <w:trPr>
          <w:tblHeader/>
        </w:trPr>
        <w:tc>
          <w:tcPr>
            <w:tcW w:w="672"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No.</w:t>
            </w:r>
          </w:p>
        </w:tc>
        <w:tc>
          <w:tcPr>
            <w:tcW w:w="2552" w:type="dxa"/>
            <w:shd w:val="clear" w:color="auto" w:fill="002060"/>
          </w:tcPr>
          <w:p w:rsidR="0067410F" w:rsidRPr="00A9287F" w:rsidRDefault="0067410F" w:rsidP="00E94B05">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 xml:space="preserve">Document </w:t>
            </w:r>
            <w:r w:rsidR="00E94B05" w:rsidRPr="00A9287F">
              <w:rPr>
                <w:rFonts w:ascii="Times New Roman" w:hAnsi="Times New Roman" w:cs="Times New Roman"/>
                <w:b/>
                <w:bCs/>
                <w:sz w:val="24"/>
                <w:szCs w:val="24"/>
              </w:rPr>
              <w:t>Name</w:t>
            </w:r>
          </w:p>
        </w:tc>
        <w:tc>
          <w:tcPr>
            <w:tcW w:w="3228" w:type="dxa"/>
            <w:shd w:val="clear" w:color="auto" w:fill="002060"/>
          </w:tcPr>
          <w:p w:rsidR="0067410F" w:rsidRPr="00A9287F" w:rsidRDefault="0067410F" w:rsidP="001E6E1C">
            <w:pPr>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Description</w:t>
            </w:r>
          </w:p>
        </w:tc>
        <w:tc>
          <w:tcPr>
            <w:tcW w:w="113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Version</w:t>
            </w:r>
          </w:p>
        </w:tc>
        <w:tc>
          <w:tcPr>
            <w:tcW w:w="1896" w:type="dxa"/>
            <w:shd w:val="clear" w:color="auto" w:fill="002060"/>
          </w:tcPr>
          <w:p w:rsidR="0067410F" w:rsidRPr="00A9287F" w:rsidRDefault="0067410F" w:rsidP="001E6E1C">
            <w:pPr>
              <w:tabs>
                <w:tab w:val="left" w:pos="930"/>
              </w:tabs>
              <w:snapToGrid w:val="0"/>
              <w:spacing w:after="0"/>
              <w:jc w:val="center"/>
              <w:rPr>
                <w:rFonts w:ascii="Times New Roman" w:hAnsi="Times New Roman" w:cs="Times New Roman"/>
                <w:b/>
                <w:bCs/>
                <w:sz w:val="24"/>
                <w:szCs w:val="24"/>
              </w:rPr>
            </w:pPr>
            <w:r w:rsidRPr="00A9287F">
              <w:rPr>
                <w:rFonts w:ascii="Times New Roman" w:hAnsi="Times New Roman" w:cs="Times New Roman"/>
                <w:b/>
                <w:bCs/>
                <w:sz w:val="24"/>
                <w:szCs w:val="24"/>
              </w:rPr>
              <w:t>Location</w:t>
            </w:r>
          </w:p>
        </w:tc>
      </w:tr>
      <w:tr w:rsidR="0067410F" w:rsidRPr="00A9287F" w:rsidTr="00562860">
        <w:tc>
          <w:tcPr>
            <w:tcW w:w="672" w:type="dxa"/>
          </w:tcPr>
          <w:p w:rsidR="0067410F" w:rsidRPr="00A9287F" w:rsidRDefault="0067410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Configuration Management Document</w:t>
            </w:r>
          </w:p>
        </w:tc>
        <w:tc>
          <w:tcPr>
            <w:tcW w:w="3228"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is used to manage the version of document and source code in HRM project</w:t>
            </w:r>
          </w:p>
        </w:tc>
        <w:tc>
          <w:tcPr>
            <w:tcW w:w="1136" w:type="dxa"/>
          </w:tcPr>
          <w:p w:rsidR="0067410F"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8" w:name="_MON_1399198963"/>
        <w:bookmarkEnd w:id="8"/>
        <w:tc>
          <w:tcPr>
            <w:tcW w:w="1896" w:type="dxa"/>
          </w:tcPr>
          <w:p w:rsidR="0067410F"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9" o:title=""/>
                </v:shape>
                <o:OLEObject Type="Embed" ProgID="Word.Document.8" ShapeID="_x0000_i1025" DrawAspect="Icon" ObjectID="_1399375289" r:id="rId10">
                  <o:FieldCodes>\s</o:FieldCodes>
                </o:OLEObject>
              </w:object>
            </w:r>
          </w:p>
        </w:tc>
      </w:tr>
      <w:tr w:rsidR="00B32F08" w:rsidRPr="00A9287F" w:rsidTr="00562860">
        <w:tc>
          <w:tcPr>
            <w:tcW w:w="672" w:type="dxa"/>
          </w:tcPr>
          <w:p w:rsidR="00B32F08" w:rsidRPr="00A9287F" w:rsidRDefault="00B32F08"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Pr="00A9287F" w:rsidRDefault="00B32F08"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Measurement Plan</w:t>
            </w:r>
          </w:p>
        </w:tc>
        <w:tc>
          <w:tcPr>
            <w:tcW w:w="3228"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all the metric and measurement collection process of HRM project</w:t>
            </w:r>
          </w:p>
        </w:tc>
        <w:tc>
          <w:tcPr>
            <w:tcW w:w="1136" w:type="dxa"/>
          </w:tcPr>
          <w:p w:rsidR="00B32F08" w:rsidRPr="00A9287F" w:rsidRDefault="00B32F08"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9" w:name="_MON_1399199031"/>
        <w:bookmarkEnd w:id="9"/>
        <w:tc>
          <w:tcPr>
            <w:tcW w:w="1896" w:type="dxa"/>
          </w:tcPr>
          <w:p w:rsidR="00B32F08"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6" type="#_x0000_t75" style="width:77.25pt;height:49.5pt" o:ole="">
                  <v:imagedata r:id="rId11" o:title=""/>
                </v:shape>
                <o:OLEObject Type="Embed" ProgID="Word.Document.12" ShapeID="_x0000_i1026" DrawAspect="Icon" ObjectID="_1399375290" r:id="rId12">
                  <o:FieldCodes>\s</o:FieldCodes>
                </o:OLEObject>
              </w:object>
            </w:r>
          </w:p>
        </w:tc>
      </w:tr>
      <w:tr w:rsidR="004217EC" w:rsidRPr="00A9287F" w:rsidTr="00562860">
        <w:tc>
          <w:tcPr>
            <w:tcW w:w="672" w:type="dxa"/>
          </w:tcPr>
          <w:p w:rsidR="004217EC" w:rsidRPr="00A9287F" w:rsidRDefault="004217EC"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Pr="00A9287F" w:rsidRDefault="004217EC"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Risk Management Plan</w:t>
            </w:r>
          </w:p>
        </w:tc>
        <w:tc>
          <w:tcPr>
            <w:tcW w:w="3228"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This document include process for manage risk</w:t>
            </w:r>
          </w:p>
        </w:tc>
        <w:tc>
          <w:tcPr>
            <w:tcW w:w="113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t>1.0</w:t>
            </w:r>
          </w:p>
        </w:tc>
        <w:bookmarkStart w:id="10" w:name="_MON_1399199189"/>
        <w:bookmarkEnd w:id="10"/>
        <w:tc>
          <w:tcPr>
            <w:tcW w:w="1896" w:type="dxa"/>
          </w:tcPr>
          <w:p w:rsidR="004217EC" w:rsidRPr="00A9287F" w:rsidRDefault="00E94B05" w:rsidP="001E6E1C">
            <w:pPr>
              <w:snapToGrid w:val="0"/>
              <w:rPr>
                <w:rFonts w:ascii="Times New Roman" w:hAnsi="Times New Roman" w:cs="Times New Roman"/>
                <w:sz w:val="24"/>
                <w:szCs w:val="24"/>
              </w:rPr>
            </w:pPr>
            <w:r w:rsidRPr="00A9287F">
              <w:rPr>
                <w:rFonts w:ascii="Times New Roman" w:hAnsi="Times New Roman" w:cs="Times New Roman"/>
                <w:sz w:val="24"/>
                <w:szCs w:val="24"/>
              </w:rPr>
              <w:object w:dxaOrig="1550" w:dyaOrig="991">
                <v:shape id="_x0000_i1027" type="#_x0000_t75" style="width:77.25pt;height:49.5pt" o:ole="">
                  <v:imagedata r:id="rId13" o:title=""/>
                </v:shape>
                <o:OLEObject Type="Embed" ProgID="Word.Document.12" ShapeID="_x0000_i1027" DrawAspect="Icon" ObjectID="_1399375291" r:id="rId14">
                  <o:FieldCodes>\s</o:FieldCodes>
                </o:OLEObject>
              </w:object>
            </w:r>
          </w:p>
        </w:tc>
      </w:tr>
      <w:tr w:rsidR="00A9287F" w:rsidRPr="00A9287F" w:rsidTr="00562860">
        <w:tc>
          <w:tcPr>
            <w:tcW w:w="672" w:type="dxa"/>
          </w:tcPr>
          <w:p w:rsidR="00A9287F" w:rsidRPr="00A9287F" w:rsidRDefault="00A9287F"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A9287F" w:rsidRPr="00A9287F" w:rsidRDefault="00A9287F" w:rsidP="001E6E1C">
            <w:pPr>
              <w:pStyle w:val="InfoBlue0"/>
              <w:snapToGrid w:val="0"/>
              <w:ind w:left="0"/>
              <w:rPr>
                <w:rFonts w:ascii="Times New Roman" w:hAnsi="Times New Roman" w:cs="Times New Roman"/>
                <w:sz w:val="24"/>
                <w:szCs w:val="24"/>
              </w:rPr>
            </w:pPr>
            <w:r w:rsidRPr="00A9287F">
              <w:rPr>
                <w:rFonts w:ascii="Times New Roman" w:hAnsi="Times New Roman" w:cs="Times New Roman"/>
                <w:sz w:val="24"/>
                <w:szCs w:val="24"/>
              </w:rPr>
              <w:t>Test Plan</w:t>
            </w:r>
          </w:p>
        </w:tc>
        <w:tc>
          <w:tcPr>
            <w:tcW w:w="3228" w:type="dxa"/>
          </w:tcPr>
          <w:p w:rsidR="00A9287F" w:rsidRPr="00A9287F" w:rsidRDefault="00A9287F" w:rsidP="001E6E1C">
            <w:pPr>
              <w:snapToGrid w:val="0"/>
              <w:rPr>
                <w:rFonts w:ascii="Times New Roman" w:hAnsi="Times New Roman" w:cs="Times New Roman"/>
                <w:sz w:val="24"/>
                <w:szCs w:val="24"/>
              </w:rPr>
            </w:pPr>
            <w:r w:rsidRPr="00A9287F">
              <w:rPr>
                <w:rFonts w:ascii="Times New Roman" w:hAnsi="Times New Roman" w:cs="Times New Roman"/>
                <w:sz w:val="24"/>
                <w:szCs w:val="24"/>
              </w:rPr>
              <w:t>Descript about testing, test-case, test process</w:t>
            </w:r>
          </w:p>
        </w:tc>
        <w:tc>
          <w:tcPr>
            <w:tcW w:w="1136" w:type="dxa"/>
          </w:tcPr>
          <w:p w:rsidR="00A9287F" w:rsidRPr="00A9287F" w:rsidRDefault="00A9287F" w:rsidP="001E6E1C">
            <w:pPr>
              <w:snapToGrid w:val="0"/>
              <w:rPr>
                <w:rFonts w:ascii="Times New Roman" w:hAnsi="Times New Roman" w:cs="Times New Roman"/>
                <w:sz w:val="24"/>
                <w:szCs w:val="24"/>
              </w:rPr>
            </w:pPr>
          </w:p>
        </w:tc>
        <w:bookmarkStart w:id="11" w:name="_MON_1399278918"/>
        <w:bookmarkEnd w:id="11"/>
        <w:tc>
          <w:tcPr>
            <w:tcW w:w="1896" w:type="dxa"/>
          </w:tcPr>
          <w:p w:rsidR="00A9287F" w:rsidRPr="00A9287F" w:rsidRDefault="00933CD6"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8" type="#_x0000_t75" style="width:77.25pt;height:49.5pt" o:ole="">
                  <v:imagedata r:id="rId15" o:title=""/>
                </v:shape>
                <o:OLEObject Type="Embed" ProgID="Word.Document.8" ShapeID="_x0000_i1028" DrawAspect="Icon" ObjectID="_1399375292" r:id="rId16">
                  <o:FieldCodes>\s</o:FieldCodes>
                </o:OLEObject>
              </w:object>
            </w:r>
          </w:p>
        </w:tc>
      </w:tr>
      <w:tr w:rsidR="00912206" w:rsidRPr="00A9287F" w:rsidTr="00562860">
        <w:tc>
          <w:tcPr>
            <w:tcW w:w="672" w:type="dxa"/>
          </w:tcPr>
          <w:p w:rsidR="00912206" w:rsidRPr="00A9287F" w:rsidRDefault="00912206" w:rsidP="00BB7C00">
            <w:pPr>
              <w:widowControl w:val="0"/>
              <w:numPr>
                <w:ilvl w:val="0"/>
                <w:numId w:val="3"/>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912206" w:rsidRPr="00A9287F" w:rsidRDefault="00912206"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Master Plan</w:t>
            </w:r>
          </w:p>
        </w:tc>
        <w:tc>
          <w:tcPr>
            <w:tcW w:w="3228" w:type="dxa"/>
          </w:tcPr>
          <w:p w:rsidR="00912206" w:rsidRPr="00A9287F" w:rsidRDefault="00912206" w:rsidP="001E6E1C">
            <w:pPr>
              <w:snapToGrid w:val="0"/>
              <w:rPr>
                <w:rFonts w:ascii="Times New Roman" w:hAnsi="Times New Roman" w:cs="Times New Roman"/>
                <w:sz w:val="24"/>
                <w:szCs w:val="24"/>
              </w:rPr>
            </w:pPr>
            <w:r>
              <w:rPr>
                <w:rFonts w:ascii="Times New Roman" w:hAnsi="Times New Roman" w:cs="Times New Roman"/>
                <w:sz w:val="24"/>
                <w:szCs w:val="24"/>
              </w:rPr>
              <w:t>Tasks, role, start, finish</w:t>
            </w:r>
          </w:p>
        </w:tc>
        <w:tc>
          <w:tcPr>
            <w:tcW w:w="1136" w:type="dxa"/>
          </w:tcPr>
          <w:p w:rsidR="00912206" w:rsidRPr="00A9287F" w:rsidRDefault="00912206" w:rsidP="001E6E1C">
            <w:pPr>
              <w:snapToGrid w:val="0"/>
              <w:rPr>
                <w:rFonts w:ascii="Times New Roman" w:hAnsi="Times New Roman" w:cs="Times New Roman"/>
                <w:sz w:val="24"/>
                <w:szCs w:val="24"/>
              </w:rPr>
            </w:pPr>
          </w:p>
        </w:tc>
        <w:tc>
          <w:tcPr>
            <w:tcW w:w="1896" w:type="dxa"/>
          </w:tcPr>
          <w:p w:rsidR="00912206" w:rsidRDefault="00912206"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9" type="#_x0000_t75" style="width:77.25pt;height:49.5pt" o:ole="">
                  <v:imagedata r:id="rId17" o:title=""/>
                </v:shape>
                <o:OLEObject Type="Embed" ProgID="MSProject.Project.9" ShapeID="_x0000_i1029" DrawAspect="Icon" ObjectID="_1399375293" r:id="rId18">
                  <o:FieldCodes>\s</o:FieldCodes>
                </o:OLEObject>
              </w:object>
            </w:r>
          </w:p>
        </w:tc>
      </w:tr>
    </w:tbl>
    <w:p w:rsidR="00014D56" w:rsidRDefault="00014D56" w:rsidP="00014D56">
      <w:pPr>
        <w:pStyle w:val="Heading2"/>
        <w:tabs>
          <w:tab w:val="clear" w:pos="576"/>
          <w:tab w:val="clear" w:pos="810"/>
        </w:tabs>
        <w:ind w:left="144" w:firstLine="0"/>
        <w:rPr>
          <w:rFonts w:ascii="Times New Roman" w:hAnsi="Times New Roman" w:cs="Times New Roman"/>
          <w:sz w:val="24"/>
          <w:szCs w:val="24"/>
        </w:rPr>
      </w:pPr>
    </w:p>
    <w:p w:rsidR="00BF7487" w:rsidRPr="00BF7487" w:rsidRDefault="00BF7487" w:rsidP="00BF7487">
      <w:pPr>
        <w:rPr>
          <w:lang w:eastAsia="ar-SA"/>
        </w:rPr>
      </w:pPr>
    </w:p>
    <w:p w:rsidR="0067410F" w:rsidRPr="001E6E1C" w:rsidRDefault="0067410F" w:rsidP="00BB7C00">
      <w:pPr>
        <w:pStyle w:val="Heading2"/>
        <w:numPr>
          <w:ilvl w:val="1"/>
          <w:numId w:val="4"/>
        </w:numPr>
        <w:tabs>
          <w:tab w:val="clear" w:pos="810"/>
        </w:tabs>
        <w:rPr>
          <w:rFonts w:ascii="Times New Roman" w:hAnsi="Times New Roman" w:cs="Times New Roman"/>
          <w:sz w:val="24"/>
          <w:szCs w:val="24"/>
        </w:rPr>
      </w:pPr>
      <w:bookmarkStart w:id="12" w:name="_Toc325551818"/>
      <w:bookmarkStart w:id="13" w:name="_Toc325621097"/>
      <w:r w:rsidRPr="001E6E1C">
        <w:rPr>
          <w:rFonts w:ascii="Times New Roman" w:hAnsi="Times New Roman" w:cs="Times New Roman"/>
          <w:sz w:val="24"/>
          <w:szCs w:val="24"/>
        </w:rPr>
        <w:lastRenderedPageBreak/>
        <w:t>Definitions, Acronyms and Abbreviations</w:t>
      </w:r>
      <w:bookmarkEnd w:id="12"/>
      <w:bookmarkEnd w:id="1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6316"/>
      </w:tblGrid>
      <w:tr w:rsidR="0067410F" w:rsidRPr="005D5DFA" w:rsidTr="00933CD6">
        <w:trPr>
          <w:tblHeader/>
        </w:trPr>
        <w:tc>
          <w:tcPr>
            <w:tcW w:w="316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933CD6">
        <w:tc>
          <w:tcPr>
            <w:tcW w:w="3168" w:type="dxa"/>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r w:rsidR="00E94B05" w:rsidRPr="005D5DFA" w:rsidTr="00933CD6">
        <w:tc>
          <w:tcPr>
            <w:tcW w:w="3168" w:type="dxa"/>
          </w:tcPr>
          <w:p w:rsidR="00E94B05" w:rsidRDefault="00E94B05"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PIM</w:t>
            </w:r>
          </w:p>
        </w:tc>
        <w:tc>
          <w:tcPr>
            <w:tcW w:w="6316" w:type="dxa"/>
          </w:tcPr>
          <w:p w:rsidR="00E94B05" w:rsidRDefault="00E94B05" w:rsidP="001E6E1C">
            <w:pPr>
              <w:snapToGrid w:val="0"/>
              <w:spacing w:after="0"/>
              <w:rPr>
                <w:rFonts w:ascii="Times New Roman" w:hAnsi="Times New Roman" w:cs="Times New Roman"/>
                <w:sz w:val="24"/>
                <w:szCs w:val="24"/>
              </w:rPr>
            </w:pPr>
            <w:r>
              <w:rPr>
                <w:rFonts w:ascii="Times New Roman" w:hAnsi="Times New Roman" w:cs="Times New Roman"/>
                <w:sz w:val="24"/>
                <w:szCs w:val="24"/>
              </w:rPr>
              <w:t>Personal Information Management</w:t>
            </w:r>
          </w:p>
        </w:tc>
      </w:tr>
      <w:tr w:rsidR="00E62276" w:rsidRPr="005D5DFA" w:rsidTr="00933CD6">
        <w:tc>
          <w:tcPr>
            <w:tcW w:w="3168" w:type="dxa"/>
          </w:tcPr>
          <w:p w:rsidR="00E62276" w:rsidRDefault="00E62276"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VLU</w:t>
            </w:r>
          </w:p>
        </w:tc>
        <w:tc>
          <w:tcPr>
            <w:tcW w:w="6316" w:type="dxa"/>
          </w:tcPr>
          <w:p w:rsidR="00E62276" w:rsidRDefault="00E62276" w:rsidP="001E6E1C">
            <w:pPr>
              <w:snapToGrid w:val="0"/>
              <w:spacing w:after="0"/>
              <w:rPr>
                <w:rFonts w:ascii="Times New Roman" w:hAnsi="Times New Roman" w:cs="Times New Roman"/>
                <w:sz w:val="24"/>
                <w:szCs w:val="24"/>
              </w:rPr>
            </w:pPr>
            <w:r>
              <w:rPr>
                <w:rFonts w:ascii="Times New Roman" w:hAnsi="Times New Roman" w:cs="Times New Roman"/>
                <w:sz w:val="24"/>
                <w:szCs w:val="24"/>
              </w:rPr>
              <w:t>Van Lang University</w:t>
            </w:r>
          </w:p>
        </w:tc>
      </w:tr>
    </w:tbl>
    <w:p w:rsidR="00562860" w:rsidRDefault="00562860" w:rsidP="00562860">
      <w:pPr>
        <w:rPr>
          <w:lang w:eastAsia="ar-SA"/>
        </w:rPr>
      </w:pPr>
    </w:p>
    <w:p w:rsidR="00E62276" w:rsidRPr="001E6E1C" w:rsidRDefault="00E62276" w:rsidP="00E62276">
      <w:pPr>
        <w:pStyle w:val="Heading2"/>
        <w:numPr>
          <w:ilvl w:val="1"/>
          <w:numId w:val="4"/>
        </w:numPr>
        <w:tabs>
          <w:tab w:val="clear" w:pos="810"/>
        </w:tabs>
        <w:rPr>
          <w:rFonts w:ascii="Times New Roman" w:hAnsi="Times New Roman" w:cs="Times New Roman"/>
          <w:sz w:val="24"/>
          <w:szCs w:val="24"/>
        </w:rPr>
      </w:pPr>
      <w:r>
        <w:rPr>
          <w:rFonts w:ascii="Times New Roman" w:hAnsi="Times New Roman" w:cs="Times New Roman"/>
          <w:sz w:val="24"/>
          <w:szCs w:val="24"/>
        </w:rPr>
        <w:t>Figures</w:t>
      </w: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920"/>
      </w:tblGrid>
      <w:tr w:rsidR="00E62276" w:rsidRPr="005D5DFA" w:rsidTr="00E56862">
        <w:trPr>
          <w:tblHeader/>
        </w:trPr>
        <w:tc>
          <w:tcPr>
            <w:tcW w:w="1564" w:type="dxa"/>
            <w:shd w:val="clear" w:color="auto" w:fill="002060"/>
          </w:tcPr>
          <w:p w:rsidR="00E62276" w:rsidRPr="005D5DFA" w:rsidRDefault="00E62276" w:rsidP="00E56862">
            <w:pPr>
              <w:snapToGrid w:val="0"/>
              <w:spacing w:after="0"/>
              <w:rPr>
                <w:rFonts w:ascii="Times New Roman" w:hAnsi="Times New Roman" w:cs="Times New Roman"/>
                <w:b/>
                <w:bCs/>
                <w:sz w:val="24"/>
                <w:szCs w:val="24"/>
              </w:rPr>
            </w:pPr>
            <w:r>
              <w:rPr>
                <w:rFonts w:ascii="Times New Roman" w:hAnsi="Times New Roman" w:cs="Times New Roman"/>
                <w:b/>
                <w:bCs/>
                <w:sz w:val="24"/>
                <w:szCs w:val="24"/>
              </w:rPr>
              <w:t>Figure 1</w:t>
            </w:r>
          </w:p>
        </w:tc>
        <w:tc>
          <w:tcPr>
            <w:tcW w:w="7920" w:type="dxa"/>
            <w:shd w:val="clear" w:color="auto" w:fill="002060"/>
          </w:tcPr>
          <w:p w:rsidR="00E62276" w:rsidRPr="005D5DFA" w:rsidRDefault="00E62276" w:rsidP="00E56862">
            <w:pPr>
              <w:snapToGrid w:val="0"/>
              <w:spacing w:after="0"/>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E62276" w:rsidRPr="005D5DFA" w:rsidTr="00E56862">
        <w:tc>
          <w:tcPr>
            <w:tcW w:w="1564" w:type="dxa"/>
          </w:tcPr>
          <w:p w:rsidR="00E62276" w:rsidRPr="005D5DFA"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1</w:t>
            </w:r>
          </w:p>
        </w:tc>
        <w:tc>
          <w:tcPr>
            <w:tcW w:w="7920" w:type="dxa"/>
          </w:tcPr>
          <w:p w:rsidR="00E62276" w:rsidRPr="005D5DFA"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sz w:val="24"/>
                <w:szCs w:val="24"/>
              </w:rPr>
              <w:t>Features data relationship of HRM project</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2</w:t>
            </w:r>
          </w:p>
        </w:tc>
        <w:tc>
          <w:tcPr>
            <w:tcW w:w="7920" w:type="dxa"/>
          </w:tcPr>
          <w:p w:rsidR="00E62276"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noProof/>
                <w:sz w:val="24"/>
                <w:szCs w:val="24"/>
              </w:rPr>
              <w:t>Human Resource Management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3</w:t>
            </w:r>
          </w:p>
        </w:tc>
        <w:tc>
          <w:tcPr>
            <w:tcW w:w="7920" w:type="dxa"/>
          </w:tcPr>
          <w:p w:rsidR="00E62276" w:rsidRDefault="00E62276" w:rsidP="00E62276">
            <w:pPr>
              <w:snapToGrid w:val="0"/>
              <w:spacing w:after="0"/>
              <w:rPr>
                <w:rFonts w:ascii="Times New Roman" w:hAnsi="Times New Roman" w:cs="Times New Roman"/>
                <w:sz w:val="24"/>
                <w:szCs w:val="24"/>
              </w:rPr>
            </w:pPr>
            <w:r w:rsidRPr="00DD22DB">
              <w:rPr>
                <w:rFonts w:ascii="Times New Roman" w:hAnsi="Times New Roman" w:cs="Times New Roman"/>
                <w:i/>
                <w:sz w:val="24"/>
                <w:szCs w:val="24"/>
              </w:rPr>
              <w:t>Detail design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4</w:t>
            </w:r>
          </w:p>
        </w:tc>
        <w:tc>
          <w:tcPr>
            <w:tcW w:w="7920" w:type="dxa"/>
          </w:tcPr>
          <w:p w:rsidR="00E62276" w:rsidRDefault="00E56862" w:rsidP="00E62276">
            <w:pPr>
              <w:snapToGrid w:val="0"/>
              <w:spacing w:after="0"/>
              <w:rPr>
                <w:rFonts w:ascii="Times New Roman" w:hAnsi="Times New Roman" w:cs="Times New Roman"/>
                <w:sz w:val="24"/>
                <w:szCs w:val="24"/>
              </w:rPr>
            </w:pPr>
            <w:r w:rsidRPr="00F7747A">
              <w:rPr>
                <w:rFonts w:ascii="Times New Roman" w:hAnsi="Times New Roman" w:cs="Times New Roman"/>
                <w:i/>
                <w:sz w:val="24"/>
                <w:szCs w:val="24"/>
              </w:rPr>
              <w:t>Testing process</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5</w:t>
            </w:r>
          </w:p>
        </w:tc>
        <w:tc>
          <w:tcPr>
            <w:tcW w:w="7920" w:type="dxa"/>
          </w:tcPr>
          <w:p w:rsidR="00E62276" w:rsidRDefault="00E56862" w:rsidP="00E62276">
            <w:pPr>
              <w:snapToGrid w:val="0"/>
              <w:spacing w:after="0"/>
              <w:rPr>
                <w:rFonts w:ascii="Times New Roman" w:hAnsi="Times New Roman" w:cs="Times New Roman"/>
                <w:sz w:val="24"/>
                <w:szCs w:val="24"/>
              </w:rPr>
            </w:pPr>
            <w:r>
              <w:rPr>
                <w:rFonts w:ascii="Times New Roman" w:hAnsi="Times New Roman" w:cs="Times New Roman"/>
                <w:i/>
                <w:sz w:val="24"/>
                <w:szCs w:val="24"/>
              </w:rPr>
              <w:t>Project organization</w:t>
            </w:r>
          </w:p>
        </w:tc>
      </w:tr>
      <w:tr w:rsidR="00E62276" w:rsidRPr="005D5DFA" w:rsidTr="00E56862">
        <w:tc>
          <w:tcPr>
            <w:tcW w:w="1564" w:type="dxa"/>
          </w:tcPr>
          <w:p w:rsidR="00E62276" w:rsidRDefault="00E62276" w:rsidP="00E62276">
            <w:pPr>
              <w:snapToGrid w:val="0"/>
              <w:spacing w:after="0"/>
              <w:rPr>
                <w:rFonts w:ascii="Times New Roman" w:hAnsi="Times New Roman" w:cs="Times New Roman"/>
                <w:b/>
                <w:bCs/>
                <w:sz w:val="24"/>
                <w:szCs w:val="24"/>
              </w:rPr>
            </w:pPr>
            <w:r>
              <w:rPr>
                <w:rFonts w:ascii="Times New Roman" w:hAnsi="Times New Roman" w:cs="Times New Roman"/>
                <w:b/>
                <w:bCs/>
                <w:sz w:val="24"/>
                <w:szCs w:val="24"/>
              </w:rPr>
              <w:t>6</w:t>
            </w:r>
          </w:p>
        </w:tc>
        <w:tc>
          <w:tcPr>
            <w:tcW w:w="7920" w:type="dxa"/>
          </w:tcPr>
          <w:p w:rsidR="00E62276" w:rsidRDefault="00E56862" w:rsidP="00E62276">
            <w:pPr>
              <w:snapToGrid w:val="0"/>
              <w:spacing w:after="0"/>
              <w:rPr>
                <w:rFonts w:ascii="Times New Roman" w:hAnsi="Times New Roman" w:cs="Times New Roman"/>
                <w:sz w:val="24"/>
                <w:szCs w:val="24"/>
              </w:rPr>
            </w:pPr>
            <w:r w:rsidRPr="00611FD2">
              <w:rPr>
                <w:rFonts w:ascii="Times New Roman" w:hAnsi="Times New Roman" w:cs="Times New Roman"/>
                <w:i/>
                <w:sz w:val="24"/>
                <w:szCs w:val="24"/>
              </w:rPr>
              <w:t>W</w:t>
            </w:r>
            <w:r>
              <w:rPr>
                <w:rFonts w:ascii="Times New Roman" w:hAnsi="Times New Roman" w:cs="Times New Roman"/>
                <w:i/>
                <w:sz w:val="24"/>
                <w:szCs w:val="24"/>
              </w:rPr>
              <w:t>ork</w:t>
            </w:r>
            <w:r w:rsidRPr="00611FD2">
              <w:rPr>
                <w:rStyle w:val="Emphasis"/>
                <w:rFonts w:ascii="Times New Roman" w:hAnsi="Times New Roman" w:cs="Times New Roman"/>
                <w:sz w:val="24"/>
                <w:szCs w:val="24"/>
              </w:rPr>
              <w:t xml:space="preserve"> breakdown structure</w:t>
            </w:r>
          </w:p>
        </w:tc>
      </w:tr>
    </w:tbl>
    <w:p w:rsidR="00E62276" w:rsidRDefault="00E62276" w:rsidP="00E62276">
      <w:pPr>
        <w:rPr>
          <w:lang w:eastAsia="ar-SA"/>
        </w:rPr>
      </w:pPr>
    </w:p>
    <w:p w:rsidR="00E62276" w:rsidRDefault="00E62276"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11FD2" w:rsidRDefault="00611FD2" w:rsidP="00562860">
      <w:pPr>
        <w:rPr>
          <w:lang w:eastAsia="ar-SA"/>
        </w:rPr>
      </w:pPr>
    </w:p>
    <w:p w:rsidR="0067410F" w:rsidRPr="001E6E1C" w:rsidRDefault="0067410F" w:rsidP="00E62276">
      <w:pPr>
        <w:pStyle w:val="Heading1"/>
        <w:numPr>
          <w:ilvl w:val="0"/>
          <w:numId w:val="4"/>
        </w:numPr>
        <w:shd w:val="clear" w:color="auto" w:fill="002060"/>
        <w:ind w:left="720"/>
        <w:rPr>
          <w:rFonts w:ascii="Times New Roman" w:hAnsi="Times New Roman" w:cs="Times New Roman"/>
          <w:sz w:val="24"/>
          <w:szCs w:val="24"/>
        </w:rPr>
      </w:pPr>
      <w:bookmarkStart w:id="14" w:name="_Toc325551819"/>
      <w:bookmarkStart w:id="15" w:name="_Toc325621098"/>
      <w:r w:rsidRPr="001E6E1C">
        <w:rPr>
          <w:rFonts w:ascii="Times New Roman" w:hAnsi="Times New Roman" w:cs="Times New Roman"/>
          <w:sz w:val="24"/>
          <w:szCs w:val="24"/>
        </w:rPr>
        <w:lastRenderedPageBreak/>
        <w:t>Project Overview</w:t>
      </w:r>
      <w:bookmarkEnd w:id="14"/>
      <w:bookmarkEnd w:id="15"/>
    </w:p>
    <w:p w:rsidR="0067410F" w:rsidRDefault="0067410F" w:rsidP="00E62276">
      <w:pPr>
        <w:pStyle w:val="Heading2"/>
        <w:numPr>
          <w:ilvl w:val="1"/>
          <w:numId w:val="4"/>
        </w:numPr>
        <w:tabs>
          <w:tab w:val="left" w:pos="576"/>
        </w:tabs>
        <w:rPr>
          <w:rFonts w:ascii="Times New Roman" w:hAnsi="Times New Roman" w:cs="Times New Roman"/>
          <w:sz w:val="24"/>
          <w:szCs w:val="24"/>
        </w:rPr>
      </w:pPr>
      <w:bookmarkStart w:id="16" w:name="_Toc325551820"/>
      <w:bookmarkStart w:id="17" w:name="_Toc325621099"/>
      <w:r w:rsidRPr="001E6E1C">
        <w:rPr>
          <w:rFonts w:ascii="Times New Roman" w:hAnsi="Times New Roman" w:cs="Times New Roman"/>
          <w:sz w:val="24"/>
          <w:szCs w:val="24"/>
        </w:rPr>
        <w:t>Purpose</w:t>
      </w:r>
      <w:bookmarkEnd w:id="16"/>
      <w:bookmarkEnd w:id="17"/>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B7C00">
      <w:pPr>
        <w:pStyle w:val="Default"/>
        <w:numPr>
          <w:ilvl w:val="0"/>
          <w:numId w:val="13"/>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E62276">
      <w:pPr>
        <w:pStyle w:val="Heading2"/>
        <w:numPr>
          <w:ilvl w:val="1"/>
          <w:numId w:val="4"/>
        </w:numPr>
        <w:tabs>
          <w:tab w:val="left" w:pos="576"/>
        </w:tabs>
        <w:rPr>
          <w:rFonts w:ascii="Times New Roman" w:hAnsi="Times New Roman" w:cs="Times New Roman"/>
          <w:sz w:val="24"/>
          <w:szCs w:val="24"/>
        </w:rPr>
      </w:pPr>
      <w:bookmarkStart w:id="18" w:name="_Toc325551821"/>
      <w:bookmarkStart w:id="19" w:name="_Toc325621100"/>
      <w:r w:rsidRPr="00770D62">
        <w:rPr>
          <w:rFonts w:ascii="Times New Roman" w:hAnsi="Times New Roman" w:cs="Times New Roman"/>
          <w:sz w:val="24"/>
          <w:szCs w:val="24"/>
        </w:rPr>
        <w:t>Scope</w:t>
      </w:r>
      <w:bookmarkEnd w:id="18"/>
      <w:bookmarkEnd w:id="19"/>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 id="_x0000_i1030" type="#_x0000_t75" style="width:504.75pt;height:292.5pt" o:ole="">
            <v:imagedata r:id="rId19" o:title=""/>
          </v:shape>
          <o:OLEObject Type="Embed" ProgID="Visio.Drawing.11" ShapeID="_x0000_i1030" DrawAspect="Content" ObjectID="_1399375294" r:id="rId20"/>
        </w:object>
      </w:r>
    </w:p>
    <w:p w:rsidR="00562860" w:rsidRPr="00DD22DB" w:rsidRDefault="00562860" w:rsidP="00562860">
      <w:pPr>
        <w:pStyle w:val="ListParagraph"/>
        <w:spacing w:after="0"/>
        <w:ind w:left="2520" w:firstLine="360"/>
        <w:rPr>
          <w:rFonts w:ascii="Times New Roman" w:hAnsi="Times New Roman" w:cs="Times New Roman"/>
          <w:sz w:val="24"/>
          <w:szCs w:val="24"/>
        </w:rPr>
      </w:pPr>
      <w:r w:rsidRPr="00DD22DB">
        <w:rPr>
          <w:rFonts w:ascii="Times New Roman" w:hAnsi="Times New Roman" w:cs="Times New Roman"/>
          <w:i/>
          <w:sz w:val="24"/>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users' permission; only administrator of HRM </w:t>
            </w:r>
            <w:r w:rsidRPr="00AB4B01">
              <w:rPr>
                <w:rFonts w:ascii="Times New Roman" w:hAnsi="Times New Roman" w:cs="Times New Roman"/>
                <w:sz w:val="24"/>
              </w:rPr>
              <w:lastRenderedPageBreak/>
              <w:t>can access this feature</w:t>
            </w:r>
          </w:p>
        </w:tc>
        <w:tc>
          <w:tcPr>
            <w:tcW w:w="1080" w:type="dxa"/>
            <w:tcBorders>
              <w:top w:val="none" w:sz="0" w:space="0" w:color="auto"/>
              <w:bottom w:val="none" w:sz="0" w:space="0" w:color="auto"/>
              <w:right w:val="none" w:sz="0" w:space="0" w:color="auto"/>
            </w:tcBorders>
          </w:tcPr>
          <w:p w:rsidR="00562860" w:rsidRPr="00AB4B01"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24342D"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24342D"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24342D" w:rsidRPr="00AB4B01" w:rsidRDefault="0024342D" w:rsidP="00B57215">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Pr>
          <w:p w:rsidR="0024342D" w:rsidRPr="00AB4B01" w:rsidRDefault="0024342D" w:rsidP="00B57215">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24342D"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 managing 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24342D" w:rsidRPr="00A169E7" w:rsidRDefault="0024342D" w:rsidP="00B57215">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Pr>
          <w:p w:rsidR="0024342D"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bl>
    <w:p w:rsidR="005362EF" w:rsidRDefault="005362EF"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11FD2" w:rsidRDefault="00611FD2" w:rsidP="005E32EB">
      <w:pPr>
        <w:ind w:left="360"/>
        <w:rPr>
          <w:lang w:eastAsia="ar-SA"/>
        </w:rPr>
      </w:pPr>
    </w:p>
    <w:p w:rsidR="0067410F" w:rsidRPr="00304439" w:rsidRDefault="0067410F" w:rsidP="00E62276">
      <w:pPr>
        <w:pStyle w:val="Heading2"/>
        <w:numPr>
          <w:ilvl w:val="1"/>
          <w:numId w:val="4"/>
        </w:numPr>
        <w:tabs>
          <w:tab w:val="left" w:pos="576"/>
        </w:tabs>
        <w:rPr>
          <w:rFonts w:ascii="Times New Roman" w:hAnsi="Times New Roman" w:cs="Times New Roman"/>
          <w:sz w:val="24"/>
          <w:szCs w:val="24"/>
        </w:rPr>
      </w:pPr>
      <w:bookmarkStart w:id="20" w:name="_Toc325551822"/>
      <w:bookmarkStart w:id="21" w:name="_Toc325621101"/>
      <w:r w:rsidRPr="001E6E1C">
        <w:rPr>
          <w:rFonts w:ascii="Times New Roman" w:hAnsi="Times New Roman" w:cs="Times New Roman"/>
          <w:sz w:val="24"/>
          <w:szCs w:val="24"/>
        </w:rPr>
        <w:lastRenderedPageBreak/>
        <w:t>Constraints</w:t>
      </w:r>
      <w:bookmarkEnd w:id="20"/>
      <w:bookmarkEnd w:id="21"/>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54"/>
        <w:gridCol w:w="8910"/>
      </w:tblGrid>
      <w:tr w:rsidR="006B7E33" w:rsidRPr="005D5DFA" w:rsidTr="004F4B54">
        <w:tc>
          <w:tcPr>
            <w:tcW w:w="754"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8910" w:type="dxa"/>
            <w:shd w:val="clear" w:color="auto" w:fill="002060"/>
            <w:vAlign w:val="center"/>
          </w:tcPr>
          <w:p w:rsidR="006B7E33" w:rsidRPr="005D5DFA" w:rsidRDefault="006B7E33"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r>
      <w:tr w:rsidR="006B7E33" w:rsidRPr="005D5DFA" w:rsidTr="004F4B54">
        <w:tc>
          <w:tcPr>
            <w:tcW w:w="9664" w:type="dxa"/>
            <w:gridSpan w:val="2"/>
            <w:shd w:val="clear" w:color="auto" w:fill="DAEEF3" w:themeFill="accent5" w:themeFillTint="33"/>
          </w:tcPr>
          <w:p w:rsidR="006B7E33" w:rsidRPr="005E32EB" w:rsidRDefault="006B7E33"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8910" w:type="dxa"/>
          </w:tcPr>
          <w:p w:rsidR="006B7E33" w:rsidRPr="005E32EB" w:rsidRDefault="006B7E33"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r>
      <w:tr w:rsidR="006B7E33" w:rsidRPr="005D5DFA" w:rsidTr="004F4B54">
        <w:tc>
          <w:tcPr>
            <w:tcW w:w="754" w:type="dxa"/>
          </w:tcPr>
          <w:p w:rsidR="006B7E33" w:rsidRPr="00304439" w:rsidRDefault="006B7E33" w:rsidP="006B7E33">
            <w:pPr>
              <w:pStyle w:val="infoblue"/>
              <w:spacing w:before="0" w:after="0"/>
              <w:ind w:left="0"/>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8910" w:type="dxa"/>
          </w:tcPr>
          <w:p w:rsidR="006B7E33" w:rsidRDefault="006B7E33"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Pr>
                <w:rFonts w:ascii="Times New Roman" w:hAnsi="Times New Roman" w:cs="Times New Roman"/>
                <w:i w:val="0"/>
                <w:iCs w:val="0"/>
                <w:color w:val="auto"/>
                <w:sz w:val="24"/>
                <w:szCs w:val="24"/>
              </w:rPr>
              <w:t xml:space="preserve">30 weeks (include 22 days for </w:t>
            </w:r>
            <w:proofErr w:type="spellStart"/>
            <w:r>
              <w:rPr>
                <w:rFonts w:ascii="Times New Roman" w:hAnsi="Times New Roman" w:cs="Times New Roman"/>
                <w:i w:val="0"/>
                <w:iCs w:val="0"/>
                <w:color w:val="auto"/>
                <w:sz w:val="24"/>
                <w:szCs w:val="24"/>
              </w:rPr>
              <w:t>Tet</w:t>
            </w:r>
            <w:proofErr w:type="spellEnd"/>
            <w:r>
              <w:rPr>
                <w:rFonts w:ascii="Times New Roman" w:hAnsi="Times New Roman" w:cs="Times New Roman"/>
                <w:i w:val="0"/>
                <w:iCs w:val="0"/>
                <w:color w:val="auto"/>
                <w:sz w:val="24"/>
                <w:szCs w:val="24"/>
              </w:rPr>
              <w:t xml:space="preserve"> holiday)</w:t>
            </w:r>
          </w:p>
          <w:p w:rsidR="006B7E33" w:rsidRDefault="006B7E33"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6B7E33" w:rsidRPr="005E32EB" w:rsidRDefault="006B7E33"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20/5/2011</w:t>
            </w:r>
          </w:p>
        </w:tc>
      </w:tr>
      <w:tr w:rsidR="006B7E33" w:rsidRPr="005D5DFA" w:rsidTr="004F4B54">
        <w:tc>
          <w:tcPr>
            <w:tcW w:w="9664" w:type="dxa"/>
            <w:gridSpan w:val="2"/>
            <w:shd w:val="clear" w:color="auto" w:fill="DAEEF3" w:themeFill="accent5" w:themeFillTint="33"/>
          </w:tcPr>
          <w:p w:rsidR="006B7E33" w:rsidRPr="00304439" w:rsidRDefault="006B7E33"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3</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Development framework: .Net 4.0, WCF, Silverlight, Entity framework</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4</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Network: Network is ADSL/Mega WAN</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5</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Programming language: Using C#</w:t>
            </w:r>
          </w:p>
        </w:tc>
      </w:tr>
      <w:tr w:rsidR="006B7E33" w:rsidRPr="005D5DFA" w:rsidTr="004F4B54">
        <w:tc>
          <w:tcPr>
            <w:tcW w:w="754" w:type="dxa"/>
          </w:tcPr>
          <w:p w:rsidR="006B7E33" w:rsidRPr="00C02FC3" w:rsidRDefault="006B7E3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6</w:t>
            </w:r>
          </w:p>
        </w:tc>
        <w:tc>
          <w:tcPr>
            <w:tcW w:w="8910" w:type="dxa"/>
          </w:tcPr>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Third-party:</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Using Microsoft Word, Excel for documenting, importing, and exporting the data.</w:t>
            </w:r>
          </w:p>
          <w:p w:rsidR="006B7E33" w:rsidRPr="00C02FC3" w:rsidRDefault="006B7E3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Use the Authentication component from Van Lang IT Department</w:t>
            </w:r>
          </w:p>
        </w:tc>
      </w:tr>
    </w:tbl>
    <w:p w:rsidR="0067410F" w:rsidRPr="006B7E33" w:rsidRDefault="0067410F" w:rsidP="00304439">
      <w:pPr>
        <w:pStyle w:val="infoblue"/>
        <w:ind w:left="0"/>
        <w:rPr>
          <w:rFonts w:ascii="Times New Roman" w:hAnsi="Times New Roman" w:cs="Times New Roman"/>
          <w:i w:val="0"/>
          <w:sz w:val="24"/>
          <w:szCs w:val="24"/>
        </w:rPr>
      </w:pPr>
    </w:p>
    <w:p w:rsidR="009748C6" w:rsidRDefault="0067410F" w:rsidP="00E62276">
      <w:pPr>
        <w:pStyle w:val="Heading2"/>
        <w:numPr>
          <w:ilvl w:val="1"/>
          <w:numId w:val="4"/>
        </w:numPr>
        <w:tabs>
          <w:tab w:val="left" w:pos="576"/>
        </w:tabs>
        <w:rPr>
          <w:rFonts w:ascii="Times New Roman" w:hAnsi="Times New Roman" w:cs="Times New Roman"/>
          <w:sz w:val="24"/>
          <w:szCs w:val="24"/>
        </w:rPr>
      </w:pPr>
      <w:bookmarkStart w:id="22" w:name="_Toc325551823"/>
      <w:bookmarkStart w:id="23" w:name="_Toc325621102"/>
      <w:r w:rsidRPr="001E6E1C">
        <w:rPr>
          <w:rFonts w:ascii="Times New Roman" w:hAnsi="Times New Roman" w:cs="Times New Roman"/>
          <w:sz w:val="24"/>
          <w:szCs w:val="24"/>
        </w:rPr>
        <w:t>Project Processes</w:t>
      </w:r>
      <w:bookmarkEnd w:id="22"/>
      <w:bookmarkEnd w:id="23"/>
    </w:p>
    <w:p w:rsidR="0022185A" w:rsidRPr="009748C6" w:rsidRDefault="0022185A" w:rsidP="00E62276">
      <w:pPr>
        <w:pStyle w:val="Heading2"/>
        <w:numPr>
          <w:ilvl w:val="2"/>
          <w:numId w:val="4"/>
        </w:numPr>
        <w:tabs>
          <w:tab w:val="left" w:pos="576"/>
        </w:tabs>
        <w:rPr>
          <w:rFonts w:ascii="Times New Roman" w:hAnsi="Times New Roman" w:cs="Times New Roman"/>
          <w:sz w:val="24"/>
          <w:szCs w:val="24"/>
        </w:rPr>
      </w:pPr>
      <w:bookmarkStart w:id="24" w:name="_Toc325551824"/>
      <w:bookmarkStart w:id="25" w:name="_Toc325621103"/>
      <w:r w:rsidRPr="009748C6">
        <w:rPr>
          <w:rFonts w:ascii="Times New Roman" w:hAnsi="Times New Roman" w:cs="Times New Roman"/>
          <w:sz w:val="24"/>
          <w:szCs w:val="24"/>
        </w:rPr>
        <w:t>Development process</w:t>
      </w:r>
      <w:bookmarkEnd w:id="24"/>
      <w:bookmarkEnd w:id="25"/>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sidR="00933CD6">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BB7C00">
      <w:pPr>
        <w:pStyle w:val="ListParagraph"/>
        <w:numPr>
          <w:ilvl w:val="0"/>
          <w:numId w:val="17"/>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sidR="00933CD6">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B7C00">
      <w:pPr>
        <w:pStyle w:val="ListParagraph"/>
        <w:numPr>
          <w:ilvl w:val="0"/>
          <w:numId w:val="16"/>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6411BA" w:rsidRDefault="000B7DF4" w:rsidP="00CD047F">
      <w:pPr>
        <w:ind w:left="-1260"/>
      </w:pPr>
      <w:r>
        <w:object w:dxaOrig="21154" w:dyaOrig="16104">
          <v:shape id="_x0000_i1031" type="#_x0000_t75" style="width:580.5pt;height:628.5pt" o:ole="">
            <v:imagedata r:id="rId21" o:title=""/>
          </v:shape>
          <o:OLEObject Type="Embed" ProgID="Visio.Drawing.11" ShapeID="_x0000_i1031" DrawAspect="Content" ObjectID="_1399375295" r:id="rId22"/>
        </w:object>
      </w:r>
    </w:p>
    <w:p w:rsidR="00686256" w:rsidRDefault="00686256" w:rsidP="00686256">
      <w:pPr>
        <w:jc w:val="center"/>
        <w:rPr>
          <w:rFonts w:ascii="Times New Roman" w:hAnsi="Times New Roman" w:cs="Times New Roman"/>
          <w:i/>
          <w:noProof/>
          <w:sz w:val="24"/>
          <w:szCs w:val="24"/>
        </w:rPr>
      </w:pPr>
      <w:r w:rsidRPr="00DD22DB">
        <w:rPr>
          <w:rFonts w:ascii="Times New Roman" w:hAnsi="Times New Roman" w:cs="Times New Roman"/>
          <w:i/>
          <w:noProof/>
          <w:sz w:val="24"/>
          <w:szCs w:val="24"/>
        </w:rPr>
        <w:t>Figure</w:t>
      </w:r>
      <w:r w:rsidR="0024342D" w:rsidRPr="00DD22DB">
        <w:rPr>
          <w:rFonts w:ascii="Times New Roman" w:hAnsi="Times New Roman" w:cs="Times New Roman"/>
          <w:i/>
          <w:noProof/>
          <w:sz w:val="24"/>
          <w:szCs w:val="24"/>
        </w:rPr>
        <w:t xml:space="preserve"> 2</w:t>
      </w:r>
      <w:r w:rsidRPr="00DD22DB">
        <w:rPr>
          <w:rFonts w:ascii="Times New Roman" w:hAnsi="Times New Roman" w:cs="Times New Roman"/>
          <w:i/>
          <w:noProof/>
          <w:sz w:val="24"/>
          <w:szCs w:val="24"/>
        </w:rPr>
        <w:t xml:space="preserve">: </w:t>
      </w:r>
      <w:r w:rsidR="007F2480" w:rsidRPr="00DD22DB">
        <w:rPr>
          <w:rFonts w:ascii="Times New Roman" w:hAnsi="Times New Roman" w:cs="Times New Roman"/>
          <w:i/>
          <w:noProof/>
          <w:sz w:val="24"/>
          <w:szCs w:val="24"/>
        </w:rPr>
        <w:t xml:space="preserve">Human Resource Management </w:t>
      </w:r>
      <w:r w:rsidRPr="00DD22DB">
        <w:rPr>
          <w:rFonts w:ascii="Times New Roman" w:hAnsi="Times New Roman" w:cs="Times New Roman"/>
          <w:i/>
          <w:noProof/>
          <w:sz w:val="24"/>
          <w:szCs w:val="24"/>
        </w:rPr>
        <w:t>process</w:t>
      </w:r>
    </w:p>
    <w:p w:rsidR="006B7E33" w:rsidRPr="006B7E33" w:rsidRDefault="006B7E33" w:rsidP="006B7E33">
      <w:pPr>
        <w:rPr>
          <w:rFonts w:ascii="Times New Roman" w:hAnsi="Times New Roman" w:cs="Times New Roman"/>
          <w:noProof/>
          <w:sz w:val="24"/>
          <w:szCs w:val="24"/>
        </w:rPr>
      </w:pP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w:t>
            </w:r>
            <w:r w:rsidR="0024342D">
              <w:rPr>
                <w:rFonts w:ascii="Times New Roman" w:hAnsi="Times New Roman" w:cs="Times New Roman"/>
                <w:noProof/>
                <w:sz w:val="24"/>
                <w:szCs w:val="24"/>
              </w:rPr>
              <w:t xml:space="preserve"> Concept Operation Draft</w:t>
            </w:r>
            <w:r>
              <w:rPr>
                <w:rFonts w:ascii="Times New Roman" w:hAnsi="Times New Roman" w:cs="Times New Roman"/>
                <w:noProof/>
                <w:sz w:val="24"/>
                <w:szCs w:val="24"/>
              </w:rPr>
              <w:t>,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DD22DB" w:rsidRDefault="006B7E33" w:rsidP="00E62276">
      <w:pPr>
        <w:pStyle w:val="Heading2"/>
        <w:numPr>
          <w:ilvl w:val="2"/>
          <w:numId w:val="4"/>
        </w:numPr>
        <w:tabs>
          <w:tab w:val="left" w:pos="576"/>
        </w:tabs>
        <w:rPr>
          <w:rFonts w:ascii="Times New Roman" w:hAnsi="Times New Roman" w:cs="Times New Roman"/>
          <w:sz w:val="24"/>
          <w:szCs w:val="24"/>
        </w:rPr>
      </w:pPr>
      <w:bookmarkStart w:id="26" w:name="_Toc325551825"/>
      <w:bookmarkStart w:id="27" w:name="_Toc325621104"/>
      <w:r>
        <w:rPr>
          <w:rFonts w:ascii="Times New Roman" w:hAnsi="Times New Roman" w:cs="Times New Roman"/>
          <w:sz w:val="24"/>
          <w:szCs w:val="24"/>
        </w:rPr>
        <w:t>Requirement Process</w:t>
      </w:r>
      <w:bookmarkEnd w:id="26"/>
      <w:bookmarkEnd w:id="27"/>
    </w:p>
    <w:p w:rsidR="00DD22DB" w:rsidRPr="00DD22DB" w:rsidRDefault="00DD22DB" w:rsidP="00770D62">
      <w:pPr>
        <w:rPr>
          <w:rFonts w:ascii="Times New Roman" w:hAnsi="Times New Roman" w:cs="Times New Roman"/>
          <w:sz w:val="24"/>
          <w:szCs w:val="24"/>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DD22DB">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lastRenderedPageBreak/>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5E341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0B7DF4" w:rsidRPr="00DD22DB" w:rsidRDefault="000B7DF4" w:rsidP="00770D62">
      <w:pPr>
        <w:rPr>
          <w:rFonts w:ascii="Times New Roman" w:hAnsi="Times New Roman" w:cs="Times New Roman"/>
          <w:sz w:val="24"/>
          <w:szCs w:val="24"/>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28" w:name="_Toc325551826"/>
      <w:bookmarkStart w:id="29" w:name="_Toc325621105"/>
      <w:r>
        <w:rPr>
          <w:rFonts w:ascii="Times New Roman" w:hAnsi="Times New Roman" w:cs="Times New Roman"/>
          <w:sz w:val="24"/>
          <w:szCs w:val="24"/>
        </w:rPr>
        <w:t>Architecture Process</w:t>
      </w:r>
      <w:bookmarkEnd w:id="28"/>
      <w:bookmarkEnd w:id="29"/>
    </w:p>
    <w:p w:rsidR="002E11C4" w:rsidRDefault="002E11C4" w:rsidP="00D47E3A">
      <w:pPr>
        <w:rPr>
          <w:lang w:eastAsia="ar-SA"/>
        </w:rPr>
      </w:pP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6B7E33" w:rsidRDefault="006B7E33"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6B7E33" w:rsidRDefault="006B7E33" w:rsidP="00BB7C00">
            <w:pPr>
              <w:pStyle w:val="ListParagraph"/>
              <w:numPr>
                <w:ilvl w:val="0"/>
                <w:numId w:val="10"/>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notional architecture design is documented (first time through stage 3), or the architecture design documented is updated after refining the </w:t>
            </w:r>
            <w:r>
              <w:rPr>
                <w:rFonts w:ascii="Times New Roman" w:eastAsia="AGaramondPro-Regular" w:hAnsi="Times New Roman" w:cs="Times New Roman"/>
                <w:sz w:val="24"/>
                <w:szCs w:val="24"/>
              </w:rPr>
              <w:lastRenderedPageBreak/>
              <w:t>architecture based on experimentation after stage 5 (nth time through stage 3).</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6B7E33" w:rsidRDefault="006B7E33"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6B7E33" w:rsidRDefault="006B7E33" w:rsidP="00BB7C00">
            <w:pPr>
              <w:pStyle w:val="ListParagraph"/>
              <w:numPr>
                <w:ilvl w:val="0"/>
                <w:numId w:val="11"/>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6B7E33" w:rsidRDefault="006B7E33" w:rsidP="00BB7C00">
            <w:pPr>
              <w:pStyle w:val="ListParagraph"/>
              <w:numPr>
                <w:ilvl w:val="0"/>
                <w:numId w:val="11"/>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lastRenderedPageBreak/>
              <w:t>The experiments have been conducted for each issue according to the issue deposition document.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6B7E33" w:rsidRDefault="006B7E33" w:rsidP="00BB7C00">
            <w:pPr>
              <w:pStyle w:val="ListParagraph"/>
              <w:numPr>
                <w:ilvl w:val="0"/>
                <w:numId w:val="12"/>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r>
    </w:tbl>
    <w:p w:rsidR="00C3271B" w:rsidRPr="00D47E3A" w:rsidRDefault="00C3271B" w:rsidP="00D47E3A">
      <w:pPr>
        <w:rPr>
          <w:lang w:eastAsia="ar-SA"/>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30" w:name="_Toc325551827"/>
      <w:bookmarkStart w:id="31" w:name="_Toc325621106"/>
      <w:r>
        <w:rPr>
          <w:rFonts w:ascii="Times New Roman" w:hAnsi="Times New Roman" w:cs="Times New Roman"/>
          <w:sz w:val="24"/>
          <w:szCs w:val="24"/>
        </w:rPr>
        <w:t>Detail Design Process</w:t>
      </w:r>
      <w:bookmarkEnd w:id="30"/>
      <w:bookmarkEnd w:id="31"/>
    </w:p>
    <w:p w:rsidR="00846A1C" w:rsidRDefault="00E62276" w:rsidP="008050A0">
      <w:pPr>
        <w:ind w:left="360" w:firstLine="720"/>
        <w:rPr>
          <w:lang w:eastAsia="ar-SA"/>
        </w:rPr>
      </w:pPr>
      <w:r>
        <w:rPr>
          <w:lang w:eastAsia="ar-SA"/>
        </w:rPr>
        <w:pict>
          <v:shapetype id="_x0000_t202" coordsize="21600,21600" o:spt="202" path="m,l,21600r21600,l21600,xe">
            <v:stroke joinstyle="miter"/>
            <v:path gradientshapeok="t" o:connecttype="rect"/>
          </v:shapetype>
          <v:shape id="TextBox 9" o:spid="_x0000_s1053" type="#_x0000_t202" style="position:absolute;left:0;text-align:left;margin-left:60pt;margin-top:166.45pt;width:104.25pt;height:21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" filled="f" stroked="f">
            <v:textbox style="mso-next-textbox:#TextBox 9;mso-fit-shape-to-text:t">
              <w:txbxContent>
                <w:p w:rsidR="00E62276" w:rsidRPr="00F7747A" w:rsidRDefault="00E62276" w:rsidP="008050A0">
                  <w:pPr>
                    <w:pStyle w:val="NormalWeb"/>
                    <w:spacing w:before="0" w:beforeAutospacing="0" w:after="0" w:afterAutospacing="0"/>
                  </w:pPr>
                  <w:r w:rsidRPr="00F7747A">
                    <w:rPr>
                      <w:b/>
                      <w:bCs/>
                      <w:color w:val="000000" w:themeColor="text1"/>
                      <w:kern w:val="24"/>
                    </w:rPr>
                    <w:t>Re-Detail Design</w:t>
                  </w:r>
                </w:p>
              </w:txbxContent>
            </v:textbox>
          </v:shape>
        </w:pict>
      </w:r>
      <w:r>
        <w:rPr>
          <w:lang w:eastAsia="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55" type="#_x0000_t67" style="position:absolute;left:0;text-align:left;margin-left:183pt;margin-top:166.45pt;width:25.5pt;height:16.55pt;rotation:180;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" adj="10800" fillcolor="#8064a2 [3207]" strokecolor="white [3201]" strokeweight="3pt">
            <v:shadow on="t" color="black" opacity="24903f" origin=",.5" offset="0,.55556mm"/>
          </v:shape>
        </w:pict>
      </w:r>
      <w:r>
        <w:rPr>
          <w:lang w:eastAsia="ar-SA"/>
        </w:rPr>
        <w:pict>
          <v:shape id="TextBox 2" o:spid="_x0000_s1054" type="#_x0000_t202" style="position:absolute;left:0;text-align:left;margin-left:204pt;margin-top:32.95pt;width:84pt;height:19.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" filled="f" stroked="f">
            <v:textbox style="mso-next-textbox:#TextBox 2">
              <w:txbxContent>
                <w:p w:rsidR="00E62276" w:rsidRPr="00F7747A" w:rsidRDefault="00E62276" w:rsidP="008050A0">
                  <w:pPr>
                    <w:pStyle w:val="NormalWeb"/>
                    <w:spacing w:before="0" w:beforeAutospacing="0" w:after="0" w:afterAutospacing="0"/>
                    <w:rPr>
                      <w:sz w:val="22"/>
                      <w:szCs w:val="22"/>
                    </w:rPr>
                  </w:pPr>
                  <w:r w:rsidRPr="00F7747A">
                    <w:rPr>
                      <w:b/>
                      <w:bCs/>
                      <w:color w:val="000000" w:themeColor="text1"/>
                      <w:kern w:val="24"/>
                      <w:sz w:val="22"/>
                      <w:szCs w:val="22"/>
                    </w:rPr>
                    <w:t>Re-Collection</w:t>
                  </w:r>
                </w:p>
              </w:txbxContent>
            </v:textbox>
          </v:shape>
        </w:pict>
      </w:r>
      <w:r>
        <w:rPr>
          <w:lang w:eastAsia="ar-SA"/>
        </w:rPr>
        <w:pict>
          <v:shape id="Down Arrow 1" o:spid="_x0000_s1056" type="#_x0000_t67" style="position:absolute;left:0;text-align:left;margin-left:190.5pt;margin-top:32.2pt;width:24.75pt;height:16.9pt;rotation:180;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" adj="10800" fillcolor="#4bacc6 [3208]" strokecolor="white [3201]" strokeweight="3pt">
            <v:shadow on="t" color="black" opacity="24903f" origin=",.5" offset="0,.55556mm"/>
          </v:shape>
        </w:pict>
      </w:r>
      <w:r w:rsidR="008050A0" w:rsidRPr="008050A0">
        <w:rPr>
          <w:noProof/>
        </w:rPr>
        <w:drawing>
          <wp:inline distT="0" distB="0" distL="0" distR="0" wp14:anchorId="51456BE7" wp14:editId="6F4965D1">
            <wp:extent cx="2724150" cy="2638425"/>
            <wp:effectExtent l="76200" t="57150" r="5715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24342D" w:rsidRDefault="0024342D" w:rsidP="0024342D">
      <w:pPr>
        <w:ind w:firstLine="360"/>
        <w:jc w:val="center"/>
        <w:rPr>
          <w:rFonts w:ascii="Times New Roman" w:hAnsi="Times New Roman" w:cs="Times New Roman"/>
          <w:i/>
          <w:sz w:val="24"/>
          <w:szCs w:val="24"/>
        </w:rPr>
      </w:pPr>
      <w:r w:rsidRPr="00DD22DB">
        <w:rPr>
          <w:rFonts w:ascii="Times New Roman" w:hAnsi="Times New Roman" w:cs="Times New Roman"/>
          <w:i/>
          <w:sz w:val="24"/>
          <w:szCs w:val="24"/>
        </w:rPr>
        <w:t>Figure 3: Detail design process</w:t>
      </w:r>
    </w:p>
    <w:tbl>
      <w:tblPr>
        <w:tblStyle w:val="TableGrid"/>
        <w:tblW w:w="9729" w:type="dxa"/>
        <w:tblLook w:val="04A0" w:firstRow="1" w:lastRow="0" w:firstColumn="1" w:lastColumn="0" w:noHBand="0" w:noVBand="1"/>
      </w:tblPr>
      <w:tblGrid>
        <w:gridCol w:w="1636"/>
        <w:gridCol w:w="8093"/>
      </w:tblGrid>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DEFINITION</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6B7E33" w:rsidRDefault="006B7E33" w:rsidP="00BB7C00">
            <w:pPr>
              <w:pStyle w:val="ListParagraph"/>
              <w:numPr>
                <w:ilvl w:val="0"/>
                <w:numId w:val="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ANALYSIS</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bookmarkStart w:id="32" w:name="_Hlk316970744"/>
            <w:r>
              <w:rPr>
                <w:rFonts w:ascii="Times New Roman" w:hAnsi="Times New Roman" w:cs="Times New Roman"/>
                <w:sz w:val="24"/>
                <w:szCs w:val="24"/>
              </w:rPr>
              <w:t xml:space="preserve"> The complexity function specification </w:t>
            </w:r>
            <w:bookmarkEnd w:id="32"/>
            <w:r>
              <w:rPr>
                <w:rFonts w:ascii="Times New Roman" w:hAnsi="Times New Roman" w:cs="Times New Roman"/>
                <w:sz w:val="24"/>
                <w:szCs w:val="24"/>
              </w:rPr>
              <w:t>and the updated master detail design plan.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6B7E33" w:rsidRDefault="006B7E33"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7E33" w:rsidRDefault="006B7E33"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17365D" w:themeFill="text2" w:themeFillShade="BF"/>
            <w:hideMark/>
          </w:tcPr>
          <w:p w:rsidR="006B7E33" w:rsidRDefault="006B7E33"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r>
      <w:tr w:rsidR="006B7E33" w:rsidTr="006B7E3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B7E33" w:rsidRDefault="006B7E33"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Activities</w:t>
            </w:r>
          </w:p>
        </w:tc>
        <w:tc>
          <w:tcPr>
            <w:tcW w:w="8093" w:type="dxa"/>
            <w:tcBorders>
              <w:top w:val="single" w:sz="4" w:space="0" w:color="auto"/>
              <w:left w:val="single" w:sz="4" w:space="0" w:color="auto"/>
              <w:bottom w:val="single" w:sz="4" w:space="0" w:color="auto"/>
              <w:right w:val="single" w:sz="4" w:space="0" w:color="auto"/>
            </w:tcBorders>
            <w:hideMark/>
          </w:tcPr>
          <w:p w:rsidR="006B7E33" w:rsidRDefault="006B7E33" w:rsidP="00E94319"/>
        </w:tc>
      </w:tr>
    </w:tbl>
    <w:p w:rsidR="007F0C36" w:rsidRDefault="007F0C36" w:rsidP="007F0C36">
      <w:pPr>
        <w:rPr>
          <w:lang w:eastAsia="ar-SA"/>
        </w:rPr>
      </w:pPr>
    </w:p>
    <w:p w:rsidR="009748C6" w:rsidRDefault="009748C6" w:rsidP="00E62276">
      <w:pPr>
        <w:pStyle w:val="Heading2"/>
        <w:numPr>
          <w:ilvl w:val="2"/>
          <w:numId w:val="4"/>
        </w:numPr>
        <w:tabs>
          <w:tab w:val="left" w:pos="576"/>
        </w:tabs>
        <w:rPr>
          <w:rFonts w:ascii="Times New Roman" w:hAnsi="Times New Roman" w:cs="Times New Roman"/>
          <w:sz w:val="24"/>
          <w:szCs w:val="24"/>
        </w:rPr>
      </w:pPr>
      <w:bookmarkStart w:id="33" w:name="_Toc325551828"/>
      <w:bookmarkStart w:id="34" w:name="_Toc325621107"/>
      <w:r>
        <w:rPr>
          <w:rFonts w:ascii="Times New Roman" w:hAnsi="Times New Roman" w:cs="Times New Roman"/>
          <w:sz w:val="24"/>
          <w:szCs w:val="24"/>
        </w:rPr>
        <w:t>Testing Process</w:t>
      </w:r>
      <w:bookmarkEnd w:id="33"/>
      <w:bookmarkEnd w:id="34"/>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14:anchorId="4BCEC01D" wp14:editId="55AD0734">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287FAA" w:rsidRDefault="0024342D" w:rsidP="0024342D">
      <w:pPr>
        <w:pStyle w:val="ListParagraph"/>
        <w:shd w:val="clear" w:color="auto" w:fill="FFFFFF" w:themeFill="background1"/>
        <w:jc w:val="center"/>
        <w:rPr>
          <w:rFonts w:ascii="Times New Roman" w:hAnsi="Times New Roman" w:cs="Times New Roman"/>
          <w:i/>
          <w:sz w:val="24"/>
          <w:szCs w:val="24"/>
        </w:rPr>
      </w:pPr>
      <w:r w:rsidRPr="00F7747A">
        <w:rPr>
          <w:rFonts w:ascii="Times New Roman" w:hAnsi="Times New Roman" w:cs="Times New Roman"/>
          <w:i/>
          <w:sz w:val="24"/>
          <w:szCs w:val="24"/>
        </w:rPr>
        <w:t>Figure 4: Testing process</w:t>
      </w: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BB7C00">
            <w:pPr>
              <w:pStyle w:val="ListParagraph"/>
              <w:numPr>
                <w:ilvl w:val="0"/>
                <w:numId w:val="11"/>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BB7C00">
            <w:pPr>
              <w:pStyle w:val="ListParagraph"/>
              <w:numPr>
                <w:ilvl w:val="0"/>
                <w:numId w:val="11"/>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1"/>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lastRenderedPageBreak/>
              <w:t>Establish a testing schedule</w:t>
            </w:r>
          </w:p>
        </w:tc>
      </w:tr>
      <w:tr w:rsidR="005160A3" w:rsidRPr="007F0C36" w:rsidTr="00F022B8">
        <w:trPr>
          <w:trHeight w:val="315"/>
        </w:trPr>
        <w:tc>
          <w:tcPr>
            <w:tcW w:w="2440"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BB7C00">
            <w:pPr>
              <w:pStyle w:val="ListParagraph"/>
              <w:numPr>
                <w:ilvl w:val="0"/>
                <w:numId w:val="14"/>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3D40FE"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BB7C00">
            <w:pPr>
              <w:pStyle w:val="ListParagraph"/>
              <w:numPr>
                <w:ilvl w:val="0"/>
                <w:numId w:val="14"/>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BB7C00">
            <w:pPr>
              <w:pStyle w:val="ListParagraph"/>
              <w:numPr>
                <w:ilvl w:val="0"/>
                <w:numId w:val="14"/>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bl>
    <w:p w:rsidR="0067410F" w:rsidRDefault="0067410F"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611FD2" w:rsidRDefault="00611FD2"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E62276" w:rsidRDefault="00E62276" w:rsidP="007C41B5">
      <w:pPr>
        <w:pStyle w:val="infoblue"/>
        <w:ind w:left="0"/>
        <w:rPr>
          <w:rFonts w:ascii="Times New Roman" w:hAnsi="Times New Roman" w:cs="Times New Roman"/>
          <w:i w:val="0"/>
          <w:color w:val="auto"/>
          <w:sz w:val="24"/>
          <w:szCs w:val="24"/>
        </w:rPr>
      </w:pPr>
    </w:p>
    <w:p w:rsidR="00611FD2" w:rsidRPr="007C41B5" w:rsidRDefault="00611FD2" w:rsidP="007C41B5">
      <w:pPr>
        <w:pStyle w:val="infoblue"/>
        <w:ind w:left="0"/>
        <w:rPr>
          <w:rFonts w:ascii="Times New Roman" w:hAnsi="Times New Roman" w:cs="Times New Roman"/>
          <w:i w:val="0"/>
          <w:color w:val="auto"/>
          <w:sz w:val="24"/>
          <w:szCs w:val="24"/>
        </w:rPr>
      </w:pPr>
    </w:p>
    <w:p w:rsidR="0067410F" w:rsidRPr="001E6E1C" w:rsidRDefault="0067410F" w:rsidP="00E62276">
      <w:pPr>
        <w:pStyle w:val="Heading1"/>
        <w:numPr>
          <w:ilvl w:val="0"/>
          <w:numId w:val="4"/>
        </w:numPr>
        <w:shd w:val="clear" w:color="auto" w:fill="002060"/>
        <w:rPr>
          <w:rFonts w:ascii="Times New Roman" w:hAnsi="Times New Roman" w:cs="Times New Roman"/>
          <w:sz w:val="24"/>
          <w:szCs w:val="24"/>
        </w:rPr>
      </w:pPr>
      <w:bookmarkStart w:id="35" w:name="_Toc325551829"/>
      <w:bookmarkStart w:id="36" w:name="_Toc325621108"/>
      <w:r w:rsidRPr="001E6E1C">
        <w:rPr>
          <w:rFonts w:ascii="Times New Roman" w:hAnsi="Times New Roman" w:cs="Times New Roman"/>
          <w:sz w:val="24"/>
          <w:szCs w:val="24"/>
        </w:rPr>
        <w:lastRenderedPageBreak/>
        <w:t>Project Resource Plan</w:t>
      </w:r>
      <w:bookmarkEnd w:id="35"/>
      <w:bookmarkEnd w:id="36"/>
    </w:p>
    <w:p w:rsidR="00CF45E6" w:rsidRDefault="00CF45E6" w:rsidP="00E62276">
      <w:pPr>
        <w:pStyle w:val="Heading2"/>
        <w:numPr>
          <w:ilvl w:val="1"/>
          <w:numId w:val="4"/>
        </w:numPr>
        <w:tabs>
          <w:tab w:val="left" w:pos="576"/>
        </w:tabs>
        <w:rPr>
          <w:rFonts w:ascii="Times New Roman" w:hAnsi="Times New Roman" w:cs="Times New Roman"/>
          <w:sz w:val="24"/>
          <w:szCs w:val="24"/>
        </w:rPr>
      </w:pPr>
      <w:bookmarkStart w:id="37" w:name="_Toc325551830"/>
      <w:bookmarkStart w:id="38" w:name="_Toc325621109"/>
      <w:r w:rsidRPr="001E6E1C">
        <w:rPr>
          <w:rFonts w:ascii="Times New Roman" w:hAnsi="Times New Roman" w:cs="Times New Roman"/>
          <w:sz w:val="24"/>
          <w:szCs w:val="24"/>
        </w:rPr>
        <w:t>Project</w:t>
      </w:r>
      <w:r w:rsidR="00014D56">
        <w:rPr>
          <w:rFonts w:ascii="Times New Roman" w:hAnsi="Times New Roman" w:cs="Times New Roman"/>
          <w:sz w:val="24"/>
          <w:szCs w:val="24"/>
        </w:rPr>
        <w:t xml:space="preserve"> Organization Chart</w:t>
      </w:r>
      <w:bookmarkEnd w:id="37"/>
      <w:bookmarkEnd w:id="38"/>
    </w:p>
    <w:p w:rsidR="009D7A64" w:rsidRDefault="009D7A64" w:rsidP="009D7A64">
      <w:pPr>
        <w:pStyle w:val="BodyText"/>
        <w:rPr>
          <w:lang w:eastAsia="en-US"/>
        </w:rPr>
      </w:pPr>
      <w:r>
        <w:rPr>
          <w:noProof/>
          <w:lang w:eastAsia="en-US"/>
        </w:rPr>
        <w:drawing>
          <wp:inline distT="0" distB="0" distL="0" distR="0" wp14:anchorId="74C280FD" wp14:editId="64DB652A">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611FD2" w:rsidRDefault="00611FD2" w:rsidP="00611FD2">
      <w:pPr>
        <w:pStyle w:val="BodyText"/>
        <w:jc w:val="center"/>
        <w:rPr>
          <w:lang w:eastAsia="en-US"/>
        </w:rPr>
      </w:pPr>
      <w:r w:rsidRPr="00F7747A">
        <w:rPr>
          <w:rFonts w:ascii="Times New Roman" w:hAnsi="Times New Roman" w:cs="Times New Roman"/>
          <w:i/>
          <w:sz w:val="24"/>
          <w:szCs w:val="24"/>
        </w:rPr>
        <w:t xml:space="preserve">Figure </w:t>
      </w:r>
      <w:r>
        <w:rPr>
          <w:rFonts w:ascii="Times New Roman" w:hAnsi="Times New Roman" w:cs="Times New Roman"/>
          <w:i/>
          <w:sz w:val="24"/>
          <w:szCs w:val="24"/>
        </w:rPr>
        <w:t>5</w:t>
      </w:r>
      <w:r w:rsidRPr="00F7747A">
        <w:rPr>
          <w:rFonts w:ascii="Times New Roman" w:hAnsi="Times New Roman" w:cs="Times New Roman"/>
          <w:i/>
          <w:sz w:val="24"/>
          <w:szCs w:val="24"/>
        </w:rPr>
        <w:t xml:space="preserve">: </w:t>
      </w:r>
      <w:r>
        <w:rPr>
          <w:rFonts w:ascii="Times New Roman" w:hAnsi="Times New Roman" w:cs="Times New Roman"/>
          <w:i/>
          <w:sz w:val="24"/>
          <w:szCs w:val="24"/>
        </w:rPr>
        <w:t>Project organization</w:t>
      </w:r>
    </w:p>
    <w:tbl>
      <w:tblPr>
        <w:tblStyle w:val="TableGrid"/>
        <w:tblW w:w="0" w:type="auto"/>
        <w:tblLook w:val="04A0" w:firstRow="1" w:lastRow="0" w:firstColumn="1" w:lastColumn="0" w:noHBand="0" w:noVBand="1"/>
      </w:tblPr>
      <w:tblGrid>
        <w:gridCol w:w="2538"/>
        <w:gridCol w:w="6703"/>
      </w:tblGrid>
      <w:tr w:rsidR="00B12636" w:rsidRPr="00B12636" w:rsidTr="00611FD2">
        <w:tc>
          <w:tcPr>
            <w:tcW w:w="2538"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6703"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611FD2">
        <w:tc>
          <w:tcPr>
            <w:tcW w:w="2538"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6703" w:type="dxa"/>
          </w:tcPr>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Default="00B1263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p w:rsidR="00933CD6" w:rsidRPr="00B12636" w:rsidRDefault="00933CD6" w:rsidP="00BB7C00">
            <w:pPr>
              <w:numPr>
                <w:ilvl w:val="0"/>
                <w:numId w:val="7"/>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Pr>
                <w:rFonts w:ascii="Times New Roman" w:hAnsi="Times New Roman" w:cs="Times New Roman"/>
                <w:color w:val="000000"/>
                <w:sz w:val="24"/>
                <w:szCs w:val="24"/>
              </w:rPr>
              <w:t>In ACDM: as Managing Engineering, c</w:t>
            </w:r>
            <w:r w:rsidRPr="00595B07">
              <w:rPr>
                <w:rFonts w:ascii="Times New Roman" w:hAnsi="Times New Roman" w:cs="Times New Roman"/>
                <w:noProof/>
                <w:sz w:val="24"/>
                <w:szCs w:val="24"/>
              </w:rPr>
              <w:t>oordinating the overall system design and development effort</w:t>
            </w:r>
          </w:p>
        </w:tc>
      </w:tr>
      <w:tr w:rsidR="00B12636" w:rsidRPr="00B12636" w:rsidTr="00611FD2">
        <w:tc>
          <w:tcPr>
            <w:tcW w:w="2538"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6703" w:type="dxa"/>
          </w:tcPr>
          <w:p w:rsidR="00B12636"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p w:rsidR="00933CD6" w:rsidRPr="00B1263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requirements engineer, </w:t>
            </w:r>
            <w:r>
              <w:rPr>
                <w:rFonts w:ascii="Times New Roman" w:hAnsi="Times New Roman" w:cs="Times New Roman"/>
                <w:noProof/>
                <w:sz w:val="24"/>
                <w:szCs w:val="24"/>
              </w:rPr>
              <w:t>c</w:t>
            </w:r>
            <w:r w:rsidRPr="00595B07">
              <w:rPr>
                <w:rFonts w:ascii="Times New Roman" w:hAnsi="Times New Roman" w:cs="Times New Roman"/>
                <w:noProof/>
                <w:sz w:val="24"/>
                <w:szCs w:val="24"/>
              </w:rPr>
              <w:t>oordinating the gathering and tracking of the architectural drivers</w:t>
            </w:r>
          </w:p>
        </w:tc>
      </w:tr>
      <w:tr w:rsidR="00B12636" w:rsidRPr="00B12636" w:rsidTr="00611FD2">
        <w:tc>
          <w:tcPr>
            <w:tcW w:w="2538"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6703" w:type="dxa"/>
          </w:tcPr>
          <w:p w:rsidR="00B12636"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Default="00A72BA7"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p w:rsidR="00933CD6" w:rsidRPr="00933CD6" w:rsidRDefault="00933CD6" w:rsidP="00BB7C00">
            <w:pPr>
              <w:pStyle w:val="BodyText"/>
              <w:numPr>
                <w:ilvl w:val="0"/>
                <w:numId w:val="7"/>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In ACDM, responsible for architecture design</w:t>
            </w:r>
          </w:p>
        </w:tc>
      </w:tr>
      <w:tr w:rsidR="00B12636" w:rsidRPr="00B12636" w:rsidTr="00611FD2">
        <w:tc>
          <w:tcPr>
            <w:tcW w:w="2538"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6703" w:type="dxa"/>
          </w:tcPr>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Managing a team of designers to ensure the highest level of </w:t>
            </w:r>
            <w:r w:rsidRPr="00E2669E">
              <w:rPr>
                <w:rFonts w:ascii="Times New Roman" w:hAnsi="Times New Roman" w:cs="Times New Roman"/>
                <w:sz w:val="24"/>
                <w:szCs w:val="24"/>
                <w:lang w:eastAsia="en-US"/>
              </w:rPr>
              <w:lastRenderedPageBreak/>
              <w:t>output for th</w:t>
            </w:r>
            <w:r>
              <w:rPr>
                <w:rFonts w:ascii="Times New Roman" w:hAnsi="Times New Roman" w:cs="Times New Roman"/>
                <w:sz w:val="24"/>
                <w:szCs w:val="24"/>
                <w:lang w:eastAsia="en-US"/>
              </w:rPr>
              <w:t>e customer</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Efficiency of individual and team output including ongoing awareness of performance </w:t>
            </w:r>
            <w:proofErr w:type="spellStart"/>
            <w:r w:rsidRPr="00E2669E">
              <w:rPr>
                <w:rFonts w:ascii="Times New Roman" w:hAnsi="Times New Roman" w:cs="Times New Roman"/>
                <w:sz w:val="24"/>
                <w:szCs w:val="24"/>
                <w:lang w:eastAsia="en-US"/>
              </w:rPr>
              <w:t>againstthe</w:t>
            </w:r>
            <w:proofErr w:type="spellEnd"/>
            <w:r w:rsidRPr="00E2669E">
              <w:rPr>
                <w:rFonts w:ascii="Times New Roman" w:hAnsi="Times New Roman" w:cs="Times New Roman"/>
                <w:sz w:val="24"/>
                <w:szCs w:val="24"/>
                <w:lang w:eastAsia="en-US"/>
              </w:rPr>
              <w:t xml:space="preserve"> budget</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Ensuring suitable communication/updates to relevant project and account teams on the </w:t>
            </w:r>
            <w:proofErr w:type="spellStart"/>
            <w:r w:rsidRPr="00E2669E">
              <w:rPr>
                <w:rFonts w:ascii="Times New Roman" w:hAnsi="Times New Roman" w:cs="Times New Roman"/>
                <w:sz w:val="24"/>
                <w:szCs w:val="24"/>
                <w:lang w:eastAsia="en-US"/>
              </w:rPr>
              <w:t>statusof</w:t>
            </w:r>
            <w:proofErr w:type="spellEnd"/>
            <w:r w:rsidRPr="00E2669E">
              <w:rPr>
                <w:rFonts w:ascii="Times New Roman" w:hAnsi="Times New Roman" w:cs="Times New Roman"/>
                <w:sz w:val="24"/>
                <w:szCs w:val="24"/>
                <w:lang w:eastAsia="en-US"/>
              </w:rPr>
              <w:t xml:space="preserve"> your work</w:t>
            </w:r>
          </w:p>
          <w:p w:rsidR="00E2669E" w:rsidRPr="00E2669E"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Default="00E2669E" w:rsidP="00BB7C00">
            <w:pPr>
              <w:pStyle w:val="BodyText"/>
              <w:numPr>
                <w:ilvl w:val="0"/>
                <w:numId w:val="15"/>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p w:rsidR="00933CD6" w:rsidRPr="00B12636" w:rsidRDefault="00933CD6" w:rsidP="00BB7C00">
            <w:pPr>
              <w:pStyle w:val="BodyText"/>
              <w:numPr>
                <w:ilvl w:val="0"/>
                <w:numId w:val="15"/>
              </w:numPr>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ACDM, as Product Engineers, </w:t>
            </w:r>
            <w:r>
              <w:rPr>
                <w:rFonts w:ascii="Times New Roman" w:hAnsi="Times New Roman" w:cs="Times New Roman"/>
                <w:noProof/>
                <w:sz w:val="24"/>
                <w:szCs w:val="24"/>
              </w:rPr>
              <w:t>f</w:t>
            </w:r>
            <w:r w:rsidRPr="00595B07">
              <w:rPr>
                <w:rFonts w:ascii="Times New Roman" w:hAnsi="Times New Roman" w:cs="Times New Roman"/>
                <w:noProof/>
                <w:sz w:val="24"/>
                <w:szCs w:val="24"/>
              </w:rPr>
              <w:t>ocus on detailed design, implementation, and integration of the elements to compose the system</w:t>
            </w:r>
          </w:p>
        </w:tc>
      </w:tr>
      <w:tr w:rsidR="00B12636" w:rsidRPr="00B12636" w:rsidTr="00611FD2">
        <w:tc>
          <w:tcPr>
            <w:tcW w:w="2538"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Test</w:t>
            </w:r>
          </w:p>
        </w:tc>
        <w:tc>
          <w:tcPr>
            <w:tcW w:w="6703" w:type="dxa"/>
          </w:tcPr>
          <w:p w:rsidR="00B12636" w:rsidRDefault="00B12636" w:rsidP="00BB7C00">
            <w:pPr>
              <w:pStyle w:val="BodyText"/>
              <w:numPr>
                <w:ilvl w:val="0"/>
                <w:numId w:val="15"/>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p w:rsidR="00933CD6" w:rsidRPr="00E2669E" w:rsidRDefault="00933CD6" w:rsidP="00BB7C00">
            <w:pPr>
              <w:pStyle w:val="BodyText"/>
              <w:numPr>
                <w:ilvl w:val="0"/>
                <w:numId w:val="15"/>
              </w:numPr>
              <w:ind w:left="314"/>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In ACDM, as Quality Process Engineer, </w:t>
            </w:r>
            <w:r>
              <w:rPr>
                <w:rFonts w:ascii="Times New Roman" w:hAnsi="Times New Roman" w:cs="Times New Roman"/>
                <w:noProof/>
                <w:sz w:val="24"/>
                <w:szCs w:val="24"/>
              </w:rPr>
              <w:t>e</w:t>
            </w:r>
            <w:r w:rsidRPr="00595B07">
              <w:rPr>
                <w:rFonts w:ascii="Times New Roman" w:hAnsi="Times New Roman" w:cs="Times New Roman"/>
                <w:noProof/>
                <w:sz w:val="24"/>
                <w:szCs w:val="24"/>
              </w:rPr>
              <w:t>nsure that ACDM and other defined processes are follwed as prescribed to ensure project quality goals are met</w:t>
            </w:r>
          </w:p>
        </w:tc>
      </w:tr>
      <w:tr w:rsidR="00B12636" w:rsidRPr="00B12636" w:rsidTr="00611FD2">
        <w:tc>
          <w:tcPr>
            <w:tcW w:w="2538"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6703" w:type="dxa"/>
          </w:tcPr>
          <w:p w:rsidR="00B12636" w:rsidRPr="00E2669E" w:rsidRDefault="00E2669E" w:rsidP="00BB7C00">
            <w:pPr>
              <w:pStyle w:val="BodyText"/>
              <w:numPr>
                <w:ilvl w:val="0"/>
                <w:numId w:val="15"/>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r w:rsidR="00933CD6" w:rsidRPr="00B12636" w:rsidTr="00611FD2">
        <w:tc>
          <w:tcPr>
            <w:tcW w:w="2538" w:type="dxa"/>
          </w:tcPr>
          <w:p w:rsidR="00933CD6" w:rsidRDefault="00933CD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 xml:space="preserve">Support Engineer for Chief </w:t>
            </w:r>
            <w:r w:rsidR="006321AA">
              <w:rPr>
                <w:rFonts w:ascii="Times New Roman" w:hAnsi="Times New Roman" w:cs="Times New Roman"/>
                <w:sz w:val="24"/>
                <w:szCs w:val="24"/>
                <w:lang w:eastAsia="en-US"/>
              </w:rPr>
              <w:t>Requirement in ACDM</w:t>
            </w:r>
          </w:p>
        </w:tc>
        <w:tc>
          <w:tcPr>
            <w:tcW w:w="6703" w:type="dxa"/>
          </w:tcPr>
          <w:p w:rsidR="00933CD6" w:rsidRPr="00E2669E" w:rsidRDefault="006321AA" w:rsidP="00BB7C00">
            <w:pPr>
              <w:pStyle w:val="BodyText"/>
              <w:numPr>
                <w:ilvl w:val="0"/>
                <w:numId w:val="15"/>
              </w:numPr>
              <w:ind w:left="314"/>
              <w:rPr>
                <w:rFonts w:ascii="Times New Roman" w:hAnsi="Times New Roman" w:cs="Times New Roman"/>
                <w:color w:val="000000"/>
                <w:sz w:val="24"/>
                <w:szCs w:val="24"/>
                <w:shd w:val="clear" w:color="auto" w:fill="FFFFFF"/>
              </w:rPr>
            </w:pPr>
            <w:r w:rsidRPr="00595B07">
              <w:rPr>
                <w:rFonts w:ascii="Times New Roman" w:hAnsi="Times New Roman" w:cs="Times New Roman"/>
                <w:noProof/>
                <w:sz w:val="24"/>
                <w:szCs w:val="24"/>
              </w:rPr>
              <w:t>Set up and maintains the design team’s support tools and environment</w:t>
            </w:r>
            <w:r>
              <w:rPr>
                <w:rFonts w:ascii="Times New Roman" w:hAnsi="Times New Roman" w:cs="Times New Roman"/>
                <w:noProof/>
                <w:sz w:val="24"/>
                <w:szCs w:val="24"/>
              </w:rPr>
              <w:t>s</w:t>
            </w:r>
          </w:p>
        </w:tc>
      </w:tr>
      <w:tr w:rsidR="006321AA" w:rsidRPr="00B12636" w:rsidTr="00611FD2">
        <w:tc>
          <w:tcPr>
            <w:tcW w:w="2538" w:type="dxa"/>
          </w:tcPr>
          <w:p w:rsidR="006321AA" w:rsidRDefault="006321AA" w:rsidP="006321AA">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Chief Scientist, support for Lead Architect in ACDM</w:t>
            </w:r>
          </w:p>
        </w:tc>
        <w:tc>
          <w:tcPr>
            <w:tcW w:w="6703" w:type="dxa"/>
          </w:tcPr>
          <w:p w:rsidR="006321AA" w:rsidRPr="00595B07" w:rsidRDefault="006321AA" w:rsidP="00BB7C00">
            <w:pPr>
              <w:pStyle w:val="BodyText"/>
              <w:numPr>
                <w:ilvl w:val="0"/>
                <w:numId w:val="15"/>
              </w:numPr>
              <w:ind w:left="314"/>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r>
    </w:tbl>
    <w:p w:rsidR="00B12636" w:rsidRDefault="00B12636" w:rsidP="009D7A64">
      <w:pPr>
        <w:pStyle w:val="BodyText"/>
        <w:rPr>
          <w:lang w:eastAsia="en-US"/>
        </w:rPr>
      </w:pPr>
    </w:p>
    <w:p w:rsidR="0067410F" w:rsidRPr="00014D56" w:rsidRDefault="0067410F" w:rsidP="00E62276">
      <w:pPr>
        <w:pStyle w:val="Heading2"/>
        <w:numPr>
          <w:ilvl w:val="1"/>
          <w:numId w:val="4"/>
        </w:numPr>
        <w:tabs>
          <w:tab w:val="clear" w:pos="810"/>
          <w:tab w:val="left" w:pos="576"/>
          <w:tab w:val="left" w:pos="792"/>
        </w:tabs>
        <w:rPr>
          <w:rFonts w:ascii="Times New Roman" w:hAnsi="Times New Roman" w:cs="Times New Roman"/>
          <w:sz w:val="24"/>
          <w:szCs w:val="24"/>
        </w:rPr>
      </w:pPr>
      <w:bookmarkStart w:id="39" w:name="_Toc325551831"/>
      <w:bookmarkStart w:id="40" w:name="_Toc325621110"/>
      <w:r w:rsidRPr="00014D56">
        <w:rPr>
          <w:rFonts w:ascii="Times New Roman" w:hAnsi="Times New Roman" w:cs="Times New Roman"/>
        </w:rPr>
        <w:t>Knowledge</w:t>
      </w:r>
      <w:bookmarkEnd w:id="39"/>
      <w:bookmarkEnd w:id="40"/>
    </w:p>
    <w:p w:rsidR="0067410F" w:rsidRPr="00263AD9"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Default="0067410F" w:rsidP="00BB7C00">
      <w:pPr>
        <w:numPr>
          <w:ilvl w:val="0"/>
          <w:numId w:val="5"/>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014D56" w:rsidRPr="00014D56" w:rsidRDefault="00014D56" w:rsidP="00E62276">
      <w:pPr>
        <w:pStyle w:val="Heading2"/>
        <w:numPr>
          <w:ilvl w:val="1"/>
          <w:numId w:val="4"/>
        </w:numPr>
        <w:tabs>
          <w:tab w:val="clear" w:pos="810"/>
          <w:tab w:val="left" w:pos="576"/>
          <w:tab w:val="left" w:pos="792"/>
        </w:tabs>
        <w:rPr>
          <w:rFonts w:ascii="Times New Roman" w:hAnsi="Times New Roman" w:cs="Times New Roman"/>
          <w:sz w:val="24"/>
          <w:szCs w:val="24"/>
        </w:rPr>
      </w:pPr>
      <w:bookmarkStart w:id="41" w:name="_Toc325551832"/>
      <w:bookmarkStart w:id="42" w:name="_Toc325621111"/>
      <w:r>
        <w:rPr>
          <w:rFonts w:ascii="Times New Roman" w:hAnsi="Times New Roman" w:cs="Times New Roman"/>
        </w:rPr>
        <w:t>Skill</w:t>
      </w:r>
      <w:bookmarkEnd w:id="41"/>
      <w:bookmarkEnd w:id="42"/>
    </w:p>
    <w:p w:rsidR="0067410F" w:rsidRPr="00611FD2" w:rsidRDefault="0067410F" w:rsidP="00BB7C00">
      <w:pPr>
        <w:numPr>
          <w:ilvl w:val="0"/>
          <w:numId w:val="6"/>
        </w:numPr>
        <w:tabs>
          <w:tab w:val="clear" w:pos="1080"/>
          <w:tab w:val="num" w:pos="840"/>
        </w:tabs>
        <w:ind w:hanging="660"/>
        <w:rPr>
          <w:rFonts w:ascii="Times New Roman" w:hAnsi="Times New Roman" w:cs="Times New Roman"/>
          <w:sz w:val="24"/>
          <w:szCs w:val="24"/>
        </w:rPr>
      </w:pPr>
      <w:r w:rsidRPr="00611FD2">
        <w:rPr>
          <w:rFonts w:ascii="Times New Roman" w:hAnsi="Times New Roman" w:cs="Times New Roman"/>
          <w:sz w:val="24"/>
          <w:szCs w:val="24"/>
        </w:rPr>
        <w:t>Project management</w:t>
      </w:r>
      <w:r w:rsidR="00611FD2" w:rsidRPr="00611FD2">
        <w:rPr>
          <w:rFonts w:ascii="Times New Roman" w:hAnsi="Times New Roman" w:cs="Times New Roman"/>
          <w:sz w:val="24"/>
          <w:szCs w:val="24"/>
        </w:rPr>
        <w:t>, t</w:t>
      </w:r>
      <w:r w:rsidR="00183EDB" w:rsidRPr="00611FD2">
        <w:rPr>
          <w:rFonts w:ascii="Times New Roman" w:hAnsi="Times New Roman" w:cs="Times New Roman"/>
          <w:sz w:val="24"/>
          <w:szCs w:val="24"/>
        </w:rPr>
        <w:t>eamwork</w:t>
      </w:r>
      <w:r w:rsidR="00611FD2" w:rsidRPr="00611FD2">
        <w:rPr>
          <w:rFonts w:ascii="Times New Roman" w:hAnsi="Times New Roman" w:cs="Times New Roman"/>
          <w:sz w:val="24"/>
          <w:szCs w:val="24"/>
        </w:rPr>
        <w:t>, negotiate, l</w:t>
      </w:r>
      <w:r w:rsidRPr="00611FD2">
        <w:rPr>
          <w:rFonts w:ascii="Times New Roman" w:hAnsi="Times New Roman" w:cs="Times New Roman"/>
          <w:sz w:val="24"/>
          <w:szCs w:val="24"/>
        </w:rPr>
        <w:t>isten</w:t>
      </w:r>
      <w:r w:rsidR="00611FD2">
        <w:rPr>
          <w:rFonts w:ascii="Times New Roman" w:hAnsi="Times New Roman" w:cs="Times New Roman"/>
          <w:sz w:val="24"/>
          <w:szCs w:val="24"/>
        </w:rPr>
        <w:t>, p</w:t>
      </w:r>
      <w:r w:rsidRPr="00611FD2">
        <w:rPr>
          <w:rFonts w:ascii="Times New Roman" w:hAnsi="Times New Roman" w:cs="Times New Roman"/>
          <w:sz w:val="24"/>
          <w:szCs w:val="24"/>
        </w:rPr>
        <w:t xml:space="preserve">roblem resolve </w:t>
      </w:r>
    </w:p>
    <w:p w:rsidR="00014D56" w:rsidRDefault="00014D56" w:rsidP="00E62276">
      <w:pPr>
        <w:pStyle w:val="Heading2"/>
        <w:numPr>
          <w:ilvl w:val="1"/>
          <w:numId w:val="4"/>
        </w:numPr>
        <w:tabs>
          <w:tab w:val="left" w:pos="576"/>
        </w:tabs>
        <w:rPr>
          <w:rFonts w:ascii="Times New Roman" w:hAnsi="Times New Roman" w:cs="Times New Roman"/>
        </w:rPr>
      </w:pPr>
      <w:bookmarkStart w:id="43" w:name="_Toc325551833"/>
      <w:bookmarkStart w:id="44" w:name="_Toc325621112"/>
      <w:r>
        <w:rPr>
          <w:rFonts w:ascii="Times New Roman" w:hAnsi="Times New Roman" w:cs="Times New Roman"/>
        </w:rPr>
        <w:t>Training Needs</w:t>
      </w:r>
      <w:bookmarkEnd w:id="43"/>
      <w:bookmarkEnd w:id="44"/>
    </w:p>
    <w:p w:rsidR="0067410F" w:rsidRPr="00014D56" w:rsidRDefault="00014D56" w:rsidP="00014D56">
      <w:pPr>
        <w:rPr>
          <w:rFonts w:ascii="Times New Roman" w:hAnsi="Times New Roman" w:cs="Times New Roman"/>
          <w:sz w:val="24"/>
          <w:szCs w:val="24"/>
        </w:rPr>
      </w:pPr>
      <w:r w:rsidRPr="00014D56">
        <w:rPr>
          <w:rFonts w:ascii="Times New Roman" w:hAnsi="Times New Roman" w:cs="Times New Roman"/>
          <w:sz w:val="24"/>
          <w:szCs w:val="24"/>
        </w:rPr>
        <w:tab/>
      </w:r>
      <w:r w:rsidRPr="00014D56">
        <w:rPr>
          <w:rFonts w:ascii="Times New Roman" w:hAnsi="Times New Roman" w:cs="Times New Roman"/>
          <w:sz w:val="24"/>
          <w:szCs w:val="24"/>
        </w:rPr>
        <w:tab/>
      </w:r>
      <w:proofErr w:type="gramStart"/>
      <w:r w:rsidR="00E62276">
        <w:rPr>
          <w:rFonts w:ascii="Times New Roman" w:hAnsi="Times New Roman" w:cs="Times New Roman"/>
          <w:sz w:val="24"/>
          <w:szCs w:val="24"/>
        </w:rPr>
        <w:t>Training about</w:t>
      </w:r>
      <w:r w:rsidR="0067410F" w:rsidRPr="00014D56">
        <w:rPr>
          <w:rFonts w:ascii="Times New Roman" w:hAnsi="Times New Roman" w:cs="Times New Roman"/>
          <w:sz w:val="24"/>
          <w:szCs w:val="24"/>
        </w:rPr>
        <w:t xml:space="preserve"> C#, Silverlight</w:t>
      </w:r>
      <w:r w:rsidR="008D161F" w:rsidRPr="00014D56">
        <w:rPr>
          <w:rFonts w:ascii="Times New Roman" w:hAnsi="Times New Roman" w:cs="Times New Roman"/>
          <w:sz w:val="24"/>
          <w:szCs w:val="24"/>
        </w:rPr>
        <w:t xml:space="preserve"> for team.</w:t>
      </w:r>
      <w:proofErr w:type="gramEnd"/>
    </w:p>
    <w:p w:rsidR="0067410F" w:rsidRPr="001E6E1C" w:rsidRDefault="0067410F" w:rsidP="00E62276">
      <w:pPr>
        <w:pStyle w:val="Heading1"/>
        <w:numPr>
          <w:ilvl w:val="0"/>
          <w:numId w:val="4"/>
        </w:numPr>
        <w:shd w:val="clear" w:color="auto" w:fill="002060"/>
        <w:rPr>
          <w:rFonts w:ascii="Times New Roman" w:hAnsi="Times New Roman" w:cs="Times New Roman"/>
          <w:sz w:val="24"/>
          <w:szCs w:val="24"/>
        </w:rPr>
      </w:pPr>
      <w:bookmarkStart w:id="45" w:name="_Toc325551834"/>
      <w:bookmarkStart w:id="46" w:name="_Toc325621113"/>
      <w:r w:rsidRPr="001E6E1C">
        <w:rPr>
          <w:rFonts w:ascii="Times New Roman" w:hAnsi="Times New Roman" w:cs="Times New Roman"/>
          <w:sz w:val="24"/>
          <w:szCs w:val="24"/>
        </w:rPr>
        <w:lastRenderedPageBreak/>
        <w:t>Project Schedule</w:t>
      </w:r>
      <w:bookmarkEnd w:id="45"/>
      <w:bookmarkEnd w:id="46"/>
    </w:p>
    <w:p w:rsidR="0067410F" w:rsidRPr="001E6E1C" w:rsidRDefault="0067410F" w:rsidP="00E62276">
      <w:pPr>
        <w:pStyle w:val="Heading2"/>
        <w:numPr>
          <w:ilvl w:val="1"/>
          <w:numId w:val="4"/>
        </w:numPr>
        <w:tabs>
          <w:tab w:val="left" w:pos="576"/>
        </w:tabs>
        <w:rPr>
          <w:rFonts w:ascii="Times New Roman" w:hAnsi="Times New Roman" w:cs="Times New Roman"/>
          <w:sz w:val="24"/>
          <w:szCs w:val="24"/>
        </w:rPr>
      </w:pPr>
      <w:bookmarkStart w:id="47" w:name="_Toc325551835"/>
      <w:bookmarkStart w:id="48" w:name="_Toc325621114"/>
      <w:r w:rsidRPr="001E6E1C">
        <w:rPr>
          <w:rFonts w:ascii="Times New Roman" w:hAnsi="Times New Roman" w:cs="Times New Roman"/>
          <w:sz w:val="24"/>
          <w:szCs w:val="24"/>
        </w:rPr>
        <w:t>Phases / Iterations</w:t>
      </w:r>
      <w:bookmarkEnd w:id="47"/>
      <w:bookmarkEnd w:id="48"/>
    </w:p>
    <w:tbl>
      <w:tblPr>
        <w:tblW w:w="9484" w:type="dxa"/>
        <w:tblInd w:w="-106" w:type="dxa"/>
        <w:tblLayout w:type="fixed"/>
        <w:tblLook w:val="0000" w:firstRow="0" w:lastRow="0" w:firstColumn="0" w:lastColumn="0" w:noHBand="0" w:noVBand="0"/>
      </w:tblPr>
      <w:tblGrid>
        <w:gridCol w:w="690"/>
        <w:gridCol w:w="3214"/>
        <w:gridCol w:w="1530"/>
        <w:gridCol w:w="1710"/>
        <w:gridCol w:w="2340"/>
      </w:tblGrid>
      <w:tr w:rsidR="008D161F" w:rsidRPr="00F435C6" w:rsidTr="008D161F">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3214" w:type="dxa"/>
            <w:tcBorders>
              <w:top w:val="single" w:sz="4" w:space="0" w:color="000000"/>
              <w:left w:val="single" w:sz="4" w:space="0" w:color="000000"/>
              <w:bottom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53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710" w:type="dxa"/>
            <w:tcBorders>
              <w:top w:val="single" w:sz="4" w:space="0" w:color="000000"/>
              <w:left w:val="single" w:sz="4" w:space="0" w:color="000000"/>
              <w:bottom w:val="single" w:sz="4" w:space="0" w:color="000000"/>
            </w:tcBorders>
            <w:shd w:val="clear" w:color="auto" w:fill="002060"/>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34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8D161F" w:rsidRPr="00F435C6" w:rsidRDefault="008D161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8D161F" w:rsidRPr="00F435C6" w:rsidTr="008D161F">
        <w:tc>
          <w:tcPr>
            <w:tcW w:w="690" w:type="dxa"/>
            <w:tcBorders>
              <w:left w:val="single" w:sz="4" w:space="0" w:color="000000"/>
              <w:bottom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3214" w:type="dxa"/>
            <w:tcBorders>
              <w:left w:val="single" w:sz="4" w:space="0" w:color="000000"/>
              <w:bottom w:val="single" w:sz="4" w:space="0" w:color="auto"/>
            </w:tcBorders>
          </w:tcPr>
          <w:p w:rsidR="008D161F" w:rsidRPr="00F435C6" w:rsidRDefault="008D161F"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530" w:type="dxa"/>
            <w:tcBorders>
              <w:left w:val="single" w:sz="4" w:space="0" w:color="000000"/>
              <w:bottom w:val="single" w:sz="4" w:space="0" w:color="auto"/>
            </w:tcBorders>
          </w:tcPr>
          <w:p w:rsidR="008D161F" w:rsidRPr="00F435C6" w:rsidRDefault="002C11D8"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Oct 4</w:t>
            </w:r>
            <w:r w:rsidRPr="002C11D8">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2011</w:t>
            </w:r>
          </w:p>
        </w:tc>
        <w:tc>
          <w:tcPr>
            <w:tcW w:w="1710" w:type="dxa"/>
            <w:tcBorders>
              <w:left w:val="single" w:sz="4" w:space="0" w:color="000000"/>
              <w:bottom w:val="single" w:sz="4" w:space="0" w:color="auto"/>
            </w:tcBorders>
          </w:tcPr>
          <w:p w:rsidR="008D161F" w:rsidRPr="00F435C6" w:rsidRDefault="002C11D8"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Jan 24</w:t>
            </w:r>
            <w:r w:rsidRPr="002C11D8">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left w:val="single" w:sz="4" w:space="0" w:color="000000"/>
              <w:bottom w:val="single" w:sz="4" w:space="0" w:color="auto"/>
              <w:right w:val="single" w:sz="4" w:space="0" w:color="000000"/>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3A4C41" w:rsidP="003A4C41">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Nov 4</w:t>
            </w:r>
            <w:r w:rsidRPr="003A4C41">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2011</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3A4C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Feb 11</w:t>
            </w:r>
            <w:r w:rsidRPr="003A4C41">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3A4C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Include time spent for research patterns</w:t>
            </w: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3214"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1</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10</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31</w:t>
            </w:r>
            <w:r w:rsidRPr="00D8164E">
              <w:rPr>
                <w:rFonts w:ascii="Times New Roman" w:hAnsi="Times New Roman" w:cs="Times New Roman"/>
                <w:i w:val="0"/>
                <w:iCs w:val="0"/>
                <w:color w:val="auto"/>
                <w:sz w:val="24"/>
                <w:szCs w:val="24"/>
                <w:vertAlign w:val="superscript"/>
              </w:rPr>
              <w:t>st</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2</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Mar 24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Apr 14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Increment 3</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Apr 14</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1</w:t>
            </w:r>
            <w:r w:rsidRPr="00D8164E">
              <w:rPr>
                <w:rFonts w:ascii="Times New Roman" w:hAnsi="Times New Roman" w:cs="Times New Roman"/>
                <w:i w:val="0"/>
                <w:iCs w:val="0"/>
                <w:color w:val="auto"/>
                <w:sz w:val="24"/>
                <w:szCs w:val="24"/>
                <w:vertAlign w:val="superscript"/>
              </w:rPr>
              <w:t>st</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r w:rsidR="008D161F" w:rsidRPr="00F435C6" w:rsidTr="008D161F">
        <w:tc>
          <w:tcPr>
            <w:tcW w:w="690" w:type="dxa"/>
            <w:tcBorders>
              <w:top w:val="single" w:sz="4" w:space="0" w:color="auto"/>
              <w:left w:val="single" w:sz="4" w:space="0" w:color="auto"/>
              <w:bottom w:val="single" w:sz="4" w:space="0" w:color="auto"/>
              <w:right w:val="single" w:sz="4" w:space="0" w:color="auto"/>
            </w:tcBorders>
          </w:tcPr>
          <w:p w:rsidR="008D161F" w:rsidRDefault="008D161F"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3214" w:type="dxa"/>
            <w:tcBorders>
              <w:top w:val="single" w:sz="4" w:space="0" w:color="auto"/>
              <w:left w:val="single" w:sz="4" w:space="0" w:color="auto"/>
              <w:bottom w:val="single" w:sz="4" w:space="0" w:color="auto"/>
              <w:right w:val="single" w:sz="4" w:space="0" w:color="auto"/>
            </w:tcBorders>
          </w:tcPr>
          <w:p w:rsidR="008D161F"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Deliver to customer</w:t>
            </w:r>
          </w:p>
        </w:tc>
        <w:tc>
          <w:tcPr>
            <w:tcW w:w="153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19</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1710" w:type="dxa"/>
            <w:tcBorders>
              <w:top w:val="single" w:sz="4" w:space="0" w:color="auto"/>
              <w:left w:val="single" w:sz="4" w:space="0" w:color="auto"/>
              <w:bottom w:val="single" w:sz="4" w:space="0" w:color="auto"/>
              <w:right w:val="single" w:sz="4" w:space="0" w:color="auto"/>
            </w:tcBorders>
          </w:tcPr>
          <w:p w:rsidR="008D161F" w:rsidRPr="00F435C6" w:rsidRDefault="00D8164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May 20</w:t>
            </w:r>
            <w:r w:rsidRPr="00D8164E">
              <w:rPr>
                <w:rFonts w:ascii="Times New Roman" w:hAnsi="Times New Roman" w:cs="Times New Roman"/>
                <w:i w:val="0"/>
                <w:iCs w:val="0"/>
                <w:color w:val="auto"/>
                <w:sz w:val="24"/>
                <w:szCs w:val="24"/>
                <w:vertAlign w:val="superscript"/>
              </w:rPr>
              <w:t>th</w:t>
            </w:r>
            <w:r>
              <w:rPr>
                <w:rFonts w:ascii="Times New Roman" w:hAnsi="Times New Roman" w:cs="Times New Roman"/>
                <w:i w:val="0"/>
                <w:iCs w:val="0"/>
                <w:color w:val="auto"/>
                <w:sz w:val="24"/>
                <w:szCs w:val="24"/>
              </w:rPr>
              <w:t xml:space="preserve"> 2012</w:t>
            </w:r>
          </w:p>
        </w:tc>
        <w:tc>
          <w:tcPr>
            <w:tcW w:w="2340" w:type="dxa"/>
            <w:tcBorders>
              <w:top w:val="single" w:sz="4" w:space="0" w:color="auto"/>
              <w:left w:val="single" w:sz="4" w:space="0" w:color="auto"/>
              <w:bottom w:val="single" w:sz="4" w:space="0" w:color="auto"/>
              <w:right w:val="single" w:sz="4" w:space="0" w:color="auto"/>
            </w:tcBorders>
          </w:tcPr>
          <w:p w:rsidR="008D161F" w:rsidRPr="00F435C6" w:rsidRDefault="008D161F"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E62276">
      <w:pPr>
        <w:pStyle w:val="Heading2"/>
        <w:keepNext/>
        <w:numPr>
          <w:ilvl w:val="1"/>
          <w:numId w:val="4"/>
        </w:numPr>
        <w:tabs>
          <w:tab w:val="left" w:pos="576"/>
        </w:tabs>
        <w:rPr>
          <w:rFonts w:ascii="Times New Roman" w:hAnsi="Times New Roman" w:cs="Times New Roman"/>
          <w:sz w:val="24"/>
          <w:szCs w:val="24"/>
        </w:rPr>
      </w:pPr>
      <w:bookmarkStart w:id="49" w:name="OLE_LINK1"/>
      <w:bookmarkStart w:id="50" w:name="_Toc325551836"/>
      <w:bookmarkStart w:id="51" w:name="_Toc325621115"/>
      <w:r w:rsidRPr="001E6E1C">
        <w:rPr>
          <w:rFonts w:ascii="Times New Roman" w:hAnsi="Times New Roman" w:cs="Times New Roman"/>
          <w:sz w:val="24"/>
          <w:szCs w:val="24"/>
        </w:rPr>
        <w:t>Milestones</w:t>
      </w:r>
      <w:bookmarkEnd w:id="49"/>
      <w:bookmarkEnd w:id="50"/>
      <w:bookmarkEnd w:id="51"/>
    </w:p>
    <w:p w:rsidR="006D143E" w:rsidRPr="006D143E" w:rsidRDefault="006D143E" w:rsidP="006D143E">
      <w:pPr>
        <w:pStyle w:val="infoblue"/>
        <w:ind w:left="0"/>
        <w:rPr>
          <w:rFonts w:ascii="Times New Roman" w:hAnsi="Times New Roman" w:cs="Times New Roman"/>
          <w:i w:val="0"/>
          <w:sz w:val="24"/>
          <w:szCs w:val="24"/>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0"/>
        <w:gridCol w:w="1864"/>
        <w:gridCol w:w="4320"/>
        <w:gridCol w:w="1350"/>
        <w:gridCol w:w="1260"/>
      </w:tblGrid>
      <w:tr w:rsidR="0067410F" w:rsidRPr="005D5DFA" w:rsidTr="003D40FE">
        <w:trPr>
          <w:tblHeader/>
        </w:trPr>
        <w:tc>
          <w:tcPr>
            <w:tcW w:w="69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864"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432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350" w:type="dxa"/>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260" w:type="dxa"/>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Start Up</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1/10/2011</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864" w:type="dxa"/>
          </w:tcPr>
          <w:p w:rsidR="006D143E"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Requirement Analysis</w:t>
            </w:r>
          </w:p>
        </w:tc>
        <w:tc>
          <w:tcPr>
            <w:tcW w:w="432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24/1/2012</w:t>
            </w:r>
          </w:p>
        </w:tc>
        <w:tc>
          <w:tcPr>
            <w:tcW w:w="1260" w:type="dxa"/>
          </w:tcPr>
          <w:p w:rsidR="006D143E"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Architect Design Analysis</w:t>
            </w:r>
          </w:p>
        </w:tc>
        <w:tc>
          <w:tcPr>
            <w:tcW w:w="432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11/2/2012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6D143E" w:rsidRPr="005D5DFA" w:rsidTr="003D40FE">
        <w:tc>
          <w:tcPr>
            <w:tcW w:w="690" w:type="dxa"/>
          </w:tcPr>
          <w:p w:rsidR="006D143E" w:rsidRPr="00EF05BC" w:rsidRDefault="006D143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864"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sidRPr="006D143E">
              <w:rPr>
                <w:rFonts w:ascii="Times New Roman" w:hAnsi="Times New Roman" w:cs="Times New Roman"/>
                <w:bCs/>
                <w:i w:val="0"/>
                <w:color w:val="000000" w:themeColor="text1"/>
                <w:sz w:val="24"/>
                <w:szCs w:val="24"/>
              </w:rPr>
              <w:t>Design Database</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29/2/2012</w:t>
            </w:r>
          </w:p>
        </w:tc>
        <w:tc>
          <w:tcPr>
            <w:tcW w:w="1260" w:type="dxa"/>
          </w:tcPr>
          <w:p w:rsidR="006D143E" w:rsidRPr="00EF05BC" w:rsidRDefault="006D143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E6227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Testing</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Release test reports</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15/2/2012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D143E" w:rsidRPr="005D5DFA" w:rsidTr="003D40FE">
        <w:tc>
          <w:tcPr>
            <w:tcW w:w="690" w:type="dxa"/>
          </w:tcPr>
          <w:p w:rsidR="006D143E" w:rsidRDefault="00E6227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6</w:t>
            </w:r>
          </w:p>
        </w:tc>
        <w:tc>
          <w:tcPr>
            <w:tcW w:w="1864" w:type="dxa"/>
          </w:tcPr>
          <w:p w:rsidR="006D143E" w:rsidRPr="006D143E" w:rsidRDefault="006D143E" w:rsidP="001E6E1C">
            <w:pPr>
              <w:pStyle w:val="infoblue"/>
              <w:snapToGrid w:val="0"/>
              <w:ind w:left="0"/>
              <w:rPr>
                <w:rFonts w:ascii="Times New Roman" w:hAnsi="Times New Roman" w:cs="Times New Roman"/>
                <w:bCs/>
                <w:i w:val="0"/>
                <w:color w:val="000000" w:themeColor="text1"/>
                <w:sz w:val="24"/>
                <w:szCs w:val="24"/>
              </w:rPr>
            </w:pPr>
            <w:r w:rsidRPr="006D143E">
              <w:rPr>
                <w:rFonts w:ascii="Times New Roman" w:hAnsi="Times New Roman" w:cs="Times New Roman"/>
                <w:bCs/>
                <w:i w:val="0"/>
                <w:color w:val="000000" w:themeColor="text1"/>
                <w:sz w:val="24"/>
                <w:szCs w:val="24"/>
              </w:rPr>
              <w:t>Deliver to customer</w:t>
            </w:r>
          </w:p>
        </w:tc>
        <w:tc>
          <w:tcPr>
            <w:tcW w:w="4320" w:type="dxa"/>
          </w:tcPr>
          <w:p w:rsidR="006D143E" w:rsidRPr="00EF05BC" w:rsidRDefault="006D143E" w:rsidP="00FA6413">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Give product for customer</w:t>
            </w:r>
          </w:p>
        </w:tc>
        <w:tc>
          <w:tcPr>
            <w:tcW w:w="1350" w:type="dxa"/>
            <w:vAlign w:val="center"/>
          </w:tcPr>
          <w:p w:rsidR="006D143E" w:rsidRPr="006D143E" w:rsidRDefault="006D143E" w:rsidP="006B7E33">
            <w:pPr>
              <w:pStyle w:val="infoblue"/>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22/5/2012</w:t>
            </w:r>
          </w:p>
        </w:tc>
        <w:tc>
          <w:tcPr>
            <w:tcW w:w="1260" w:type="dxa"/>
          </w:tcPr>
          <w:p w:rsidR="006D143E" w:rsidRDefault="003D40FE"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D8164E" w:rsidRDefault="00D8164E" w:rsidP="00D8164E">
      <w:pPr>
        <w:pStyle w:val="Heading2"/>
        <w:tabs>
          <w:tab w:val="left" w:pos="576"/>
        </w:tabs>
        <w:rPr>
          <w:rFonts w:ascii="Times New Roman" w:hAnsi="Times New Roman" w:cs="Times New Roman"/>
          <w:sz w:val="24"/>
          <w:szCs w:val="24"/>
        </w:rPr>
      </w:pPr>
      <w:bookmarkStart w:id="52" w:name="_Toc325621116"/>
    </w:p>
    <w:p w:rsidR="00D8164E" w:rsidRDefault="00D8164E" w:rsidP="00D8164E">
      <w:pPr>
        <w:rPr>
          <w:lang w:eastAsia="ar-SA"/>
        </w:rPr>
      </w:pPr>
    </w:p>
    <w:p w:rsidR="00D8164E" w:rsidRDefault="00D8164E" w:rsidP="00D8164E">
      <w:pPr>
        <w:rPr>
          <w:lang w:eastAsia="ar-SA"/>
        </w:rPr>
      </w:pPr>
    </w:p>
    <w:p w:rsidR="00D8164E" w:rsidRDefault="00D8164E" w:rsidP="00D8164E">
      <w:pPr>
        <w:rPr>
          <w:lang w:eastAsia="ar-SA"/>
        </w:rPr>
      </w:pPr>
    </w:p>
    <w:p w:rsidR="00D8164E" w:rsidRDefault="00D8164E" w:rsidP="00D8164E">
      <w:pPr>
        <w:rPr>
          <w:lang w:eastAsia="ar-SA"/>
        </w:rPr>
      </w:pPr>
    </w:p>
    <w:p w:rsidR="00D8164E" w:rsidRPr="00D8164E" w:rsidRDefault="00D8164E" w:rsidP="00D8164E">
      <w:pPr>
        <w:rPr>
          <w:lang w:eastAsia="ar-SA"/>
        </w:rPr>
      </w:pPr>
    </w:p>
    <w:p w:rsidR="0067410F" w:rsidRPr="001E6E1C" w:rsidRDefault="00842F87" w:rsidP="00E62276">
      <w:pPr>
        <w:pStyle w:val="Heading2"/>
        <w:numPr>
          <w:ilvl w:val="1"/>
          <w:numId w:val="4"/>
        </w:numPr>
        <w:tabs>
          <w:tab w:val="left" w:pos="576"/>
        </w:tabs>
        <w:rPr>
          <w:rFonts w:ascii="Times New Roman" w:hAnsi="Times New Roman" w:cs="Times New Roman"/>
          <w:sz w:val="24"/>
          <w:szCs w:val="24"/>
        </w:rPr>
      </w:pPr>
      <w:r>
        <w:rPr>
          <w:rFonts w:ascii="Times New Roman" w:hAnsi="Times New Roman" w:cs="Times New Roman"/>
          <w:sz w:val="24"/>
          <w:szCs w:val="24"/>
        </w:rPr>
        <w:lastRenderedPageBreak/>
        <w:t>Work break down structure</w:t>
      </w:r>
      <w:bookmarkEnd w:id="52"/>
    </w:p>
    <w:p w:rsidR="00842F87" w:rsidRDefault="00842F87" w:rsidP="001E6E1C">
      <w:pPr>
        <w:pStyle w:val="infoblue"/>
        <w:ind w:left="0"/>
        <w:rPr>
          <w:rFonts w:ascii="Times New Roman" w:hAnsi="Times New Roman" w:cs="Times New Roman"/>
          <w:color w:val="auto"/>
          <w:sz w:val="24"/>
          <w:szCs w:val="24"/>
        </w:rPr>
      </w:pPr>
    </w:p>
    <w:p w:rsidR="00842F87" w:rsidRDefault="00842F87" w:rsidP="00842F87">
      <w:pPr>
        <w:pStyle w:val="infoblue"/>
        <w:ind w:left="-1440"/>
        <w:rPr>
          <w:rFonts w:ascii="Times New Roman" w:hAnsi="Times New Roman" w:cs="Times New Roman"/>
          <w:color w:val="auto"/>
          <w:sz w:val="24"/>
          <w:szCs w:val="24"/>
        </w:rPr>
      </w:pPr>
      <w:bookmarkStart w:id="53" w:name="_GoBack"/>
      <w:r w:rsidRPr="00842F87">
        <w:rPr>
          <w:rFonts w:ascii="Times New Roman" w:hAnsi="Times New Roman" w:cs="Times New Roman"/>
          <w:i w:val="0"/>
          <w:noProof/>
          <w:color w:val="auto"/>
          <w:sz w:val="24"/>
          <w:szCs w:val="24"/>
          <w:lang w:eastAsia="en-US"/>
        </w:rPr>
        <w:drawing>
          <wp:inline distT="0" distB="0" distL="0" distR="0" wp14:anchorId="36DB7361" wp14:editId="1BE60FC8">
            <wp:extent cx="7896225" cy="391477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bookmarkEnd w:id="53"/>
    </w:p>
    <w:p w:rsidR="00014D56" w:rsidRPr="00611FD2" w:rsidRDefault="00611FD2" w:rsidP="00611FD2">
      <w:pPr>
        <w:pStyle w:val="BodyText"/>
        <w:jc w:val="center"/>
        <w:rPr>
          <w:rFonts w:ascii="Times New Roman" w:hAnsi="Times New Roman" w:cs="Times New Roman"/>
          <w:sz w:val="24"/>
          <w:szCs w:val="24"/>
        </w:rPr>
      </w:pPr>
      <w:r w:rsidRPr="00611FD2">
        <w:rPr>
          <w:rFonts w:ascii="Times New Roman" w:hAnsi="Times New Roman" w:cs="Times New Roman"/>
          <w:i/>
          <w:sz w:val="24"/>
          <w:szCs w:val="24"/>
        </w:rPr>
        <w:t>Figure 6: W</w:t>
      </w:r>
      <w:r>
        <w:rPr>
          <w:rFonts w:ascii="Times New Roman" w:hAnsi="Times New Roman" w:cs="Times New Roman"/>
          <w:i/>
          <w:sz w:val="24"/>
          <w:szCs w:val="24"/>
        </w:rPr>
        <w:t>ork</w:t>
      </w:r>
      <w:r w:rsidRPr="00611FD2">
        <w:rPr>
          <w:rStyle w:val="Emphasis"/>
          <w:rFonts w:ascii="Times New Roman" w:hAnsi="Times New Roman" w:cs="Times New Roman"/>
          <w:sz w:val="24"/>
          <w:szCs w:val="24"/>
        </w:rPr>
        <w:t xml:space="preserve"> breakdown structure</w:t>
      </w:r>
    </w:p>
    <w:p w:rsidR="00014D56" w:rsidRDefault="00014D56" w:rsidP="00E62276">
      <w:pPr>
        <w:pStyle w:val="Heading2"/>
        <w:numPr>
          <w:ilvl w:val="1"/>
          <w:numId w:val="4"/>
        </w:numPr>
        <w:tabs>
          <w:tab w:val="left" w:pos="576"/>
        </w:tabs>
        <w:rPr>
          <w:rFonts w:ascii="Times New Roman" w:hAnsi="Times New Roman" w:cs="Times New Roman"/>
          <w:sz w:val="24"/>
          <w:szCs w:val="24"/>
        </w:rPr>
      </w:pPr>
      <w:bookmarkStart w:id="54" w:name="_Toc325551838"/>
      <w:bookmarkStart w:id="55" w:name="_Toc325621117"/>
      <w:r>
        <w:rPr>
          <w:rFonts w:ascii="Times New Roman" w:hAnsi="Times New Roman" w:cs="Times New Roman"/>
          <w:sz w:val="24"/>
          <w:szCs w:val="24"/>
        </w:rPr>
        <w:t>Project Stakeholders Involvements</w:t>
      </w:r>
      <w:bookmarkEnd w:id="54"/>
      <w:bookmarkEnd w:id="55"/>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014D56" w:rsidRPr="00F435C6" w:rsidTr="006B7E33">
        <w:tc>
          <w:tcPr>
            <w:tcW w:w="2554"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014D56" w:rsidRPr="00F435C6" w:rsidRDefault="00014D56" w:rsidP="006B7E33">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014D5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 xml:space="preserve">Nguyen The </w:t>
            </w:r>
            <w:proofErr w:type="spellStart"/>
            <w:r>
              <w:rPr>
                <w:rFonts w:ascii="Times New Roman" w:hAnsi="Times New Roman" w:cs="Times New Roman"/>
                <w:sz w:val="24"/>
                <w:szCs w:val="24"/>
              </w:rPr>
              <w:t>Quang</w:t>
            </w:r>
            <w:proofErr w:type="spellEnd"/>
          </w:p>
          <w:p w:rsidR="00014D56" w:rsidRPr="00F435C6" w:rsidRDefault="00014D56" w:rsidP="006B7E33">
            <w:pPr>
              <w:pStyle w:val="BodyText"/>
              <w:rPr>
                <w:rFonts w:ascii="Times New Roman" w:hAnsi="Times New Roman" w:cs="Times New Roman"/>
                <w:sz w:val="24"/>
                <w:szCs w:val="24"/>
              </w:rPr>
            </w:pPr>
            <w:proofErr w:type="spellStart"/>
            <w:r>
              <w:rPr>
                <w:rFonts w:ascii="Times New Roman" w:hAnsi="Times New Roman" w:cs="Times New Roman"/>
                <w:sz w:val="24"/>
                <w:szCs w:val="24"/>
              </w:rPr>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014D56" w:rsidRPr="00F435C6" w:rsidTr="006B7E33">
        <w:tc>
          <w:tcPr>
            <w:tcW w:w="2554"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014D56" w:rsidRPr="00F435C6" w:rsidRDefault="00014D56" w:rsidP="006B7E33">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014D56" w:rsidRDefault="00014D56"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Default="00D8164E" w:rsidP="00014D56">
      <w:pPr>
        <w:rPr>
          <w:lang w:eastAsia="ar-SA"/>
        </w:rPr>
      </w:pPr>
    </w:p>
    <w:p w:rsidR="00D8164E" w:rsidRPr="00014D56" w:rsidRDefault="00D8164E" w:rsidP="00014D56">
      <w:pPr>
        <w:rPr>
          <w:lang w:eastAsia="ar-SA"/>
        </w:rPr>
      </w:pPr>
    </w:p>
    <w:p w:rsidR="0067410F" w:rsidRPr="001E6E1C" w:rsidRDefault="0067410F" w:rsidP="00E62276">
      <w:pPr>
        <w:pStyle w:val="Heading1"/>
        <w:numPr>
          <w:ilvl w:val="0"/>
          <w:numId w:val="4"/>
        </w:numPr>
        <w:shd w:val="clear" w:color="auto" w:fill="002060"/>
        <w:ind w:left="720"/>
        <w:rPr>
          <w:rFonts w:ascii="Times New Roman" w:hAnsi="Times New Roman" w:cs="Times New Roman"/>
          <w:sz w:val="24"/>
          <w:szCs w:val="24"/>
        </w:rPr>
      </w:pPr>
      <w:bookmarkStart w:id="56" w:name="_Toc325551839"/>
      <w:bookmarkStart w:id="57" w:name="_Toc325621118"/>
      <w:r w:rsidRPr="001E6E1C">
        <w:rPr>
          <w:rFonts w:ascii="Times New Roman" w:hAnsi="Times New Roman" w:cs="Times New Roman"/>
          <w:sz w:val="24"/>
          <w:szCs w:val="24"/>
        </w:rPr>
        <w:lastRenderedPageBreak/>
        <w:t>Project Communication Plan</w:t>
      </w:r>
      <w:bookmarkEnd w:id="56"/>
      <w:bookmarkEnd w:id="57"/>
    </w:p>
    <w:p w:rsidR="0067410F" w:rsidRDefault="0067410F" w:rsidP="001E6E1C">
      <w:pPr>
        <w:pStyle w:val="Heading2"/>
        <w:tabs>
          <w:tab w:val="left" w:pos="576"/>
        </w:tabs>
        <w:rPr>
          <w:rFonts w:ascii="Times New Roman" w:hAnsi="Times New Roman" w:cs="Times New Roman"/>
          <w:sz w:val="24"/>
          <w:szCs w:val="24"/>
        </w:rPr>
      </w:pPr>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3023"/>
        <w:gridCol w:w="1170"/>
        <w:gridCol w:w="810"/>
        <w:gridCol w:w="3870"/>
      </w:tblGrid>
      <w:tr w:rsidR="006321AA" w:rsidRPr="00F435C6" w:rsidTr="003D40FE">
        <w:tc>
          <w:tcPr>
            <w:tcW w:w="521"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3023"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810" w:type="dxa"/>
            <w:shd w:val="clear" w:color="auto" w:fill="002060"/>
          </w:tcPr>
          <w:p w:rsidR="006321AA" w:rsidRPr="00F435C6" w:rsidRDefault="006321AA"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3870" w:type="dxa"/>
            <w:shd w:val="clear" w:color="auto" w:fill="002060"/>
          </w:tcPr>
          <w:p w:rsidR="006321AA" w:rsidRPr="00F435C6" w:rsidRDefault="006321AA"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r>
      <w:tr w:rsidR="006321AA" w:rsidRPr="00F435C6" w:rsidTr="003D40FE">
        <w:trPr>
          <w:trHeight w:val="1007"/>
        </w:trPr>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Human resource department</w:t>
            </w:r>
          </w:p>
        </w:tc>
        <w:tc>
          <w:tcPr>
            <w:tcW w:w="117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810" w:type="dxa"/>
          </w:tcPr>
          <w:p w:rsidR="006321AA" w:rsidRPr="00F435C6" w:rsidRDefault="006321AA"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3870" w:type="dxa"/>
          </w:tcPr>
          <w:p w:rsidR="006321AA" w:rsidRPr="00F435C6" w:rsidRDefault="006321AA" w:rsidP="00FE3E39">
            <w:pPr>
              <w:pStyle w:val="CommentText"/>
              <w:snapToGrid w:val="0"/>
              <w:ind w:left="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321AA" w:rsidRPr="003D40FE" w:rsidRDefault="006321AA" w:rsidP="00FE3E39">
            <w:pPr>
              <w:pStyle w:val="CommentText"/>
              <w:snapToGrid w:val="0"/>
              <w:ind w:left="0"/>
              <w:rPr>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43" w:history="1">
              <w:r w:rsidRPr="00F435C6">
                <w:rPr>
                  <w:rStyle w:val="Hyperlink"/>
                  <w:rFonts w:ascii="Times New Roman" w:hAnsi="Times New Roman" w:cs="Times New Roman"/>
                  <w:color w:val="auto"/>
                  <w:sz w:val="24"/>
                  <w:szCs w:val="24"/>
                </w:rPr>
                <w:t>p.kh@vanlanguni.edu.vn</w:t>
              </w:r>
              <w:proofErr w:type="spellEnd"/>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Nguye</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Quang</w:t>
            </w:r>
            <w:proofErr w:type="spellEnd"/>
          </w:p>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321AA" w:rsidRPr="00F435C6" w:rsidRDefault="006321AA"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quangsm1994@gmail.com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770D62">
            <w:pPr>
              <w:pStyle w:val="BodyText"/>
              <w:rPr>
                <w:rFonts w:ascii="Times New Roman" w:hAnsi="Times New Roman" w:cs="Times New Roman"/>
                <w:sz w:val="24"/>
                <w:szCs w:val="24"/>
              </w:rPr>
            </w:pPr>
            <w:proofErr w:type="spellStart"/>
            <w:r>
              <w:rPr>
                <w:rFonts w:ascii="Times New Roman" w:hAnsi="Times New Roman" w:cs="Times New Roman"/>
                <w:sz w:val="24"/>
                <w:szCs w:val="24"/>
              </w:rPr>
              <w:t>Dinh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Duc</w:t>
            </w:r>
            <w:proofErr w:type="spellEnd"/>
            <w:r>
              <w:rPr>
                <w:rFonts w:ascii="Times New Roman" w:hAnsi="Times New Roman" w:cs="Times New Roman"/>
                <w:sz w:val="24"/>
                <w:szCs w:val="24"/>
              </w:rPr>
              <w:t xml:space="preserve"> Tri</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nguyenanhnhan@vanlanguni.edu.vn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Nhan</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dinhductri@vanlanguni.edu.vn</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Huynh </w:t>
            </w:r>
            <w:proofErr w:type="spellStart"/>
            <w:r>
              <w:rPr>
                <w:rFonts w:ascii="Times New Roman" w:hAnsi="Times New Roman" w:cs="Times New Roman"/>
                <w:i w:val="0"/>
                <w:iCs w:val="0"/>
                <w:color w:val="auto"/>
                <w:sz w:val="24"/>
                <w:szCs w:val="24"/>
              </w:rPr>
              <w:t>Thi</w:t>
            </w:r>
            <w:proofErr w:type="spellEnd"/>
            <w:r>
              <w:rPr>
                <w:rFonts w:ascii="Times New Roman" w:hAnsi="Times New Roman" w:cs="Times New Roman"/>
                <w:i w:val="0"/>
                <w:iCs w:val="0"/>
                <w:color w:val="auto"/>
                <w:sz w:val="24"/>
                <w:szCs w:val="24"/>
              </w:rPr>
              <w:t xml:space="preserve"> Hong </w:t>
            </w:r>
            <w:proofErr w:type="spellStart"/>
            <w:r>
              <w:rPr>
                <w:rFonts w:ascii="Times New Roman" w:hAnsi="Times New Roman" w:cs="Times New Roman"/>
                <w:i w:val="0"/>
                <w:iCs w:val="0"/>
                <w:color w:val="auto"/>
                <w:sz w:val="24"/>
                <w:szCs w:val="24"/>
              </w:rPr>
              <w:t>Nhung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nhunghuynhthihong@gmail.com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Tran Nguyen Hoang Tan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hoangtanvlu@gmail.com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Kim </w:t>
            </w:r>
            <w:proofErr w:type="spellStart"/>
            <w:r>
              <w:rPr>
                <w:rFonts w:ascii="Times New Roman" w:hAnsi="Times New Roman" w:cs="Times New Roman"/>
                <w:i w:val="0"/>
                <w:iCs w:val="0"/>
                <w:color w:val="auto"/>
                <w:sz w:val="24"/>
                <w:szCs w:val="24"/>
              </w:rPr>
              <w:t>Tuong</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kimtuongvlu@gmail.com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Dinh</w:t>
            </w:r>
            <w:proofErr w:type="spellEnd"/>
            <w:r>
              <w:rPr>
                <w:rFonts w:ascii="Times New Roman" w:hAnsi="Times New Roman" w:cs="Times New Roman"/>
                <w:i w:val="0"/>
                <w:iCs w:val="0"/>
                <w:color w:val="auto"/>
                <w:sz w:val="24"/>
                <w:szCs w:val="24"/>
              </w:rPr>
              <w:t xml:space="preserve"> Nguyen </w:t>
            </w:r>
            <w:proofErr w:type="spellStart"/>
            <w:r>
              <w:rPr>
                <w:rFonts w:ascii="Times New Roman" w:hAnsi="Times New Roman" w:cs="Times New Roman"/>
                <w:i w:val="0"/>
                <w:iCs w:val="0"/>
                <w:color w:val="auto"/>
                <w:sz w:val="24"/>
                <w:szCs w:val="24"/>
              </w:rPr>
              <w:t>Khoi</w:t>
            </w:r>
            <w:proofErr w:type="spellEnd"/>
            <w:r>
              <w:rPr>
                <w:rFonts w:ascii="Times New Roman" w:hAnsi="Times New Roman" w:cs="Times New Roman"/>
                <w:i w:val="0"/>
                <w:iCs w:val="0"/>
                <w:color w:val="auto"/>
                <w:sz w:val="24"/>
                <w:szCs w:val="24"/>
              </w:rPr>
              <w:t xml:space="preserve"> Nguyen</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0" w:history="1">
              <w:r w:rsidRPr="00F435C6">
                <w:rPr>
                  <w:rStyle w:val="Hyperlink"/>
                  <w:rFonts w:ascii="Times New Roman" w:hAnsi="Times New Roman" w:cs="Times New Roman"/>
                  <w:color w:val="auto"/>
                  <w:sz w:val="24"/>
                  <w:szCs w:val="24"/>
                </w:rPr>
                <w:t>shadow141206@gmail.com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proofErr w:type="spellStart"/>
            <w:r>
              <w:rPr>
                <w:rFonts w:ascii="Times New Roman" w:hAnsi="Times New Roman" w:cs="Times New Roman"/>
                <w:i w:val="0"/>
                <w:iCs w:val="0"/>
                <w:color w:val="auto"/>
                <w:sz w:val="24"/>
                <w:szCs w:val="24"/>
              </w:rPr>
              <w:t>Phan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Gia</w:t>
            </w:r>
            <w:proofErr w:type="spellEnd"/>
            <w:r>
              <w:rPr>
                <w:rFonts w:ascii="Times New Roman" w:hAnsi="Times New Roman" w:cs="Times New Roman"/>
                <w:i w:val="0"/>
                <w:iCs w:val="0"/>
                <w:color w:val="auto"/>
                <w:sz w:val="24"/>
                <w:szCs w:val="24"/>
              </w:rPr>
              <w:t xml:space="preserve"> Ba </w:t>
            </w:r>
            <w:proofErr w:type="spellStart"/>
            <w:r>
              <w:rPr>
                <w:rFonts w:ascii="Times New Roman" w:hAnsi="Times New Roman" w:cs="Times New Roman"/>
                <w:i w:val="0"/>
                <w:iCs w:val="0"/>
                <w:color w:val="auto"/>
                <w:sz w:val="24"/>
                <w:szCs w:val="24"/>
              </w:rPr>
              <w:t>Loc</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1" w:history="1">
              <w:r w:rsidRPr="00F435C6">
                <w:rPr>
                  <w:rStyle w:val="Hyperlink"/>
                  <w:rFonts w:ascii="Times New Roman" w:hAnsi="Times New Roman" w:cs="Times New Roman"/>
                  <w:color w:val="auto"/>
                  <w:sz w:val="24"/>
                  <w:szCs w:val="24"/>
                </w:rPr>
                <w:t>tuongcuop.ali@gmail.com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Khac</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Quyet</w:t>
            </w:r>
            <w:proofErr w:type="spellEnd"/>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2" w:history="1">
              <w:r w:rsidRPr="00F435C6">
                <w:rPr>
                  <w:rStyle w:val="Hyperlink"/>
                  <w:rFonts w:ascii="Times New Roman" w:hAnsi="Times New Roman" w:cs="Times New Roman"/>
                  <w:color w:val="auto"/>
                  <w:sz w:val="24"/>
                  <w:szCs w:val="24"/>
                </w:rPr>
                <w:t>nguyenkhacquyet89vl@gmail.com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Nguyen Ngoc Tung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3" w:history="1">
              <w:r w:rsidRPr="00F435C6">
                <w:rPr>
                  <w:rStyle w:val="Hyperlink"/>
                  <w:rFonts w:ascii="Times New Roman" w:hAnsi="Times New Roman" w:cs="Times New Roman"/>
                  <w:color w:val="auto"/>
                  <w:sz w:val="24"/>
                  <w:szCs w:val="24"/>
                </w:rPr>
                <w:t>haycogang0207@gmail.com</w:t>
              </w:r>
            </w:hyperlink>
          </w:p>
        </w:tc>
      </w:tr>
      <w:tr w:rsidR="006321AA" w:rsidRPr="00F435C6" w:rsidTr="003D40FE">
        <w:tc>
          <w:tcPr>
            <w:tcW w:w="521" w:type="dxa"/>
          </w:tcPr>
          <w:p w:rsidR="006321AA" w:rsidRPr="00F435C6" w:rsidRDefault="006321AA" w:rsidP="00BB7C00">
            <w:pPr>
              <w:pStyle w:val="InfoBlue0"/>
              <w:numPr>
                <w:ilvl w:val="0"/>
                <w:numId w:val="2"/>
              </w:numPr>
              <w:tabs>
                <w:tab w:val="left" w:pos="288"/>
              </w:tabs>
              <w:snapToGrid w:val="0"/>
              <w:rPr>
                <w:rFonts w:ascii="Times New Roman" w:hAnsi="Times New Roman" w:cs="Times New Roman"/>
                <w:i w:val="0"/>
                <w:iCs w:val="0"/>
                <w:color w:val="auto"/>
                <w:sz w:val="24"/>
                <w:szCs w:val="24"/>
              </w:rPr>
            </w:pPr>
          </w:p>
        </w:tc>
        <w:tc>
          <w:tcPr>
            <w:tcW w:w="3023" w:type="dxa"/>
          </w:tcPr>
          <w:p w:rsidR="006321AA" w:rsidRPr="00F435C6" w:rsidRDefault="006321AA" w:rsidP="00FD241E">
            <w:pPr>
              <w:pStyle w:val="InfoBlue0"/>
              <w:snapToGrid w:val="0"/>
              <w:spacing w:before="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Nguyen </w:t>
            </w:r>
            <w:proofErr w:type="spellStart"/>
            <w:r>
              <w:rPr>
                <w:rFonts w:ascii="Times New Roman" w:hAnsi="Times New Roman" w:cs="Times New Roman"/>
                <w:i w:val="0"/>
                <w:iCs w:val="0"/>
                <w:color w:val="auto"/>
                <w:sz w:val="24"/>
                <w:szCs w:val="24"/>
              </w:rPr>
              <w:t>Tien</w:t>
            </w:r>
            <w:proofErr w:type="spellEnd"/>
            <w:r>
              <w:rPr>
                <w:rFonts w:ascii="Times New Roman" w:hAnsi="Times New Roman" w:cs="Times New Roman"/>
                <w:i w:val="0"/>
                <w:iCs w:val="0"/>
                <w:color w:val="auto"/>
                <w:sz w:val="24"/>
                <w:szCs w:val="24"/>
              </w:rPr>
              <w:t xml:space="preserve"> Dang</w:t>
            </w:r>
          </w:p>
        </w:tc>
        <w:tc>
          <w:tcPr>
            <w:tcW w:w="11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81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3870" w:type="dxa"/>
          </w:tcPr>
          <w:p w:rsidR="006321AA" w:rsidRPr="00F435C6" w:rsidRDefault="006321AA"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54" w:history="1">
              <w:r w:rsidRPr="00F435C6">
                <w:rPr>
                  <w:rStyle w:val="Hyperlink"/>
                  <w:rFonts w:ascii="Times New Roman" w:hAnsi="Times New Roman" w:cs="Times New Roman"/>
                  <w:color w:val="auto"/>
                  <w:sz w:val="24"/>
                  <w:szCs w:val="24"/>
                </w:rPr>
                <w:t>dangnguyen2409@gmail.com</w:t>
              </w:r>
            </w:hyperlink>
          </w:p>
        </w:tc>
      </w:tr>
    </w:tbl>
    <w:p w:rsidR="0067410F" w:rsidRPr="003D40FE" w:rsidRDefault="0067410F" w:rsidP="003D40FE">
      <w:pPr>
        <w:pStyle w:val="infoblue"/>
        <w:rPr>
          <w:rFonts w:ascii="Times New Roman" w:hAnsi="Times New Roman" w:cs="Times New Roman"/>
          <w:i w:val="0"/>
          <w:color w:val="auto"/>
          <w:sz w:val="24"/>
          <w:szCs w:val="24"/>
        </w:rPr>
      </w:pPr>
    </w:p>
    <w:tbl>
      <w:tblPr>
        <w:tblW w:w="9394" w:type="dxa"/>
        <w:tblInd w:w="-106" w:type="dxa"/>
        <w:tblLayout w:type="fixed"/>
        <w:tblLook w:val="0000" w:firstRow="0" w:lastRow="0" w:firstColumn="0" w:lastColumn="0" w:noHBand="0" w:noVBand="0"/>
      </w:tblPr>
      <w:tblGrid>
        <w:gridCol w:w="2485"/>
        <w:gridCol w:w="2796"/>
        <w:gridCol w:w="1550"/>
        <w:gridCol w:w="2563"/>
      </w:tblGrid>
      <w:tr w:rsidR="0067410F" w:rsidRPr="00F435C6" w:rsidTr="00CF45E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56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rsidTr="00CF45E6">
        <w:tc>
          <w:tcPr>
            <w:tcW w:w="2485" w:type="dxa"/>
            <w:tcBorders>
              <w:left w:val="single" w:sz="4" w:space="0" w:color="000000"/>
              <w:bottom w:val="single" w:sz="4" w:space="0" w:color="000000"/>
            </w:tcBorders>
          </w:tcPr>
          <w:p w:rsidR="0067410F" w:rsidRPr="00F435C6" w:rsidRDefault="003D40FE"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Mentors</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3D40FE" w:rsidP="003D40FE">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Weekly</w:t>
            </w:r>
          </w:p>
        </w:tc>
        <w:tc>
          <w:tcPr>
            <w:tcW w:w="2563" w:type="dxa"/>
            <w:tcBorders>
              <w:left w:val="single" w:sz="4" w:space="0" w:color="000000"/>
              <w:bottom w:val="single" w:sz="4" w:space="0" w:color="000000"/>
              <w:right w:val="single" w:sz="4" w:space="0" w:color="000000"/>
            </w:tcBorders>
          </w:tcPr>
          <w:p w:rsidR="0067410F" w:rsidRPr="00F435C6" w:rsidRDefault="003D40FE" w:rsidP="003D40FE">
            <w:pPr>
              <w:pStyle w:val="infoblue"/>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Project Weekly Report</w:t>
            </w:r>
          </w:p>
        </w:tc>
      </w:tr>
    </w:tbl>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p w:rsidR="0067410F" w:rsidRPr="001E6E1C" w:rsidRDefault="0067410F" w:rsidP="001E6E1C">
      <w:pPr>
        <w:pStyle w:val="BodyText"/>
        <w:ind w:left="630"/>
        <w:rPr>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5"/>
      <w:footerReference w:type="default" r:id="rId56"/>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AC2" w:rsidRDefault="00533AC2" w:rsidP="001E6E1C">
      <w:pPr>
        <w:spacing w:after="0" w:line="240" w:lineRule="auto"/>
      </w:pPr>
      <w:r>
        <w:separator/>
      </w:r>
    </w:p>
  </w:endnote>
  <w:endnote w:type="continuationSeparator" w:id="0">
    <w:p w:rsidR="00533AC2" w:rsidRDefault="00533AC2"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E62276" w:rsidRPr="005D5DFA">
      <w:trPr>
        <w:cantSplit/>
        <w:trHeight w:val="354"/>
      </w:trPr>
      <w:tc>
        <w:tcPr>
          <w:tcW w:w="3888" w:type="dxa"/>
          <w:tcBorders>
            <w:top w:val="single" w:sz="4" w:space="0" w:color="000000"/>
          </w:tcBorders>
        </w:tcPr>
        <w:p w:rsidR="00E62276" w:rsidRPr="005D5DFA" w:rsidRDefault="00E62276">
          <w:pPr>
            <w:snapToGrid w:val="0"/>
          </w:pPr>
          <w:r w:rsidRPr="005D5DFA">
            <w:t>Project Confidential</w:t>
          </w:r>
        </w:p>
      </w:tc>
      <w:tc>
        <w:tcPr>
          <w:tcW w:w="3600" w:type="dxa"/>
          <w:tcBorders>
            <w:top w:val="single" w:sz="4" w:space="0" w:color="000000"/>
          </w:tcBorders>
        </w:tcPr>
        <w:p w:rsidR="00E62276" w:rsidRPr="005D5DFA" w:rsidRDefault="00E62276">
          <w:pPr>
            <w:snapToGrid w:val="0"/>
          </w:pPr>
        </w:p>
      </w:tc>
      <w:tc>
        <w:tcPr>
          <w:tcW w:w="1800" w:type="dxa"/>
          <w:tcBorders>
            <w:top w:val="single" w:sz="4" w:space="0" w:color="000000"/>
          </w:tcBorders>
        </w:tcPr>
        <w:p w:rsidR="00E62276" w:rsidRPr="005D5DFA" w:rsidRDefault="00E62276">
          <w:pPr>
            <w:snapToGrid w:val="0"/>
          </w:pPr>
          <w:r w:rsidRPr="005D5DFA">
            <w:t xml:space="preserve">Page </w:t>
          </w:r>
          <w:r>
            <w:fldChar w:fldCharType="begin"/>
          </w:r>
          <w:r>
            <w:instrText xml:space="preserve"> PAGE </w:instrText>
          </w:r>
          <w:r>
            <w:fldChar w:fldCharType="separate"/>
          </w:r>
          <w:r w:rsidR="00E56862">
            <w:rPr>
              <w:noProof/>
            </w:rPr>
            <w:t>20</w:t>
          </w:r>
          <w:r>
            <w:rPr>
              <w:noProof/>
            </w:rPr>
            <w:fldChar w:fldCharType="end"/>
          </w:r>
          <w:r w:rsidRPr="005D5DFA">
            <w:t xml:space="preserve"> of </w:t>
          </w:r>
          <w:fldSimple w:instr=" NUMPAGES \*Arabic ">
            <w:r w:rsidR="00E56862">
              <w:rPr>
                <w:noProof/>
              </w:rPr>
              <w:t>22</w:t>
            </w:r>
          </w:fldSimple>
        </w:p>
      </w:tc>
    </w:tr>
  </w:tbl>
  <w:p w:rsidR="00E62276" w:rsidRDefault="00E62276">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AC2" w:rsidRDefault="00533AC2" w:rsidP="001E6E1C">
      <w:pPr>
        <w:spacing w:after="0" w:line="240" w:lineRule="auto"/>
      </w:pPr>
      <w:r>
        <w:separator/>
      </w:r>
    </w:p>
  </w:footnote>
  <w:footnote w:type="continuationSeparator" w:id="0">
    <w:p w:rsidR="00533AC2" w:rsidRDefault="00533AC2"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276" w:rsidRDefault="00E62276">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7">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23F77903"/>
    <w:multiLevelType w:val="multilevel"/>
    <w:tmpl w:val="D7C8D01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3">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460D32"/>
    <w:multiLevelType w:val="multilevel"/>
    <w:tmpl w:val="D7C8D01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num w:numId="1">
    <w:abstractNumId w:val="9"/>
  </w:num>
  <w:num w:numId="2">
    <w:abstractNumId w:val="18"/>
  </w:num>
  <w:num w:numId="3">
    <w:abstractNumId w:val="22"/>
  </w:num>
  <w:num w:numId="4">
    <w:abstractNumId w:val="37"/>
  </w:num>
  <w:num w:numId="5">
    <w:abstractNumId w:val="40"/>
  </w:num>
  <w:num w:numId="6">
    <w:abstractNumId w:val="26"/>
  </w:num>
  <w:num w:numId="7">
    <w:abstractNumId w:val="32"/>
  </w:num>
  <w:num w:numId="8">
    <w:abstractNumId w:val="39"/>
  </w:num>
  <w:num w:numId="9">
    <w:abstractNumId w:val="34"/>
  </w:num>
  <w:num w:numId="10">
    <w:abstractNumId w:val="33"/>
  </w:num>
  <w:num w:numId="11">
    <w:abstractNumId w:val="38"/>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num>
  <w:num w:numId="14">
    <w:abstractNumId w:val="29"/>
  </w:num>
  <w:num w:numId="15">
    <w:abstractNumId w:val="35"/>
  </w:num>
  <w:num w:numId="16">
    <w:abstractNumId w:val="31"/>
  </w:num>
  <w:num w:numId="17">
    <w:abstractNumId w:val="36"/>
  </w:num>
  <w:num w:numId="18">
    <w:abstractNumId w:val="30"/>
  </w:num>
  <w:num w:numId="19">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14D56"/>
    <w:rsid w:val="00021F5D"/>
    <w:rsid w:val="00030A83"/>
    <w:rsid w:val="00032196"/>
    <w:rsid w:val="000448DD"/>
    <w:rsid w:val="00053B7D"/>
    <w:rsid w:val="00083D92"/>
    <w:rsid w:val="000855B1"/>
    <w:rsid w:val="00086CFE"/>
    <w:rsid w:val="00095ADD"/>
    <w:rsid w:val="00097ACE"/>
    <w:rsid w:val="00097E4A"/>
    <w:rsid w:val="000A5172"/>
    <w:rsid w:val="000B3D2D"/>
    <w:rsid w:val="000B666C"/>
    <w:rsid w:val="000B7DF4"/>
    <w:rsid w:val="000C0C79"/>
    <w:rsid w:val="000F44C7"/>
    <w:rsid w:val="00101DAB"/>
    <w:rsid w:val="00106BFA"/>
    <w:rsid w:val="00107844"/>
    <w:rsid w:val="00133382"/>
    <w:rsid w:val="00135D44"/>
    <w:rsid w:val="00140ACE"/>
    <w:rsid w:val="00143E05"/>
    <w:rsid w:val="001545A3"/>
    <w:rsid w:val="00160DC0"/>
    <w:rsid w:val="0017232B"/>
    <w:rsid w:val="00183EDB"/>
    <w:rsid w:val="0018513A"/>
    <w:rsid w:val="001B5BD2"/>
    <w:rsid w:val="001C02F3"/>
    <w:rsid w:val="001C0376"/>
    <w:rsid w:val="001C6746"/>
    <w:rsid w:val="001D1263"/>
    <w:rsid w:val="001E6E1C"/>
    <w:rsid w:val="001F3136"/>
    <w:rsid w:val="002048A0"/>
    <w:rsid w:val="0022185A"/>
    <w:rsid w:val="002251C4"/>
    <w:rsid w:val="0022606B"/>
    <w:rsid w:val="00230266"/>
    <w:rsid w:val="0024342D"/>
    <w:rsid w:val="00251271"/>
    <w:rsid w:val="00257E93"/>
    <w:rsid w:val="002624F0"/>
    <w:rsid w:val="00263AD9"/>
    <w:rsid w:val="00272F6A"/>
    <w:rsid w:val="002745AD"/>
    <w:rsid w:val="00277DB9"/>
    <w:rsid w:val="0028382C"/>
    <w:rsid w:val="00287FAA"/>
    <w:rsid w:val="002933A1"/>
    <w:rsid w:val="002976A6"/>
    <w:rsid w:val="002A134D"/>
    <w:rsid w:val="002C11D8"/>
    <w:rsid w:val="002E11C4"/>
    <w:rsid w:val="002F3327"/>
    <w:rsid w:val="00304439"/>
    <w:rsid w:val="00306B4E"/>
    <w:rsid w:val="003172F8"/>
    <w:rsid w:val="00321B28"/>
    <w:rsid w:val="00324E2E"/>
    <w:rsid w:val="0032535B"/>
    <w:rsid w:val="003369DD"/>
    <w:rsid w:val="003410C1"/>
    <w:rsid w:val="00360241"/>
    <w:rsid w:val="00362D67"/>
    <w:rsid w:val="00367DCF"/>
    <w:rsid w:val="00382CE3"/>
    <w:rsid w:val="003A4C41"/>
    <w:rsid w:val="003A6BCC"/>
    <w:rsid w:val="003B2C50"/>
    <w:rsid w:val="003B6212"/>
    <w:rsid w:val="003C2B1F"/>
    <w:rsid w:val="003C42CA"/>
    <w:rsid w:val="003D171D"/>
    <w:rsid w:val="003D40FE"/>
    <w:rsid w:val="004100DA"/>
    <w:rsid w:val="00412790"/>
    <w:rsid w:val="004217EC"/>
    <w:rsid w:val="0042574B"/>
    <w:rsid w:val="00425E39"/>
    <w:rsid w:val="00426A74"/>
    <w:rsid w:val="00427994"/>
    <w:rsid w:val="004367C3"/>
    <w:rsid w:val="0046005E"/>
    <w:rsid w:val="00461C40"/>
    <w:rsid w:val="00463484"/>
    <w:rsid w:val="00487386"/>
    <w:rsid w:val="00487E2A"/>
    <w:rsid w:val="004930E0"/>
    <w:rsid w:val="004A2564"/>
    <w:rsid w:val="004A4714"/>
    <w:rsid w:val="004A7C55"/>
    <w:rsid w:val="004C0FC6"/>
    <w:rsid w:val="004C7944"/>
    <w:rsid w:val="004E2F68"/>
    <w:rsid w:val="004E44C3"/>
    <w:rsid w:val="004F4B54"/>
    <w:rsid w:val="005160A3"/>
    <w:rsid w:val="005205B6"/>
    <w:rsid w:val="005304DC"/>
    <w:rsid w:val="005326B0"/>
    <w:rsid w:val="00533AC2"/>
    <w:rsid w:val="0053506F"/>
    <w:rsid w:val="005362EF"/>
    <w:rsid w:val="005424E4"/>
    <w:rsid w:val="005510C1"/>
    <w:rsid w:val="00560EED"/>
    <w:rsid w:val="00562860"/>
    <w:rsid w:val="00574D0A"/>
    <w:rsid w:val="00584255"/>
    <w:rsid w:val="00595B07"/>
    <w:rsid w:val="005A450B"/>
    <w:rsid w:val="005B36EE"/>
    <w:rsid w:val="005C1231"/>
    <w:rsid w:val="005C6A86"/>
    <w:rsid w:val="005D3BBD"/>
    <w:rsid w:val="005D5DFA"/>
    <w:rsid w:val="005E32EB"/>
    <w:rsid w:val="005E3419"/>
    <w:rsid w:val="005E3D46"/>
    <w:rsid w:val="005F27A8"/>
    <w:rsid w:val="005F5236"/>
    <w:rsid w:val="005F5C88"/>
    <w:rsid w:val="00606A95"/>
    <w:rsid w:val="00611FD2"/>
    <w:rsid w:val="006222BD"/>
    <w:rsid w:val="006321AA"/>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B7E33"/>
    <w:rsid w:val="006C1EA5"/>
    <w:rsid w:val="006D143E"/>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50A0"/>
    <w:rsid w:val="00806F06"/>
    <w:rsid w:val="0081123E"/>
    <w:rsid w:val="0081225A"/>
    <w:rsid w:val="008162EB"/>
    <w:rsid w:val="00817AB2"/>
    <w:rsid w:val="0082667B"/>
    <w:rsid w:val="00827A08"/>
    <w:rsid w:val="00842F87"/>
    <w:rsid w:val="00846A1C"/>
    <w:rsid w:val="00852217"/>
    <w:rsid w:val="00853297"/>
    <w:rsid w:val="0085478F"/>
    <w:rsid w:val="008752BC"/>
    <w:rsid w:val="00876370"/>
    <w:rsid w:val="00882934"/>
    <w:rsid w:val="008A016C"/>
    <w:rsid w:val="008C02A1"/>
    <w:rsid w:val="008D161F"/>
    <w:rsid w:val="008D540C"/>
    <w:rsid w:val="008E091C"/>
    <w:rsid w:val="008E46BE"/>
    <w:rsid w:val="008E6854"/>
    <w:rsid w:val="0091113B"/>
    <w:rsid w:val="00912206"/>
    <w:rsid w:val="00933CD6"/>
    <w:rsid w:val="00961A4E"/>
    <w:rsid w:val="009748C6"/>
    <w:rsid w:val="00974D66"/>
    <w:rsid w:val="00975A30"/>
    <w:rsid w:val="009928E7"/>
    <w:rsid w:val="009970D0"/>
    <w:rsid w:val="009A5ADF"/>
    <w:rsid w:val="009D7A64"/>
    <w:rsid w:val="009E140F"/>
    <w:rsid w:val="009F1FF4"/>
    <w:rsid w:val="009F74BC"/>
    <w:rsid w:val="00A10DC7"/>
    <w:rsid w:val="00A1210C"/>
    <w:rsid w:val="00A169E7"/>
    <w:rsid w:val="00A205FB"/>
    <w:rsid w:val="00A3340E"/>
    <w:rsid w:val="00A34C17"/>
    <w:rsid w:val="00A47331"/>
    <w:rsid w:val="00A57A62"/>
    <w:rsid w:val="00A62639"/>
    <w:rsid w:val="00A627E1"/>
    <w:rsid w:val="00A72BA7"/>
    <w:rsid w:val="00A9287F"/>
    <w:rsid w:val="00A95C69"/>
    <w:rsid w:val="00AF293A"/>
    <w:rsid w:val="00AF757F"/>
    <w:rsid w:val="00B12636"/>
    <w:rsid w:val="00B24E18"/>
    <w:rsid w:val="00B26651"/>
    <w:rsid w:val="00B3111D"/>
    <w:rsid w:val="00B32F08"/>
    <w:rsid w:val="00B3483B"/>
    <w:rsid w:val="00B35F5D"/>
    <w:rsid w:val="00B440BB"/>
    <w:rsid w:val="00B445F8"/>
    <w:rsid w:val="00B5202F"/>
    <w:rsid w:val="00B57215"/>
    <w:rsid w:val="00B80573"/>
    <w:rsid w:val="00B977DF"/>
    <w:rsid w:val="00BA776C"/>
    <w:rsid w:val="00BB1275"/>
    <w:rsid w:val="00BB7C00"/>
    <w:rsid w:val="00BC3B0A"/>
    <w:rsid w:val="00BD0B66"/>
    <w:rsid w:val="00BD1971"/>
    <w:rsid w:val="00BD38E2"/>
    <w:rsid w:val="00BF4A70"/>
    <w:rsid w:val="00BF7487"/>
    <w:rsid w:val="00C02FC3"/>
    <w:rsid w:val="00C03366"/>
    <w:rsid w:val="00C04C90"/>
    <w:rsid w:val="00C24B81"/>
    <w:rsid w:val="00C3271B"/>
    <w:rsid w:val="00C44EEA"/>
    <w:rsid w:val="00C50D0E"/>
    <w:rsid w:val="00C53D73"/>
    <w:rsid w:val="00C62B77"/>
    <w:rsid w:val="00C64F11"/>
    <w:rsid w:val="00C74E50"/>
    <w:rsid w:val="00CA1786"/>
    <w:rsid w:val="00CB3567"/>
    <w:rsid w:val="00CC2F29"/>
    <w:rsid w:val="00CC40BC"/>
    <w:rsid w:val="00CC43F5"/>
    <w:rsid w:val="00CD047F"/>
    <w:rsid w:val="00CD6F89"/>
    <w:rsid w:val="00CD7241"/>
    <w:rsid w:val="00CF08D9"/>
    <w:rsid w:val="00CF45E6"/>
    <w:rsid w:val="00CF461F"/>
    <w:rsid w:val="00D01D30"/>
    <w:rsid w:val="00D1361B"/>
    <w:rsid w:val="00D4272F"/>
    <w:rsid w:val="00D47E3A"/>
    <w:rsid w:val="00D57CB5"/>
    <w:rsid w:val="00D65840"/>
    <w:rsid w:val="00D661AF"/>
    <w:rsid w:val="00D76D50"/>
    <w:rsid w:val="00D8164E"/>
    <w:rsid w:val="00DC466D"/>
    <w:rsid w:val="00DC4ED5"/>
    <w:rsid w:val="00DD22DB"/>
    <w:rsid w:val="00DD5645"/>
    <w:rsid w:val="00DD7EE0"/>
    <w:rsid w:val="00DF4FB1"/>
    <w:rsid w:val="00E073D9"/>
    <w:rsid w:val="00E214F6"/>
    <w:rsid w:val="00E2669E"/>
    <w:rsid w:val="00E32A45"/>
    <w:rsid w:val="00E56862"/>
    <w:rsid w:val="00E62276"/>
    <w:rsid w:val="00E702DE"/>
    <w:rsid w:val="00E72C6F"/>
    <w:rsid w:val="00E94319"/>
    <w:rsid w:val="00E94B05"/>
    <w:rsid w:val="00ED716C"/>
    <w:rsid w:val="00EF05BC"/>
    <w:rsid w:val="00EF57AA"/>
    <w:rsid w:val="00EF6DA6"/>
    <w:rsid w:val="00F022B8"/>
    <w:rsid w:val="00F238A3"/>
    <w:rsid w:val="00F277E3"/>
    <w:rsid w:val="00F3232C"/>
    <w:rsid w:val="00F435C6"/>
    <w:rsid w:val="00F51197"/>
    <w:rsid w:val="00F74BF3"/>
    <w:rsid w:val="00F7747A"/>
    <w:rsid w:val="00F96C98"/>
    <w:rsid w:val="00FA2523"/>
    <w:rsid w:val="00FA6413"/>
    <w:rsid w:val="00FC1BBA"/>
    <w:rsid w:val="00FD241E"/>
    <w:rsid w:val="00FE3E39"/>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64"/>
        <o:r id="V:Rule2" type="connector" idref="#_x0000_s1070"/>
        <o:r id="V:Rule3" type="connector" idref="#_x0000_s107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F022B8"/>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F022B8"/>
    <w:rPr>
      <w:rFonts w:asciiTheme="minorHAnsi" w:eastAsiaTheme="minorEastAsia" w:hAnsiTheme="minorHAnsi" w:cstheme="minorBidi"/>
    </w:rPr>
  </w:style>
  <w:style w:type="paragraph" w:styleId="TOCHeading">
    <w:name w:val="TOC Heading"/>
    <w:basedOn w:val="Heading1"/>
    <w:next w:val="Normal"/>
    <w:uiPriority w:val="39"/>
    <w:semiHidden/>
    <w:unhideWhenUsed/>
    <w:qFormat/>
    <w:rsid w:val="00BF7487"/>
    <w:pPr>
      <w:keepLines/>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8511">
      <w:bodyDiv w:val="1"/>
      <w:marLeft w:val="0"/>
      <w:marRight w:val="0"/>
      <w:marTop w:val="0"/>
      <w:marBottom w:val="0"/>
      <w:divBdr>
        <w:top w:val="none" w:sz="0" w:space="0" w:color="auto"/>
        <w:left w:val="none" w:sz="0" w:space="0" w:color="auto"/>
        <w:bottom w:val="none" w:sz="0" w:space="0" w:color="auto"/>
        <w:right w:val="none" w:sz="0" w:space="0" w:color="auto"/>
      </w:divBdr>
    </w:div>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547104422">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902836566">
      <w:bodyDiv w:val="1"/>
      <w:marLeft w:val="0"/>
      <w:marRight w:val="0"/>
      <w:marTop w:val="0"/>
      <w:marBottom w:val="0"/>
      <w:divBdr>
        <w:top w:val="none" w:sz="0" w:space="0" w:color="auto"/>
        <w:left w:val="none" w:sz="0" w:space="0" w:color="auto"/>
        <w:bottom w:val="none" w:sz="0" w:space="0" w:color="auto"/>
        <w:right w:val="none" w:sz="0" w:space="0" w:color="auto"/>
      </w:divBdr>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1.bin"/><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image" Target="media/image7.emf"/><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mailto:nhunghuynhthihong@gmail.com" TargetMode="External"/><Relationship Id="rId50" Type="http://schemas.openxmlformats.org/officeDocument/2006/relationships/hyperlink" Target="mailto:shadow141206@gmail.com"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package" Target="embeddings/Microsoft_Word_Document1.docx"/><Relationship Id="rId17" Type="http://schemas.openxmlformats.org/officeDocument/2006/relationships/image" Target="media/image5.emf"/><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hyperlink" Target="mailto:dinhductri@vanlanguni.edu.vn" TargetMode="External"/><Relationship Id="rId2" Type="http://schemas.openxmlformats.org/officeDocument/2006/relationships/numbering" Target="numbering.xml"/><Relationship Id="rId16" Type="http://schemas.openxmlformats.org/officeDocument/2006/relationships/oleObject" Target="embeddings/Microsoft_Word_97_-_2003_Document2.doc"/><Relationship Id="rId20" Type="http://schemas.openxmlformats.org/officeDocument/2006/relationships/oleObject" Target="embeddings/oleObject2.bin"/><Relationship Id="rId29"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hyperlink" Target="mailto:dangnguyen2409@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hyperlink" Target="mailto:nguyenanhnhan@vanlanguni.edu.vn" TargetMode="External"/><Relationship Id="rId53" Type="http://schemas.openxmlformats.org/officeDocument/2006/relationships/hyperlink" Target="mailto:haycogang0207@gmail.co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mailto:kimtuongvlu@gmail.com" TargetMode="External"/><Relationship Id="rId57" Type="http://schemas.openxmlformats.org/officeDocument/2006/relationships/fontTable" Target="fontTable.xml"/><Relationship Id="rId10" Type="http://schemas.openxmlformats.org/officeDocument/2006/relationships/oleObject" Target="embeddings/Microsoft_Word_97_-_2003_Document1.doc"/><Relationship Id="rId19" Type="http://schemas.openxmlformats.org/officeDocument/2006/relationships/image" Target="media/image6.emf"/><Relationship Id="rId31" Type="http://schemas.openxmlformats.org/officeDocument/2006/relationships/diagramColors" Target="diagrams/colors2.xml"/><Relationship Id="rId44" Type="http://schemas.openxmlformats.org/officeDocument/2006/relationships/hyperlink" Target="mailto:quangsm1994@gmail.com" TargetMode="External"/><Relationship Id="rId52" Type="http://schemas.openxmlformats.org/officeDocument/2006/relationships/hyperlink" Target="mailto:nguyenkhacquyet89vl@gmail.com"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package" Target="embeddings/Microsoft_Word_Document2.docx"/><Relationship Id="rId22" Type="http://schemas.openxmlformats.org/officeDocument/2006/relationships/oleObject" Target="embeddings/oleObject3.bin"/><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hyperlink" Target="mailto:p.kh@vanlanguni.edu.vn" TargetMode="External"/><Relationship Id="rId48" Type="http://schemas.openxmlformats.org/officeDocument/2006/relationships/hyperlink" Target="mailto:hoangtanvlu@gmail.com"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mailto:tuongcuop.ali@gmail.com"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4" loCatId="process" qsTypeId="urn:microsoft.com/office/officeart/2005/8/quickstyle/simple2" qsCatId="simple" csTypeId="urn:microsoft.com/office/officeart/2005/8/colors/colorful4" csCatId="colorful" phldr="1"/>
      <dgm:spPr/>
      <dgm:t>
        <a:bodyPr/>
        <a:lstStyle/>
        <a:p>
          <a:endParaRPr lang="en-US"/>
        </a:p>
      </dgm:t>
    </dgm:pt>
    <dgm:pt modelId="{5FDCB2B3-0987-430E-ABB2-46B0028E474F}">
      <dgm:prSet phldrT="[Text]" custT="1"/>
      <dgm:spPr/>
      <dgm:t>
        <a:bodyPr/>
        <a:lstStyle/>
        <a:p>
          <a:pPr algn="ctr"/>
          <a:r>
            <a:rPr lang="en-US" sz="1800" dirty="0" smtClean="0">
              <a:solidFill>
                <a:schemeClr val="bg1"/>
              </a:solidFill>
              <a:latin typeface="Times New Roman" pitchFamily="18" charset="0"/>
              <a:cs typeface="Times New Roman" pitchFamily="18" charset="0"/>
            </a:rPr>
            <a:t>EVALUATION</a:t>
          </a:r>
          <a:endParaRPr lang="en-US" sz="1800"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pPr algn="ctr"/>
          <a:endParaRPr lang="en-US">
            <a:solidFill>
              <a:schemeClr val="bg1"/>
            </a:solidFill>
          </a:endParaRPr>
        </a:p>
      </dgm:t>
    </dgm:pt>
    <dgm:pt modelId="{36A1ACD2-43FA-458F-90A1-8583B549FD2C}" type="sibTrans" cxnId="{84DAFD3D-F77B-43B1-AF20-A92A3E946627}">
      <dgm:prSet/>
      <dgm:spPr/>
      <dgm:t>
        <a:bodyPr/>
        <a:lstStyle/>
        <a:p>
          <a:pPr algn="ctr"/>
          <a:endParaRPr lang="en-US">
            <a:solidFill>
              <a:schemeClr val="bg1"/>
            </a:solidFill>
          </a:endParaRPr>
        </a:p>
      </dgm:t>
    </dgm:pt>
    <dgm:pt modelId="{96E13496-6901-479F-BEFB-4F5A7D0CAE2E}">
      <dgm:prSet phldrT="[Text]" custT="1"/>
      <dgm:spPr/>
      <dgm:t>
        <a:bodyPr/>
        <a:lstStyle/>
        <a:p>
          <a:pPr algn="ctr"/>
          <a:r>
            <a:rPr lang="en-US" sz="1800" dirty="0" smtClean="0">
              <a:solidFill>
                <a:schemeClr val="bg1"/>
              </a:solidFill>
              <a:latin typeface="Times New Roman" pitchFamily="18" charset="0"/>
              <a:cs typeface="Times New Roman" pitchFamily="18" charset="0"/>
            </a:rPr>
            <a:t>DETAIL</a:t>
          </a:r>
          <a:r>
            <a:rPr lang="en-US" sz="2000" dirty="0" smtClean="0">
              <a:solidFill>
                <a:schemeClr val="bg1"/>
              </a:solidFill>
            </a:rPr>
            <a:t> </a:t>
          </a:r>
          <a:r>
            <a:rPr lang="en-US" sz="1800" dirty="0" smtClean="0">
              <a:solidFill>
                <a:schemeClr val="bg1"/>
              </a:solidFill>
              <a:latin typeface="Times New Roman" pitchFamily="18" charset="0"/>
              <a:cs typeface="Times New Roman" pitchFamily="18" charset="0"/>
            </a:rPr>
            <a:t>DESIGN</a:t>
          </a:r>
          <a:endParaRPr lang="en-US" sz="1800"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pPr algn="ctr"/>
          <a:endParaRPr lang="en-US">
            <a:solidFill>
              <a:schemeClr val="bg1"/>
            </a:solidFill>
          </a:endParaRPr>
        </a:p>
      </dgm:t>
    </dgm:pt>
    <dgm:pt modelId="{9D3FBD15-35BA-49D0-B35E-27C5EC1CBC50}" type="sibTrans" cxnId="{0F5F78E3-467C-4C3D-93FB-AF9FFC69FD3F}">
      <dgm:prSet/>
      <dgm:spPr/>
      <dgm:t>
        <a:bodyPr/>
        <a:lstStyle/>
        <a:p>
          <a:pPr algn="ctr"/>
          <a:endParaRPr lang="en-US">
            <a:solidFill>
              <a:schemeClr val="bg1"/>
            </a:solidFill>
          </a:endParaRPr>
        </a:p>
      </dgm:t>
    </dgm:pt>
    <dgm:pt modelId="{484FC586-B6E7-4817-8111-6E5AD9FD4D3D}">
      <dgm:prSet phldrT="[Text]" custT="1"/>
      <dgm:spPr/>
      <dgm:t>
        <a:bodyPr/>
        <a:lstStyle/>
        <a:p>
          <a:pPr algn="ctr"/>
          <a:r>
            <a:rPr lang="en-US" sz="1800" dirty="0" smtClean="0">
              <a:solidFill>
                <a:schemeClr val="bg1"/>
              </a:solidFill>
              <a:latin typeface="Times New Roman" pitchFamily="18" charset="0"/>
              <a:cs typeface="Times New Roman" pitchFamily="18" charset="0"/>
            </a:rPr>
            <a:t>VERIFICATION</a:t>
          </a:r>
          <a:endParaRPr lang="en-US" sz="1800"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pPr algn="ctr"/>
          <a:endParaRPr lang="en-US">
            <a:solidFill>
              <a:schemeClr val="bg1"/>
            </a:solidFill>
          </a:endParaRPr>
        </a:p>
      </dgm:t>
    </dgm:pt>
    <dgm:pt modelId="{62C1BCED-6AC7-4C67-97F2-2A43CC7AD5B0}" type="sibTrans" cxnId="{AEC5FECE-EE78-4F3C-B9D9-3A98505D1AFC}">
      <dgm:prSet/>
      <dgm:spPr/>
      <dgm:t>
        <a:bodyPr/>
        <a:lstStyle/>
        <a:p>
          <a:pPr algn="ctr"/>
          <a:endParaRPr lang="en-US">
            <a:solidFill>
              <a:schemeClr val="bg1"/>
            </a:solidFill>
          </a:endParaRPr>
        </a:p>
      </dgm:t>
    </dgm:pt>
    <dgm:pt modelId="{10AEE8F2-4AA5-4235-B860-A04EFB8BA928}">
      <dgm:prSet phldrT="[Text]" custT="1"/>
      <dgm:spPr/>
      <dgm:t>
        <a:bodyPr/>
        <a:lstStyle/>
        <a:p>
          <a:pPr algn="ctr"/>
          <a:r>
            <a:rPr lang="en-US" sz="1800" dirty="0" smtClean="0">
              <a:solidFill>
                <a:schemeClr val="bg1"/>
              </a:solidFill>
              <a:latin typeface="Times New Roman" pitchFamily="18" charset="0"/>
              <a:cs typeface="Times New Roman" pitchFamily="18" charset="0"/>
            </a:rPr>
            <a:t>ANALYSIS</a:t>
          </a:r>
          <a:endParaRPr lang="en-US" sz="1800" dirty="0">
            <a:solidFill>
              <a:schemeClr val="bg1"/>
            </a:solidFill>
            <a:latin typeface="Times New Roman" pitchFamily="18" charset="0"/>
            <a:cs typeface="Times New Roman" pitchFamily="18" charset="0"/>
          </a:endParaRPr>
        </a:p>
      </dgm:t>
    </dgm:pt>
    <dgm:pt modelId="{99473CE2-A28E-43F5-ABD5-A1BFB0D4A8A3}" type="sibTrans" cxnId="{0B684BD0-3150-4985-85C8-C1C0766E7D55}">
      <dgm:prSet/>
      <dgm:spPr/>
      <dgm:t>
        <a:bodyPr/>
        <a:lstStyle/>
        <a:p>
          <a:pPr algn="ctr"/>
          <a:endParaRPr lang="en-US">
            <a:solidFill>
              <a:schemeClr val="bg1"/>
            </a:solidFill>
          </a:endParaRPr>
        </a:p>
      </dgm:t>
    </dgm:pt>
    <dgm:pt modelId="{355014A0-0410-4BB8-A89E-8AE596DAA75D}" type="parTrans" cxnId="{0B684BD0-3150-4985-85C8-C1C0766E7D55}">
      <dgm:prSet/>
      <dgm:spPr/>
      <dgm:t>
        <a:bodyPr/>
        <a:lstStyle/>
        <a:p>
          <a:pPr algn="ctr"/>
          <a:endParaRPr lang="en-US">
            <a:solidFill>
              <a:schemeClr val="bg1"/>
            </a:solidFill>
          </a:endParaRPr>
        </a:p>
      </dgm:t>
    </dgm:pt>
    <dgm:pt modelId="{5B109D5B-934D-4DB1-BF4D-E1822D86D940}">
      <dgm:prSet phldrT="[Text]" custT="1"/>
      <dgm:spPr/>
      <dgm:t>
        <a:bodyPr/>
        <a:lstStyle/>
        <a:p>
          <a:pPr algn="ctr"/>
          <a:r>
            <a:rPr lang="en-US" sz="1800" dirty="0" smtClean="0">
              <a:solidFill>
                <a:schemeClr val="bg1"/>
              </a:solidFill>
              <a:latin typeface="Times New Roman" pitchFamily="18" charset="0"/>
              <a:cs typeface="Times New Roman" pitchFamily="18" charset="0"/>
            </a:rPr>
            <a:t>DIFINITION</a:t>
          </a:r>
          <a:endParaRPr lang="en-US" sz="1800" dirty="0">
            <a:solidFill>
              <a:schemeClr val="bg1"/>
            </a:solidFill>
            <a:latin typeface="Times New Roman" pitchFamily="18" charset="0"/>
            <a:cs typeface="Times New Roman" pitchFamily="18" charset="0"/>
          </a:endParaRPr>
        </a:p>
      </dgm:t>
    </dgm:pt>
    <dgm:pt modelId="{FD7803BE-F349-4E47-B00F-C5A88509D3DB}" type="sibTrans" cxnId="{9F70D05C-6683-4837-A91A-CA4D6E60A151}">
      <dgm:prSet/>
      <dgm:spPr/>
      <dgm:t>
        <a:bodyPr/>
        <a:lstStyle/>
        <a:p>
          <a:pPr algn="ctr"/>
          <a:endParaRPr lang="en-US">
            <a:solidFill>
              <a:schemeClr val="bg1"/>
            </a:solidFill>
          </a:endParaRPr>
        </a:p>
      </dgm:t>
    </dgm:pt>
    <dgm:pt modelId="{6D281644-7933-48D8-9153-C8C09CB0EABC}" type="parTrans" cxnId="{9F70D05C-6683-4837-A91A-CA4D6E60A151}">
      <dgm:prSet/>
      <dgm:spPr/>
      <dgm:t>
        <a:bodyPr/>
        <a:lstStyle/>
        <a:p>
          <a:pPr algn="ctr"/>
          <a:endParaRPr lang="en-US">
            <a:solidFill>
              <a:schemeClr val="bg1"/>
            </a:solidFill>
          </a:endParaRPr>
        </a:p>
      </dgm:t>
    </dgm:pt>
    <dgm:pt modelId="{DB9ECBC8-C464-4499-B7AA-0F87104C6757}" type="pres">
      <dgm:prSet presAssocID="{276645E4-F7CD-490E-98E9-24A633E4B4D0}" presName="Name0" presStyleCnt="0">
        <dgm:presLayoutVars>
          <dgm:dir/>
          <dgm:animLvl val="lvl"/>
          <dgm:resizeHandles val="exact"/>
        </dgm:presLayoutVars>
      </dgm:prSet>
      <dgm:spPr/>
      <dgm:t>
        <a:bodyPr/>
        <a:lstStyle/>
        <a:p>
          <a:endParaRPr lang="en-US"/>
        </a:p>
      </dgm:t>
    </dgm:pt>
    <dgm:pt modelId="{17CA003B-CCEA-47CA-90CF-0AB7AC27E7F6}" type="pres">
      <dgm:prSet presAssocID="{484FC586-B6E7-4817-8111-6E5AD9FD4D3D}" presName="boxAndChildren" presStyleCnt="0"/>
      <dgm:spPr/>
    </dgm:pt>
    <dgm:pt modelId="{58509A02-DAF9-488A-8169-AEB4746E3C16}" type="pres">
      <dgm:prSet presAssocID="{484FC586-B6E7-4817-8111-6E5AD9FD4D3D}" presName="parentTextBox" presStyleLbl="node1" presStyleIdx="0" presStyleCnt="5"/>
      <dgm:spPr/>
      <dgm:t>
        <a:bodyPr/>
        <a:lstStyle/>
        <a:p>
          <a:endParaRPr lang="en-US"/>
        </a:p>
      </dgm:t>
    </dgm:pt>
    <dgm:pt modelId="{8EEAE464-A98A-4D26-A211-9B473CDF52C2}" type="pres">
      <dgm:prSet presAssocID="{9D3FBD15-35BA-49D0-B35E-27C5EC1CBC50}" presName="sp" presStyleCnt="0"/>
      <dgm:spPr/>
    </dgm:pt>
    <dgm:pt modelId="{4FA3D3A6-CFA4-41FF-A262-8016097259FE}" type="pres">
      <dgm:prSet presAssocID="{96E13496-6901-479F-BEFB-4F5A7D0CAE2E}" presName="arrowAndChildren" presStyleCnt="0"/>
      <dgm:spPr/>
    </dgm:pt>
    <dgm:pt modelId="{0D7B21B1-727E-4957-A76B-7557AA4647E4}" type="pres">
      <dgm:prSet presAssocID="{96E13496-6901-479F-BEFB-4F5A7D0CAE2E}" presName="parentTextArrow" presStyleLbl="node1" presStyleIdx="1" presStyleCnt="5"/>
      <dgm:spPr/>
      <dgm:t>
        <a:bodyPr/>
        <a:lstStyle/>
        <a:p>
          <a:endParaRPr lang="en-US"/>
        </a:p>
      </dgm:t>
    </dgm:pt>
    <dgm:pt modelId="{BAB5351C-520D-4FC1-B068-582FFFA22E35}" type="pres">
      <dgm:prSet presAssocID="{36A1ACD2-43FA-458F-90A1-8583B549FD2C}" presName="sp" presStyleCnt="0"/>
      <dgm:spPr/>
    </dgm:pt>
    <dgm:pt modelId="{19D7B5A0-48D4-4FAC-933B-56B6E9985086}" type="pres">
      <dgm:prSet presAssocID="{5FDCB2B3-0987-430E-ABB2-46B0028E474F}" presName="arrowAndChildren" presStyleCnt="0"/>
      <dgm:spPr/>
    </dgm:pt>
    <dgm:pt modelId="{8CB41D09-3FFC-4CDF-A847-1B86B9835627}" type="pres">
      <dgm:prSet presAssocID="{5FDCB2B3-0987-430E-ABB2-46B0028E474F}" presName="parentTextArrow" presStyleLbl="node1" presStyleIdx="2" presStyleCnt="5"/>
      <dgm:spPr/>
      <dgm:t>
        <a:bodyPr/>
        <a:lstStyle/>
        <a:p>
          <a:endParaRPr lang="en-US"/>
        </a:p>
      </dgm:t>
    </dgm:pt>
    <dgm:pt modelId="{38F084E4-B201-4A44-AABB-A5D901FBB08B}" type="pres">
      <dgm:prSet presAssocID="{99473CE2-A28E-43F5-ABD5-A1BFB0D4A8A3}" presName="sp" presStyleCnt="0"/>
      <dgm:spPr/>
    </dgm:pt>
    <dgm:pt modelId="{637B172A-0011-44E5-80BB-32405C6252D8}" type="pres">
      <dgm:prSet presAssocID="{10AEE8F2-4AA5-4235-B860-A04EFB8BA928}" presName="arrowAndChildren" presStyleCnt="0"/>
      <dgm:spPr/>
    </dgm:pt>
    <dgm:pt modelId="{76000EF0-8BFE-4545-8110-457C9E88912F}" type="pres">
      <dgm:prSet presAssocID="{10AEE8F2-4AA5-4235-B860-A04EFB8BA928}" presName="parentTextArrow" presStyleLbl="node1" presStyleIdx="3" presStyleCnt="5"/>
      <dgm:spPr/>
      <dgm:t>
        <a:bodyPr/>
        <a:lstStyle/>
        <a:p>
          <a:endParaRPr lang="en-US"/>
        </a:p>
      </dgm:t>
    </dgm:pt>
    <dgm:pt modelId="{399560BD-B58D-4634-9F43-D23835548507}" type="pres">
      <dgm:prSet presAssocID="{FD7803BE-F349-4E47-B00F-C5A88509D3DB}" presName="sp" presStyleCnt="0"/>
      <dgm:spPr/>
    </dgm:pt>
    <dgm:pt modelId="{77635810-1F2A-4A2B-9925-D9C80A4DCA7D}" type="pres">
      <dgm:prSet presAssocID="{5B109D5B-934D-4DB1-BF4D-E1822D86D940}" presName="arrowAndChildren" presStyleCnt="0"/>
      <dgm:spPr/>
    </dgm:pt>
    <dgm:pt modelId="{05D54255-3690-4E65-BC0D-B758935CCFEC}" type="pres">
      <dgm:prSet presAssocID="{5B109D5B-934D-4DB1-BF4D-E1822D86D940}" presName="parentTextArrow" presStyleLbl="node1" presStyleIdx="4" presStyleCnt="5"/>
      <dgm:spPr/>
      <dgm:t>
        <a:bodyPr/>
        <a:lstStyle/>
        <a:p>
          <a:endParaRPr lang="en-US"/>
        </a:p>
      </dgm:t>
    </dgm:pt>
  </dgm:ptLst>
  <dgm:cxnLst>
    <dgm:cxn modelId="{303C16E9-6601-44A6-9960-864441E54059}" type="presOf" srcId="{484FC586-B6E7-4817-8111-6E5AD9FD4D3D}" destId="{58509A02-DAF9-488A-8169-AEB4746E3C16}" srcOrd="0" destOrd="0" presId="urn:microsoft.com/office/officeart/2005/8/layout/process4"/>
    <dgm:cxn modelId="{DB570704-FA16-4518-829F-CBB11FF30093}" type="presOf" srcId="{276645E4-F7CD-490E-98E9-24A633E4B4D0}" destId="{DB9ECBC8-C464-4499-B7AA-0F87104C6757}" srcOrd="0" destOrd="0" presId="urn:microsoft.com/office/officeart/2005/8/layout/process4"/>
    <dgm:cxn modelId="{E1D53040-26C1-43AE-BCDF-9FD087DB1E64}" type="presOf" srcId="{5FDCB2B3-0987-430E-ABB2-46B0028E474F}" destId="{8CB41D09-3FFC-4CDF-A847-1B86B9835627}" srcOrd="0" destOrd="0" presId="urn:microsoft.com/office/officeart/2005/8/layout/process4"/>
    <dgm:cxn modelId="{9F70D05C-6683-4837-A91A-CA4D6E60A151}" srcId="{276645E4-F7CD-490E-98E9-24A633E4B4D0}" destId="{5B109D5B-934D-4DB1-BF4D-E1822D86D940}" srcOrd="0" destOrd="0" parTransId="{6D281644-7933-48D8-9153-C8C09CB0EABC}" sibTransId="{FD7803BE-F349-4E47-B00F-C5A88509D3DB}"/>
    <dgm:cxn modelId="{84DAFD3D-F77B-43B1-AF20-A92A3E946627}" srcId="{276645E4-F7CD-490E-98E9-24A633E4B4D0}" destId="{5FDCB2B3-0987-430E-ABB2-46B0028E474F}" srcOrd="2" destOrd="0" parTransId="{605DB3C2-5EBD-4035-93CD-E98BF34407CF}" sibTransId="{36A1ACD2-43FA-458F-90A1-8583B549FD2C}"/>
    <dgm:cxn modelId="{D4464CFC-DBEE-4004-855C-3C166B29FED5}" type="presOf" srcId="{5B109D5B-934D-4DB1-BF4D-E1822D86D940}" destId="{05D54255-3690-4E65-BC0D-B758935CCFEC}" srcOrd="0" destOrd="0" presId="urn:microsoft.com/office/officeart/2005/8/layout/process4"/>
    <dgm:cxn modelId="{0F5F78E3-467C-4C3D-93FB-AF9FFC69FD3F}" srcId="{276645E4-F7CD-490E-98E9-24A633E4B4D0}" destId="{96E13496-6901-479F-BEFB-4F5A7D0CAE2E}" srcOrd="3" destOrd="0" parTransId="{3F688EA8-D393-4A3D-80A1-5AD7EA27691F}" sibTransId="{9D3FBD15-35BA-49D0-B35E-27C5EC1CBC50}"/>
    <dgm:cxn modelId="{07E938AE-7D38-4E2D-93F1-561C38BCDCC6}" type="presOf" srcId="{96E13496-6901-479F-BEFB-4F5A7D0CAE2E}" destId="{0D7B21B1-727E-4957-A76B-7557AA4647E4}" srcOrd="0" destOrd="0" presId="urn:microsoft.com/office/officeart/2005/8/layout/process4"/>
    <dgm:cxn modelId="{E7335AB6-C7DF-4823-B14A-F91EC803F3D8}" type="presOf" srcId="{10AEE8F2-4AA5-4235-B860-A04EFB8BA928}" destId="{76000EF0-8BFE-4545-8110-457C9E88912F}" srcOrd="0" destOrd="0" presId="urn:microsoft.com/office/officeart/2005/8/layout/process4"/>
    <dgm:cxn modelId="{AEC5FECE-EE78-4F3C-B9D9-3A98505D1AFC}" srcId="{276645E4-F7CD-490E-98E9-24A633E4B4D0}" destId="{484FC586-B6E7-4817-8111-6E5AD9FD4D3D}" srcOrd="4" destOrd="0" parTransId="{C2DC758F-33BD-4293-992A-AD480F230E14}" sibTransId="{62C1BCED-6AC7-4C67-97F2-2A43CC7AD5B0}"/>
    <dgm:cxn modelId="{0B684BD0-3150-4985-85C8-C1C0766E7D55}" srcId="{276645E4-F7CD-490E-98E9-24A633E4B4D0}" destId="{10AEE8F2-4AA5-4235-B860-A04EFB8BA928}" srcOrd="1" destOrd="0" parTransId="{355014A0-0410-4BB8-A89E-8AE596DAA75D}" sibTransId="{99473CE2-A28E-43F5-ABD5-A1BFB0D4A8A3}"/>
    <dgm:cxn modelId="{DE05F30D-56B9-4EBD-9546-7A2C17E9BC8B}" type="presParOf" srcId="{DB9ECBC8-C464-4499-B7AA-0F87104C6757}" destId="{17CA003B-CCEA-47CA-90CF-0AB7AC27E7F6}" srcOrd="0" destOrd="0" presId="urn:microsoft.com/office/officeart/2005/8/layout/process4"/>
    <dgm:cxn modelId="{548EFE96-C15F-49DF-8AAC-89EFA4EB5629}" type="presParOf" srcId="{17CA003B-CCEA-47CA-90CF-0AB7AC27E7F6}" destId="{58509A02-DAF9-488A-8169-AEB4746E3C16}" srcOrd="0" destOrd="0" presId="urn:microsoft.com/office/officeart/2005/8/layout/process4"/>
    <dgm:cxn modelId="{0B308B33-4D85-4996-BDFE-9AF6FFEDB57D}" type="presParOf" srcId="{DB9ECBC8-C464-4499-B7AA-0F87104C6757}" destId="{8EEAE464-A98A-4D26-A211-9B473CDF52C2}" srcOrd="1" destOrd="0" presId="urn:microsoft.com/office/officeart/2005/8/layout/process4"/>
    <dgm:cxn modelId="{9A6109DE-9996-42A2-A47E-8435158DDA5D}" type="presParOf" srcId="{DB9ECBC8-C464-4499-B7AA-0F87104C6757}" destId="{4FA3D3A6-CFA4-41FF-A262-8016097259FE}" srcOrd="2" destOrd="0" presId="urn:microsoft.com/office/officeart/2005/8/layout/process4"/>
    <dgm:cxn modelId="{FC10C5C1-15EC-4961-8C09-23A78AC4DF33}" type="presParOf" srcId="{4FA3D3A6-CFA4-41FF-A262-8016097259FE}" destId="{0D7B21B1-727E-4957-A76B-7557AA4647E4}" srcOrd="0" destOrd="0" presId="urn:microsoft.com/office/officeart/2005/8/layout/process4"/>
    <dgm:cxn modelId="{AD17EF7E-5D0D-4AFF-AE43-DAC0DD20C1A3}" type="presParOf" srcId="{DB9ECBC8-C464-4499-B7AA-0F87104C6757}" destId="{BAB5351C-520D-4FC1-B068-582FFFA22E35}" srcOrd="3" destOrd="0" presId="urn:microsoft.com/office/officeart/2005/8/layout/process4"/>
    <dgm:cxn modelId="{0C844EA7-FA28-43D9-8EA0-9F24A96E90D6}" type="presParOf" srcId="{DB9ECBC8-C464-4499-B7AA-0F87104C6757}" destId="{19D7B5A0-48D4-4FAC-933B-56B6E9985086}" srcOrd="4" destOrd="0" presId="urn:microsoft.com/office/officeart/2005/8/layout/process4"/>
    <dgm:cxn modelId="{2C0249C4-56D8-45D1-BE7F-88988D94D277}" type="presParOf" srcId="{19D7B5A0-48D4-4FAC-933B-56B6E9985086}" destId="{8CB41D09-3FFC-4CDF-A847-1B86B9835627}" srcOrd="0" destOrd="0" presId="urn:microsoft.com/office/officeart/2005/8/layout/process4"/>
    <dgm:cxn modelId="{39BAFCE7-8215-4820-B64D-3BBC7D8D5CD5}" type="presParOf" srcId="{DB9ECBC8-C464-4499-B7AA-0F87104C6757}" destId="{38F084E4-B201-4A44-AABB-A5D901FBB08B}" srcOrd="5" destOrd="0" presId="urn:microsoft.com/office/officeart/2005/8/layout/process4"/>
    <dgm:cxn modelId="{88C1B13A-F28C-448E-94BD-0E6957464CFA}" type="presParOf" srcId="{DB9ECBC8-C464-4499-B7AA-0F87104C6757}" destId="{637B172A-0011-44E5-80BB-32405C6252D8}" srcOrd="6" destOrd="0" presId="urn:microsoft.com/office/officeart/2005/8/layout/process4"/>
    <dgm:cxn modelId="{36302A6B-2F5B-4E2F-8B58-68ECC55F7181}" type="presParOf" srcId="{637B172A-0011-44E5-80BB-32405C6252D8}" destId="{76000EF0-8BFE-4545-8110-457C9E88912F}" srcOrd="0" destOrd="0" presId="urn:microsoft.com/office/officeart/2005/8/layout/process4"/>
    <dgm:cxn modelId="{2167A4A9-D298-446A-B679-7B1FFDD6F317}" type="presParOf" srcId="{DB9ECBC8-C464-4499-B7AA-0F87104C6757}" destId="{399560BD-B58D-4634-9F43-D23835548507}" srcOrd="7" destOrd="0" presId="urn:microsoft.com/office/officeart/2005/8/layout/process4"/>
    <dgm:cxn modelId="{6B2A69D2-92FC-483E-B6CF-BDF7C766DFA2}" type="presParOf" srcId="{DB9ECBC8-C464-4499-B7AA-0F87104C6757}" destId="{77635810-1F2A-4A2B-9925-D9C80A4DCA7D}" srcOrd="8" destOrd="0" presId="urn:microsoft.com/office/officeart/2005/8/layout/process4"/>
    <dgm:cxn modelId="{665CBA95-7120-4CBF-A3A9-488E4D2DA625}" type="presParOf" srcId="{77635810-1F2A-4A2B-9925-D9C80A4DCA7D}" destId="{05D54255-3690-4E65-BC0D-B758935CCFEC}" srcOrd="0" destOrd="0" presId="urn:microsoft.com/office/officeart/2005/8/layout/process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latin typeface="Times New Roman" pitchFamily="18" charset="0"/>
              <a:cs typeface="Times New Roman" pitchFamily="18" charset="0"/>
            </a:rPr>
            <a:t>Test Planning</a:t>
          </a:r>
          <a:endParaRPr lang="en-US" dirty="0">
            <a:solidFill>
              <a:schemeClr val="bg1"/>
            </a:solidFill>
            <a:latin typeface="Times New Roman" pitchFamily="18" charset="0"/>
            <a:cs typeface="Times New Roman" pitchFamily="18" charset="0"/>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latin typeface="Times New Roman" pitchFamily="18" charset="0"/>
              <a:cs typeface="Times New Roman" pitchFamily="18" charset="0"/>
            </a:rPr>
            <a:t>Test Development</a:t>
          </a:r>
          <a:endParaRPr lang="en-US" dirty="0">
            <a:solidFill>
              <a:schemeClr val="bg1"/>
            </a:solidFill>
            <a:latin typeface="Times New Roman" pitchFamily="18" charset="0"/>
            <a:cs typeface="Times New Roman" pitchFamily="18" charset="0"/>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latin typeface="Times New Roman" pitchFamily="18" charset="0"/>
              <a:cs typeface="Times New Roman" pitchFamily="18" charset="0"/>
            </a:rPr>
            <a:t>Test Execution</a:t>
          </a:r>
          <a:endParaRPr lang="en-US" dirty="0">
            <a:solidFill>
              <a:schemeClr val="bg1"/>
            </a:solidFill>
            <a:latin typeface="Times New Roman" pitchFamily="18" charset="0"/>
            <a:cs typeface="Times New Roman" pitchFamily="18" charset="0"/>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latin typeface="Times New Roman" pitchFamily="18" charset="0"/>
              <a:cs typeface="Times New Roman" pitchFamily="18" charset="0"/>
            </a:rPr>
            <a:t>Defect Reporting</a:t>
          </a:r>
          <a:endParaRPr lang="en-US"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latin typeface="Times New Roman" pitchFamily="18" charset="0"/>
              <a:cs typeface="Times New Roman" pitchFamily="18" charset="0"/>
            </a:rPr>
            <a:t>Retest Defects</a:t>
          </a:r>
          <a:endParaRPr lang="en-US" dirty="0">
            <a:solidFill>
              <a:schemeClr val="bg1"/>
            </a:solidFill>
            <a:latin typeface="Times New Roman" pitchFamily="18" charset="0"/>
            <a:cs typeface="Times New Roman" pitchFamily="18" charset="0"/>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latin typeface="Times New Roman" pitchFamily="18" charset="0"/>
              <a:cs typeface="Times New Roman" pitchFamily="18" charset="0"/>
            </a:rPr>
            <a:t>Product Delivery</a:t>
          </a:r>
          <a:endParaRPr lang="en-US"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FA2E4C80-25D2-4446-B351-6EAA7BCD96A8}" srcId="{276645E4-F7CD-490E-98E9-24A633E4B4D0}" destId="{4C190E86-EB1F-440C-BCFA-9C74D68ABA62}" srcOrd="0" destOrd="0" parTransId="{2F278490-A537-4548-A2FC-523480BA9023}" sibTransId="{C6031E32-99C9-4A9C-9A22-EF002D9C10C3}"/>
    <dgm:cxn modelId="{97864B6C-F950-4163-9360-02FFE0B72003}" type="presOf" srcId="{99473CE2-A28E-43F5-ABD5-A1BFB0D4A8A3}" destId="{27B33C53-5D63-4B77-BDE3-85762B669567}" srcOrd="0" destOrd="0" presId="urn:microsoft.com/office/officeart/2005/8/layout/process5"/>
    <dgm:cxn modelId="{C710FBF8-E2E8-42A8-95BA-EE206286346D}" type="presOf" srcId="{C6031E32-99C9-4A9C-9A22-EF002D9C10C3}" destId="{E90D35B8-1166-468F-AAFB-967A9A0128D4}" srcOrd="0" destOrd="0" presId="urn:microsoft.com/office/officeart/2005/8/layout/process5"/>
    <dgm:cxn modelId="{70220F17-2931-4A02-B91D-3BB1D061BA1E}" type="presOf" srcId="{99473CE2-A28E-43F5-ABD5-A1BFB0D4A8A3}" destId="{6C50B9B3-8660-43D3-8F1C-3888A3807597}" srcOrd="1" destOrd="0" presId="urn:microsoft.com/office/officeart/2005/8/layout/process5"/>
    <dgm:cxn modelId="{FE457971-AFB8-4D20-996F-F3DB0405A929}" type="presOf" srcId="{36A1ACD2-43FA-458F-90A1-8583B549FD2C}" destId="{E124BC24-6BDA-4F3D-9113-511620EB15D9}" srcOrd="1" destOrd="0" presId="urn:microsoft.com/office/officeart/2005/8/layout/process5"/>
    <dgm:cxn modelId="{AE316A96-3616-44B1-855D-8B39160E733A}" type="presOf" srcId="{FD7803BE-F349-4E47-B00F-C5A88509D3DB}" destId="{571162A6-B478-4FFF-A018-E3F7F455F04F}" srcOrd="0" destOrd="0" presId="urn:microsoft.com/office/officeart/2005/8/layout/process5"/>
    <dgm:cxn modelId="{77B6858E-4708-48DD-A10F-A8A899F8D022}" type="presOf" srcId="{10AEE8F2-4AA5-4235-B860-A04EFB8BA928}" destId="{240CBA1A-AD07-4601-A285-2DF9CC960ACC}" srcOrd="0"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8B9864DB-ED6A-4AEF-979A-C7DC9D271999}" type="presOf" srcId="{276645E4-F7CD-490E-98E9-24A633E4B4D0}" destId="{9238F137-833F-42CE-ABFB-0A10844FF3B8}" srcOrd="0" destOrd="0" presId="urn:microsoft.com/office/officeart/2005/8/layout/process5"/>
    <dgm:cxn modelId="{8870DA38-9F8E-459E-9C9A-2E102C3C4E18}" type="presOf" srcId="{484FC586-B6E7-4817-8111-6E5AD9FD4D3D}" destId="{2C3CD55E-6341-4B40-90CD-9A5DBE4DE4E6}" srcOrd="0"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504AADAD-6394-4E12-8227-9DC11129089C}" type="presOf" srcId="{5B109D5B-934D-4DB1-BF4D-E1822D86D940}" destId="{C622D9E8-9E12-472B-8192-B78C66F89E5E}" srcOrd="0" destOrd="0" presId="urn:microsoft.com/office/officeart/2005/8/layout/process5"/>
    <dgm:cxn modelId="{EFDEC572-1644-4A7A-A5E2-DB7607C42716}" type="presOf" srcId="{5FDCB2B3-0987-430E-ABB2-46B0028E474F}" destId="{6EBA7D98-309D-4D70-A084-99B17900FCC7}" srcOrd="0" destOrd="0" presId="urn:microsoft.com/office/officeart/2005/8/layout/process5"/>
    <dgm:cxn modelId="{931E5435-05A6-47E5-AC69-F28419309F76}" type="presOf" srcId="{C6031E32-99C9-4A9C-9A22-EF002D9C10C3}" destId="{350F4642-437C-496F-BAFB-8B37C819675B}" srcOrd="1" destOrd="0" presId="urn:microsoft.com/office/officeart/2005/8/layout/process5"/>
    <dgm:cxn modelId="{8E98ECC0-F780-4859-A869-68785B89244C}" type="presOf" srcId="{36A1ACD2-43FA-458F-90A1-8583B549FD2C}" destId="{71EF2703-C2DB-4CDD-95E6-30FE30A6A10F}" srcOrd="0"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0F5F78E3-467C-4C3D-93FB-AF9FFC69FD3F}" srcId="{276645E4-F7CD-490E-98E9-24A633E4B4D0}" destId="{96E13496-6901-479F-BEFB-4F5A7D0CAE2E}" srcOrd="4" destOrd="0" parTransId="{3F688EA8-D393-4A3D-80A1-5AD7EA27691F}" sibTransId="{9D3FBD15-35BA-49D0-B35E-27C5EC1CBC50}"/>
    <dgm:cxn modelId="{10CB1EFB-6915-444E-96C2-C07276A1ECDF}" type="presOf" srcId="{4C190E86-EB1F-440C-BCFA-9C74D68ABA62}" destId="{0FBB6830-3DBD-4B20-82D1-3255B5F6E9B7}" srcOrd="0" destOrd="0" presId="urn:microsoft.com/office/officeart/2005/8/layout/process5"/>
    <dgm:cxn modelId="{0B684BD0-3150-4985-85C8-C1C0766E7D55}" srcId="{276645E4-F7CD-490E-98E9-24A633E4B4D0}" destId="{10AEE8F2-4AA5-4235-B860-A04EFB8BA928}" srcOrd="2" destOrd="0" parTransId="{355014A0-0410-4BB8-A89E-8AE596DAA75D}" sibTransId="{99473CE2-A28E-43F5-ABD5-A1BFB0D4A8A3}"/>
    <dgm:cxn modelId="{F01FE7FF-75B1-416B-A31D-8847AE66CAF2}" type="presOf" srcId="{96E13496-6901-479F-BEFB-4F5A7D0CAE2E}" destId="{C69D81C4-9878-4202-9B40-CC10F8DC3689}" srcOrd="0" destOrd="0" presId="urn:microsoft.com/office/officeart/2005/8/layout/process5"/>
    <dgm:cxn modelId="{2756812B-A43F-4D81-8739-FE965A0F33BC}" type="presOf" srcId="{9D3FBD15-35BA-49D0-B35E-27C5EC1CBC50}" destId="{C725E861-0375-4E37-864F-64156DB2935C}" srcOrd="1" destOrd="0" presId="urn:microsoft.com/office/officeart/2005/8/layout/process5"/>
    <dgm:cxn modelId="{1AAF4D09-2C90-4434-8BF8-C1DE7C60E954}" type="presOf" srcId="{9D3FBD15-35BA-49D0-B35E-27C5EC1CBC50}" destId="{1053ADA7-9342-4A43-85BE-854780BFAF3E}" srcOrd="0" destOrd="0" presId="urn:microsoft.com/office/officeart/2005/8/layout/process5"/>
    <dgm:cxn modelId="{38949A73-EF70-48CE-BB0E-835518BE0BDE}" type="presOf" srcId="{FD7803BE-F349-4E47-B00F-C5A88509D3DB}" destId="{A63FF2EF-9A10-40DF-A9C5-4693C452F0E5}" srcOrd="1" destOrd="0" presId="urn:microsoft.com/office/officeart/2005/8/layout/process5"/>
    <dgm:cxn modelId="{BCCE6B1D-4223-4079-8CF9-EFBACB9A390B}" type="presParOf" srcId="{9238F137-833F-42CE-ABFB-0A10844FF3B8}" destId="{0FBB6830-3DBD-4B20-82D1-3255B5F6E9B7}" srcOrd="0" destOrd="0" presId="urn:microsoft.com/office/officeart/2005/8/layout/process5"/>
    <dgm:cxn modelId="{FCCB6706-0629-4AA8-9F8D-2AACE3A13251}" type="presParOf" srcId="{9238F137-833F-42CE-ABFB-0A10844FF3B8}" destId="{E90D35B8-1166-468F-AAFB-967A9A0128D4}" srcOrd="1" destOrd="0" presId="urn:microsoft.com/office/officeart/2005/8/layout/process5"/>
    <dgm:cxn modelId="{3EB8BA5B-1704-44E6-8FE0-8AD2A8F34E4F}" type="presParOf" srcId="{E90D35B8-1166-468F-AAFB-967A9A0128D4}" destId="{350F4642-437C-496F-BAFB-8B37C819675B}" srcOrd="0" destOrd="0" presId="urn:microsoft.com/office/officeart/2005/8/layout/process5"/>
    <dgm:cxn modelId="{37612A43-C1F2-460B-B1B5-ADAE1699BA47}" type="presParOf" srcId="{9238F137-833F-42CE-ABFB-0A10844FF3B8}" destId="{C622D9E8-9E12-472B-8192-B78C66F89E5E}" srcOrd="2" destOrd="0" presId="urn:microsoft.com/office/officeart/2005/8/layout/process5"/>
    <dgm:cxn modelId="{7F33861D-CCD1-41B0-B463-131C0448AC61}" type="presParOf" srcId="{9238F137-833F-42CE-ABFB-0A10844FF3B8}" destId="{571162A6-B478-4FFF-A018-E3F7F455F04F}" srcOrd="3" destOrd="0" presId="urn:microsoft.com/office/officeart/2005/8/layout/process5"/>
    <dgm:cxn modelId="{A3379290-DE80-49AF-A432-EC0D807C14DC}" type="presParOf" srcId="{571162A6-B478-4FFF-A018-E3F7F455F04F}" destId="{A63FF2EF-9A10-40DF-A9C5-4693C452F0E5}" srcOrd="0" destOrd="0" presId="urn:microsoft.com/office/officeart/2005/8/layout/process5"/>
    <dgm:cxn modelId="{FCE9571A-95E4-4160-A671-82D73152210D}" type="presParOf" srcId="{9238F137-833F-42CE-ABFB-0A10844FF3B8}" destId="{240CBA1A-AD07-4601-A285-2DF9CC960ACC}" srcOrd="4" destOrd="0" presId="urn:microsoft.com/office/officeart/2005/8/layout/process5"/>
    <dgm:cxn modelId="{361A8CD9-D698-4A82-83D9-9FA73EC37D00}" type="presParOf" srcId="{9238F137-833F-42CE-ABFB-0A10844FF3B8}" destId="{27B33C53-5D63-4B77-BDE3-85762B669567}" srcOrd="5" destOrd="0" presId="urn:microsoft.com/office/officeart/2005/8/layout/process5"/>
    <dgm:cxn modelId="{8985FB49-C503-417A-82C7-1A99D3BCFEC6}" type="presParOf" srcId="{27B33C53-5D63-4B77-BDE3-85762B669567}" destId="{6C50B9B3-8660-43D3-8F1C-3888A3807597}" srcOrd="0" destOrd="0" presId="urn:microsoft.com/office/officeart/2005/8/layout/process5"/>
    <dgm:cxn modelId="{69F985BC-AE98-49B5-88CB-53D2BF302799}" type="presParOf" srcId="{9238F137-833F-42CE-ABFB-0A10844FF3B8}" destId="{6EBA7D98-309D-4D70-A084-99B17900FCC7}" srcOrd="6" destOrd="0" presId="urn:microsoft.com/office/officeart/2005/8/layout/process5"/>
    <dgm:cxn modelId="{0B782A78-0A01-4FC1-8ECD-966C6DEE298F}" type="presParOf" srcId="{9238F137-833F-42CE-ABFB-0A10844FF3B8}" destId="{71EF2703-C2DB-4CDD-95E6-30FE30A6A10F}" srcOrd="7" destOrd="0" presId="urn:microsoft.com/office/officeart/2005/8/layout/process5"/>
    <dgm:cxn modelId="{594BA502-D58A-426F-956C-AF9400D3DEE6}" type="presParOf" srcId="{71EF2703-C2DB-4CDD-95E6-30FE30A6A10F}" destId="{E124BC24-6BDA-4F3D-9113-511620EB15D9}" srcOrd="0" destOrd="0" presId="urn:microsoft.com/office/officeart/2005/8/layout/process5"/>
    <dgm:cxn modelId="{90A32BCE-0AE4-48BF-8793-6C8C40BA8506}" type="presParOf" srcId="{9238F137-833F-42CE-ABFB-0A10844FF3B8}" destId="{C69D81C4-9878-4202-9B40-CC10F8DC3689}" srcOrd="8" destOrd="0" presId="urn:microsoft.com/office/officeart/2005/8/layout/process5"/>
    <dgm:cxn modelId="{9E1AAF77-DA6A-4A67-A22A-3CF7BD536CBF}" type="presParOf" srcId="{9238F137-833F-42CE-ABFB-0A10844FF3B8}" destId="{1053ADA7-9342-4A43-85BE-854780BFAF3E}" srcOrd="9" destOrd="0" presId="urn:microsoft.com/office/officeart/2005/8/layout/process5"/>
    <dgm:cxn modelId="{F56E060F-2873-478B-ACDB-5876CBE24FD1}" type="presParOf" srcId="{1053ADA7-9342-4A43-85BE-854780BFAF3E}" destId="{C725E861-0375-4E37-864F-64156DB2935C}" srcOrd="0" destOrd="0" presId="urn:microsoft.com/office/officeart/2005/8/layout/process5"/>
    <dgm:cxn modelId="{8EA7439F-7245-4F52-9D6D-23085D06DFD7}"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2"/>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2"/>
      <dgm:spPr/>
    </dgm:pt>
    <dgm:pt modelId="{3AB792AE-1276-418F-8588-E3EF0B85E776}" type="pres">
      <dgm:prSet presAssocID="{666A160C-ECED-4E2A-AF95-45A8251BF6BF}" presName="text3" presStyleLbl="fgAcc3" presStyleIdx="0" presStyleCnt="2">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1" presStyleCnt="2"/>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1" presStyleCnt="2"/>
      <dgm:spPr/>
    </dgm:pt>
    <dgm:pt modelId="{C25DEF41-3600-41C0-A669-D306AF3F298B}" type="pres">
      <dgm:prSet presAssocID="{C76C6EB6-7BD8-457C-B2BB-844C28CD14BC}" presName="text3" presStyleLbl="fgAcc3" presStyleIdx="1" presStyleCnt="2">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8F3B21A8-263E-4B29-AFC7-BC867D1A4D62}" type="presOf" srcId="{63354294-F596-40B8-ABCD-71818F0375A7}" destId="{A9F955D4-D745-4050-9BE8-5C15B7573843}" srcOrd="0" destOrd="0" presId="urn:microsoft.com/office/officeart/2005/8/layout/hierarchy1"/>
    <dgm:cxn modelId="{3B328878-E086-4365-B0FC-0434F0A9F47A}" type="presOf" srcId="{6AEA3F87-2CAD-4259-9B70-E54A8E34DBDA}" destId="{B2C8B285-3CEF-432C-B80E-0BA4833C5453}" srcOrd="0" destOrd="0" presId="urn:microsoft.com/office/officeart/2005/8/layout/hierarchy1"/>
    <dgm:cxn modelId="{803CD25C-E012-421D-8525-53013A4C3963}" type="presOf" srcId="{F74F4650-B4C1-43A1-9D2A-8064AD46FAEE}" destId="{33FA38B6-5641-4B33-B919-74BE9115CC80}"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383A0F6A-96DF-4ACD-B587-1E6F92EDD3E9}" type="presOf" srcId="{986259C0-2821-4C4E-94CB-5478671FE89D}" destId="{0F2970F0-389F-4250-A6F3-4B55A3AFA419}" srcOrd="0" destOrd="0" presId="urn:microsoft.com/office/officeart/2005/8/layout/hierarchy1"/>
    <dgm:cxn modelId="{2B1AE565-0164-4799-81C2-52EF227F37B1}" type="presOf" srcId="{A1561E78-135D-4D2F-986E-074955C4DEAF}" destId="{BCA7E604-31B8-4E45-B6EA-61FBF34AB77F}" srcOrd="0" destOrd="0" presId="urn:microsoft.com/office/officeart/2005/8/layout/hierarchy1"/>
    <dgm:cxn modelId="{0B203B62-B028-457F-BAA5-056AFD7DFB36}" type="presOf" srcId="{58169D7B-D83A-4D8F-AAFF-013E73D414A1}" destId="{93DA5D40-F68F-48ED-BAFC-EA881BF919FA}" srcOrd="0" destOrd="0" presId="urn:microsoft.com/office/officeart/2005/8/layout/hierarchy1"/>
    <dgm:cxn modelId="{1DBF7A3B-CEAB-4190-B799-F66D6B69445F}" type="presOf" srcId="{666A160C-ECED-4E2A-AF95-45A8251BF6BF}" destId="{3AB792AE-1276-418F-8588-E3EF0B85E776}" srcOrd="0" destOrd="0" presId="urn:microsoft.com/office/officeart/2005/8/layout/hierarchy1"/>
    <dgm:cxn modelId="{47E12D6B-DBF9-4986-8F86-9AA812283560}" type="presOf" srcId="{8DCF5413-722B-4306-860C-C47A25B39CB2}" destId="{732E38C0-119B-4C19-9E34-6021FE87EB39}" srcOrd="0" destOrd="0" presId="urn:microsoft.com/office/officeart/2005/8/layout/hierarchy1"/>
    <dgm:cxn modelId="{72DE19B1-9D69-40B2-BCEE-6D73D055138B}" type="presOf" srcId="{DAB1BF71-D339-4C18-9105-091658D0A78D}" destId="{6C913793-C955-464A-9CBF-46D04ACA3707}"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06A8BBC2-D7FE-45A4-AC1C-FD7D6060D5E4}" srcId="{58169D7B-D83A-4D8F-AAFF-013E73D414A1}" destId="{666A160C-ECED-4E2A-AF95-45A8251BF6BF}" srcOrd="0" destOrd="0" parTransId="{986259C0-2821-4C4E-94CB-5478671FE89D}" sibTransId="{43651331-2205-47E0-BA57-E4BCAFA81E1B}"/>
    <dgm:cxn modelId="{D9BD81B1-31D7-468D-99AD-6D9A4A1FA653}" srcId="{7A1314A7-043F-4696-AAF2-8E25A99A02C4}" destId="{A062F701-85AE-40F9-A862-9E233FCF934E}" srcOrd="0" destOrd="0" parTransId="{D053C4DB-B6EC-4766-9EC0-18D57551E29F}" sibTransId="{16E88B37-DB05-468A-BFE1-1A76CA6E1A44}"/>
    <dgm:cxn modelId="{7ADDB919-AF44-4C6A-BBD4-57E48E4F9D79}" type="presOf" srcId="{8DB78B3F-2226-45BD-B76A-1D3226B52009}" destId="{503DD69C-625F-407C-B0C2-1A02401B3370}"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92DE32D1-6F64-4591-83FE-E547DE91AFCC}" type="presOf" srcId="{A062F701-85AE-40F9-A862-9E233FCF934E}" destId="{2B3173F8-094E-4168-97F3-3159A96711BD}" srcOrd="0" destOrd="0" presId="urn:microsoft.com/office/officeart/2005/8/layout/hierarchy1"/>
    <dgm:cxn modelId="{B2286952-7F68-4F9B-AB9F-0368C5886562}" type="presOf" srcId="{F59B8F81-F1AA-4BAC-A95B-F24AF1E6CEF1}" destId="{E3A0C919-D8DF-4E56-B4C3-D2A453F050FD}" srcOrd="0" destOrd="0" presId="urn:microsoft.com/office/officeart/2005/8/layout/hierarchy1"/>
    <dgm:cxn modelId="{9F37906B-216E-489A-8CAD-0A81E31416BA}" type="presOf" srcId="{73C3CB73-5339-431B-A127-08EC014B311B}" destId="{33F232ED-48E9-4E7E-A597-F5F7CF681C1A}" srcOrd="0" destOrd="0" presId="urn:microsoft.com/office/officeart/2005/8/layout/hierarchy1"/>
    <dgm:cxn modelId="{31BBF747-A33C-428C-AF06-EBFCF9771C3B}" type="presOf" srcId="{7A1314A7-043F-4696-AAF2-8E25A99A02C4}" destId="{12BDEAA6-8B0C-4236-868F-82FF28478E40}"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2DCD55EA-EFAF-4413-AA2D-B64146A22EAF}" type="presOf" srcId="{C76C6EB6-7BD8-457C-B2BB-844C28CD14BC}" destId="{C25DEF41-3600-41C0-A669-D306AF3F298B}" srcOrd="0" destOrd="0" presId="urn:microsoft.com/office/officeart/2005/8/layout/hierarchy1"/>
    <dgm:cxn modelId="{288F36AA-FD0F-42A8-92A1-F30DB45888E9}" type="presOf" srcId="{A13E1E81-B964-4C75-BC20-2B6CE7E85AC9}" destId="{BA928744-1BEE-4A6D-88B9-9EE3BD3BDABE}"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5EC63618-CBCF-4B03-848F-6785DCE3CC84}" type="presParOf" srcId="{12BDEAA6-8B0C-4236-868F-82FF28478E40}" destId="{CC416890-0534-45F0-AF22-534A652AF977}" srcOrd="0" destOrd="0" presId="urn:microsoft.com/office/officeart/2005/8/layout/hierarchy1"/>
    <dgm:cxn modelId="{C25BC75C-8653-43F9-8CE8-56F6DFD24BFB}" type="presParOf" srcId="{CC416890-0534-45F0-AF22-534A652AF977}" destId="{27276F41-451C-4C68-858C-644583A44377}" srcOrd="0" destOrd="0" presId="urn:microsoft.com/office/officeart/2005/8/layout/hierarchy1"/>
    <dgm:cxn modelId="{BD025A6A-B348-46AF-8CD6-66FAA97A7FB1}" type="presParOf" srcId="{27276F41-451C-4C68-858C-644583A44377}" destId="{E76353B5-727E-4A1B-97A0-0A8A52371AE4}" srcOrd="0" destOrd="0" presId="urn:microsoft.com/office/officeart/2005/8/layout/hierarchy1"/>
    <dgm:cxn modelId="{CC3F3585-0EE4-4C1D-BE89-7945A02D8EA1}" type="presParOf" srcId="{27276F41-451C-4C68-858C-644583A44377}" destId="{2B3173F8-094E-4168-97F3-3159A96711BD}" srcOrd="1" destOrd="0" presId="urn:microsoft.com/office/officeart/2005/8/layout/hierarchy1"/>
    <dgm:cxn modelId="{2A4FC9B7-FB54-441B-8DD8-D36C1C4A22FB}" type="presParOf" srcId="{CC416890-0534-45F0-AF22-534A652AF977}" destId="{B6A289DC-3E5C-4773-99FE-DF3A73C24815}" srcOrd="1" destOrd="0" presId="urn:microsoft.com/office/officeart/2005/8/layout/hierarchy1"/>
    <dgm:cxn modelId="{06E8B9D2-33A0-4782-83DA-EA16344FEC2A}" type="presParOf" srcId="{B6A289DC-3E5C-4773-99FE-DF3A73C24815}" destId="{33F232ED-48E9-4E7E-A597-F5F7CF681C1A}" srcOrd="0" destOrd="0" presId="urn:microsoft.com/office/officeart/2005/8/layout/hierarchy1"/>
    <dgm:cxn modelId="{4D8DFEDB-D49C-43A9-A3E3-B95DBB39B191}" type="presParOf" srcId="{B6A289DC-3E5C-4773-99FE-DF3A73C24815}" destId="{00E9DD8F-B665-48FC-A728-768975DEE904}" srcOrd="1" destOrd="0" presId="urn:microsoft.com/office/officeart/2005/8/layout/hierarchy1"/>
    <dgm:cxn modelId="{9EE0C293-18FE-4475-A654-4C799D963A4F}" type="presParOf" srcId="{00E9DD8F-B665-48FC-A728-768975DEE904}" destId="{EB3FEDE9-3BDC-4AEA-ACEA-4C7BF9A19413}" srcOrd="0" destOrd="0" presId="urn:microsoft.com/office/officeart/2005/8/layout/hierarchy1"/>
    <dgm:cxn modelId="{6F37970C-8E31-4089-868C-7706A0DF72E7}" type="presParOf" srcId="{EB3FEDE9-3BDC-4AEA-ACEA-4C7BF9A19413}" destId="{B1A44930-35F0-4A71-87B7-196E269E68C5}" srcOrd="0" destOrd="0" presId="urn:microsoft.com/office/officeart/2005/8/layout/hierarchy1"/>
    <dgm:cxn modelId="{A90E9678-FC90-4FDC-AA05-9ABD06C023F3}" type="presParOf" srcId="{EB3FEDE9-3BDC-4AEA-ACEA-4C7BF9A19413}" destId="{93DA5D40-F68F-48ED-BAFC-EA881BF919FA}" srcOrd="1" destOrd="0" presId="urn:microsoft.com/office/officeart/2005/8/layout/hierarchy1"/>
    <dgm:cxn modelId="{83754703-96E6-47F1-8FBF-0847490B5822}" type="presParOf" srcId="{00E9DD8F-B665-48FC-A728-768975DEE904}" destId="{62294DFD-51FE-49A2-8572-9136771AFE9C}" srcOrd="1" destOrd="0" presId="urn:microsoft.com/office/officeart/2005/8/layout/hierarchy1"/>
    <dgm:cxn modelId="{FEB615B2-9BAA-4553-8C12-9D1440608520}" type="presParOf" srcId="{62294DFD-51FE-49A2-8572-9136771AFE9C}" destId="{0F2970F0-389F-4250-A6F3-4B55A3AFA419}" srcOrd="0" destOrd="0" presId="urn:microsoft.com/office/officeart/2005/8/layout/hierarchy1"/>
    <dgm:cxn modelId="{C166D542-61A0-455D-8D50-818F1ED31622}" type="presParOf" srcId="{62294DFD-51FE-49A2-8572-9136771AFE9C}" destId="{62E96372-0239-49C8-BA14-6B9509B64649}" srcOrd="1" destOrd="0" presId="urn:microsoft.com/office/officeart/2005/8/layout/hierarchy1"/>
    <dgm:cxn modelId="{AE5F867B-43BD-4A6A-B475-61A45A1E25C9}" type="presParOf" srcId="{62E96372-0239-49C8-BA14-6B9509B64649}" destId="{966E8651-9551-409D-AE20-76AA5624BE7E}" srcOrd="0" destOrd="0" presId="urn:microsoft.com/office/officeart/2005/8/layout/hierarchy1"/>
    <dgm:cxn modelId="{18D5C985-EFDB-4F8E-B1DC-C4271D506630}" type="presParOf" srcId="{966E8651-9551-409D-AE20-76AA5624BE7E}" destId="{92500404-2908-45D1-8D02-610E43BF0243}" srcOrd="0" destOrd="0" presId="urn:microsoft.com/office/officeart/2005/8/layout/hierarchy1"/>
    <dgm:cxn modelId="{C5BE7B4D-A87D-4BFA-9ED6-3E9524D91AC5}" type="presParOf" srcId="{966E8651-9551-409D-AE20-76AA5624BE7E}" destId="{3AB792AE-1276-418F-8588-E3EF0B85E776}" srcOrd="1" destOrd="0" presId="urn:microsoft.com/office/officeart/2005/8/layout/hierarchy1"/>
    <dgm:cxn modelId="{FCBF990C-7941-43AD-9D85-7AC895E1B14A}" type="presParOf" srcId="{62E96372-0239-49C8-BA14-6B9509B64649}" destId="{F632C037-F052-4C79-9656-344CB0B5B019}" srcOrd="1" destOrd="0" presId="urn:microsoft.com/office/officeart/2005/8/layout/hierarchy1"/>
    <dgm:cxn modelId="{E8AFE01C-CBC0-4661-9BAD-321E9EA0C4FB}" type="presParOf" srcId="{B6A289DC-3E5C-4773-99FE-DF3A73C24815}" destId="{E3A0C919-D8DF-4E56-B4C3-D2A453F050FD}" srcOrd="2" destOrd="0" presId="urn:microsoft.com/office/officeart/2005/8/layout/hierarchy1"/>
    <dgm:cxn modelId="{2B2AC9C1-5C35-48B4-AF43-36536C171470}" type="presParOf" srcId="{B6A289DC-3E5C-4773-99FE-DF3A73C24815}" destId="{021159D1-3BDD-4491-93C9-711544A943A3}" srcOrd="3" destOrd="0" presId="urn:microsoft.com/office/officeart/2005/8/layout/hierarchy1"/>
    <dgm:cxn modelId="{620B94A9-D0BE-422B-9B76-8478A1D4E525}" type="presParOf" srcId="{021159D1-3BDD-4491-93C9-711544A943A3}" destId="{6CC41577-DDD6-4C9F-8624-1AC6718AF0B4}" srcOrd="0" destOrd="0" presId="urn:microsoft.com/office/officeart/2005/8/layout/hierarchy1"/>
    <dgm:cxn modelId="{45A53B64-5912-406D-A600-C8473DC78B3E}" type="presParOf" srcId="{6CC41577-DDD6-4C9F-8624-1AC6718AF0B4}" destId="{7516AA13-0C37-450D-A19C-423E4D031A73}" srcOrd="0" destOrd="0" presId="urn:microsoft.com/office/officeart/2005/8/layout/hierarchy1"/>
    <dgm:cxn modelId="{C8349400-928A-4DF3-87F0-9C7F836B3B7D}" type="presParOf" srcId="{6CC41577-DDD6-4C9F-8624-1AC6718AF0B4}" destId="{732E38C0-119B-4C19-9E34-6021FE87EB39}" srcOrd="1" destOrd="0" presId="urn:microsoft.com/office/officeart/2005/8/layout/hierarchy1"/>
    <dgm:cxn modelId="{EAEA5DB0-0507-4B8C-B59D-15DC4782756A}" type="presParOf" srcId="{021159D1-3BDD-4491-93C9-711544A943A3}" destId="{25945C60-8EBF-47BC-A611-32F847798959}" srcOrd="1" destOrd="0" presId="urn:microsoft.com/office/officeart/2005/8/layout/hierarchy1"/>
    <dgm:cxn modelId="{0CF544A5-64A6-40FF-937F-DC4928B2EEE0}" type="presParOf" srcId="{B6A289DC-3E5C-4773-99FE-DF3A73C24815}" destId="{B2C8B285-3CEF-432C-B80E-0BA4833C5453}" srcOrd="4" destOrd="0" presId="urn:microsoft.com/office/officeart/2005/8/layout/hierarchy1"/>
    <dgm:cxn modelId="{8B4DA610-8222-43E9-9813-585602796664}" type="presParOf" srcId="{B6A289DC-3E5C-4773-99FE-DF3A73C24815}" destId="{6E84C64F-74CD-41F0-A283-6E2056C8B4DF}" srcOrd="5" destOrd="0" presId="urn:microsoft.com/office/officeart/2005/8/layout/hierarchy1"/>
    <dgm:cxn modelId="{3F24ED95-8FE4-4668-88C2-7B2D542A6CC1}" type="presParOf" srcId="{6E84C64F-74CD-41F0-A283-6E2056C8B4DF}" destId="{AE477A44-BDBE-4F7D-A796-3E18CCC8EF11}" srcOrd="0" destOrd="0" presId="urn:microsoft.com/office/officeart/2005/8/layout/hierarchy1"/>
    <dgm:cxn modelId="{E6D09774-1428-473D-BCF9-885DED466292}" type="presParOf" srcId="{AE477A44-BDBE-4F7D-A796-3E18CCC8EF11}" destId="{A99E4E77-D8F1-4E80-97C4-8F952D82A468}" srcOrd="0" destOrd="0" presId="urn:microsoft.com/office/officeart/2005/8/layout/hierarchy1"/>
    <dgm:cxn modelId="{DFE4151D-2B58-4ECA-B7D2-17AC4A8CF659}" type="presParOf" srcId="{AE477A44-BDBE-4F7D-A796-3E18CCC8EF11}" destId="{33FA38B6-5641-4B33-B919-74BE9115CC80}" srcOrd="1" destOrd="0" presId="urn:microsoft.com/office/officeart/2005/8/layout/hierarchy1"/>
    <dgm:cxn modelId="{CFDF80ED-3C8E-4FA9-A79C-132C5CBAA225}" type="presParOf" srcId="{6E84C64F-74CD-41F0-A283-6E2056C8B4DF}" destId="{CB1EEE79-8DED-4862-976C-2C74D65604C4}" srcOrd="1" destOrd="0" presId="urn:microsoft.com/office/officeart/2005/8/layout/hierarchy1"/>
    <dgm:cxn modelId="{85EF836B-32DF-4A3A-8252-C155E5F3B6B7}" type="presParOf" srcId="{CB1EEE79-8DED-4862-976C-2C74D65604C4}" destId="{BCA7E604-31B8-4E45-B6EA-61FBF34AB77F}" srcOrd="0" destOrd="0" presId="urn:microsoft.com/office/officeart/2005/8/layout/hierarchy1"/>
    <dgm:cxn modelId="{A1AEA8B9-BB3B-45A6-865F-8CA60925AC01}" type="presParOf" srcId="{CB1EEE79-8DED-4862-976C-2C74D65604C4}" destId="{EEE972B1-2B6E-4740-AD56-E3A4E9FFFB6E}" srcOrd="1" destOrd="0" presId="urn:microsoft.com/office/officeart/2005/8/layout/hierarchy1"/>
    <dgm:cxn modelId="{87AA1ECE-A359-4CE0-8D72-032DD0CF267D}" type="presParOf" srcId="{EEE972B1-2B6E-4740-AD56-E3A4E9FFFB6E}" destId="{5753B6BC-3DBA-4205-9AD4-EE07B6D72CA7}" srcOrd="0" destOrd="0" presId="urn:microsoft.com/office/officeart/2005/8/layout/hierarchy1"/>
    <dgm:cxn modelId="{F0480CDE-6AD5-4FF2-8361-F53D639286FE}" type="presParOf" srcId="{5753B6BC-3DBA-4205-9AD4-EE07B6D72CA7}" destId="{754FF013-9835-4550-86D1-A0BC9B9B76D7}" srcOrd="0" destOrd="0" presId="urn:microsoft.com/office/officeart/2005/8/layout/hierarchy1"/>
    <dgm:cxn modelId="{BB00EB4E-070D-49E8-B8AF-E9375FF08B46}" type="presParOf" srcId="{5753B6BC-3DBA-4205-9AD4-EE07B6D72CA7}" destId="{C25DEF41-3600-41C0-A669-D306AF3F298B}" srcOrd="1" destOrd="0" presId="urn:microsoft.com/office/officeart/2005/8/layout/hierarchy1"/>
    <dgm:cxn modelId="{BEDAFD75-AACA-45E2-AE4B-057491C620DD}" type="presParOf" srcId="{EEE972B1-2B6E-4740-AD56-E3A4E9FFFB6E}" destId="{87CB7042-9DCD-496C-9B6F-21D4E10F2AF6}" srcOrd="1" destOrd="0" presId="urn:microsoft.com/office/officeart/2005/8/layout/hierarchy1"/>
    <dgm:cxn modelId="{D0CC809F-7CF2-46BF-8C68-38E99C67F21F}" type="presParOf" srcId="{B6A289DC-3E5C-4773-99FE-DF3A73C24815}" destId="{6C913793-C955-464A-9CBF-46D04ACA3707}" srcOrd="6" destOrd="0" presId="urn:microsoft.com/office/officeart/2005/8/layout/hierarchy1"/>
    <dgm:cxn modelId="{47A64927-7C20-447F-8F66-ECC18C1D7DE6}" type="presParOf" srcId="{B6A289DC-3E5C-4773-99FE-DF3A73C24815}" destId="{EE1B58EA-91AF-4ACE-8673-0A8BBE33CAF3}" srcOrd="7" destOrd="0" presId="urn:microsoft.com/office/officeart/2005/8/layout/hierarchy1"/>
    <dgm:cxn modelId="{41FEB07C-3CCB-4EBF-AA1F-FA401009C959}" type="presParOf" srcId="{EE1B58EA-91AF-4ACE-8673-0A8BBE33CAF3}" destId="{EED9308C-172C-4EEF-9001-A3ED31D0F35E}" srcOrd="0" destOrd="0" presId="urn:microsoft.com/office/officeart/2005/8/layout/hierarchy1"/>
    <dgm:cxn modelId="{F9158109-2F5E-410F-B060-DBC90BD983FE}" type="presParOf" srcId="{EED9308C-172C-4EEF-9001-A3ED31D0F35E}" destId="{03AA1FC1-D01C-44CC-B664-A772C8319DBB}" srcOrd="0" destOrd="0" presId="urn:microsoft.com/office/officeart/2005/8/layout/hierarchy1"/>
    <dgm:cxn modelId="{3C50BD8C-E97E-44A9-9669-EE430EBC8B09}" type="presParOf" srcId="{EED9308C-172C-4EEF-9001-A3ED31D0F35E}" destId="{503DD69C-625F-407C-B0C2-1A02401B3370}" srcOrd="1" destOrd="0" presId="urn:microsoft.com/office/officeart/2005/8/layout/hierarchy1"/>
    <dgm:cxn modelId="{4A50E3AD-7D78-4E20-ABA0-99F976D42361}" type="presParOf" srcId="{EE1B58EA-91AF-4ACE-8673-0A8BBE33CAF3}" destId="{52BFDBB5-1E84-458F-AA35-02D4D0D24DFF}" srcOrd="1" destOrd="0" presId="urn:microsoft.com/office/officeart/2005/8/layout/hierarchy1"/>
    <dgm:cxn modelId="{B32C093B-390E-4DA4-B57C-E29B90452A8B}" type="presParOf" srcId="{B6A289DC-3E5C-4773-99FE-DF3A73C24815}" destId="{A9F955D4-D745-4050-9BE8-5C15B7573843}" srcOrd="8" destOrd="0" presId="urn:microsoft.com/office/officeart/2005/8/layout/hierarchy1"/>
    <dgm:cxn modelId="{AF45019A-3267-488A-A3A5-28214B8ED588}" type="presParOf" srcId="{B6A289DC-3E5C-4773-99FE-DF3A73C24815}" destId="{089B828D-F33A-4B3F-909C-E30678E57A9B}" srcOrd="9" destOrd="0" presId="urn:microsoft.com/office/officeart/2005/8/layout/hierarchy1"/>
    <dgm:cxn modelId="{84881E53-D5A1-4FAE-BD97-B0E16F9ED316}" type="presParOf" srcId="{089B828D-F33A-4B3F-909C-E30678E57A9B}" destId="{3D7ECFCC-6B64-4623-A58C-A9481112FAA0}" srcOrd="0" destOrd="0" presId="urn:microsoft.com/office/officeart/2005/8/layout/hierarchy1"/>
    <dgm:cxn modelId="{1E25DCA1-1DE4-42A8-B777-89B1E521A1A2}" type="presParOf" srcId="{3D7ECFCC-6B64-4623-A58C-A9481112FAA0}" destId="{0F07B2A3-39E1-4889-BD5C-AB7F5B06A4F7}" srcOrd="0" destOrd="0" presId="urn:microsoft.com/office/officeart/2005/8/layout/hierarchy1"/>
    <dgm:cxn modelId="{A5B2B0FF-39C0-4FAC-B851-AD239073CEFA}" type="presParOf" srcId="{3D7ECFCC-6B64-4623-A58C-A9481112FAA0}" destId="{BA928744-1BEE-4A6D-88B9-9EE3BD3BDABE}" srcOrd="1" destOrd="0" presId="urn:microsoft.com/office/officeart/2005/8/layout/hierarchy1"/>
    <dgm:cxn modelId="{3088DDD9-93E5-4A2E-8633-0459C7BE15D0}"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B23C616-7E4E-4655-B454-D2AA2876076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964DCDE-A60E-40BD-A762-FAE9FAC9C181}">
      <dgm:prSet phldrT="[Text]" custT="1"/>
      <dgm:spPr/>
      <dgm:t>
        <a:bodyPr/>
        <a:lstStyle/>
        <a:p>
          <a:pPr algn="ctr"/>
          <a:r>
            <a:rPr lang="en-US" sz="1200" dirty="0">
              <a:latin typeface="Times New Roman" pitchFamily="18" charset="0"/>
              <a:cs typeface="Times New Roman" pitchFamily="18" charset="0"/>
            </a:rPr>
            <a:t>Human Resource Management </a:t>
          </a:r>
        </a:p>
      </dgm:t>
    </dgm:pt>
    <dgm:pt modelId="{24A72B9D-71CE-4573-9603-6AF338952EAA}" type="parTrans" cxnId="{799EDD75-FC84-4513-9C40-0D324E829A86}">
      <dgm:prSet/>
      <dgm:spPr/>
      <dgm:t>
        <a:bodyPr/>
        <a:lstStyle/>
        <a:p>
          <a:pPr algn="ctr"/>
          <a:endParaRPr lang="en-US"/>
        </a:p>
      </dgm:t>
    </dgm:pt>
    <dgm:pt modelId="{A3338A28-7428-46E4-8F92-C9660C794C21}" type="sibTrans" cxnId="{799EDD75-FC84-4513-9C40-0D324E829A86}">
      <dgm:prSet/>
      <dgm:spPr/>
      <dgm:t>
        <a:bodyPr/>
        <a:lstStyle/>
        <a:p>
          <a:pPr algn="ctr"/>
          <a:endParaRPr lang="en-US"/>
        </a:p>
      </dgm:t>
    </dgm:pt>
    <dgm:pt modelId="{A027E258-330E-46CC-8D3C-47F083DE8201}">
      <dgm:prSet phldrT="[Text]" custT="1"/>
      <dgm:spPr/>
      <dgm:t>
        <a:bodyPr/>
        <a:lstStyle/>
        <a:p>
          <a:pPr algn="ctr"/>
          <a:r>
            <a:rPr lang="en-US" sz="1200" dirty="0">
              <a:latin typeface="Times New Roman" pitchFamily="18" charset="0"/>
              <a:cs typeface="Times New Roman" pitchFamily="18" charset="0"/>
            </a:rPr>
            <a:t>Project Management</a:t>
          </a:r>
        </a:p>
      </dgm:t>
    </dgm:pt>
    <dgm:pt modelId="{710CE8CE-A355-463A-B725-6526CCD659AD}" type="parTrans" cxnId="{611CEFC5-461C-403B-80B1-DDEBB49C29CA}">
      <dgm:prSet/>
      <dgm:spPr/>
      <dgm:t>
        <a:bodyPr/>
        <a:lstStyle/>
        <a:p>
          <a:pPr algn="ctr"/>
          <a:endParaRPr lang="en-US" sz="1800">
            <a:latin typeface="Times New Roman" pitchFamily="18" charset="0"/>
            <a:cs typeface="Times New Roman" pitchFamily="18" charset="0"/>
          </a:endParaRPr>
        </a:p>
      </dgm:t>
    </dgm:pt>
    <dgm:pt modelId="{33EDAEE8-1A93-40E4-92D3-1467DF45277D}" type="sibTrans" cxnId="{611CEFC5-461C-403B-80B1-DDEBB49C29CA}">
      <dgm:prSet/>
      <dgm:spPr/>
      <dgm:t>
        <a:bodyPr/>
        <a:lstStyle/>
        <a:p>
          <a:pPr algn="ctr"/>
          <a:endParaRPr lang="en-US"/>
        </a:p>
      </dgm:t>
    </dgm:pt>
    <dgm:pt modelId="{0E0982D5-DB7B-425A-B9A4-ACC5228924A2}">
      <dgm:prSet phldrT="[Text]" custT="1"/>
      <dgm:spPr/>
      <dgm:t>
        <a:bodyPr/>
        <a:lstStyle/>
        <a:p>
          <a:pPr algn="ctr"/>
          <a:r>
            <a:rPr lang="en-US" sz="1200" dirty="0" smtClean="0">
              <a:latin typeface="Times New Roman" pitchFamily="18" charset="0"/>
              <a:cs typeface="Times New Roman" pitchFamily="18" charset="0"/>
            </a:rPr>
            <a:t>Research</a:t>
          </a:r>
          <a:endParaRPr lang="en-US" sz="1200" dirty="0">
            <a:latin typeface="Times New Roman" pitchFamily="18" charset="0"/>
            <a:cs typeface="Times New Roman" pitchFamily="18" charset="0"/>
          </a:endParaRPr>
        </a:p>
      </dgm:t>
    </dgm:pt>
    <dgm:pt modelId="{261AF6FC-1B2B-4B7F-9AEF-AD60ED855096}" type="parTrans" cxnId="{C7DCAAA8-AFD3-4367-8252-CAC782D265DB}">
      <dgm:prSet/>
      <dgm:spPr/>
      <dgm:t>
        <a:bodyPr/>
        <a:lstStyle/>
        <a:p>
          <a:pPr algn="ctr"/>
          <a:endParaRPr lang="en-US" sz="1800">
            <a:latin typeface="Times New Roman" pitchFamily="18" charset="0"/>
            <a:cs typeface="Times New Roman" pitchFamily="18" charset="0"/>
          </a:endParaRPr>
        </a:p>
      </dgm:t>
    </dgm:pt>
    <dgm:pt modelId="{AD689514-89CB-4B9B-BAD3-7EEF16FB5D86}" type="sibTrans" cxnId="{C7DCAAA8-AFD3-4367-8252-CAC782D265DB}">
      <dgm:prSet/>
      <dgm:spPr/>
      <dgm:t>
        <a:bodyPr/>
        <a:lstStyle/>
        <a:p>
          <a:pPr algn="ctr"/>
          <a:endParaRPr lang="en-US"/>
        </a:p>
      </dgm:t>
    </dgm:pt>
    <dgm:pt modelId="{2DE57DBA-2FAB-4513-A39A-8B5CCF7B0EC5}">
      <dgm:prSet phldrT="[Text]" custT="1"/>
      <dgm:spPr/>
      <dgm:t>
        <a:bodyPr/>
        <a:lstStyle/>
        <a:p>
          <a:pPr algn="ctr"/>
          <a:r>
            <a:rPr lang="en-US" sz="1200" dirty="0" smtClean="0">
              <a:latin typeface="Times New Roman" pitchFamily="18" charset="0"/>
              <a:cs typeface="Times New Roman" pitchFamily="18" charset="0"/>
            </a:rPr>
            <a:t>Plan</a:t>
          </a:r>
          <a:endParaRPr lang="en-US" sz="1200" dirty="0">
            <a:latin typeface="Times New Roman" pitchFamily="18" charset="0"/>
            <a:cs typeface="Times New Roman" pitchFamily="18" charset="0"/>
          </a:endParaRPr>
        </a:p>
      </dgm:t>
    </dgm:pt>
    <dgm:pt modelId="{355447B9-F724-45E4-BDEC-1CE36A7223F5}" type="parTrans" cxnId="{17506C1A-46DD-4F3B-ACDB-63B64FF8461E}">
      <dgm:prSet/>
      <dgm:spPr/>
      <dgm:t>
        <a:bodyPr/>
        <a:lstStyle/>
        <a:p>
          <a:pPr algn="ctr"/>
          <a:endParaRPr lang="en-US" sz="1800">
            <a:latin typeface="Times New Roman" pitchFamily="18" charset="0"/>
            <a:cs typeface="Times New Roman" pitchFamily="18" charset="0"/>
          </a:endParaRPr>
        </a:p>
      </dgm:t>
    </dgm:pt>
    <dgm:pt modelId="{80DEE649-ED64-4F06-881D-DBED5B6A07CF}" type="sibTrans" cxnId="{17506C1A-46DD-4F3B-ACDB-63B64FF8461E}">
      <dgm:prSet/>
      <dgm:spPr/>
      <dgm:t>
        <a:bodyPr/>
        <a:lstStyle/>
        <a:p>
          <a:pPr algn="ctr"/>
          <a:endParaRPr lang="en-US"/>
        </a:p>
      </dgm:t>
    </dgm:pt>
    <dgm:pt modelId="{35474DD5-C1D8-40F7-AB82-972A732A58FA}">
      <dgm:prSet phldrT="[Text]" custT="1"/>
      <dgm:spPr/>
      <dgm:t>
        <a:bodyPr/>
        <a:lstStyle/>
        <a:p>
          <a:pPr algn="ctr"/>
          <a:r>
            <a:rPr lang="en-US" sz="1200">
              <a:latin typeface="Times New Roman" pitchFamily="18" charset="0"/>
              <a:cs typeface="Times New Roman" pitchFamily="18" charset="0"/>
            </a:rPr>
            <a:t>Requirement Analysis </a:t>
          </a:r>
        </a:p>
      </dgm:t>
    </dgm:pt>
    <dgm:pt modelId="{3D969FD6-B55A-46DC-AC40-283566ADFCA6}" type="parTrans" cxnId="{E50D6CBA-06DA-4DB4-AE4F-975ACADD3B0D}">
      <dgm:prSet/>
      <dgm:spPr/>
      <dgm:t>
        <a:bodyPr/>
        <a:lstStyle/>
        <a:p>
          <a:pPr algn="ctr"/>
          <a:endParaRPr lang="en-US" sz="1800">
            <a:latin typeface="Times New Roman" pitchFamily="18" charset="0"/>
            <a:cs typeface="Times New Roman" pitchFamily="18" charset="0"/>
          </a:endParaRPr>
        </a:p>
      </dgm:t>
    </dgm:pt>
    <dgm:pt modelId="{A427E6ED-995F-4F00-BA41-DB5A493DC510}" type="sibTrans" cxnId="{E50D6CBA-06DA-4DB4-AE4F-975ACADD3B0D}">
      <dgm:prSet/>
      <dgm:spPr/>
      <dgm:t>
        <a:bodyPr/>
        <a:lstStyle/>
        <a:p>
          <a:pPr algn="ctr"/>
          <a:endParaRPr lang="en-US"/>
        </a:p>
      </dgm:t>
    </dgm:pt>
    <dgm:pt modelId="{61926713-2341-4B01-AD65-FA34519FE16E}">
      <dgm:prSet phldrT="[Text]" custT="1"/>
      <dgm:spPr/>
      <dgm:t>
        <a:bodyPr/>
        <a:lstStyle/>
        <a:p>
          <a:pPr algn="ctr"/>
          <a:r>
            <a:rPr lang="en-US" sz="1200" dirty="0" smtClean="0">
              <a:latin typeface="Times New Roman" pitchFamily="18" charset="0"/>
              <a:cs typeface="Times New Roman" pitchFamily="18" charset="0"/>
            </a:rPr>
            <a:t>Concept Operation</a:t>
          </a:r>
          <a:endParaRPr lang="en-US" sz="1200" dirty="0">
            <a:latin typeface="Times New Roman" pitchFamily="18" charset="0"/>
            <a:cs typeface="Times New Roman" pitchFamily="18" charset="0"/>
          </a:endParaRPr>
        </a:p>
      </dgm:t>
    </dgm:pt>
    <dgm:pt modelId="{26114366-28D6-4B4B-870B-10B97360298F}" type="parTrans" cxnId="{37659608-17BC-4FD9-89DE-F277E6913903}">
      <dgm:prSet/>
      <dgm:spPr/>
      <dgm:t>
        <a:bodyPr/>
        <a:lstStyle/>
        <a:p>
          <a:pPr algn="ctr"/>
          <a:endParaRPr lang="en-US" sz="1800">
            <a:latin typeface="Times New Roman" pitchFamily="18" charset="0"/>
            <a:cs typeface="Times New Roman" pitchFamily="18" charset="0"/>
          </a:endParaRPr>
        </a:p>
      </dgm:t>
    </dgm:pt>
    <dgm:pt modelId="{C6D38523-9625-46F2-B634-509FD9C407A2}" type="sibTrans" cxnId="{37659608-17BC-4FD9-89DE-F277E6913903}">
      <dgm:prSet/>
      <dgm:spPr/>
      <dgm:t>
        <a:bodyPr/>
        <a:lstStyle/>
        <a:p>
          <a:pPr algn="ctr"/>
          <a:endParaRPr lang="en-US"/>
        </a:p>
      </dgm:t>
    </dgm:pt>
    <dgm:pt modelId="{4801F1AD-A96E-4573-AFB0-FE16DF6778D5}">
      <dgm:prSet phldrT="[Text]" custT="1"/>
      <dgm:spPr/>
      <dgm:t>
        <a:bodyPr/>
        <a:lstStyle/>
        <a:p>
          <a:pPr algn="ctr"/>
          <a:r>
            <a:rPr lang="en-US" sz="1200" dirty="0">
              <a:latin typeface="Times New Roman" pitchFamily="18" charset="0"/>
              <a:cs typeface="Times New Roman" pitchFamily="18" charset="0"/>
            </a:rPr>
            <a:t>Architect Design Analysis</a:t>
          </a:r>
        </a:p>
      </dgm:t>
    </dgm:pt>
    <dgm:pt modelId="{CD284532-876A-4B4B-B1D0-19A6BD0F5D46}" type="parTrans" cxnId="{7B8FA0D7-E1ED-48D1-B49B-0CD0180FC636}">
      <dgm:prSet/>
      <dgm:spPr/>
      <dgm:t>
        <a:bodyPr/>
        <a:lstStyle/>
        <a:p>
          <a:pPr algn="ctr"/>
          <a:endParaRPr lang="en-US" sz="1800">
            <a:latin typeface="Times New Roman" pitchFamily="18" charset="0"/>
            <a:cs typeface="Times New Roman" pitchFamily="18" charset="0"/>
          </a:endParaRPr>
        </a:p>
      </dgm:t>
    </dgm:pt>
    <dgm:pt modelId="{E73B9B56-D753-4B7B-8DE9-0F2864A4874B}" type="sibTrans" cxnId="{7B8FA0D7-E1ED-48D1-B49B-0CD0180FC636}">
      <dgm:prSet/>
      <dgm:spPr/>
      <dgm:t>
        <a:bodyPr/>
        <a:lstStyle/>
        <a:p>
          <a:pPr algn="ctr"/>
          <a:endParaRPr lang="en-US"/>
        </a:p>
      </dgm:t>
    </dgm:pt>
    <dgm:pt modelId="{403F2DBE-63D1-4CC5-BC3D-F341ED243457}">
      <dgm:prSet phldrT="[Text]" custT="1"/>
      <dgm:spPr/>
      <dgm:t>
        <a:bodyPr/>
        <a:lstStyle/>
        <a:p>
          <a:pPr algn="ctr"/>
          <a:r>
            <a:rPr lang="en-US" sz="1200" dirty="0" smtClean="0">
              <a:latin typeface="Times New Roman" pitchFamily="18" charset="0"/>
              <a:cs typeface="Times New Roman" pitchFamily="18" charset="0"/>
            </a:rPr>
            <a:t>Increment 1</a:t>
          </a:r>
          <a:endParaRPr lang="en-US" sz="1200" dirty="0">
            <a:latin typeface="Times New Roman" pitchFamily="18" charset="0"/>
            <a:cs typeface="Times New Roman" pitchFamily="18" charset="0"/>
          </a:endParaRPr>
        </a:p>
      </dgm:t>
    </dgm:pt>
    <dgm:pt modelId="{215AD3AA-685B-4495-9661-5B19DFEEC168}" type="parTrans" cxnId="{A9C13AD1-99E6-4E34-AC05-96845425AF1C}">
      <dgm:prSet/>
      <dgm:spPr/>
      <dgm:t>
        <a:bodyPr/>
        <a:lstStyle/>
        <a:p>
          <a:pPr algn="ctr"/>
          <a:endParaRPr lang="en-US" sz="1800">
            <a:latin typeface="Times New Roman" pitchFamily="18" charset="0"/>
            <a:cs typeface="Times New Roman" pitchFamily="18" charset="0"/>
          </a:endParaRPr>
        </a:p>
      </dgm:t>
    </dgm:pt>
    <dgm:pt modelId="{BF692D97-3B16-4702-9C09-CCCD6B90AA12}" type="sibTrans" cxnId="{A9C13AD1-99E6-4E34-AC05-96845425AF1C}">
      <dgm:prSet/>
      <dgm:spPr/>
      <dgm:t>
        <a:bodyPr/>
        <a:lstStyle/>
        <a:p>
          <a:pPr algn="ctr"/>
          <a:endParaRPr lang="en-US"/>
        </a:p>
      </dgm:t>
    </dgm:pt>
    <dgm:pt modelId="{AB9F778B-0F56-4C45-98E5-7F2E2581A45C}">
      <dgm:prSet phldrT="[Text]" custT="1"/>
      <dgm:spPr/>
      <dgm:t>
        <a:bodyPr/>
        <a:lstStyle/>
        <a:p>
          <a:pPr algn="ctr"/>
          <a:r>
            <a:rPr lang="en-US" sz="1200" dirty="0">
              <a:latin typeface="Times New Roman" pitchFamily="18" charset="0"/>
              <a:cs typeface="Times New Roman" pitchFamily="18" charset="0"/>
            </a:rPr>
            <a:t>Develop ADD</a:t>
          </a:r>
        </a:p>
      </dgm:t>
    </dgm:pt>
    <dgm:pt modelId="{42057173-F497-449E-AE96-E3CC44DB1611}" type="parTrans" cxnId="{DDE3275C-C94E-432E-8078-4374A8B74577}">
      <dgm:prSet/>
      <dgm:spPr/>
      <dgm:t>
        <a:bodyPr/>
        <a:lstStyle/>
        <a:p>
          <a:pPr algn="ctr"/>
          <a:endParaRPr lang="en-US" sz="1800">
            <a:latin typeface="Times New Roman" pitchFamily="18" charset="0"/>
            <a:cs typeface="Times New Roman" pitchFamily="18" charset="0"/>
          </a:endParaRPr>
        </a:p>
      </dgm:t>
    </dgm:pt>
    <dgm:pt modelId="{D715BF82-BF5E-45E7-A54C-E9303CCEB75B}" type="sibTrans" cxnId="{DDE3275C-C94E-432E-8078-4374A8B74577}">
      <dgm:prSet/>
      <dgm:spPr/>
      <dgm:t>
        <a:bodyPr/>
        <a:lstStyle/>
        <a:p>
          <a:pPr algn="ctr"/>
          <a:endParaRPr lang="en-US"/>
        </a:p>
      </dgm:t>
    </dgm:pt>
    <dgm:pt modelId="{8275B2BF-7609-40CF-BAD4-B127F4C87FCD}">
      <dgm:prSet phldrT="[Text]" custT="1"/>
      <dgm:spPr/>
      <dgm:t>
        <a:bodyPr/>
        <a:lstStyle/>
        <a:p>
          <a:pPr algn="ctr"/>
          <a:r>
            <a:rPr lang="en-US" sz="1200" dirty="0" smtClean="0">
              <a:latin typeface="Times New Roman" pitchFamily="18" charset="0"/>
              <a:cs typeface="Times New Roman" pitchFamily="18" charset="0"/>
            </a:rPr>
            <a:t>Increment 2</a:t>
          </a:r>
          <a:endParaRPr lang="en-US" sz="1200" dirty="0">
            <a:latin typeface="Times New Roman" pitchFamily="18" charset="0"/>
            <a:cs typeface="Times New Roman" pitchFamily="18" charset="0"/>
          </a:endParaRPr>
        </a:p>
      </dgm:t>
    </dgm:pt>
    <dgm:pt modelId="{C144A995-4EE8-475D-A66A-45D8508BCA8A}" type="parTrans" cxnId="{9523ED63-A012-43D5-9E00-103D0C5E0491}">
      <dgm:prSet/>
      <dgm:spPr/>
      <dgm:t>
        <a:bodyPr/>
        <a:lstStyle/>
        <a:p>
          <a:pPr algn="ctr"/>
          <a:endParaRPr lang="en-US" sz="1800">
            <a:latin typeface="Times New Roman" pitchFamily="18" charset="0"/>
            <a:cs typeface="Times New Roman" pitchFamily="18" charset="0"/>
          </a:endParaRPr>
        </a:p>
      </dgm:t>
    </dgm:pt>
    <dgm:pt modelId="{7E8970C2-3A84-4036-9E57-7D2E84B1056A}" type="sibTrans" cxnId="{9523ED63-A012-43D5-9E00-103D0C5E0491}">
      <dgm:prSet/>
      <dgm:spPr/>
      <dgm:t>
        <a:bodyPr/>
        <a:lstStyle/>
        <a:p>
          <a:pPr algn="ctr"/>
          <a:endParaRPr lang="en-US"/>
        </a:p>
      </dgm:t>
    </dgm:pt>
    <dgm:pt modelId="{B0EA481C-54FE-4FFF-9361-C2D9E3AA6791}">
      <dgm:prSet phldrT="[Text]" custT="1"/>
      <dgm:spPr/>
      <dgm:t>
        <a:bodyPr/>
        <a:lstStyle/>
        <a:p>
          <a:pPr algn="ctr"/>
          <a:r>
            <a:rPr lang="en-US" sz="1200" dirty="0" smtClean="0">
              <a:latin typeface="Times New Roman" pitchFamily="18" charset="0"/>
              <a:cs typeface="Times New Roman" pitchFamily="18" charset="0"/>
            </a:rPr>
            <a:t>Design</a:t>
          </a:r>
          <a:endParaRPr lang="en-US" sz="1200" dirty="0">
            <a:latin typeface="Times New Roman" pitchFamily="18" charset="0"/>
            <a:cs typeface="Times New Roman" pitchFamily="18" charset="0"/>
          </a:endParaRPr>
        </a:p>
      </dgm:t>
    </dgm:pt>
    <dgm:pt modelId="{0B736DDF-5200-4F32-8513-3C83D1A51FB5}" type="parTrans" cxnId="{B815270C-8E3C-4147-8633-140A09CC42DB}">
      <dgm:prSet/>
      <dgm:spPr/>
      <dgm:t>
        <a:bodyPr/>
        <a:lstStyle/>
        <a:p>
          <a:pPr algn="ctr"/>
          <a:endParaRPr lang="en-US" sz="1800">
            <a:latin typeface="Times New Roman" pitchFamily="18" charset="0"/>
            <a:cs typeface="Times New Roman" pitchFamily="18" charset="0"/>
          </a:endParaRPr>
        </a:p>
      </dgm:t>
    </dgm:pt>
    <dgm:pt modelId="{9D7C898A-D928-46E2-85D9-D5B317B11C61}" type="sibTrans" cxnId="{B815270C-8E3C-4147-8633-140A09CC42DB}">
      <dgm:prSet/>
      <dgm:spPr/>
      <dgm:t>
        <a:bodyPr/>
        <a:lstStyle/>
        <a:p>
          <a:pPr algn="ctr"/>
          <a:endParaRPr lang="en-US"/>
        </a:p>
      </dgm:t>
    </dgm:pt>
    <dgm:pt modelId="{608741A9-7D84-40E0-AD0D-8096AF7C2988}">
      <dgm:prSet phldrT="[Text]" custT="1"/>
      <dgm:spPr/>
      <dgm:t>
        <a:bodyPr/>
        <a:lstStyle/>
        <a:p>
          <a:pPr algn="ctr"/>
          <a:r>
            <a:rPr lang="en-US" sz="1200" dirty="0" smtClean="0">
              <a:latin typeface="Times New Roman" pitchFamily="18" charset="0"/>
              <a:cs typeface="Times New Roman" pitchFamily="18" charset="0"/>
            </a:rPr>
            <a:t>Increment 3</a:t>
          </a:r>
          <a:endParaRPr lang="en-US" sz="1200" dirty="0">
            <a:latin typeface="Times New Roman" pitchFamily="18" charset="0"/>
            <a:cs typeface="Times New Roman" pitchFamily="18" charset="0"/>
          </a:endParaRPr>
        </a:p>
      </dgm:t>
    </dgm:pt>
    <dgm:pt modelId="{B9C38960-8DDB-4C71-BE7B-0CA32E84953D}" type="parTrans" cxnId="{2048EE04-DB0F-45F0-9CBA-E069D2D0BE38}">
      <dgm:prSet/>
      <dgm:spPr/>
      <dgm:t>
        <a:bodyPr/>
        <a:lstStyle/>
        <a:p>
          <a:pPr algn="ctr"/>
          <a:endParaRPr lang="en-US" sz="1800">
            <a:latin typeface="Times New Roman" pitchFamily="18" charset="0"/>
            <a:cs typeface="Times New Roman" pitchFamily="18" charset="0"/>
          </a:endParaRPr>
        </a:p>
      </dgm:t>
    </dgm:pt>
    <dgm:pt modelId="{55B84338-A665-4AD9-8A28-24777EC9A6DF}" type="sibTrans" cxnId="{2048EE04-DB0F-45F0-9CBA-E069D2D0BE38}">
      <dgm:prSet/>
      <dgm:spPr/>
      <dgm:t>
        <a:bodyPr/>
        <a:lstStyle/>
        <a:p>
          <a:pPr algn="ctr"/>
          <a:endParaRPr lang="en-US"/>
        </a:p>
      </dgm:t>
    </dgm:pt>
    <dgm:pt modelId="{814461C7-C483-4679-B873-3ABEA4983690}">
      <dgm:prSet phldrT="[Text]" custT="1"/>
      <dgm:spPr/>
      <dgm:t>
        <a:bodyPr/>
        <a:lstStyle/>
        <a:p>
          <a:pPr algn="ctr"/>
          <a:r>
            <a:rPr lang="en-US" sz="1200" dirty="0" smtClean="0">
              <a:latin typeface="Times New Roman" pitchFamily="18" charset="0"/>
              <a:cs typeface="Times New Roman" pitchFamily="18" charset="0"/>
            </a:rPr>
            <a:t>Deliver</a:t>
          </a:r>
          <a:endParaRPr lang="en-US" sz="1200" dirty="0">
            <a:latin typeface="Times New Roman" pitchFamily="18" charset="0"/>
            <a:cs typeface="Times New Roman" pitchFamily="18" charset="0"/>
          </a:endParaRPr>
        </a:p>
      </dgm:t>
    </dgm:pt>
    <dgm:pt modelId="{6152FBF8-13DB-422D-94EC-B6CA0F9C9346}" type="parTrans" cxnId="{AA120CC7-F539-43E6-85E9-E3A8E63B91F7}">
      <dgm:prSet/>
      <dgm:spPr/>
      <dgm:t>
        <a:bodyPr/>
        <a:lstStyle/>
        <a:p>
          <a:pPr algn="ctr"/>
          <a:endParaRPr lang="en-US" sz="1800">
            <a:latin typeface="Times New Roman" pitchFamily="18" charset="0"/>
            <a:cs typeface="Times New Roman" pitchFamily="18" charset="0"/>
          </a:endParaRPr>
        </a:p>
      </dgm:t>
    </dgm:pt>
    <dgm:pt modelId="{010388D1-B94D-40A0-94AC-4AB342D79F21}" type="sibTrans" cxnId="{AA120CC7-F539-43E6-85E9-E3A8E63B91F7}">
      <dgm:prSet/>
      <dgm:spPr/>
      <dgm:t>
        <a:bodyPr/>
        <a:lstStyle/>
        <a:p>
          <a:pPr algn="ctr"/>
          <a:endParaRPr lang="en-US"/>
        </a:p>
      </dgm:t>
    </dgm:pt>
    <dgm:pt modelId="{E6B594A4-5B2C-421C-815C-C7D6AAC50ADC}">
      <dgm:prSet phldrT="[Text]" custT="1"/>
      <dgm:spPr/>
      <dgm:t>
        <a:bodyPr/>
        <a:lstStyle/>
        <a:p>
          <a:pPr algn="ctr"/>
          <a:r>
            <a:rPr lang="en-US" sz="1200" b="0" i="0" u="none" dirty="0" smtClean="0">
              <a:latin typeface="Times New Roman" pitchFamily="18" charset="0"/>
              <a:cs typeface="Times New Roman" pitchFamily="18" charset="0"/>
            </a:rPr>
            <a:t>SRS</a:t>
          </a:r>
          <a:endParaRPr lang="en-US" sz="1200" dirty="0">
            <a:latin typeface="Times New Roman" pitchFamily="18" charset="0"/>
            <a:cs typeface="Times New Roman" pitchFamily="18" charset="0"/>
          </a:endParaRPr>
        </a:p>
      </dgm:t>
    </dgm:pt>
    <dgm:pt modelId="{5A97111B-D002-49E0-BE9A-797AF99589E5}" type="parTrans" cxnId="{F0884338-4E6E-4FD0-A992-4DA6B2F35CAF}">
      <dgm:prSet/>
      <dgm:spPr/>
      <dgm:t>
        <a:bodyPr/>
        <a:lstStyle/>
        <a:p>
          <a:pPr algn="ctr"/>
          <a:endParaRPr lang="en-US" sz="1800">
            <a:latin typeface="Times New Roman" pitchFamily="18" charset="0"/>
            <a:cs typeface="Times New Roman" pitchFamily="18" charset="0"/>
          </a:endParaRPr>
        </a:p>
      </dgm:t>
    </dgm:pt>
    <dgm:pt modelId="{D3F36502-AD41-4950-90A9-6CE28F03A91C}" type="sibTrans" cxnId="{F0884338-4E6E-4FD0-A992-4DA6B2F35CAF}">
      <dgm:prSet/>
      <dgm:spPr/>
      <dgm:t>
        <a:bodyPr/>
        <a:lstStyle/>
        <a:p>
          <a:pPr algn="ctr"/>
          <a:endParaRPr lang="en-US"/>
        </a:p>
      </dgm:t>
    </dgm:pt>
    <dgm:pt modelId="{E4CBFC9F-4668-499D-9F9F-535BFC100409}">
      <dgm:prSet phldrT="[Text]" custT="1"/>
      <dgm:spPr/>
      <dgm:t>
        <a:bodyPr/>
        <a:lstStyle/>
        <a:p>
          <a:pPr algn="ctr"/>
          <a:r>
            <a:rPr lang="en-US" sz="1200" dirty="0">
              <a:latin typeface="Times New Roman" pitchFamily="18" charset="0"/>
              <a:cs typeface="Times New Roman" pitchFamily="18" charset="0"/>
            </a:rPr>
            <a:t>Develop AD</a:t>
          </a:r>
        </a:p>
      </dgm:t>
    </dgm:pt>
    <dgm:pt modelId="{433E4EC8-3126-4C72-92A0-B1AC02BE2C11}" type="parTrans" cxnId="{AA127F96-B7D0-4016-9CF8-A2E1D2EDAC11}">
      <dgm:prSet/>
      <dgm:spPr/>
      <dgm:t>
        <a:bodyPr/>
        <a:lstStyle/>
        <a:p>
          <a:pPr algn="ctr"/>
          <a:endParaRPr lang="en-US" sz="1800">
            <a:latin typeface="Times New Roman" pitchFamily="18" charset="0"/>
            <a:cs typeface="Times New Roman" pitchFamily="18" charset="0"/>
          </a:endParaRPr>
        </a:p>
      </dgm:t>
    </dgm:pt>
    <dgm:pt modelId="{3D03B694-17D3-4B0E-B837-050C5C37B5CA}" type="sibTrans" cxnId="{AA127F96-B7D0-4016-9CF8-A2E1D2EDAC11}">
      <dgm:prSet/>
      <dgm:spPr/>
      <dgm:t>
        <a:bodyPr/>
        <a:lstStyle/>
        <a:p>
          <a:pPr algn="ctr"/>
          <a:endParaRPr lang="en-US"/>
        </a:p>
      </dgm:t>
    </dgm:pt>
    <dgm:pt modelId="{41E170C5-BAF9-47B3-89EB-414D3BC0CC11}">
      <dgm:prSet phldrT="[Text]" custT="1"/>
      <dgm:spPr/>
      <dgm:t>
        <a:bodyPr/>
        <a:lstStyle/>
        <a:p>
          <a:pPr algn="ctr"/>
          <a:r>
            <a:rPr lang="en-US" sz="1200" dirty="0" smtClean="0">
              <a:latin typeface="Times New Roman" pitchFamily="18" charset="0"/>
              <a:cs typeface="Times New Roman" pitchFamily="18" charset="0"/>
            </a:rPr>
            <a:t>Code</a:t>
          </a:r>
          <a:endParaRPr lang="en-US" sz="1200" dirty="0">
            <a:latin typeface="Times New Roman" pitchFamily="18" charset="0"/>
            <a:cs typeface="Times New Roman" pitchFamily="18" charset="0"/>
          </a:endParaRPr>
        </a:p>
      </dgm:t>
    </dgm:pt>
    <dgm:pt modelId="{557AF893-836F-4537-B077-09AED03AE2CB}" type="parTrans" cxnId="{8BBCB076-CBDB-4D57-A674-750A2B8DDEE0}">
      <dgm:prSet/>
      <dgm:spPr/>
      <dgm:t>
        <a:bodyPr/>
        <a:lstStyle/>
        <a:p>
          <a:pPr algn="ctr"/>
          <a:endParaRPr lang="en-US" sz="1800">
            <a:latin typeface="Times New Roman" pitchFamily="18" charset="0"/>
            <a:cs typeface="Times New Roman" pitchFamily="18" charset="0"/>
          </a:endParaRPr>
        </a:p>
      </dgm:t>
    </dgm:pt>
    <dgm:pt modelId="{BF4E7872-7618-409A-8D97-5777F8972C55}" type="sibTrans" cxnId="{8BBCB076-CBDB-4D57-A674-750A2B8DDEE0}">
      <dgm:prSet/>
      <dgm:spPr/>
      <dgm:t>
        <a:bodyPr/>
        <a:lstStyle/>
        <a:p>
          <a:pPr algn="ctr"/>
          <a:endParaRPr lang="en-US"/>
        </a:p>
      </dgm:t>
    </dgm:pt>
    <dgm:pt modelId="{902E914E-EA24-494F-9FC5-7272C200FBEE}">
      <dgm:prSet phldrT="[Text]" custT="1"/>
      <dgm:spPr/>
      <dgm:t>
        <a:bodyPr/>
        <a:lstStyle/>
        <a:p>
          <a:pPr algn="ctr"/>
          <a:r>
            <a:rPr lang="en-US" sz="1200" dirty="0" smtClean="0">
              <a:latin typeface="Times New Roman" pitchFamily="18" charset="0"/>
              <a:cs typeface="Times New Roman" pitchFamily="18" charset="0"/>
            </a:rPr>
            <a:t>Test</a:t>
          </a:r>
          <a:endParaRPr lang="en-US" sz="1200" dirty="0">
            <a:latin typeface="Times New Roman" pitchFamily="18" charset="0"/>
            <a:cs typeface="Times New Roman" pitchFamily="18" charset="0"/>
          </a:endParaRPr>
        </a:p>
      </dgm:t>
    </dgm:pt>
    <dgm:pt modelId="{AF8D3A33-91CE-4214-9C3A-B6CD8713CE5A}" type="parTrans" cxnId="{584AA124-3E34-45A1-B5C0-4CF68B59B368}">
      <dgm:prSet/>
      <dgm:spPr/>
      <dgm:t>
        <a:bodyPr/>
        <a:lstStyle/>
        <a:p>
          <a:pPr algn="ctr"/>
          <a:endParaRPr lang="en-US" sz="1800">
            <a:latin typeface="Times New Roman" pitchFamily="18" charset="0"/>
            <a:cs typeface="Times New Roman" pitchFamily="18" charset="0"/>
          </a:endParaRPr>
        </a:p>
      </dgm:t>
    </dgm:pt>
    <dgm:pt modelId="{C68111EB-4529-4A16-9842-A7572974AF54}" type="sibTrans" cxnId="{584AA124-3E34-45A1-B5C0-4CF68B59B368}">
      <dgm:prSet/>
      <dgm:spPr/>
      <dgm:t>
        <a:bodyPr/>
        <a:lstStyle/>
        <a:p>
          <a:pPr algn="ctr"/>
          <a:endParaRPr lang="en-US"/>
        </a:p>
      </dgm:t>
    </dgm:pt>
    <dgm:pt modelId="{C4145AAC-D4FA-450D-B120-F4E1F91CD0D3}" type="pres">
      <dgm:prSet presAssocID="{CB23C616-7E4E-4655-B454-D2AA2876076E}" presName="hierChild1" presStyleCnt="0">
        <dgm:presLayoutVars>
          <dgm:orgChart val="1"/>
          <dgm:chPref val="1"/>
          <dgm:dir/>
          <dgm:animOne val="branch"/>
          <dgm:animLvl val="lvl"/>
          <dgm:resizeHandles/>
        </dgm:presLayoutVars>
      </dgm:prSet>
      <dgm:spPr/>
      <dgm:t>
        <a:bodyPr/>
        <a:lstStyle/>
        <a:p>
          <a:endParaRPr lang="en-US"/>
        </a:p>
      </dgm:t>
    </dgm:pt>
    <dgm:pt modelId="{AE6AE108-68B5-4470-8D87-123FB1EBB801}" type="pres">
      <dgm:prSet presAssocID="{5964DCDE-A60E-40BD-A762-FAE9FAC9C181}" presName="hierRoot1" presStyleCnt="0">
        <dgm:presLayoutVars>
          <dgm:hierBranch val="init"/>
        </dgm:presLayoutVars>
      </dgm:prSet>
      <dgm:spPr/>
      <dgm:t>
        <a:bodyPr/>
        <a:lstStyle/>
        <a:p>
          <a:endParaRPr lang="en-US"/>
        </a:p>
      </dgm:t>
    </dgm:pt>
    <dgm:pt modelId="{08EC071B-C4E9-435F-8D05-1CBFAA698213}" type="pres">
      <dgm:prSet presAssocID="{5964DCDE-A60E-40BD-A762-FAE9FAC9C181}" presName="rootComposite1" presStyleCnt="0"/>
      <dgm:spPr/>
      <dgm:t>
        <a:bodyPr/>
        <a:lstStyle/>
        <a:p>
          <a:endParaRPr lang="en-US"/>
        </a:p>
      </dgm:t>
    </dgm:pt>
    <dgm:pt modelId="{0E8D6331-546E-4AFD-8400-B4B5AB283FA6}" type="pres">
      <dgm:prSet presAssocID="{5964DCDE-A60E-40BD-A762-FAE9FAC9C181}" presName="rootText1" presStyleLbl="node0" presStyleIdx="0" presStyleCnt="1" custScaleX="79002">
        <dgm:presLayoutVars>
          <dgm:chPref val="3"/>
        </dgm:presLayoutVars>
      </dgm:prSet>
      <dgm:spPr/>
      <dgm:t>
        <a:bodyPr/>
        <a:lstStyle/>
        <a:p>
          <a:endParaRPr lang="en-US"/>
        </a:p>
      </dgm:t>
    </dgm:pt>
    <dgm:pt modelId="{93F04B48-E749-4F0B-BF8F-B06C5B2359F9}" type="pres">
      <dgm:prSet presAssocID="{5964DCDE-A60E-40BD-A762-FAE9FAC9C181}" presName="rootConnector1" presStyleLbl="node1" presStyleIdx="0" presStyleCnt="0"/>
      <dgm:spPr/>
      <dgm:t>
        <a:bodyPr/>
        <a:lstStyle/>
        <a:p>
          <a:endParaRPr lang="en-US"/>
        </a:p>
      </dgm:t>
    </dgm:pt>
    <dgm:pt modelId="{64267EF8-BEF8-40D6-A096-9E078A341DA8}" type="pres">
      <dgm:prSet presAssocID="{5964DCDE-A60E-40BD-A762-FAE9FAC9C181}" presName="hierChild2" presStyleCnt="0"/>
      <dgm:spPr/>
      <dgm:t>
        <a:bodyPr/>
        <a:lstStyle/>
        <a:p>
          <a:endParaRPr lang="en-US"/>
        </a:p>
      </dgm:t>
    </dgm:pt>
    <dgm:pt modelId="{D4376756-81CA-4B84-B5CF-66885F764FAD}" type="pres">
      <dgm:prSet presAssocID="{710CE8CE-A355-463A-B725-6526CCD659AD}" presName="Name37" presStyleLbl="parChTrans1D2" presStyleIdx="0" presStyleCnt="7" custSzX="2403135"/>
      <dgm:spPr/>
      <dgm:t>
        <a:bodyPr/>
        <a:lstStyle/>
        <a:p>
          <a:endParaRPr lang="en-US"/>
        </a:p>
      </dgm:t>
    </dgm:pt>
    <dgm:pt modelId="{2443584F-6A49-4EFC-AD18-48A65739AB21}" type="pres">
      <dgm:prSet presAssocID="{A027E258-330E-46CC-8D3C-47F083DE8201}" presName="hierRoot2" presStyleCnt="0">
        <dgm:presLayoutVars>
          <dgm:hierBranch val="init"/>
        </dgm:presLayoutVars>
      </dgm:prSet>
      <dgm:spPr/>
      <dgm:t>
        <a:bodyPr/>
        <a:lstStyle/>
        <a:p>
          <a:endParaRPr lang="en-US"/>
        </a:p>
      </dgm:t>
    </dgm:pt>
    <dgm:pt modelId="{1FD194C8-8AE7-435B-985F-29C4A7B79319}" type="pres">
      <dgm:prSet presAssocID="{A027E258-330E-46CC-8D3C-47F083DE8201}" presName="rootComposite" presStyleCnt="0"/>
      <dgm:spPr/>
      <dgm:t>
        <a:bodyPr/>
        <a:lstStyle/>
        <a:p>
          <a:endParaRPr lang="en-US"/>
        </a:p>
      </dgm:t>
    </dgm:pt>
    <dgm:pt modelId="{F6935F87-6D3C-4812-B302-EA581CB260A2}" type="pres">
      <dgm:prSet presAssocID="{A027E258-330E-46CC-8D3C-47F083DE8201}" presName="rootText" presStyleLbl="node2" presStyleIdx="0" presStyleCnt="7" custScaleX="74833" custLinFactNeighborX="10838" custLinFactNeighborY="-1035">
        <dgm:presLayoutVars>
          <dgm:chPref val="3"/>
        </dgm:presLayoutVars>
      </dgm:prSet>
      <dgm:spPr/>
      <dgm:t>
        <a:bodyPr/>
        <a:lstStyle/>
        <a:p>
          <a:endParaRPr lang="en-US"/>
        </a:p>
      </dgm:t>
    </dgm:pt>
    <dgm:pt modelId="{098E8D60-D3AC-40A7-B048-D0A943EE1341}" type="pres">
      <dgm:prSet presAssocID="{A027E258-330E-46CC-8D3C-47F083DE8201}" presName="rootConnector" presStyleLbl="node2" presStyleIdx="0" presStyleCnt="7"/>
      <dgm:spPr/>
      <dgm:t>
        <a:bodyPr/>
        <a:lstStyle/>
        <a:p>
          <a:endParaRPr lang="en-US"/>
        </a:p>
      </dgm:t>
    </dgm:pt>
    <dgm:pt modelId="{AC56E894-F031-401E-8168-E08B928934AD}" type="pres">
      <dgm:prSet presAssocID="{A027E258-330E-46CC-8D3C-47F083DE8201}" presName="hierChild4" presStyleCnt="0"/>
      <dgm:spPr/>
      <dgm:t>
        <a:bodyPr/>
        <a:lstStyle/>
        <a:p>
          <a:endParaRPr lang="en-US"/>
        </a:p>
      </dgm:t>
    </dgm:pt>
    <dgm:pt modelId="{2A9B374C-637F-48E8-85B3-6B51DA40514C}" type="pres">
      <dgm:prSet presAssocID="{261AF6FC-1B2B-4B7F-9AEF-AD60ED855096}" presName="Name37" presStyleLbl="parChTrans1D3" presStyleIdx="0" presStyleCnt="9" custSzX="105457"/>
      <dgm:spPr/>
      <dgm:t>
        <a:bodyPr/>
        <a:lstStyle/>
        <a:p>
          <a:endParaRPr lang="en-US"/>
        </a:p>
      </dgm:t>
    </dgm:pt>
    <dgm:pt modelId="{CCC1AD0A-4112-4A5D-AC08-45E17462A5A6}" type="pres">
      <dgm:prSet presAssocID="{0E0982D5-DB7B-425A-B9A4-ACC5228924A2}" presName="hierRoot2" presStyleCnt="0">
        <dgm:presLayoutVars>
          <dgm:hierBranch val="init"/>
        </dgm:presLayoutVars>
      </dgm:prSet>
      <dgm:spPr/>
      <dgm:t>
        <a:bodyPr/>
        <a:lstStyle/>
        <a:p>
          <a:endParaRPr lang="en-US"/>
        </a:p>
      </dgm:t>
    </dgm:pt>
    <dgm:pt modelId="{1E874812-0DF2-4C6D-A485-FFF03A02A8D9}" type="pres">
      <dgm:prSet presAssocID="{0E0982D5-DB7B-425A-B9A4-ACC5228924A2}" presName="rootComposite" presStyleCnt="0"/>
      <dgm:spPr/>
      <dgm:t>
        <a:bodyPr/>
        <a:lstStyle/>
        <a:p>
          <a:endParaRPr lang="en-US"/>
        </a:p>
      </dgm:t>
    </dgm:pt>
    <dgm:pt modelId="{2C68E4EC-BF39-426C-A2E9-2CF3CC875FA6}" type="pres">
      <dgm:prSet presAssocID="{0E0982D5-DB7B-425A-B9A4-ACC5228924A2}" presName="rootText" presStyleLbl="node3" presStyleIdx="0" presStyleCnt="9" custScaleX="62995" custLinFactNeighborX="13751" custLinFactNeighborY="-23158">
        <dgm:presLayoutVars>
          <dgm:chPref val="3"/>
        </dgm:presLayoutVars>
      </dgm:prSet>
      <dgm:spPr/>
      <dgm:t>
        <a:bodyPr/>
        <a:lstStyle/>
        <a:p>
          <a:endParaRPr lang="en-US"/>
        </a:p>
      </dgm:t>
    </dgm:pt>
    <dgm:pt modelId="{CE40CAB9-39F5-4615-A44B-E5FB7D07211A}" type="pres">
      <dgm:prSet presAssocID="{0E0982D5-DB7B-425A-B9A4-ACC5228924A2}" presName="rootConnector" presStyleLbl="node3" presStyleIdx="0" presStyleCnt="9"/>
      <dgm:spPr/>
      <dgm:t>
        <a:bodyPr/>
        <a:lstStyle/>
        <a:p>
          <a:endParaRPr lang="en-US"/>
        </a:p>
      </dgm:t>
    </dgm:pt>
    <dgm:pt modelId="{B005B2BF-6AB3-441D-96AD-698C4A5F51B9}" type="pres">
      <dgm:prSet presAssocID="{0E0982D5-DB7B-425A-B9A4-ACC5228924A2}" presName="hierChild4" presStyleCnt="0"/>
      <dgm:spPr/>
      <dgm:t>
        <a:bodyPr/>
        <a:lstStyle/>
        <a:p>
          <a:endParaRPr lang="en-US"/>
        </a:p>
      </dgm:t>
    </dgm:pt>
    <dgm:pt modelId="{C1A93711-5E1A-4C7E-A40A-CCE7C76FDB47}" type="pres">
      <dgm:prSet presAssocID="{0E0982D5-DB7B-425A-B9A4-ACC5228924A2}" presName="hierChild5" presStyleCnt="0"/>
      <dgm:spPr/>
      <dgm:t>
        <a:bodyPr/>
        <a:lstStyle/>
        <a:p>
          <a:endParaRPr lang="en-US"/>
        </a:p>
      </dgm:t>
    </dgm:pt>
    <dgm:pt modelId="{E8C83A06-2683-48B3-B7E2-2B55EE0F1850}" type="pres">
      <dgm:prSet presAssocID="{355447B9-F724-45E4-BDEC-1CE36A7223F5}" presName="Name37" presStyleLbl="parChTrans1D3" presStyleIdx="1" presStyleCnt="9" custSzX="105457"/>
      <dgm:spPr/>
      <dgm:t>
        <a:bodyPr/>
        <a:lstStyle/>
        <a:p>
          <a:endParaRPr lang="en-US"/>
        </a:p>
      </dgm:t>
    </dgm:pt>
    <dgm:pt modelId="{05146095-0707-444E-A3D0-C551E6B39099}" type="pres">
      <dgm:prSet presAssocID="{2DE57DBA-2FAB-4513-A39A-8B5CCF7B0EC5}" presName="hierRoot2" presStyleCnt="0">
        <dgm:presLayoutVars>
          <dgm:hierBranch val="init"/>
        </dgm:presLayoutVars>
      </dgm:prSet>
      <dgm:spPr/>
      <dgm:t>
        <a:bodyPr/>
        <a:lstStyle/>
        <a:p>
          <a:endParaRPr lang="en-US"/>
        </a:p>
      </dgm:t>
    </dgm:pt>
    <dgm:pt modelId="{759FEF41-BACC-476D-9A7D-E4A017B98B1E}" type="pres">
      <dgm:prSet presAssocID="{2DE57DBA-2FAB-4513-A39A-8B5CCF7B0EC5}" presName="rootComposite" presStyleCnt="0"/>
      <dgm:spPr/>
      <dgm:t>
        <a:bodyPr/>
        <a:lstStyle/>
        <a:p>
          <a:endParaRPr lang="en-US"/>
        </a:p>
      </dgm:t>
    </dgm:pt>
    <dgm:pt modelId="{E0560906-94BB-430D-9F2C-7FD6580D07A8}" type="pres">
      <dgm:prSet presAssocID="{2DE57DBA-2FAB-4513-A39A-8B5CCF7B0EC5}" presName="rootText" presStyleLbl="node3" presStyleIdx="1" presStyleCnt="9" custScaleX="62317" custLinFactNeighborX="13070" custLinFactNeighborY="-45373">
        <dgm:presLayoutVars>
          <dgm:chPref val="3"/>
        </dgm:presLayoutVars>
      </dgm:prSet>
      <dgm:spPr/>
      <dgm:t>
        <a:bodyPr/>
        <a:lstStyle/>
        <a:p>
          <a:endParaRPr lang="en-US"/>
        </a:p>
      </dgm:t>
    </dgm:pt>
    <dgm:pt modelId="{E223A636-5BCC-4FE5-9F3E-305A36B7D33A}" type="pres">
      <dgm:prSet presAssocID="{2DE57DBA-2FAB-4513-A39A-8B5CCF7B0EC5}" presName="rootConnector" presStyleLbl="node3" presStyleIdx="1" presStyleCnt="9"/>
      <dgm:spPr/>
      <dgm:t>
        <a:bodyPr/>
        <a:lstStyle/>
        <a:p>
          <a:endParaRPr lang="en-US"/>
        </a:p>
      </dgm:t>
    </dgm:pt>
    <dgm:pt modelId="{1FDD8DE5-CDEA-4964-9AFB-3208FEA3E1EF}" type="pres">
      <dgm:prSet presAssocID="{2DE57DBA-2FAB-4513-A39A-8B5CCF7B0EC5}" presName="hierChild4" presStyleCnt="0"/>
      <dgm:spPr/>
      <dgm:t>
        <a:bodyPr/>
        <a:lstStyle/>
        <a:p>
          <a:endParaRPr lang="en-US"/>
        </a:p>
      </dgm:t>
    </dgm:pt>
    <dgm:pt modelId="{7DB6FF44-F1F5-4AA6-B71F-1732E6381FB8}" type="pres">
      <dgm:prSet presAssocID="{2DE57DBA-2FAB-4513-A39A-8B5CCF7B0EC5}" presName="hierChild5" presStyleCnt="0"/>
      <dgm:spPr/>
      <dgm:t>
        <a:bodyPr/>
        <a:lstStyle/>
        <a:p>
          <a:endParaRPr lang="en-US"/>
        </a:p>
      </dgm:t>
    </dgm:pt>
    <dgm:pt modelId="{8EA13FB8-BAB6-4CF0-AC1E-BAFF4DE21051}" type="pres">
      <dgm:prSet presAssocID="{A027E258-330E-46CC-8D3C-47F083DE8201}" presName="hierChild5" presStyleCnt="0"/>
      <dgm:spPr/>
      <dgm:t>
        <a:bodyPr/>
        <a:lstStyle/>
        <a:p>
          <a:endParaRPr lang="en-US"/>
        </a:p>
      </dgm:t>
    </dgm:pt>
    <dgm:pt modelId="{39CAFF11-F10E-442D-BDBA-E6DE8F26209E}" type="pres">
      <dgm:prSet presAssocID="{3D969FD6-B55A-46DC-AC40-283566ADFCA6}" presName="Name37" presStyleLbl="parChTrans1D2" presStyleIdx="1" presStyleCnt="7" custSzX="1869105"/>
      <dgm:spPr/>
      <dgm:t>
        <a:bodyPr/>
        <a:lstStyle/>
        <a:p>
          <a:endParaRPr lang="en-US"/>
        </a:p>
      </dgm:t>
    </dgm:pt>
    <dgm:pt modelId="{2AC168AF-F90B-44A6-A136-A28CACE2BBBE}" type="pres">
      <dgm:prSet presAssocID="{35474DD5-C1D8-40F7-AB82-972A732A58FA}" presName="hierRoot2" presStyleCnt="0">
        <dgm:presLayoutVars>
          <dgm:hierBranch val="init"/>
        </dgm:presLayoutVars>
      </dgm:prSet>
      <dgm:spPr/>
      <dgm:t>
        <a:bodyPr/>
        <a:lstStyle/>
        <a:p>
          <a:endParaRPr lang="en-US"/>
        </a:p>
      </dgm:t>
    </dgm:pt>
    <dgm:pt modelId="{AD850BFE-47F9-446D-B23E-31F8C0B2B7CE}" type="pres">
      <dgm:prSet presAssocID="{35474DD5-C1D8-40F7-AB82-972A732A58FA}" presName="rootComposite" presStyleCnt="0"/>
      <dgm:spPr/>
      <dgm:t>
        <a:bodyPr/>
        <a:lstStyle/>
        <a:p>
          <a:endParaRPr lang="en-US"/>
        </a:p>
      </dgm:t>
    </dgm:pt>
    <dgm:pt modelId="{3D4F6ACD-DE03-47B5-8260-ED2A89F64700}" type="pres">
      <dgm:prSet presAssocID="{35474DD5-C1D8-40F7-AB82-972A732A58FA}" presName="rootText" presStyleLbl="node2" presStyleIdx="1" presStyleCnt="7" custScaleX="67453" custLinFactNeighborX="15364" custLinFactNeighborY="-988">
        <dgm:presLayoutVars>
          <dgm:chPref val="3"/>
        </dgm:presLayoutVars>
      </dgm:prSet>
      <dgm:spPr/>
      <dgm:t>
        <a:bodyPr/>
        <a:lstStyle/>
        <a:p>
          <a:endParaRPr lang="en-US"/>
        </a:p>
      </dgm:t>
    </dgm:pt>
    <dgm:pt modelId="{03A79C54-E7BE-45A3-B068-BB4FFC51BF4A}" type="pres">
      <dgm:prSet presAssocID="{35474DD5-C1D8-40F7-AB82-972A732A58FA}" presName="rootConnector" presStyleLbl="node2" presStyleIdx="1" presStyleCnt="7"/>
      <dgm:spPr/>
      <dgm:t>
        <a:bodyPr/>
        <a:lstStyle/>
        <a:p>
          <a:endParaRPr lang="en-US"/>
        </a:p>
      </dgm:t>
    </dgm:pt>
    <dgm:pt modelId="{744CA5E8-D8A0-4979-A470-F39F72BF8D49}" type="pres">
      <dgm:prSet presAssocID="{35474DD5-C1D8-40F7-AB82-972A732A58FA}" presName="hierChild4" presStyleCnt="0"/>
      <dgm:spPr/>
      <dgm:t>
        <a:bodyPr/>
        <a:lstStyle/>
        <a:p>
          <a:endParaRPr lang="en-US"/>
        </a:p>
      </dgm:t>
    </dgm:pt>
    <dgm:pt modelId="{7EE13C12-1CD4-4578-8DB1-8687A5F74CDE}" type="pres">
      <dgm:prSet presAssocID="{26114366-28D6-4B4B-870B-10B97360298F}" presName="Name37" presStyleLbl="parChTrans1D3" presStyleIdx="2" presStyleCnt="9" custSzX="105457"/>
      <dgm:spPr/>
      <dgm:t>
        <a:bodyPr/>
        <a:lstStyle/>
        <a:p>
          <a:endParaRPr lang="en-US"/>
        </a:p>
      </dgm:t>
    </dgm:pt>
    <dgm:pt modelId="{A13A8424-5A0F-49A6-9815-98BB55FB660F}" type="pres">
      <dgm:prSet presAssocID="{61926713-2341-4B01-AD65-FA34519FE16E}" presName="hierRoot2" presStyleCnt="0">
        <dgm:presLayoutVars>
          <dgm:hierBranch val="init"/>
        </dgm:presLayoutVars>
      </dgm:prSet>
      <dgm:spPr/>
      <dgm:t>
        <a:bodyPr/>
        <a:lstStyle/>
        <a:p>
          <a:endParaRPr lang="en-US"/>
        </a:p>
      </dgm:t>
    </dgm:pt>
    <dgm:pt modelId="{C343DB3B-084C-4EED-AC16-7AFE4FB4E281}" type="pres">
      <dgm:prSet presAssocID="{61926713-2341-4B01-AD65-FA34519FE16E}" presName="rootComposite" presStyleCnt="0"/>
      <dgm:spPr/>
      <dgm:t>
        <a:bodyPr/>
        <a:lstStyle/>
        <a:p>
          <a:endParaRPr lang="en-US"/>
        </a:p>
      </dgm:t>
    </dgm:pt>
    <dgm:pt modelId="{C210D6AE-5779-4C5B-ACC2-B87740CB4AE4}" type="pres">
      <dgm:prSet presAssocID="{61926713-2341-4B01-AD65-FA34519FE16E}" presName="rootText" presStyleLbl="node3" presStyleIdx="2" presStyleCnt="9" custScaleX="72332" custLinFactNeighborX="13465" custLinFactNeighborY="-20524">
        <dgm:presLayoutVars>
          <dgm:chPref val="3"/>
        </dgm:presLayoutVars>
      </dgm:prSet>
      <dgm:spPr/>
      <dgm:t>
        <a:bodyPr/>
        <a:lstStyle/>
        <a:p>
          <a:endParaRPr lang="en-US"/>
        </a:p>
      </dgm:t>
    </dgm:pt>
    <dgm:pt modelId="{5DC034BA-DF2A-4969-918A-CF3F6A68B764}" type="pres">
      <dgm:prSet presAssocID="{61926713-2341-4B01-AD65-FA34519FE16E}" presName="rootConnector" presStyleLbl="node3" presStyleIdx="2" presStyleCnt="9"/>
      <dgm:spPr/>
      <dgm:t>
        <a:bodyPr/>
        <a:lstStyle/>
        <a:p>
          <a:endParaRPr lang="en-US"/>
        </a:p>
      </dgm:t>
    </dgm:pt>
    <dgm:pt modelId="{720827AC-73F5-4719-A4EA-351D4679FF10}" type="pres">
      <dgm:prSet presAssocID="{61926713-2341-4B01-AD65-FA34519FE16E}" presName="hierChild4" presStyleCnt="0"/>
      <dgm:spPr/>
      <dgm:t>
        <a:bodyPr/>
        <a:lstStyle/>
        <a:p>
          <a:endParaRPr lang="en-US"/>
        </a:p>
      </dgm:t>
    </dgm:pt>
    <dgm:pt modelId="{B8FB93C0-7A9A-46B9-ACD9-5694FB0A7299}" type="pres">
      <dgm:prSet presAssocID="{61926713-2341-4B01-AD65-FA34519FE16E}" presName="hierChild5" presStyleCnt="0"/>
      <dgm:spPr/>
      <dgm:t>
        <a:bodyPr/>
        <a:lstStyle/>
        <a:p>
          <a:endParaRPr lang="en-US"/>
        </a:p>
      </dgm:t>
    </dgm:pt>
    <dgm:pt modelId="{4474DD29-A864-4003-A009-6C4C4042AE9E}" type="pres">
      <dgm:prSet presAssocID="{5A97111B-D002-49E0-BE9A-797AF99589E5}" presName="Name37" presStyleLbl="parChTrans1D3" presStyleIdx="3" presStyleCnt="9" custSzX="105457"/>
      <dgm:spPr/>
      <dgm:t>
        <a:bodyPr/>
        <a:lstStyle/>
        <a:p>
          <a:endParaRPr lang="en-US"/>
        </a:p>
      </dgm:t>
    </dgm:pt>
    <dgm:pt modelId="{73F0F15F-76BE-4B4A-AF8A-3713B552404C}" type="pres">
      <dgm:prSet presAssocID="{E6B594A4-5B2C-421C-815C-C7D6AAC50ADC}" presName="hierRoot2" presStyleCnt="0">
        <dgm:presLayoutVars>
          <dgm:hierBranch val="init"/>
        </dgm:presLayoutVars>
      </dgm:prSet>
      <dgm:spPr/>
      <dgm:t>
        <a:bodyPr/>
        <a:lstStyle/>
        <a:p>
          <a:endParaRPr lang="en-US"/>
        </a:p>
      </dgm:t>
    </dgm:pt>
    <dgm:pt modelId="{B0CF99FC-921F-4FC6-814F-E24724C287AD}" type="pres">
      <dgm:prSet presAssocID="{E6B594A4-5B2C-421C-815C-C7D6AAC50ADC}" presName="rootComposite" presStyleCnt="0"/>
      <dgm:spPr/>
      <dgm:t>
        <a:bodyPr/>
        <a:lstStyle/>
        <a:p>
          <a:endParaRPr lang="en-US"/>
        </a:p>
      </dgm:t>
    </dgm:pt>
    <dgm:pt modelId="{B87C6EC1-8641-40D0-B791-F0D626F52460}" type="pres">
      <dgm:prSet presAssocID="{E6B594A4-5B2C-421C-815C-C7D6AAC50ADC}" presName="rootText" presStyleLbl="node3" presStyleIdx="3" presStyleCnt="9" custScaleX="67771" custLinFactNeighborX="13511" custLinFactNeighborY="-48192">
        <dgm:presLayoutVars>
          <dgm:chPref val="3"/>
        </dgm:presLayoutVars>
      </dgm:prSet>
      <dgm:spPr/>
      <dgm:t>
        <a:bodyPr/>
        <a:lstStyle/>
        <a:p>
          <a:endParaRPr lang="en-US"/>
        </a:p>
      </dgm:t>
    </dgm:pt>
    <dgm:pt modelId="{FBE2B92C-4C40-4514-8886-B744FEEC26F1}" type="pres">
      <dgm:prSet presAssocID="{E6B594A4-5B2C-421C-815C-C7D6AAC50ADC}" presName="rootConnector" presStyleLbl="node3" presStyleIdx="3" presStyleCnt="9"/>
      <dgm:spPr/>
      <dgm:t>
        <a:bodyPr/>
        <a:lstStyle/>
        <a:p>
          <a:endParaRPr lang="en-US"/>
        </a:p>
      </dgm:t>
    </dgm:pt>
    <dgm:pt modelId="{222D9718-0225-40C1-8477-402309A4CAAD}" type="pres">
      <dgm:prSet presAssocID="{E6B594A4-5B2C-421C-815C-C7D6AAC50ADC}" presName="hierChild4" presStyleCnt="0"/>
      <dgm:spPr/>
      <dgm:t>
        <a:bodyPr/>
        <a:lstStyle/>
        <a:p>
          <a:endParaRPr lang="en-US"/>
        </a:p>
      </dgm:t>
    </dgm:pt>
    <dgm:pt modelId="{E731419E-F1EB-44B1-8183-ADDB4CA66E4F}" type="pres">
      <dgm:prSet presAssocID="{E6B594A4-5B2C-421C-815C-C7D6AAC50ADC}" presName="hierChild5" presStyleCnt="0"/>
      <dgm:spPr/>
      <dgm:t>
        <a:bodyPr/>
        <a:lstStyle/>
        <a:p>
          <a:endParaRPr lang="en-US"/>
        </a:p>
      </dgm:t>
    </dgm:pt>
    <dgm:pt modelId="{8F63F742-2C82-416E-8339-01C31B7307A4}" type="pres">
      <dgm:prSet presAssocID="{35474DD5-C1D8-40F7-AB82-972A732A58FA}" presName="hierChild5" presStyleCnt="0"/>
      <dgm:spPr/>
      <dgm:t>
        <a:bodyPr/>
        <a:lstStyle/>
        <a:p>
          <a:endParaRPr lang="en-US"/>
        </a:p>
      </dgm:t>
    </dgm:pt>
    <dgm:pt modelId="{AD7272A7-870C-495C-AB67-93A7ABCD448F}" type="pres">
      <dgm:prSet presAssocID="{CD284532-876A-4B4B-B1D0-19A6BD0F5D46}" presName="Name37" presStyleLbl="parChTrans1D2" presStyleIdx="2" presStyleCnt="7" custSzX="1335075"/>
      <dgm:spPr/>
      <dgm:t>
        <a:bodyPr/>
        <a:lstStyle/>
        <a:p>
          <a:endParaRPr lang="en-US"/>
        </a:p>
      </dgm:t>
    </dgm:pt>
    <dgm:pt modelId="{140F2A4C-6047-4AB2-8983-010FA8626F9F}" type="pres">
      <dgm:prSet presAssocID="{4801F1AD-A96E-4573-AFB0-FE16DF6778D5}" presName="hierRoot2" presStyleCnt="0">
        <dgm:presLayoutVars>
          <dgm:hierBranch val="init"/>
        </dgm:presLayoutVars>
      </dgm:prSet>
      <dgm:spPr/>
      <dgm:t>
        <a:bodyPr/>
        <a:lstStyle/>
        <a:p>
          <a:endParaRPr lang="en-US"/>
        </a:p>
      </dgm:t>
    </dgm:pt>
    <dgm:pt modelId="{C0149099-2454-433A-9D12-FD7A74EA949A}" type="pres">
      <dgm:prSet presAssocID="{4801F1AD-A96E-4573-AFB0-FE16DF6778D5}" presName="rootComposite" presStyleCnt="0"/>
      <dgm:spPr/>
      <dgm:t>
        <a:bodyPr/>
        <a:lstStyle/>
        <a:p>
          <a:endParaRPr lang="en-US"/>
        </a:p>
      </dgm:t>
    </dgm:pt>
    <dgm:pt modelId="{C83E3879-91AD-4F7B-BB7A-97A3AA5161FD}" type="pres">
      <dgm:prSet presAssocID="{4801F1AD-A96E-4573-AFB0-FE16DF6778D5}" presName="rootText" presStyleLbl="node2" presStyleIdx="2" presStyleCnt="7" custScaleX="58067" custLinFactNeighborX="10045" custLinFactNeighborY="1276">
        <dgm:presLayoutVars>
          <dgm:chPref val="3"/>
        </dgm:presLayoutVars>
      </dgm:prSet>
      <dgm:spPr/>
      <dgm:t>
        <a:bodyPr/>
        <a:lstStyle/>
        <a:p>
          <a:endParaRPr lang="en-US"/>
        </a:p>
      </dgm:t>
    </dgm:pt>
    <dgm:pt modelId="{1EE20754-E706-48F7-83F6-EFB03FFF895C}" type="pres">
      <dgm:prSet presAssocID="{4801F1AD-A96E-4573-AFB0-FE16DF6778D5}" presName="rootConnector" presStyleLbl="node2" presStyleIdx="2" presStyleCnt="7"/>
      <dgm:spPr/>
      <dgm:t>
        <a:bodyPr/>
        <a:lstStyle/>
        <a:p>
          <a:endParaRPr lang="en-US"/>
        </a:p>
      </dgm:t>
    </dgm:pt>
    <dgm:pt modelId="{02F1B8C3-346E-4DDB-A08F-A2C001CF0BF0}" type="pres">
      <dgm:prSet presAssocID="{4801F1AD-A96E-4573-AFB0-FE16DF6778D5}" presName="hierChild4" presStyleCnt="0"/>
      <dgm:spPr/>
      <dgm:t>
        <a:bodyPr/>
        <a:lstStyle/>
        <a:p>
          <a:endParaRPr lang="en-US"/>
        </a:p>
      </dgm:t>
    </dgm:pt>
    <dgm:pt modelId="{08922407-1F9B-4067-9ED5-6F1221124BB5}" type="pres">
      <dgm:prSet presAssocID="{42057173-F497-449E-AE96-E3CC44DB1611}" presName="Name37" presStyleLbl="parChTrans1D3" presStyleIdx="4" presStyleCnt="9" custSzX="105457"/>
      <dgm:spPr/>
      <dgm:t>
        <a:bodyPr/>
        <a:lstStyle/>
        <a:p>
          <a:endParaRPr lang="en-US"/>
        </a:p>
      </dgm:t>
    </dgm:pt>
    <dgm:pt modelId="{1B194F6A-9611-4705-9E00-C0FC415E6A71}" type="pres">
      <dgm:prSet presAssocID="{AB9F778B-0F56-4C45-98E5-7F2E2581A45C}" presName="hierRoot2" presStyleCnt="0">
        <dgm:presLayoutVars>
          <dgm:hierBranch val="init"/>
        </dgm:presLayoutVars>
      </dgm:prSet>
      <dgm:spPr/>
      <dgm:t>
        <a:bodyPr/>
        <a:lstStyle/>
        <a:p>
          <a:endParaRPr lang="en-US"/>
        </a:p>
      </dgm:t>
    </dgm:pt>
    <dgm:pt modelId="{2E4FAA1E-5C79-4C03-B349-CABD75604CA3}" type="pres">
      <dgm:prSet presAssocID="{AB9F778B-0F56-4C45-98E5-7F2E2581A45C}" presName="rootComposite" presStyleCnt="0"/>
      <dgm:spPr/>
      <dgm:t>
        <a:bodyPr/>
        <a:lstStyle/>
        <a:p>
          <a:endParaRPr lang="en-US"/>
        </a:p>
      </dgm:t>
    </dgm:pt>
    <dgm:pt modelId="{2C889DB8-5AB4-4162-A377-4E7A196EB7E9}" type="pres">
      <dgm:prSet presAssocID="{AB9F778B-0F56-4C45-98E5-7F2E2581A45C}" presName="rootText" presStyleLbl="node3" presStyleIdx="4" presStyleCnt="9" custScaleX="67915" custLinFactNeighborX="8337" custLinFactNeighborY="-15072">
        <dgm:presLayoutVars>
          <dgm:chPref val="3"/>
        </dgm:presLayoutVars>
      </dgm:prSet>
      <dgm:spPr/>
      <dgm:t>
        <a:bodyPr/>
        <a:lstStyle/>
        <a:p>
          <a:endParaRPr lang="en-US"/>
        </a:p>
      </dgm:t>
    </dgm:pt>
    <dgm:pt modelId="{4881A204-A3E9-4D96-A48F-CE47831FFA7B}" type="pres">
      <dgm:prSet presAssocID="{AB9F778B-0F56-4C45-98E5-7F2E2581A45C}" presName="rootConnector" presStyleLbl="node3" presStyleIdx="4" presStyleCnt="9"/>
      <dgm:spPr/>
      <dgm:t>
        <a:bodyPr/>
        <a:lstStyle/>
        <a:p>
          <a:endParaRPr lang="en-US"/>
        </a:p>
      </dgm:t>
    </dgm:pt>
    <dgm:pt modelId="{CDEAB86E-59DE-40D0-8BDB-1789D2866F82}" type="pres">
      <dgm:prSet presAssocID="{AB9F778B-0F56-4C45-98E5-7F2E2581A45C}" presName="hierChild4" presStyleCnt="0"/>
      <dgm:spPr/>
      <dgm:t>
        <a:bodyPr/>
        <a:lstStyle/>
        <a:p>
          <a:endParaRPr lang="en-US"/>
        </a:p>
      </dgm:t>
    </dgm:pt>
    <dgm:pt modelId="{7C44CC6B-3645-4FE9-999E-1939EB32911D}" type="pres">
      <dgm:prSet presAssocID="{AB9F778B-0F56-4C45-98E5-7F2E2581A45C}" presName="hierChild5" presStyleCnt="0"/>
      <dgm:spPr/>
      <dgm:t>
        <a:bodyPr/>
        <a:lstStyle/>
        <a:p>
          <a:endParaRPr lang="en-US"/>
        </a:p>
      </dgm:t>
    </dgm:pt>
    <dgm:pt modelId="{852C641A-9BC8-4C3D-882E-747393D7A2F3}" type="pres">
      <dgm:prSet presAssocID="{433E4EC8-3126-4C72-92A0-B1AC02BE2C11}" presName="Name37" presStyleLbl="parChTrans1D3" presStyleIdx="5" presStyleCnt="9" custSzX="105457"/>
      <dgm:spPr/>
      <dgm:t>
        <a:bodyPr/>
        <a:lstStyle/>
        <a:p>
          <a:endParaRPr lang="en-US"/>
        </a:p>
      </dgm:t>
    </dgm:pt>
    <dgm:pt modelId="{FDBE159E-78E2-4E6D-98AD-A8D893049265}" type="pres">
      <dgm:prSet presAssocID="{E4CBFC9F-4668-499D-9F9F-535BFC100409}" presName="hierRoot2" presStyleCnt="0">
        <dgm:presLayoutVars>
          <dgm:hierBranch val="init"/>
        </dgm:presLayoutVars>
      </dgm:prSet>
      <dgm:spPr/>
      <dgm:t>
        <a:bodyPr/>
        <a:lstStyle/>
        <a:p>
          <a:endParaRPr lang="en-US"/>
        </a:p>
      </dgm:t>
    </dgm:pt>
    <dgm:pt modelId="{5E31A45C-F496-4BE2-9E9D-7F3115391D08}" type="pres">
      <dgm:prSet presAssocID="{E4CBFC9F-4668-499D-9F9F-535BFC100409}" presName="rootComposite" presStyleCnt="0"/>
      <dgm:spPr/>
      <dgm:t>
        <a:bodyPr/>
        <a:lstStyle/>
        <a:p>
          <a:endParaRPr lang="en-US"/>
        </a:p>
      </dgm:t>
    </dgm:pt>
    <dgm:pt modelId="{16942240-3A41-480B-AC42-9954AFEFAFDE}" type="pres">
      <dgm:prSet presAssocID="{E4CBFC9F-4668-499D-9F9F-535BFC100409}" presName="rootText" presStyleLbl="node3" presStyleIdx="5" presStyleCnt="9" custScaleX="46277" custLinFactNeighborX="25375" custLinFactNeighborY="-67274">
        <dgm:presLayoutVars>
          <dgm:chPref val="3"/>
        </dgm:presLayoutVars>
      </dgm:prSet>
      <dgm:spPr/>
      <dgm:t>
        <a:bodyPr/>
        <a:lstStyle/>
        <a:p>
          <a:endParaRPr lang="en-US"/>
        </a:p>
      </dgm:t>
    </dgm:pt>
    <dgm:pt modelId="{31ACDB1F-ACA1-4A6F-89F8-92917AF5224A}" type="pres">
      <dgm:prSet presAssocID="{E4CBFC9F-4668-499D-9F9F-535BFC100409}" presName="rootConnector" presStyleLbl="node3" presStyleIdx="5" presStyleCnt="9"/>
      <dgm:spPr/>
      <dgm:t>
        <a:bodyPr/>
        <a:lstStyle/>
        <a:p>
          <a:endParaRPr lang="en-US"/>
        </a:p>
      </dgm:t>
    </dgm:pt>
    <dgm:pt modelId="{CE4FE6F4-3365-4849-A162-20141364DA38}" type="pres">
      <dgm:prSet presAssocID="{E4CBFC9F-4668-499D-9F9F-535BFC100409}" presName="hierChild4" presStyleCnt="0"/>
      <dgm:spPr/>
      <dgm:t>
        <a:bodyPr/>
        <a:lstStyle/>
        <a:p>
          <a:endParaRPr lang="en-US"/>
        </a:p>
      </dgm:t>
    </dgm:pt>
    <dgm:pt modelId="{5A8B2468-9C35-432E-8522-096266B0BD29}" type="pres">
      <dgm:prSet presAssocID="{E4CBFC9F-4668-499D-9F9F-535BFC100409}" presName="hierChild5" presStyleCnt="0"/>
      <dgm:spPr/>
      <dgm:t>
        <a:bodyPr/>
        <a:lstStyle/>
        <a:p>
          <a:endParaRPr lang="en-US"/>
        </a:p>
      </dgm:t>
    </dgm:pt>
    <dgm:pt modelId="{4B20C784-A8A2-4F08-A6DE-1ED95B4AA2C8}" type="pres">
      <dgm:prSet presAssocID="{4801F1AD-A96E-4573-AFB0-FE16DF6778D5}" presName="hierChild5" presStyleCnt="0"/>
      <dgm:spPr/>
      <dgm:t>
        <a:bodyPr/>
        <a:lstStyle/>
        <a:p>
          <a:endParaRPr lang="en-US"/>
        </a:p>
      </dgm:t>
    </dgm:pt>
    <dgm:pt modelId="{86260CFB-9A31-4DA1-8C3F-A873546A3E99}" type="pres">
      <dgm:prSet presAssocID="{215AD3AA-685B-4495-9661-5B19DFEEC168}" presName="Name37" presStyleLbl="parChTrans1D2" presStyleIdx="3" presStyleCnt="7" custSzX="801045"/>
      <dgm:spPr/>
      <dgm:t>
        <a:bodyPr/>
        <a:lstStyle/>
        <a:p>
          <a:endParaRPr lang="en-US"/>
        </a:p>
      </dgm:t>
    </dgm:pt>
    <dgm:pt modelId="{F24B0FCA-2DC2-4D36-8740-32A80DC75259}" type="pres">
      <dgm:prSet presAssocID="{403F2DBE-63D1-4CC5-BC3D-F341ED243457}" presName="hierRoot2" presStyleCnt="0">
        <dgm:presLayoutVars>
          <dgm:hierBranch val="init"/>
        </dgm:presLayoutVars>
      </dgm:prSet>
      <dgm:spPr/>
      <dgm:t>
        <a:bodyPr/>
        <a:lstStyle/>
        <a:p>
          <a:endParaRPr lang="en-US"/>
        </a:p>
      </dgm:t>
    </dgm:pt>
    <dgm:pt modelId="{A26B99DC-120E-4D91-AA87-EE035E326CFF}" type="pres">
      <dgm:prSet presAssocID="{403F2DBE-63D1-4CC5-BC3D-F341ED243457}" presName="rootComposite" presStyleCnt="0"/>
      <dgm:spPr/>
      <dgm:t>
        <a:bodyPr/>
        <a:lstStyle/>
        <a:p>
          <a:endParaRPr lang="en-US"/>
        </a:p>
      </dgm:t>
    </dgm:pt>
    <dgm:pt modelId="{3A5771AE-6723-4282-B851-52B69F955A27}" type="pres">
      <dgm:prSet presAssocID="{403F2DBE-63D1-4CC5-BC3D-F341ED243457}" presName="rootText" presStyleLbl="node2" presStyleIdx="3" presStyleCnt="7" custScaleX="75210" custLinFactNeighborX="11659" custLinFactNeighborY="4670">
        <dgm:presLayoutVars>
          <dgm:chPref val="3"/>
        </dgm:presLayoutVars>
      </dgm:prSet>
      <dgm:spPr/>
      <dgm:t>
        <a:bodyPr/>
        <a:lstStyle/>
        <a:p>
          <a:endParaRPr lang="en-US"/>
        </a:p>
      </dgm:t>
    </dgm:pt>
    <dgm:pt modelId="{73855C96-2346-4A5A-9C69-8ADB1FB00397}" type="pres">
      <dgm:prSet presAssocID="{403F2DBE-63D1-4CC5-BC3D-F341ED243457}" presName="rootConnector" presStyleLbl="node2" presStyleIdx="3" presStyleCnt="7"/>
      <dgm:spPr/>
      <dgm:t>
        <a:bodyPr/>
        <a:lstStyle/>
        <a:p>
          <a:endParaRPr lang="en-US"/>
        </a:p>
      </dgm:t>
    </dgm:pt>
    <dgm:pt modelId="{BEA370B1-DD73-4D44-9424-3ECAAAD793B9}" type="pres">
      <dgm:prSet presAssocID="{403F2DBE-63D1-4CC5-BC3D-F341ED243457}" presName="hierChild4" presStyleCnt="0"/>
      <dgm:spPr/>
      <dgm:t>
        <a:bodyPr/>
        <a:lstStyle/>
        <a:p>
          <a:endParaRPr lang="en-US"/>
        </a:p>
      </dgm:t>
    </dgm:pt>
    <dgm:pt modelId="{C0158CD9-B0A1-41FE-AE5F-926E66E62156}" type="pres">
      <dgm:prSet presAssocID="{0B736DDF-5200-4F32-8513-3C83D1A51FB5}" presName="Name37" presStyleLbl="parChTrans1D3" presStyleIdx="6" presStyleCnt="9" custSzX="105457"/>
      <dgm:spPr/>
      <dgm:t>
        <a:bodyPr/>
        <a:lstStyle/>
        <a:p>
          <a:endParaRPr lang="en-US"/>
        </a:p>
      </dgm:t>
    </dgm:pt>
    <dgm:pt modelId="{A9BAEC30-C6E9-4634-A4E9-FC3D2DEB3E47}" type="pres">
      <dgm:prSet presAssocID="{B0EA481C-54FE-4FFF-9361-C2D9E3AA6791}" presName="hierRoot2" presStyleCnt="0">
        <dgm:presLayoutVars>
          <dgm:hierBranch val="init"/>
        </dgm:presLayoutVars>
      </dgm:prSet>
      <dgm:spPr/>
      <dgm:t>
        <a:bodyPr/>
        <a:lstStyle/>
        <a:p>
          <a:endParaRPr lang="en-US"/>
        </a:p>
      </dgm:t>
    </dgm:pt>
    <dgm:pt modelId="{6FB7ADE2-0ABA-4C6A-8182-1A340378D968}" type="pres">
      <dgm:prSet presAssocID="{B0EA481C-54FE-4FFF-9361-C2D9E3AA6791}" presName="rootComposite" presStyleCnt="0"/>
      <dgm:spPr/>
      <dgm:t>
        <a:bodyPr/>
        <a:lstStyle/>
        <a:p>
          <a:endParaRPr lang="en-US"/>
        </a:p>
      </dgm:t>
    </dgm:pt>
    <dgm:pt modelId="{981E8AA3-3F74-424F-A794-E0AD8B799BDC}" type="pres">
      <dgm:prSet presAssocID="{B0EA481C-54FE-4FFF-9361-C2D9E3AA6791}" presName="rootText" presStyleLbl="node3" presStyleIdx="6" presStyleCnt="9" custScaleX="48121" custLinFactNeighborX="13340" custLinFactNeighborY="-27344">
        <dgm:presLayoutVars>
          <dgm:chPref val="3"/>
        </dgm:presLayoutVars>
      </dgm:prSet>
      <dgm:spPr/>
      <dgm:t>
        <a:bodyPr/>
        <a:lstStyle/>
        <a:p>
          <a:endParaRPr lang="en-US"/>
        </a:p>
      </dgm:t>
    </dgm:pt>
    <dgm:pt modelId="{F62C8F37-B864-47BC-A3C2-826DA5F139CD}" type="pres">
      <dgm:prSet presAssocID="{B0EA481C-54FE-4FFF-9361-C2D9E3AA6791}" presName="rootConnector" presStyleLbl="node3" presStyleIdx="6" presStyleCnt="9"/>
      <dgm:spPr/>
      <dgm:t>
        <a:bodyPr/>
        <a:lstStyle/>
        <a:p>
          <a:endParaRPr lang="en-US"/>
        </a:p>
      </dgm:t>
    </dgm:pt>
    <dgm:pt modelId="{88D5A157-C9B6-4216-BC70-4FBE2BB9F93F}" type="pres">
      <dgm:prSet presAssocID="{B0EA481C-54FE-4FFF-9361-C2D9E3AA6791}" presName="hierChild4" presStyleCnt="0"/>
      <dgm:spPr/>
      <dgm:t>
        <a:bodyPr/>
        <a:lstStyle/>
        <a:p>
          <a:endParaRPr lang="en-US"/>
        </a:p>
      </dgm:t>
    </dgm:pt>
    <dgm:pt modelId="{F3D19EB2-F637-45A2-8CE2-E22E5FA181DF}" type="pres">
      <dgm:prSet presAssocID="{B0EA481C-54FE-4FFF-9361-C2D9E3AA6791}" presName="hierChild5" presStyleCnt="0"/>
      <dgm:spPr/>
      <dgm:t>
        <a:bodyPr/>
        <a:lstStyle/>
        <a:p>
          <a:endParaRPr lang="en-US"/>
        </a:p>
      </dgm:t>
    </dgm:pt>
    <dgm:pt modelId="{4D001234-527E-49E3-A426-7C170B4494E0}" type="pres">
      <dgm:prSet presAssocID="{557AF893-836F-4537-B077-09AED03AE2CB}" presName="Name37" presStyleLbl="parChTrans1D3" presStyleIdx="7" presStyleCnt="9" custSzX="105457"/>
      <dgm:spPr/>
      <dgm:t>
        <a:bodyPr/>
        <a:lstStyle/>
        <a:p>
          <a:endParaRPr lang="en-US"/>
        </a:p>
      </dgm:t>
    </dgm:pt>
    <dgm:pt modelId="{C1DE69A8-39AB-47E9-B5E1-407BE2A9A674}" type="pres">
      <dgm:prSet presAssocID="{41E170C5-BAF9-47B3-89EB-414D3BC0CC11}" presName="hierRoot2" presStyleCnt="0">
        <dgm:presLayoutVars>
          <dgm:hierBranch val="init"/>
        </dgm:presLayoutVars>
      </dgm:prSet>
      <dgm:spPr/>
      <dgm:t>
        <a:bodyPr/>
        <a:lstStyle/>
        <a:p>
          <a:endParaRPr lang="en-US"/>
        </a:p>
      </dgm:t>
    </dgm:pt>
    <dgm:pt modelId="{27914AAA-89ED-4014-8D1E-0C6EDF891CFD}" type="pres">
      <dgm:prSet presAssocID="{41E170C5-BAF9-47B3-89EB-414D3BC0CC11}" presName="rootComposite" presStyleCnt="0"/>
      <dgm:spPr/>
      <dgm:t>
        <a:bodyPr/>
        <a:lstStyle/>
        <a:p>
          <a:endParaRPr lang="en-US"/>
        </a:p>
      </dgm:t>
    </dgm:pt>
    <dgm:pt modelId="{14D1E7B1-084C-4C4C-8CB9-658F9139E36D}" type="pres">
      <dgm:prSet presAssocID="{41E170C5-BAF9-47B3-89EB-414D3BC0CC11}" presName="rootText" presStyleLbl="node3" presStyleIdx="7" presStyleCnt="9" custScaleX="49252" custLinFactNeighborX="12673" custLinFactNeighborY="-67361">
        <dgm:presLayoutVars>
          <dgm:chPref val="3"/>
        </dgm:presLayoutVars>
      </dgm:prSet>
      <dgm:spPr/>
      <dgm:t>
        <a:bodyPr/>
        <a:lstStyle/>
        <a:p>
          <a:endParaRPr lang="en-US"/>
        </a:p>
      </dgm:t>
    </dgm:pt>
    <dgm:pt modelId="{F72A5180-0688-4191-BEF1-BC5F48366635}" type="pres">
      <dgm:prSet presAssocID="{41E170C5-BAF9-47B3-89EB-414D3BC0CC11}" presName="rootConnector" presStyleLbl="node3" presStyleIdx="7" presStyleCnt="9"/>
      <dgm:spPr/>
      <dgm:t>
        <a:bodyPr/>
        <a:lstStyle/>
        <a:p>
          <a:endParaRPr lang="en-US"/>
        </a:p>
      </dgm:t>
    </dgm:pt>
    <dgm:pt modelId="{FBE2ABB8-D783-4C13-A467-1DBA598CA808}" type="pres">
      <dgm:prSet presAssocID="{41E170C5-BAF9-47B3-89EB-414D3BC0CC11}" presName="hierChild4" presStyleCnt="0"/>
      <dgm:spPr/>
      <dgm:t>
        <a:bodyPr/>
        <a:lstStyle/>
        <a:p>
          <a:endParaRPr lang="en-US"/>
        </a:p>
      </dgm:t>
    </dgm:pt>
    <dgm:pt modelId="{D7CCE032-1A1E-4AF7-8FA8-13FA13416A13}" type="pres">
      <dgm:prSet presAssocID="{41E170C5-BAF9-47B3-89EB-414D3BC0CC11}" presName="hierChild5" presStyleCnt="0"/>
      <dgm:spPr/>
      <dgm:t>
        <a:bodyPr/>
        <a:lstStyle/>
        <a:p>
          <a:endParaRPr lang="en-US"/>
        </a:p>
      </dgm:t>
    </dgm:pt>
    <dgm:pt modelId="{338DC201-F10B-4C3A-BCF2-8ACDF02C3DD4}" type="pres">
      <dgm:prSet presAssocID="{AF8D3A33-91CE-4214-9C3A-B6CD8713CE5A}" presName="Name37" presStyleLbl="parChTrans1D3" presStyleIdx="8" presStyleCnt="9"/>
      <dgm:spPr/>
      <dgm:t>
        <a:bodyPr/>
        <a:lstStyle/>
        <a:p>
          <a:endParaRPr lang="en-US"/>
        </a:p>
      </dgm:t>
    </dgm:pt>
    <dgm:pt modelId="{8EB67248-796E-4DF5-9F96-A9F3AFE147FD}" type="pres">
      <dgm:prSet presAssocID="{902E914E-EA24-494F-9FC5-7272C200FBEE}" presName="hierRoot2" presStyleCnt="0">
        <dgm:presLayoutVars>
          <dgm:hierBranch val="init"/>
        </dgm:presLayoutVars>
      </dgm:prSet>
      <dgm:spPr/>
      <dgm:t>
        <a:bodyPr/>
        <a:lstStyle/>
        <a:p>
          <a:endParaRPr lang="en-US"/>
        </a:p>
      </dgm:t>
    </dgm:pt>
    <dgm:pt modelId="{EF91FC51-B480-4C29-8299-E9E39B94AE1C}" type="pres">
      <dgm:prSet presAssocID="{902E914E-EA24-494F-9FC5-7272C200FBEE}" presName="rootComposite" presStyleCnt="0"/>
      <dgm:spPr/>
      <dgm:t>
        <a:bodyPr/>
        <a:lstStyle/>
        <a:p>
          <a:endParaRPr lang="en-US"/>
        </a:p>
      </dgm:t>
    </dgm:pt>
    <dgm:pt modelId="{B89AE7A1-941F-4E93-A160-B13124A2A580}" type="pres">
      <dgm:prSet presAssocID="{902E914E-EA24-494F-9FC5-7272C200FBEE}" presName="rootText" presStyleLbl="node3" presStyleIdx="8" presStyleCnt="9" custScaleX="48980" custScaleY="75017" custLinFactY="-5088" custLinFactNeighborX="14012" custLinFactNeighborY="-100000">
        <dgm:presLayoutVars>
          <dgm:chPref val="3"/>
        </dgm:presLayoutVars>
      </dgm:prSet>
      <dgm:spPr/>
      <dgm:t>
        <a:bodyPr/>
        <a:lstStyle/>
        <a:p>
          <a:endParaRPr lang="en-US"/>
        </a:p>
      </dgm:t>
    </dgm:pt>
    <dgm:pt modelId="{CFE6339D-C043-4E5C-BF64-4790A279EA57}" type="pres">
      <dgm:prSet presAssocID="{902E914E-EA24-494F-9FC5-7272C200FBEE}" presName="rootConnector" presStyleLbl="node3" presStyleIdx="8" presStyleCnt="9"/>
      <dgm:spPr/>
      <dgm:t>
        <a:bodyPr/>
        <a:lstStyle/>
        <a:p>
          <a:endParaRPr lang="en-US"/>
        </a:p>
      </dgm:t>
    </dgm:pt>
    <dgm:pt modelId="{94D915C7-401C-4221-9D3D-9AD245FB691A}" type="pres">
      <dgm:prSet presAssocID="{902E914E-EA24-494F-9FC5-7272C200FBEE}" presName="hierChild4" presStyleCnt="0"/>
      <dgm:spPr/>
      <dgm:t>
        <a:bodyPr/>
        <a:lstStyle/>
        <a:p>
          <a:endParaRPr lang="en-US"/>
        </a:p>
      </dgm:t>
    </dgm:pt>
    <dgm:pt modelId="{ABC4BC78-EAF0-4C88-B8A9-CA8568F7688A}" type="pres">
      <dgm:prSet presAssocID="{902E914E-EA24-494F-9FC5-7272C200FBEE}" presName="hierChild5" presStyleCnt="0"/>
      <dgm:spPr/>
      <dgm:t>
        <a:bodyPr/>
        <a:lstStyle/>
        <a:p>
          <a:endParaRPr lang="en-US"/>
        </a:p>
      </dgm:t>
    </dgm:pt>
    <dgm:pt modelId="{5AB54017-12C4-44B3-91DE-DFA7208EE66B}" type="pres">
      <dgm:prSet presAssocID="{403F2DBE-63D1-4CC5-BC3D-F341ED243457}" presName="hierChild5" presStyleCnt="0"/>
      <dgm:spPr/>
      <dgm:t>
        <a:bodyPr/>
        <a:lstStyle/>
        <a:p>
          <a:endParaRPr lang="en-US"/>
        </a:p>
      </dgm:t>
    </dgm:pt>
    <dgm:pt modelId="{EFC1B564-8580-4680-B78A-AE8DE59351FF}" type="pres">
      <dgm:prSet presAssocID="{C144A995-4EE8-475D-A66A-45D8508BCA8A}" presName="Name37" presStyleLbl="parChTrans1D2" presStyleIdx="4" presStyleCnt="7" custSzX="267015"/>
      <dgm:spPr/>
      <dgm:t>
        <a:bodyPr/>
        <a:lstStyle/>
        <a:p>
          <a:endParaRPr lang="en-US"/>
        </a:p>
      </dgm:t>
    </dgm:pt>
    <dgm:pt modelId="{9D4DFD12-4EDA-4ECA-9F82-044BA5D3BFD5}" type="pres">
      <dgm:prSet presAssocID="{8275B2BF-7609-40CF-BAD4-B127F4C87FCD}" presName="hierRoot2" presStyleCnt="0">
        <dgm:presLayoutVars>
          <dgm:hierBranch val="init"/>
        </dgm:presLayoutVars>
      </dgm:prSet>
      <dgm:spPr/>
      <dgm:t>
        <a:bodyPr/>
        <a:lstStyle/>
        <a:p>
          <a:endParaRPr lang="en-US"/>
        </a:p>
      </dgm:t>
    </dgm:pt>
    <dgm:pt modelId="{A46BDEAD-2503-461C-9B9C-8811839DE81E}" type="pres">
      <dgm:prSet presAssocID="{8275B2BF-7609-40CF-BAD4-B127F4C87FCD}" presName="rootComposite" presStyleCnt="0"/>
      <dgm:spPr/>
      <dgm:t>
        <a:bodyPr/>
        <a:lstStyle/>
        <a:p>
          <a:endParaRPr lang="en-US"/>
        </a:p>
      </dgm:t>
    </dgm:pt>
    <dgm:pt modelId="{4AA5EB1D-5B8F-4C69-8906-73D57D8D2018}" type="pres">
      <dgm:prSet presAssocID="{8275B2BF-7609-40CF-BAD4-B127F4C87FCD}" presName="rootText" presStyleLbl="node2" presStyleIdx="4" presStyleCnt="7" custScaleX="66117" custLinFactNeighborX="754" custLinFactNeighborY="2788">
        <dgm:presLayoutVars>
          <dgm:chPref val="3"/>
        </dgm:presLayoutVars>
      </dgm:prSet>
      <dgm:spPr/>
      <dgm:t>
        <a:bodyPr/>
        <a:lstStyle/>
        <a:p>
          <a:endParaRPr lang="en-US"/>
        </a:p>
      </dgm:t>
    </dgm:pt>
    <dgm:pt modelId="{FE1889BE-2042-42E3-91CE-B2A31BADD81F}" type="pres">
      <dgm:prSet presAssocID="{8275B2BF-7609-40CF-BAD4-B127F4C87FCD}" presName="rootConnector" presStyleLbl="node2" presStyleIdx="4" presStyleCnt="7"/>
      <dgm:spPr/>
      <dgm:t>
        <a:bodyPr/>
        <a:lstStyle/>
        <a:p>
          <a:endParaRPr lang="en-US"/>
        </a:p>
      </dgm:t>
    </dgm:pt>
    <dgm:pt modelId="{AA035B1D-F220-4B33-B2BC-EB5363284FC9}" type="pres">
      <dgm:prSet presAssocID="{8275B2BF-7609-40CF-BAD4-B127F4C87FCD}" presName="hierChild4" presStyleCnt="0"/>
      <dgm:spPr/>
      <dgm:t>
        <a:bodyPr/>
        <a:lstStyle/>
        <a:p>
          <a:endParaRPr lang="en-US"/>
        </a:p>
      </dgm:t>
    </dgm:pt>
    <dgm:pt modelId="{E67A6FEA-64B2-4DD4-85B7-D8BE19FFEE64}" type="pres">
      <dgm:prSet presAssocID="{8275B2BF-7609-40CF-BAD4-B127F4C87FCD}" presName="hierChild5" presStyleCnt="0"/>
      <dgm:spPr/>
      <dgm:t>
        <a:bodyPr/>
        <a:lstStyle/>
        <a:p>
          <a:endParaRPr lang="en-US"/>
        </a:p>
      </dgm:t>
    </dgm:pt>
    <dgm:pt modelId="{B83A6336-6C6F-4479-9782-14F0392AA6E1}" type="pres">
      <dgm:prSet presAssocID="{B9C38960-8DDB-4C71-BE7B-0CA32E84953D}" presName="Name37" presStyleLbl="parChTrans1D2" presStyleIdx="5" presStyleCnt="7" custSzX="267015"/>
      <dgm:spPr/>
      <dgm:t>
        <a:bodyPr/>
        <a:lstStyle/>
        <a:p>
          <a:endParaRPr lang="en-US"/>
        </a:p>
      </dgm:t>
    </dgm:pt>
    <dgm:pt modelId="{9C343461-D096-4617-A564-9646DDE8636F}" type="pres">
      <dgm:prSet presAssocID="{608741A9-7D84-40E0-AD0D-8096AF7C2988}" presName="hierRoot2" presStyleCnt="0">
        <dgm:presLayoutVars>
          <dgm:hierBranch val="init"/>
        </dgm:presLayoutVars>
      </dgm:prSet>
      <dgm:spPr/>
      <dgm:t>
        <a:bodyPr/>
        <a:lstStyle/>
        <a:p>
          <a:endParaRPr lang="en-US"/>
        </a:p>
      </dgm:t>
    </dgm:pt>
    <dgm:pt modelId="{DC84F1F0-79B5-4BD4-93C4-9F65D9465E63}" type="pres">
      <dgm:prSet presAssocID="{608741A9-7D84-40E0-AD0D-8096AF7C2988}" presName="rootComposite" presStyleCnt="0"/>
      <dgm:spPr/>
      <dgm:t>
        <a:bodyPr/>
        <a:lstStyle/>
        <a:p>
          <a:endParaRPr lang="en-US"/>
        </a:p>
      </dgm:t>
    </dgm:pt>
    <dgm:pt modelId="{B1F02929-9CC4-44C0-BEAA-196DAE36F15A}" type="pres">
      <dgm:prSet presAssocID="{608741A9-7D84-40E0-AD0D-8096AF7C2988}" presName="rootText" presStyleLbl="node2" presStyleIdx="5" presStyleCnt="7" custScaleX="57435" custLinFactNeighborX="-14627" custLinFactNeighborY="1691">
        <dgm:presLayoutVars>
          <dgm:chPref val="3"/>
        </dgm:presLayoutVars>
      </dgm:prSet>
      <dgm:spPr/>
      <dgm:t>
        <a:bodyPr/>
        <a:lstStyle/>
        <a:p>
          <a:endParaRPr lang="en-US"/>
        </a:p>
      </dgm:t>
    </dgm:pt>
    <dgm:pt modelId="{8FD39127-3979-4A4B-A413-D9762793E40D}" type="pres">
      <dgm:prSet presAssocID="{608741A9-7D84-40E0-AD0D-8096AF7C2988}" presName="rootConnector" presStyleLbl="node2" presStyleIdx="5" presStyleCnt="7"/>
      <dgm:spPr/>
      <dgm:t>
        <a:bodyPr/>
        <a:lstStyle/>
        <a:p>
          <a:endParaRPr lang="en-US"/>
        </a:p>
      </dgm:t>
    </dgm:pt>
    <dgm:pt modelId="{FC061D77-5487-4CC1-89CA-ED0206632AEF}" type="pres">
      <dgm:prSet presAssocID="{608741A9-7D84-40E0-AD0D-8096AF7C2988}" presName="hierChild4" presStyleCnt="0"/>
      <dgm:spPr/>
      <dgm:t>
        <a:bodyPr/>
        <a:lstStyle/>
        <a:p>
          <a:endParaRPr lang="en-US"/>
        </a:p>
      </dgm:t>
    </dgm:pt>
    <dgm:pt modelId="{680306DC-021C-4AFF-84A8-B373774C4851}" type="pres">
      <dgm:prSet presAssocID="{608741A9-7D84-40E0-AD0D-8096AF7C2988}" presName="hierChild5" presStyleCnt="0"/>
      <dgm:spPr/>
      <dgm:t>
        <a:bodyPr/>
        <a:lstStyle/>
        <a:p>
          <a:endParaRPr lang="en-US"/>
        </a:p>
      </dgm:t>
    </dgm:pt>
    <dgm:pt modelId="{02B8CAAA-DDEB-4145-8CF0-63772D6DD2D2}" type="pres">
      <dgm:prSet presAssocID="{6152FBF8-13DB-422D-94EC-B6CA0F9C9346}" presName="Name37" presStyleLbl="parChTrans1D2" presStyleIdx="6" presStyleCnt="7" custSzX="1335075"/>
      <dgm:spPr/>
      <dgm:t>
        <a:bodyPr/>
        <a:lstStyle/>
        <a:p>
          <a:endParaRPr lang="en-US"/>
        </a:p>
      </dgm:t>
    </dgm:pt>
    <dgm:pt modelId="{42B0F0CF-1F7F-4457-A190-AE013F853B86}" type="pres">
      <dgm:prSet presAssocID="{814461C7-C483-4679-B873-3ABEA4983690}" presName="hierRoot2" presStyleCnt="0">
        <dgm:presLayoutVars>
          <dgm:hierBranch val="init"/>
        </dgm:presLayoutVars>
      </dgm:prSet>
      <dgm:spPr/>
      <dgm:t>
        <a:bodyPr/>
        <a:lstStyle/>
        <a:p>
          <a:endParaRPr lang="en-US"/>
        </a:p>
      </dgm:t>
    </dgm:pt>
    <dgm:pt modelId="{4B49916B-650E-4868-A9BB-E0F30B178C11}" type="pres">
      <dgm:prSet presAssocID="{814461C7-C483-4679-B873-3ABEA4983690}" presName="rootComposite" presStyleCnt="0"/>
      <dgm:spPr/>
      <dgm:t>
        <a:bodyPr/>
        <a:lstStyle/>
        <a:p>
          <a:endParaRPr lang="en-US"/>
        </a:p>
      </dgm:t>
    </dgm:pt>
    <dgm:pt modelId="{2C5756C3-32AB-4F91-9117-921C5D210AE6}" type="pres">
      <dgm:prSet presAssocID="{814461C7-C483-4679-B873-3ABEA4983690}" presName="rootText" presStyleLbl="node2" presStyleIdx="6" presStyleCnt="7" custScaleX="55636" custLinFactNeighborX="-35168" custLinFactNeighborY="1691">
        <dgm:presLayoutVars>
          <dgm:chPref val="3"/>
        </dgm:presLayoutVars>
      </dgm:prSet>
      <dgm:spPr/>
      <dgm:t>
        <a:bodyPr/>
        <a:lstStyle/>
        <a:p>
          <a:endParaRPr lang="en-US"/>
        </a:p>
      </dgm:t>
    </dgm:pt>
    <dgm:pt modelId="{32105BC4-DE10-42F6-829A-DFB56B49CF7E}" type="pres">
      <dgm:prSet presAssocID="{814461C7-C483-4679-B873-3ABEA4983690}" presName="rootConnector" presStyleLbl="node2" presStyleIdx="6" presStyleCnt="7"/>
      <dgm:spPr/>
      <dgm:t>
        <a:bodyPr/>
        <a:lstStyle/>
        <a:p>
          <a:endParaRPr lang="en-US"/>
        </a:p>
      </dgm:t>
    </dgm:pt>
    <dgm:pt modelId="{2270D62A-11D6-457D-AA9B-D1FCAAFCB25D}" type="pres">
      <dgm:prSet presAssocID="{814461C7-C483-4679-B873-3ABEA4983690}" presName="hierChild4" presStyleCnt="0"/>
      <dgm:spPr/>
      <dgm:t>
        <a:bodyPr/>
        <a:lstStyle/>
        <a:p>
          <a:endParaRPr lang="en-US"/>
        </a:p>
      </dgm:t>
    </dgm:pt>
    <dgm:pt modelId="{043EDDBF-59CE-4A6E-8B07-7D45BD96CFB5}" type="pres">
      <dgm:prSet presAssocID="{814461C7-C483-4679-B873-3ABEA4983690}" presName="hierChild5" presStyleCnt="0"/>
      <dgm:spPr/>
      <dgm:t>
        <a:bodyPr/>
        <a:lstStyle/>
        <a:p>
          <a:endParaRPr lang="en-US"/>
        </a:p>
      </dgm:t>
    </dgm:pt>
    <dgm:pt modelId="{D76C5EDC-93A2-4059-859D-B2AE70BE6F07}" type="pres">
      <dgm:prSet presAssocID="{5964DCDE-A60E-40BD-A762-FAE9FAC9C181}" presName="hierChild3" presStyleCnt="0"/>
      <dgm:spPr/>
      <dgm:t>
        <a:bodyPr/>
        <a:lstStyle/>
        <a:p>
          <a:endParaRPr lang="en-US"/>
        </a:p>
      </dgm:t>
    </dgm:pt>
  </dgm:ptLst>
  <dgm:cxnLst>
    <dgm:cxn modelId="{3181E914-2BD9-4442-A992-C289DA7AAC73}" type="presOf" srcId="{B0EA481C-54FE-4FFF-9361-C2D9E3AA6791}" destId="{F62C8F37-B864-47BC-A3C2-826DA5F139CD}" srcOrd="1" destOrd="0" presId="urn:microsoft.com/office/officeart/2005/8/layout/orgChart1"/>
    <dgm:cxn modelId="{42B5B998-52FD-4809-B222-689009AD1707}" type="presOf" srcId="{608741A9-7D84-40E0-AD0D-8096AF7C2988}" destId="{B1F02929-9CC4-44C0-BEAA-196DAE36F15A}" srcOrd="0" destOrd="0" presId="urn:microsoft.com/office/officeart/2005/8/layout/orgChart1"/>
    <dgm:cxn modelId="{96503133-9DD2-4E02-8422-7CD65A883BFF}" type="presOf" srcId="{CB23C616-7E4E-4655-B454-D2AA2876076E}" destId="{C4145AAC-D4FA-450D-B120-F4E1F91CD0D3}" srcOrd="0" destOrd="0" presId="urn:microsoft.com/office/officeart/2005/8/layout/orgChart1"/>
    <dgm:cxn modelId="{BA23F651-6240-4D1A-985D-AE0E253194E9}" type="presOf" srcId="{2DE57DBA-2FAB-4513-A39A-8B5CCF7B0EC5}" destId="{E223A636-5BCC-4FE5-9F3E-305A36B7D33A}" srcOrd="1" destOrd="0" presId="urn:microsoft.com/office/officeart/2005/8/layout/orgChart1"/>
    <dgm:cxn modelId="{EC7C5338-876F-4CE0-98EF-7A57B812306D}" type="presOf" srcId="{2DE57DBA-2FAB-4513-A39A-8B5CCF7B0EC5}" destId="{E0560906-94BB-430D-9F2C-7FD6580D07A8}" srcOrd="0" destOrd="0" presId="urn:microsoft.com/office/officeart/2005/8/layout/orgChart1"/>
    <dgm:cxn modelId="{2126884B-5F04-4C45-B191-6BB697BA3D4D}" type="presOf" srcId="{3D969FD6-B55A-46DC-AC40-283566ADFCA6}" destId="{39CAFF11-F10E-442D-BDBA-E6DE8F26209E}" srcOrd="0" destOrd="0" presId="urn:microsoft.com/office/officeart/2005/8/layout/orgChart1"/>
    <dgm:cxn modelId="{B6BE54E8-5111-4F61-AF20-5C59A90CB40C}" type="presOf" srcId="{A027E258-330E-46CC-8D3C-47F083DE8201}" destId="{098E8D60-D3AC-40A7-B048-D0A943EE1341}" srcOrd="1" destOrd="0" presId="urn:microsoft.com/office/officeart/2005/8/layout/orgChart1"/>
    <dgm:cxn modelId="{8BBDBF99-F3B0-4224-ABD8-4C279ADF2550}" type="presOf" srcId="{8275B2BF-7609-40CF-BAD4-B127F4C87FCD}" destId="{FE1889BE-2042-42E3-91CE-B2A31BADD81F}" srcOrd="1" destOrd="0" presId="urn:microsoft.com/office/officeart/2005/8/layout/orgChart1"/>
    <dgm:cxn modelId="{9C532578-D8CA-4B2E-9072-72B066C2F3BF}" type="presOf" srcId="{355447B9-F724-45E4-BDEC-1CE36A7223F5}" destId="{E8C83A06-2683-48B3-B7E2-2B55EE0F1850}" srcOrd="0" destOrd="0" presId="urn:microsoft.com/office/officeart/2005/8/layout/orgChart1"/>
    <dgm:cxn modelId="{6791364C-8CB5-417B-A86D-50300481CB00}" type="presOf" srcId="{61926713-2341-4B01-AD65-FA34519FE16E}" destId="{5DC034BA-DF2A-4969-918A-CF3F6A68B764}" srcOrd="1" destOrd="0" presId="urn:microsoft.com/office/officeart/2005/8/layout/orgChart1"/>
    <dgm:cxn modelId="{9523ED63-A012-43D5-9E00-103D0C5E0491}" srcId="{5964DCDE-A60E-40BD-A762-FAE9FAC9C181}" destId="{8275B2BF-7609-40CF-BAD4-B127F4C87FCD}" srcOrd="4" destOrd="0" parTransId="{C144A995-4EE8-475D-A66A-45D8508BCA8A}" sibTransId="{7E8970C2-3A84-4036-9E57-7D2E84B1056A}"/>
    <dgm:cxn modelId="{9F8CBB7F-5AE6-4C76-AF57-3C1C325DE480}" type="presOf" srcId="{B0EA481C-54FE-4FFF-9361-C2D9E3AA6791}" destId="{981E8AA3-3F74-424F-A794-E0AD8B799BDC}" srcOrd="0" destOrd="0" presId="urn:microsoft.com/office/officeart/2005/8/layout/orgChart1"/>
    <dgm:cxn modelId="{75036842-034F-4123-AC6A-4E82D4D75BA2}" type="presOf" srcId="{35474DD5-C1D8-40F7-AB82-972A732A58FA}" destId="{03A79C54-E7BE-45A3-B068-BB4FFC51BF4A}" srcOrd="1" destOrd="0" presId="urn:microsoft.com/office/officeart/2005/8/layout/orgChart1"/>
    <dgm:cxn modelId="{A96BAF02-59B8-4179-893D-8300792B64A0}" type="presOf" srcId="{35474DD5-C1D8-40F7-AB82-972A732A58FA}" destId="{3D4F6ACD-DE03-47B5-8260-ED2A89F64700}" srcOrd="0" destOrd="0" presId="urn:microsoft.com/office/officeart/2005/8/layout/orgChart1"/>
    <dgm:cxn modelId="{E50D6CBA-06DA-4DB4-AE4F-975ACADD3B0D}" srcId="{5964DCDE-A60E-40BD-A762-FAE9FAC9C181}" destId="{35474DD5-C1D8-40F7-AB82-972A732A58FA}" srcOrd="1" destOrd="0" parTransId="{3D969FD6-B55A-46DC-AC40-283566ADFCA6}" sibTransId="{A427E6ED-995F-4F00-BA41-DB5A493DC510}"/>
    <dgm:cxn modelId="{1C965AFC-773F-41AE-A0B1-EE25CD368B40}" type="presOf" srcId="{26114366-28D6-4B4B-870B-10B97360298F}" destId="{7EE13C12-1CD4-4578-8DB1-8687A5F74CDE}" srcOrd="0" destOrd="0" presId="urn:microsoft.com/office/officeart/2005/8/layout/orgChart1"/>
    <dgm:cxn modelId="{799EDD75-FC84-4513-9C40-0D324E829A86}" srcId="{CB23C616-7E4E-4655-B454-D2AA2876076E}" destId="{5964DCDE-A60E-40BD-A762-FAE9FAC9C181}" srcOrd="0" destOrd="0" parTransId="{24A72B9D-71CE-4573-9603-6AF338952EAA}" sibTransId="{A3338A28-7428-46E4-8F92-C9660C794C21}"/>
    <dgm:cxn modelId="{6AC36D9C-EE2C-46E3-8436-AA71C61C0921}" type="presOf" srcId="{0E0982D5-DB7B-425A-B9A4-ACC5228924A2}" destId="{CE40CAB9-39F5-4615-A44B-E5FB7D07211A}" srcOrd="1" destOrd="0" presId="urn:microsoft.com/office/officeart/2005/8/layout/orgChart1"/>
    <dgm:cxn modelId="{43C1CD31-3097-40D7-B44D-7FABFE0224D5}" type="presOf" srcId="{E4CBFC9F-4668-499D-9F9F-535BFC100409}" destId="{31ACDB1F-ACA1-4A6F-89F8-92917AF5224A}" srcOrd="1" destOrd="0" presId="urn:microsoft.com/office/officeart/2005/8/layout/orgChart1"/>
    <dgm:cxn modelId="{17506C1A-46DD-4F3B-ACDB-63B64FF8461E}" srcId="{A027E258-330E-46CC-8D3C-47F083DE8201}" destId="{2DE57DBA-2FAB-4513-A39A-8B5CCF7B0EC5}" srcOrd="1" destOrd="0" parTransId="{355447B9-F724-45E4-BDEC-1CE36A7223F5}" sibTransId="{80DEE649-ED64-4F06-881D-DBED5B6A07CF}"/>
    <dgm:cxn modelId="{AA127F96-B7D0-4016-9CF8-A2E1D2EDAC11}" srcId="{4801F1AD-A96E-4573-AFB0-FE16DF6778D5}" destId="{E4CBFC9F-4668-499D-9F9F-535BFC100409}" srcOrd="1" destOrd="0" parTransId="{433E4EC8-3126-4C72-92A0-B1AC02BE2C11}" sibTransId="{3D03B694-17D3-4B0E-B837-050C5C37B5CA}"/>
    <dgm:cxn modelId="{C100C4CA-7E54-44A1-AAF4-9E43D42F67CD}" type="presOf" srcId="{433E4EC8-3126-4C72-92A0-B1AC02BE2C11}" destId="{852C641A-9BC8-4C3D-882E-747393D7A2F3}" srcOrd="0" destOrd="0" presId="urn:microsoft.com/office/officeart/2005/8/layout/orgChart1"/>
    <dgm:cxn modelId="{B011CE00-2890-4BA4-B19E-A7BDF8C32A57}" type="presOf" srcId="{5A97111B-D002-49E0-BE9A-797AF99589E5}" destId="{4474DD29-A864-4003-A009-6C4C4042AE9E}" srcOrd="0" destOrd="0" presId="urn:microsoft.com/office/officeart/2005/8/layout/orgChart1"/>
    <dgm:cxn modelId="{C952F349-5B49-4939-B746-DFE2CABD9FAD}" type="presOf" srcId="{902E914E-EA24-494F-9FC5-7272C200FBEE}" destId="{CFE6339D-C043-4E5C-BF64-4790A279EA57}" srcOrd="1" destOrd="0" presId="urn:microsoft.com/office/officeart/2005/8/layout/orgChart1"/>
    <dgm:cxn modelId="{E967E957-46C9-47D1-ACB2-4D5B7338E652}" type="presOf" srcId="{E4CBFC9F-4668-499D-9F9F-535BFC100409}" destId="{16942240-3A41-480B-AC42-9954AFEFAFDE}" srcOrd="0" destOrd="0" presId="urn:microsoft.com/office/officeart/2005/8/layout/orgChart1"/>
    <dgm:cxn modelId="{763EF9AE-892F-4858-B312-B542A60BC14B}" type="presOf" srcId="{710CE8CE-A355-463A-B725-6526CCD659AD}" destId="{D4376756-81CA-4B84-B5CF-66885F764FAD}" srcOrd="0" destOrd="0" presId="urn:microsoft.com/office/officeart/2005/8/layout/orgChart1"/>
    <dgm:cxn modelId="{970DA110-8D52-41F1-9D6F-C65DBBFE3C3E}" type="presOf" srcId="{6152FBF8-13DB-422D-94EC-B6CA0F9C9346}" destId="{02B8CAAA-DDEB-4145-8CF0-63772D6DD2D2}" srcOrd="0" destOrd="0" presId="urn:microsoft.com/office/officeart/2005/8/layout/orgChart1"/>
    <dgm:cxn modelId="{DDE3275C-C94E-432E-8078-4374A8B74577}" srcId="{4801F1AD-A96E-4573-AFB0-FE16DF6778D5}" destId="{AB9F778B-0F56-4C45-98E5-7F2E2581A45C}" srcOrd="0" destOrd="0" parTransId="{42057173-F497-449E-AE96-E3CC44DB1611}" sibTransId="{D715BF82-BF5E-45E7-A54C-E9303CCEB75B}"/>
    <dgm:cxn modelId="{B815270C-8E3C-4147-8633-140A09CC42DB}" srcId="{403F2DBE-63D1-4CC5-BC3D-F341ED243457}" destId="{B0EA481C-54FE-4FFF-9361-C2D9E3AA6791}" srcOrd="0" destOrd="0" parTransId="{0B736DDF-5200-4F32-8513-3C83D1A51FB5}" sibTransId="{9D7C898A-D928-46E2-85D9-D5B317B11C61}"/>
    <dgm:cxn modelId="{EB451578-7782-42C0-BC2A-6BE0E8358B6A}" type="presOf" srcId="{902E914E-EA24-494F-9FC5-7272C200FBEE}" destId="{B89AE7A1-941F-4E93-A160-B13124A2A580}" srcOrd="0" destOrd="0" presId="urn:microsoft.com/office/officeart/2005/8/layout/orgChart1"/>
    <dgm:cxn modelId="{D8A226AD-FFF7-4737-9FAB-DD754ADC98F5}" type="presOf" srcId="{814461C7-C483-4679-B873-3ABEA4983690}" destId="{32105BC4-DE10-42F6-829A-DFB56B49CF7E}" srcOrd="1" destOrd="0" presId="urn:microsoft.com/office/officeart/2005/8/layout/orgChart1"/>
    <dgm:cxn modelId="{AA120CC7-F539-43E6-85E9-E3A8E63B91F7}" srcId="{5964DCDE-A60E-40BD-A762-FAE9FAC9C181}" destId="{814461C7-C483-4679-B873-3ABEA4983690}" srcOrd="6" destOrd="0" parTransId="{6152FBF8-13DB-422D-94EC-B6CA0F9C9346}" sibTransId="{010388D1-B94D-40A0-94AC-4AB342D79F21}"/>
    <dgm:cxn modelId="{5468F046-80B8-4995-896C-BA8378C6EFA2}" type="presOf" srcId="{B9C38960-8DDB-4C71-BE7B-0CA32E84953D}" destId="{B83A6336-6C6F-4479-9782-14F0392AA6E1}" srcOrd="0" destOrd="0" presId="urn:microsoft.com/office/officeart/2005/8/layout/orgChart1"/>
    <dgm:cxn modelId="{0924C0D4-58EB-4581-B622-EC22C00D3580}" type="presOf" srcId="{8275B2BF-7609-40CF-BAD4-B127F4C87FCD}" destId="{4AA5EB1D-5B8F-4C69-8906-73D57D8D2018}" srcOrd="0" destOrd="0" presId="urn:microsoft.com/office/officeart/2005/8/layout/orgChart1"/>
    <dgm:cxn modelId="{BEE21E71-E70F-41EA-8C51-11A8359BC604}" type="presOf" srcId="{814461C7-C483-4679-B873-3ABEA4983690}" destId="{2C5756C3-32AB-4F91-9117-921C5D210AE6}" srcOrd="0" destOrd="0" presId="urn:microsoft.com/office/officeart/2005/8/layout/orgChart1"/>
    <dgm:cxn modelId="{B261F1F4-26BD-4052-94E7-272B53767135}" type="presOf" srcId="{0E0982D5-DB7B-425A-B9A4-ACC5228924A2}" destId="{2C68E4EC-BF39-426C-A2E9-2CF3CC875FA6}" srcOrd="0" destOrd="0" presId="urn:microsoft.com/office/officeart/2005/8/layout/orgChart1"/>
    <dgm:cxn modelId="{C7DCAAA8-AFD3-4367-8252-CAC782D265DB}" srcId="{A027E258-330E-46CC-8D3C-47F083DE8201}" destId="{0E0982D5-DB7B-425A-B9A4-ACC5228924A2}" srcOrd="0" destOrd="0" parTransId="{261AF6FC-1B2B-4B7F-9AEF-AD60ED855096}" sibTransId="{AD689514-89CB-4B9B-BAD3-7EEF16FB5D86}"/>
    <dgm:cxn modelId="{76AB78B3-99DC-4A0F-AC72-FD40EE3E8794}" type="presOf" srcId="{261AF6FC-1B2B-4B7F-9AEF-AD60ED855096}" destId="{2A9B374C-637F-48E8-85B3-6B51DA40514C}" srcOrd="0" destOrd="0" presId="urn:microsoft.com/office/officeart/2005/8/layout/orgChart1"/>
    <dgm:cxn modelId="{7131179D-1967-4937-8C91-B8F201202454}" type="presOf" srcId="{E6B594A4-5B2C-421C-815C-C7D6AAC50ADC}" destId="{B87C6EC1-8641-40D0-B791-F0D626F52460}" srcOrd="0" destOrd="0" presId="urn:microsoft.com/office/officeart/2005/8/layout/orgChart1"/>
    <dgm:cxn modelId="{C7764936-FB74-41C8-A339-2980DB0A854E}" type="presOf" srcId="{4801F1AD-A96E-4573-AFB0-FE16DF6778D5}" destId="{1EE20754-E706-48F7-83F6-EFB03FFF895C}" srcOrd="1" destOrd="0" presId="urn:microsoft.com/office/officeart/2005/8/layout/orgChart1"/>
    <dgm:cxn modelId="{7484C1AE-A86B-4F23-83F1-91BC6376BB8A}" type="presOf" srcId="{608741A9-7D84-40E0-AD0D-8096AF7C2988}" destId="{8FD39127-3979-4A4B-A413-D9762793E40D}" srcOrd="1" destOrd="0" presId="urn:microsoft.com/office/officeart/2005/8/layout/orgChart1"/>
    <dgm:cxn modelId="{E15431C4-7C58-4C0F-80CC-9BD3159C6921}" type="presOf" srcId="{C144A995-4EE8-475D-A66A-45D8508BCA8A}" destId="{EFC1B564-8580-4680-B78A-AE8DE59351FF}" srcOrd="0" destOrd="0" presId="urn:microsoft.com/office/officeart/2005/8/layout/orgChart1"/>
    <dgm:cxn modelId="{8EBAAA79-40BB-45A7-B444-F9BB24E71DD6}" type="presOf" srcId="{CD284532-876A-4B4B-B1D0-19A6BD0F5D46}" destId="{AD7272A7-870C-495C-AB67-93A7ABCD448F}" srcOrd="0" destOrd="0" presId="urn:microsoft.com/office/officeart/2005/8/layout/orgChart1"/>
    <dgm:cxn modelId="{A5F7B739-F5C5-4090-BAFE-82BEC0818561}" type="presOf" srcId="{A027E258-330E-46CC-8D3C-47F083DE8201}" destId="{F6935F87-6D3C-4812-B302-EA581CB260A2}" srcOrd="0" destOrd="0" presId="urn:microsoft.com/office/officeart/2005/8/layout/orgChart1"/>
    <dgm:cxn modelId="{EF82C7D7-34E5-4B86-BFAF-E95A3A296B48}" type="presOf" srcId="{403F2DBE-63D1-4CC5-BC3D-F341ED243457}" destId="{73855C96-2346-4A5A-9C69-8ADB1FB00397}" srcOrd="1" destOrd="0" presId="urn:microsoft.com/office/officeart/2005/8/layout/orgChart1"/>
    <dgm:cxn modelId="{8E1F6066-47E4-466B-AE12-331196944E6A}" type="presOf" srcId="{41E170C5-BAF9-47B3-89EB-414D3BC0CC11}" destId="{F72A5180-0688-4191-BEF1-BC5F48366635}" srcOrd="1" destOrd="0" presId="urn:microsoft.com/office/officeart/2005/8/layout/orgChart1"/>
    <dgm:cxn modelId="{7B8FA0D7-E1ED-48D1-B49B-0CD0180FC636}" srcId="{5964DCDE-A60E-40BD-A762-FAE9FAC9C181}" destId="{4801F1AD-A96E-4573-AFB0-FE16DF6778D5}" srcOrd="2" destOrd="0" parTransId="{CD284532-876A-4B4B-B1D0-19A6BD0F5D46}" sibTransId="{E73B9B56-D753-4B7B-8DE9-0F2864A4874B}"/>
    <dgm:cxn modelId="{2048EE04-DB0F-45F0-9CBA-E069D2D0BE38}" srcId="{5964DCDE-A60E-40BD-A762-FAE9FAC9C181}" destId="{608741A9-7D84-40E0-AD0D-8096AF7C2988}" srcOrd="5" destOrd="0" parTransId="{B9C38960-8DDB-4C71-BE7B-0CA32E84953D}" sibTransId="{55B84338-A665-4AD9-8A28-24777EC9A6DF}"/>
    <dgm:cxn modelId="{7D48E609-7216-45CC-8B3D-A0532011CB35}" type="presOf" srcId="{AF8D3A33-91CE-4214-9C3A-B6CD8713CE5A}" destId="{338DC201-F10B-4C3A-BCF2-8ACDF02C3DD4}" srcOrd="0" destOrd="0" presId="urn:microsoft.com/office/officeart/2005/8/layout/orgChart1"/>
    <dgm:cxn modelId="{32E4E07C-B30F-4921-AFA3-1372FFE74918}" type="presOf" srcId="{5964DCDE-A60E-40BD-A762-FAE9FAC9C181}" destId="{0E8D6331-546E-4AFD-8400-B4B5AB283FA6}" srcOrd="0" destOrd="0" presId="urn:microsoft.com/office/officeart/2005/8/layout/orgChart1"/>
    <dgm:cxn modelId="{584AA124-3E34-45A1-B5C0-4CF68B59B368}" srcId="{403F2DBE-63D1-4CC5-BC3D-F341ED243457}" destId="{902E914E-EA24-494F-9FC5-7272C200FBEE}" srcOrd="2" destOrd="0" parTransId="{AF8D3A33-91CE-4214-9C3A-B6CD8713CE5A}" sibTransId="{C68111EB-4529-4A16-9842-A7572974AF54}"/>
    <dgm:cxn modelId="{611CEFC5-461C-403B-80B1-DDEBB49C29CA}" srcId="{5964DCDE-A60E-40BD-A762-FAE9FAC9C181}" destId="{A027E258-330E-46CC-8D3C-47F083DE8201}" srcOrd="0" destOrd="0" parTransId="{710CE8CE-A355-463A-B725-6526CCD659AD}" sibTransId="{33EDAEE8-1A93-40E4-92D3-1467DF45277D}"/>
    <dgm:cxn modelId="{A9C13AD1-99E6-4E34-AC05-96845425AF1C}" srcId="{5964DCDE-A60E-40BD-A762-FAE9FAC9C181}" destId="{403F2DBE-63D1-4CC5-BC3D-F341ED243457}" srcOrd="3" destOrd="0" parTransId="{215AD3AA-685B-4495-9661-5B19DFEEC168}" sibTransId="{BF692D97-3B16-4702-9C09-CCCD6B90AA12}"/>
    <dgm:cxn modelId="{F4E67436-9C2F-4C64-A9E6-4D91791BBDCC}" type="presOf" srcId="{42057173-F497-449E-AE96-E3CC44DB1611}" destId="{08922407-1F9B-4067-9ED5-6F1221124BB5}" srcOrd="0" destOrd="0" presId="urn:microsoft.com/office/officeart/2005/8/layout/orgChart1"/>
    <dgm:cxn modelId="{941E78DD-F3B7-4655-AA2F-D903FC85DA56}" type="presOf" srcId="{AB9F778B-0F56-4C45-98E5-7F2E2581A45C}" destId="{4881A204-A3E9-4D96-A48F-CE47831FFA7B}" srcOrd="1" destOrd="0" presId="urn:microsoft.com/office/officeart/2005/8/layout/orgChart1"/>
    <dgm:cxn modelId="{37659608-17BC-4FD9-89DE-F277E6913903}" srcId="{35474DD5-C1D8-40F7-AB82-972A732A58FA}" destId="{61926713-2341-4B01-AD65-FA34519FE16E}" srcOrd="0" destOrd="0" parTransId="{26114366-28D6-4B4B-870B-10B97360298F}" sibTransId="{C6D38523-9625-46F2-B634-509FD9C407A2}"/>
    <dgm:cxn modelId="{8BBCB076-CBDB-4D57-A674-750A2B8DDEE0}" srcId="{403F2DBE-63D1-4CC5-BC3D-F341ED243457}" destId="{41E170C5-BAF9-47B3-89EB-414D3BC0CC11}" srcOrd="1" destOrd="0" parTransId="{557AF893-836F-4537-B077-09AED03AE2CB}" sibTransId="{BF4E7872-7618-409A-8D97-5777F8972C55}"/>
    <dgm:cxn modelId="{052DEC5E-136A-430F-91CC-F0EA5AD89303}" type="presOf" srcId="{0B736DDF-5200-4F32-8513-3C83D1A51FB5}" destId="{C0158CD9-B0A1-41FE-AE5F-926E66E62156}" srcOrd="0" destOrd="0" presId="urn:microsoft.com/office/officeart/2005/8/layout/orgChart1"/>
    <dgm:cxn modelId="{85E67896-6CA8-4DC3-8B28-DF4C354AFA35}" type="presOf" srcId="{4801F1AD-A96E-4573-AFB0-FE16DF6778D5}" destId="{C83E3879-91AD-4F7B-BB7A-97A3AA5161FD}" srcOrd="0" destOrd="0" presId="urn:microsoft.com/office/officeart/2005/8/layout/orgChart1"/>
    <dgm:cxn modelId="{F0884338-4E6E-4FD0-A992-4DA6B2F35CAF}" srcId="{35474DD5-C1D8-40F7-AB82-972A732A58FA}" destId="{E6B594A4-5B2C-421C-815C-C7D6AAC50ADC}" srcOrd="1" destOrd="0" parTransId="{5A97111B-D002-49E0-BE9A-797AF99589E5}" sibTransId="{D3F36502-AD41-4950-90A9-6CE28F03A91C}"/>
    <dgm:cxn modelId="{805F26C1-2B45-4BD4-8D2D-9CE5CECD141C}" type="presOf" srcId="{61926713-2341-4B01-AD65-FA34519FE16E}" destId="{C210D6AE-5779-4C5B-ACC2-B87740CB4AE4}" srcOrd="0" destOrd="0" presId="urn:microsoft.com/office/officeart/2005/8/layout/orgChart1"/>
    <dgm:cxn modelId="{065C9838-0770-417D-8041-03C44480C5D1}" type="presOf" srcId="{557AF893-836F-4537-B077-09AED03AE2CB}" destId="{4D001234-527E-49E3-A426-7C170B4494E0}" srcOrd="0" destOrd="0" presId="urn:microsoft.com/office/officeart/2005/8/layout/orgChart1"/>
    <dgm:cxn modelId="{5D5FF047-3973-4B55-B538-568E9A2850DE}" type="presOf" srcId="{E6B594A4-5B2C-421C-815C-C7D6AAC50ADC}" destId="{FBE2B92C-4C40-4514-8886-B744FEEC26F1}" srcOrd="1" destOrd="0" presId="urn:microsoft.com/office/officeart/2005/8/layout/orgChart1"/>
    <dgm:cxn modelId="{C3672C9F-31A7-43D0-9178-03ABD3FE2C8A}" type="presOf" srcId="{5964DCDE-A60E-40BD-A762-FAE9FAC9C181}" destId="{93F04B48-E749-4F0B-BF8F-B06C5B2359F9}" srcOrd="1" destOrd="0" presId="urn:microsoft.com/office/officeart/2005/8/layout/orgChart1"/>
    <dgm:cxn modelId="{2AD60928-6609-4E49-AD0A-3A75283C252F}" type="presOf" srcId="{41E170C5-BAF9-47B3-89EB-414D3BC0CC11}" destId="{14D1E7B1-084C-4C4C-8CB9-658F9139E36D}" srcOrd="0" destOrd="0" presId="urn:microsoft.com/office/officeart/2005/8/layout/orgChart1"/>
    <dgm:cxn modelId="{5AF170AE-053D-43BF-83B0-D1A0334CB4E1}" type="presOf" srcId="{403F2DBE-63D1-4CC5-BC3D-F341ED243457}" destId="{3A5771AE-6723-4282-B851-52B69F955A27}" srcOrd="0" destOrd="0" presId="urn:microsoft.com/office/officeart/2005/8/layout/orgChart1"/>
    <dgm:cxn modelId="{25545F10-DB4B-446E-9ADA-B05FA08572FD}" type="presOf" srcId="{AB9F778B-0F56-4C45-98E5-7F2E2581A45C}" destId="{2C889DB8-5AB4-4162-A377-4E7A196EB7E9}" srcOrd="0" destOrd="0" presId="urn:microsoft.com/office/officeart/2005/8/layout/orgChart1"/>
    <dgm:cxn modelId="{D0C8E9F7-4A07-4EC0-ABBB-25FA272ACDB3}" type="presOf" srcId="{215AD3AA-685B-4495-9661-5B19DFEEC168}" destId="{86260CFB-9A31-4DA1-8C3F-A873546A3E99}" srcOrd="0" destOrd="0" presId="urn:microsoft.com/office/officeart/2005/8/layout/orgChart1"/>
    <dgm:cxn modelId="{8299B903-EE14-4284-8C64-A6EF967E6CD8}" type="presParOf" srcId="{C4145AAC-D4FA-450D-B120-F4E1F91CD0D3}" destId="{AE6AE108-68B5-4470-8D87-123FB1EBB801}" srcOrd="0" destOrd="0" presId="urn:microsoft.com/office/officeart/2005/8/layout/orgChart1"/>
    <dgm:cxn modelId="{D1BCC821-858F-4FC5-A596-19D9F14D669A}" type="presParOf" srcId="{AE6AE108-68B5-4470-8D87-123FB1EBB801}" destId="{08EC071B-C4E9-435F-8D05-1CBFAA698213}" srcOrd="0" destOrd="0" presId="urn:microsoft.com/office/officeart/2005/8/layout/orgChart1"/>
    <dgm:cxn modelId="{615CEF2D-8EF7-4A92-BDE2-C404461A9B6E}" type="presParOf" srcId="{08EC071B-C4E9-435F-8D05-1CBFAA698213}" destId="{0E8D6331-546E-4AFD-8400-B4B5AB283FA6}" srcOrd="0" destOrd="0" presId="urn:microsoft.com/office/officeart/2005/8/layout/orgChart1"/>
    <dgm:cxn modelId="{0712A206-8561-4272-9417-C7B7FA287B6E}" type="presParOf" srcId="{08EC071B-C4E9-435F-8D05-1CBFAA698213}" destId="{93F04B48-E749-4F0B-BF8F-B06C5B2359F9}" srcOrd="1" destOrd="0" presId="urn:microsoft.com/office/officeart/2005/8/layout/orgChart1"/>
    <dgm:cxn modelId="{95539269-326D-4132-A410-AB4E3673C951}" type="presParOf" srcId="{AE6AE108-68B5-4470-8D87-123FB1EBB801}" destId="{64267EF8-BEF8-40D6-A096-9E078A341DA8}" srcOrd="1" destOrd="0" presId="urn:microsoft.com/office/officeart/2005/8/layout/orgChart1"/>
    <dgm:cxn modelId="{F6D129B5-16C8-44D3-87EF-03354DB133F4}" type="presParOf" srcId="{64267EF8-BEF8-40D6-A096-9E078A341DA8}" destId="{D4376756-81CA-4B84-B5CF-66885F764FAD}" srcOrd="0" destOrd="0" presId="urn:microsoft.com/office/officeart/2005/8/layout/orgChart1"/>
    <dgm:cxn modelId="{301A002E-DE40-4E49-A520-8B4497FE67E2}" type="presParOf" srcId="{64267EF8-BEF8-40D6-A096-9E078A341DA8}" destId="{2443584F-6A49-4EFC-AD18-48A65739AB21}" srcOrd="1" destOrd="0" presId="urn:microsoft.com/office/officeart/2005/8/layout/orgChart1"/>
    <dgm:cxn modelId="{3A4C816B-B587-46B6-9E78-8EE9D5A4016B}" type="presParOf" srcId="{2443584F-6A49-4EFC-AD18-48A65739AB21}" destId="{1FD194C8-8AE7-435B-985F-29C4A7B79319}" srcOrd="0" destOrd="0" presId="urn:microsoft.com/office/officeart/2005/8/layout/orgChart1"/>
    <dgm:cxn modelId="{2B514A94-1633-4292-B1EF-04F2735FCFF1}" type="presParOf" srcId="{1FD194C8-8AE7-435B-985F-29C4A7B79319}" destId="{F6935F87-6D3C-4812-B302-EA581CB260A2}" srcOrd="0" destOrd="0" presId="urn:microsoft.com/office/officeart/2005/8/layout/orgChart1"/>
    <dgm:cxn modelId="{41E2ED85-6699-4DD5-A2E9-DBBDE20DC82C}" type="presParOf" srcId="{1FD194C8-8AE7-435B-985F-29C4A7B79319}" destId="{098E8D60-D3AC-40A7-B048-D0A943EE1341}" srcOrd="1" destOrd="0" presId="urn:microsoft.com/office/officeart/2005/8/layout/orgChart1"/>
    <dgm:cxn modelId="{DBD2B1E9-4F85-4869-ACFC-2FA088CF8F8E}" type="presParOf" srcId="{2443584F-6A49-4EFC-AD18-48A65739AB21}" destId="{AC56E894-F031-401E-8168-E08B928934AD}" srcOrd="1" destOrd="0" presId="urn:microsoft.com/office/officeart/2005/8/layout/orgChart1"/>
    <dgm:cxn modelId="{233E0252-E45B-4950-8F65-5F9C7FEBE73F}" type="presParOf" srcId="{AC56E894-F031-401E-8168-E08B928934AD}" destId="{2A9B374C-637F-48E8-85B3-6B51DA40514C}" srcOrd="0" destOrd="0" presId="urn:microsoft.com/office/officeart/2005/8/layout/orgChart1"/>
    <dgm:cxn modelId="{5856418B-03DE-4C8E-A7CA-75CECBCCDFA2}" type="presParOf" srcId="{AC56E894-F031-401E-8168-E08B928934AD}" destId="{CCC1AD0A-4112-4A5D-AC08-45E17462A5A6}" srcOrd="1" destOrd="0" presId="urn:microsoft.com/office/officeart/2005/8/layout/orgChart1"/>
    <dgm:cxn modelId="{91F480DB-5D63-48B3-9B5A-5035D264D102}" type="presParOf" srcId="{CCC1AD0A-4112-4A5D-AC08-45E17462A5A6}" destId="{1E874812-0DF2-4C6D-A485-FFF03A02A8D9}" srcOrd="0" destOrd="0" presId="urn:microsoft.com/office/officeart/2005/8/layout/orgChart1"/>
    <dgm:cxn modelId="{2A857F95-9210-4438-8709-D777A0ADA80D}" type="presParOf" srcId="{1E874812-0DF2-4C6D-A485-FFF03A02A8D9}" destId="{2C68E4EC-BF39-426C-A2E9-2CF3CC875FA6}" srcOrd="0" destOrd="0" presId="urn:microsoft.com/office/officeart/2005/8/layout/orgChart1"/>
    <dgm:cxn modelId="{53D91F6C-10DF-4C54-8006-F27A0937D350}" type="presParOf" srcId="{1E874812-0DF2-4C6D-A485-FFF03A02A8D9}" destId="{CE40CAB9-39F5-4615-A44B-E5FB7D07211A}" srcOrd="1" destOrd="0" presId="urn:microsoft.com/office/officeart/2005/8/layout/orgChart1"/>
    <dgm:cxn modelId="{65E4E186-BCEF-48C8-8386-28B107C1E39F}" type="presParOf" srcId="{CCC1AD0A-4112-4A5D-AC08-45E17462A5A6}" destId="{B005B2BF-6AB3-441D-96AD-698C4A5F51B9}" srcOrd="1" destOrd="0" presId="urn:microsoft.com/office/officeart/2005/8/layout/orgChart1"/>
    <dgm:cxn modelId="{533A5952-EC52-48F9-BE74-0AF8F43CAA8E}" type="presParOf" srcId="{CCC1AD0A-4112-4A5D-AC08-45E17462A5A6}" destId="{C1A93711-5E1A-4C7E-A40A-CCE7C76FDB47}" srcOrd="2" destOrd="0" presId="urn:microsoft.com/office/officeart/2005/8/layout/orgChart1"/>
    <dgm:cxn modelId="{49586518-E989-4472-9CEA-A6E4AEF0D7A0}" type="presParOf" srcId="{AC56E894-F031-401E-8168-E08B928934AD}" destId="{E8C83A06-2683-48B3-B7E2-2B55EE0F1850}" srcOrd="2" destOrd="0" presId="urn:microsoft.com/office/officeart/2005/8/layout/orgChart1"/>
    <dgm:cxn modelId="{397EFE6C-62FF-4205-A23D-31F1E73008A6}" type="presParOf" srcId="{AC56E894-F031-401E-8168-E08B928934AD}" destId="{05146095-0707-444E-A3D0-C551E6B39099}" srcOrd="3" destOrd="0" presId="urn:microsoft.com/office/officeart/2005/8/layout/orgChart1"/>
    <dgm:cxn modelId="{A5D8F538-2E73-4A83-B3F3-2C789116955B}" type="presParOf" srcId="{05146095-0707-444E-A3D0-C551E6B39099}" destId="{759FEF41-BACC-476D-9A7D-E4A017B98B1E}" srcOrd="0" destOrd="0" presId="urn:microsoft.com/office/officeart/2005/8/layout/orgChart1"/>
    <dgm:cxn modelId="{82692FA1-007B-46B9-9AA8-C581AD64AB12}" type="presParOf" srcId="{759FEF41-BACC-476D-9A7D-E4A017B98B1E}" destId="{E0560906-94BB-430D-9F2C-7FD6580D07A8}" srcOrd="0" destOrd="0" presId="urn:microsoft.com/office/officeart/2005/8/layout/orgChart1"/>
    <dgm:cxn modelId="{776072AC-874D-4F6D-A695-515ABC032DD2}" type="presParOf" srcId="{759FEF41-BACC-476D-9A7D-E4A017B98B1E}" destId="{E223A636-5BCC-4FE5-9F3E-305A36B7D33A}" srcOrd="1" destOrd="0" presId="urn:microsoft.com/office/officeart/2005/8/layout/orgChart1"/>
    <dgm:cxn modelId="{8558F09E-D61A-4DAD-B2CA-32A7CF5148BB}" type="presParOf" srcId="{05146095-0707-444E-A3D0-C551E6B39099}" destId="{1FDD8DE5-CDEA-4964-9AFB-3208FEA3E1EF}" srcOrd="1" destOrd="0" presId="urn:microsoft.com/office/officeart/2005/8/layout/orgChart1"/>
    <dgm:cxn modelId="{8C51B3D2-5668-49CC-8CD9-84DBEB9DFF35}" type="presParOf" srcId="{05146095-0707-444E-A3D0-C551E6B39099}" destId="{7DB6FF44-F1F5-4AA6-B71F-1732E6381FB8}" srcOrd="2" destOrd="0" presId="urn:microsoft.com/office/officeart/2005/8/layout/orgChart1"/>
    <dgm:cxn modelId="{DA7ACDEF-5DDE-4070-A4CB-7CF87A7890D2}" type="presParOf" srcId="{2443584F-6A49-4EFC-AD18-48A65739AB21}" destId="{8EA13FB8-BAB6-4CF0-AC1E-BAFF4DE21051}" srcOrd="2" destOrd="0" presId="urn:microsoft.com/office/officeart/2005/8/layout/orgChart1"/>
    <dgm:cxn modelId="{100B5863-0A70-4F02-BEED-8F044CDED6C5}" type="presParOf" srcId="{64267EF8-BEF8-40D6-A096-9E078A341DA8}" destId="{39CAFF11-F10E-442D-BDBA-E6DE8F26209E}" srcOrd="2" destOrd="0" presId="urn:microsoft.com/office/officeart/2005/8/layout/orgChart1"/>
    <dgm:cxn modelId="{16719B6E-4A4A-4893-B9B6-6F9D4E284F1B}" type="presParOf" srcId="{64267EF8-BEF8-40D6-A096-9E078A341DA8}" destId="{2AC168AF-F90B-44A6-A136-A28CACE2BBBE}" srcOrd="3" destOrd="0" presId="urn:microsoft.com/office/officeart/2005/8/layout/orgChart1"/>
    <dgm:cxn modelId="{612A56F9-59CF-4A95-8E03-ADFEFAE91AE6}" type="presParOf" srcId="{2AC168AF-F90B-44A6-A136-A28CACE2BBBE}" destId="{AD850BFE-47F9-446D-B23E-31F8C0B2B7CE}" srcOrd="0" destOrd="0" presId="urn:microsoft.com/office/officeart/2005/8/layout/orgChart1"/>
    <dgm:cxn modelId="{4A33900A-EF1D-4C09-BE01-9E29DFB10675}" type="presParOf" srcId="{AD850BFE-47F9-446D-B23E-31F8C0B2B7CE}" destId="{3D4F6ACD-DE03-47B5-8260-ED2A89F64700}" srcOrd="0" destOrd="0" presId="urn:microsoft.com/office/officeart/2005/8/layout/orgChart1"/>
    <dgm:cxn modelId="{D3331EEF-EE1C-4ADC-9661-AC32C9926647}" type="presParOf" srcId="{AD850BFE-47F9-446D-B23E-31F8C0B2B7CE}" destId="{03A79C54-E7BE-45A3-B068-BB4FFC51BF4A}" srcOrd="1" destOrd="0" presId="urn:microsoft.com/office/officeart/2005/8/layout/orgChart1"/>
    <dgm:cxn modelId="{4B683180-8BF5-46C5-BA2B-9C9DAE9D989E}" type="presParOf" srcId="{2AC168AF-F90B-44A6-A136-A28CACE2BBBE}" destId="{744CA5E8-D8A0-4979-A470-F39F72BF8D49}" srcOrd="1" destOrd="0" presId="urn:microsoft.com/office/officeart/2005/8/layout/orgChart1"/>
    <dgm:cxn modelId="{6F8B5301-28C6-479F-A8FE-7E3103209D26}" type="presParOf" srcId="{744CA5E8-D8A0-4979-A470-F39F72BF8D49}" destId="{7EE13C12-1CD4-4578-8DB1-8687A5F74CDE}" srcOrd="0" destOrd="0" presId="urn:microsoft.com/office/officeart/2005/8/layout/orgChart1"/>
    <dgm:cxn modelId="{65DE2C9A-6046-4675-BFDC-F200D3445312}" type="presParOf" srcId="{744CA5E8-D8A0-4979-A470-F39F72BF8D49}" destId="{A13A8424-5A0F-49A6-9815-98BB55FB660F}" srcOrd="1" destOrd="0" presId="urn:microsoft.com/office/officeart/2005/8/layout/orgChart1"/>
    <dgm:cxn modelId="{2CD59C13-6B59-498A-9CD8-062A19E67408}" type="presParOf" srcId="{A13A8424-5A0F-49A6-9815-98BB55FB660F}" destId="{C343DB3B-084C-4EED-AC16-7AFE4FB4E281}" srcOrd="0" destOrd="0" presId="urn:microsoft.com/office/officeart/2005/8/layout/orgChart1"/>
    <dgm:cxn modelId="{7AD7EE51-70F3-4EF0-A7A0-6F140BF515B1}" type="presParOf" srcId="{C343DB3B-084C-4EED-AC16-7AFE4FB4E281}" destId="{C210D6AE-5779-4C5B-ACC2-B87740CB4AE4}" srcOrd="0" destOrd="0" presId="urn:microsoft.com/office/officeart/2005/8/layout/orgChart1"/>
    <dgm:cxn modelId="{B7E16D64-F72E-4348-8F6B-B49918C52027}" type="presParOf" srcId="{C343DB3B-084C-4EED-AC16-7AFE4FB4E281}" destId="{5DC034BA-DF2A-4969-918A-CF3F6A68B764}" srcOrd="1" destOrd="0" presId="urn:microsoft.com/office/officeart/2005/8/layout/orgChart1"/>
    <dgm:cxn modelId="{6100FDC5-ACAE-4ECA-8A95-B978E5B20589}" type="presParOf" srcId="{A13A8424-5A0F-49A6-9815-98BB55FB660F}" destId="{720827AC-73F5-4719-A4EA-351D4679FF10}" srcOrd="1" destOrd="0" presId="urn:microsoft.com/office/officeart/2005/8/layout/orgChart1"/>
    <dgm:cxn modelId="{9B70D126-A063-4AC6-856C-23100C3675E1}" type="presParOf" srcId="{A13A8424-5A0F-49A6-9815-98BB55FB660F}" destId="{B8FB93C0-7A9A-46B9-ACD9-5694FB0A7299}" srcOrd="2" destOrd="0" presId="urn:microsoft.com/office/officeart/2005/8/layout/orgChart1"/>
    <dgm:cxn modelId="{5790989E-47F6-42D4-A3B8-D64AE80BF709}" type="presParOf" srcId="{744CA5E8-D8A0-4979-A470-F39F72BF8D49}" destId="{4474DD29-A864-4003-A009-6C4C4042AE9E}" srcOrd="2" destOrd="0" presId="urn:microsoft.com/office/officeart/2005/8/layout/orgChart1"/>
    <dgm:cxn modelId="{8B7DBF7C-5E55-4DB8-86C7-81B9688A5139}" type="presParOf" srcId="{744CA5E8-D8A0-4979-A470-F39F72BF8D49}" destId="{73F0F15F-76BE-4B4A-AF8A-3713B552404C}" srcOrd="3" destOrd="0" presId="urn:microsoft.com/office/officeart/2005/8/layout/orgChart1"/>
    <dgm:cxn modelId="{AFD8D9C3-C1EF-460B-8221-C78E3CC3E5BF}" type="presParOf" srcId="{73F0F15F-76BE-4B4A-AF8A-3713B552404C}" destId="{B0CF99FC-921F-4FC6-814F-E24724C287AD}" srcOrd="0" destOrd="0" presId="urn:microsoft.com/office/officeart/2005/8/layout/orgChart1"/>
    <dgm:cxn modelId="{508389E4-CC82-4F3A-9529-DA7B44C85285}" type="presParOf" srcId="{B0CF99FC-921F-4FC6-814F-E24724C287AD}" destId="{B87C6EC1-8641-40D0-B791-F0D626F52460}" srcOrd="0" destOrd="0" presId="urn:microsoft.com/office/officeart/2005/8/layout/orgChart1"/>
    <dgm:cxn modelId="{E3C95050-BB9C-4DF9-99A3-79D9EE81B842}" type="presParOf" srcId="{B0CF99FC-921F-4FC6-814F-E24724C287AD}" destId="{FBE2B92C-4C40-4514-8886-B744FEEC26F1}" srcOrd="1" destOrd="0" presId="urn:microsoft.com/office/officeart/2005/8/layout/orgChart1"/>
    <dgm:cxn modelId="{E59C53F6-7955-46B7-8C16-7737BF62511D}" type="presParOf" srcId="{73F0F15F-76BE-4B4A-AF8A-3713B552404C}" destId="{222D9718-0225-40C1-8477-402309A4CAAD}" srcOrd="1" destOrd="0" presId="urn:microsoft.com/office/officeart/2005/8/layout/orgChart1"/>
    <dgm:cxn modelId="{CD29B3B9-C224-42D0-BF2C-AE00D7859B99}" type="presParOf" srcId="{73F0F15F-76BE-4B4A-AF8A-3713B552404C}" destId="{E731419E-F1EB-44B1-8183-ADDB4CA66E4F}" srcOrd="2" destOrd="0" presId="urn:microsoft.com/office/officeart/2005/8/layout/orgChart1"/>
    <dgm:cxn modelId="{A2DF43EC-BCDC-4A94-85E6-EECC6B8C6731}" type="presParOf" srcId="{2AC168AF-F90B-44A6-A136-A28CACE2BBBE}" destId="{8F63F742-2C82-416E-8339-01C31B7307A4}" srcOrd="2" destOrd="0" presId="urn:microsoft.com/office/officeart/2005/8/layout/orgChart1"/>
    <dgm:cxn modelId="{2B7E16DC-D0E8-4F11-B3F4-E1FC6C5C9110}" type="presParOf" srcId="{64267EF8-BEF8-40D6-A096-9E078A341DA8}" destId="{AD7272A7-870C-495C-AB67-93A7ABCD448F}" srcOrd="4" destOrd="0" presId="urn:microsoft.com/office/officeart/2005/8/layout/orgChart1"/>
    <dgm:cxn modelId="{DC9AB5F1-8254-4739-8723-0154E120BEB4}" type="presParOf" srcId="{64267EF8-BEF8-40D6-A096-9E078A341DA8}" destId="{140F2A4C-6047-4AB2-8983-010FA8626F9F}" srcOrd="5" destOrd="0" presId="urn:microsoft.com/office/officeart/2005/8/layout/orgChart1"/>
    <dgm:cxn modelId="{8FAC7843-3E9C-45AC-A7BF-EA2C44DB1C0A}" type="presParOf" srcId="{140F2A4C-6047-4AB2-8983-010FA8626F9F}" destId="{C0149099-2454-433A-9D12-FD7A74EA949A}" srcOrd="0" destOrd="0" presId="urn:microsoft.com/office/officeart/2005/8/layout/orgChart1"/>
    <dgm:cxn modelId="{F6D1EC31-C67B-4249-AAD5-23F603477685}" type="presParOf" srcId="{C0149099-2454-433A-9D12-FD7A74EA949A}" destId="{C83E3879-91AD-4F7B-BB7A-97A3AA5161FD}" srcOrd="0" destOrd="0" presId="urn:microsoft.com/office/officeart/2005/8/layout/orgChart1"/>
    <dgm:cxn modelId="{34D1C145-7E41-4A45-881A-47883193F33E}" type="presParOf" srcId="{C0149099-2454-433A-9D12-FD7A74EA949A}" destId="{1EE20754-E706-48F7-83F6-EFB03FFF895C}" srcOrd="1" destOrd="0" presId="urn:microsoft.com/office/officeart/2005/8/layout/orgChart1"/>
    <dgm:cxn modelId="{A1BB52E2-1B49-4F39-BB7F-512D972654E9}" type="presParOf" srcId="{140F2A4C-6047-4AB2-8983-010FA8626F9F}" destId="{02F1B8C3-346E-4DDB-A08F-A2C001CF0BF0}" srcOrd="1" destOrd="0" presId="urn:microsoft.com/office/officeart/2005/8/layout/orgChart1"/>
    <dgm:cxn modelId="{7DEF758C-A7A6-4BAE-9C7F-2EC7AA809AB8}" type="presParOf" srcId="{02F1B8C3-346E-4DDB-A08F-A2C001CF0BF0}" destId="{08922407-1F9B-4067-9ED5-6F1221124BB5}" srcOrd="0" destOrd="0" presId="urn:microsoft.com/office/officeart/2005/8/layout/orgChart1"/>
    <dgm:cxn modelId="{DC00BBB3-3F42-4AEE-A4CB-073196171FF2}" type="presParOf" srcId="{02F1B8C3-346E-4DDB-A08F-A2C001CF0BF0}" destId="{1B194F6A-9611-4705-9E00-C0FC415E6A71}" srcOrd="1" destOrd="0" presId="urn:microsoft.com/office/officeart/2005/8/layout/orgChart1"/>
    <dgm:cxn modelId="{1EA2D39A-1307-4D4B-ABCB-39D926F866F9}" type="presParOf" srcId="{1B194F6A-9611-4705-9E00-C0FC415E6A71}" destId="{2E4FAA1E-5C79-4C03-B349-CABD75604CA3}" srcOrd="0" destOrd="0" presId="urn:microsoft.com/office/officeart/2005/8/layout/orgChart1"/>
    <dgm:cxn modelId="{6D8D91A4-61B7-406F-BBD8-F71EA1E8F405}" type="presParOf" srcId="{2E4FAA1E-5C79-4C03-B349-CABD75604CA3}" destId="{2C889DB8-5AB4-4162-A377-4E7A196EB7E9}" srcOrd="0" destOrd="0" presId="urn:microsoft.com/office/officeart/2005/8/layout/orgChart1"/>
    <dgm:cxn modelId="{F81C87D1-32CB-4F27-B091-9994E27B80D9}" type="presParOf" srcId="{2E4FAA1E-5C79-4C03-B349-CABD75604CA3}" destId="{4881A204-A3E9-4D96-A48F-CE47831FFA7B}" srcOrd="1" destOrd="0" presId="urn:microsoft.com/office/officeart/2005/8/layout/orgChart1"/>
    <dgm:cxn modelId="{8C0FB098-024E-4E5B-9935-CB88CF4A3B03}" type="presParOf" srcId="{1B194F6A-9611-4705-9E00-C0FC415E6A71}" destId="{CDEAB86E-59DE-40D0-8BDB-1789D2866F82}" srcOrd="1" destOrd="0" presId="urn:microsoft.com/office/officeart/2005/8/layout/orgChart1"/>
    <dgm:cxn modelId="{99EC58D6-170B-4820-9EEE-0D439AF17E5C}" type="presParOf" srcId="{1B194F6A-9611-4705-9E00-C0FC415E6A71}" destId="{7C44CC6B-3645-4FE9-999E-1939EB32911D}" srcOrd="2" destOrd="0" presId="urn:microsoft.com/office/officeart/2005/8/layout/orgChart1"/>
    <dgm:cxn modelId="{99B0CD30-8BE6-48A4-A988-478AA27EE605}" type="presParOf" srcId="{02F1B8C3-346E-4DDB-A08F-A2C001CF0BF0}" destId="{852C641A-9BC8-4C3D-882E-747393D7A2F3}" srcOrd="2" destOrd="0" presId="urn:microsoft.com/office/officeart/2005/8/layout/orgChart1"/>
    <dgm:cxn modelId="{B949DE24-4538-40A0-AE79-DCEFD09FA8DA}" type="presParOf" srcId="{02F1B8C3-346E-4DDB-A08F-A2C001CF0BF0}" destId="{FDBE159E-78E2-4E6D-98AD-A8D893049265}" srcOrd="3" destOrd="0" presId="urn:microsoft.com/office/officeart/2005/8/layout/orgChart1"/>
    <dgm:cxn modelId="{3F6372B6-AB0A-421B-ACFB-13F277576B56}" type="presParOf" srcId="{FDBE159E-78E2-4E6D-98AD-A8D893049265}" destId="{5E31A45C-F496-4BE2-9E9D-7F3115391D08}" srcOrd="0" destOrd="0" presId="urn:microsoft.com/office/officeart/2005/8/layout/orgChart1"/>
    <dgm:cxn modelId="{37EA5B0C-BD8E-4D31-A869-7A327E644556}" type="presParOf" srcId="{5E31A45C-F496-4BE2-9E9D-7F3115391D08}" destId="{16942240-3A41-480B-AC42-9954AFEFAFDE}" srcOrd="0" destOrd="0" presId="urn:microsoft.com/office/officeart/2005/8/layout/orgChart1"/>
    <dgm:cxn modelId="{7922F130-2484-4883-BFE5-9CF6CB5E8EFF}" type="presParOf" srcId="{5E31A45C-F496-4BE2-9E9D-7F3115391D08}" destId="{31ACDB1F-ACA1-4A6F-89F8-92917AF5224A}" srcOrd="1" destOrd="0" presId="urn:microsoft.com/office/officeart/2005/8/layout/orgChart1"/>
    <dgm:cxn modelId="{BEB222A0-ECCF-4CE8-ACD6-5529B4719EB9}" type="presParOf" srcId="{FDBE159E-78E2-4E6D-98AD-A8D893049265}" destId="{CE4FE6F4-3365-4849-A162-20141364DA38}" srcOrd="1" destOrd="0" presId="urn:microsoft.com/office/officeart/2005/8/layout/orgChart1"/>
    <dgm:cxn modelId="{4FFCDCDF-F080-4B9D-A9AF-43BB3043EA44}" type="presParOf" srcId="{FDBE159E-78E2-4E6D-98AD-A8D893049265}" destId="{5A8B2468-9C35-432E-8522-096266B0BD29}" srcOrd="2" destOrd="0" presId="urn:microsoft.com/office/officeart/2005/8/layout/orgChart1"/>
    <dgm:cxn modelId="{6E2BEA63-3F9E-47C7-8B3E-DE4DDCC3D040}" type="presParOf" srcId="{140F2A4C-6047-4AB2-8983-010FA8626F9F}" destId="{4B20C784-A8A2-4F08-A6DE-1ED95B4AA2C8}" srcOrd="2" destOrd="0" presId="urn:microsoft.com/office/officeart/2005/8/layout/orgChart1"/>
    <dgm:cxn modelId="{BBDC2023-2612-4DC9-82A8-9686B2359FE6}" type="presParOf" srcId="{64267EF8-BEF8-40D6-A096-9E078A341DA8}" destId="{86260CFB-9A31-4DA1-8C3F-A873546A3E99}" srcOrd="6" destOrd="0" presId="urn:microsoft.com/office/officeart/2005/8/layout/orgChart1"/>
    <dgm:cxn modelId="{0DA0E6F6-EB23-4033-A5BE-C0E93E32EDB0}" type="presParOf" srcId="{64267EF8-BEF8-40D6-A096-9E078A341DA8}" destId="{F24B0FCA-2DC2-4D36-8740-32A80DC75259}" srcOrd="7" destOrd="0" presId="urn:microsoft.com/office/officeart/2005/8/layout/orgChart1"/>
    <dgm:cxn modelId="{CBF36CC9-2355-4498-A33D-4AC9C843E4B7}" type="presParOf" srcId="{F24B0FCA-2DC2-4D36-8740-32A80DC75259}" destId="{A26B99DC-120E-4D91-AA87-EE035E326CFF}" srcOrd="0" destOrd="0" presId="urn:microsoft.com/office/officeart/2005/8/layout/orgChart1"/>
    <dgm:cxn modelId="{80F530CB-0171-4BE2-B0A5-4CEE18C777B5}" type="presParOf" srcId="{A26B99DC-120E-4D91-AA87-EE035E326CFF}" destId="{3A5771AE-6723-4282-B851-52B69F955A27}" srcOrd="0" destOrd="0" presId="urn:microsoft.com/office/officeart/2005/8/layout/orgChart1"/>
    <dgm:cxn modelId="{342EA8DC-ACB8-4B6C-91ED-036EC6B5263C}" type="presParOf" srcId="{A26B99DC-120E-4D91-AA87-EE035E326CFF}" destId="{73855C96-2346-4A5A-9C69-8ADB1FB00397}" srcOrd="1" destOrd="0" presId="urn:microsoft.com/office/officeart/2005/8/layout/orgChart1"/>
    <dgm:cxn modelId="{1A6345D6-FCBE-4FEC-9F0E-1F9F3BD9C1A7}" type="presParOf" srcId="{F24B0FCA-2DC2-4D36-8740-32A80DC75259}" destId="{BEA370B1-DD73-4D44-9424-3ECAAAD793B9}" srcOrd="1" destOrd="0" presId="urn:microsoft.com/office/officeart/2005/8/layout/orgChart1"/>
    <dgm:cxn modelId="{EED295D8-7ACA-4900-8551-47A55FEB0F53}" type="presParOf" srcId="{BEA370B1-DD73-4D44-9424-3ECAAAD793B9}" destId="{C0158CD9-B0A1-41FE-AE5F-926E66E62156}" srcOrd="0" destOrd="0" presId="urn:microsoft.com/office/officeart/2005/8/layout/orgChart1"/>
    <dgm:cxn modelId="{504D9EC2-344A-4A24-8E7C-C1A67D9951F3}" type="presParOf" srcId="{BEA370B1-DD73-4D44-9424-3ECAAAD793B9}" destId="{A9BAEC30-C6E9-4634-A4E9-FC3D2DEB3E47}" srcOrd="1" destOrd="0" presId="urn:microsoft.com/office/officeart/2005/8/layout/orgChart1"/>
    <dgm:cxn modelId="{1D237FC5-B553-48EE-9C60-F59457C1912D}" type="presParOf" srcId="{A9BAEC30-C6E9-4634-A4E9-FC3D2DEB3E47}" destId="{6FB7ADE2-0ABA-4C6A-8182-1A340378D968}" srcOrd="0" destOrd="0" presId="urn:microsoft.com/office/officeart/2005/8/layout/orgChart1"/>
    <dgm:cxn modelId="{A0FB7BE1-C9B5-4A66-839C-603E3E3DCA33}" type="presParOf" srcId="{6FB7ADE2-0ABA-4C6A-8182-1A340378D968}" destId="{981E8AA3-3F74-424F-A794-E0AD8B799BDC}" srcOrd="0" destOrd="0" presId="urn:microsoft.com/office/officeart/2005/8/layout/orgChart1"/>
    <dgm:cxn modelId="{F88FC093-3534-4CE5-A1B4-87EA9B49864E}" type="presParOf" srcId="{6FB7ADE2-0ABA-4C6A-8182-1A340378D968}" destId="{F62C8F37-B864-47BC-A3C2-826DA5F139CD}" srcOrd="1" destOrd="0" presId="urn:microsoft.com/office/officeart/2005/8/layout/orgChart1"/>
    <dgm:cxn modelId="{12862C1A-9D33-4C49-A343-0029E71DC02A}" type="presParOf" srcId="{A9BAEC30-C6E9-4634-A4E9-FC3D2DEB3E47}" destId="{88D5A157-C9B6-4216-BC70-4FBE2BB9F93F}" srcOrd="1" destOrd="0" presId="urn:microsoft.com/office/officeart/2005/8/layout/orgChart1"/>
    <dgm:cxn modelId="{47C54926-54EC-473E-A9D9-C1D06214FCBD}" type="presParOf" srcId="{A9BAEC30-C6E9-4634-A4E9-FC3D2DEB3E47}" destId="{F3D19EB2-F637-45A2-8CE2-E22E5FA181DF}" srcOrd="2" destOrd="0" presId="urn:microsoft.com/office/officeart/2005/8/layout/orgChart1"/>
    <dgm:cxn modelId="{5E92B129-4302-447E-9520-B44C15F2B227}" type="presParOf" srcId="{BEA370B1-DD73-4D44-9424-3ECAAAD793B9}" destId="{4D001234-527E-49E3-A426-7C170B4494E0}" srcOrd="2" destOrd="0" presId="urn:microsoft.com/office/officeart/2005/8/layout/orgChart1"/>
    <dgm:cxn modelId="{74021466-AF94-425C-AF7B-973CC1B34976}" type="presParOf" srcId="{BEA370B1-DD73-4D44-9424-3ECAAAD793B9}" destId="{C1DE69A8-39AB-47E9-B5E1-407BE2A9A674}" srcOrd="3" destOrd="0" presId="urn:microsoft.com/office/officeart/2005/8/layout/orgChart1"/>
    <dgm:cxn modelId="{040606C3-F5AA-4632-B713-D087D470D91D}" type="presParOf" srcId="{C1DE69A8-39AB-47E9-B5E1-407BE2A9A674}" destId="{27914AAA-89ED-4014-8D1E-0C6EDF891CFD}" srcOrd="0" destOrd="0" presId="urn:microsoft.com/office/officeart/2005/8/layout/orgChart1"/>
    <dgm:cxn modelId="{62C0BE60-73D9-4FB3-8AB3-F17C1DD9138F}" type="presParOf" srcId="{27914AAA-89ED-4014-8D1E-0C6EDF891CFD}" destId="{14D1E7B1-084C-4C4C-8CB9-658F9139E36D}" srcOrd="0" destOrd="0" presId="urn:microsoft.com/office/officeart/2005/8/layout/orgChart1"/>
    <dgm:cxn modelId="{CB462D37-C6D1-43F3-B3FD-8B55936171CA}" type="presParOf" srcId="{27914AAA-89ED-4014-8D1E-0C6EDF891CFD}" destId="{F72A5180-0688-4191-BEF1-BC5F48366635}" srcOrd="1" destOrd="0" presId="urn:microsoft.com/office/officeart/2005/8/layout/orgChart1"/>
    <dgm:cxn modelId="{F09DDE59-2DAD-4AF8-8E86-A754CB657705}" type="presParOf" srcId="{C1DE69A8-39AB-47E9-B5E1-407BE2A9A674}" destId="{FBE2ABB8-D783-4C13-A467-1DBA598CA808}" srcOrd="1" destOrd="0" presId="urn:microsoft.com/office/officeart/2005/8/layout/orgChart1"/>
    <dgm:cxn modelId="{B8291988-668C-47CA-8219-22B82BE961DE}" type="presParOf" srcId="{C1DE69A8-39AB-47E9-B5E1-407BE2A9A674}" destId="{D7CCE032-1A1E-4AF7-8FA8-13FA13416A13}" srcOrd="2" destOrd="0" presId="urn:microsoft.com/office/officeart/2005/8/layout/orgChart1"/>
    <dgm:cxn modelId="{98F2267B-D2B8-4418-B67F-9EF1BA3D05C8}" type="presParOf" srcId="{BEA370B1-DD73-4D44-9424-3ECAAAD793B9}" destId="{338DC201-F10B-4C3A-BCF2-8ACDF02C3DD4}" srcOrd="4" destOrd="0" presId="urn:microsoft.com/office/officeart/2005/8/layout/orgChart1"/>
    <dgm:cxn modelId="{C0F8B8B3-9637-4EA0-8554-F7015DF95B71}" type="presParOf" srcId="{BEA370B1-DD73-4D44-9424-3ECAAAD793B9}" destId="{8EB67248-796E-4DF5-9F96-A9F3AFE147FD}" srcOrd="5" destOrd="0" presId="urn:microsoft.com/office/officeart/2005/8/layout/orgChart1"/>
    <dgm:cxn modelId="{77E91484-90F6-48C2-B62C-7C2E91E92602}" type="presParOf" srcId="{8EB67248-796E-4DF5-9F96-A9F3AFE147FD}" destId="{EF91FC51-B480-4C29-8299-E9E39B94AE1C}" srcOrd="0" destOrd="0" presId="urn:microsoft.com/office/officeart/2005/8/layout/orgChart1"/>
    <dgm:cxn modelId="{E86B0160-3CED-4945-8C14-CFA0AD59CAD9}" type="presParOf" srcId="{EF91FC51-B480-4C29-8299-E9E39B94AE1C}" destId="{B89AE7A1-941F-4E93-A160-B13124A2A580}" srcOrd="0" destOrd="0" presId="urn:microsoft.com/office/officeart/2005/8/layout/orgChart1"/>
    <dgm:cxn modelId="{BA5253A1-62B6-41E0-A271-355943F3565A}" type="presParOf" srcId="{EF91FC51-B480-4C29-8299-E9E39B94AE1C}" destId="{CFE6339D-C043-4E5C-BF64-4790A279EA57}" srcOrd="1" destOrd="0" presId="urn:microsoft.com/office/officeart/2005/8/layout/orgChart1"/>
    <dgm:cxn modelId="{EFAAA96E-55A3-45DA-8000-C4ADBEB407CD}" type="presParOf" srcId="{8EB67248-796E-4DF5-9F96-A9F3AFE147FD}" destId="{94D915C7-401C-4221-9D3D-9AD245FB691A}" srcOrd="1" destOrd="0" presId="urn:microsoft.com/office/officeart/2005/8/layout/orgChart1"/>
    <dgm:cxn modelId="{2E7585B2-F8CE-4C1C-B6DF-0B0921D82123}" type="presParOf" srcId="{8EB67248-796E-4DF5-9F96-A9F3AFE147FD}" destId="{ABC4BC78-EAF0-4C88-B8A9-CA8568F7688A}" srcOrd="2" destOrd="0" presId="urn:microsoft.com/office/officeart/2005/8/layout/orgChart1"/>
    <dgm:cxn modelId="{F73450BA-72EC-4877-A5AB-450D3BA4587E}" type="presParOf" srcId="{F24B0FCA-2DC2-4D36-8740-32A80DC75259}" destId="{5AB54017-12C4-44B3-91DE-DFA7208EE66B}" srcOrd="2" destOrd="0" presId="urn:microsoft.com/office/officeart/2005/8/layout/orgChart1"/>
    <dgm:cxn modelId="{EBBEC1DE-2697-457A-BDAC-8CAC351BB6EC}" type="presParOf" srcId="{64267EF8-BEF8-40D6-A096-9E078A341DA8}" destId="{EFC1B564-8580-4680-B78A-AE8DE59351FF}" srcOrd="8" destOrd="0" presId="urn:microsoft.com/office/officeart/2005/8/layout/orgChart1"/>
    <dgm:cxn modelId="{FF9DFE68-7A28-4703-835A-1CCCBA961780}" type="presParOf" srcId="{64267EF8-BEF8-40D6-A096-9E078A341DA8}" destId="{9D4DFD12-4EDA-4ECA-9F82-044BA5D3BFD5}" srcOrd="9" destOrd="0" presId="urn:microsoft.com/office/officeart/2005/8/layout/orgChart1"/>
    <dgm:cxn modelId="{0781BE1C-37C6-4B53-9399-07BB97D2144C}" type="presParOf" srcId="{9D4DFD12-4EDA-4ECA-9F82-044BA5D3BFD5}" destId="{A46BDEAD-2503-461C-9B9C-8811839DE81E}" srcOrd="0" destOrd="0" presId="urn:microsoft.com/office/officeart/2005/8/layout/orgChart1"/>
    <dgm:cxn modelId="{122B1A18-4275-4708-BCB2-2715B8343ACD}" type="presParOf" srcId="{A46BDEAD-2503-461C-9B9C-8811839DE81E}" destId="{4AA5EB1D-5B8F-4C69-8906-73D57D8D2018}" srcOrd="0" destOrd="0" presId="urn:microsoft.com/office/officeart/2005/8/layout/orgChart1"/>
    <dgm:cxn modelId="{C38EF9CE-16CE-4E1A-91D1-C2735A50C47E}" type="presParOf" srcId="{A46BDEAD-2503-461C-9B9C-8811839DE81E}" destId="{FE1889BE-2042-42E3-91CE-B2A31BADD81F}" srcOrd="1" destOrd="0" presId="urn:microsoft.com/office/officeart/2005/8/layout/orgChart1"/>
    <dgm:cxn modelId="{9664E227-BEA0-45DD-88AE-18B10D8CCA92}" type="presParOf" srcId="{9D4DFD12-4EDA-4ECA-9F82-044BA5D3BFD5}" destId="{AA035B1D-F220-4B33-B2BC-EB5363284FC9}" srcOrd="1" destOrd="0" presId="urn:microsoft.com/office/officeart/2005/8/layout/orgChart1"/>
    <dgm:cxn modelId="{656026E5-E2B8-461D-94E8-361EA2406F2F}" type="presParOf" srcId="{9D4DFD12-4EDA-4ECA-9F82-044BA5D3BFD5}" destId="{E67A6FEA-64B2-4DD4-85B7-D8BE19FFEE64}" srcOrd="2" destOrd="0" presId="urn:microsoft.com/office/officeart/2005/8/layout/orgChart1"/>
    <dgm:cxn modelId="{59B37B02-40AE-4C81-A981-5BB8BF11EC1A}" type="presParOf" srcId="{64267EF8-BEF8-40D6-A096-9E078A341DA8}" destId="{B83A6336-6C6F-4479-9782-14F0392AA6E1}" srcOrd="10" destOrd="0" presId="urn:microsoft.com/office/officeart/2005/8/layout/orgChart1"/>
    <dgm:cxn modelId="{B93CACCC-45EE-4F4D-9108-DD37D536343F}" type="presParOf" srcId="{64267EF8-BEF8-40D6-A096-9E078A341DA8}" destId="{9C343461-D096-4617-A564-9646DDE8636F}" srcOrd="11" destOrd="0" presId="urn:microsoft.com/office/officeart/2005/8/layout/orgChart1"/>
    <dgm:cxn modelId="{A1C37340-AD2F-411C-A539-DEE20DC3B6AF}" type="presParOf" srcId="{9C343461-D096-4617-A564-9646DDE8636F}" destId="{DC84F1F0-79B5-4BD4-93C4-9F65D9465E63}" srcOrd="0" destOrd="0" presId="urn:microsoft.com/office/officeart/2005/8/layout/orgChart1"/>
    <dgm:cxn modelId="{F8ABE4A7-D265-43A9-ADF6-F30B45DBD6BC}" type="presParOf" srcId="{DC84F1F0-79B5-4BD4-93C4-9F65D9465E63}" destId="{B1F02929-9CC4-44C0-BEAA-196DAE36F15A}" srcOrd="0" destOrd="0" presId="urn:microsoft.com/office/officeart/2005/8/layout/orgChart1"/>
    <dgm:cxn modelId="{A6F606ED-0380-4B91-93E1-6FA32CAE67AA}" type="presParOf" srcId="{DC84F1F0-79B5-4BD4-93C4-9F65D9465E63}" destId="{8FD39127-3979-4A4B-A413-D9762793E40D}" srcOrd="1" destOrd="0" presId="urn:microsoft.com/office/officeart/2005/8/layout/orgChart1"/>
    <dgm:cxn modelId="{A0EA2AA0-D0E3-4811-8EFD-B78077C5F92F}" type="presParOf" srcId="{9C343461-D096-4617-A564-9646DDE8636F}" destId="{FC061D77-5487-4CC1-89CA-ED0206632AEF}" srcOrd="1" destOrd="0" presId="urn:microsoft.com/office/officeart/2005/8/layout/orgChart1"/>
    <dgm:cxn modelId="{E4953F3D-F4CB-4443-8B6A-1872143442F6}" type="presParOf" srcId="{9C343461-D096-4617-A564-9646DDE8636F}" destId="{680306DC-021C-4AFF-84A8-B373774C4851}" srcOrd="2" destOrd="0" presId="urn:microsoft.com/office/officeart/2005/8/layout/orgChart1"/>
    <dgm:cxn modelId="{1A33D116-4C36-4140-BBFA-E34677333709}" type="presParOf" srcId="{64267EF8-BEF8-40D6-A096-9E078A341DA8}" destId="{02B8CAAA-DDEB-4145-8CF0-63772D6DD2D2}" srcOrd="12" destOrd="0" presId="urn:microsoft.com/office/officeart/2005/8/layout/orgChart1"/>
    <dgm:cxn modelId="{E9B19A26-9BC8-418D-B6FE-A724259A8690}" type="presParOf" srcId="{64267EF8-BEF8-40D6-A096-9E078A341DA8}" destId="{42B0F0CF-1F7F-4457-A190-AE013F853B86}" srcOrd="13" destOrd="0" presId="urn:microsoft.com/office/officeart/2005/8/layout/orgChart1"/>
    <dgm:cxn modelId="{DE6B5A56-9478-4BA1-B984-073B0228BBAC}" type="presParOf" srcId="{42B0F0CF-1F7F-4457-A190-AE013F853B86}" destId="{4B49916B-650E-4868-A9BB-E0F30B178C11}" srcOrd="0" destOrd="0" presId="urn:microsoft.com/office/officeart/2005/8/layout/orgChart1"/>
    <dgm:cxn modelId="{36B38C37-4FED-4DB2-81A8-237D741DB15E}" type="presParOf" srcId="{4B49916B-650E-4868-A9BB-E0F30B178C11}" destId="{2C5756C3-32AB-4F91-9117-921C5D210AE6}" srcOrd="0" destOrd="0" presId="urn:microsoft.com/office/officeart/2005/8/layout/orgChart1"/>
    <dgm:cxn modelId="{2CCDE264-7A42-4136-83A3-4CF61A4A8A38}" type="presParOf" srcId="{4B49916B-650E-4868-A9BB-E0F30B178C11}" destId="{32105BC4-DE10-42F6-829A-DFB56B49CF7E}" srcOrd="1" destOrd="0" presId="urn:microsoft.com/office/officeart/2005/8/layout/orgChart1"/>
    <dgm:cxn modelId="{5AFC8B4D-7EBA-48C5-A90C-B274A20A126C}" type="presParOf" srcId="{42B0F0CF-1F7F-4457-A190-AE013F853B86}" destId="{2270D62A-11D6-457D-AA9B-D1FCAAFCB25D}" srcOrd="1" destOrd="0" presId="urn:microsoft.com/office/officeart/2005/8/layout/orgChart1"/>
    <dgm:cxn modelId="{43370F94-F346-467F-9D01-49AADADFE53A}" type="presParOf" srcId="{42B0F0CF-1F7F-4457-A190-AE013F853B86}" destId="{043EDDBF-59CE-4A6E-8B07-7D45BD96CFB5}" srcOrd="2" destOrd="0" presId="urn:microsoft.com/office/officeart/2005/8/layout/orgChart1"/>
    <dgm:cxn modelId="{CE77DB4F-4EFC-4032-9CCD-0B9A3DE9C336}" type="presParOf" srcId="{AE6AE108-68B5-4470-8D87-123FB1EBB801}" destId="{D76C5EDC-93A2-4059-859D-B2AE70BE6F07}"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509A02-DAF9-488A-8169-AEB4746E3C16}">
      <dsp:nvSpPr>
        <dsp:cNvPr id="0" name=""/>
        <dsp:cNvSpPr/>
      </dsp:nvSpPr>
      <dsp:spPr>
        <a:xfrm>
          <a:off x="0" y="2265491"/>
          <a:ext cx="2724150" cy="371672"/>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VERIFICATION</a:t>
          </a:r>
          <a:endParaRPr lang="en-US" sz="1800" kern="1200" dirty="0">
            <a:solidFill>
              <a:schemeClr val="bg1"/>
            </a:solidFill>
            <a:latin typeface="Times New Roman" pitchFamily="18" charset="0"/>
            <a:cs typeface="Times New Roman" pitchFamily="18" charset="0"/>
          </a:endParaRPr>
        </a:p>
      </dsp:txBody>
      <dsp:txXfrm>
        <a:off x="0" y="2265491"/>
        <a:ext cx="2724150" cy="371672"/>
      </dsp:txXfrm>
    </dsp:sp>
    <dsp:sp modelId="{0D7B21B1-727E-4957-A76B-7557AA4647E4}">
      <dsp:nvSpPr>
        <dsp:cNvPr id="0" name=""/>
        <dsp:cNvSpPr/>
      </dsp:nvSpPr>
      <dsp:spPr>
        <a:xfrm rot="10800000">
          <a:off x="0" y="1699433"/>
          <a:ext cx="2724150" cy="571632"/>
        </a:xfrm>
        <a:prstGeom prst="upArrowCallout">
          <a:avLst/>
        </a:prstGeom>
        <a:solidFill>
          <a:schemeClr val="accent4">
            <a:hueOff val="-1116192"/>
            <a:satOff val="6725"/>
            <a:lumOff val="53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DETAIL</a:t>
          </a:r>
          <a:r>
            <a:rPr lang="en-US" sz="2000" kern="1200" dirty="0" smtClean="0">
              <a:solidFill>
                <a:schemeClr val="bg1"/>
              </a:solidFill>
            </a:rPr>
            <a:t> </a:t>
          </a:r>
          <a:r>
            <a:rPr lang="en-US" sz="1800" kern="1200" dirty="0" smtClean="0">
              <a:solidFill>
                <a:schemeClr val="bg1"/>
              </a:solidFill>
              <a:latin typeface="Times New Roman" pitchFamily="18" charset="0"/>
              <a:cs typeface="Times New Roman" pitchFamily="18" charset="0"/>
            </a:rPr>
            <a:t>DESIGN</a:t>
          </a:r>
          <a:endParaRPr lang="en-US" sz="1800" kern="1200" dirty="0">
            <a:solidFill>
              <a:schemeClr val="bg1"/>
            </a:solidFill>
            <a:latin typeface="Times New Roman" pitchFamily="18" charset="0"/>
            <a:cs typeface="Times New Roman" pitchFamily="18" charset="0"/>
          </a:endParaRPr>
        </a:p>
      </dsp:txBody>
      <dsp:txXfrm rot="10800000">
        <a:off x="0" y="1699433"/>
        <a:ext cx="2724150" cy="371429"/>
      </dsp:txXfrm>
    </dsp:sp>
    <dsp:sp modelId="{8CB41D09-3FFC-4CDF-A847-1B86B9835627}">
      <dsp:nvSpPr>
        <dsp:cNvPr id="0" name=""/>
        <dsp:cNvSpPr/>
      </dsp:nvSpPr>
      <dsp:spPr>
        <a:xfrm rot="10800000">
          <a:off x="0" y="1133376"/>
          <a:ext cx="2724150" cy="571632"/>
        </a:xfrm>
        <a:prstGeom prst="upArrowCallou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EVALUATION</a:t>
          </a:r>
          <a:endParaRPr lang="en-US" sz="1800" kern="1200" dirty="0">
            <a:solidFill>
              <a:schemeClr val="bg1"/>
            </a:solidFill>
            <a:latin typeface="Times New Roman" pitchFamily="18" charset="0"/>
            <a:cs typeface="Times New Roman" pitchFamily="18" charset="0"/>
          </a:endParaRPr>
        </a:p>
      </dsp:txBody>
      <dsp:txXfrm rot="10800000">
        <a:off x="0" y="1133376"/>
        <a:ext cx="2724150" cy="371429"/>
      </dsp:txXfrm>
    </dsp:sp>
    <dsp:sp modelId="{76000EF0-8BFE-4545-8110-457C9E88912F}">
      <dsp:nvSpPr>
        <dsp:cNvPr id="0" name=""/>
        <dsp:cNvSpPr/>
      </dsp:nvSpPr>
      <dsp:spPr>
        <a:xfrm rot="10800000">
          <a:off x="0" y="567318"/>
          <a:ext cx="2724150" cy="571632"/>
        </a:xfrm>
        <a:prstGeom prst="upArrowCallout">
          <a:avLst/>
        </a:prstGeom>
        <a:solidFill>
          <a:schemeClr val="accent4">
            <a:hueOff val="-3348577"/>
            <a:satOff val="20174"/>
            <a:lumOff val="1617"/>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ANALYSIS</a:t>
          </a:r>
          <a:endParaRPr lang="en-US" sz="1800" kern="1200" dirty="0">
            <a:solidFill>
              <a:schemeClr val="bg1"/>
            </a:solidFill>
            <a:latin typeface="Times New Roman" pitchFamily="18" charset="0"/>
            <a:cs typeface="Times New Roman" pitchFamily="18" charset="0"/>
          </a:endParaRPr>
        </a:p>
      </dsp:txBody>
      <dsp:txXfrm rot="10800000">
        <a:off x="0" y="567318"/>
        <a:ext cx="2724150" cy="371429"/>
      </dsp:txXfrm>
    </dsp:sp>
    <dsp:sp modelId="{05D54255-3690-4E65-BC0D-B758935CCFEC}">
      <dsp:nvSpPr>
        <dsp:cNvPr id="0" name=""/>
        <dsp:cNvSpPr/>
      </dsp:nvSpPr>
      <dsp:spPr>
        <a:xfrm rot="10800000">
          <a:off x="0" y="1261"/>
          <a:ext cx="2724150" cy="571632"/>
        </a:xfrm>
        <a:prstGeom prst="upArrowCallou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kern="1200" dirty="0" smtClean="0">
              <a:solidFill>
                <a:schemeClr val="bg1"/>
              </a:solidFill>
              <a:latin typeface="Times New Roman" pitchFamily="18" charset="0"/>
              <a:cs typeface="Times New Roman" pitchFamily="18" charset="0"/>
            </a:rPr>
            <a:t>DIFINITION</a:t>
          </a:r>
          <a:endParaRPr lang="en-US" sz="1800" kern="1200" dirty="0">
            <a:solidFill>
              <a:schemeClr val="bg1"/>
            </a:solidFill>
            <a:latin typeface="Times New Roman" pitchFamily="18" charset="0"/>
            <a:cs typeface="Times New Roman" pitchFamily="18" charset="0"/>
          </a:endParaRPr>
        </a:p>
      </dsp:txBody>
      <dsp:txXfrm rot="10800000">
        <a:off x="0" y="1261"/>
        <a:ext cx="2724150" cy="3714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Planning</a:t>
          </a:r>
          <a:endParaRPr lang="en-US" sz="1400" kern="1200" dirty="0">
            <a:solidFill>
              <a:schemeClr val="bg1"/>
            </a:solidFill>
            <a:latin typeface="Times New Roman" pitchFamily="18" charset="0"/>
            <a:cs typeface="Times New Roman" pitchFamily="18" charset="0"/>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Development</a:t>
          </a:r>
          <a:endParaRPr lang="en-US" sz="1400" kern="1200" dirty="0">
            <a:solidFill>
              <a:schemeClr val="bg1"/>
            </a:solidFill>
            <a:latin typeface="Times New Roman" pitchFamily="18" charset="0"/>
            <a:cs typeface="Times New Roman" pitchFamily="18" charset="0"/>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Test Execution</a:t>
          </a:r>
          <a:endParaRPr lang="en-US" sz="1400" kern="1200" dirty="0">
            <a:solidFill>
              <a:schemeClr val="bg1"/>
            </a:solidFill>
            <a:latin typeface="Times New Roman" pitchFamily="18" charset="0"/>
            <a:cs typeface="Times New Roman" pitchFamily="18" charset="0"/>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Defect Reporting</a:t>
          </a:r>
          <a:endParaRPr lang="en-US" sz="1400" kern="1200" dirty="0">
            <a:solidFill>
              <a:schemeClr val="bg1"/>
            </a:solidFill>
            <a:latin typeface="Times New Roman" pitchFamily="18" charset="0"/>
            <a:cs typeface="Times New Roman" pitchFamily="18" charset="0"/>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Retest Defects</a:t>
          </a:r>
          <a:endParaRPr lang="en-US" sz="1400" kern="1200" dirty="0">
            <a:solidFill>
              <a:schemeClr val="bg1"/>
            </a:solidFill>
            <a:latin typeface="Times New Roman" pitchFamily="18" charset="0"/>
            <a:cs typeface="Times New Roman" pitchFamily="18" charset="0"/>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latin typeface="Times New Roman" pitchFamily="18" charset="0"/>
              <a:cs typeface="Times New Roman" pitchFamily="18" charset="0"/>
            </a:rPr>
            <a:t>Product Delivery</a:t>
          </a:r>
          <a:endParaRPr lang="en-US" sz="1400" kern="1200" dirty="0">
            <a:solidFill>
              <a:schemeClr val="bg1"/>
            </a:solidFill>
            <a:latin typeface="Times New Roman" pitchFamily="18" charset="0"/>
            <a:cs typeface="Times New Roman" pitchFamily="18" charset="0"/>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B8CAAA-DDEB-4145-8CF0-63772D6DD2D2}">
      <dsp:nvSpPr>
        <dsp:cNvPr id="0" name=""/>
        <dsp:cNvSpPr/>
      </dsp:nvSpPr>
      <dsp:spPr>
        <a:xfrm>
          <a:off x="3948112" y="609600"/>
          <a:ext cx="2844949" cy="265841"/>
        </a:xfrm>
        <a:custGeom>
          <a:avLst/>
          <a:gdLst/>
          <a:ahLst/>
          <a:cxnLst/>
          <a:rect l="0" t="0" r="0" b="0"/>
          <a:pathLst>
            <a:path>
              <a:moveTo>
                <a:pt x="0" y="0"/>
              </a:moveTo>
              <a:lnTo>
                <a:pt x="0" y="138065"/>
              </a:lnTo>
              <a:lnTo>
                <a:pt x="2844949" y="138065"/>
              </a:lnTo>
              <a:lnTo>
                <a:pt x="2844949" y="2658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3A6336-6C6F-4479-9782-14F0392AA6E1}">
      <dsp:nvSpPr>
        <dsp:cNvPr id="0" name=""/>
        <dsp:cNvSpPr/>
      </dsp:nvSpPr>
      <dsp:spPr>
        <a:xfrm>
          <a:off x="3948112" y="609600"/>
          <a:ext cx="2151373" cy="265841"/>
        </a:xfrm>
        <a:custGeom>
          <a:avLst/>
          <a:gdLst/>
          <a:ahLst/>
          <a:cxnLst/>
          <a:rect l="0" t="0" r="0" b="0"/>
          <a:pathLst>
            <a:path>
              <a:moveTo>
                <a:pt x="0" y="0"/>
              </a:moveTo>
              <a:lnTo>
                <a:pt x="0" y="138065"/>
              </a:lnTo>
              <a:lnTo>
                <a:pt x="2151373" y="138065"/>
              </a:lnTo>
              <a:lnTo>
                <a:pt x="2151373" y="26584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C1B564-8580-4680-B78A-AE8DE59351FF}">
      <dsp:nvSpPr>
        <dsp:cNvPr id="0" name=""/>
        <dsp:cNvSpPr/>
      </dsp:nvSpPr>
      <dsp:spPr>
        <a:xfrm>
          <a:off x="3948112" y="609600"/>
          <a:ext cx="1331232" cy="272516"/>
        </a:xfrm>
        <a:custGeom>
          <a:avLst/>
          <a:gdLst/>
          <a:ahLst/>
          <a:cxnLst/>
          <a:rect l="0" t="0" r="0" b="0"/>
          <a:pathLst>
            <a:path>
              <a:moveTo>
                <a:pt x="0" y="0"/>
              </a:moveTo>
              <a:lnTo>
                <a:pt x="0" y="144740"/>
              </a:lnTo>
              <a:lnTo>
                <a:pt x="1331232" y="144740"/>
              </a:lnTo>
              <a:lnTo>
                <a:pt x="1331232" y="2725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8DC201-F10B-4C3A-BCF2-8ACDF02C3DD4}">
      <dsp:nvSpPr>
        <dsp:cNvPr id="0" name=""/>
        <dsp:cNvSpPr/>
      </dsp:nvSpPr>
      <dsp:spPr>
        <a:xfrm>
          <a:off x="3930483" y="1502026"/>
          <a:ext cx="165920" cy="1543966"/>
        </a:xfrm>
        <a:custGeom>
          <a:avLst/>
          <a:gdLst/>
          <a:ahLst/>
          <a:cxnLst/>
          <a:rect l="0" t="0" r="0" b="0"/>
          <a:pathLst>
            <a:path>
              <a:moveTo>
                <a:pt x="0" y="0"/>
              </a:moveTo>
              <a:lnTo>
                <a:pt x="0" y="1543966"/>
              </a:lnTo>
              <a:lnTo>
                <a:pt x="165920" y="15439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001234-527E-49E3-A426-7C170B4494E0}">
      <dsp:nvSpPr>
        <dsp:cNvPr id="0" name=""/>
        <dsp:cNvSpPr/>
      </dsp:nvSpPr>
      <dsp:spPr>
        <a:xfrm>
          <a:off x="3930483" y="1502026"/>
          <a:ext cx="149626" cy="985514"/>
        </a:xfrm>
        <a:custGeom>
          <a:avLst/>
          <a:gdLst/>
          <a:ahLst/>
          <a:cxnLst/>
          <a:rect l="0" t="0" r="0" b="0"/>
          <a:pathLst>
            <a:path>
              <a:moveTo>
                <a:pt x="0" y="0"/>
              </a:moveTo>
              <a:lnTo>
                <a:pt x="0" y="985514"/>
              </a:lnTo>
              <a:lnTo>
                <a:pt x="149626" y="9855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158CD9-B0A1-41FE-AE5F-926E66E62156}">
      <dsp:nvSpPr>
        <dsp:cNvPr id="0" name=""/>
        <dsp:cNvSpPr/>
      </dsp:nvSpPr>
      <dsp:spPr>
        <a:xfrm>
          <a:off x="3930483" y="1502026"/>
          <a:ext cx="157742" cy="364989"/>
        </a:xfrm>
        <a:custGeom>
          <a:avLst/>
          <a:gdLst/>
          <a:ahLst/>
          <a:cxnLst/>
          <a:rect l="0" t="0" r="0" b="0"/>
          <a:pathLst>
            <a:path>
              <a:moveTo>
                <a:pt x="0" y="0"/>
              </a:moveTo>
              <a:lnTo>
                <a:pt x="0" y="364989"/>
              </a:lnTo>
              <a:lnTo>
                <a:pt x="157742" y="3649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260CFB-9A31-4DA1-8C3F-A873546A3E99}">
      <dsp:nvSpPr>
        <dsp:cNvPr id="0" name=""/>
        <dsp:cNvSpPr/>
      </dsp:nvSpPr>
      <dsp:spPr>
        <a:xfrm>
          <a:off x="3948112" y="609600"/>
          <a:ext cx="348468" cy="283967"/>
        </a:xfrm>
        <a:custGeom>
          <a:avLst/>
          <a:gdLst/>
          <a:ahLst/>
          <a:cxnLst/>
          <a:rect l="0" t="0" r="0" b="0"/>
          <a:pathLst>
            <a:path>
              <a:moveTo>
                <a:pt x="0" y="0"/>
              </a:moveTo>
              <a:lnTo>
                <a:pt x="0" y="156191"/>
              </a:lnTo>
              <a:lnTo>
                <a:pt x="348468" y="156191"/>
              </a:lnTo>
              <a:lnTo>
                <a:pt x="348468" y="2839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2C641A-9BC8-4C3D-882E-747393D7A2F3}">
      <dsp:nvSpPr>
        <dsp:cNvPr id="0" name=""/>
        <dsp:cNvSpPr/>
      </dsp:nvSpPr>
      <dsp:spPr>
        <a:xfrm>
          <a:off x="2860113" y="1481375"/>
          <a:ext cx="292547" cy="1006694"/>
        </a:xfrm>
        <a:custGeom>
          <a:avLst/>
          <a:gdLst/>
          <a:ahLst/>
          <a:cxnLst/>
          <a:rect l="0" t="0" r="0" b="0"/>
          <a:pathLst>
            <a:path>
              <a:moveTo>
                <a:pt x="0" y="0"/>
              </a:moveTo>
              <a:lnTo>
                <a:pt x="0" y="1006694"/>
              </a:lnTo>
              <a:lnTo>
                <a:pt x="292547" y="10066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922407-1F9B-4067-9ED5-6F1221124BB5}">
      <dsp:nvSpPr>
        <dsp:cNvPr id="0" name=""/>
        <dsp:cNvSpPr/>
      </dsp:nvSpPr>
      <dsp:spPr>
        <a:xfrm>
          <a:off x="2814393" y="1481375"/>
          <a:ext cx="91440" cy="460311"/>
        </a:xfrm>
        <a:custGeom>
          <a:avLst/>
          <a:gdLst/>
          <a:ahLst/>
          <a:cxnLst/>
          <a:rect l="0" t="0" r="0" b="0"/>
          <a:pathLst>
            <a:path>
              <a:moveTo>
                <a:pt x="45720" y="0"/>
              </a:moveTo>
              <a:lnTo>
                <a:pt x="45720" y="460311"/>
              </a:lnTo>
              <a:lnTo>
                <a:pt x="130929" y="46031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72A7-870C-495C-AB67-93A7ABCD448F}">
      <dsp:nvSpPr>
        <dsp:cNvPr id="0" name=""/>
        <dsp:cNvSpPr/>
      </dsp:nvSpPr>
      <dsp:spPr>
        <a:xfrm>
          <a:off x="3142764" y="609600"/>
          <a:ext cx="805348" cy="263316"/>
        </a:xfrm>
        <a:custGeom>
          <a:avLst/>
          <a:gdLst/>
          <a:ahLst/>
          <a:cxnLst/>
          <a:rect l="0" t="0" r="0" b="0"/>
          <a:pathLst>
            <a:path>
              <a:moveTo>
                <a:pt x="805348" y="0"/>
              </a:moveTo>
              <a:lnTo>
                <a:pt x="805348" y="135540"/>
              </a:lnTo>
              <a:lnTo>
                <a:pt x="0" y="135540"/>
              </a:lnTo>
              <a:lnTo>
                <a:pt x="0" y="2633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74DD29-A864-4003-A009-6C4C4042AE9E}">
      <dsp:nvSpPr>
        <dsp:cNvPr id="0" name=""/>
        <dsp:cNvSpPr/>
      </dsp:nvSpPr>
      <dsp:spPr>
        <a:xfrm>
          <a:off x="1771935" y="1467599"/>
          <a:ext cx="100577" cy="1136576"/>
        </a:xfrm>
        <a:custGeom>
          <a:avLst/>
          <a:gdLst/>
          <a:ahLst/>
          <a:cxnLst/>
          <a:rect l="0" t="0" r="0" b="0"/>
          <a:pathLst>
            <a:path>
              <a:moveTo>
                <a:pt x="0" y="0"/>
              </a:moveTo>
              <a:lnTo>
                <a:pt x="0" y="1136576"/>
              </a:lnTo>
              <a:lnTo>
                <a:pt x="100577" y="11365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13C12-1CD4-4578-8DB1-8687A5F74CDE}">
      <dsp:nvSpPr>
        <dsp:cNvPr id="0" name=""/>
        <dsp:cNvSpPr/>
      </dsp:nvSpPr>
      <dsp:spPr>
        <a:xfrm>
          <a:off x="1771935" y="1467599"/>
          <a:ext cx="100017" cy="440913"/>
        </a:xfrm>
        <a:custGeom>
          <a:avLst/>
          <a:gdLst/>
          <a:ahLst/>
          <a:cxnLst/>
          <a:rect l="0" t="0" r="0" b="0"/>
          <a:pathLst>
            <a:path>
              <a:moveTo>
                <a:pt x="0" y="0"/>
              </a:moveTo>
              <a:lnTo>
                <a:pt x="0" y="440913"/>
              </a:lnTo>
              <a:lnTo>
                <a:pt x="100017" y="4409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CAFF11-F10E-442D-BDBA-E6DE8F26209E}">
      <dsp:nvSpPr>
        <dsp:cNvPr id="0" name=""/>
        <dsp:cNvSpPr/>
      </dsp:nvSpPr>
      <dsp:spPr>
        <a:xfrm>
          <a:off x="2100274" y="609600"/>
          <a:ext cx="1847838" cy="249540"/>
        </a:xfrm>
        <a:custGeom>
          <a:avLst/>
          <a:gdLst/>
          <a:ahLst/>
          <a:cxnLst/>
          <a:rect l="0" t="0" r="0" b="0"/>
          <a:pathLst>
            <a:path>
              <a:moveTo>
                <a:pt x="1847838" y="0"/>
              </a:moveTo>
              <a:lnTo>
                <a:pt x="1847838" y="121764"/>
              </a:lnTo>
              <a:lnTo>
                <a:pt x="0" y="121764"/>
              </a:lnTo>
              <a:lnTo>
                <a:pt x="0" y="2495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C83A06-2683-48B3-B7E2-2B55EE0F1850}">
      <dsp:nvSpPr>
        <dsp:cNvPr id="0" name=""/>
        <dsp:cNvSpPr/>
      </dsp:nvSpPr>
      <dsp:spPr>
        <a:xfrm>
          <a:off x="559630" y="1467313"/>
          <a:ext cx="163759" cy="1154014"/>
        </a:xfrm>
        <a:custGeom>
          <a:avLst/>
          <a:gdLst/>
          <a:ahLst/>
          <a:cxnLst/>
          <a:rect l="0" t="0" r="0" b="0"/>
          <a:pathLst>
            <a:path>
              <a:moveTo>
                <a:pt x="0" y="0"/>
              </a:moveTo>
              <a:lnTo>
                <a:pt x="0" y="1154014"/>
              </a:lnTo>
              <a:lnTo>
                <a:pt x="163759" y="11540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9B374C-637F-48E8-85B3-6B51DA40514C}">
      <dsp:nvSpPr>
        <dsp:cNvPr id="0" name=""/>
        <dsp:cNvSpPr/>
      </dsp:nvSpPr>
      <dsp:spPr>
        <a:xfrm>
          <a:off x="559630" y="1467313"/>
          <a:ext cx="172047" cy="425172"/>
        </a:xfrm>
        <a:custGeom>
          <a:avLst/>
          <a:gdLst/>
          <a:ahLst/>
          <a:cxnLst/>
          <a:rect l="0" t="0" r="0" b="0"/>
          <a:pathLst>
            <a:path>
              <a:moveTo>
                <a:pt x="0" y="0"/>
              </a:moveTo>
              <a:lnTo>
                <a:pt x="0" y="425172"/>
              </a:lnTo>
              <a:lnTo>
                <a:pt x="172047" y="4251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376756-81CA-4B84-B5CF-66885F764FAD}">
      <dsp:nvSpPr>
        <dsp:cNvPr id="0" name=""/>
        <dsp:cNvSpPr/>
      </dsp:nvSpPr>
      <dsp:spPr>
        <a:xfrm>
          <a:off x="923892" y="609600"/>
          <a:ext cx="3024219" cy="249255"/>
        </a:xfrm>
        <a:custGeom>
          <a:avLst/>
          <a:gdLst/>
          <a:ahLst/>
          <a:cxnLst/>
          <a:rect l="0" t="0" r="0" b="0"/>
          <a:pathLst>
            <a:path>
              <a:moveTo>
                <a:pt x="3024219" y="0"/>
              </a:moveTo>
              <a:lnTo>
                <a:pt x="3024219" y="121478"/>
              </a:lnTo>
              <a:lnTo>
                <a:pt x="0" y="121478"/>
              </a:lnTo>
              <a:lnTo>
                <a:pt x="0" y="2492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8D6331-546E-4AFD-8400-B4B5AB283FA6}">
      <dsp:nvSpPr>
        <dsp:cNvPr id="0" name=""/>
        <dsp:cNvSpPr/>
      </dsp:nvSpPr>
      <dsp:spPr>
        <a:xfrm>
          <a:off x="3467418" y="1141"/>
          <a:ext cx="961388"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Human Resource Management </a:t>
          </a:r>
        </a:p>
      </dsp:txBody>
      <dsp:txXfrm>
        <a:off x="3467418" y="1141"/>
        <a:ext cx="961388" cy="608458"/>
      </dsp:txXfrm>
    </dsp:sp>
    <dsp:sp modelId="{F6935F87-6D3C-4812-B302-EA581CB260A2}">
      <dsp:nvSpPr>
        <dsp:cNvPr id="0" name=""/>
        <dsp:cNvSpPr/>
      </dsp:nvSpPr>
      <dsp:spPr>
        <a:xfrm>
          <a:off x="468564" y="858855"/>
          <a:ext cx="910655"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Project Management</a:t>
          </a:r>
        </a:p>
      </dsp:txBody>
      <dsp:txXfrm>
        <a:off x="468564" y="858855"/>
        <a:ext cx="910655" cy="608458"/>
      </dsp:txXfrm>
    </dsp:sp>
    <dsp:sp modelId="{2C68E4EC-BF39-426C-A2E9-2CF3CC875FA6}">
      <dsp:nvSpPr>
        <dsp:cNvPr id="0" name=""/>
        <dsp:cNvSpPr/>
      </dsp:nvSpPr>
      <dsp:spPr>
        <a:xfrm>
          <a:off x="731677" y="1588257"/>
          <a:ext cx="76659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Research</a:t>
          </a:r>
          <a:endParaRPr lang="en-US" sz="1200" kern="1200" dirty="0">
            <a:latin typeface="Times New Roman" pitchFamily="18" charset="0"/>
            <a:cs typeface="Times New Roman" pitchFamily="18" charset="0"/>
          </a:endParaRPr>
        </a:p>
      </dsp:txBody>
      <dsp:txXfrm>
        <a:off x="731677" y="1588257"/>
        <a:ext cx="766596" cy="608458"/>
      </dsp:txXfrm>
    </dsp:sp>
    <dsp:sp modelId="{E0560906-94BB-430D-9F2C-7FD6580D07A8}">
      <dsp:nvSpPr>
        <dsp:cNvPr id="0" name=""/>
        <dsp:cNvSpPr/>
      </dsp:nvSpPr>
      <dsp:spPr>
        <a:xfrm>
          <a:off x="723390" y="2317099"/>
          <a:ext cx="75834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Plan</a:t>
          </a:r>
          <a:endParaRPr lang="en-US" sz="1200" kern="1200" dirty="0">
            <a:latin typeface="Times New Roman" pitchFamily="18" charset="0"/>
            <a:cs typeface="Times New Roman" pitchFamily="18" charset="0"/>
          </a:endParaRPr>
        </a:p>
      </dsp:txBody>
      <dsp:txXfrm>
        <a:off x="723390" y="2317099"/>
        <a:ext cx="758346" cy="608458"/>
      </dsp:txXfrm>
    </dsp:sp>
    <dsp:sp modelId="{3D4F6ACD-DE03-47B5-8260-ED2A89F64700}">
      <dsp:nvSpPr>
        <dsp:cNvPr id="0" name=""/>
        <dsp:cNvSpPr/>
      </dsp:nvSpPr>
      <dsp:spPr>
        <a:xfrm>
          <a:off x="1689850" y="859141"/>
          <a:ext cx="820847"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Requirement Analysis </a:t>
          </a:r>
        </a:p>
      </dsp:txBody>
      <dsp:txXfrm>
        <a:off x="1689850" y="859141"/>
        <a:ext cx="820847" cy="608458"/>
      </dsp:txXfrm>
    </dsp:sp>
    <dsp:sp modelId="{C210D6AE-5779-4C5B-ACC2-B87740CB4AE4}">
      <dsp:nvSpPr>
        <dsp:cNvPr id="0" name=""/>
        <dsp:cNvSpPr/>
      </dsp:nvSpPr>
      <dsp:spPr>
        <a:xfrm>
          <a:off x="1871953" y="1604283"/>
          <a:ext cx="880220"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Concept Operation</a:t>
          </a:r>
          <a:endParaRPr lang="en-US" sz="1200" kern="1200" dirty="0">
            <a:latin typeface="Times New Roman" pitchFamily="18" charset="0"/>
            <a:cs typeface="Times New Roman" pitchFamily="18" charset="0"/>
          </a:endParaRPr>
        </a:p>
      </dsp:txBody>
      <dsp:txXfrm>
        <a:off x="1871953" y="1604283"/>
        <a:ext cx="880220" cy="608458"/>
      </dsp:txXfrm>
    </dsp:sp>
    <dsp:sp modelId="{B87C6EC1-8641-40D0-B791-F0D626F52460}">
      <dsp:nvSpPr>
        <dsp:cNvPr id="0" name=""/>
        <dsp:cNvSpPr/>
      </dsp:nvSpPr>
      <dsp:spPr>
        <a:xfrm>
          <a:off x="1872513" y="2299946"/>
          <a:ext cx="82471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i="0" u="none" kern="1200" dirty="0" smtClean="0">
              <a:latin typeface="Times New Roman" pitchFamily="18" charset="0"/>
              <a:cs typeface="Times New Roman" pitchFamily="18" charset="0"/>
            </a:rPr>
            <a:t>SRS</a:t>
          </a:r>
          <a:endParaRPr lang="en-US" sz="1200" kern="1200" dirty="0">
            <a:latin typeface="Times New Roman" pitchFamily="18" charset="0"/>
            <a:cs typeface="Times New Roman" pitchFamily="18" charset="0"/>
          </a:endParaRPr>
        </a:p>
      </dsp:txBody>
      <dsp:txXfrm>
        <a:off x="1872513" y="2299946"/>
        <a:ext cx="824716" cy="608458"/>
      </dsp:txXfrm>
    </dsp:sp>
    <dsp:sp modelId="{C83E3879-91AD-4F7B-BB7A-97A3AA5161FD}">
      <dsp:nvSpPr>
        <dsp:cNvPr id="0" name=""/>
        <dsp:cNvSpPr/>
      </dsp:nvSpPr>
      <dsp:spPr>
        <a:xfrm>
          <a:off x="2789450" y="872916"/>
          <a:ext cx="706627"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Architect Design Analysis</a:t>
          </a:r>
        </a:p>
      </dsp:txBody>
      <dsp:txXfrm>
        <a:off x="2789450" y="872916"/>
        <a:ext cx="706627" cy="608458"/>
      </dsp:txXfrm>
    </dsp:sp>
    <dsp:sp modelId="{2C889DB8-5AB4-4162-A377-4E7A196EB7E9}">
      <dsp:nvSpPr>
        <dsp:cNvPr id="0" name=""/>
        <dsp:cNvSpPr/>
      </dsp:nvSpPr>
      <dsp:spPr>
        <a:xfrm>
          <a:off x="2945322" y="1637456"/>
          <a:ext cx="826469"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Develop ADD</a:t>
          </a:r>
        </a:p>
      </dsp:txBody>
      <dsp:txXfrm>
        <a:off x="2945322" y="1637456"/>
        <a:ext cx="826469" cy="608458"/>
      </dsp:txXfrm>
    </dsp:sp>
    <dsp:sp modelId="{16942240-3A41-480B-AC42-9954AFEFAFDE}">
      <dsp:nvSpPr>
        <dsp:cNvPr id="0" name=""/>
        <dsp:cNvSpPr/>
      </dsp:nvSpPr>
      <dsp:spPr>
        <a:xfrm>
          <a:off x="3152661" y="2183840"/>
          <a:ext cx="563152"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a:latin typeface="Times New Roman" pitchFamily="18" charset="0"/>
              <a:cs typeface="Times New Roman" pitchFamily="18" charset="0"/>
            </a:rPr>
            <a:t>Develop AD</a:t>
          </a:r>
        </a:p>
      </dsp:txBody>
      <dsp:txXfrm>
        <a:off x="3152661" y="2183840"/>
        <a:ext cx="563152" cy="608458"/>
      </dsp:txXfrm>
    </dsp:sp>
    <dsp:sp modelId="{3A5771AE-6723-4282-B851-52B69F955A27}">
      <dsp:nvSpPr>
        <dsp:cNvPr id="0" name=""/>
        <dsp:cNvSpPr/>
      </dsp:nvSpPr>
      <dsp:spPr>
        <a:xfrm>
          <a:off x="3838959" y="893567"/>
          <a:ext cx="915243"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1</a:t>
          </a:r>
          <a:endParaRPr lang="en-US" sz="1200" kern="1200" dirty="0">
            <a:latin typeface="Times New Roman" pitchFamily="18" charset="0"/>
            <a:cs typeface="Times New Roman" pitchFamily="18" charset="0"/>
          </a:endParaRPr>
        </a:p>
      </dsp:txBody>
      <dsp:txXfrm>
        <a:off x="3838959" y="893567"/>
        <a:ext cx="915243" cy="608458"/>
      </dsp:txXfrm>
    </dsp:sp>
    <dsp:sp modelId="{981E8AA3-3F74-424F-A794-E0AD8B799BDC}">
      <dsp:nvSpPr>
        <dsp:cNvPr id="0" name=""/>
        <dsp:cNvSpPr/>
      </dsp:nvSpPr>
      <dsp:spPr>
        <a:xfrm>
          <a:off x="4088226" y="1562786"/>
          <a:ext cx="585592"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Design</a:t>
          </a:r>
          <a:endParaRPr lang="en-US" sz="1200" kern="1200" dirty="0">
            <a:latin typeface="Times New Roman" pitchFamily="18" charset="0"/>
            <a:cs typeface="Times New Roman" pitchFamily="18" charset="0"/>
          </a:endParaRPr>
        </a:p>
      </dsp:txBody>
      <dsp:txXfrm>
        <a:off x="4088226" y="1562786"/>
        <a:ext cx="585592" cy="608458"/>
      </dsp:txXfrm>
    </dsp:sp>
    <dsp:sp modelId="{14D1E7B1-084C-4C4C-8CB9-658F9139E36D}">
      <dsp:nvSpPr>
        <dsp:cNvPr id="0" name=""/>
        <dsp:cNvSpPr/>
      </dsp:nvSpPr>
      <dsp:spPr>
        <a:xfrm>
          <a:off x="4080109" y="2183311"/>
          <a:ext cx="599355"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Code</a:t>
          </a:r>
          <a:endParaRPr lang="en-US" sz="1200" kern="1200" dirty="0">
            <a:latin typeface="Times New Roman" pitchFamily="18" charset="0"/>
            <a:cs typeface="Times New Roman" pitchFamily="18" charset="0"/>
          </a:endParaRPr>
        </a:p>
      </dsp:txBody>
      <dsp:txXfrm>
        <a:off x="4080109" y="2183311"/>
        <a:ext cx="599355" cy="608458"/>
      </dsp:txXfrm>
    </dsp:sp>
    <dsp:sp modelId="{B89AE7A1-941F-4E93-A160-B13124A2A580}">
      <dsp:nvSpPr>
        <dsp:cNvPr id="0" name=""/>
        <dsp:cNvSpPr/>
      </dsp:nvSpPr>
      <dsp:spPr>
        <a:xfrm>
          <a:off x="4096404" y="2817769"/>
          <a:ext cx="596045" cy="4564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Test</a:t>
          </a:r>
          <a:endParaRPr lang="en-US" sz="1200" kern="1200" dirty="0">
            <a:latin typeface="Times New Roman" pitchFamily="18" charset="0"/>
            <a:cs typeface="Times New Roman" pitchFamily="18" charset="0"/>
          </a:endParaRPr>
        </a:p>
      </dsp:txBody>
      <dsp:txXfrm>
        <a:off x="4096404" y="2817769"/>
        <a:ext cx="596045" cy="456447"/>
      </dsp:txXfrm>
    </dsp:sp>
    <dsp:sp modelId="{4AA5EB1D-5B8F-4C69-8906-73D57D8D2018}">
      <dsp:nvSpPr>
        <dsp:cNvPr id="0" name=""/>
        <dsp:cNvSpPr/>
      </dsp:nvSpPr>
      <dsp:spPr>
        <a:xfrm>
          <a:off x="4877050" y="882116"/>
          <a:ext cx="804589"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2</a:t>
          </a:r>
          <a:endParaRPr lang="en-US" sz="1200" kern="1200" dirty="0">
            <a:latin typeface="Times New Roman" pitchFamily="18" charset="0"/>
            <a:cs typeface="Times New Roman" pitchFamily="18" charset="0"/>
          </a:endParaRPr>
        </a:p>
      </dsp:txBody>
      <dsp:txXfrm>
        <a:off x="4877050" y="882116"/>
        <a:ext cx="804589" cy="608458"/>
      </dsp:txXfrm>
    </dsp:sp>
    <dsp:sp modelId="{B1F02929-9CC4-44C0-BEAA-196DAE36F15A}">
      <dsp:nvSpPr>
        <dsp:cNvPr id="0" name=""/>
        <dsp:cNvSpPr/>
      </dsp:nvSpPr>
      <dsp:spPr>
        <a:xfrm>
          <a:off x="5750018" y="875441"/>
          <a:ext cx="698936"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Increment 3</a:t>
          </a:r>
          <a:endParaRPr lang="en-US" sz="1200" kern="1200" dirty="0">
            <a:latin typeface="Times New Roman" pitchFamily="18" charset="0"/>
            <a:cs typeface="Times New Roman" pitchFamily="18" charset="0"/>
          </a:endParaRPr>
        </a:p>
      </dsp:txBody>
      <dsp:txXfrm>
        <a:off x="5750018" y="875441"/>
        <a:ext cx="698936" cy="608458"/>
      </dsp:txXfrm>
    </dsp:sp>
    <dsp:sp modelId="{2C5756C3-32AB-4F91-9117-921C5D210AE6}">
      <dsp:nvSpPr>
        <dsp:cNvPr id="0" name=""/>
        <dsp:cNvSpPr/>
      </dsp:nvSpPr>
      <dsp:spPr>
        <a:xfrm>
          <a:off x="6454540" y="875441"/>
          <a:ext cx="677043" cy="6084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dirty="0" smtClean="0">
              <a:latin typeface="Times New Roman" pitchFamily="18" charset="0"/>
              <a:cs typeface="Times New Roman" pitchFamily="18" charset="0"/>
            </a:rPr>
            <a:t>Deliver</a:t>
          </a:r>
          <a:endParaRPr lang="en-US" sz="1200" kern="1200" dirty="0">
            <a:latin typeface="Times New Roman" pitchFamily="18" charset="0"/>
            <a:cs typeface="Times New Roman" pitchFamily="18" charset="0"/>
          </a:endParaRPr>
        </a:p>
      </dsp:txBody>
      <dsp:txXfrm>
        <a:off x="6454540" y="875441"/>
        <a:ext cx="677043" cy="6084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8D9BA-DA76-4729-8D4F-4879E6FF9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1</Pages>
  <Words>4270</Words>
  <Characters>24340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28553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78</cp:revision>
  <cp:lastPrinted>2011-11-14T15:48:00Z</cp:lastPrinted>
  <dcterms:created xsi:type="dcterms:W3CDTF">2011-11-14T15:46:00Z</dcterms:created>
  <dcterms:modified xsi:type="dcterms:W3CDTF">2012-05-24T07:35:00Z</dcterms:modified>
</cp:coreProperties>
</file>