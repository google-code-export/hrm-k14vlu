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17232B">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59675" cy="10691495"/>
                <wp:effectExtent l="0" t="0" r="0" b="0"/>
                <wp:wrapNone/>
                <wp:docPr id="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25pt;height:841.85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posOffset>914400</wp:posOffset>
                </wp:positionH>
                <wp:positionV relativeFrom="margin">
                  <wp:align>bottom</wp:align>
                </wp:positionV>
                <wp:extent cx="5730875" cy="392430"/>
                <wp:effectExtent l="0" t="0" r="3175" b="0"/>
                <wp:wrapNone/>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32F08" w:rsidRDefault="00B32F08">
                            <w:pPr>
                              <w:pStyle w:val="Subtitle"/>
                              <w:spacing w:after="0"/>
                            </w:pPr>
                            <w:r>
                              <w:rPr>
                                <w:lang w:val="en-US"/>
                              </w:rPr>
                              <w:t>10/10/2011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25pt;height:30.9pt;z-index:25165619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32F08" w:rsidRDefault="00B32F08">
                      <w:pPr>
                        <w:pStyle w:val="Subtitle"/>
                        <w:spacing w:after="0"/>
                      </w:pPr>
                      <w:r>
                        <w:rPr>
                          <w:lang w:val="en-US"/>
                        </w:rPr>
                        <w:t>10/10/2011</w:t>
                      </w:r>
                    </w:p>
                  </w:txbxContent>
                </v:textbox>
                <w10:wrap anchorx="page" anchory="margin"/>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5730875" cy="2144395"/>
                <wp:effectExtent l="0" t="0" r="4445" b="0"/>
                <wp:wrapNone/>
                <wp:docPr id="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21443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25pt;height:168.85pt;z-index:251657216;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730875" cy="36195"/>
                <wp:effectExtent l="0" t="0" r="4445" b="1905"/>
                <wp:wrapNone/>
                <wp:docPr id="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25pt;height:2.8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mc:Fallback>
        </mc:AlternateConten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t>Table of Contents</w:t>
      </w:r>
    </w:p>
    <w:p w:rsidR="0067410F" w:rsidRPr="00B977DF" w:rsidRDefault="0067410F">
      <w:pPr>
        <w:pStyle w:val="TOC1"/>
        <w:tabs>
          <w:tab w:val="left" w:pos="864"/>
        </w:tabs>
        <w:rPr>
          <w:rFonts w:ascii="Calibri" w:hAnsi="Calibri" w:cs="Calibri"/>
          <w:noProof/>
          <w:sz w:val="24"/>
          <w:szCs w:val="24"/>
          <w:lang w:eastAsia="en-US"/>
        </w:rPr>
      </w:pPr>
      <w:r w:rsidRPr="00876370">
        <w:rPr>
          <w:rFonts w:ascii="Times New Roman" w:hAnsi="Times New Roman" w:cs="Times New Roman"/>
          <w:sz w:val="24"/>
          <w:szCs w:val="24"/>
        </w:rPr>
        <w:fldChar w:fldCharType="begin"/>
      </w:r>
      <w:r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06045666" w:history="1">
        <w:r w:rsidRPr="00B977DF">
          <w:rPr>
            <w:rStyle w:val="Hyperlink"/>
            <w:rFonts w:ascii="Times New Roman" w:hAnsi="Times New Roman" w:cs="Times New Roman"/>
            <w:noProof/>
            <w:sz w:val="24"/>
            <w:szCs w:val="24"/>
          </w:rPr>
          <w:t>I.</w:t>
        </w:r>
        <w:r w:rsidRPr="00B977DF">
          <w:rPr>
            <w:rFonts w:ascii="Calibri" w:hAnsi="Calibri" w:cs="Calibri"/>
            <w:noProof/>
            <w:sz w:val="24"/>
            <w:szCs w:val="24"/>
            <w:lang w:eastAsia="en-US"/>
          </w:rPr>
          <w:tab/>
        </w:r>
        <w:r w:rsidRPr="00B977DF">
          <w:rPr>
            <w:rStyle w:val="Hyperlink"/>
            <w:rFonts w:ascii="Times New Roman" w:hAnsi="Times New Roman" w:cs="Times New Roman"/>
            <w:noProof/>
            <w:sz w:val="24"/>
            <w:szCs w:val="24"/>
          </w:rPr>
          <w:t>Introduction</w:t>
        </w:r>
        <w:r w:rsidRPr="00B977DF">
          <w:rPr>
            <w:noProof/>
            <w:sz w:val="24"/>
            <w:szCs w:val="24"/>
          </w:rPr>
          <w:tab/>
        </w:r>
        <w:r w:rsidRPr="00B977DF">
          <w:rPr>
            <w:noProof/>
            <w:sz w:val="24"/>
            <w:szCs w:val="24"/>
          </w:rPr>
          <w:fldChar w:fldCharType="begin"/>
        </w:r>
        <w:r w:rsidRPr="00B977DF">
          <w:rPr>
            <w:noProof/>
            <w:sz w:val="24"/>
            <w:szCs w:val="24"/>
          </w:rPr>
          <w:instrText xml:space="preserve"> PAGEREF _Toc306045666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67" w:history="1">
        <w:r w:rsidR="0067410F" w:rsidRPr="00B977DF">
          <w:rPr>
            <w:rStyle w:val="Hyperlink"/>
            <w:rFonts w:ascii="Times New Roman" w:hAnsi="Times New Roman" w:cs="Times New Roman"/>
            <w:noProof/>
            <w:sz w:val="24"/>
            <w:szCs w:val="24"/>
          </w:rPr>
          <w:t>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_Toc306045667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68" w:history="1">
        <w:r w:rsidR="0067410F" w:rsidRPr="00B977DF">
          <w:rPr>
            <w:rStyle w:val="Hyperlink"/>
            <w:rFonts w:ascii="Times New Roman" w:hAnsi="Times New Roman" w:cs="Times New Roman"/>
            <w:noProof/>
            <w:sz w:val="24"/>
            <w:szCs w:val="24"/>
          </w:rPr>
          <w:t>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_Toc306045668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69" w:history="1">
        <w:r w:rsidR="0067410F" w:rsidRPr="00B977DF">
          <w:rPr>
            <w:rStyle w:val="Hyperlink"/>
            <w:rFonts w:ascii="Times New Roman" w:hAnsi="Times New Roman" w:cs="Times New Roman"/>
            <w:noProof/>
            <w:sz w:val="24"/>
            <w:szCs w:val="24"/>
          </w:rPr>
          <w:t>1.3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References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_Toc306045669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0" w:history="1">
        <w:r w:rsidR="0067410F" w:rsidRPr="00B977DF">
          <w:rPr>
            <w:rStyle w:val="Hyperlink"/>
            <w:rFonts w:ascii="Times New Roman" w:hAnsi="Times New Roman" w:cs="Times New Roman"/>
            <w:noProof/>
            <w:sz w:val="24"/>
            <w:szCs w:val="24"/>
          </w:rPr>
          <w:t>1.4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Definitions, Acronyms and Abbreviations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_Toc306045670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71" w:history="1">
        <w:r w:rsidR="0067410F" w:rsidRPr="00B977DF">
          <w:rPr>
            <w:rStyle w:val="Hyperlink"/>
            <w:rFonts w:ascii="Times New Roman" w:hAnsi="Times New Roman" w:cs="Times New Roman"/>
            <w:noProof/>
            <w:sz w:val="24"/>
            <w:szCs w:val="24"/>
          </w:rPr>
          <w:t>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Overview</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_Toc306045671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2" w:history="1">
        <w:r w:rsidR="0067410F" w:rsidRPr="00B977DF">
          <w:rPr>
            <w:rStyle w:val="Hyperlink"/>
            <w:rFonts w:ascii="Times New Roman" w:hAnsi="Times New Roman" w:cs="Times New Roman"/>
            <w:noProof/>
            <w:sz w:val="24"/>
            <w:szCs w:val="24"/>
          </w:rPr>
          <w:t>2.1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_Toc306045672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3" w:history="1">
        <w:r w:rsidR="0067410F" w:rsidRPr="00B977DF">
          <w:rPr>
            <w:rStyle w:val="Hyperlink"/>
            <w:rFonts w:ascii="Times New Roman" w:hAnsi="Times New Roman" w:cs="Times New Roman"/>
            <w:noProof/>
            <w:sz w:val="24"/>
            <w:szCs w:val="24"/>
          </w:rPr>
          <w:t>2.2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_Toc306045673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4" w:history="1">
        <w:r w:rsidR="0067410F" w:rsidRPr="00B977DF">
          <w:rPr>
            <w:rStyle w:val="Hyperlink"/>
            <w:rFonts w:ascii="Times New Roman" w:hAnsi="Times New Roman" w:cs="Times New Roman"/>
            <w:noProof/>
            <w:sz w:val="24"/>
            <w:szCs w:val="24"/>
          </w:rPr>
          <w:t>2.3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Deliverables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_Toc306045674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5" w:history="1">
        <w:r w:rsidR="0067410F" w:rsidRPr="00B977DF">
          <w:rPr>
            <w:rStyle w:val="Hyperlink"/>
            <w:rFonts w:ascii="Times New Roman" w:hAnsi="Times New Roman" w:cs="Times New Roman"/>
            <w:noProof/>
            <w:sz w:val="24"/>
            <w:szCs w:val="24"/>
          </w:rPr>
          <w:t>2.4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Constraints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_Toc306045675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6" w:history="1">
        <w:r w:rsidR="0067410F" w:rsidRPr="00B977DF">
          <w:rPr>
            <w:rStyle w:val="Hyperlink"/>
            <w:rFonts w:ascii="Times New Roman" w:hAnsi="Times New Roman" w:cs="Times New Roman"/>
            <w:noProof/>
            <w:sz w:val="24"/>
            <w:szCs w:val="24"/>
          </w:rPr>
          <w:t>2.5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Assumptions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_Toc306045676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7" w:history="1">
        <w:r w:rsidR="0067410F" w:rsidRPr="00B977DF">
          <w:rPr>
            <w:rStyle w:val="Hyperlink"/>
            <w:rFonts w:ascii="Times New Roman" w:hAnsi="Times New Roman" w:cs="Times New Roman"/>
            <w:noProof/>
            <w:sz w:val="24"/>
            <w:szCs w:val="24"/>
          </w:rPr>
          <w:t>2.6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Processes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_Toc306045677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78" w:history="1">
        <w:r w:rsidR="0067410F" w:rsidRPr="00B977DF">
          <w:rPr>
            <w:rStyle w:val="Hyperlink"/>
            <w:rFonts w:ascii="Times New Roman" w:hAnsi="Times New Roman" w:cs="Times New Roman"/>
            <w:noProof/>
            <w:sz w:val="24"/>
            <w:szCs w:val="24"/>
          </w:rPr>
          <w:t>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Quality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_Toc306045678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79" w:history="1">
        <w:r w:rsidR="0067410F" w:rsidRPr="00B977DF">
          <w:rPr>
            <w:rStyle w:val="Hyperlink"/>
            <w:rFonts w:ascii="Times New Roman" w:hAnsi="Times New Roman" w:cs="Times New Roman"/>
            <w:noProof/>
            <w:sz w:val="24"/>
            <w:szCs w:val="24"/>
          </w:rPr>
          <w:t>3.1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Acceptance Criteria</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_Toc306045679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80" w:history="1">
        <w:r w:rsidR="0067410F" w:rsidRPr="00B977DF">
          <w:rPr>
            <w:rStyle w:val="Hyperlink"/>
            <w:rFonts w:ascii="Times New Roman" w:hAnsi="Times New Roman" w:cs="Times New Roman"/>
            <w:noProof/>
            <w:sz w:val="24"/>
            <w:szCs w:val="24"/>
          </w:rPr>
          <w:t>3.2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Quality &amp; Process Performance Objectives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_Toc306045680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81" w:history="1">
        <w:r w:rsidR="0067410F" w:rsidRPr="00B977DF">
          <w:rPr>
            <w:rStyle w:val="Hyperlink"/>
            <w:rFonts w:ascii="Times New Roman" w:hAnsi="Times New Roman" w:cs="Times New Roman"/>
            <w:noProof/>
            <w:sz w:val="24"/>
            <w:szCs w:val="24"/>
          </w:rPr>
          <w:t>IV.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Estimation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_Toc306045681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82" w:history="1">
        <w:r w:rsidR="0067410F" w:rsidRPr="00B977DF">
          <w:rPr>
            <w:rStyle w:val="Hyperlink"/>
            <w:rFonts w:ascii="Times New Roman" w:hAnsi="Times New Roman" w:cs="Times New Roman"/>
            <w:noProof/>
            <w:sz w:val="24"/>
            <w:szCs w:val="24"/>
          </w:rPr>
          <w:t>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Resource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_Toc306045682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83" w:history="1">
        <w:r w:rsidR="0067410F" w:rsidRPr="00B977DF">
          <w:rPr>
            <w:rStyle w:val="Hyperlink"/>
            <w:rFonts w:ascii="Times New Roman" w:hAnsi="Times New Roman" w:cs="Times New Roman"/>
            <w:noProof/>
            <w:sz w:val="24"/>
            <w:szCs w:val="24"/>
          </w:rPr>
          <w:t>5.1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Human Resource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_Toc306045683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5F5C88" w:rsidP="00D661AF">
      <w:pPr>
        <w:pStyle w:val="TOC3"/>
        <w:tabs>
          <w:tab w:val="clear" w:pos="1440"/>
          <w:tab w:val="left" w:pos="1050"/>
        </w:tabs>
        <w:ind w:left="420"/>
        <w:rPr>
          <w:rFonts w:ascii="Calibri" w:hAnsi="Calibri" w:cs="Calibri"/>
          <w:noProof/>
          <w:sz w:val="24"/>
          <w:szCs w:val="24"/>
          <w:lang w:eastAsia="en-US"/>
        </w:rPr>
      </w:pPr>
      <w:hyperlink w:anchor="_Toc306045684" w:history="1">
        <w:r w:rsidR="0067410F" w:rsidRPr="00B977DF">
          <w:rPr>
            <w:rStyle w:val="Hyperlink"/>
            <w:rFonts w:ascii="Times New Roman" w:hAnsi="Times New Roman" w:cs="Times New Roman"/>
            <w:noProof/>
            <w:sz w:val="24"/>
            <w:szCs w:val="24"/>
          </w:rPr>
          <w:t>5.2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Organization Chart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_Toc306045684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5F5C88" w:rsidP="00D661AF">
      <w:pPr>
        <w:pStyle w:val="TOC3"/>
        <w:tabs>
          <w:tab w:val="clear" w:pos="1440"/>
          <w:tab w:val="left" w:pos="1050"/>
        </w:tabs>
        <w:ind w:left="420"/>
        <w:rPr>
          <w:rFonts w:ascii="Calibri" w:hAnsi="Calibri" w:cs="Calibri"/>
          <w:noProof/>
          <w:sz w:val="24"/>
          <w:szCs w:val="24"/>
          <w:lang w:eastAsia="en-US"/>
        </w:rPr>
      </w:pPr>
      <w:hyperlink w:anchor="_Toc306045685" w:history="1">
        <w:r w:rsidR="0067410F" w:rsidRPr="00B977DF">
          <w:rPr>
            <w:rStyle w:val="Hyperlink"/>
            <w:rFonts w:ascii="Times New Roman" w:hAnsi="Times New Roman" w:cs="Times New Roman"/>
            <w:noProof/>
            <w:sz w:val="24"/>
            <w:szCs w:val="24"/>
          </w:rPr>
          <w:t>5.3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Required knowledge &amp; skill set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_Toc306045685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5F5C88" w:rsidP="00D661AF">
      <w:pPr>
        <w:pStyle w:val="TOC3"/>
        <w:tabs>
          <w:tab w:val="clear" w:pos="1440"/>
          <w:tab w:val="left" w:pos="1050"/>
        </w:tabs>
        <w:ind w:left="420"/>
        <w:rPr>
          <w:rFonts w:ascii="Calibri" w:hAnsi="Calibri" w:cs="Calibri"/>
          <w:noProof/>
          <w:sz w:val="24"/>
          <w:szCs w:val="24"/>
          <w:lang w:eastAsia="en-US"/>
        </w:rPr>
      </w:pPr>
      <w:hyperlink w:anchor="_Toc306045686" w:history="1">
        <w:r w:rsidR="0067410F" w:rsidRPr="00B977DF">
          <w:rPr>
            <w:rStyle w:val="Hyperlink"/>
            <w:rFonts w:ascii="Times New Roman" w:hAnsi="Times New Roman" w:cs="Times New Roman"/>
            <w:noProof/>
            <w:sz w:val="24"/>
            <w:szCs w:val="24"/>
          </w:rPr>
          <w:t>5.4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Staffing</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_Toc306045686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5F5C88" w:rsidP="00D661AF">
      <w:pPr>
        <w:pStyle w:val="TOC3"/>
        <w:tabs>
          <w:tab w:val="clear" w:pos="1440"/>
          <w:tab w:val="left" w:pos="1050"/>
        </w:tabs>
        <w:ind w:left="420"/>
        <w:rPr>
          <w:rFonts w:ascii="Calibri" w:hAnsi="Calibri" w:cs="Calibri"/>
          <w:noProof/>
          <w:sz w:val="24"/>
          <w:szCs w:val="24"/>
          <w:lang w:eastAsia="en-US"/>
        </w:rPr>
      </w:pPr>
      <w:hyperlink w:anchor="_Toc306045687" w:history="1">
        <w:r w:rsidR="0067410F" w:rsidRPr="00B977DF">
          <w:rPr>
            <w:rStyle w:val="Hyperlink"/>
            <w:rFonts w:ascii="Times New Roman" w:hAnsi="Times New Roman" w:cs="Times New Roman"/>
            <w:noProof/>
            <w:sz w:val="24"/>
            <w:szCs w:val="24"/>
          </w:rPr>
          <w:t>5.6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Training Needs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_Toc306045687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88" w:history="1">
        <w:r w:rsidR="0067410F" w:rsidRPr="00B977DF">
          <w:rPr>
            <w:rStyle w:val="Hyperlink"/>
            <w:rFonts w:ascii="Times New Roman" w:hAnsi="Times New Roman" w:cs="Times New Roman"/>
            <w:noProof/>
            <w:sz w:val="24"/>
            <w:szCs w:val="24"/>
          </w:rPr>
          <w:t>VI.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_Toc306045688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89" w:history="1">
        <w:r w:rsidR="0067410F" w:rsidRPr="00B977DF">
          <w:rPr>
            <w:rStyle w:val="Hyperlink"/>
            <w:rFonts w:ascii="Times New Roman" w:hAnsi="Times New Roman" w:cs="Times New Roman"/>
            <w:noProof/>
            <w:sz w:val="24"/>
            <w:szCs w:val="24"/>
          </w:rPr>
          <w:t>6.1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Phases / Iterations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_Toc306045689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0" w:history="1">
        <w:r w:rsidR="0067410F" w:rsidRPr="00B977DF">
          <w:rPr>
            <w:rStyle w:val="Hyperlink"/>
            <w:rFonts w:ascii="Times New Roman" w:hAnsi="Times New Roman" w:cs="Times New Roman"/>
            <w:noProof/>
            <w:sz w:val="24"/>
            <w:szCs w:val="24"/>
          </w:rPr>
          <w:t>6.2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Milestones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_Toc306045690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1" w:history="1">
        <w:r w:rsidR="0067410F" w:rsidRPr="00B977DF">
          <w:rPr>
            <w:rStyle w:val="Hyperlink"/>
            <w:rFonts w:ascii="Times New Roman" w:hAnsi="Times New Roman" w:cs="Times New Roman"/>
            <w:noProof/>
            <w:sz w:val="24"/>
            <w:szCs w:val="24"/>
          </w:rPr>
          <w:t>6.3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Detailed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_Toc306045691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692" w:history="1">
        <w:r w:rsidR="0067410F" w:rsidRPr="00B977DF">
          <w:rPr>
            <w:rStyle w:val="Hyperlink"/>
            <w:rFonts w:ascii="Times New Roman" w:hAnsi="Times New Roman" w:cs="Times New Roman"/>
            <w:noProof/>
            <w:sz w:val="24"/>
            <w:szCs w:val="24"/>
          </w:rPr>
          <w:t>VII.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Risk Management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_Toc306045692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3" w:history="1">
        <w:r w:rsidR="0067410F" w:rsidRPr="00B977DF">
          <w:rPr>
            <w:rStyle w:val="Hyperlink"/>
            <w:rFonts w:ascii="Times New Roman" w:hAnsi="Times New Roman" w:cs="Times New Roman"/>
            <w:noProof/>
            <w:sz w:val="24"/>
            <w:szCs w:val="24"/>
          </w:rPr>
          <w:t>7.1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 and Category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_Toc306045693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5F5C88">
      <w:pPr>
        <w:pStyle w:val="TOC3"/>
        <w:rPr>
          <w:rFonts w:ascii="Calibri" w:hAnsi="Calibri" w:cs="Calibri"/>
          <w:noProof/>
          <w:sz w:val="24"/>
          <w:szCs w:val="24"/>
          <w:lang w:eastAsia="en-US"/>
        </w:rPr>
      </w:pPr>
      <w:hyperlink w:anchor="_Toc306045694" w:history="1">
        <w:r w:rsidR="0067410F" w:rsidRPr="00B977DF">
          <w:rPr>
            <w:rStyle w:val="Hyperlink"/>
            <w:rFonts w:ascii="Times New Roman" w:hAnsi="Times New Roman" w:cs="Times New Roman"/>
            <w:noProof/>
            <w:sz w:val="24"/>
            <w:szCs w:val="24"/>
          </w:rPr>
          <w:t>7.1.1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_Toc306045694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5F5C88">
      <w:pPr>
        <w:pStyle w:val="TOC3"/>
        <w:rPr>
          <w:rFonts w:ascii="Calibri" w:hAnsi="Calibri" w:cs="Calibri"/>
          <w:noProof/>
          <w:sz w:val="24"/>
          <w:szCs w:val="24"/>
          <w:lang w:eastAsia="en-US"/>
        </w:rPr>
      </w:pPr>
      <w:hyperlink w:anchor="_Toc306045695" w:history="1">
        <w:r w:rsidR="0067410F" w:rsidRPr="00B977DF">
          <w:rPr>
            <w:rStyle w:val="Hyperlink"/>
            <w:rFonts w:ascii="Times New Roman" w:hAnsi="Times New Roman" w:cs="Times New Roman"/>
            <w:noProof/>
            <w:sz w:val="24"/>
            <w:szCs w:val="24"/>
          </w:rPr>
          <w:t>7.1.2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Categories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_Toc306045695 \h </w:instrText>
        </w:r>
        <w:r w:rsidR="0067410F" w:rsidRPr="00B977DF">
          <w:rPr>
            <w:noProof/>
            <w:sz w:val="24"/>
            <w:szCs w:val="24"/>
          </w:rPr>
        </w:r>
        <w:r w:rsidR="0067410F" w:rsidRPr="00B977DF">
          <w:rPr>
            <w:noProof/>
            <w:sz w:val="24"/>
            <w:szCs w:val="24"/>
          </w:rPr>
          <w:fldChar w:fldCharType="separate"/>
        </w:r>
        <w:r w:rsidR="00B26651">
          <w:rPr>
            <w:noProof/>
            <w:sz w:val="24"/>
            <w:szCs w:val="24"/>
          </w:rPr>
          <w:t>30</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6" w:history="1">
        <w:r w:rsidR="0067410F" w:rsidRPr="00B977DF">
          <w:rPr>
            <w:rStyle w:val="Hyperlink"/>
            <w:rFonts w:ascii="Times New Roman" w:hAnsi="Times New Roman" w:cs="Times New Roman"/>
            <w:noProof/>
            <w:sz w:val="24"/>
            <w:szCs w:val="24"/>
          </w:rPr>
          <w:t>7.2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Management Approach</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_Toc306045696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7" w:history="1">
        <w:r w:rsidR="0067410F" w:rsidRPr="00B977DF">
          <w:rPr>
            <w:rStyle w:val="Hyperlink"/>
            <w:rFonts w:ascii="Times New Roman" w:hAnsi="Times New Roman" w:cs="Times New Roman"/>
            <w:noProof/>
            <w:sz w:val="24"/>
            <w:szCs w:val="24"/>
          </w:rPr>
          <w:t>7.3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Tools and Techniques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_Toc306045697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8" w:history="1">
        <w:r w:rsidR="0067410F" w:rsidRPr="00B977DF">
          <w:rPr>
            <w:rStyle w:val="Hyperlink"/>
            <w:rFonts w:ascii="Times New Roman" w:hAnsi="Times New Roman" w:cs="Times New Roman"/>
            <w:noProof/>
            <w:sz w:val="24"/>
            <w:szCs w:val="24"/>
          </w:rPr>
          <w:t>7.4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Items to be managed</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_Toc306045698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699" w:history="1">
        <w:r w:rsidR="0067410F" w:rsidRPr="00B977DF">
          <w:rPr>
            <w:rStyle w:val="Hyperlink"/>
            <w:rFonts w:ascii="Times New Roman" w:hAnsi="Times New Roman" w:cs="Times New Roman"/>
            <w:noProof/>
            <w:sz w:val="24"/>
            <w:szCs w:val="24"/>
          </w:rPr>
          <w:t>7.5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Monitoring and Control</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_Toc306045699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700" w:history="1">
        <w:r w:rsidR="0067410F" w:rsidRPr="00B977DF">
          <w:rPr>
            <w:rStyle w:val="Hyperlink"/>
            <w:rFonts w:ascii="Times New Roman" w:hAnsi="Times New Roman" w:cs="Times New Roman"/>
            <w:noProof/>
            <w:sz w:val="24"/>
            <w:szCs w:val="24"/>
          </w:rPr>
          <w:t>VIII.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Stakeholders Involvements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_Toc306045700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5F5C88">
      <w:pPr>
        <w:pStyle w:val="TOC1"/>
        <w:tabs>
          <w:tab w:val="left" w:pos="864"/>
        </w:tabs>
        <w:rPr>
          <w:rFonts w:ascii="Calibri" w:hAnsi="Calibri" w:cs="Calibri"/>
          <w:noProof/>
          <w:sz w:val="24"/>
          <w:szCs w:val="24"/>
          <w:lang w:eastAsia="en-US"/>
        </w:rPr>
      </w:pPr>
      <w:hyperlink w:anchor="_Toc306045701" w:history="1">
        <w:r w:rsidR="0067410F" w:rsidRPr="00B977DF">
          <w:rPr>
            <w:rStyle w:val="Hyperlink"/>
            <w:rFonts w:ascii="Times New Roman" w:hAnsi="Times New Roman" w:cs="Times New Roman"/>
            <w:noProof/>
            <w:sz w:val="24"/>
            <w:szCs w:val="24"/>
          </w:rPr>
          <w:t>IX.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Communication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_Toc306045701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5F5C88">
      <w:pPr>
        <w:pStyle w:val="TOC2"/>
        <w:rPr>
          <w:rFonts w:ascii="Calibri" w:hAnsi="Calibri" w:cs="Calibri"/>
          <w:noProof/>
          <w:sz w:val="24"/>
          <w:szCs w:val="24"/>
          <w:lang w:eastAsia="en-US"/>
        </w:rPr>
      </w:pPr>
      <w:hyperlink w:anchor="_Toc306045702" w:history="1">
        <w:r w:rsidR="0067410F" w:rsidRPr="00B977DF">
          <w:rPr>
            <w:rStyle w:val="Hyperlink"/>
            <w:rFonts w:ascii="Times New Roman" w:hAnsi="Times New Roman" w:cs="Times New Roman"/>
            <w:noProof/>
            <w:sz w:val="24"/>
            <w:szCs w:val="24"/>
          </w:rPr>
          <w:t>Key Contacts List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_Toc306045702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5F5C88">
      <w:pPr>
        <w:pStyle w:val="TOC2"/>
        <w:tabs>
          <w:tab w:val="left" w:pos="864"/>
        </w:tabs>
        <w:rPr>
          <w:rFonts w:ascii="Calibri" w:hAnsi="Calibri" w:cs="Calibri"/>
          <w:noProof/>
          <w:sz w:val="24"/>
          <w:szCs w:val="24"/>
          <w:lang w:eastAsia="en-US"/>
        </w:rPr>
      </w:pPr>
      <w:hyperlink w:anchor="_Toc306045703" w:history="1">
        <w:r w:rsidR="0067410F" w:rsidRPr="00B977DF">
          <w:rPr>
            <w:rStyle w:val="Hyperlink"/>
            <w:rFonts w:ascii="Times New Roman" w:hAnsi="Times New Roman" w:cs="Times New Roman"/>
            <w:noProof/>
            <w:sz w:val="24"/>
            <w:szCs w:val="24"/>
          </w:rPr>
          <w:t>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Communication Methodology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_Toc306045703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Pr="00B977DF" w:rsidRDefault="005F5C88">
      <w:pPr>
        <w:pStyle w:val="TOC2"/>
        <w:tabs>
          <w:tab w:val="left" w:pos="1000"/>
        </w:tabs>
        <w:rPr>
          <w:rFonts w:ascii="Calibri" w:hAnsi="Calibri" w:cs="Calibri"/>
          <w:noProof/>
          <w:sz w:val="24"/>
          <w:szCs w:val="24"/>
          <w:lang w:eastAsia="en-US"/>
        </w:rPr>
      </w:pPr>
      <w:hyperlink w:anchor="_Toc306045704" w:history="1">
        <w:r w:rsidR="0067410F" w:rsidRPr="00B977DF">
          <w:rPr>
            <w:rStyle w:val="Hyperlink"/>
            <w:rFonts w:ascii="Times New Roman" w:hAnsi="Times New Roman" w:cs="Times New Roman"/>
            <w:noProof/>
            <w:sz w:val="24"/>
            <w:szCs w:val="24"/>
          </w:rPr>
          <w:t>XI.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Factors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_Toc306045704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Default="005F5C88">
      <w:pPr>
        <w:pStyle w:val="TOC1"/>
        <w:rPr>
          <w:rFonts w:ascii="Calibri" w:hAnsi="Calibri" w:cs="Calibri"/>
          <w:noProof/>
          <w:sz w:val="22"/>
          <w:szCs w:val="22"/>
          <w:lang w:eastAsia="en-US"/>
        </w:rPr>
      </w:pPr>
      <w:hyperlink w:anchor="_Toc306045705" w:history="1">
        <w:r w:rsidR="0067410F" w:rsidRPr="00B977DF">
          <w:rPr>
            <w:rStyle w:val="Hyperlink"/>
            <w:rFonts w:ascii="Times New Roman" w:hAnsi="Times New Roman" w:cs="Times New Roman"/>
            <w:noProof/>
            <w:sz w:val="24"/>
            <w:szCs w:val="24"/>
          </w:rPr>
          <w:t>Other Plans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_Toc306045705 \h </w:instrText>
        </w:r>
        <w:r w:rsidR="0067410F" w:rsidRPr="00B977DF">
          <w:rPr>
            <w:noProof/>
            <w:sz w:val="24"/>
            <w:szCs w:val="24"/>
          </w:rPr>
        </w:r>
        <w:r w:rsidR="0067410F" w:rsidRPr="00B977DF">
          <w:rPr>
            <w:noProof/>
            <w:sz w:val="24"/>
            <w:szCs w:val="24"/>
          </w:rPr>
          <w:fldChar w:fldCharType="separate"/>
        </w:r>
        <w:r w:rsidR="00B26651">
          <w:rPr>
            <w:noProof/>
            <w:sz w:val="24"/>
            <w:szCs w:val="24"/>
          </w:rPr>
          <w:t>35</w:t>
        </w:r>
        <w:r w:rsidR="0067410F" w:rsidRPr="00B977DF">
          <w:rPr>
            <w:noProof/>
            <w:sz w:val="24"/>
            <w:szCs w:val="24"/>
          </w:rPr>
          <w:fldChar w:fldCharType="end"/>
        </w:r>
      </w:hyperlink>
    </w:p>
    <w:p w:rsidR="0067410F" w:rsidRPr="00876370" w:rsidRDefault="0067410F"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06045666"/>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06045667"/>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06045668"/>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06045669"/>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06045670"/>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bookmarkStart w:id="5" w:name="_Toc306045671"/>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r w:rsidRPr="001E6E1C">
        <w:rPr>
          <w:rFonts w:ascii="Times New Roman" w:hAnsi="Times New Roman" w:cs="Times New Roman"/>
          <w:sz w:val="24"/>
          <w:szCs w:val="24"/>
        </w:rPr>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06045672"/>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Pr="00562860">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5F5C88">
      <w:pPr>
        <w:pStyle w:val="Default"/>
        <w:numPr>
          <w:ilvl w:val="0"/>
          <w:numId w:val="42"/>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5F5C88">
      <w:pPr>
        <w:pStyle w:val="Default"/>
        <w:numPr>
          <w:ilvl w:val="0"/>
          <w:numId w:val="42"/>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5F5C88">
      <w:pPr>
        <w:pStyle w:val="Default"/>
        <w:numPr>
          <w:ilvl w:val="0"/>
          <w:numId w:val="42"/>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5F5C88">
      <w:pPr>
        <w:pStyle w:val="Default"/>
        <w:numPr>
          <w:ilvl w:val="0"/>
          <w:numId w:val="42"/>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5F5C88">
      <w:pPr>
        <w:pStyle w:val="Default"/>
        <w:numPr>
          <w:ilvl w:val="0"/>
          <w:numId w:val="42"/>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06045673"/>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1pt" o:ole="">
            <v:imagedata r:id="rId16" o:title=""/>
          </v:shape>
          <o:OLEObject Type="Embed" ProgID="Visio.Drawing.11" ShapeID="_x0000_i1025" DrawAspect="Content" ObjectID="_1387308378" r:id="rId17"/>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Pr="00AB4B01">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Pr="00AB4B01">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for</w:t>
            </w:r>
            <w:r w:rsidRPr="00AB4B01">
              <w:rPr>
                <w:rFonts w:ascii="Times New Roman" w:hAnsi="Times New Roman" w:cs="Times New Roman"/>
                <w:sz w:val="24"/>
              </w:rPr>
              <w:t xml:space="preserve"> </w:t>
            </w:r>
            <w:r w:rsidR="00A169E7">
              <w:rPr>
                <w:rFonts w:ascii="Times New Roman" w:hAnsi="Times New Roman" w:cs="Times New Roman"/>
                <w:sz w:val="24"/>
              </w:rPr>
              <w:t>managing</w:t>
            </w:r>
            <w:r w:rsidRPr="00AB4B01">
              <w:rPr>
                <w:rFonts w:ascii="Times New Roman" w:hAnsi="Times New Roman" w:cs="Times New Roman"/>
                <w:sz w:val="24"/>
              </w:rPr>
              <w:t xml:space="preserve"> </w:t>
            </w:r>
            <w:r w:rsidR="00A169E7">
              <w:rPr>
                <w:rFonts w:ascii="Times New Roman" w:hAnsi="Times New Roman" w:cs="Times New Roman"/>
                <w:sz w:val="24"/>
              </w:rPr>
              <w:t xml:space="preserve">resource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_Toc306045674"/>
      <w:bookmarkStart w:id="9" w:name="OLE_LINK4"/>
      <w:bookmarkStart w:id="10" w:name="OLE_LINK5"/>
      <w:r w:rsidRPr="001E6E1C">
        <w:rPr>
          <w:rFonts w:ascii="Times New Roman" w:hAnsi="Times New Roman" w:cs="Times New Roman"/>
          <w:sz w:val="24"/>
          <w:szCs w:val="24"/>
        </w:rPr>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06045675"/>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06045676"/>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bookmarkStart w:id="15" w:name="_Toc306045677"/>
    </w:p>
    <w:p w:rsidR="009748C6" w:rsidRDefault="0067410F" w:rsidP="007B4D50">
      <w:pPr>
        <w:pStyle w:val="Heading2"/>
        <w:numPr>
          <w:ilvl w:val="1"/>
          <w:numId w:val="19"/>
        </w:numPr>
        <w:tabs>
          <w:tab w:val="left" w:pos="576"/>
        </w:tabs>
        <w:rPr>
          <w:rFonts w:ascii="Times New Roman" w:hAnsi="Times New Roman" w:cs="Times New Roman"/>
          <w:sz w:val="24"/>
          <w:szCs w:val="24"/>
        </w:rPr>
      </w:pPr>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r w:rsidRPr="009748C6">
        <w:rPr>
          <w:rFonts w:ascii="Times New Roman" w:hAnsi="Times New Roman" w:cs="Times New Roman"/>
          <w:sz w:val="24"/>
          <w:szCs w:val="24"/>
        </w:rPr>
        <w:t xml:space="preserve">Development process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r w:rsidRPr="00686256">
        <w:rPr>
          <w:rFonts w:ascii="Times New Roman" w:hAnsi="Times New Roman" w:cs="Times New Roman"/>
          <w:sz w:val="24"/>
          <w:szCs w:val="24"/>
        </w:rPr>
        <w:t xml:space="preserve"> </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r w:rsidRPr="00686256">
              <w:rPr>
                <w:rFonts w:ascii="Times New Roman" w:hAnsi="Times New Roman" w:cs="Times New Roman"/>
                <w:noProof/>
                <w:sz w:val="24"/>
                <w:szCs w:val="24"/>
              </w:rPr>
              <w:t xml:space="preserve">  </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commentRangeStart w:id="16"/>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commentRangeEnd w:id="16"/>
      <w:r w:rsidR="006F585C">
        <w:rPr>
          <w:rStyle w:val="CommentReference"/>
          <w:rFonts w:ascii="Arial" w:hAnsi="Arial" w:cs="Arial"/>
          <w:lang w:eastAsia="ar-SA"/>
        </w:rPr>
        <w:commentReference w:id="16"/>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HRM Requirement Process</w:t>
      </w:r>
      <w:r w:rsidRPr="009748C6">
        <w:rPr>
          <w:rFonts w:ascii="Times New Roman" w:hAnsi="Times New Roman" w:cs="Times New Roman"/>
          <w:sz w:val="24"/>
          <w:szCs w:val="24"/>
        </w:rPr>
        <w:t xml:space="preserve"> </w:t>
      </w:r>
    </w:p>
    <w:p w:rsidR="009748C6" w:rsidRDefault="009748C6" w:rsidP="00770D62">
      <w:pPr>
        <w:rPr>
          <w:noProof/>
        </w:rPr>
      </w:pPr>
    </w:p>
    <w:p w:rsidR="00686256" w:rsidRDefault="003172F8" w:rsidP="00770D62">
      <w:pPr>
        <w:rPr>
          <w:noProof/>
        </w:rPr>
      </w:pPr>
      <w:r w:rsidRPr="00D579C5">
        <w:rPr>
          <w:rFonts w:ascii="Times New Roman" w:hAnsi="Times New Roman" w:cs="Times New Roman"/>
          <w:sz w:val="28"/>
          <w:szCs w:val="28"/>
        </w:rPr>
        <w:object w:dxaOrig="7924" w:dyaOrig="10058">
          <v:shape id="_x0000_i1026" type="#_x0000_t75" style="width:447.7pt;height:502.9pt" o:ole="">
            <v:imagedata r:id="rId20" o:title=""/>
          </v:shape>
          <o:OLEObject Type="Embed" ProgID="Visio.Drawing.11" ShapeID="_x0000_i1026" DrawAspect="Content" ObjectID="_1387308379" r:id="rId21"/>
        </w:object>
      </w: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Architecture Process</w:t>
      </w:r>
    </w:p>
    <w:p w:rsidR="00D47E3A" w:rsidRDefault="00D47E3A" w:rsidP="00D47E3A">
      <w:pPr>
        <w:rPr>
          <w:lang w:eastAsia="ar-SA"/>
        </w:rPr>
      </w:pPr>
      <w:r>
        <w:rPr>
          <w:noProof/>
        </w:rPr>
        <w:drawing>
          <wp:anchor distT="0" distB="0" distL="114300" distR="114300" simplePos="0" relativeHeight="251664384" behindDoc="1" locked="0" layoutInCell="1" allowOverlap="1" wp14:anchorId="510AC281" wp14:editId="24D4ADF3">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14:sizeRelH relativeFrom="page">
              <wp14:pctWidth>0</wp14:pctWidth>
            </wp14:sizeRelH>
            <wp14:sizeRelV relativeFrom="page">
              <wp14:pctHeight>0</wp14:pctHeight>
            </wp14:sizeRelV>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5F5C88">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5F5C88">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5F5C88">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9"/>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5F5C88">
            <w:pPr>
              <w:pStyle w:val="ListParagraph"/>
              <w:numPr>
                <w:ilvl w:val="0"/>
                <w:numId w:val="39"/>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9"/>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5F5C88">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9"/>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5F5C88">
            <w:pPr>
              <w:pStyle w:val="ListParagraph"/>
              <w:numPr>
                <w:ilvl w:val="0"/>
                <w:numId w:val="39"/>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5F5C88">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5F5C88">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commentRangeStart w:id="17"/>
      <w:r>
        <w:rPr>
          <w:rFonts w:ascii="Times New Roman" w:hAnsi="Times New Roman" w:cs="Times New Roman"/>
          <w:sz w:val="24"/>
          <w:szCs w:val="24"/>
        </w:rPr>
        <w:t>Detail Design Process</w:t>
      </w:r>
      <w:commentRangeEnd w:id="17"/>
      <w:r w:rsidR="006F585C">
        <w:rPr>
          <w:rStyle w:val="CommentReference"/>
          <w:b w:val="0"/>
          <w:bCs w:val="0"/>
        </w:rPr>
        <w:commentReference w:id="17"/>
      </w:r>
    </w:p>
    <w:p w:rsidR="002745AD" w:rsidRDefault="002745AD" w:rsidP="002745AD">
      <w:pPr>
        <w:ind w:left="360" w:firstLine="720"/>
        <w:rPr>
          <w:lang w:eastAsia="ar-SA"/>
        </w:rPr>
      </w:pPr>
      <w:r w:rsidRPr="002745AD">
        <w:rPr>
          <w:lang w:eastAsia="ar-SA"/>
        </w:rPr>
        <w:object w:dxaOrig="9291" w:dyaOrig="6201">
          <v:shape id="_x0000_i1027" type="#_x0000_t75" style="width:404.15pt;height:310.35pt" o:ole="">
            <v:imagedata r:id="rId23" o:title=""/>
          </v:shape>
          <o:OLEObject Type="Embed" ProgID="Visio.Drawing.11" ShapeID="_x0000_i1027" DrawAspect="Content" ObjectID="_1387308380" r:id="rId24"/>
        </w:object>
      </w:r>
    </w:p>
    <w:p w:rsidR="000855B1" w:rsidRDefault="000855B1"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5F5C88">
            <w:pPr>
              <w:numPr>
                <w:ilvl w:val="1"/>
                <w:numId w:val="35"/>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5F5C88">
            <w:pPr>
              <w:numPr>
                <w:ilvl w:val="2"/>
                <w:numId w:val="35"/>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5F5C88">
            <w:pPr>
              <w:numPr>
                <w:ilvl w:val="2"/>
                <w:numId w:val="35"/>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5F5C88">
            <w:pPr>
              <w:numPr>
                <w:ilvl w:val="1"/>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5F5C88">
            <w:pPr>
              <w:numPr>
                <w:ilvl w:val="3"/>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5F5C88">
            <w:pPr>
              <w:numPr>
                <w:ilvl w:val="3"/>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5F5C88">
            <w:pPr>
              <w:numPr>
                <w:ilvl w:val="3"/>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5F5C88">
            <w:pPr>
              <w:numPr>
                <w:ilvl w:val="1"/>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5F5C88">
            <w:pPr>
              <w:numPr>
                <w:ilvl w:val="1"/>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5F5C88">
            <w:pPr>
              <w:numPr>
                <w:ilvl w:val="1"/>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5F5C88">
            <w:pPr>
              <w:numPr>
                <w:ilvl w:val="2"/>
                <w:numId w:val="3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Testing Process</w:t>
      </w:r>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3ACC084C" wp14:editId="40672CDE">
                <wp:simplePos x="0" y="0"/>
                <wp:positionH relativeFrom="column">
                  <wp:posOffset>4857750</wp:posOffset>
                </wp:positionH>
                <wp:positionV relativeFrom="paragraph">
                  <wp:posOffset>189230</wp:posOffset>
                </wp:positionV>
                <wp:extent cx="981075" cy="1379855"/>
                <wp:effectExtent l="57150" t="38100" r="85725" b="67945"/>
                <wp:wrapNone/>
                <wp:docPr id="20" name="Curved Left Arrow 20"/>
                <wp:cNvGraphicFramePr/>
                <a:graphic xmlns:a="http://schemas.openxmlformats.org/drawingml/2006/main">
                  <a:graphicData uri="http://schemas.microsoft.com/office/word/2010/wordprocessingShape">
                    <wps:wsp>
                      <wps:cNvSpPr/>
                      <wps:spPr>
                        <a:xfrm>
                          <a:off x="0" y="0"/>
                          <a:ext cx="981075" cy="1379855"/>
                        </a:xfrm>
                        <a:prstGeom prst="curvedLeftArrow">
                          <a:avLst>
                            <a:gd name="adj1" fmla="val 25000"/>
                            <a:gd name="adj2" fmla="val 50000"/>
                            <a:gd name="adj3" fmla="val 17233"/>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26" type="#_x0000_t103" style="position:absolute;margin-left:382.5pt;margin-top:14.9pt;width:77.25pt;height:10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E7F415D" wp14:editId="42FB3925">
                <wp:simplePos x="0" y="0"/>
                <wp:positionH relativeFrom="column">
                  <wp:posOffset>3314700</wp:posOffset>
                </wp:positionH>
                <wp:positionV relativeFrom="paragraph">
                  <wp:posOffset>120015</wp:posOffset>
                </wp:positionV>
                <wp:extent cx="1466850" cy="484505"/>
                <wp:effectExtent l="57150" t="38100" r="57150" b="86995"/>
                <wp:wrapNone/>
                <wp:docPr id="13" name="Chevron 13"/>
                <wp:cNvGraphicFramePr/>
                <a:graphic xmlns:a="http://schemas.openxmlformats.org/drawingml/2006/main">
                  <a:graphicData uri="http://schemas.microsoft.com/office/word/2010/wordprocessingShape">
                    <wps:wsp>
                      <wps:cNvSpPr/>
                      <wps:spPr>
                        <a:xfrm>
                          <a:off x="0" y="0"/>
                          <a:ext cx="14668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Default="00B32F08" w:rsidP="00287FAA">
                            <w:pPr>
                              <w:jc w:val="center"/>
                            </w:pPr>
                            <w:r w:rsidRPr="00AA3954">
                              <w:rPr>
                                <w:rFonts w:ascii="Times New Roman" w:hAnsi="Times New Roman" w:cs="Times New Roman"/>
                                <w:b/>
                                <w:sz w:val="24"/>
                                <w:szCs w:val="24"/>
                              </w:rPr>
                              <w:t>Test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B32F08" w:rsidRDefault="00B32F08" w:rsidP="00287FAA">
                      <w:pPr>
                        <w:jc w:val="center"/>
                      </w:pPr>
                      <w:r w:rsidRPr="00AA3954">
                        <w:rPr>
                          <w:rFonts w:ascii="Times New Roman" w:hAnsi="Times New Roman" w:cs="Times New Roman"/>
                          <w:b/>
                          <w:sz w:val="24"/>
                          <w:szCs w:val="24"/>
                        </w:rPr>
                        <w:t>Test Execution</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51479A36" wp14:editId="42F3F331">
                <wp:simplePos x="0" y="0"/>
                <wp:positionH relativeFrom="column">
                  <wp:posOffset>1952625</wp:posOffset>
                </wp:positionH>
                <wp:positionV relativeFrom="paragraph">
                  <wp:posOffset>120015</wp:posOffset>
                </wp:positionV>
                <wp:extent cx="1571625" cy="484505"/>
                <wp:effectExtent l="57150" t="38100" r="66675" b="86995"/>
                <wp:wrapNone/>
                <wp:docPr id="16" name="Chevron 16"/>
                <wp:cNvGraphicFramePr/>
                <a:graphic xmlns:a="http://schemas.openxmlformats.org/drawingml/2006/main">
                  <a:graphicData uri="http://schemas.microsoft.com/office/word/2010/wordprocessingShape">
                    <wps:wsp>
                      <wps:cNvSpPr/>
                      <wps:spPr>
                        <a:xfrm>
                          <a:off x="0" y="0"/>
                          <a:ext cx="1571625"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6" o:spid="_x0000_s1028" type="#_x0000_t55" style="position:absolute;left:0;text-align:left;margin-left:153.75pt;margin-top:9.45pt;width:123.7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3C57605" wp14:editId="694D61C6">
                <wp:simplePos x="0" y="0"/>
                <wp:positionH relativeFrom="column">
                  <wp:posOffset>581025</wp:posOffset>
                </wp:positionH>
                <wp:positionV relativeFrom="paragraph">
                  <wp:posOffset>120015</wp:posOffset>
                </wp:positionV>
                <wp:extent cx="1562100" cy="484505"/>
                <wp:effectExtent l="57150" t="38100" r="57150" b="86995"/>
                <wp:wrapNone/>
                <wp:docPr id="14" name="Chevron 14"/>
                <wp:cNvGraphicFramePr/>
                <a:graphic xmlns:a="http://schemas.openxmlformats.org/drawingml/2006/main">
                  <a:graphicData uri="http://schemas.microsoft.com/office/word/2010/wordprocessingShape">
                    <wps:wsp>
                      <wps:cNvSpPr/>
                      <wps:spPr>
                        <a:xfrm>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4" o:spid="_x0000_s1029" type="#_x0000_t55" style="position:absolute;left:0;text-align:left;margin-left:45.75pt;margin-top:9.45pt;width:123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mc:Fallback>
        </mc:AlternateConten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5670D73F" wp14:editId="41FE67F9">
                <wp:simplePos x="0" y="0"/>
                <wp:positionH relativeFrom="column">
                  <wp:posOffset>581660</wp:posOffset>
                </wp:positionH>
                <wp:positionV relativeFrom="paragraph">
                  <wp:posOffset>102235</wp:posOffset>
                </wp:positionV>
                <wp:extent cx="1562100" cy="484505"/>
                <wp:effectExtent l="57150" t="38100" r="76200" b="86995"/>
                <wp:wrapNone/>
                <wp:docPr id="19" name="Chevron 19"/>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Product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9" o:spid="_x0000_s1030" type="#_x0000_t55" style="position:absolute;left:0;text-align:left;margin-left:45.8pt;margin-top:8.05pt;width:123pt;height:38.1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83B5364" wp14:editId="06FAF7ED">
                <wp:simplePos x="0" y="0"/>
                <wp:positionH relativeFrom="column">
                  <wp:posOffset>1943735</wp:posOffset>
                </wp:positionH>
                <wp:positionV relativeFrom="paragraph">
                  <wp:posOffset>102235</wp:posOffset>
                </wp:positionV>
                <wp:extent cx="1562100" cy="484505"/>
                <wp:effectExtent l="57150" t="38100" r="76200" b="86995"/>
                <wp:wrapNone/>
                <wp:docPr id="17" name="Chevron 17"/>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Retest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7" o:spid="_x0000_s1031" type="#_x0000_t55" style="position:absolute;left:0;text-align:left;margin-left:153.05pt;margin-top:8.05pt;width:123pt;height:38.1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505F558" wp14:editId="30A21E4A">
                <wp:simplePos x="0" y="0"/>
                <wp:positionH relativeFrom="column">
                  <wp:posOffset>3314700</wp:posOffset>
                </wp:positionH>
                <wp:positionV relativeFrom="paragraph">
                  <wp:posOffset>102235</wp:posOffset>
                </wp:positionV>
                <wp:extent cx="1543050" cy="484505"/>
                <wp:effectExtent l="57150" t="38100" r="76200" b="86995"/>
                <wp:wrapNone/>
                <wp:docPr id="18" name="Chevron 18"/>
                <wp:cNvGraphicFramePr/>
                <a:graphic xmlns:a="http://schemas.openxmlformats.org/drawingml/2006/main">
                  <a:graphicData uri="http://schemas.microsoft.com/office/word/2010/wordprocessingShape">
                    <wps:wsp>
                      <wps:cNvSpPr/>
                      <wps:spPr>
                        <a:xfrm flipH="1">
                          <a:off x="0" y="0"/>
                          <a:ext cx="15430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Defect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8" o:spid="_x0000_s1032" type="#_x0000_t55" style="position:absolute;left:0;text-align:left;margin-left:261pt;margin-top:8.05pt;width:121.5pt;height:38.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mc:Fallback>
        </mc:AlternateConten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tbl>
      <w:tblPr>
        <w:tblStyle w:val="TableGrid"/>
        <w:tblW w:w="10172" w:type="dxa"/>
        <w:tblLook w:val="04A0" w:firstRow="1" w:lastRow="0" w:firstColumn="1" w:lastColumn="0" w:noHBand="0" w:noVBand="1"/>
      </w:tblPr>
      <w:tblGrid>
        <w:gridCol w:w="1636"/>
        <w:gridCol w:w="8093"/>
        <w:gridCol w:w="443"/>
      </w:tblGrid>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66329A">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66329A">
            <w:pPr>
              <w:jc w:val="center"/>
              <w:rPr>
                <w:rFonts w:ascii="Times New Roman" w:hAnsi="Times New Roman" w:cs="Times New Roman"/>
                <w:b/>
                <w:sz w:val="24"/>
                <w:szCs w:val="24"/>
              </w:rPr>
            </w:pP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66329A">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66329A">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5F5C88">
            <w:pPr>
              <w:pStyle w:val="ListParagraph"/>
              <w:numPr>
                <w:ilvl w:val="0"/>
                <w:numId w:val="43"/>
              </w:numPr>
              <w:spacing w:after="0" w:line="240" w:lineRule="auto"/>
              <w:ind w:left="254" w:hanging="180"/>
              <w:contextualSpacing/>
              <w:rPr>
                <w:rFonts w:ascii="Times New Roman" w:hAnsi="Times New Roman" w:cs="Times New Roman"/>
                <w:sz w:val="24"/>
                <w:szCs w:val="24"/>
              </w:rPr>
            </w:pPr>
            <w:r>
              <w:rPr>
                <w:rFonts w:ascii="Times New Roman" w:hAnsi="Times New Roman" w:cs="Times New Roman"/>
                <w:sz w:val="24"/>
                <w:szCs w:val="24"/>
              </w:rPr>
              <w:t xml:space="preserve"> </w:t>
            </w:r>
            <w:r w:rsidRPr="00624E32">
              <w:rPr>
                <w:rFonts w:ascii="Times New Roman" w:hAnsi="Times New Roman" w:cs="Times New Roman"/>
                <w:sz w:val="24"/>
                <w:szCs w:val="24"/>
              </w:rPr>
              <w:t>The testing team creates a test plan</w:t>
            </w:r>
          </w:p>
          <w:p w:rsidR="00BA776C" w:rsidRDefault="00BA776C" w:rsidP="005F5C88">
            <w:pPr>
              <w:pStyle w:val="ListParagraph"/>
              <w:numPr>
                <w:ilvl w:val="0"/>
                <w:numId w:val="43"/>
              </w:numPr>
              <w:spacing w:after="0" w:line="240" w:lineRule="auto"/>
              <w:ind w:left="254" w:hanging="180"/>
              <w:contextualSpacing/>
              <w:rPr>
                <w:rFonts w:ascii="Times New Roman" w:hAnsi="Times New Roman" w:cs="Times New Roman"/>
                <w:sz w:val="24"/>
                <w:szCs w:val="24"/>
              </w:rPr>
            </w:pPr>
            <w:r>
              <w:rPr>
                <w:rFonts w:ascii="Times New Roman" w:hAnsi="Times New Roman" w:cs="Times New Roman"/>
                <w:sz w:val="24"/>
                <w:szCs w:val="24"/>
              </w:rPr>
              <w:t xml:space="preserve"> </w:t>
            </w: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5F5C88">
            <w:pPr>
              <w:pStyle w:val="ListParagraph"/>
              <w:numPr>
                <w:ilvl w:val="0"/>
                <w:numId w:val="43"/>
              </w:numPr>
              <w:spacing w:after="0" w:line="240" w:lineRule="auto"/>
              <w:ind w:left="254" w:hanging="180"/>
              <w:contextualSpacing/>
              <w:rPr>
                <w:rFonts w:ascii="Times New Roman" w:hAnsi="Times New Roman" w:cs="Times New Roman"/>
                <w:sz w:val="24"/>
                <w:szCs w:val="24"/>
              </w:rPr>
            </w:pPr>
            <w:r>
              <w:rPr>
                <w:rFonts w:ascii="Times New Roman" w:hAnsi="Times New Roman" w:cs="Times New Roman"/>
                <w:sz w:val="24"/>
                <w:szCs w:val="24"/>
              </w:rPr>
              <w:t xml:space="preserve"> </w:t>
            </w: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5F5C88">
            <w:pPr>
              <w:pStyle w:val="ListParagraph"/>
              <w:numPr>
                <w:ilvl w:val="0"/>
                <w:numId w:val="43"/>
              </w:numPr>
              <w:spacing w:after="0" w:line="240" w:lineRule="auto"/>
              <w:ind w:left="254" w:hanging="180"/>
              <w:contextualSpacing/>
              <w:rPr>
                <w:rFonts w:ascii="Times New Roman" w:hAnsi="Times New Roman" w:cs="Times New Roman"/>
                <w:sz w:val="24"/>
                <w:szCs w:val="24"/>
              </w:rPr>
            </w:pPr>
            <w:r>
              <w:rPr>
                <w:rFonts w:ascii="Times New Roman" w:hAnsi="Times New Roman" w:cs="Times New Roman"/>
                <w:sz w:val="24"/>
                <w:szCs w:val="24"/>
              </w:rPr>
              <w:t xml:space="preserve"> </w:t>
            </w: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5F5C88">
            <w:pPr>
              <w:pStyle w:val="ListParagraph"/>
              <w:numPr>
                <w:ilvl w:val="0"/>
                <w:numId w:val="43"/>
              </w:numPr>
              <w:spacing w:after="0" w:line="240" w:lineRule="auto"/>
              <w:ind w:left="254" w:hanging="180"/>
              <w:contextualSpacing/>
              <w:rPr>
                <w:rFonts w:ascii="Times New Roman" w:hAnsi="Times New Roman" w:cs="Times New Roman"/>
                <w:sz w:val="24"/>
                <w:szCs w:val="24"/>
              </w:rPr>
            </w:pPr>
            <w:r>
              <w:rPr>
                <w:rFonts w:ascii="Times New Roman" w:hAnsi="Times New Roman" w:cs="Times New Roman"/>
                <w:sz w:val="24"/>
                <w:szCs w:val="24"/>
              </w:rPr>
              <w:t xml:space="preserve"> </w:t>
            </w:r>
            <w:r w:rsidRPr="00B4698F">
              <w:rPr>
                <w:rFonts w:ascii="Times New Roman" w:hAnsi="Times New Roman" w:cs="Times New Roman"/>
                <w:sz w:val="24"/>
                <w:szCs w:val="24"/>
              </w:rPr>
              <w:t>It include:</w:t>
            </w:r>
          </w:p>
          <w:p w:rsidR="00BA776C" w:rsidRPr="00624E32"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5F5C88">
            <w:pPr>
              <w:pStyle w:val="ListParagraph"/>
              <w:numPr>
                <w:ilvl w:val="0"/>
                <w:numId w:val="44"/>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5F5C88">
            <w:pPr>
              <w:pStyle w:val="ListParagraph"/>
              <w:numPr>
                <w:ilvl w:val="0"/>
                <w:numId w:val="45"/>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5F5C88">
            <w:pPr>
              <w:pStyle w:val="ListParagraph"/>
              <w:numPr>
                <w:ilvl w:val="0"/>
                <w:numId w:val="45"/>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rPr>
                <w:rFonts w:ascii="Times New Roman" w:hAnsi="Times New Roman" w:cs="Times New Roman"/>
                <w:b/>
                <w:sz w:val="24"/>
                <w:szCs w:val="24"/>
              </w:rPr>
            </w:pP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66329A">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66329A">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5F5C88">
            <w:pPr>
              <w:pStyle w:val="ListParagraph"/>
              <w:numPr>
                <w:ilvl w:val="0"/>
                <w:numId w:val="43"/>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5F5C88">
            <w:pPr>
              <w:pStyle w:val="ListParagraph"/>
              <w:numPr>
                <w:ilvl w:val="0"/>
                <w:numId w:val="54"/>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5F5C88">
            <w:pPr>
              <w:pStyle w:val="ListParagraph"/>
              <w:numPr>
                <w:ilvl w:val="0"/>
                <w:numId w:val="54"/>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66329A">
            <w:pPr>
              <w:rPr>
                <w:rFonts w:ascii="Times New Roman" w:hAnsi="Times New Roman" w:cs="Times New Roman"/>
                <w:b/>
                <w:sz w:val="24"/>
                <w:szCs w:val="24"/>
              </w:rPr>
            </w:pP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66329A">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5F5C88">
            <w:pPr>
              <w:pStyle w:val="ListParagraph"/>
              <w:numPr>
                <w:ilvl w:val="0"/>
                <w:numId w:val="46"/>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5F5C88">
            <w:pPr>
              <w:pStyle w:val="ListParagraph"/>
              <w:numPr>
                <w:ilvl w:val="0"/>
                <w:numId w:val="47"/>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5F5C88">
            <w:pPr>
              <w:pStyle w:val="ListParagraph"/>
              <w:numPr>
                <w:ilvl w:val="0"/>
                <w:numId w:val="47"/>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5F5C88">
            <w:pPr>
              <w:pStyle w:val="ListParagraph"/>
              <w:numPr>
                <w:ilvl w:val="0"/>
                <w:numId w:val="47"/>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5F5C88">
            <w:pPr>
              <w:pStyle w:val="ListParagraph"/>
              <w:numPr>
                <w:ilvl w:val="0"/>
                <w:numId w:val="47"/>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5F5C88">
            <w:pPr>
              <w:pStyle w:val="ListParagraph"/>
              <w:numPr>
                <w:ilvl w:val="0"/>
                <w:numId w:val="48"/>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5F5C88">
            <w:pPr>
              <w:pStyle w:val="ListParagraph"/>
              <w:numPr>
                <w:ilvl w:val="0"/>
                <w:numId w:val="48"/>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5F5C88">
            <w:pPr>
              <w:pStyle w:val="ListParagraph"/>
              <w:numPr>
                <w:ilvl w:val="0"/>
                <w:numId w:val="48"/>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rPr>
                <w:rFonts w:ascii="Times New Roman" w:hAnsi="Times New Roman" w:cs="Times New Roman"/>
                <w:b/>
                <w:sz w:val="24"/>
                <w:szCs w:val="24"/>
              </w:rPr>
            </w:pP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66329A">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5F5C88">
            <w:pPr>
              <w:pStyle w:val="ListParagraph"/>
              <w:numPr>
                <w:ilvl w:val="0"/>
                <w:numId w:val="46"/>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5F5C88">
            <w:pPr>
              <w:pStyle w:val="ListParagraph"/>
              <w:numPr>
                <w:ilvl w:val="0"/>
                <w:numId w:val="46"/>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5F5C88">
            <w:pPr>
              <w:pStyle w:val="ListParagraph"/>
              <w:numPr>
                <w:ilvl w:val="0"/>
                <w:numId w:val="46"/>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5F5C88">
            <w:pPr>
              <w:pStyle w:val="ListParagraph"/>
              <w:numPr>
                <w:ilvl w:val="0"/>
                <w:numId w:val="49"/>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5F5C88">
            <w:pPr>
              <w:pStyle w:val="ListParagraph"/>
              <w:numPr>
                <w:ilvl w:val="0"/>
                <w:numId w:val="49"/>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5F5C88">
            <w:pPr>
              <w:pStyle w:val="ListParagraph"/>
              <w:numPr>
                <w:ilvl w:val="0"/>
                <w:numId w:val="49"/>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5F5C88">
            <w:pPr>
              <w:pStyle w:val="ListParagraph"/>
              <w:numPr>
                <w:ilvl w:val="0"/>
                <w:numId w:val="49"/>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5F5C88">
            <w:pPr>
              <w:pStyle w:val="ListParagraph"/>
              <w:numPr>
                <w:ilvl w:val="0"/>
                <w:numId w:val="50"/>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5F5C88">
            <w:pPr>
              <w:pStyle w:val="ListParagraph"/>
              <w:numPr>
                <w:ilvl w:val="0"/>
                <w:numId w:val="50"/>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66329A">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rPr>
                <w:rFonts w:ascii="Times New Roman" w:hAnsi="Times New Roman" w:cs="Times New Roman"/>
                <w:b/>
                <w:sz w:val="24"/>
                <w:szCs w:val="24"/>
              </w:rPr>
            </w:pP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66329A">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5F5C88">
            <w:pPr>
              <w:pStyle w:val="ListParagraph"/>
              <w:numPr>
                <w:ilvl w:val="0"/>
                <w:numId w:val="51"/>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5F5C88">
            <w:pPr>
              <w:pStyle w:val="ListParagraph"/>
              <w:numPr>
                <w:ilvl w:val="0"/>
                <w:numId w:val="51"/>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5F5C88">
            <w:pPr>
              <w:pStyle w:val="ListParagraph"/>
              <w:numPr>
                <w:ilvl w:val="0"/>
                <w:numId w:val="52"/>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rPr>
                <w:rFonts w:ascii="Times New Roman" w:hAnsi="Times New Roman" w:cs="Times New Roman"/>
                <w:b/>
                <w:sz w:val="24"/>
                <w:szCs w:val="24"/>
              </w:rPr>
            </w:pPr>
          </w:p>
        </w:tc>
      </w:tr>
      <w:tr w:rsidR="00BA776C" w:rsidTr="0066329A">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66329A">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5F5C88">
            <w:pPr>
              <w:pStyle w:val="ListParagraph"/>
              <w:numPr>
                <w:ilvl w:val="0"/>
                <w:numId w:val="53"/>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5F5C88">
            <w:pPr>
              <w:pStyle w:val="ListParagraph"/>
              <w:numPr>
                <w:ilvl w:val="0"/>
                <w:numId w:val="53"/>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66329A">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5F5C88">
            <w:pPr>
              <w:pStyle w:val="ListParagraph"/>
              <w:numPr>
                <w:ilvl w:val="0"/>
                <w:numId w:val="52"/>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66329A">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55pt;height:398pt" o:ole="">
            <v:imagedata r:id="rId25" o:title=""/>
          </v:shape>
          <o:OLEObject Type="Embed" ProgID="Visio.Drawing.11" ShapeID="_x0000_i1028" DrawAspect="Content" ObjectID="_1387308381" r:id="rId26"/>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66329A">
        <w:tc>
          <w:tcPr>
            <w:tcW w:w="1620" w:type="dxa"/>
            <w:shd w:val="clear" w:color="auto" w:fill="002060"/>
          </w:tcPr>
          <w:p w:rsidR="00BA776C" w:rsidRPr="00FA1EAA" w:rsidRDefault="00BA776C" w:rsidP="0066329A">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66329A">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66329A">
        <w:tc>
          <w:tcPr>
            <w:tcW w:w="1620" w:type="dxa"/>
          </w:tcPr>
          <w:p w:rsidR="00BA776C" w:rsidRPr="00FA1EAA" w:rsidRDefault="00BA776C" w:rsidP="0066329A">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5F5C88">
            <w:pPr>
              <w:pStyle w:val="ListParagraph"/>
              <w:numPr>
                <w:ilvl w:val="0"/>
                <w:numId w:val="41"/>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BA776C" w:rsidRDefault="00BA776C" w:rsidP="0066329A">
            <w:pPr>
              <w:pStyle w:val="ListParagraph"/>
              <w:ind w:left="0"/>
              <w:rPr>
                <w:rFonts w:ascii="Times New Roman" w:hAnsi="Times New Roman" w:cs="Times New Roman"/>
                <w:sz w:val="24"/>
                <w:szCs w:val="24"/>
              </w:rPr>
            </w:pPr>
          </w:p>
        </w:tc>
      </w:tr>
      <w:tr w:rsidR="00BA776C" w:rsidTr="0066329A">
        <w:tc>
          <w:tcPr>
            <w:tcW w:w="1620" w:type="dxa"/>
          </w:tcPr>
          <w:p w:rsidR="00BA776C" w:rsidRDefault="00BA776C" w:rsidP="0066329A">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Assigned</w:t>
            </w:r>
          </w:p>
        </w:tc>
        <w:tc>
          <w:tcPr>
            <w:tcW w:w="7380" w:type="dxa"/>
          </w:tcPr>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5F5C88">
            <w:pPr>
              <w:pStyle w:val="ListParagraph"/>
              <w:numPr>
                <w:ilvl w:val="0"/>
                <w:numId w:val="41"/>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66329A">
            <w:pPr>
              <w:pStyle w:val="ListParagraph"/>
              <w:ind w:left="0"/>
              <w:rPr>
                <w:rFonts w:ascii="Times New Roman" w:hAnsi="Times New Roman" w:cs="Times New Roman"/>
                <w:sz w:val="24"/>
                <w:szCs w:val="24"/>
              </w:rPr>
            </w:pPr>
          </w:p>
        </w:tc>
      </w:tr>
      <w:tr w:rsidR="00BA776C" w:rsidTr="0066329A">
        <w:tc>
          <w:tcPr>
            <w:tcW w:w="1620" w:type="dxa"/>
          </w:tcPr>
          <w:p w:rsidR="00BA776C" w:rsidRDefault="00BA776C" w:rsidP="0066329A">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5F5C88">
            <w:pPr>
              <w:pStyle w:val="ListParagraph"/>
              <w:numPr>
                <w:ilvl w:val="0"/>
                <w:numId w:val="41"/>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66329A">
            <w:pPr>
              <w:pStyle w:val="ListParagraph"/>
              <w:ind w:left="0"/>
              <w:rPr>
                <w:rFonts w:ascii="Times New Roman" w:hAnsi="Times New Roman" w:cs="Times New Roman"/>
                <w:sz w:val="24"/>
                <w:szCs w:val="24"/>
              </w:rPr>
            </w:pPr>
          </w:p>
        </w:tc>
      </w:tr>
      <w:tr w:rsidR="00BA776C" w:rsidTr="0066329A">
        <w:tc>
          <w:tcPr>
            <w:tcW w:w="1620" w:type="dxa"/>
          </w:tcPr>
          <w:p w:rsidR="00BA776C" w:rsidRDefault="00BA776C" w:rsidP="0066329A">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5F5C88">
            <w:pPr>
              <w:pStyle w:val="ListParagraph"/>
              <w:numPr>
                <w:ilvl w:val="0"/>
                <w:numId w:val="41"/>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5F5C88">
            <w:pPr>
              <w:pStyle w:val="ListParagraph"/>
              <w:numPr>
                <w:ilvl w:val="0"/>
                <w:numId w:val="41"/>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66329A">
            <w:pPr>
              <w:pStyle w:val="ListParagraph"/>
              <w:ind w:left="0"/>
              <w:rPr>
                <w:rFonts w:ascii="Times New Roman" w:hAnsi="Times New Roman" w:cs="Times New Roman"/>
                <w:sz w:val="24"/>
                <w:szCs w:val="24"/>
              </w:rPr>
            </w:pPr>
          </w:p>
        </w:tc>
      </w:tr>
      <w:tr w:rsidR="00BA776C" w:rsidTr="0066329A">
        <w:tc>
          <w:tcPr>
            <w:tcW w:w="1620" w:type="dxa"/>
          </w:tcPr>
          <w:p w:rsidR="00BA776C" w:rsidRDefault="00BA776C" w:rsidP="0066329A">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5F5C88">
            <w:pPr>
              <w:pStyle w:val="ListParagraph"/>
              <w:numPr>
                <w:ilvl w:val="0"/>
                <w:numId w:val="55"/>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66329A">
        <w:tc>
          <w:tcPr>
            <w:tcW w:w="1620" w:type="dxa"/>
          </w:tcPr>
          <w:p w:rsidR="00BA776C" w:rsidRDefault="00BA776C" w:rsidP="0066329A">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5F5C88">
            <w:pPr>
              <w:pStyle w:val="ListParagraph"/>
              <w:numPr>
                <w:ilvl w:val="0"/>
                <w:numId w:val="55"/>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66329A">
        <w:tc>
          <w:tcPr>
            <w:tcW w:w="1800" w:type="dxa"/>
            <w:shd w:val="clear" w:color="auto" w:fill="002060"/>
          </w:tcPr>
          <w:p w:rsidR="00BA776C" w:rsidRPr="001350CB" w:rsidRDefault="00BA776C" w:rsidP="0066329A">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66329A">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66329A">
        <w:tc>
          <w:tcPr>
            <w:tcW w:w="1800" w:type="dxa"/>
          </w:tcPr>
          <w:p w:rsidR="00BA776C" w:rsidRDefault="00BA776C" w:rsidP="0066329A">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5F5C88">
            <w:pPr>
              <w:pStyle w:val="ListParagraph"/>
              <w:numPr>
                <w:ilvl w:val="0"/>
                <w:numId w:val="55"/>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5F5C88">
            <w:pPr>
              <w:pStyle w:val="ListParagraph"/>
              <w:numPr>
                <w:ilvl w:val="0"/>
                <w:numId w:val="57"/>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66329A">
        <w:tc>
          <w:tcPr>
            <w:tcW w:w="1800" w:type="dxa"/>
          </w:tcPr>
          <w:p w:rsidR="00BA776C" w:rsidRDefault="00BA776C" w:rsidP="0066329A">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5F5C88">
            <w:pPr>
              <w:pStyle w:val="ListParagraph"/>
              <w:numPr>
                <w:ilvl w:val="0"/>
                <w:numId w:val="52"/>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5F5C88">
            <w:pPr>
              <w:pStyle w:val="ListParagraph"/>
              <w:numPr>
                <w:ilvl w:val="0"/>
                <w:numId w:val="56"/>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66329A">
            <w:pPr>
              <w:pStyle w:val="ListParagraph"/>
              <w:ind w:left="0"/>
              <w:rPr>
                <w:rFonts w:ascii="Times New Roman" w:hAnsi="Times New Roman" w:cs="Times New Roman"/>
                <w:sz w:val="24"/>
                <w:szCs w:val="24"/>
              </w:rPr>
            </w:pPr>
          </w:p>
        </w:tc>
      </w:tr>
      <w:tr w:rsidR="00BA776C" w:rsidTr="0066329A">
        <w:tc>
          <w:tcPr>
            <w:tcW w:w="1800" w:type="dxa"/>
          </w:tcPr>
          <w:p w:rsidR="00BA776C" w:rsidRDefault="00BA776C" w:rsidP="0066329A">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5F5C88">
            <w:pPr>
              <w:pStyle w:val="ListParagraph"/>
              <w:numPr>
                <w:ilvl w:val="0"/>
                <w:numId w:val="52"/>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5F5C88">
            <w:pPr>
              <w:pStyle w:val="ListParagraph"/>
              <w:numPr>
                <w:ilvl w:val="0"/>
                <w:numId w:val="56"/>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66329A">
        <w:tc>
          <w:tcPr>
            <w:tcW w:w="1800" w:type="dxa"/>
          </w:tcPr>
          <w:p w:rsidR="00BA776C" w:rsidRDefault="00BA776C" w:rsidP="0066329A">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5F5C88">
            <w:pPr>
              <w:pStyle w:val="ListParagraph"/>
              <w:numPr>
                <w:ilvl w:val="0"/>
                <w:numId w:val="52"/>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bookmarkStart w:id="18" w:name="_GoBack"/>
      <w:bookmarkEnd w:id="18"/>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Risk Management Process</w:t>
      </w:r>
    </w:p>
    <w:p w:rsidR="009748C6" w:rsidRDefault="0001077D" w:rsidP="009748C6">
      <w:pPr>
        <w:rPr>
          <w:lang w:eastAsia="ar-SA"/>
        </w:rPr>
      </w:pPr>
      <w:r>
        <w:rPr>
          <w:noProof/>
        </w:rPr>
        <mc:AlternateContent>
          <mc:Choice Requires="wpg">
            <w:drawing>
              <wp:anchor distT="0" distB="0" distL="114300" distR="114300" simplePos="0" relativeHeight="251662336" behindDoc="0" locked="0" layoutInCell="1" allowOverlap="1">
                <wp:simplePos x="0" y="0"/>
                <wp:positionH relativeFrom="column">
                  <wp:posOffset>628650</wp:posOffset>
                </wp:positionH>
                <wp:positionV relativeFrom="paragraph">
                  <wp:posOffset>184150</wp:posOffset>
                </wp:positionV>
                <wp:extent cx="4448175" cy="1095375"/>
                <wp:effectExtent l="76200" t="38100" r="85725" b="66675"/>
                <wp:wrapNone/>
                <wp:docPr id="1" name="Group 1"/>
                <wp:cNvGraphicFramePr/>
                <a:graphic xmlns:a="http://schemas.openxmlformats.org/drawingml/2006/main">
                  <a:graphicData uri="http://schemas.microsoft.com/office/word/2010/wordprocessingGroup">
                    <wpg:wgp>
                      <wpg:cNvGrpSpPr/>
                      <wpg:grpSpPr>
                        <a:xfrm>
                          <a:off x="0" y="0"/>
                          <a:ext cx="4448175" cy="1095375"/>
                          <a:chOff x="0" y="0"/>
                          <a:chExt cx="4448175" cy="1095375"/>
                        </a:xfrm>
                      </wpg:grpSpPr>
                      <wpg:grpSp>
                        <wpg:cNvPr id="8" name="Group 5"/>
                        <wpg:cNvGrpSpPr/>
                        <wpg:grpSpPr>
                          <a:xfrm>
                            <a:off x="0" y="0"/>
                            <a:ext cx="4448175" cy="514350"/>
                            <a:chOff x="1113976" y="0"/>
                            <a:chExt cx="1486792" cy="966415"/>
                          </a:xfrm>
                          <a:solidFill>
                            <a:srgbClr val="996633"/>
                          </a:solidFill>
                          <a:scene3d>
                            <a:camera prst="orthographicFront"/>
                            <a:lightRig rig="flat" dir="t"/>
                          </a:scene3d>
                        </wpg:grpSpPr>
                        <wps:wsp>
                          <wps:cNvPr id="9" name="Rounded Rectangle 9"/>
                          <wps:cNvSpPr/>
                          <wps:spPr>
                            <a:xfrm>
                              <a:off x="1113976" y="0"/>
                              <a:ext cx="1486792" cy="966415"/>
                            </a:xfrm>
                            <a:prstGeom prst="roundRect">
                              <a:avLst/>
                            </a:prstGeom>
                            <a:grpFill/>
                            <a:sp3d prstMaterial="plastic">
                              <a:bevelT w="120900" h="88900"/>
                              <a:bevelB w="88900" h="31750" prst="angle"/>
                            </a:sp3d>
                          </wps:spPr>
                          <wps:style>
                            <a:lnRef idx="0">
                              <a:schemeClr val="lt1">
                                <a:hueOff val="0"/>
                                <a:satOff val="0"/>
                                <a:lumOff val="0"/>
                                <a:alphaOff val="0"/>
                              </a:schemeClr>
                            </a:lnRef>
                            <a:fillRef idx="3">
                              <a:schemeClr val="accent2">
                                <a:hueOff val="0"/>
                                <a:satOff val="0"/>
                                <a:lumOff val="0"/>
                                <a:alphaOff val="0"/>
                              </a:schemeClr>
                            </a:fillRef>
                            <a:effectRef idx="2">
                              <a:schemeClr val="accent2">
                                <a:hueOff val="0"/>
                                <a:satOff val="0"/>
                                <a:lumOff val="0"/>
                                <a:alphaOff val="0"/>
                              </a:schemeClr>
                            </a:effectRef>
                            <a:fontRef idx="minor">
                              <a:schemeClr val="lt1"/>
                            </a:fontRef>
                          </wps:style>
                          <wps:txbx>
                            <w:txbxContent>
                              <w:p w:rsidR="00B32F08" w:rsidRDefault="00B32F08" w:rsidP="009748C6">
                                <w:pPr>
                                  <w:jc w:val="center"/>
                                </w:pPr>
                              </w:p>
                            </w:txbxContent>
                          </wps:txbx>
                          <wps:bodyPr/>
                        </wps:wsp>
                        <wps:wsp>
                          <wps:cNvPr id="10" name="Rounded Rectangle 4"/>
                          <wps:cNvSpPr/>
                          <wps:spPr>
                            <a:xfrm>
                              <a:off x="1161152" y="47176"/>
                              <a:ext cx="1392440" cy="872063"/>
                            </a:xfrm>
                            <a:prstGeom prst="rect">
                              <a:avLst/>
                            </a:prstGeom>
                            <a:grpFill/>
                            <a:sp3d/>
                          </wps:spPr>
                          <wps:style>
                            <a:lnRef idx="0">
                              <a:scrgbClr r="0" g="0" b="0"/>
                            </a:lnRef>
                            <a:fillRef idx="0">
                              <a:scrgbClr r="0" g="0" b="0"/>
                            </a:fillRef>
                            <a:effectRef idx="0">
                              <a:scrgbClr r="0" g="0" b="0"/>
                            </a:effectRef>
                            <a:fontRef idx="minor">
                              <a:schemeClr val="lt1"/>
                            </a:fontRef>
                          </wps:style>
                          <wps:txbx>
                            <w:txbxContent>
                              <w:p w:rsidR="00B32F08" w:rsidRDefault="00B32F08" w:rsidP="009748C6">
                                <w:pPr>
                                  <w:spacing w:after="126" w:line="216" w:lineRule="auto"/>
                                  <w:jc w:val="center"/>
                                </w:pPr>
                                <w:r>
                                  <w:rPr>
                                    <w:rFonts w:asciiTheme="minorHAnsi" w:cstheme="minorBidi"/>
                                    <w:b/>
                                    <w:bCs/>
                                    <w:color w:val="FFFFFF" w:themeColor="light1"/>
                                    <w:kern w:val="24"/>
                                    <w:sz w:val="30"/>
                                    <w:szCs w:val="30"/>
                                  </w:rPr>
                                  <w:t>RISK MANAGEMENT PLANNING</w:t>
                                </w:r>
                              </w:p>
                            </w:txbxContent>
                          </wps:txbx>
                          <wps:bodyPr spcFirstLastPara="0" vert="horz" wrap="square" lIns="57150" tIns="57150" rIns="57150" bIns="57150" numCol="1" spcCol="1270" anchor="ctr" anchorCtr="0">
                            <a:noAutofit/>
                          </wps:bodyPr>
                        </wps:wsp>
                      </wpg:grpSp>
                      <wps:wsp>
                        <wps:cNvPr id="11" name="Straight Arrow Connector 9"/>
                        <wps:cNvCnPr/>
                        <wps:spPr>
                          <a:xfrm>
                            <a:off x="2228850" y="561975"/>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32F08" w:rsidRDefault="00B32F08" w:rsidP="009748C6">
                          <w:pPr>
                            <w:jc w:val="center"/>
                          </w:pPr>
                        </w:p>
                      </w:txbxContent>
                    </v:textbox>
                  </v:roundrect>
                  <v:rect id="Rounded Rectangle 4" o:spid="_x0000_s1036" style="position:absolute;left:11611;top:471;width:13924;height:8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32F08" w:rsidRDefault="00B32F08"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mc:Fallback>
        </mc:AlternateConten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14:anchorId="23841F12" wp14:editId="1EA8ABDD">
            <wp:extent cx="5581650" cy="371475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19" w:name="_Toc306045678"/>
      <w:r w:rsidRPr="001E6E1C">
        <w:rPr>
          <w:rFonts w:ascii="Times New Roman" w:hAnsi="Times New Roman" w:cs="Times New Roman"/>
          <w:sz w:val="24"/>
          <w:szCs w:val="24"/>
        </w:rPr>
        <w:t>Project Quality Plan</w:t>
      </w:r>
      <w:bookmarkEnd w:id="19"/>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0" w:name="_Toc306045679"/>
      <w:r w:rsidRPr="007C41B5">
        <w:rPr>
          <w:rFonts w:ascii="Times New Roman" w:hAnsi="Times New Roman" w:cs="Times New Roman"/>
          <w:sz w:val="24"/>
          <w:szCs w:val="24"/>
        </w:rPr>
        <w:t>Acceptance Criteria</w:t>
      </w:r>
      <w:bookmarkEnd w:id="20"/>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1" w:name="_Toc306045680"/>
      <w:r w:rsidRPr="001E6E1C">
        <w:rPr>
          <w:rFonts w:ascii="Times New Roman" w:hAnsi="Times New Roman" w:cs="Times New Roman"/>
          <w:sz w:val="24"/>
          <w:szCs w:val="24"/>
        </w:rPr>
        <w:t>Quality &amp; Process Performance Objectives</w:t>
      </w:r>
      <w:bookmarkEnd w:id="21"/>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2" w:name="_Toc306045681"/>
      <w:r w:rsidRPr="001E6E1C">
        <w:rPr>
          <w:rFonts w:ascii="Times New Roman" w:hAnsi="Times New Roman" w:cs="Times New Roman"/>
          <w:sz w:val="24"/>
          <w:szCs w:val="24"/>
        </w:rPr>
        <w:t>Project Estimation</w:t>
      </w:r>
      <w:bookmarkEnd w:id="22"/>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06045682"/>
      <w:r w:rsidRPr="001E6E1C">
        <w:rPr>
          <w:rFonts w:ascii="Times New Roman" w:hAnsi="Times New Roman" w:cs="Times New Roman"/>
          <w:sz w:val="24"/>
          <w:szCs w:val="24"/>
        </w:rPr>
        <w:t>Project Resource Plan</w:t>
      </w:r>
      <w:bookmarkEnd w:id="23"/>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4" w:name="_Toc306045683"/>
      <w:r w:rsidRPr="00263AD9">
        <w:rPr>
          <w:rFonts w:ascii="Times New Roman" w:hAnsi="Times New Roman" w:cs="Times New Roman"/>
          <w:sz w:val="24"/>
          <w:szCs w:val="24"/>
        </w:rPr>
        <w:t>Human Resource</w:t>
      </w:r>
      <w:bookmarkEnd w:id="24"/>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5" w:name="_Toc306045684"/>
      <w:r w:rsidRPr="00263AD9">
        <w:rPr>
          <w:rFonts w:ascii="Times New Roman" w:hAnsi="Times New Roman" w:cs="Times New Roman"/>
        </w:rPr>
        <w:t>Project Organization Chart</w:t>
      </w:r>
      <w:bookmarkEnd w:id="25"/>
    </w:p>
    <w:p w:rsidR="0067410F" w:rsidRDefault="0067410F" w:rsidP="00CC43F5">
      <w:pPr>
        <w:pStyle w:val="InfoBlue0"/>
        <w:rPr>
          <w:noProof/>
          <w:sz w:val="24"/>
          <w:szCs w:val="24"/>
          <w:lang w:eastAsia="en-US"/>
        </w:rPr>
      </w:pPr>
      <w:bookmarkStart w:id="26" w:name="_Toc306045685"/>
    </w:p>
    <w:p w:rsidR="009D7A64" w:rsidRDefault="009D7A64" w:rsidP="009D7A64">
      <w:pPr>
        <w:pStyle w:val="BodyText"/>
        <w:rPr>
          <w:lang w:eastAsia="en-US"/>
        </w:rPr>
      </w:pPr>
      <w:r>
        <w:rPr>
          <w:noProof/>
          <w:lang w:eastAsia="en-US"/>
        </w:rPr>
        <w:drawing>
          <wp:inline distT="0" distB="0" distL="0" distR="0" wp14:anchorId="267179FE" wp14:editId="6A61BE97">
            <wp:extent cx="5730875" cy="3168570"/>
            <wp:effectExtent l="0" t="38100" r="0" b="704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9D7A64" w:rsidRPr="009D7A64" w:rsidRDefault="009D7A64" w:rsidP="009D7A64">
      <w:pPr>
        <w:pStyle w:val="BodyText"/>
        <w:rPr>
          <w:lang w:eastAsia="en-US"/>
        </w:rPr>
      </w:pPr>
    </w:p>
    <w:bookmarkEnd w:id="26"/>
    <w:p w:rsidR="0067410F" w:rsidRPr="00263AD9" w:rsidRDefault="0067410F" w:rsidP="005F5C88">
      <w:pPr>
        <w:pStyle w:val="Heading3"/>
        <w:numPr>
          <w:ilvl w:val="2"/>
          <w:numId w:val="31"/>
        </w:numPr>
        <w:tabs>
          <w:tab w:val="left" w:pos="792"/>
        </w:tabs>
        <w:rPr>
          <w:rFonts w:ascii="Times New Roman" w:hAnsi="Times New Roman" w:cs="Times New Roman"/>
        </w:rPr>
      </w:pPr>
      <w:r w:rsidRPr="00263AD9">
        <w:rPr>
          <w:rFonts w:ascii="Times New Roman" w:hAnsi="Times New Roman" w:cs="Times New Roman"/>
        </w:rPr>
        <w:t>Knowledge</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r w:rsidRPr="00263AD9">
        <w:rPr>
          <w:rFonts w:ascii="Times New Roman" w:hAnsi="Times New Roman" w:cs="Times New Roman"/>
        </w:rPr>
        <w:t>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7" w:name="_Toc306045686"/>
      <w:r w:rsidRPr="00263AD9">
        <w:rPr>
          <w:rFonts w:ascii="Times New Roman" w:hAnsi="Times New Roman" w:cs="Times New Roman"/>
        </w:rPr>
        <w:t>Staffing</w:t>
      </w:r>
      <w:bookmarkEnd w:id="27"/>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Gia</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Bá</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Khắc</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Ngọc</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Tiến</w:t>
            </w:r>
            <w:r w:rsidR="00F96C98">
              <w:rPr>
                <w:rFonts w:ascii="Times New Roman" w:hAnsi="Times New Roman" w:cs="Times New Roman"/>
                <w:i w:val="0"/>
                <w:iCs w:val="0"/>
                <w:color w:val="auto"/>
                <w:sz w:val="24"/>
                <w:szCs w:val="24"/>
              </w:rPr>
              <w:t xml:space="preserve"> </w:t>
            </w:r>
            <w:r w:rsidRPr="00F435C6">
              <w:rPr>
                <w:rFonts w:ascii="Times New Roman" w:hAnsi="Times New Roman" w:cs="Times New Roman"/>
                <w:i w:val="0"/>
                <w:iCs w:val="0"/>
                <w:color w:val="auto"/>
                <w:sz w:val="24"/>
                <w:szCs w:val="24"/>
              </w:rPr>
              <w:t>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28" w:name="_Toc306045687"/>
      <w:r w:rsidRPr="001E6E1C">
        <w:t>Training Needs</w:t>
      </w:r>
      <w:bookmarkEnd w:id="28"/>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9" w:name="_Toc306045688"/>
      <w:r w:rsidRPr="001E6E1C">
        <w:rPr>
          <w:rFonts w:ascii="Times New Roman" w:hAnsi="Times New Roman" w:cs="Times New Roman"/>
          <w:sz w:val="24"/>
          <w:szCs w:val="24"/>
        </w:rPr>
        <w:t>Project Schedule</w:t>
      </w:r>
      <w:bookmarkEnd w:id="2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0" w:name="_Toc306045689"/>
      <w:r w:rsidRPr="001E6E1C">
        <w:rPr>
          <w:rFonts w:ascii="Times New Roman" w:hAnsi="Times New Roman" w:cs="Times New Roman"/>
          <w:sz w:val="24"/>
          <w:szCs w:val="24"/>
        </w:rPr>
        <w:t>Phases / Iterations</w:t>
      </w:r>
      <w:bookmarkEnd w:id="30"/>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1" w:name="_Toc306045690"/>
      <w:bookmarkStart w:id="32" w:name="OLE_LINK1"/>
      <w:r w:rsidRPr="001E6E1C">
        <w:rPr>
          <w:rFonts w:ascii="Times New Roman" w:hAnsi="Times New Roman" w:cs="Times New Roman"/>
          <w:sz w:val="24"/>
          <w:szCs w:val="24"/>
        </w:rPr>
        <w:t>Milestones</w:t>
      </w:r>
      <w:bookmarkEnd w:id="31"/>
      <w:bookmarkEnd w:id="32"/>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3" w:name="_Toc306045691"/>
      <w:r w:rsidRPr="001E6E1C">
        <w:rPr>
          <w:rFonts w:ascii="Times New Roman" w:hAnsi="Times New Roman" w:cs="Times New Roman"/>
          <w:sz w:val="24"/>
          <w:szCs w:val="24"/>
        </w:rPr>
        <w:t>Detailed Schedule</w:t>
      </w:r>
      <w:bookmarkEnd w:id="33"/>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06045692"/>
      <w:r w:rsidRPr="001E6E1C">
        <w:rPr>
          <w:rFonts w:ascii="Times New Roman" w:hAnsi="Times New Roman" w:cs="Times New Roman"/>
          <w:sz w:val="24"/>
          <w:szCs w:val="24"/>
        </w:rPr>
        <w:t>Project Risk Management Plan</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06045693"/>
      <w:r w:rsidRPr="001E6E1C">
        <w:rPr>
          <w:rFonts w:ascii="Times New Roman" w:hAnsi="Times New Roman" w:cs="Times New Roman"/>
          <w:sz w:val="24"/>
          <w:szCs w:val="24"/>
        </w:rPr>
        <w:t>Risk Source and Category</w:t>
      </w:r>
      <w:bookmarkEnd w:id="35"/>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36" w:name="_Toc306045694"/>
      <w:r w:rsidRPr="001E6E1C">
        <w:rPr>
          <w:rFonts w:ascii="Times New Roman" w:hAnsi="Times New Roman" w:cs="Times New Roman"/>
        </w:rPr>
        <w:t>Risk Sources</w:t>
      </w:r>
      <w:bookmarkEnd w:id="36"/>
      <w:r w:rsidRPr="0079541F">
        <w:rPr>
          <w:rFonts w:ascii="Times New Roman" w:hAnsi="Times New Roman" w:cs="Times New Roman"/>
          <w:i/>
          <w:iCs/>
        </w:rPr>
        <w:t xml:space="preserve"> </w:t>
      </w:r>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37" w:name="_Toc306045695"/>
      <w:r w:rsidRPr="001E6E1C">
        <w:rPr>
          <w:rFonts w:ascii="Times New Roman" w:hAnsi="Times New Roman" w:cs="Times New Roman"/>
        </w:rPr>
        <w:t>Risk Categories</w:t>
      </w:r>
      <w:bookmarkEnd w:id="37"/>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38" w:name="_Toc306045696"/>
      <w:r w:rsidRPr="001E6E1C">
        <w:rPr>
          <w:rFonts w:ascii="Times New Roman" w:hAnsi="Times New Roman" w:cs="Times New Roman"/>
          <w:sz w:val="24"/>
          <w:szCs w:val="24"/>
        </w:rPr>
        <w:t>Risk Management Approach</w:t>
      </w:r>
      <w:bookmarkEnd w:id="38"/>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BM6___________________Tools_and_Techniqu"/>
      <w:bookmarkStart w:id="40" w:name="_Toc306045697"/>
      <w:r w:rsidRPr="001E6E1C">
        <w:rPr>
          <w:rFonts w:ascii="Times New Roman" w:hAnsi="Times New Roman" w:cs="Times New Roman"/>
          <w:sz w:val="24"/>
          <w:szCs w:val="24"/>
        </w:rPr>
        <w:t>Tools and Techniques</w:t>
      </w:r>
      <w:bookmarkEnd w:id="39"/>
      <w:bookmarkEnd w:id="40"/>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1" w:name="BM7___________________Risk_Items_to_be_M"/>
      <w:bookmarkStart w:id="42" w:name="_Toc306045698"/>
      <w:r w:rsidRPr="001E6E1C">
        <w:rPr>
          <w:rFonts w:ascii="Times New Roman" w:hAnsi="Times New Roman" w:cs="Times New Roman"/>
          <w:sz w:val="24"/>
          <w:szCs w:val="24"/>
        </w:rPr>
        <w:t xml:space="preserve">Risk Items to be </w:t>
      </w:r>
      <w:bookmarkEnd w:id="41"/>
      <w:r w:rsidRPr="001E6E1C">
        <w:rPr>
          <w:rFonts w:ascii="Times New Roman" w:hAnsi="Times New Roman" w:cs="Times New Roman"/>
          <w:sz w:val="24"/>
          <w:szCs w:val="24"/>
        </w:rPr>
        <w:t>managed</w:t>
      </w:r>
      <w:bookmarkEnd w:id="42"/>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06045699"/>
      <w:r w:rsidRPr="001E6E1C">
        <w:rPr>
          <w:rFonts w:ascii="Times New Roman" w:hAnsi="Times New Roman" w:cs="Times New Roman"/>
          <w:sz w:val="24"/>
          <w:szCs w:val="24"/>
        </w:rPr>
        <w:t>Risk Monitoring and Control</w:t>
      </w:r>
      <w:bookmarkEnd w:id="43"/>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4" w:name="_Toc306045700"/>
      <w:r w:rsidRPr="001E6E1C">
        <w:rPr>
          <w:rFonts w:ascii="Times New Roman" w:hAnsi="Times New Roman" w:cs="Times New Roman"/>
          <w:sz w:val="24"/>
          <w:szCs w:val="24"/>
        </w:rPr>
        <w:t>Project Stakeholders Involvements</w:t>
      </w:r>
      <w:bookmarkEnd w:id="4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5" w:name="_Toc306045701"/>
      <w:r w:rsidRPr="001E6E1C">
        <w:rPr>
          <w:rFonts w:ascii="Times New Roman" w:hAnsi="Times New Roman" w:cs="Times New Roman"/>
          <w:sz w:val="24"/>
          <w:szCs w:val="24"/>
        </w:rPr>
        <w:t>Project Communication Plan</w:t>
      </w:r>
      <w:bookmarkEnd w:id="45"/>
    </w:p>
    <w:p w:rsidR="0067410F" w:rsidRDefault="0067410F" w:rsidP="001E6E1C">
      <w:pPr>
        <w:pStyle w:val="Heading2"/>
        <w:tabs>
          <w:tab w:val="left" w:pos="576"/>
        </w:tabs>
        <w:rPr>
          <w:rFonts w:ascii="Times New Roman" w:hAnsi="Times New Roman" w:cs="Times New Roman"/>
          <w:sz w:val="24"/>
          <w:szCs w:val="24"/>
        </w:rPr>
      </w:pPr>
      <w:bookmarkStart w:id="46" w:name="_Toc306045702"/>
      <w:r w:rsidRPr="001E6E1C">
        <w:rPr>
          <w:rFonts w:ascii="Times New Roman" w:hAnsi="Times New Roman" w:cs="Times New Roman"/>
          <w:sz w:val="24"/>
          <w:szCs w:val="24"/>
        </w:rPr>
        <w:t>Key Contacts List</w:t>
      </w:r>
      <w:bookmarkEnd w:id="46"/>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7"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PM</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9"/>
          <w:footerReference w:type="default" r:id="rId50"/>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47" w:name="_Toc306045703"/>
      <w:r w:rsidRPr="001E6E1C">
        <w:rPr>
          <w:rFonts w:ascii="Times New Roman" w:hAnsi="Times New Roman" w:cs="Times New Roman"/>
          <w:sz w:val="24"/>
          <w:szCs w:val="24"/>
        </w:rPr>
        <w:t>Communication Methodology</w:t>
      </w:r>
      <w:bookmarkEnd w:id="47"/>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48" w:name="_Toc306045704"/>
      <w:r w:rsidRPr="001E6E1C">
        <w:rPr>
          <w:rFonts w:ascii="Times New Roman" w:hAnsi="Times New Roman" w:cs="Times New Roman"/>
          <w:sz w:val="24"/>
          <w:szCs w:val="24"/>
        </w:rPr>
        <w:t>Project Factors</w:t>
      </w:r>
      <w:bookmarkEnd w:id="48"/>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1"/>
          <w:footerReference w:type="default" r:id="rId52"/>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49" w:name="_Toc306045705"/>
      <w:r w:rsidRPr="001E6E1C">
        <w:rPr>
          <w:rFonts w:ascii="Times New Roman" w:hAnsi="Times New Roman" w:cs="Times New Roman"/>
          <w:sz w:val="24"/>
          <w:szCs w:val="24"/>
        </w:rPr>
        <w:t>Other Plans</w:t>
      </w:r>
      <w:bookmarkEnd w:id="49"/>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3"/>
      <w:footerReference w:type="default" r:id="rId54"/>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Chicken" w:date="2012-01-01T20:10:00Z" w:initials="C">
    <w:p w:rsidR="006F585C" w:rsidRDefault="006F585C">
      <w:pPr>
        <w:pStyle w:val="CommentText"/>
      </w:pPr>
      <w:r>
        <w:rPr>
          <w:rStyle w:val="CommentReference"/>
        </w:rPr>
        <w:annotationRef/>
      </w:r>
      <w:r>
        <w:t xml:space="preserve">Vẽ lại quy trình cho kiểu chữ nhỏ lại. Màu ko đẹp </w:t>
      </w:r>
    </w:p>
    <w:p w:rsidR="006F585C" w:rsidRDefault="006F585C">
      <w:pPr>
        <w:pStyle w:val="CommentText"/>
      </w:pPr>
      <w:r>
        <w:t>Bảng mô tả cần làm lại theo mẫu của bên architect cho đồng bộ, mô tả còn thiếu nhìu yếu tố quá, xem lại bên quy trình architect để làm theo nha</w:t>
      </w:r>
    </w:p>
  </w:comment>
  <w:comment w:id="17" w:author="Chicken" w:date="2012-01-01T20:11:00Z" w:initials="C">
    <w:p w:rsidR="006F585C" w:rsidRDefault="006F585C">
      <w:pPr>
        <w:pStyle w:val="CommentText"/>
      </w:pPr>
      <w:r>
        <w:rPr>
          <w:rStyle w:val="CommentReference"/>
        </w:rPr>
        <w:annotationRef/>
      </w:r>
      <w:r>
        <w:t>Mô tả cái bảng ở bên dưới còn sơ sài quá, coi mẫu của architect làm theo nha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C88" w:rsidRDefault="005F5C88" w:rsidP="001E6E1C">
      <w:pPr>
        <w:spacing w:after="0" w:line="240" w:lineRule="auto"/>
      </w:pPr>
      <w:r>
        <w:separator/>
      </w:r>
    </w:p>
  </w:endnote>
  <w:endnote w:type="continuationSeparator" w:id="0">
    <w:p w:rsidR="005F5C88" w:rsidRDefault="005F5C88"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charset w:val="02"/>
    <w:family w:val="auto"/>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32F08" w:rsidRPr="005D5DFA">
      <w:trPr>
        <w:cantSplit/>
        <w:trHeight w:val="354"/>
      </w:trPr>
      <w:tc>
        <w:tcPr>
          <w:tcW w:w="3888" w:type="dxa"/>
          <w:tcBorders>
            <w:top w:val="single" w:sz="4" w:space="0" w:color="000000"/>
          </w:tcBorders>
        </w:tcPr>
        <w:p w:rsidR="00B32F08" w:rsidRDefault="00B32F08">
          <w:pPr>
            <w:pStyle w:val="Footer"/>
            <w:snapToGrid w:val="0"/>
          </w:pPr>
          <w:r>
            <w:t>Project Confidential</w:t>
          </w:r>
        </w:p>
      </w:tc>
      <w:tc>
        <w:tcPr>
          <w:tcW w:w="3600" w:type="dxa"/>
          <w:tcBorders>
            <w:top w:val="single" w:sz="4" w:space="0" w:color="000000"/>
          </w:tcBorders>
        </w:tcPr>
        <w:p w:rsidR="00B32F08" w:rsidRDefault="00B32F08">
          <w:pPr>
            <w:pStyle w:val="Footer"/>
            <w:snapToGrid w:val="0"/>
          </w:pPr>
          <w:r>
            <w:rPr>
              <w:rFonts w:ascii="Symbol" w:hAnsi="Symbol" w:cs="Symbol"/>
            </w:rPr>
            <w:t></w:t>
          </w:r>
          <w:r>
            <w:t>ABC</w:t>
          </w:r>
        </w:p>
      </w:tc>
      <w:tc>
        <w:tcPr>
          <w:tcW w:w="1692" w:type="dxa"/>
          <w:tcBorders>
            <w:top w:val="single" w:sz="4" w:space="0" w:color="000000"/>
          </w:tcBorders>
        </w:tcPr>
        <w:p w:rsidR="00B32F08" w:rsidRDefault="00B32F08">
          <w:pPr>
            <w:pStyle w:val="Footer"/>
            <w:snapToGrid w:val="0"/>
            <w:jc w:val="right"/>
          </w:pPr>
          <w:r>
            <w:t xml:space="preserve">Page </w:t>
          </w:r>
          <w:r>
            <w:fldChar w:fldCharType="begin"/>
          </w:r>
          <w:r>
            <w:instrText xml:space="preserve"> PAGE </w:instrText>
          </w:r>
          <w:r>
            <w:fldChar w:fldCharType="separate"/>
          </w:r>
          <w:r w:rsidR="00BA776C">
            <w:rPr>
              <w:noProof/>
            </w:rPr>
            <w:t>4</w:t>
          </w:r>
          <w:r>
            <w:rPr>
              <w:noProof/>
            </w:rPr>
            <w:fldChar w:fldCharType="end"/>
          </w:r>
          <w:r>
            <w:t xml:space="preserve"> of </w:t>
          </w:r>
          <w:r w:rsidR="005F5C88">
            <w:fldChar w:fldCharType="begin"/>
          </w:r>
          <w:r w:rsidR="005F5C88">
            <w:instrText xml:space="preserve"> NUMPAGES \*Arabic </w:instrText>
          </w:r>
          <w:r w:rsidR="005F5C88">
            <w:fldChar w:fldCharType="separate"/>
          </w:r>
          <w:r w:rsidR="00BA776C">
            <w:rPr>
              <w:noProof/>
            </w:rPr>
            <w:t>37</w:t>
          </w:r>
          <w:r w:rsidR="005F5C88">
            <w:rPr>
              <w:noProof/>
            </w:rPr>
            <w:fldChar w:fldCharType="end"/>
          </w:r>
        </w:p>
      </w:tc>
    </w:tr>
  </w:tbl>
  <w:p w:rsidR="00B32F08" w:rsidRDefault="00B32F08">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32F08" w:rsidRPr="005D5DFA">
      <w:tc>
        <w:tcPr>
          <w:tcW w:w="500" w:type="pct"/>
          <w:tcBorders>
            <w:top w:val="single" w:sz="4" w:space="0" w:color="943634"/>
          </w:tcBorders>
          <w:shd w:val="clear" w:color="auto" w:fill="002060"/>
        </w:tcPr>
        <w:p w:rsidR="00B32F08" w:rsidRDefault="00B32F08">
          <w:pPr>
            <w:pStyle w:val="Footer"/>
            <w:jc w:val="right"/>
            <w:rPr>
              <w:b/>
              <w:bCs/>
              <w:color w:val="FFFFFF"/>
            </w:rPr>
          </w:pPr>
          <w:r>
            <w:fldChar w:fldCharType="begin"/>
          </w:r>
          <w:r>
            <w:instrText xml:space="preserve"> PAGE   \* MERGEFORMAT </w:instrText>
          </w:r>
          <w:r>
            <w:fldChar w:fldCharType="separate"/>
          </w:r>
          <w:r w:rsidR="00BA776C" w:rsidRPr="00BA776C">
            <w:rPr>
              <w:noProof/>
              <w:color w:val="FFFFFF"/>
            </w:rPr>
            <w:t>22</w:t>
          </w:r>
          <w:r>
            <w:rPr>
              <w:noProof/>
              <w:color w:val="FFFFFF"/>
            </w:rPr>
            <w:fldChar w:fldCharType="end"/>
          </w:r>
        </w:p>
      </w:tc>
      <w:tc>
        <w:tcPr>
          <w:tcW w:w="4500" w:type="pct"/>
          <w:tcBorders>
            <w:top w:val="single" w:sz="4" w:space="0" w:color="auto"/>
          </w:tcBorders>
        </w:tcPr>
        <w:p w:rsidR="00B32F08" w:rsidRDefault="005F5C88">
          <w:pPr>
            <w:pStyle w:val="Footer"/>
          </w:pPr>
          <w:r>
            <w:fldChar w:fldCharType="begin"/>
          </w:r>
          <w:r>
            <w:instrText xml:space="preserve"> STYLEREF  "1"  </w:instrText>
          </w:r>
          <w:r>
            <w:fldChar w:fldCharType="separate"/>
          </w:r>
          <w:r w:rsidR="00BA776C">
            <w:rPr>
              <w:noProof/>
            </w:rPr>
            <w:t>Project Overview</w:t>
          </w:r>
          <w:r>
            <w:rPr>
              <w:noProof/>
            </w:rPr>
            <w:fldChar w:fldCharType="end"/>
          </w:r>
          <w:r w:rsidR="00B32F08">
            <w:t xml:space="preserve"> | [Type the company name]</w:t>
          </w:r>
        </w:p>
      </w:tc>
    </w:tr>
  </w:tbl>
  <w:p w:rsidR="00B32F08" w:rsidRDefault="00B32F0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32F08" w:rsidRPr="005D5DFA">
      <w:trPr>
        <w:cantSplit/>
        <w:trHeight w:val="354"/>
      </w:trPr>
      <w:tc>
        <w:tcPr>
          <w:tcW w:w="3888" w:type="dxa"/>
          <w:tcBorders>
            <w:top w:val="single" w:sz="4" w:space="0" w:color="000000"/>
          </w:tcBorders>
        </w:tcPr>
        <w:p w:rsidR="00B32F08" w:rsidRPr="005D5DFA" w:rsidRDefault="00B32F08">
          <w:pPr>
            <w:snapToGrid w:val="0"/>
          </w:pPr>
          <w:r w:rsidRPr="005D5DFA">
            <w:t>Project Confidential</w:t>
          </w:r>
        </w:p>
      </w:tc>
      <w:tc>
        <w:tcPr>
          <w:tcW w:w="3600" w:type="dxa"/>
          <w:tcBorders>
            <w:top w:val="single" w:sz="4" w:space="0" w:color="000000"/>
          </w:tcBorders>
        </w:tcPr>
        <w:p w:rsidR="00B32F08" w:rsidRPr="005D5DFA" w:rsidRDefault="00B32F08">
          <w:pPr>
            <w:snapToGrid w:val="0"/>
          </w:pPr>
          <w:r w:rsidRPr="005D5DFA">
            <w:rPr>
              <w:rFonts w:ascii="Symbol" w:hAnsi="Symbol" w:cs="Symbol"/>
            </w:rPr>
            <w:t></w:t>
          </w:r>
          <w:r w:rsidRPr="005D5DFA">
            <w:t>ABC</w:t>
          </w:r>
        </w:p>
      </w:tc>
      <w:tc>
        <w:tcPr>
          <w:tcW w:w="1800" w:type="dxa"/>
          <w:tcBorders>
            <w:top w:val="single" w:sz="4" w:space="0" w:color="000000"/>
          </w:tcBorders>
        </w:tcPr>
        <w:p w:rsidR="00B32F08" w:rsidRPr="005D5DFA" w:rsidRDefault="00B32F08">
          <w:pPr>
            <w:snapToGrid w:val="0"/>
          </w:pPr>
          <w:r w:rsidRPr="005D5DFA">
            <w:t xml:space="preserve">Page </w:t>
          </w:r>
          <w:r>
            <w:fldChar w:fldCharType="begin"/>
          </w:r>
          <w:r>
            <w:instrText xml:space="preserve"> PAGE </w:instrText>
          </w:r>
          <w:r>
            <w:fldChar w:fldCharType="separate"/>
          </w:r>
          <w:r w:rsidR="00BA776C">
            <w:rPr>
              <w:noProof/>
            </w:rPr>
            <w:t>35</w:t>
          </w:r>
          <w:r>
            <w:rPr>
              <w:noProof/>
            </w:rPr>
            <w:fldChar w:fldCharType="end"/>
          </w:r>
          <w:r w:rsidRPr="005D5DFA">
            <w:t xml:space="preserve"> of </w:t>
          </w:r>
          <w:r w:rsidR="005F5C88">
            <w:fldChar w:fldCharType="begin"/>
          </w:r>
          <w:r w:rsidR="005F5C88">
            <w:instrText xml:space="preserve"> NUMPAGES \*Arabic </w:instrText>
          </w:r>
          <w:r w:rsidR="005F5C88">
            <w:fldChar w:fldCharType="separate"/>
          </w:r>
          <w:r w:rsidR="00BA776C">
            <w:rPr>
              <w:noProof/>
            </w:rPr>
            <w:t>37</w:t>
          </w:r>
          <w:r w:rsidR="005F5C88">
            <w:rPr>
              <w:noProof/>
            </w:rPr>
            <w:fldChar w:fldCharType="end"/>
          </w:r>
        </w:p>
      </w:tc>
    </w:tr>
  </w:tbl>
  <w:p w:rsidR="00B32F08" w:rsidRDefault="00B32F08">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32F08" w:rsidRPr="005D5DFA">
      <w:trPr>
        <w:cantSplit/>
        <w:trHeight w:val="354"/>
      </w:trPr>
      <w:tc>
        <w:tcPr>
          <w:tcW w:w="3888" w:type="dxa"/>
          <w:tcBorders>
            <w:top w:val="single" w:sz="4" w:space="0" w:color="000000"/>
          </w:tcBorders>
        </w:tcPr>
        <w:p w:rsidR="00B32F08" w:rsidRPr="005D5DFA" w:rsidRDefault="00B32F08">
          <w:pPr>
            <w:snapToGrid w:val="0"/>
          </w:pPr>
          <w:r w:rsidRPr="005D5DFA">
            <w:t>Project Confidential</w:t>
          </w:r>
        </w:p>
      </w:tc>
      <w:tc>
        <w:tcPr>
          <w:tcW w:w="3600" w:type="dxa"/>
          <w:tcBorders>
            <w:top w:val="single" w:sz="4" w:space="0" w:color="000000"/>
          </w:tcBorders>
        </w:tcPr>
        <w:p w:rsidR="00B32F08" w:rsidRPr="005D5DFA" w:rsidRDefault="00B32F08">
          <w:pPr>
            <w:snapToGrid w:val="0"/>
          </w:pPr>
        </w:p>
      </w:tc>
      <w:tc>
        <w:tcPr>
          <w:tcW w:w="1800" w:type="dxa"/>
          <w:tcBorders>
            <w:top w:val="single" w:sz="4" w:space="0" w:color="000000"/>
          </w:tcBorders>
        </w:tcPr>
        <w:p w:rsidR="00B32F08" w:rsidRPr="005D5DFA" w:rsidRDefault="00B32F08">
          <w:pPr>
            <w:snapToGrid w:val="0"/>
          </w:pPr>
          <w:r w:rsidRPr="005D5DFA">
            <w:t xml:space="preserve">Page </w:t>
          </w:r>
          <w:r>
            <w:fldChar w:fldCharType="begin"/>
          </w:r>
          <w:r>
            <w:instrText xml:space="preserve"> PAGE </w:instrText>
          </w:r>
          <w:r>
            <w:fldChar w:fldCharType="separate"/>
          </w:r>
          <w:r w:rsidR="00BA776C">
            <w:rPr>
              <w:noProof/>
            </w:rPr>
            <w:t>36</w:t>
          </w:r>
          <w:r>
            <w:rPr>
              <w:noProof/>
            </w:rPr>
            <w:fldChar w:fldCharType="end"/>
          </w:r>
          <w:r w:rsidRPr="005D5DFA">
            <w:t xml:space="preserve"> of </w:t>
          </w:r>
          <w:r w:rsidR="005F5C88">
            <w:fldChar w:fldCharType="begin"/>
          </w:r>
          <w:r w:rsidR="005F5C88">
            <w:instrText xml:space="preserve"> NUMPAGES \*Arabic </w:instrText>
          </w:r>
          <w:r w:rsidR="005F5C88">
            <w:fldChar w:fldCharType="separate"/>
          </w:r>
          <w:r w:rsidR="00BA776C">
            <w:rPr>
              <w:noProof/>
            </w:rPr>
            <w:t>37</w:t>
          </w:r>
          <w:r w:rsidR="005F5C88">
            <w:rPr>
              <w:noProof/>
            </w:rPr>
            <w:fldChar w:fldCharType="end"/>
          </w:r>
        </w:p>
      </w:tc>
    </w:tr>
  </w:tbl>
  <w:p w:rsidR="00B32F08" w:rsidRDefault="00B32F08">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C88" w:rsidRDefault="005F5C88" w:rsidP="001E6E1C">
      <w:pPr>
        <w:spacing w:after="0" w:line="240" w:lineRule="auto"/>
      </w:pPr>
      <w:r>
        <w:separator/>
      </w:r>
    </w:p>
  </w:footnote>
  <w:footnote w:type="continuationSeparator" w:id="0">
    <w:p w:rsidR="005F5C88" w:rsidRDefault="005F5C88"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32F08" w:rsidRPr="005D5DFA">
      <w:tc>
        <w:tcPr>
          <w:tcW w:w="1500" w:type="pct"/>
          <w:tcBorders>
            <w:bottom w:val="single" w:sz="4" w:space="0" w:color="943634"/>
          </w:tcBorders>
          <w:shd w:val="clear" w:color="auto" w:fill="002060"/>
          <w:vAlign w:val="bottom"/>
        </w:tcPr>
        <w:p w:rsidR="00B32F08" w:rsidRDefault="00B32F08">
          <w:pPr>
            <w:pStyle w:val="Header"/>
            <w:jc w:val="right"/>
            <w:rPr>
              <w:color w:val="FFFFFF"/>
            </w:rPr>
          </w:pPr>
          <w:r>
            <w:rPr>
              <w:color w:val="FFFFFF"/>
            </w:rPr>
            <w:t>October 10, 2011</w:t>
          </w:r>
        </w:p>
      </w:tc>
      <w:tc>
        <w:tcPr>
          <w:tcW w:w="4000" w:type="pct"/>
          <w:tcBorders>
            <w:bottom w:val="single" w:sz="4" w:space="0" w:color="auto"/>
          </w:tcBorders>
          <w:vAlign w:val="bottom"/>
        </w:tcPr>
        <w:p w:rsidR="00B32F08" w:rsidRDefault="00B32F08"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32F08" w:rsidRDefault="00B32F08">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32F08" w:rsidRPr="005D5DFA">
      <w:tc>
        <w:tcPr>
          <w:tcW w:w="1500" w:type="pct"/>
          <w:tcBorders>
            <w:bottom w:val="single" w:sz="4" w:space="0" w:color="943634"/>
          </w:tcBorders>
          <w:shd w:val="clear" w:color="auto" w:fill="002060"/>
          <w:vAlign w:val="bottom"/>
        </w:tcPr>
        <w:p w:rsidR="00B32F08" w:rsidRDefault="00B32F08">
          <w:pPr>
            <w:pStyle w:val="Header"/>
            <w:jc w:val="right"/>
            <w:rPr>
              <w:color w:val="FFFFFF"/>
            </w:rPr>
          </w:pPr>
          <w:r>
            <w:rPr>
              <w:color w:val="FFFFFF"/>
            </w:rPr>
            <w:t>October 10, 2011</w:t>
          </w:r>
        </w:p>
      </w:tc>
      <w:tc>
        <w:tcPr>
          <w:tcW w:w="4000" w:type="pct"/>
          <w:tcBorders>
            <w:bottom w:val="single" w:sz="4" w:space="0" w:color="auto"/>
          </w:tcBorders>
          <w:vAlign w:val="bottom"/>
        </w:tcPr>
        <w:p w:rsidR="00B32F08" w:rsidRDefault="00B32F08"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32F08" w:rsidRDefault="00B32F08"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6">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0">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1">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3E9D56CE"/>
    <w:multiLevelType w:val="hybridMultilevel"/>
    <w:tmpl w:val="E52C85D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60">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65">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70">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1">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56"/>
  </w:num>
  <w:num w:numId="20">
    <w:abstractNumId w:val="69"/>
  </w:num>
  <w:num w:numId="21">
    <w:abstractNumId w:val="39"/>
  </w:num>
  <w:num w:numId="22">
    <w:abstractNumId w:val="35"/>
  </w:num>
  <w:num w:numId="23">
    <w:abstractNumId w:val="50"/>
  </w:num>
  <w:num w:numId="2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8"/>
  </w:num>
  <w:num w:numId="26">
    <w:abstractNumId w:val="55"/>
  </w:num>
  <w:num w:numId="27">
    <w:abstractNumId w:val="65"/>
  </w:num>
  <w:num w:numId="28">
    <w:abstractNumId w:val="43"/>
  </w:num>
  <w:num w:numId="29">
    <w:abstractNumId w:val="36"/>
  </w:num>
  <w:num w:numId="30">
    <w:abstractNumId w:val="61"/>
  </w:num>
  <w:num w:numId="31">
    <w:abstractNumId w:val="58"/>
  </w:num>
  <w:num w:numId="32">
    <w:abstractNumId w:val="63"/>
  </w:num>
  <w:num w:numId="33">
    <w:abstractNumId w:val="47"/>
  </w:num>
  <w:num w:numId="34">
    <w:abstractNumId w:val="71"/>
  </w:num>
  <w:num w:numId="35">
    <w:abstractNumId w:val="53"/>
  </w:num>
  <w:num w:numId="36">
    <w:abstractNumId w:val="66"/>
  </w:num>
  <w:num w:numId="37">
    <w:abstractNumId w:val="52"/>
  </w:num>
  <w:num w:numId="38">
    <w:abstractNumId w:val="51"/>
  </w:num>
  <w:num w:numId="39">
    <w:abstractNumId w:val="60"/>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4"/>
  </w:num>
  <w:num w:numId="42">
    <w:abstractNumId w:val="42"/>
  </w:num>
  <w:num w:numId="43">
    <w:abstractNumId w:val="38"/>
  </w:num>
  <w:num w:numId="44">
    <w:abstractNumId w:val="34"/>
  </w:num>
  <w:num w:numId="45">
    <w:abstractNumId w:val="49"/>
  </w:num>
  <w:num w:numId="46">
    <w:abstractNumId w:val="33"/>
  </w:num>
  <w:num w:numId="47">
    <w:abstractNumId w:val="64"/>
  </w:num>
  <w:num w:numId="48">
    <w:abstractNumId w:val="40"/>
  </w:num>
  <w:num w:numId="49">
    <w:abstractNumId w:val="41"/>
  </w:num>
  <w:num w:numId="50">
    <w:abstractNumId w:val="46"/>
  </w:num>
  <w:num w:numId="51">
    <w:abstractNumId w:val="57"/>
  </w:num>
  <w:num w:numId="52">
    <w:abstractNumId w:val="67"/>
  </w:num>
  <w:num w:numId="53">
    <w:abstractNumId w:val="62"/>
  </w:num>
  <w:num w:numId="54">
    <w:abstractNumId w:val="68"/>
  </w:num>
  <w:num w:numId="55">
    <w:abstractNumId w:val="45"/>
  </w:num>
  <w:num w:numId="56">
    <w:abstractNumId w:val="70"/>
  </w:num>
  <w:num w:numId="57">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20"/>
  <w:doNotHyphenateCaps/>
  <w:drawingGridHorizontalSpacing w:val="210"/>
  <w:displayHorizontalDrawingGridEvery w:val="2"/>
  <w:characterSpacingControl w:val="doNotCompress"/>
  <w:savePreviewPicture/>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E1C"/>
    <w:rsid w:val="0001077D"/>
    <w:rsid w:val="00021F5D"/>
    <w:rsid w:val="00030A83"/>
    <w:rsid w:val="000855B1"/>
    <w:rsid w:val="00095ADD"/>
    <w:rsid w:val="00097E4A"/>
    <w:rsid w:val="000A5172"/>
    <w:rsid w:val="000B666C"/>
    <w:rsid w:val="00101DAB"/>
    <w:rsid w:val="00107844"/>
    <w:rsid w:val="00133382"/>
    <w:rsid w:val="00143E05"/>
    <w:rsid w:val="00160DC0"/>
    <w:rsid w:val="0017232B"/>
    <w:rsid w:val="0018513A"/>
    <w:rsid w:val="001B5BD2"/>
    <w:rsid w:val="001E6E1C"/>
    <w:rsid w:val="002048A0"/>
    <w:rsid w:val="0022185A"/>
    <w:rsid w:val="0022606B"/>
    <w:rsid w:val="00230266"/>
    <w:rsid w:val="00257E93"/>
    <w:rsid w:val="002624F0"/>
    <w:rsid w:val="00263AD9"/>
    <w:rsid w:val="00272F6A"/>
    <w:rsid w:val="002745AD"/>
    <w:rsid w:val="0028382C"/>
    <w:rsid w:val="00287FAA"/>
    <w:rsid w:val="002F3327"/>
    <w:rsid w:val="00304439"/>
    <w:rsid w:val="003172F8"/>
    <w:rsid w:val="003369DD"/>
    <w:rsid w:val="003410C1"/>
    <w:rsid w:val="00367DCF"/>
    <w:rsid w:val="00382CE3"/>
    <w:rsid w:val="003A6BCC"/>
    <w:rsid w:val="003B2C50"/>
    <w:rsid w:val="003D171D"/>
    <w:rsid w:val="004100DA"/>
    <w:rsid w:val="0042574B"/>
    <w:rsid w:val="00426A74"/>
    <w:rsid w:val="00427994"/>
    <w:rsid w:val="004367C3"/>
    <w:rsid w:val="00461C40"/>
    <w:rsid w:val="004A2564"/>
    <w:rsid w:val="004E2F68"/>
    <w:rsid w:val="004E44C3"/>
    <w:rsid w:val="005205B6"/>
    <w:rsid w:val="005510C1"/>
    <w:rsid w:val="00562860"/>
    <w:rsid w:val="00574D0A"/>
    <w:rsid w:val="00584255"/>
    <w:rsid w:val="005D5DFA"/>
    <w:rsid w:val="005E32EB"/>
    <w:rsid w:val="005F27A8"/>
    <w:rsid w:val="005F5236"/>
    <w:rsid w:val="005F5C88"/>
    <w:rsid w:val="00606A95"/>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D50"/>
    <w:rsid w:val="007B71EB"/>
    <w:rsid w:val="007C1ED7"/>
    <w:rsid w:val="007C41B5"/>
    <w:rsid w:val="0080322B"/>
    <w:rsid w:val="0082667B"/>
    <w:rsid w:val="00827A08"/>
    <w:rsid w:val="00853297"/>
    <w:rsid w:val="0085478F"/>
    <w:rsid w:val="008752BC"/>
    <w:rsid w:val="00876370"/>
    <w:rsid w:val="008C02A1"/>
    <w:rsid w:val="008D540C"/>
    <w:rsid w:val="008E091C"/>
    <w:rsid w:val="008E46BE"/>
    <w:rsid w:val="009748C6"/>
    <w:rsid w:val="009928E7"/>
    <w:rsid w:val="009D7A64"/>
    <w:rsid w:val="00A1210C"/>
    <w:rsid w:val="00A169E7"/>
    <w:rsid w:val="00A3340E"/>
    <w:rsid w:val="00A62639"/>
    <w:rsid w:val="00A95C69"/>
    <w:rsid w:val="00B26651"/>
    <w:rsid w:val="00B32F08"/>
    <w:rsid w:val="00B445F8"/>
    <w:rsid w:val="00B5202F"/>
    <w:rsid w:val="00B977DF"/>
    <w:rsid w:val="00BA776C"/>
    <w:rsid w:val="00BD1971"/>
    <w:rsid w:val="00C04C90"/>
    <w:rsid w:val="00C53D73"/>
    <w:rsid w:val="00C64F11"/>
    <w:rsid w:val="00CC43F5"/>
    <w:rsid w:val="00CD6F89"/>
    <w:rsid w:val="00CD7241"/>
    <w:rsid w:val="00D1361B"/>
    <w:rsid w:val="00D47E3A"/>
    <w:rsid w:val="00D65840"/>
    <w:rsid w:val="00D661AF"/>
    <w:rsid w:val="00DC466D"/>
    <w:rsid w:val="00DD7EE0"/>
    <w:rsid w:val="00DF4FB1"/>
    <w:rsid w:val="00E073D9"/>
    <w:rsid w:val="00E32A45"/>
    <w:rsid w:val="00ED716C"/>
    <w:rsid w:val="00EF05BC"/>
    <w:rsid w:val="00F277E3"/>
    <w:rsid w:val="00F435C6"/>
    <w:rsid w:val="00F96C98"/>
    <w:rsid w:val="00FA6413"/>
    <w:rsid w:val="00FD241E"/>
    <w:rsid w:val="00FE4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oleObject" Target="embeddings/oleObject4.bin"/><Relationship Id="rId39" Type="http://schemas.openxmlformats.org/officeDocument/2006/relationships/hyperlink" Target="mailto:nguyenanhnhan@vanlanguni.edu.vn" TargetMode="External"/><Relationship Id="rId21" Type="http://schemas.openxmlformats.org/officeDocument/2006/relationships/oleObject" Target="embeddings/oleObject2.bin"/><Relationship Id="rId34" Type="http://schemas.openxmlformats.org/officeDocument/2006/relationships/diagramQuickStyle" Target="diagrams/quickStyle2.xml"/><Relationship Id="rId42" Type="http://schemas.openxmlformats.org/officeDocument/2006/relationships/hyperlink" Target="mailto:hoangtanvlu@gmail.com" TargetMode="External"/><Relationship Id="rId47" Type="http://schemas.openxmlformats.org/officeDocument/2006/relationships/hyperlink" Target="mailto:haycogang0207@gmail.com" TargetMode="External"/><Relationship Id="rId50" Type="http://schemas.openxmlformats.org/officeDocument/2006/relationships/footer" Target="footer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7.emf"/><Relationship Id="rId33" Type="http://schemas.openxmlformats.org/officeDocument/2006/relationships/diagramLayout" Target="diagrams/layout2.xml"/><Relationship Id="rId38" Type="http://schemas.openxmlformats.org/officeDocument/2006/relationships/hyperlink" Target="mailto:quangsm1994@gmail.com" TargetMode="External"/><Relationship Id="rId46" Type="http://schemas.openxmlformats.org/officeDocument/2006/relationships/hyperlink" Target="mailto:nguyenkhacquyet89vl@gmail.com"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QuickStyle" Target="diagrams/quickStyle1.xml"/><Relationship Id="rId41" Type="http://schemas.openxmlformats.org/officeDocument/2006/relationships/hyperlink" Target="mailto:nhunghuynhthihong@gmail.com"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diagramData" Target="diagrams/data2.xml"/><Relationship Id="rId37" Type="http://schemas.openxmlformats.org/officeDocument/2006/relationships/hyperlink" Target="mailto:p.kh@vanlanguni.edu.vn" TargetMode="External"/><Relationship Id="rId40" Type="http://schemas.openxmlformats.org/officeDocument/2006/relationships/hyperlink" Target="mailto:dinhductri@vanlanguni.edu.vn" TargetMode="External"/><Relationship Id="rId45" Type="http://schemas.openxmlformats.org/officeDocument/2006/relationships/hyperlink" Target="mailto:tuongcuop.ali@gmail.com" TargetMode="External"/><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header" Target="header3.xml"/><Relationship Id="rId10" Type="http://schemas.openxmlformats.org/officeDocument/2006/relationships/image" Target="media/image20.jpeg"/><Relationship Id="rId19" Type="http://schemas.openxmlformats.org/officeDocument/2006/relationships/comments" Target="comments.xml"/><Relationship Id="rId31" Type="http://schemas.microsoft.com/office/2007/relationships/diagramDrawing" Target="diagrams/drawing1.xml"/><Relationship Id="rId44" Type="http://schemas.openxmlformats.org/officeDocument/2006/relationships/hyperlink" Target="mailto:shadow141206@gmail.com" TargetMode="External"/><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hyperlink" Target="mailto:kimtuongvlu@gmail.com" TargetMode="External"/><Relationship Id="rId48" Type="http://schemas.openxmlformats.org/officeDocument/2006/relationships/hyperlink" Target="mailto:dangnguyen2409@gmail.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FD886B7A-08B9-4C2B-BEAF-5B8CAA4C2E19}" type="presOf" srcId="{93C774CF-2BD0-434C-8C17-FF746A91E21A}" destId="{991B034E-24C9-4E28-9659-D0DAB99C2FFF}" srcOrd="0" destOrd="0" presId="urn:microsoft.com/office/officeart/2005/8/layout/cycle5"/>
    <dgm:cxn modelId="{FBC937F6-0A1F-4F25-8FE5-D90543BDB459}" type="presOf" srcId="{91F42E7A-0139-44EB-BE1C-70EE59B5B012}" destId="{E2D61F4D-0021-4049-A4D5-6E2737ACBFFB}" srcOrd="0" destOrd="0" presId="urn:microsoft.com/office/officeart/2005/8/layout/cycle5"/>
    <dgm:cxn modelId="{0E99A598-EB24-4E02-914E-610362AA440B}" type="presOf" srcId="{2049DEDC-1559-412B-99C4-F8044D94BE38}" destId="{A92609AE-4A79-4C0F-9CE6-1EF5BBDD3FE5}" srcOrd="0" destOrd="0" presId="urn:microsoft.com/office/officeart/2005/8/layout/cycle5"/>
    <dgm:cxn modelId="{1DD405CF-B106-4293-ACA4-5DD6252290BD}" type="presOf" srcId="{33D1DE7A-620C-49AC-8E7F-76295CFD6659}" destId="{0D243626-6DA3-4EC6-BE10-8A550FED721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EA1D0FDB-2E6F-404F-88F1-7F74F9CDFCBE}" type="presOf" srcId="{DE8BEA53-1E00-4C22-A577-85A5A607059E}" destId="{552815C2-0230-4F22-985A-36ED21303EC8}"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AE8BEBDC-1C45-455F-8B85-A86191CBAADA}" type="presOf" srcId="{1013EFBD-1003-4C1E-9914-F422D9402929}" destId="{0E2ED0DE-9156-44AD-9CDC-6A9B1976FF3A}"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1BA7BFD7-D079-4B28-8B5F-2F5421ADF2B8}" type="presOf" srcId="{0A784EB0-1725-4D3A-B812-C63451D4A881}" destId="{58F9BE59-BCE0-4247-851C-974CC79A36B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821252AF-DB4E-49E5-AC18-A1CFA71A123B}" srcId="{33D1DE7A-620C-49AC-8E7F-76295CFD6659}" destId="{0A784EB0-1725-4D3A-B812-C63451D4A881}" srcOrd="4" destOrd="0" parTransId="{6E4437E7-99E7-4E2D-AA41-47D6B18E23E5}" sibTransId="{DE8BEA53-1E00-4C22-A577-85A5A607059E}"/>
    <dgm:cxn modelId="{2DFA03DF-59E8-4509-8460-983DACF96E29}" type="presOf" srcId="{4C0B1340-97BB-4E28-B056-CDACCCCC134B}" destId="{F9313FB3-5D97-4CF0-9B70-4D9F594AFFB6}" srcOrd="0" destOrd="0" presId="urn:microsoft.com/office/officeart/2005/8/layout/cycle5"/>
    <dgm:cxn modelId="{DA1D3BD9-ACCA-4788-9253-4B0748B4CE69}" type="presOf" srcId="{3AC76108-53E4-4346-A21A-838A05572038}" destId="{8ECCF8D0-71F3-44E6-9822-D09A836E552C}" srcOrd="0" destOrd="0" presId="urn:microsoft.com/office/officeart/2005/8/layout/cycle5"/>
    <dgm:cxn modelId="{BCAF364E-78EC-4692-9E28-1DF4FFA7FCEE}" type="presOf" srcId="{1A696A8C-3C25-4F0E-B579-4E971F310CB7}" destId="{39704D5B-14EE-4F0C-9CF4-E21C05999F09}" srcOrd="0" destOrd="0" presId="urn:microsoft.com/office/officeart/2005/8/layout/cycle5"/>
    <dgm:cxn modelId="{1F0E6464-57D4-4784-B805-774B4EE84990}" type="presOf" srcId="{154ACE1B-7028-48AB-99DA-805CECCA7D0A}" destId="{51A39BE8-321D-42D5-B820-F1058C7AC265}" srcOrd="0" destOrd="0" presId="urn:microsoft.com/office/officeart/2005/8/layout/cycle5"/>
    <dgm:cxn modelId="{B792E1B8-FFFA-45E6-BA89-5FB82F39F5E3}" type="presParOf" srcId="{0D243626-6DA3-4EC6-BE10-8A550FED721C}" destId="{E2D61F4D-0021-4049-A4D5-6E2737ACBFFB}" srcOrd="0" destOrd="0" presId="urn:microsoft.com/office/officeart/2005/8/layout/cycle5"/>
    <dgm:cxn modelId="{1932CF8B-930C-4FC2-8C42-C7906C124D05}" type="presParOf" srcId="{0D243626-6DA3-4EC6-BE10-8A550FED721C}" destId="{5AB3758C-2B99-4E39-BD9E-9526E907539C}" srcOrd="1" destOrd="0" presId="urn:microsoft.com/office/officeart/2005/8/layout/cycle5"/>
    <dgm:cxn modelId="{6795FCB0-D480-44B5-9445-8CAB341AFB52}" type="presParOf" srcId="{0D243626-6DA3-4EC6-BE10-8A550FED721C}" destId="{991B034E-24C9-4E28-9659-D0DAB99C2FFF}" srcOrd="2" destOrd="0" presId="urn:microsoft.com/office/officeart/2005/8/layout/cycle5"/>
    <dgm:cxn modelId="{089DF4E3-925A-43E0-AB2A-3C55F97994A6}" type="presParOf" srcId="{0D243626-6DA3-4EC6-BE10-8A550FED721C}" destId="{8ECCF8D0-71F3-44E6-9822-D09A836E552C}" srcOrd="3" destOrd="0" presId="urn:microsoft.com/office/officeart/2005/8/layout/cycle5"/>
    <dgm:cxn modelId="{C261F57D-3645-4769-A9A8-A7788F4086FB}" type="presParOf" srcId="{0D243626-6DA3-4EC6-BE10-8A550FED721C}" destId="{F1B415B2-FF52-4666-ABF1-9F17873B1C71}" srcOrd="4" destOrd="0" presId="urn:microsoft.com/office/officeart/2005/8/layout/cycle5"/>
    <dgm:cxn modelId="{6755F252-7460-48CC-A52B-C8D092F22E84}" type="presParOf" srcId="{0D243626-6DA3-4EC6-BE10-8A550FED721C}" destId="{0E2ED0DE-9156-44AD-9CDC-6A9B1976FF3A}" srcOrd="5" destOrd="0" presId="urn:microsoft.com/office/officeart/2005/8/layout/cycle5"/>
    <dgm:cxn modelId="{29ACF41C-7CA1-468A-883D-8670BB46AFB0}" type="presParOf" srcId="{0D243626-6DA3-4EC6-BE10-8A550FED721C}" destId="{F9313FB3-5D97-4CF0-9B70-4D9F594AFFB6}" srcOrd="6" destOrd="0" presId="urn:microsoft.com/office/officeart/2005/8/layout/cycle5"/>
    <dgm:cxn modelId="{F0B5611C-C650-4E09-A8BC-8D8979AC4F18}" type="presParOf" srcId="{0D243626-6DA3-4EC6-BE10-8A550FED721C}" destId="{AE98D54F-6A10-42AD-B906-51DAC2C3B803}" srcOrd="7" destOrd="0" presId="urn:microsoft.com/office/officeart/2005/8/layout/cycle5"/>
    <dgm:cxn modelId="{2983A508-0155-497E-9FF5-B64FE36CE195}" type="presParOf" srcId="{0D243626-6DA3-4EC6-BE10-8A550FED721C}" destId="{51A39BE8-321D-42D5-B820-F1058C7AC265}" srcOrd="8" destOrd="0" presId="urn:microsoft.com/office/officeart/2005/8/layout/cycle5"/>
    <dgm:cxn modelId="{2664D29F-9EA7-40E6-B29C-D64F59828779}" type="presParOf" srcId="{0D243626-6DA3-4EC6-BE10-8A550FED721C}" destId="{A92609AE-4A79-4C0F-9CE6-1EF5BBDD3FE5}" srcOrd="9" destOrd="0" presId="urn:microsoft.com/office/officeart/2005/8/layout/cycle5"/>
    <dgm:cxn modelId="{6389FF21-39B3-48FD-9474-1A72E42B5BBE}" type="presParOf" srcId="{0D243626-6DA3-4EC6-BE10-8A550FED721C}" destId="{7FED2944-3F0B-4C5C-98FF-A1E9BECC8285}" srcOrd="10" destOrd="0" presId="urn:microsoft.com/office/officeart/2005/8/layout/cycle5"/>
    <dgm:cxn modelId="{F8C9E7F3-EFA2-4A9B-A80E-AC339942568A}" type="presParOf" srcId="{0D243626-6DA3-4EC6-BE10-8A550FED721C}" destId="{39704D5B-14EE-4F0C-9CF4-E21C05999F09}" srcOrd="11" destOrd="0" presId="urn:microsoft.com/office/officeart/2005/8/layout/cycle5"/>
    <dgm:cxn modelId="{FB53B896-8B42-465E-AF39-C3ECD0C5B835}" type="presParOf" srcId="{0D243626-6DA3-4EC6-BE10-8A550FED721C}" destId="{58F9BE59-BCE0-4247-851C-974CC79A36B5}" srcOrd="12" destOrd="0" presId="urn:microsoft.com/office/officeart/2005/8/layout/cycle5"/>
    <dgm:cxn modelId="{D2916B0F-EF97-4C21-889C-F57E59A30E32}" type="presParOf" srcId="{0D243626-6DA3-4EC6-BE10-8A550FED721C}" destId="{C674ADFD-367C-4D40-885A-5928BB4FC435}" srcOrd="13" destOrd="0" presId="urn:microsoft.com/office/officeart/2005/8/layout/cycle5"/>
    <dgm:cxn modelId="{DBEB3AFA-2CB9-4663-97AB-66BCECFB7F4D}"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 csCatId="colorful" phldr="1"/>
      <dgm:spPr/>
      <dgm:t>
        <a:bodyPr/>
        <a:lstStyle/>
        <a:p>
          <a:endParaRPr lang="en-US"/>
        </a:p>
      </dgm:t>
    </dgm:pt>
    <dgm:pt modelId="{14963F12-C9AA-4C44-999A-AEB8BA76E66E}">
      <dgm:prSet phldrT="[Text]" custT="1"/>
      <dgm:spPr/>
      <dgm:t>
        <a:bodyPr/>
        <a:lstStyle/>
        <a:p>
          <a:r>
            <a:rPr lang="en-US" sz="1000">
              <a:latin typeface="Times New Roman" pitchFamily="18" charset="0"/>
              <a:cs typeface="Times New Roman" pitchFamily="18" charset="0"/>
            </a:rPr>
            <a:t>Project Manager</a:t>
          </a:r>
        </a:p>
        <a:p>
          <a:r>
            <a:rPr lang="en-US" sz="1000">
              <a:latin typeface="Times New Roman" pitchFamily="18" charset="0"/>
              <a:cs typeface="Times New Roman" pitchFamily="18" charset="0"/>
            </a:rPr>
            <a:t>Quang Nguyen</a:t>
          </a:r>
        </a:p>
      </dgm:t>
    </dgm:pt>
    <dgm:pt modelId="{5CA7B73E-D976-4989-A5AC-BAD5069DBDA9}" type="parTrans" cxnId="{52EAA23F-B49C-45E4-BF39-105FE958817D}">
      <dgm:prSet/>
      <dgm:spPr/>
      <dgm:t>
        <a:bodyPr/>
        <a:lstStyle/>
        <a:p>
          <a:endParaRPr lang="en-US" sz="1000">
            <a:latin typeface="Times New Roman" pitchFamily="18" charset="0"/>
            <a:cs typeface="Times New Roman" pitchFamily="18" charset="0"/>
          </a:endParaRPr>
        </a:p>
      </dgm:t>
    </dgm:pt>
    <dgm:pt modelId="{085B367F-2B5B-4B32-857B-4343ACBCC8EF}" type="sibTrans" cxnId="{52EAA23F-B49C-45E4-BF39-105FE958817D}">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CD1884F0-F423-45D0-B918-13B730C1E835}">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Tri Dinh</a:t>
          </a:r>
        </a:p>
      </dgm:t>
    </dgm:pt>
    <dgm:pt modelId="{A7C40D2C-C0CF-4FA5-A4AC-284F16ED8B7C}" type="parTrans" cxnId="{6128F14A-8E87-4034-8813-8FB410DCC504}">
      <dgm:prSet/>
      <dgm:spPr/>
      <dgm:t>
        <a:bodyPr/>
        <a:lstStyle/>
        <a:p>
          <a:endParaRPr lang="en-US" sz="1000">
            <a:latin typeface="Times New Roman" pitchFamily="18" charset="0"/>
            <a:cs typeface="Times New Roman" pitchFamily="18" charset="0"/>
          </a:endParaRPr>
        </a:p>
      </dgm:t>
    </dgm:pt>
    <dgm:pt modelId="{1EBBD1D4-2DCE-43D8-87B1-D50EF155E5DB}" type="sibTrans" cxnId="{6128F14A-8E87-4034-8813-8FB410DCC504}">
      <dgm:prSet/>
      <dgm:spPr/>
      <dgm:t>
        <a:bodyPr/>
        <a:lstStyle/>
        <a:p>
          <a:endParaRPr lang="en-US" sz="1000">
            <a:latin typeface="Times New Roman" pitchFamily="18" charset="0"/>
            <a:cs typeface="Times New Roman" pitchFamily="18" charset="0"/>
          </a:endParaRPr>
        </a:p>
      </dgm:t>
    </dgm:pt>
    <dgm:pt modelId="{949BC859-A5DB-42B5-AC41-8DED274330C6}">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Nhan Nguyen</a:t>
          </a:r>
        </a:p>
      </dgm:t>
    </dgm:pt>
    <dgm:pt modelId="{9F8BB7F7-1DEA-4EFC-B2B8-13EB4262A6FD}" type="parTrans" cxnId="{EFE9A4AC-468E-44CD-AB48-9A5164A250DC}">
      <dgm:prSet/>
      <dgm:spPr/>
      <dgm:t>
        <a:bodyPr/>
        <a:lstStyle/>
        <a:p>
          <a:endParaRPr lang="en-US" sz="1000">
            <a:latin typeface="Times New Roman" pitchFamily="18" charset="0"/>
            <a:cs typeface="Times New Roman" pitchFamily="18" charset="0"/>
          </a:endParaRPr>
        </a:p>
      </dgm:t>
    </dgm:pt>
    <dgm:pt modelId="{F86D1D4B-D38F-43B4-BFC6-582871A84052}" type="sibTrans" cxnId="{EFE9A4AC-468E-44CD-AB48-9A5164A250DC}">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A92ED429-492B-4502-B181-15ADB64E8118}" type="pres">
      <dgm:prSet presAssocID="{14963F12-C9AA-4C44-999A-AEB8BA76E66E}" presName="hierRoot1" presStyleCnt="0"/>
      <dgm:spPr/>
    </dgm:pt>
    <dgm:pt modelId="{35C8E067-4FCA-41B9-AA23-77E90E6658E5}" type="pres">
      <dgm:prSet presAssocID="{14963F12-C9AA-4C44-999A-AEB8BA76E66E}" presName="composite" presStyleCnt="0"/>
      <dgm:spPr/>
    </dgm:pt>
    <dgm:pt modelId="{FE726F53-4DBE-4E0E-8459-D71127EA9B7A}" type="pres">
      <dgm:prSet presAssocID="{14963F12-C9AA-4C44-999A-AEB8BA76E66E}" presName="background" presStyleLbl="node0" presStyleIdx="0" presStyleCnt="1"/>
      <dgm:spPr/>
    </dgm:pt>
    <dgm:pt modelId="{11CB77B4-82F6-494C-921F-2F4E67B62BC6}" type="pres">
      <dgm:prSet presAssocID="{14963F12-C9AA-4C44-999A-AEB8BA76E66E}" presName="text" presStyleLbl="fgAcc0" presStyleIdx="0" presStyleCnt="1">
        <dgm:presLayoutVars>
          <dgm:chPref val="3"/>
        </dgm:presLayoutVars>
      </dgm:prSet>
      <dgm:spPr/>
      <dgm:t>
        <a:bodyPr/>
        <a:lstStyle/>
        <a:p>
          <a:endParaRPr lang="en-US"/>
        </a:p>
      </dgm:t>
    </dgm:pt>
    <dgm:pt modelId="{DCA6D765-E57E-454A-8A85-86B87256E41F}" type="pres">
      <dgm:prSet presAssocID="{14963F12-C9AA-4C44-999A-AEB8BA76E66E}" presName="hierChild2" presStyleCnt="0"/>
      <dgm:spPr/>
    </dgm:pt>
    <dgm:pt modelId="{75109E5F-3FBE-4961-ADE7-01772EF079BC}" type="pres">
      <dgm:prSet presAssocID="{D053C4DB-B6EC-4766-9EC0-18D57551E29F}" presName="Name10" presStyleLbl="parChTrans1D2" presStyleIdx="0" presStyleCnt="3"/>
      <dgm:spPr/>
      <dgm:t>
        <a:bodyPr/>
        <a:lstStyle/>
        <a:p>
          <a:endParaRPr lang="en-US"/>
        </a:p>
      </dgm:t>
    </dgm:pt>
    <dgm:pt modelId="{22E8A1E8-F99B-4AA8-9025-773A438A198B}" type="pres">
      <dgm:prSet presAssocID="{A062F701-85AE-40F9-A862-9E233FCF934E}" presName="hierRoot2" presStyleCnt="0"/>
      <dgm:spPr/>
    </dgm:pt>
    <dgm:pt modelId="{421AB891-412E-4F18-9A2A-5357BC4ACAEC}" type="pres">
      <dgm:prSet presAssocID="{A062F701-85AE-40F9-A862-9E233FCF934E}" presName="composite2" presStyleCnt="0"/>
      <dgm:spPr/>
    </dgm:pt>
    <dgm:pt modelId="{DF055407-AD36-4A81-8C30-F533590B7190}" type="pres">
      <dgm:prSet presAssocID="{A062F701-85AE-40F9-A862-9E233FCF934E}" presName="background2" presStyleLbl="node2" presStyleIdx="0" presStyleCnt="3"/>
      <dgm:spPr/>
    </dgm:pt>
    <dgm:pt modelId="{CD6CF822-F2C3-4E5B-AC16-76B6A3D5B194}" type="pres">
      <dgm:prSet presAssocID="{A062F701-85AE-40F9-A862-9E233FCF934E}" presName="text2" presStyleLbl="fgAcc2" presStyleIdx="0" presStyleCnt="3">
        <dgm:presLayoutVars>
          <dgm:chPref val="3"/>
        </dgm:presLayoutVars>
      </dgm:prSet>
      <dgm:spPr/>
      <dgm:t>
        <a:bodyPr/>
        <a:lstStyle/>
        <a:p>
          <a:endParaRPr lang="en-US"/>
        </a:p>
      </dgm:t>
    </dgm:pt>
    <dgm:pt modelId="{AD82C08A-7438-4E69-8BF7-4D880107B640}" type="pres">
      <dgm:prSet presAssocID="{A062F701-85AE-40F9-A862-9E233FCF934E}" presName="hierChild3" presStyleCnt="0"/>
      <dgm:spPr/>
    </dgm:pt>
    <dgm:pt modelId="{C6A787C5-9F39-49BC-807D-FA4665298FF7}" type="pres">
      <dgm:prSet presAssocID="{73C3CB73-5339-431B-A127-08EC014B311B}" presName="Name17" presStyleLbl="parChTrans1D3" presStyleIdx="0" presStyleCnt="4"/>
      <dgm:spPr/>
      <dgm:t>
        <a:bodyPr/>
        <a:lstStyle/>
        <a:p>
          <a:endParaRPr lang="en-US"/>
        </a:p>
      </dgm:t>
    </dgm:pt>
    <dgm:pt modelId="{D4B426ED-54C9-4490-B860-94EC207874A7}" type="pres">
      <dgm:prSet presAssocID="{58169D7B-D83A-4D8F-AAFF-013E73D414A1}" presName="hierRoot3" presStyleCnt="0"/>
      <dgm:spPr/>
    </dgm:pt>
    <dgm:pt modelId="{628874CF-FE6B-4E54-82AD-81384E351F63}" type="pres">
      <dgm:prSet presAssocID="{58169D7B-D83A-4D8F-AAFF-013E73D414A1}" presName="composite3" presStyleCnt="0"/>
      <dgm:spPr/>
    </dgm:pt>
    <dgm:pt modelId="{DB9BFD86-5753-43F1-A2B8-ECD7757E1126}" type="pres">
      <dgm:prSet presAssocID="{58169D7B-D83A-4D8F-AAFF-013E73D414A1}" presName="background3" presStyleLbl="node3" presStyleIdx="0" presStyleCnt="4"/>
      <dgm:spPr/>
    </dgm:pt>
    <dgm:pt modelId="{839E12C5-E44B-4C40-95D5-CFD7B5005F99}" type="pres">
      <dgm:prSet presAssocID="{58169D7B-D83A-4D8F-AAFF-013E73D414A1}" presName="text3" presStyleLbl="fgAcc3" presStyleIdx="0" presStyleCnt="4">
        <dgm:presLayoutVars>
          <dgm:chPref val="3"/>
        </dgm:presLayoutVars>
      </dgm:prSet>
      <dgm:spPr/>
      <dgm:t>
        <a:bodyPr/>
        <a:lstStyle/>
        <a:p>
          <a:endParaRPr lang="en-US"/>
        </a:p>
      </dgm:t>
    </dgm:pt>
    <dgm:pt modelId="{60F6F9DC-B230-462D-8C29-7C5EA8E5B9BD}" type="pres">
      <dgm:prSet presAssocID="{58169D7B-D83A-4D8F-AAFF-013E73D414A1}" presName="hierChild4" presStyleCnt="0"/>
      <dgm:spPr/>
    </dgm:pt>
    <dgm:pt modelId="{8CB9457A-4E69-41C1-B9FC-0B9FECA0FA18}" type="pres">
      <dgm:prSet presAssocID="{986259C0-2821-4C4E-94CB-5478671FE89D}" presName="Name23" presStyleLbl="parChTrans1D4" presStyleIdx="0" presStyleCnt="3"/>
      <dgm:spPr/>
      <dgm:t>
        <a:bodyPr/>
        <a:lstStyle/>
        <a:p>
          <a:endParaRPr lang="en-US"/>
        </a:p>
      </dgm:t>
    </dgm:pt>
    <dgm:pt modelId="{EFF63F30-AF03-452F-9AD7-41DF656691A9}" type="pres">
      <dgm:prSet presAssocID="{666A160C-ECED-4E2A-AF95-45A8251BF6BF}" presName="hierRoot4" presStyleCnt="0"/>
      <dgm:spPr/>
    </dgm:pt>
    <dgm:pt modelId="{58332600-8869-4091-B583-5628DD6A831E}" type="pres">
      <dgm:prSet presAssocID="{666A160C-ECED-4E2A-AF95-45A8251BF6BF}" presName="composite4" presStyleCnt="0"/>
      <dgm:spPr/>
    </dgm:pt>
    <dgm:pt modelId="{3B9C5E1E-FFC9-4F33-981C-51E248CB6430}" type="pres">
      <dgm:prSet presAssocID="{666A160C-ECED-4E2A-AF95-45A8251BF6BF}" presName="background4" presStyleLbl="node4" presStyleIdx="0" presStyleCnt="3"/>
      <dgm:spPr/>
    </dgm:pt>
    <dgm:pt modelId="{DB07827A-C99C-4A9A-A0A5-72E8353DC130}" type="pres">
      <dgm:prSet presAssocID="{666A160C-ECED-4E2A-AF95-45A8251BF6BF}" presName="text4" presStyleLbl="fgAcc4" presStyleIdx="0" presStyleCnt="3">
        <dgm:presLayoutVars>
          <dgm:chPref val="3"/>
        </dgm:presLayoutVars>
      </dgm:prSet>
      <dgm:spPr/>
      <dgm:t>
        <a:bodyPr/>
        <a:lstStyle/>
        <a:p>
          <a:endParaRPr lang="en-US"/>
        </a:p>
      </dgm:t>
    </dgm:pt>
    <dgm:pt modelId="{E51B8774-FD06-41C0-B8BE-67405AD12BBB}" type="pres">
      <dgm:prSet presAssocID="{666A160C-ECED-4E2A-AF95-45A8251BF6BF}" presName="hierChild5" presStyleCnt="0"/>
      <dgm:spPr/>
    </dgm:pt>
    <dgm:pt modelId="{5FF06F05-94FA-40CB-B46B-2F843B1CA1BC}" type="pres">
      <dgm:prSet presAssocID="{F59B8F81-F1AA-4BAC-A95B-F24AF1E6CEF1}" presName="Name17" presStyleLbl="parChTrans1D3" presStyleIdx="1" presStyleCnt="4"/>
      <dgm:spPr/>
      <dgm:t>
        <a:bodyPr/>
        <a:lstStyle/>
        <a:p>
          <a:endParaRPr lang="en-US"/>
        </a:p>
      </dgm:t>
    </dgm:pt>
    <dgm:pt modelId="{89A32643-2650-4A1D-ABD6-8C888DCE79CF}" type="pres">
      <dgm:prSet presAssocID="{8DCF5413-722B-4306-860C-C47A25B39CB2}" presName="hierRoot3" presStyleCnt="0"/>
      <dgm:spPr/>
    </dgm:pt>
    <dgm:pt modelId="{A610D500-8648-41BD-AF31-2EAD360526C8}" type="pres">
      <dgm:prSet presAssocID="{8DCF5413-722B-4306-860C-C47A25B39CB2}" presName="composite3" presStyleCnt="0"/>
      <dgm:spPr/>
    </dgm:pt>
    <dgm:pt modelId="{311FD8E5-91F6-4B39-AA8C-AA15BB95C88B}" type="pres">
      <dgm:prSet presAssocID="{8DCF5413-722B-4306-860C-C47A25B39CB2}" presName="background3" presStyleLbl="node3" presStyleIdx="1" presStyleCnt="4"/>
      <dgm:spPr/>
    </dgm:pt>
    <dgm:pt modelId="{FC17CC76-9B42-42EB-8616-101430434582}" type="pres">
      <dgm:prSet presAssocID="{8DCF5413-722B-4306-860C-C47A25B39CB2}" presName="text3" presStyleLbl="fgAcc3" presStyleIdx="1" presStyleCnt="4">
        <dgm:presLayoutVars>
          <dgm:chPref val="3"/>
        </dgm:presLayoutVars>
      </dgm:prSet>
      <dgm:spPr/>
      <dgm:t>
        <a:bodyPr/>
        <a:lstStyle/>
        <a:p>
          <a:endParaRPr lang="en-US"/>
        </a:p>
      </dgm:t>
    </dgm:pt>
    <dgm:pt modelId="{628C98F1-3D85-49DB-87B2-DAB76E9F1FB3}" type="pres">
      <dgm:prSet presAssocID="{8DCF5413-722B-4306-860C-C47A25B39CB2}" presName="hierChild4" presStyleCnt="0"/>
      <dgm:spPr/>
    </dgm:pt>
    <dgm:pt modelId="{77C3161C-E319-446A-88BA-DD976F46F49E}" type="pres">
      <dgm:prSet presAssocID="{DF02F2DC-E185-49CA-AE93-3E1D0E33FF55}" presName="Name23" presStyleLbl="parChTrans1D4" presStyleIdx="1" presStyleCnt="3"/>
      <dgm:spPr/>
      <dgm:t>
        <a:bodyPr/>
        <a:lstStyle/>
        <a:p>
          <a:endParaRPr lang="en-US"/>
        </a:p>
      </dgm:t>
    </dgm:pt>
    <dgm:pt modelId="{3218B6C3-9C6B-4D59-8875-4BEF42362BB4}" type="pres">
      <dgm:prSet presAssocID="{8520C46E-32C3-4F5B-B6CA-4E36DA972DEB}" presName="hierRoot4" presStyleCnt="0"/>
      <dgm:spPr/>
    </dgm:pt>
    <dgm:pt modelId="{2431C462-058B-471B-A66C-CEF553E9AA36}" type="pres">
      <dgm:prSet presAssocID="{8520C46E-32C3-4F5B-B6CA-4E36DA972DEB}" presName="composite4" presStyleCnt="0"/>
      <dgm:spPr/>
    </dgm:pt>
    <dgm:pt modelId="{B316BBF6-C369-422E-8577-7D69F6003ECD}" type="pres">
      <dgm:prSet presAssocID="{8520C46E-32C3-4F5B-B6CA-4E36DA972DEB}" presName="background4" presStyleLbl="node4" presStyleIdx="1" presStyleCnt="3"/>
      <dgm:spPr/>
    </dgm:pt>
    <dgm:pt modelId="{DCA9D152-72E3-437E-AA66-9A8B2A7BB82C}" type="pres">
      <dgm:prSet presAssocID="{8520C46E-32C3-4F5B-B6CA-4E36DA972DEB}" presName="text4" presStyleLbl="fgAcc4" presStyleIdx="1" presStyleCnt="3">
        <dgm:presLayoutVars>
          <dgm:chPref val="3"/>
        </dgm:presLayoutVars>
      </dgm:prSet>
      <dgm:spPr/>
      <dgm:t>
        <a:bodyPr/>
        <a:lstStyle/>
        <a:p>
          <a:endParaRPr lang="en-US"/>
        </a:p>
      </dgm:t>
    </dgm:pt>
    <dgm:pt modelId="{A66A6AA6-4CDE-471C-A5DF-9F11865D2DAE}" type="pres">
      <dgm:prSet presAssocID="{8520C46E-32C3-4F5B-B6CA-4E36DA972DEB}" presName="hierChild5" presStyleCnt="0"/>
      <dgm:spPr/>
    </dgm:pt>
    <dgm:pt modelId="{E8CB5809-DA57-499C-BD9B-9C82EBF2892B}" type="pres">
      <dgm:prSet presAssocID="{6AEA3F87-2CAD-4259-9B70-E54A8E34DBDA}" presName="Name17" presStyleLbl="parChTrans1D3" presStyleIdx="2" presStyleCnt="4"/>
      <dgm:spPr/>
      <dgm:t>
        <a:bodyPr/>
        <a:lstStyle/>
        <a:p>
          <a:endParaRPr lang="en-US"/>
        </a:p>
      </dgm:t>
    </dgm:pt>
    <dgm:pt modelId="{34D1FD18-5E41-455E-AEA0-BCD61CEDFB27}" type="pres">
      <dgm:prSet presAssocID="{F74F4650-B4C1-43A1-9D2A-8064AD46FAEE}" presName="hierRoot3" presStyleCnt="0"/>
      <dgm:spPr/>
    </dgm:pt>
    <dgm:pt modelId="{1CD73BED-CE4A-4545-B007-6F2739613DC3}" type="pres">
      <dgm:prSet presAssocID="{F74F4650-B4C1-43A1-9D2A-8064AD46FAEE}" presName="composite3" presStyleCnt="0"/>
      <dgm:spPr/>
    </dgm:pt>
    <dgm:pt modelId="{D60C0866-72F9-4727-9C75-C7A338FC7684}" type="pres">
      <dgm:prSet presAssocID="{F74F4650-B4C1-43A1-9D2A-8064AD46FAEE}" presName="background3" presStyleLbl="node3" presStyleIdx="2" presStyleCnt="4"/>
      <dgm:spPr/>
    </dgm:pt>
    <dgm:pt modelId="{EE9CC648-548F-415E-9E54-9C0C43C97228}" type="pres">
      <dgm:prSet presAssocID="{F74F4650-B4C1-43A1-9D2A-8064AD46FAEE}" presName="text3" presStyleLbl="fgAcc3" presStyleIdx="2" presStyleCnt="4">
        <dgm:presLayoutVars>
          <dgm:chPref val="3"/>
        </dgm:presLayoutVars>
      </dgm:prSet>
      <dgm:spPr/>
      <dgm:t>
        <a:bodyPr/>
        <a:lstStyle/>
        <a:p>
          <a:endParaRPr lang="en-US"/>
        </a:p>
      </dgm:t>
    </dgm:pt>
    <dgm:pt modelId="{9E8F9E35-D066-409A-A73E-EFB21FC9DC0C}" type="pres">
      <dgm:prSet presAssocID="{F74F4650-B4C1-43A1-9D2A-8064AD46FAEE}" presName="hierChild4" presStyleCnt="0"/>
      <dgm:spPr/>
    </dgm:pt>
    <dgm:pt modelId="{7B48B68F-F821-4AE4-A785-EACD6EADA716}" type="pres">
      <dgm:prSet presAssocID="{A1561E78-135D-4D2F-986E-074955C4DEAF}" presName="Name23" presStyleLbl="parChTrans1D4" presStyleIdx="2" presStyleCnt="3"/>
      <dgm:spPr/>
      <dgm:t>
        <a:bodyPr/>
        <a:lstStyle/>
        <a:p>
          <a:endParaRPr lang="en-US"/>
        </a:p>
      </dgm:t>
    </dgm:pt>
    <dgm:pt modelId="{C145B3DC-D057-45DC-8941-CBD1096FD1FE}" type="pres">
      <dgm:prSet presAssocID="{C76C6EB6-7BD8-457C-B2BB-844C28CD14BC}" presName="hierRoot4" presStyleCnt="0"/>
      <dgm:spPr/>
    </dgm:pt>
    <dgm:pt modelId="{A35AF9C3-98C2-4CE7-AA07-C210212BD98E}" type="pres">
      <dgm:prSet presAssocID="{C76C6EB6-7BD8-457C-B2BB-844C28CD14BC}" presName="composite4" presStyleCnt="0"/>
      <dgm:spPr/>
    </dgm:pt>
    <dgm:pt modelId="{EE77F4AB-D1D0-429C-A650-03B1080FD4E6}" type="pres">
      <dgm:prSet presAssocID="{C76C6EB6-7BD8-457C-B2BB-844C28CD14BC}" presName="background4" presStyleLbl="node4" presStyleIdx="2" presStyleCnt="3"/>
      <dgm:spPr/>
    </dgm:pt>
    <dgm:pt modelId="{CE578CB4-526D-42FE-BC44-51F78A671DD3}" type="pres">
      <dgm:prSet presAssocID="{C76C6EB6-7BD8-457C-B2BB-844C28CD14BC}" presName="text4" presStyleLbl="fgAcc4" presStyleIdx="2" presStyleCnt="3">
        <dgm:presLayoutVars>
          <dgm:chPref val="3"/>
        </dgm:presLayoutVars>
      </dgm:prSet>
      <dgm:spPr/>
      <dgm:t>
        <a:bodyPr/>
        <a:lstStyle/>
        <a:p>
          <a:endParaRPr lang="en-US"/>
        </a:p>
      </dgm:t>
    </dgm:pt>
    <dgm:pt modelId="{B0090E76-DE8C-45DA-ABC1-EC6FF69FAFD9}" type="pres">
      <dgm:prSet presAssocID="{C76C6EB6-7BD8-457C-B2BB-844C28CD14BC}" presName="hierChild5" presStyleCnt="0"/>
      <dgm:spPr/>
    </dgm:pt>
    <dgm:pt modelId="{D4D6B416-7175-452C-B661-BC17822C2B41}" type="pres">
      <dgm:prSet presAssocID="{DAB1BF71-D339-4C18-9105-091658D0A78D}" presName="Name17" presStyleLbl="parChTrans1D3" presStyleIdx="3" presStyleCnt="4"/>
      <dgm:spPr/>
      <dgm:t>
        <a:bodyPr/>
        <a:lstStyle/>
        <a:p>
          <a:endParaRPr lang="en-US"/>
        </a:p>
      </dgm:t>
    </dgm:pt>
    <dgm:pt modelId="{74E3CB24-FF8D-4B30-B9B9-3E1A530D2546}" type="pres">
      <dgm:prSet presAssocID="{8DB78B3F-2226-45BD-B76A-1D3226B52009}" presName="hierRoot3" presStyleCnt="0"/>
      <dgm:spPr/>
    </dgm:pt>
    <dgm:pt modelId="{85215220-E718-4E02-8962-BB167C062819}" type="pres">
      <dgm:prSet presAssocID="{8DB78B3F-2226-45BD-B76A-1D3226B52009}" presName="composite3" presStyleCnt="0"/>
      <dgm:spPr/>
    </dgm:pt>
    <dgm:pt modelId="{4BE6A39E-FA7D-4FF2-9726-00E75BF7A87B}" type="pres">
      <dgm:prSet presAssocID="{8DB78B3F-2226-45BD-B76A-1D3226B52009}" presName="background3" presStyleLbl="node3" presStyleIdx="3" presStyleCnt="4"/>
      <dgm:spPr/>
    </dgm:pt>
    <dgm:pt modelId="{6AA918BD-23A9-4095-9CC2-8AD52746BEFC}" type="pres">
      <dgm:prSet presAssocID="{8DB78B3F-2226-45BD-B76A-1D3226B52009}" presName="text3" presStyleLbl="fgAcc3" presStyleIdx="3" presStyleCnt="4">
        <dgm:presLayoutVars>
          <dgm:chPref val="3"/>
        </dgm:presLayoutVars>
      </dgm:prSet>
      <dgm:spPr/>
      <dgm:t>
        <a:bodyPr/>
        <a:lstStyle/>
        <a:p>
          <a:endParaRPr lang="en-US"/>
        </a:p>
      </dgm:t>
    </dgm:pt>
    <dgm:pt modelId="{DCFF484A-583A-4702-B8B4-2EDFE10EA133}" type="pres">
      <dgm:prSet presAssocID="{8DB78B3F-2226-45BD-B76A-1D3226B52009}" presName="hierChild4" presStyleCnt="0"/>
      <dgm:spPr/>
    </dgm:pt>
    <dgm:pt modelId="{58DFE902-80A6-4BC2-846D-F830919C4D06}" type="pres">
      <dgm:prSet presAssocID="{A7C40D2C-C0CF-4FA5-A4AC-284F16ED8B7C}" presName="Name10" presStyleLbl="parChTrans1D2" presStyleIdx="1" presStyleCnt="3"/>
      <dgm:spPr/>
      <dgm:t>
        <a:bodyPr/>
        <a:lstStyle/>
        <a:p>
          <a:endParaRPr lang="en-US"/>
        </a:p>
      </dgm:t>
    </dgm:pt>
    <dgm:pt modelId="{BB526165-6B9E-40FD-AACD-566536903D7C}" type="pres">
      <dgm:prSet presAssocID="{CD1884F0-F423-45D0-B918-13B730C1E835}" presName="hierRoot2" presStyleCnt="0"/>
      <dgm:spPr/>
    </dgm:pt>
    <dgm:pt modelId="{4738B9F4-F4DB-41E5-8B9B-B452EC770AAB}" type="pres">
      <dgm:prSet presAssocID="{CD1884F0-F423-45D0-B918-13B730C1E835}" presName="composite2" presStyleCnt="0"/>
      <dgm:spPr/>
    </dgm:pt>
    <dgm:pt modelId="{5572D0D3-C8C4-4016-914B-FE6913B79350}" type="pres">
      <dgm:prSet presAssocID="{CD1884F0-F423-45D0-B918-13B730C1E835}" presName="background2" presStyleLbl="node2" presStyleIdx="1" presStyleCnt="3"/>
      <dgm:spPr/>
    </dgm:pt>
    <dgm:pt modelId="{D5B51D93-1C51-4E26-A914-21D4F10A0039}" type="pres">
      <dgm:prSet presAssocID="{CD1884F0-F423-45D0-B918-13B730C1E835}" presName="text2" presStyleLbl="fgAcc2" presStyleIdx="1" presStyleCnt="3">
        <dgm:presLayoutVars>
          <dgm:chPref val="3"/>
        </dgm:presLayoutVars>
      </dgm:prSet>
      <dgm:spPr/>
      <dgm:t>
        <a:bodyPr/>
        <a:lstStyle/>
        <a:p>
          <a:endParaRPr lang="en-US"/>
        </a:p>
      </dgm:t>
    </dgm:pt>
    <dgm:pt modelId="{20400284-520A-489C-96FF-D23E8C0492B5}" type="pres">
      <dgm:prSet presAssocID="{CD1884F0-F423-45D0-B918-13B730C1E835}" presName="hierChild3" presStyleCnt="0"/>
      <dgm:spPr/>
    </dgm:pt>
    <dgm:pt modelId="{E48FB80A-809F-4B90-9875-8B958B47DFCE}" type="pres">
      <dgm:prSet presAssocID="{9F8BB7F7-1DEA-4EFC-B2B8-13EB4262A6FD}" presName="Name10" presStyleLbl="parChTrans1D2" presStyleIdx="2" presStyleCnt="3"/>
      <dgm:spPr/>
      <dgm:t>
        <a:bodyPr/>
        <a:lstStyle/>
        <a:p>
          <a:endParaRPr lang="en-US"/>
        </a:p>
      </dgm:t>
    </dgm:pt>
    <dgm:pt modelId="{C9FF6AD1-788E-4563-8C2C-63E2EB05C258}" type="pres">
      <dgm:prSet presAssocID="{949BC859-A5DB-42B5-AC41-8DED274330C6}" presName="hierRoot2" presStyleCnt="0"/>
      <dgm:spPr/>
    </dgm:pt>
    <dgm:pt modelId="{76DFDBE6-A249-4102-9BC8-229DD1D3ED44}" type="pres">
      <dgm:prSet presAssocID="{949BC859-A5DB-42B5-AC41-8DED274330C6}" presName="composite2" presStyleCnt="0"/>
      <dgm:spPr/>
    </dgm:pt>
    <dgm:pt modelId="{15E89AE8-FFE6-4702-9B9F-BCC014BE1811}" type="pres">
      <dgm:prSet presAssocID="{949BC859-A5DB-42B5-AC41-8DED274330C6}" presName="background2" presStyleLbl="node2" presStyleIdx="2" presStyleCnt="3"/>
      <dgm:spPr/>
    </dgm:pt>
    <dgm:pt modelId="{74790CFD-45A6-40DA-99B1-EEA8D8A4C13E}" type="pres">
      <dgm:prSet presAssocID="{949BC859-A5DB-42B5-AC41-8DED274330C6}" presName="text2" presStyleLbl="fgAcc2" presStyleIdx="2" presStyleCnt="3">
        <dgm:presLayoutVars>
          <dgm:chPref val="3"/>
        </dgm:presLayoutVars>
      </dgm:prSet>
      <dgm:spPr/>
      <dgm:t>
        <a:bodyPr/>
        <a:lstStyle/>
        <a:p>
          <a:endParaRPr lang="en-US"/>
        </a:p>
      </dgm:t>
    </dgm:pt>
    <dgm:pt modelId="{20F0ED09-C464-4F88-BF54-C5B811485158}" type="pres">
      <dgm:prSet presAssocID="{949BC859-A5DB-42B5-AC41-8DED274330C6}"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32D49B84-BCB9-47AE-890A-1EE601370698}" srcId="{A062F701-85AE-40F9-A862-9E233FCF934E}" destId="{F74F4650-B4C1-43A1-9D2A-8064AD46FAEE}" srcOrd="2" destOrd="0" parTransId="{6AEA3F87-2CAD-4259-9B70-E54A8E34DBDA}" sibTransId="{8FFA7682-227E-40C9-8802-D4FEFA944190}"/>
    <dgm:cxn modelId="{F70FD488-1E76-4ECB-AB61-7DB4E14C9E08}" type="presOf" srcId="{DAB1BF71-D339-4C18-9105-091658D0A78D}" destId="{D4D6B416-7175-452C-B661-BC17822C2B41}" srcOrd="0" destOrd="0" presId="urn:microsoft.com/office/officeart/2005/8/layout/hierarchy1"/>
    <dgm:cxn modelId="{1CA2BE7F-ED5F-4D2B-AFE5-1A10A9C4DD56}" type="presOf" srcId="{9F8BB7F7-1DEA-4EFC-B2B8-13EB4262A6FD}" destId="{E48FB80A-809F-4B90-9875-8B958B47DFCE}" srcOrd="0" destOrd="0" presId="urn:microsoft.com/office/officeart/2005/8/layout/hierarchy1"/>
    <dgm:cxn modelId="{6CFBB98C-8567-4565-A3AB-49DD1C21C23A}" type="presOf" srcId="{F59B8F81-F1AA-4BAC-A95B-F24AF1E6CEF1}" destId="{5FF06F05-94FA-40CB-B46B-2F843B1CA1BC}"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10E8D857-9A3F-472D-A312-6083B26D196C}" type="presOf" srcId="{6AEA3F87-2CAD-4259-9B70-E54A8E34DBDA}" destId="{E8CB5809-DA57-499C-BD9B-9C82EBF2892B}" srcOrd="0" destOrd="0" presId="urn:microsoft.com/office/officeart/2005/8/layout/hierarchy1"/>
    <dgm:cxn modelId="{B6EA9C3F-999A-4191-AF01-0955BC3C547B}" type="presOf" srcId="{D053C4DB-B6EC-4766-9EC0-18D57551E29F}" destId="{75109E5F-3FBE-4961-ADE7-01772EF079BC}" srcOrd="0" destOrd="0" presId="urn:microsoft.com/office/officeart/2005/8/layout/hierarchy1"/>
    <dgm:cxn modelId="{83EAE2FF-D247-49FA-A609-04294564C4D0}" type="presOf" srcId="{7A1314A7-043F-4696-AAF2-8E25A99A02C4}" destId="{12BDEAA6-8B0C-4236-868F-82FF28478E40}" srcOrd="0" destOrd="0" presId="urn:microsoft.com/office/officeart/2005/8/layout/hierarchy1"/>
    <dgm:cxn modelId="{D9BD81B1-31D7-468D-99AD-6D9A4A1FA653}" srcId="{14963F12-C9AA-4C44-999A-AEB8BA76E66E}" destId="{A062F701-85AE-40F9-A862-9E233FCF934E}" srcOrd="0" destOrd="0" parTransId="{D053C4DB-B6EC-4766-9EC0-18D57551E29F}" sibTransId="{16E88B37-DB05-468A-BFE1-1A76CA6E1A44}"/>
    <dgm:cxn modelId="{1E65E32A-EE3D-4B3D-9019-E61AFB509AAA}" type="presOf" srcId="{949BC859-A5DB-42B5-AC41-8DED274330C6}" destId="{74790CFD-45A6-40DA-99B1-EEA8D8A4C13E}" srcOrd="0" destOrd="0" presId="urn:microsoft.com/office/officeart/2005/8/layout/hierarchy1"/>
    <dgm:cxn modelId="{6274C082-EDED-4103-ABE9-9C0962D99CDE}" type="presOf" srcId="{A062F701-85AE-40F9-A862-9E233FCF934E}" destId="{CD6CF822-F2C3-4E5B-AC16-76B6A3D5B194}" srcOrd="0" destOrd="0" presId="urn:microsoft.com/office/officeart/2005/8/layout/hierarchy1"/>
    <dgm:cxn modelId="{52EAA23F-B49C-45E4-BF39-105FE958817D}" srcId="{7A1314A7-043F-4696-AAF2-8E25A99A02C4}" destId="{14963F12-C9AA-4C44-999A-AEB8BA76E66E}" srcOrd="0" destOrd="0" parTransId="{5CA7B73E-D976-4989-A5AC-BAD5069DBDA9}" sibTransId="{085B367F-2B5B-4B32-857B-4343ACBCC8EF}"/>
    <dgm:cxn modelId="{FDB06A31-9DA4-4918-BE8C-3D12C6B8CE0D}" type="presOf" srcId="{A7C40D2C-C0CF-4FA5-A4AC-284F16ED8B7C}" destId="{58DFE902-80A6-4BC2-846D-F830919C4D06}" srcOrd="0" destOrd="0" presId="urn:microsoft.com/office/officeart/2005/8/layout/hierarchy1"/>
    <dgm:cxn modelId="{3AFFA547-8AAE-4BAE-95F6-82FAA65E89B1}" type="presOf" srcId="{986259C0-2821-4C4E-94CB-5478671FE89D}" destId="{8CB9457A-4E69-41C1-B9FC-0B9FECA0FA18}" srcOrd="0" destOrd="0" presId="urn:microsoft.com/office/officeart/2005/8/layout/hierarchy1"/>
    <dgm:cxn modelId="{FEDE0D9A-B4F6-40A1-B0FD-F1F13E186FA2}" type="presOf" srcId="{58169D7B-D83A-4D8F-AAFF-013E73D414A1}" destId="{839E12C5-E44B-4C40-95D5-CFD7B5005F99}" srcOrd="0" destOrd="0" presId="urn:microsoft.com/office/officeart/2005/8/layout/hierarchy1"/>
    <dgm:cxn modelId="{C3B579FA-3FA0-43CB-A7D7-E5692B8BBEFB}" type="presOf" srcId="{8DB78B3F-2226-45BD-B76A-1D3226B52009}" destId="{6AA918BD-23A9-4095-9CC2-8AD52746BEFC}"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77C9D8A2-C6DC-430D-A97F-C87D2DBEEA45}" type="presOf" srcId="{F74F4650-B4C1-43A1-9D2A-8064AD46FAEE}" destId="{EE9CC648-548F-415E-9E54-9C0C43C97228}" srcOrd="0" destOrd="0" presId="urn:microsoft.com/office/officeart/2005/8/layout/hierarchy1"/>
    <dgm:cxn modelId="{2DC99559-E20B-47B8-8ECD-688F65A9CF21}" type="presOf" srcId="{666A160C-ECED-4E2A-AF95-45A8251BF6BF}" destId="{DB07827A-C99C-4A9A-A0A5-72E8353DC130}" srcOrd="0" destOrd="0" presId="urn:microsoft.com/office/officeart/2005/8/layout/hierarchy1"/>
    <dgm:cxn modelId="{6128F14A-8E87-4034-8813-8FB410DCC504}" srcId="{14963F12-C9AA-4C44-999A-AEB8BA76E66E}" destId="{CD1884F0-F423-45D0-B918-13B730C1E835}" srcOrd="1" destOrd="0" parTransId="{A7C40D2C-C0CF-4FA5-A4AC-284F16ED8B7C}" sibTransId="{1EBBD1D4-2DCE-43D8-87B1-D50EF155E5DB}"/>
    <dgm:cxn modelId="{F2F8AADC-1F30-4C16-996C-D7036B899724}" type="presOf" srcId="{14963F12-C9AA-4C44-999A-AEB8BA76E66E}" destId="{11CB77B4-82F6-494C-921F-2F4E67B62BC6}" srcOrd="0" destOrd="0" presId="urn:microsoft.com/office/officeart/2005/8/layout/hierarchy1"/>
    <dgm:cxn modelId="{7ADECE67-8D41-4E81-A243-CD654E0D9589}" type="presOf" srcId="{8DCF5413-722B-4306-860C-C47A25B39CB2}" destId="{FC17CC76-9B42-42EB-8616-101430434582}" srcOrd="0" destOrd="0" presId="urn:microsoft.com/office/officeart/2005/8/layout/hierarchy1"/>
    <dgm:cxn modelId="{393DF34B-6ADC-45A5-A2AB-B4BE45195B8B}" type="presOf" srcId="{8520C46E-32C3-4F5B-B6CA-4E36DA972DEB}" destId="{DCA9D152-72E3-437E-AA66-9A8B2A7BB82C}"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A7798492-AE09-4CD6-AFDD-91BCE90BF14F}" srcId="{A062F701-85AE-40F9-A862-9E233FCF934E}" destId="{8DCF5413-722B-4306-860C-C47A25B39CB2}" srcOrd="1" destOrd="0" parTransId="{F59B8F81-F1AA-4BAC-A95B-F24AF1E6CEF1}" sibTransId="{053ED834-8CFB-431F-A07D-B6F5E5867CEC}"/>
    <dgm:cxn modelId="{EFE9A4AC-468E-44CD-AB48-9A5164A250DC}" srcId="{14963F12-C9AA-4C44-999A-AEB8BA76E66E}" destId="{949BC859-A5DB-42B5-AC41-8DED274330C6}" srcOrd="2" destOrd="0" parTransId="{9F8BB7F7-1DEA-4EFC-B2B8-13EB4262A6FD}" sibTransId="{F86D1D4B-D38F-43B4-BFC6-582871A84052}"/>
    <dgm:cxn modelId="{ADB0429A-1A93-4721-8844-14D05906B543}" type="presOf" srcId="{A1561E78-135D-4D2F-986E-074955C4DEAF}" destId="{7B48B68F-F821-4AE4-A785-EACD6EADA716}" srcOrd="0" destOrd="0" presId="urn:microsoft.com/office/officeart/2005/8/layout/hierarchy1"/>
    <dgm:cxn modelId="{B9875986-AAFA-4F5C-AE4F-CAEF619B2BE0}" type="presOf" srcId="{73C3CB73-5339-431B-A127-08EC014B311B}" destId="{C6A787C5-9F39-49BC-807D-FA4665298FF7}" srcOrd="0" destOrd="0" presId="urn:microsoft.com/office/officeart/2005/8/layout/hierarchy1"/>
    <dgm:cxn modelId="{D9121523-3359-4077-AE7F-84DF775AB695}" type="presOf" srcId="{CD1884F0-F423-45D0-B918-13B730C1E835}" destId="{D5B51D93-1C51-4E26-A914-21D4F10A0039}" srcOrd="0" destOrd="0" presId="urn:microsoft.com/office/officeart/2005/8/layout/hierarchy1"/>
    <dgm:cxn modelId="{F4769959-36A4-4FFC-8EB4-5F06BC6712EA}" type="presOf" srcId="{DF02F2DC-E185-49CA-AE93-3E1D0E33FF55}" destId="{77C3161C-E319-446A-88BA-DD976F46F49E}"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01D505BB-75A6-4B1C-AB94-B1E9731E41D4}" type="presOf" srcId="{C76C6EB6-7BD8-457C-B2BB-844C28CD14BC}" destId="{CE578CB4-526D-42FE-BC44-51F78A671DD3}" srcOrd="0" destOrd="0" presId="urn:microsoft.com/office/officeart/2005/8/layout/hierarchy1"/>
    <dgm:cxn modelId="{CF374B7A-F42E-435B-BAA0-B5A2619F8607}" type="presParOf" srcId="{12BDEAA6-8B0C-4236-868F-82FF28478E40}" destId="{A92ED429-492B-4502-B181-15ADB64E8118}" srcOrd="0" destOrd="0" presId="urn:microsoft.com/office/officeart/2005/8/layout/hierarchy1"/>
    <dgm:cxn modelId="{A57CD308-DD9E-4198-A18E-71624E04E036}" type="presParOf" srcId="{A92ED429-492B-4502-B181-15ADB64E8118}" destId="{35C8E067-4FCA-41B9-AA23-77E90E6658E5}" srcOrd="0" destOrd="0" presId="urn:microsoft.com/office/officeart/2005/8/layout/hierarchy1"/>
    <dgm:cxn modelId="{8EE361B6-8CD2-43A1-97DE-5FC71CBBB72B}" type="presParOf" srcId="{35C8E067-4FCA-41B9-AA23-77E90E6658E5}" destId="{FE726F53-4DBE-4E0E-8459-D71127EA9B7A}" srcOrd="0" destOrd="0" presId="urn:microsoft.com/office/officeart/2005/8/layout/hierarchy1"/>
    <dgm:cxn modelId="{1E934745-1B17-40E9-83A2-FDA33331EC30}" type="presParOf" srcId="{35C8E067-4FCA-41B9-AA23-77E90E6658E5}" destId="{11CB77B4-82F6-494C-921F-2F4E67B62BC6}" srcOrd="1" destOrd="0" presId="urn:microsoft.com/office/officeart/2005/8/layout/hierarchy1"/>
    <dgm:cxn modelId="{4BF4DEE3-0F40-4FFA-9A7E-788B6834E1AD}" type="presParOf" srcId="{A92ED429-492B-4502-B181-15ADB64E8118}" destId="{DCA6D765-E57E-454A-8A85-86B87256E41F}" srcOrd="1" destOrd="0" presId="urn:microsoft.com/office/officeart/2005/8/layout/hierarchy1"/>
    <dgm:cxn modelId="{B8236B10-FBEA-4513-B5F0-1611C66AF649}" type="presParOf" srcId="{DCA6D765-E57E-454A-8A85-86B87256E41F}" destId="{75109E5F-3FBE-4961-ADE7-01772EF079BC}" srcOrd="0" destOrd="0" presId="urn:microsoft.com/office/officeart/2005/8/layout/hierarchy1"/>
    <dgm:cxn modelId="{54AF672C-5796-4DBF-8BB6-EC5DB68E4D57}" type="presParOf" srcId="{DCA6D765-E57E-454A-8A85-86B87256E41F}" destId="{22E8A1E8-F99B-4AA8-9025-773A438A198B}" srcOrd="1" destOrd="0" presId="urn:microsoft.com/office/officeart/2005/8/layout/hierarchy1"/>
    <dgm:cxn modelId="{23928486-FAF0-45EA-B5F2-A93FFA060784}" type="presParOf" srcId="{22E8A1E8-F99B-4AA8-9025-773A438A198B}" destId="{421AB891-412E-4F18-9A2A-5357BC4ACAEC}" srcOrd="0" destOrd="0" presId="urn:microsoft.com/office/officeart/2005/8/layout/hierarchy1"/>
    <dgm:cxn modelId="{8D284565-5CF2-465C-9373-A6C5453092CB}" type="presParOf" srcId="{421AB891-412E-4F18-9A2A-5357BC4ACAEC}" destId="{DF055407-AD36-4A81-8C30-F533590B7190}" srcOrd="0" destOrd="0" presId="urn:microsoft.com/office/officeart/2005/8/layout/hierarchy1"/>
    <dgm:cxn modelId="{C9CD0917-F0A1-453E-8994-3D677053129A}" type="presParOf" srcId="{421AB891-412E-4F18-9A2A-5357BC4ACAEC}" destId="{CD6CF822-F2C3-4E5B-AC16-76B6A3D5B194}" srcOrd="1" destOrd="0" presId="urn:microsoft.com/office/officeart/2005/8/layout/hierarchy1"/>
    <dgm:cxn modelId="{6EC7123C-BD53-4D1A-BAEA-018CA29CECC3}" type="presParOf" srcId="{22E8A1E8-F99B-4AA8-9025-773A438A198B}" destId="{AD82C08A-7438-4E69-8BF7-4D880107B640}" srcOrd="1" destOrd="0" presId="urn:microsoft.com/office/officeart/2005/8/layout/hierarchy1"/>
    <dgm:cxn modelId="{41882C67-AD7A-41FD-B259-B3C54C34F325}" type="presParOf" srcId="{AD82C08A-7438-4E69-8BF7-4D880107B640}" destId="{C6A787C5-9F39-49BC-807D-FA4665298FF7}" srcOrd="0" destOrd="0" presId="urn:microsoft.com/office/officeart/2005/8/layout/hierarchy1"/>
    <dgm:cxn modelId="{82D0A074-A27F-45B5-9B70-EB942EFFD17E}" type="presParOf" srcId="{AD82C08A-7438-4E69-8BF7-4D880107B640}" destId="{D4B426ED-54C9-4490-B860-94EC207874A7}" srcOrd="1" destOrd="0" presId="urn:microsoft.com/office/officeart/2005/8/layout/hierarchy1"/>
    <dgm:cxn modelId="{348DF8BA-4ECE-4707-BFF6-74DA4BA7EC8C}" type="presParOf" srcId="{D4B426ED-54C9-4490-B860-94EC207874A7}" destId="{628874CF-FE6B-4E54-82AD-81384E351F63}" srcOrd="0" destOrd="0" presId="urn:microsoft.com/office/officeart/2005/8/layout/hierarchy1"/>
    <dgm:cxn modelId="{84AB5AF8-610B-45BE-A1D2-ACA892175D35}" type="presParOf" srcId="{628874CF-FE6B-4E54-82AD-81384E351F63}" destId="{DB9BFD86-5753-43F1-A2B8-ECD7757E1126}" srcOrd="0" destOrd="0" presId="urn:microsoft.com/office/officeart/2005/8/layout/hierarchy1"/>
    <dgm:cxn modelId="{C7E47891-AA09-4445-9F57-DF18DFF2B60F}" type="presParOf" srcId="{628874CF-FE6B-4E54-82AD-81384E351F63}" destId="{839E12C5-E44B-4C40-95D5-CFD7B5005F99}" srcOrd="1" destOrd="0" presId="urn:microsoft.com/office/officeart/2005/8/layout/hierarchy1"/>
    <dgm:cxn modelId="{276BEB96-A3DB-40EB-9499-2163867C3A29}" type="presParOf" srcId="{D4B426ED-54C9-4490-B860-94EC207874A7}" destId="{60F6F9DC-B230-462D-8C29-7C5EA8E5B9BD}" srcOrd="1" destOrd="0" presId="urn:microsoft.com/office/officeart/2005/8/layout/hierarchy1"/>
    <dgm:cxn modelId="{B0112904-C0F4-47DE-91C3-F7F356005966}" type="presParOf" srcId="{60F6F9DC-B230-462D-8C29-7C5EA8E5B9BD}" destId="{8CB9457A-4E69-41C1-B9FC-0B9FECA0FA18}" srcOrd="0" destOrd="0" presId="urn:microsoft.com/office/officeart/2005/8/layout/hierarchy1"/>
    <dgm:cxn modelId="{6F7B7720-0A77-4A8D-9ED0-F384065D7D6D}" type="presParOf" srcId="{60F6F9DC-B230-462D-8C29-7C5EA8E5B9BD}" destId="{EFF63F30-AF03-452F-9AD7-41DF656691A9}" srcOrd="1" destOrd="0" presId="urn:microsoft.com/office/officeart/2005/8/layout/hierarchy1"/>
    <dgm:cxn modelId="{386D1FA5-0BB6-4D2D-9035-4B6704B70AFE}" type="presParOf" srcId="{EFF63F30-AF03-452F-9AD7-41DF656691A9}" destId="{58332600-8869-4091-B583-5628DD6A831E}" srcOrd="0" destOrd="0" presId="urn:microsoft.com/office/officeart/2005/8/layout/hierarchy1"/>
    <dgm:cxn modelId="{46BD1BFC-FCDB-4F2C-B5C8-662E0D57CF8C}" type="presParOf" srcId="{58332600-8869-4091-B583-5628DD6A831E}" destId="{3B9C5E1E-FFC9-4F33-981C-51E248CB6430}" srcOrd="0" destOrd="0" presId="urn:microsoft.com/office/officeart/2005/8/layout/hierarchy1"/>
    <dgm:cxn modelId="{8C841CCA-3896-4BC0-8149-3BB6FDC21D94}" type="presParOf" srcId="{58332600-8869-4091-B583-5628DD6A831E}" destId="{DB07827A-C99C-4A9A-A0A5-72E8353DC130}" srcOrd="1" destOrd="0" presId="urn:microsoft.com/office/officeart/2005/8/layout/hierarchy1"/>
    <dgm:cxn modelId="{709A22A7-7D40-4FC7-AC25-F0865ADED465}" type="presParOf" srcId="{EFF63F30-AF03-452F-9AD7-41DF656691A9}" destId="{E51B8774-FD06-41C0-B8BE-67405AD12BBB}" srcOrd="1" destOrd="0" presId="urn:microsoft.com/office/officeart/2005/8/layout/hierarchy1"/>
    <dgm:cxn modelId="{DBFE1E48-2970-4891-ACCA-C7DFAF1E2B33}" type="presParOf" srcId="{AD82C08A-7438-4E69-8BF7-4D880107B640}" destId="{5FF06F05-94FA-40CB-B46B-2F843B1CA1BC}" srcOrd="2" destOrd="0" presId="urn:microsoft.com/office/officeart/2005/8/layout/hierarchy1"/>
    <dgm:cxn modelId="{52A656CA-6578-4687-917E-10297C396107}" type="presParOf" srcId="{AD82C08A-7438-4E69-8BF7-4D880107B640}" destId="{89A32643-2650-4A1D-ABD6-8C888DCE79CF}" srcOrd="3" destOrd="0" presId="urn:microsoft.com/office/officeart/2005/8/layout/hierarchy1"/>
    <dgm:cxn modelId="{77CF10AC-8F14-44F1-9F8A-66927A1F216F}" type="presParOf" srcId="{89A32643-2650-4A1D-ABD6-8C888DCE79CF}" destId="{A610D500-8648-41BD-AF31-2EAD360526C8}" srcOrd="0" destOrd="0" presId="urn:microsoft.com/office/officeart/2005/8/layout/hierarchy1"/>
    <dgm:cxn modelId="{FEB51AE6-1F88-4E85-82BD-5C89C2BE8189}" type="presParOf" srcId="{A610D500-8648-41BD-AF31-2EAD360526C8}" destId="{311FD8E5-91F6-4B39-AA8C-AA15BB95C88B}" srcOrd="0" destOrd="0" presId="urn:microsoft.com/office/officeart/2005/8/layout/hierarchy1"/>
    <dgm:cxn modelId="{9412EB51-E9EB-4032-91BF-7ED6D4752B8F}" type="presParOf" srcId="{A610D500-8648-41BD-AF31-2EAD360526C8}" destId="{FC17CC76-9B42-42EB-8616-101430434582}" srcOrd="1" destOrd="0" presId="urn:microsoft.com/office/officeart/2005/8/layout/hierarchy1"/>
    <dgm:cxn modelId="{2488A015-A9BF-4FD8-9777-70494841E4FF}" type="presParOf" srcId="{89A32643-2650-4A1D-ABD6-8C888DCE79CF}" destId="{628C98F1-3D85-49DB-87B2-DAB76E9F1FB3}" srcOrd="1" destOrd="0" presId="urn:microsoft.com/office/officeart/2005/8/layout/hierarchy1"/>
    <dgm:cxn modelId="{376B6731-4B3C-4683-BD02-1C39D98AA660}" type="presParOf" srcId="{628C98F1-3D85-49DB-87B2-DAB76E9F1FB3}" destId="{77C3161C-E319-446A-88BA-DD976F46F49E}" srcOrd="0" destOrd="0" presId="urn:microsoft.com/office/officeart/2005/8/layout/hierarchy1"/>
    <dgm:cxn modelId="{19BCA53B-22D6-47BE-862F-B982343712B0}" type="presParOf" srcId="{628C98F1-3D85-49DB-87B2-DAB76E9F1FB3}" destId="{3218B6C3-9C6B-4D59-8875-4BEF42362BB4}" srcOrd="1" destOrd="0" presId="urn:microsoft.com/office/officeart/2005/8/layout/hierarchy1"/>
    <dgm:cxn modelId="{AD699856-042F-400F-9CA4-18924317FD79}" type="presParOf" srcId="{3218B6C3-9C6B-4D59-8875-4BEF42362BB4}" destId="{2431C462-058B-471B-A66C-CEF553E9AA36}" srcOrd="0" destOrd="0" presId="urn:microsoft.com/office/officeart/2005/8/layout/hierarchy1"/>
    <dgm:cxn modelId="{841BD353-875F-423F-967D-40C506278394}" type="presParOf" srcId="{2431C462-058B-471B-A66C-CEF553E9AA36}" destId="{B316BBF6-C369-422E-8577-7D69F6003ECD}" srcOrd="0" destOrd="0" presId="urn:microsoft.com/office/officeart/2005/8/layout/hierarchy1"/>
    <dgm:cxn modelId="{2309E117-A7E4-4994-940F-7298AD355814}" type="presParOf" srcId="{2431C462-058B-471B-A66C-CEF553E9AA36}" destId="{DCA9D152-72E3-437E-AA66-9A8B2A7BB82C}" srcOrd="1" destOrd="0" presId="urn:microsoft.com/office/officeart/2005/8/layout/hierarchy1"/>
    <dgm:cxn modelId="{200FA765-8CC5-41D8-B37C-51E674856E1D}" type="presParOf" srcId="{3218B6C3-9C6B-4D59-8875-4BEF42362BB4}" destId="{A66A6AA6-4CDE-471C-A5DF-9F11865D2DAE}" srcOrd="1" destOrd="0" presId="urn:microsoft.com/office/officeart/2005/8/layout/hierarchy1"/>
    <dgm:cxn modelId="{06B452A6-71E5-4532-95D2-C09291211AE6}" type="presParOf" srcId="{AD82C08A-7438-4E69-8BF7-4D880107B640}" destId="{E8CB5809-DA57-499C-BD9B-9C82EBF2892B}" srcOrd="4" destOrd="0" presId="urn:microsoft.com/office/officeart/2005/8/layout/hierarchy1"/>
    <dgm:cxn modelId="{6B9A516A-2F41-4B4C-9784-7D4B30B68D52}" type="presParOf" srcId="{AD82C08A-7438-4E69-8BF7-4D880107B640}" destId="{34D1FD18-5E41-455E-AEA0-BCD61CEDFB27}" srcOrd="5" destOrd="0" presId="urn:microsoft.com/office/officeart/2005/8/layout/hierarchy1"/>
    <dgm:cxn modelId="{EFD688F1-2828-4685-8709-B7A2650B6AA4}" type="presParOf" srcId="{34D1FD18-5E41-455E-AEA0-BCD61CEDFB27}" destId="{1CD73BED-CE4A-4545-B007-6F2739613DC3}" srcOrd="0" destOrd="0" presId="urn:microsoft.com/office/officeart/2005/8/layout/hierarchy1"/>
    <dgm:cxn modelId="{2D3CD29B-6F29-4709-8499-2B8C43BD48F3}" type="presParOf" srcId="{1CD73BED-CE4A-4545-B007-6F2739613DC3}" destId="{D60C0866-72F9-4727-9C75-C7A338FC7684}" srcOrd="0" destOrd="0" presId="urn:microsoft.com/office/officeart/2005/8/layout/hierarchy1"/>
    <dgm:cxn modelId="{13514486-A44E-45DE-907E-6B5492EE354E}" type="presParOf" srcId="{1CD73BED-CE4A-4545-B007-6F2739613DC3}" destId="{EE9CC648-548F-415E-9E54-9C0C43C97228}" srcOrd="1" destOrd="0" presId="urn:microsoft.com/office/officeart/2005/8/layout/hierarchy1"/>
    <dgm:cxn modelId="{FCC4E0B4-907D-4381-8456-F39CF26B22D8}" type="presParOf" srcId="{34D1FD18-5E41-455E-AEA0-BCD61CEDFB27}" destId="{9E8F9E35-D066-409A-A73E-EFB21FC9DC0C}" srcOrd="1" destOrd="0" presId="urn:microsoft.com/office/officeart/2005/8/layout/hierarchy1"/>
    <dgm:cxn modelId="{604DCFE9-D4C8-411E-8425-50D7D3F29941}" type="presParOf" srcId="{9E8F9E35-D066-409A-A73E-EFB21FC9DC0C}" destId="{7B48B68F-F821-4AE4-A785-EACD6EADA716}" srcOrd="0" destOrd="0" presId="urn:microsoft.com/office/officeart/2005/8/layout/hierarchy1"/>
    <dgm:cxn modelId="{DA3D4732-9981-410C-A82D-0A3312EEE77C}" type="presParOf" srcId="{9E8F9E35-D066-409A-A73E-EFB21FC9DC0C}" destId="{C145B3DC-D057-45DC-8941-CBD1096FD1FE}" srcOrd="1" destOrd="0" presId="urn:microsoft.com/office/officeart/2005/8/layout/hierarchy1"/>
    <dgm:cxn modelId="{CF80E383-7201-4B4A-B813-A0E191CA5DBB}" type="presParOf" srcId="{C145B3DC-D057-45DC-8941-CBD1096FD1FE}" destId="{A35AF9C3-98C2-4CE7-AA07-C210212BD98E}" srcOrd="0" destOrd="0" presId="urn:microsoft.com/office/officeart/2005/8/layout/hierarchy1"/>
    <dgm:cxn modelId="{07E54FD2-8F7D-42C1-A68D-D73167E71CB4}" type="presParOf" srcId="{A35AF9C3-98C2-4CE7-AA07-C210212BD98E}" destId="{EE77F4AB-D1D0-429C-A650-03B1080FD4E6}" srcOrd="0" destOrd="0" presId="urn:microsoft.com/office/officeart/2005/8/layout/hierarchy1"/>
    <dgm:cxn modelId="{2D025840-C148-4C67-9FE6-E5AD0CA10CA4}" type="presParOf" srcId="{A35AF9C3-98C2-4CE7-AA07-C210212BD98E}" destId="{CE578CB4-526D-42FE-BC44-51F78A671DD3}" srcOrd="1" destOrd="0" presId="urn:microsoft.com/office/officeart/2005/8/layout/hierarchy1"/>
    <dgm:cxn modelId="{BC7CDDCA-3666-423B-911D-871F5FC25750}" type="presParOf" srcId="{C145B3DC-D057-45DC-8941-CBD1096FD1FE}" destId="{B0090E76-DE8C-45DA-ABC1-EC6FF69FAFD9}" srcOrd="1" destOrd="0" presId="urn:microsoft.com/office/officeart/2005/8/layout/hierarchy1"/>
    <dgm:cxn modelId="{D5FC106F-1125-4D5F-B301-64A4707AD12F}" type="presParOf" srcId="{AD82C08A-7438-4E69-8BF7-4D880107B640}" destId="{D4D6B416-7175-452C-B661-BC17822C2B41}" srcOrd="6" destOrd="0" presId="urn:microsoft.com/office/officeart/2005/8/layout/hierarchy1"/>
    <dgm:cxn modelId="{5BEE1617-54D8-444E-BC91-DAB1633461A4}" type="presParOf" srcId="{AD82C08A-7438-4E69-8BF7-4D880107B640}" destId="{74E3CB24-FF8D-4B30-B9B9-3E1A530D2546}" srcOrd="7" destOrd="0" presId="urn:microsoft.com/office/officeart/2005/8/layout/hierarchy1"/>
    <dgm:cxn modelId="{641A63D5-FDB4-4780-A1E6-5B37809C0901}" type="presParOf" srcId="{74E3CB24-FF8D-4B30-B9B9-3E1A530D2546}" destId="{85215220-E718-4E02-8962-BB167C062819}" srcOrd="0" destOrd="0" presId="urn:microsoft.com/office/officeart/2005/8/layout/hierarchy1"/>
    <dgm:cxn modelId="{785D9F7F-7D20-4610-A626-5E17E16E79BA}" type="presParOf" srcId="{85215220-E718-4E02-8962-BB167C062819}" destId="{4BE6A39E-FA7D-4FF2-9726-00E75BF7A87B}" srcOrd="0" destOrd="0" presId="urn:microsoft.com/office/officeart/2005/8/layout/hierarchy1"/>
    <dgm:cxn modelId="{EAD49046-C280-44C4-BA64-4F04068F78ED}" type="presParOf" srcId="{85215220-E718-4E02-8962-BB167C062819}" destId="{6AA918BD-23A9-4095-9CC2-8AD52746BEFC}" srcOrd="1" destOrd="0" presId="urn:microsoft.com/office/officeart/2005/8/layout/hierarchy1"/>
    <dgm:cxn modelId="{83CB960D-30C7-4DD3-B53D-A14107193277}" type="presParOf" srcId="{74E3CB24-FF8D-4B30-B9B9-3E1A530D2546}" destId="{DCFF484A-583A-4702-B8B4-2EDFE10EA133}" srcOrd="1" destOrd="0" presId="urn:microsoft.com/office/officeart/2005/8/layout/hierarchy1"/>
    <dgm:cxn modelId="{EDD2D1B9-C689-4500-A067-7563CBD27E31}" type="presParOf" srcId="{DCA6D765-E57E-454A-8A85-86B87256E41F}" destId="{58DFE902-80A6-4BC2-846D-F830919C4D06}" srcOrd="2" destOrd="0" presId="urn:microsoft.com/office/officeart/2005/8/layout/hierarchy1"/>
    <dgm:cxn modelId="{4FC96085-EC34-4733-862A-7CD2B81D2EAA}" type="presParOf" srcId="{DCA6D765-E57E-454A-8A85-86B87256E41F}" destId="{BB526165-6B9E-40FD-AACD-566536903D7C}" srcOrd="3" destOrd="0" presId="urn:microsoft.com/office/officeart/2005/8/layout/hierarchy1"/>
    <dgm:cxn modelId="{2D4A1FE9-AC79-4BA2-AD3A-4E2C8DCFBF02}" type="presParOf" srcId="{BB526165-6B9E-40FD-AACD-566536903D7C}" destId="{4738B9F4-F4DB-41E5-8B9B-B452EC770AAB}" srcOrd="0" destOrd="0" presId="urn:microsoft.com/office/officeart/2005/8/layout/hierarchy1"/>
    <dgm:cxn modelId="{F5ECFC71-8FC7-49D0-A627-3FBD189C1A5C}" type="presParOf" srcId="{4738B9F4-F4DB-41E5-8B9B-B452EC770AAB}" destId="{5572D0D3-C8C4-4016-914B-FE6913B79350}" srcOrd="0" destOrd="0" presId="urn:microsoft.com/office/officeart/2005/8/layout/hierarchy1"/>
    <dgm:cxn modelId="{B1D548DF-EF7B-4782-9E7F-14D51B9EF3D5}" type="presParOf" srcId="{4738B9F4-F4DB-41E5-8B9B-B452EC770AAB}" destId="{D5B51D93-1C51-4E26-A914-21D4F10A0039}" srcOrd="1" destOrd="0" presId="urn:microsoft.com/office/officeart/2005/8/layout/hierarchy1"/>
    <dgm:cxn modelId="{97D32141-A686-4E34-BF1C-6B722CBB34CA}" type="presParOf" srcId="{BB526165-6B9E-40FD-AACD-566536903D7C}" destId="{20400284-520A-489C-96FF-D23E8C0492B5}" srcOrd="1" destOrd="0" presId="urn:microsoft.com/office/officeart/2005/8/layout/hierarchy1"/>
    <dgm:cxn modelId="{7A4CE4B8-419F-43C8-ACC9-A467B261E009}" type="presParOf" srcId="{DCA6D765-E57E-454A-8A85-86B87256E41F}" destId="{E48FB80A-809F-4B90-9875-8B958B47DFCE}" srcOrd="4" destOrd="0" presId="urn:microsoft.com/office/officeart/2005/8/layout/hierarchy1"/>
    <dgm:cxn modelId="{CDF58D5B-40A8-4934-A8CE-DB51C476119A}" type="presParOf" srcId="{DCA6D765-E57E-454A-8A85-86B87256E41F}" destId="{C9FF6AD1-788E-4563-8C2C-63E2EB05C258}" srcOrd="5" destOrd="0" presId="urn:microsoft.com/office/officeart/2005/8/layout/hierarchy1"/>
    <dgm:cxn modelId="{D56B026E-8758-4B22-9809-7F8A13CF705B}" type="presParOf" srcId="{C9FF6AD1-788E-4563-8C2C-63E2EB05C258}" destId="{76DFDBE6-A249-4102-9BC8-229DD1D3ED44}" srcOrd="0" destOrd="0" presId="urn:microsoft.com/office/officeart/2005/8/layout/hierarchy1"/>
    <dgm:cxn modelId="{203D43BF-7F84-4D56-8864-0477B748FF5D}" type="presParOf" srcId="{76DFDBE6-A249-4102-9BC8-229DD1D3ED44}" destId="{15E89AE8-FFE6-4702-9B9F-BCC014BE1811}" srcOrd="0" destOrd="0" presId="urn:microsoft.com/office/officeart/2005/8/layout/hierarchy1"/>
    <dgm:cxn modelId="{4E72821B-DAF1-4E85-9C25-5E2E91DF6E7E}" type="presParOf" srcId="{76DFDBE6-A249-4102-9BC8-229DD1D3ED44}" destId="{74790CFD-45A6-40DA-99B1-EEA8D8A4C13E}" srcOrd="1" destOrd="0" presId="urn:microsoft.com/office/officeart/2005/8/layout/hierarchy1"/>
    <dgm:cxn modelId="{45BAA6CA-8874-4601-B55C-793296141D52}" type="presParOf" srcId="{C9FF6AD1-788E-4563-8C2C-63E2EB05C258}" destId="{20F0ED09-C464-4F88-BF54-C5B811485158}"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FB80A-809F-4B90-9875-8B958B47DFCE}">
      <dsp:nvSpPr>
        <dsp:cNvPr id="0" name=""/>
        <dsp:cNvSpPr/>
      </dsp:nvSpPr>
      <dsp:spPr>
        <a:xfrm>
          <a:off x="3640735" y="572270"/>
          <a:ext cx="1100423" cy="261850"/>
        </a:xfrm>
        <a:custGeom>
          <a:avLst/>
          <a:gdLst/>
          <a:ahLst/>
          <a:cxnLst/>
          <a:rect l="0" t="0" r="0" b="0"/>
          <a:pathLst>
            <a:path>
              <a:moveTo>
                <a:pt x="0" y="0"/>
              </a:moveTo>
              <a:lnTo>
                <a:pt x="0" y="178443"/>
              </a:lnTo>
              <a:lnTo>
                <a:pt x="1100423" y="178443"/>
              </a:lnTo>
              <a:lnTo>
                <a:pt x="1100423"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8DFE902-80A6-4BC2-846D-F830919C4D06}">
      <dsp:nvSpPr>
        <dsp:cNvPr id="0" name=""/>
        <dsp:cNvSpPr/>
      </dsp:nvSpPr>
      <dsp:spPr>
        <a:xfrm>
          <a:off x="3595015" y="572270"/>
          <a:ext cx="91440" cy="261850"/>
        </a:xfrm>
        <a:custGeom>
          <a:avLst/>
          <a:gdLst/>
          <a:ahLst/>
          <a:cxnLst/>
          <a:rect l="0" t="0" r="0" b="0"/>
          <a:pathLst>
            <a:path>
              <a:moveTo>
                <a:pt x="45720" y="0"/>
              </a:moveTo>
              <a:lnTo>
                <a:pt x="4572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4D6B416-7175-452C-B661-BC17822C2B41}">
      <dsp:nvSpPr>
        <dsp:cNvPr id="0" name=""/>
        <dsp:cNvSpPr/>
      </dsp:nvSpPr>
      <dsp:spPr>
        <a:xfrm>
          <a:off x="2540312" y="1405841"/>
          <a:ext cx="1650634" cy="261850"/>
        </a:xfrm>
        <a:custGeom>
          <a:avLst/>
          <a:gdLst/>
          <a:ahLst/>
          <a:cxnLst/>
          <a:rect l="0" t="0" r="0" b="0"/>
          <a:pathLst>
            <a:path>
              <a:moveTo>
                <a:pt x="0" y="0"/>
              </a:moveTo>
              <a:lnTo>
                <a:pt x="0" y="178443"/>
              </a:lnTo>
              <a:lnTo>
                <a:pt x="1650634" y="178443"/>
              </a:lnTo>
              <a:lnTo>
                <a:pt x="1650634"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B48B68F-F821-4AE4-A785-EACD6EADA716}">
      <dsp:nvSpPr>
        <dsp:cNvPr id="0" name=""/>
        <dsp:cNvSpPr/>
      </dsp:nvSpPr>
      <dsp:spPr>
        <a:xfrm>
          <a:off x="3044804"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CB5809-DA57-499C-BD9B-9C82EBF2892B}">
      <dsp:nvSpPr>
        <dsp:cNvPr id="0" name=""/>
        <dsp:cNvSpPr/>
      </dsp:nvSpPr>
      <dsp:spPr>
        <a:xfrm>
          <a:off x="2540312" y="1405841"/>
          <a:ext cx="550211" cy="261850"/>
        </a:xfrm>
        <a:custGeom>
          <a:avLst/>
          <a:gdLst/>
          <a:ahLst/>
          <a:cxnLst/>
          <a:rect l="0" t="0" r="0" b="0"/>
          <a:pathLst>
            <a:path>
              <a:moveTo>
                <a:pt x="0" y="0"/>
              </a:moveTo>
              <a:lnTo>
                <a:pt x="0" y="178443"/>
              </a:lnTo>
              <a:lnTo>
                <a:pt x="550211" y="178443"/>
              </a:lnTo>
              <a:lnTo>
                <a:pt x="550211"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7C3161C-E319-446A-88BA-DD976F46F49E}">
      <dsp:nvSpPr>
        <dsp:cNvPr id="0" name=""/>
        <dsp:cNvSpPr/>
      </dsp:nvSpPr>
      <dsp:spPr>
        <a:xfrm>
          <a:off x="1944380"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F06F05-94FA-40CB-B46B-2F843B1CA1BC}">
      <dsp:nvSpPr>
        <dsp:cNvPr id="0" name=""/>
        <dsp:cNvSpPr/>
      </dsp:nvSpPr>
      <dsp:spPr>
        <a:xfrm>
          <a:off x="1990100" y="1405841"/>
          <a:ext cx="550211" cy="261850"/>
        </a:xfrm>
        <a:custGeom>
          <a:avLst/>
          <a:gdLst/>
          <a:ahLst/>
          <a:cxnLst/>
          <a:rect l="0" t="0" r="0" b="0"/>
          <a:pathLst>
            <a:path>
              <a:moveTo>
                <a:pt x="550211" y="0"/>
              </a:moveTo>
              <a:lnTo>
                <a:pt x="550211"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B9457A-4E69-41C1-B9FC-0B9FECA0FA18}">
      <dsp:nvSpPr>
        <dsp:cNvPr id="0" name=""/>
        <dsp:cNvSpPr/>
      </dsp:nvSpPr>
      <dsp:spPr>
        <a:xfrm>
          <a:off x="843957"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6A787C5-9F39-49BC-807D-FA4665298FF7}">
      <dsp:nvSpPr>
        <dsp:cNvPr id="0" name=""/>
        <dsp:cNvSpPr/>
      </dsp:nvSpPr>
      <dsp:spPr>
        <a:xfrm>
          <a:off x="889677" y="1405841"/>
          <a:ext cx="1650634" cy="261850"/>
        </a:xfrm>
        <a:custGeom>
          <a:avLst/>
          <a:gdLst/>
          <a:ahLst/>
          <a:cxnLst/>
          <a:rect l="0" t="0" r="0" b="0"/>
          <a:pathLst>
            <a:path>
              <a:moveTo>
                <a:pt x="1650634" y="0"/>
              </a:moveTo>
              <a:lnTo>
                <a:pt x="1650634"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109E5F-3FBE-4961-ADE7-01772EF079BC}">
      <dsp:nvSpPr>
        <dsp:cNvPr id="0" name=""/>
        <dsp:cNvSpPr/>
      </dsp:nvSpPr>
      <dsp:spPr>
        <a:xfrm>
          <a:off x="2540312" y="572270"/>
          <a:ext cx="1100423" cy="261850"/>
        </a:xfrm>
        <a:custGeom>
          <a:avLst/>
          <a:gdLst/>
          <a:ahLst/>
          <a:cxnLst/>
          <a:rect l="0" t="0" r="0" b="0"/>
          <a:pathLst>
            <a:path>
              <a:moveTo>
                <a:pt x="1100423" y="0"/>
              </a:moveTo>
              <a:lnTo>
                <a:pt x="1100423" y="178443"/>
              </a:lnTo>
              <a:lnTo>
                <a:pt x="0" y="178443"/>
              </a:lnTo>
              <a:lnTo>
                <a:pt x="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E726F53-4DBE-4E0E-8459-D71127EA9B7A}">
      <dsp:nvSpPr>
        <dsp:cNvPr id="0" name=""/>
        <dsp:cNvSpPr/>
      </dsp:nvSpPr>
      <dsp:spPr>
        <a:xfrm>
          <a:off x="3190562" y="551"/>
          <a:ext cx="900346" cy="57171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1CB77B4-82F6-494C-921F-2F4E67B62BC6}">
      <dsp:nvSpPr>
        <dsp:cNvPr id="0" name=""/>
        <dsp:cNvSpPr/>
      </dsp:nvSpPr>
      <dsp:spPr>
        <a:xfrm>
          <a:off x="3290600" y="95587"/>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Project Manager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Quang Nguyen</a:t>
          </a:r>
        </a:p>
      </dsp:txBody>
      <dsp:txXfrm>
        <a:off x="3307345" y="112332"/>
        <a:ext cx="866856" cy="538229"/>
      </dsp:txXfrm>
    </dsp:sp>
    <dsp:sp modelId="{DF055407-AD36-4A81-8C30-F533590B7190}">
      <dsp:nvSpPr>
        <dsp:cNvPr id="0" name=""/>
        <dsp:cNvSpPr/>
      </dsp:nvSpPr>
      <dsp:spPr>
        <a:xfrm>
          <a:off x="2090139"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D6CF822-F2C3-4E5B-AC16-76B6A3D5B194}">
      <dsp:nvSpPr>
        <dsp:cNvPr id="0" name=""/>
        <dsp:cNvSpPr/>
      </dsp:nvSpPr>
      <dsp:spPr>
        <a:xfrm>
          <a:off x="2190177"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206922" y="945903"/>
        <a:ext cx="866856" cy="538229"/>
      </dsp:txXfrm>
    </dsp:sp>
    <dsp:sp modelId="{DB9BFD86-5753-43F1-A2B8-ECD7757E1126}">
      <dsp:nvSpPr>
        <dsp:cNvPr id="0" name=""/>
        <dsp:cNvSpPr/>
      </dsp:nvSpPr>
      <dsp:spPr>
        <a:xfrm>
          <a:off x="43950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39E12C5-E44B-4C40-95D5-CFD7B5005F99}">
      <dsp:nvSpPr>
        <dsp:cNvPr id="0" name=""/>
        <dsp:cNvSpPr/>
      </dsp:nvSpPr>
      <dsp:spPr>
        <a:xfrm>
          <a:off x="539543"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556288" y="1779473"/>
        <a:ext cx="866856" cy="538229"/>
      </dsp:txXfrm>
    </dsp:sp>
    <dsp:sp modelId="{3B9C5E1E-FFC9-4F33-981C-51E248CB6430}">
      <dsp:nvSpPr>
        <dsp:cNvPr id="0" name=""/>
        <dsp:cNvSpPr/>
      </dsp:nvSpPr>
      <dsp:spPr>
        <a:xfrm>
          <a:off x="439504"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B07827A-C99C-4A9A-A0A5-72E8353DC130}">
      <dsp:nvSpPr>
        <dsp:cNvPr id="0" name=""/>
        <dsp:cNvSpPr/>
      </dsp:nvSpPr>
      <dsp:spPr>
        <a:xfrm>
          <a:off x="539543"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556288" y="2613044"/>
        <a:ext cx="866856" cy="538229"/>
      </dsp:txXfrm>
    </dsp:sp>
    <dsp:sp modelId="{311FD8E5-91F6-4B39-AA8C-AA15BB95C88B}">
      <dsp:nvSpPr>
        <dsp:cNvPr id="0" name=""/>
        <dsp:cNvSpPr/>
      </dsp:nvSpPr>
      <dsp:spPr>
        <a:xfrm>
          <a:off x="1539927"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C17CC76-9B42-42EB-8616-101430434582}">
      <dsp:nvSpPr>
        <dsp:cNvPr id="0" name=""/>
        <dsp:cNvSpPr/>
      </dsp:nvSpPr>
      <dsp:spPr>
        <a:xfrm>
          <a:off x="1639966"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56711" y="1779473"/>
        <a:ext cx="866856" cy="538229"/>
      </dsp:txXfrm>
    </dsp:sp>
    <dsp:sp modelId="{B316BBF6-C369-422E-8577-7D69F6003ECD}">
      <dsp:nvSpPr>
        <dsp:cNvPr id="0" name=""/>
        <dsp:cNvSpPr/>
      </dsp:nvSpPr>
      <dsp:spPr>
        <a:xfrm>
          <a:off x="1539927"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CA9D152-72E3-437E-AA66-9A8B2A7BB82C}">
      <dsp:nvSpPr>
        <dsp:cNvPr id="0" name=""/>
        <dsp:cNvSpPr/>
      </dsp:nvSpPr>
      <dsp:spPr>
        <a:xfrm>
          <a:off x="1639966"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56711" y="2613044"/>
        <a:ext cx="866856" cy="538229"/>
      </dsp:txXfrm>
    </dsp:sp>
    <dsp:sp modelId="{D60C0866-72F9-4727-9C75-C7A338FC7684}">
      <dsp:nvSpPr>
        <dsp:cNvPr id="0" name=""/>
        <dsp:cNvSpPr/>
      </dsp:nvSpPr>
      <dsp:spPr>
        <a:xfrm>
          <a:off x="2640350"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E9CC648-548F-415E-9E54-9C0C43C97228}">
      <dsp:nvSpPr>
        <dsp:cNvPr id="0" name=""/>
        <dsp:cNvSpPr/>
      </dsp:nvSpPr>
      <dsp:spPr>
        <a:xfrm>
          <a:off x="2740389"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757134" y="1779473"/>
        <a:ext cx="866856" cy="538229"/>
      </dsp:txXfrm>
    </dsp:sp>
    <dsp:sp modelId="{EE77F4AB-D1D0-429C-A650-03B1080FD4E6}">
      <dsp:nvSpPr>
        <dsp:cNvPr id="0" name=""/>
        <dsp:cNvSpPr/>
      </dsp:nvSpPr>
      <dsp:spPr>
        <a:xfrm>
          <a:off x="2640350"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E578CB4-526D-42FE-BC44-51F78A671DD3}">
      <dsp:nvSpPr>
        <dsp:cNvPr id="0" name=""/>
        <dsp:cNvSpPr/>
      </dsp:nvSpPr>
      <dsp:spPr>
        <a:xfrm>
          <a:off x="2740389"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757134" y="2613044"/>
        <a:ext cx="866856" cy="538229"/>
      </dsp:txXfrm>
    </dsp:sp>
    <dsp:sp modelId="{4BE6A39E-FA7D-4FF2-9726-00E75BF7A87B}">
      <dsp:nvSpPr>
        <dsp:cNvPr id="0" name=""/>
        <dsp:cNvSpPr/>
      </dsp:nvSpPr>
      <dsp:spPr>
        <a:xfrm>
          <a:off x="374077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AA918BD-23A9-4095-9CC2-8AD52746BEFC}">
      <dsp:nvSpPr>
        <dsp:cNvPr id="0" name=""/>
        <dsp:cNvSpPr/>
      </dsp:nvSpPr>
      <dsp:spPr>
        <a:xfrm>
          <a:off x="3840812"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857557" y="1779473"/>
        <a:ext cx="866856" cy="538229"/>
      </dsp:txXfrm>
    </dsp:sp>
    <dsp:sp modelId="{5572D0D3-C8C4-4016-914B-FE6913B79350}">
      <dsp:nvSpPr>
        <dsp:cNvPr id="0" name=""/>
        <dsp:cNvSpPr/>
      </dsp:nvSpPr>
      <dsp:spPr>
        <a:xfrm>
          <a:off x="3190562"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5B51D93-1C51-4E26-A914-21D4F10A0039}">
      <dsp:nvSpPr>
        <dsp:cNvPr id="0" name=""/>
        <dsp:cNvSpPr/>
      </dsp:nvSpPr>
      <dsp:spPr>
        <a:xfrm>
          <a:off x="3290600"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Tri Dinh</a:t>
          </a:r>
        </a:p>
      </dsp:txBody>
      <dsp:txXfrm>
        <a:off x="3307345" y="945903"/>
        <a:ext cx="866856" cy="538229"/>
      </dsp:txXfrm>
    </dsp:sp>
    <dsp:sp modelId="{15E89AE8-FFE6-4702-9B9F-BCC014BE1811}">
      <dsp:nvSpPr>
        <dsp:cNvPr id="0" name=""/>
        <dsp:cNvSpPr/>
      </dsp:nvSpPr>
      <dsp:spPr>
        <a:xfrm>
          <a:off x="4290985"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4790CFD-45A6-40DA-99B1-EEA8D8A4C13E}">
      <dsp:nvSpPr>
        <dsp:cNvPr id="0" name=""/>
        <dsp:cNvSpPr/>
      </dsp:nvSpPr>
      <dsp:spPr>
        <a:xfrm>
          <a:off x="4391024"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Nhan Nguyen</a:t>
          </a:r>
        </a:p>
      </dsp:txBody>
      <dsp:txXfrm>
        <a:off x="4407769" y="945903"/>
        <a:ext cx="866856" cy="53822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34D5D-692C-4435-8269-280A6D91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37</Pages>
  <Words>6526</Words>
  <Characters>37203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Mr.Leo</cp:lastModifiedBy>
  <cp:revision>7</cp:revision>
  <cp:lastPrinted>2011-11-14T15:48:00Z</cp:lastPrinted>
  <dcterms:created xsi:type="dcterms:W3CDTF">2011-11-14T15:46:00Z</dcterms:created>
  <dcterms:modified xsi:type="dcterms:W3CDTF">2012-01-05T15:40:00Z</dcterms:modified>
</cp:coreProperties>
</file>