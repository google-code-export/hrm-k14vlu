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cs="Calibri"/>
          <w:b w:val="0"/>
          <w:bCs w:val="0"/>
          <w:sz w:val="140"/>
          <w:szCs w:val="140"/>
          <w:lang w:eastAsia="en-US"/>
        </w:rPr>
        <w:id w:val="-669172313"/>
        <w:docPartObj>
          <w:docPartGallery w:val="Cover Pages"/>
          <w:docPartUnique/>
        </w:docPartObj>
      </w:sdtPr>
      <w:sdtEndPr>
        <w:rPr>
          <w:rFonts w:eastAsiaTheme="majorEastAsia" w:cstheme="majorBidi"/>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241"/>
          </w:tblGrid>
          <w:tr w:rsidR="005D1C92">
            <w:tc>
              <w:tcPr>
                <w:tcW w:w="10296" w:type="dxa"/>
              </w:tcPr>
              <w:p w:rsidR="005D1C92" w:rsidRPr="001559AA" w:rsidRDefault="00EC4712" w:rsidP="001559AA">
                <w:pPr>
                  <w:pStyle w:val="Title"/>
                  <w:jc w:val="left"/>
                  <w:rPr>
                    <w:rFonts w:asciiTheme="majorHAnsi" w:hAnsiTheme="majorHAnsi"/>
                    <w:b w:val="0"/>
                    <w:sz w:val="140"/>
                    <w:szCs w:val="140"/>
                  </w:rPr>
                </w:pPr>
                <w:sdt>
                  <w:sdtPr>
                    <w:rPr>
                      <w:rFonts w:asciiTheme="majorHAnsi" w:hAnsiTheme="majorHAnsi"/>
                      <w:b w:val="0"/>
                      <w:color w:val="365F91" w:themeColor="accent1" w:themeShade="BF"/>
                      <w:sz w:val="140"/>
                      <w:szCs w:val="140"/>
                    </w:rPr>
                    <w:alias w:val="Title"/>
                    <w:id w:val="1934172987"/>
                    <w:placeholder>
                      <w:docPart w:val="51F7311BA860487EB3108D98E86B42B7"/>
                    </w:placeholder>
                    <w:dataBinding w:prefixMappings="xmlns:ns0='http://schemas.openxmlformats.org/package/2006/metadata/core-properties' xmlns:ns1='http://purl.org/dc/elements/1.1/'" w:xpath="/ns0:coreProperties[1]/ns1:title[1]" w:storeItemID="{6C3C8BC8-F283-45AE-878A-BAB7291924A1}"/>
                    <w:text/>
                  </w:sdtPr>
                  <w:sdtEndPr/>
                  <w:sdtContent>
                    <w:r w:rsidR="001559AA" w:rsidRPr="001559AA">
                      <w:rPr>
                        <w:rFonts w:asciiTheme="majorHAnsi" w:hAnsiTheme="majorHAnsi"/>
                        <w:b w:val="0"/>
                        <w:color w:val="365F91" w:themeColor="accent1" w:themeShade="BF"/>
                        <w:sz w:val="140"/>
                        <w:szCs w:val="140"/>
                      </w:rPr>
                      <w:t>Software Project Plan</w:t>
                    </w:r>
                  </w:sdtContent>
                </w:sdt>
              </w:p>
            </w:tc>
          </w:tr>
          <w:tr w:rsidR="005D1C92">
            <w:tc>
              <w:tcPr>
                <w:tcW w:w="0" w:type="auto"/>
                <w:vAlign w:val="bottom"/>
              </w:tcPr>
              <w:p w:rsidR="005D1C92" w:rsidRPr="001559AA" w:rsidRDefault="00EC4712" w:rsidP="001559AA">
                <w:pPr>
                  <w:pStyle w:val="Subtitle"/>
                  <w:jc w:val="left"/>
                  <w:rPr>
                    <w:color w:val="548DD4" w:themeColor="text2" w:themeTint="99"/>
                  </w:rPr>
                </w:pPr>
                <w:sdt>
                  <w:sdtPr>
                    <w:rPr>
                      <w:color w:val="548DD4" w:themeColor="text2" w:themeTint="99"/>
                      <w:sz w:val="44"/>
                      <w:szCs w:val="28"/>
                    </w:rPr>
                    <w:alias w:val="Subtitle"/>
                    <w:id w:val="-899293849"/>
                    <w:placeholder>
                      <w:docPart w:val="18DF258EBF1947E8BEA9FD435864633B"/>
                    </w:placeholder>
                    <w:dataBinding w:prefixMappings="xmlns:ns0='http://schemas.openxmlformats.org/package/2006/metadata/core-properties' xmlns:ns1='http://purl.org/dc/elements/1.1/'" w:xpath="/ns0:coreProperties[1]/ns1:subject[1]" w:storeItemID="{6C3C8BC8-F283-45AE-878A-BAB7291924A1}"/>
                    <w:text/>
                  </w:sdtPr>
                  <w:sdtEndPr/>
                  <w:sdtContent>
                    <w:r w:rsidR="001559AA" w:rsidRPr="001559AA">
                      <w:rPr>
                        <w:color w:val="548DD4" w:themeColor="text2" w:themeTint="99"/>
                        <w:sz w:val="44"/>
                        <w:szCs w:val="28"/>
                        <w:lang w:val="en-US"/>
                      </w:rPr>
                      <w:t>Human Resource Management</w:t>
                    </w:r>
                  </w:sdtContent>
                </w:sdt>
              </w:p>
            </w:tc>
          </w:tr>
          <w:tr w:rsidR="005D1C92">
            <w:trPr>
              <w:trHeight w:val="1152"/>
            </w:trPr>
            <w:tc>
              <w:tcPr>
                <w:tcW w:w="0" w:type="auto"/>
                <w:vAlign w:val="bottom"/>
              </w:tcPr>
              <w:p w:rsidR="005D1C92" w:rsidRDefault="00EC4712">
                <w:pPr>
                  <w:rPr>
                    <w:color w:val="000000" w:themeColor="text1"/>
                    <w:sz w:val="24"/>
                    <w:szCs w:val="28"/>
                  </w:rPr>
                </w:pPr>
                <w:sdt>
                  <w:sdtPr>
                    <w:rPr>
                      <w:color w:val="000000" w:themeColor="text1"/>
                      <w:sz w:val="24"/>
                      <w:szCs w:val="28"/>
                    </w:rPr>
                    <w:alias w:val="Abstract"/>
                    <w:id w:val="624198434"/>
                    <w:placeholder>
                      <w:docPart w:val="72B7C927964C41D4B038C1D0BF25F95D"/>
                    </w:placeholder>
                    <w:showingPlcHdr/>
                    <w:dataBinding w:prefixMappings="xmlns:ns0='http://schemas.microsoft.com/office/2006/coverPageProps'" w:xpath="/ns0:CoverPageProperties[1]/ns0:Abstract[1]" w:storeItemID="{55AF091B-3C7A-41E3-B477-F2FDAA23CFDA}"/>
                    <w:text/>
                  </w:sdtPr>
                  <w:sdtEndPr/>
                  <w:sdtContent>
                    <w:r w:rsidR="005D1C92">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5D1C92" w:rsidRDefault="00EC4712">
          <w:pPr>
            <w:spacing w:after="0" w:line="240" w:lineRule="auto"/>
            <w:rPr>
              <w:rFonts w:asciiTheme="majorHAnsi" w:eastAsiaTheme="majorEastAsia" w:hAnsiTheme="majorHAnsi" w:cstheme="majorBidi"/>
              <w:b/>
              <w:bCs/>
              <w:color w:val="365F91" w:themeColor="accent1" w:themeShade="BF"/>
              <w:sz w:val="48"/>
              <w:szCs w:val="48"/>
            </w:rPr>
          </w:pPr>
          <w:r>
            <w:rPr>
              <w:noProof/>
            </w:rPr>
            <w:pict>
              <v:rect id="Rectangle 52" o:spid="_x0000_s1091"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90"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rgOAIAAGg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" filled="f" stroked="f" strokeweight=".5pt">
                <v:textbox style="mso-fit-shape-to-text:t">
                  <w:txbxContent>
                    <w:sdt>
                      <w:sdtPr>
                        <w:id w:val="1631521841"/>
                        <w:date w:fullDate="2012-06-06T00:00:00Z">
                          <w:dateFormat w:val="M/d/yyyy"/>
                          <w:lid w:val="en-US"/>
                          <w:storeMappedDataAs w:val="dateTime"/>
                          <w:calendar w:val="gregorian"/>
                        </w:date>
                      </w:sdtPr>
                      <w:sdtEndPr/>
                      <w:sdtContent>
                        <w:p w:rsidR="005D1C92" w:rsidRDefault="001559AA" w:rsidP="005D1C92">
                          <w:pPr>
                            <w:pStyle w:val="Subtitle"/>
                            <w:spacing w:after="0"/>
                            <w:jc w:val="left"/>
                          </w:pPr>
                          <w:r>
                            <w:rPr>
                              <w:lang w:val="en-US"/>
                            </w:rPr>
                            <w:t>6/6/2012</w:t>
                          </w:r>
                        </w:p>
                      </w:sdtContent>
                    </w:sdt>
                  </w:txbxContent>
                </v:textbox>
                <w10:wrap anchorx="margin" anchory="margin"/>
              </v:shape>
            </w:pict>
          </w:r>
          <w:r>
            <w:rPr>
              <w:noProof/>
            </w:rPr>
            <w:pict>
              <v:rect id="Rectangle 54" o:spid="_x0000_s1089" style="position:absolute;margin-left:0;margin-top:0;width:468pt;height:162pt;z-index:25166745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88"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D1C92">
            <w:rPr>
              <w:rFonts w:asciiTheme="majorHAnsi" w:eastAsiaTheme="majorEastAsia" w:hAnsiTheme="majorHAnsi" w:cstheme="majorBidi"/>
              <w:b/>
              <w:bCs/>
              <w:color w:val="365F91" w:themeColor="accent1" w:themeShade="BF"/>
              <w:sz w:val="48"/>
              <w:szCs w:val="48"/>
            </w:rPr>
            <w:br w:type="page"/>
          </w:r>
        </w:p>
      </w:sdtContent>
    </w:sdt>
    <w:p w:rsidR="00BF7487" w:rsidRDefault="00BF7487" w:rsidP="001E6E1C">
      <w:pPr>
        <w:jc w:val="right"/>
        <w:rPr>
          <w:rFonts w:ascii="Times New Roman" w:hAnsi="Times New Roman" w:cs="Times New Roman"/>
          <w:b/>
          <w:bCs/>
          <w:sz w:val="24"/>
          <w:szCs w:val="24"/>
        </w:rPr>
      </w:pPr>
    </w:p>
    <w:sdt>
      <w:sdtPr>
        <w:rPr>
          <w:rFonts w:ascii="Times New Roman" w:eastAsia="Times New Roman" w:hAnsi="Times New Roman" w:cs="Times New Roman"/>
          <w:b w:val="0"/>
          <w:bCs w:val="0"/>
          <w:color w:val="auto"/>
          <w:sz w:val="24"/>
          <w:szCs w:val="24"/>
          <w:lang w:eastAsia="en-US"/>
        </w:rPr>
        <w:id w:val="239985608"/>
        <w:docPartObj>
          <w:docPartGallery w:val="Table of Contents"/>
          <w:docPartUnique/>
        </w:docPartObj>
      </w:sdtPr>
      <w:sdtEndPr>
        <w:rPr>
          <w:noProof/>
        </w:rPr>
      </w:sdtEndPr>
      <w:sdtContent>
        <w:p w:rsidR="00BF7487" w:rsidRPr="001559AA" w:rsidRDefault="00BF7487">
          <w:pPr>
            <w:pStyle w:val="TOCHeading"/>
            <w:rPr>
              <w:rFonts w:ascii="Times New Roman" w:hAnsi="Times New Roman" w:cs="Times New Roman"/>
              <w:sz w:val="24"/>
              <w:szCs w:val="24"/>
            </w:rPr>
          </w:pPr>
          <w:r w:rsidRPr="001559AA">
            <w:rPr>
              <w:rFonts w:ascii="Times New Roman" w:hAnsi="Times New Roman" w:cs="Times New Roman"/>
              <w:sz w:val="24"/>
              <w:szCs w:val="24"/>
            </w:rPr>
            <w:t>Table of Contents</w:t>
          </w:r>
        </w:p>
        <w:p w:rsidR="001559AA" w:rsidRPr="001559AA" w:rsidRDefault="00BF7487">
          <w:pPr>
            <w:pStyle w:val="TOC1"/>
            <w:tabs>
              <w:tab w:val="left" w:pos="864"/>
            </w:tabs>
            <w:rPr>
              <w:rFonts w:ascii="Times New Roman" w:eastAsiaTheme="minorEastAsia" w:hAnsi="Times New Roman" w:cs="Times New Roman"/>
              <w:noProof/>
              <w:sz w:val="24"/>
              <w:szCs w:val="24"/>
              <w:lang w:eastAsia="en-US"/>
            </w:rPr>
          </w:pPr>
          <w:r w:rsidRPr="001559AA">
            <w:rPr>
              <w:rFonts w:ascii="Times New Roman" w:hAnsi="Times New Roman" w:cs="Times New Roman"/>
              <w:sz w:val="24"/>
              <w:szCs w:val="24"/>
            </w:rPr>
            <w:fldChar w:fldCharType="begin"/>
          </w:r>
          <w:r w:rsidRPr="001559AA">
            <w:rPr>
              <w:rFonts w:ascii="Times New Roman" w:hAnsi="Times New Roman" w:cs="Times New Roman"/>
              <w:sz w:val="24"/>
              <w:szCs w:val="24"/>
            </w:rPr>
            <w:instrText xml:space="preserve"> TOC \o "1-3" \h \z \u </w:instrText>
          </w:r>
          <w:r w:rsidRPr="001559AA">
            <w:rPr>
              <w:rFonts w:ascii="Times New Roman" w:hAnsi="Times New Roman" w:cs="Times New Roman"/>
              <w:sz w:val="24"/>
              <w:szCs w:val="24"/>
            </w:rPr>
            <w:fldChar w:fldCharType="separate"/>
          </w:r>
          <w:hyperlink w:anchor="_Toc326755433" w:history="1">
            <w:r w:rsidR="001559AA" w:rsidRPr="001559AA">
              <w:rPr>
                <w:rStyle w:val="Hyperlink"/>
                <w:rFonts w:ascii="Times New Roman" w:hAnsi="Times New Roman" w:cs="Times New Roman"/>
                <w:noProof/>
                <w:sz w:val="24"/>
                <w:szCs w:val="24"/>
              </w:rPr>
              <w:t>I.</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Introduction</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_Toc326755433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4</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34" w:history="1">
            <w:r w:rsidR="001559AA" w:rsidRPr="001559AA">
              <w:rPr>
                <w:rStyle w:val="Hyperlink"/>
                <w:rFonts w:ascii="Times New Roman" w:hAnsi="Times New Roman" w:cs="Times New Roman"/>
                <w:noProof/>
                <w:sz w:val="24"/>
                <w:szCs w:val="24"/>
              </w:rPr>
              <w:t>1.1</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Purpose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_Toc326755434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4</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35" w:history="1">
            <w:r w:rsidR="001559AA" w:rsidRPr="001559AA">
              <w:rPr>
                <w:rStyle w:val="Hyperlink"/>
                <w:rFonts w:ascii="Times New Roman" w:hAnsi="Times New Roman" w:cs="Times New Roman"/>
                <w:noProof/>
                <w:sz w:val="24"/>
                <w:szCs w:val="24"/>
              </w:rPr>
              <w:t>1.2</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Scope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_Toc326755435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4</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36" w:history="1">
            <w:r w:rsidR="001559AA" w:rsidRPr="001559AA">
              <w:rPr>
                <w:rStyle w:val="Hyperlink"/>
                <w:rFonts w:ascii="Times New Roman" w:hAnsi="Times New Roman" w:cs="Times New Roman"/>
                <w:noProof/>
                <w:sz w:val="24"/>
                <w:szCs w:val="24"/>
              </w:rPr>
              <w:t>1.3</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References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_Toc326755436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4</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37" w:history="1">
            <w:r w:rsidR="001559AA" w:rsidRPr="001559AA">
              <w:rPr>
                <w:rStyle w:val="Hyperlink"/>
                <w:rFonts w:ascii="Times New Roman" w:hAnsi="Times New Roman" w:cs="Times New Roman"/>
                <w:noProof/>
                <w:sz w:val="24"/>
                <w:szCs w:val="24"/>
              </w:rPr>
              <w:t>1.4</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Definitions, Acronyms and Abbreviations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_Toc326755437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5</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38" w:history="1">
            <w:r w:rsidR="001559AA" w:rsidRPr="001559AA">
              <w:rPr>
                <w:rStyle w:val="Hyperlink"/>
                <w:rFonts w:ascii="Times New Roman" w:hAnsi="Times New Roman" w:cs="Times New Roman"/>
                <w:noProof/>
                <w:sz w:val="24"/>
                <w:szCs w:val="24"/>
              </w:rPr>
              <w:t>1.5</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Figures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_Toc326755438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5</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1"/>
            <w:tabs>
              <w:tab w:val="left" w:pos="864"/>
            </w:tabs>
            <w:rPr>
              <w:rFonts w:ascii="Times New Roman" w:eastAsiaTheme="minorEastAsia" w:hAnsi="Times New Roman" w:cs="Times New Roman"/>
              <w:noProof/>
              <w:sz w:val="24"/>
              <w:szCs w:val="24"/>
              <w:lang w:eastAsia="en-US"/>
            </w:rPr>
          </w:pPr>
          <w:hyperlink w:anchor="_Toc326755439" w:history="1">
            <w:r w:rsidR="001559AA" w:rsidRPr="001559AA">
              <w:rPr>
                <w:rStyle w:val="Hyperlink"/>
                <w:rFonts w:ascii="Times New Roman" w:hAnsi="Times New Roman" w:cs="Times New Roman"/>
                <w:noProof/>
                <w:sz w:val="24"/>
                <w:szCs w:val="24"/>
              </w:rPr>
              <w:t>II.</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Overview</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_Toc326755439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6</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40" w:history="1">
            <w:r w:rsidR="001559AA" w:rsidRPr="001559AA">
              <w:rPr>
                <w:rStyle w:val="Hyperlink"/>
                <w:rFonts w:ascii="Times New Roman" w:hAnsi="Times New Roman" w:cs="Times New Roman"/>
                <w:noProof/>
                <w:sz w:val="24"/>
                <w:szCs w:val="24"/>
              </w:rPr>
              <w:t>2.1</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Purpose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_Toc326755440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6</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41" w:history="1">
            <w:r w:rsidR="001559AA" w:rsidRPr="001559AA">
              <w:rPr>
                <w:rStyle w:val="Hyperlink"/>
                <w:rFonts w:ascii="Times New Roman" w:hAnsi="Times New Roman" w:cs="Times New Roman"/>
                <w:noProof/>
                <w:sz w:val="24"/>
                <w:szCs w:val="24"/>
              </w:rPr>
              <w:t>2.2</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Scope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_Toc326755441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6</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42" w:history="1">
            <w:r w:rsidR="001559AA" w:rsidRPr="001559AA">
              <w:rPr>
                <w:rStyle w:val="Hyperlink"/>
                <w:rFonts w:ascii="Times New Roman" w:hAnsi="Times New Roman" w:cs="Times New Roman"/>
                <w:noProof/>
                <w:sz w:val="24"/>
                <w:szCs w:val="24"/>
              </w:rPr>
              <w:t>2.3</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Constraints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_Toc326755442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8</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43" w:history="1">
            <w:r w:rsidR="001559AA" w:rsidRPr="001559AA">
              <w:rPr>
                <w:rStyle w:val="Hyperlink"/>
                <w:rFonts w:ascii="Times New Roman" w:hAnsi="Times New Roman" w:cs="Times New Roman"/>
                <w:noProof/>
                <w:sz w:val="24"/>
                <w:szCs w:val="24"/>
              </w:rPr>
              <w:t>2.4</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Processes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_Toc326755443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8</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200"/>
            </w:tabs>
            <w:rPr>
              <w:rFonts w:ascii="Times New Roman" w:eastAsiaTheme="minorEastAsia" w:hAnsi="Times New Roman" w:cs="Times New Roman"/>
              <w:noProof/>
              <w:sz w:val="24"/>
              <w:szCs w:val="24"/>
              <w:lang w:eastAsia="en-US"/>
            </w:rPr>
          </w:pPr>
          <w:hyperlink w:anchor="_Toc326755444" w:history="1">
            <w:r w:rsidR="001559AA" w:rsidRPr="001559AA">
              <w:rPr>
                <w:rStyle w:val="Hyperlink"/>
                <w:rFonts w:ascii="Times New Roman" w:hAnsi="Times New Roman" w:cs="Times New Roman"/>
                <w:noProof/>
                <w:sz w:val="24"/>
                <w:szCs w:val="24"/>
              </w:rPr>
              <w:t>2.4.1</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Development process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_Toc326755444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8</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200"/>
            </w:tabs>
            <w:rPr>
              <w:rFonts w:ascii="Times New Roman" w:eastAsiaTheme="minorEastAsia" w:hAnsi="Times New Roman" w:cs="Times New Roman"/>
              <w:noProof/>
              <w:sz w:val="24"/>
              <w:szCs w:val="24"/>
              <w:lang w:eastAsia="en-US"/>
            </w:rPr>
          </w:pPr>
          <w:hyperlink w:anchor="_Toc326755445" w:history="1">
            <w:r w:rsidR="001559AA" w:rsidRPr="001559AA">
              <w:rPr>
                <w:rStyle w:val="Hyperlink"/>
                <w:rFonts w:ascii="Times New Roman" w:hAnsi="Times New Roman" w:cs="Times New Roman"/>
                <w:noProof/>
                <w:sz w:val="24"/>
                <w:szCs w:val="24"/>
              </w:rPr>
              <w:t>2.4.2</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Requirement Process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_Toc326755445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10</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200"/>
            </w:tabs>
            <w:rPr>
              <w:rFonts w:ascii="Times New Roman" w:eastAsiaTheme="minorEastAsia" w:hAnsi="Times New Roman" w:cs="Times New Roman"/>
              <w:noProof/>
              <w:sz w:val="24"/>
              <w:szCs w:val="24"/>
              <w:lang w:eastAsia="en-US"/>
            </w:rPr>
          </w:pPr>
          <w:hyperlink w:anchor="_Toc326755446" w:history="1">
            <w:r w:rsidR="001559AA" w:rsidRPr="001559AA">
              <w:rPr>
                <w:rStyle w:val="Hyperlink"/>
                <w:rFonts w:ascii="Times New Roman" w:hAnsi="Times New Roman" w:cs="Times New Roman"/>
                <w:noProof/>
                <w:sz w:val="24"/>
                <w:szCs w:val="24"/>
              </w:rPr>
              <w:t>2.4.3</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Architecture Process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_Toc326755446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11</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200"/>
            </w:tabs>
            <w:rPr>
              <w:rFonts w:ascii="Times New Roman" w:eastAsiaTheme="minorEastAsia" w:hAnsi="Times New Roman" w:cs="Times New Roman"/>
              <w:noProof/>
              <w:sz w:val="24"/>
              <w:szCs w:val="24"/>
              <w:lang w:eastAsia="en-US"/>
            </w:rPr>
          </w:pPr>
          <w:hyperlink w:anchor="_Toc326755447" w:history="1">
            <w:r w:rsidR="001559AA" w:rsidRPr="001559AA">
              <w:rPr>
                <w:rStyle w:val="Hyperlink"/>
                <w:rFonts w:ascii="Times New Roman" w:hAnsi="Times New Roman" w:cs="Times New Roman"/>
                <w:noProof/>
                <w:sz w:val="24"/>
                <w:szCs w:val="24"/>
              </w:rPr>
              <w:t>2.4.4</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Detail Design Process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_Toc326755447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13</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200"/>
            </w:tabs>
            <w:rPr>
              <w:rFonts w:ascii="Times New Roman" w:eastAsiaTheme="minorEastAsia" w:hAnsi="Times New Roman" w:cs="Times New Roman"/>
              <w:noProof/>
              <w:sz w:val="24"/>
              <w:szCs w:val="24"/>
              <w:lang w:eastAsia="en-US"/>
            </w:rPr>
          </w:pPr>
          <w:hyperlink w:anchor="_Toc326755448" w:history="1">
            <w:r w:rsidR="001559AA" w:rsidRPr="001559AA">
              <w:rPr>
                <w:rStyle w:val="Hyperlink"/>
                <w:rFonts w:ascii="Times New Roman" w:hAnsi="Times New Roman" w:cs="Times New Roman"/>
                <w:noProof/>
                <w:sz w:val="24"/>
                <w:szCs w:val="24"/>
              </w:rPr>
              <w:t>2.4.5</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Testing Process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_Toc326755448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15</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1"/>
            <w:tabs>
              <w:tab w:val="left" w:pos="864"/>
            </w:tabs>
            <w:rPr>
              <w:rFonts w:ascii="Times New Roman" w:eastAsiaTheme="minorEastAsia" w:hAnsi="Times New Roman" w:cs="Times New Roman"/>
              <w:noProof/>
              <w:sz w:val="24"/>
              <w:szCs w:val="24"/>
              <w:lang w:eastAsia="en-US"/>
            </w:rPr>
          </w:pPr>
          <w:hyperlink w:anchor="_Toc326755449" w:history="1">
            <w:r w:rsidR="001559AA" w:rsidRPr="001559AA">
              <w:rPr>
                <w:rStyle w:val="Hyperlink"/>
                <w:rFonts w:ascii="Times New Roman" w:hAnsi="Times New Roman" w:cs="Times New Roman"/>
                <w:noProof/>
                <w:sz w:val="24"/>
                <w:szCs w:val="24"/>
              </w:rPr>
              <w:t>III.</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Resource Plan</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_Toc326755449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18</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0" w:history="1">
            <w:r w:rsidR="001559AA" w:rsidRPr="001559AA">
              <w:rPr>
                <w:rStyle w:val="Hyperlink"/>
                <w:rFonts w:ascii="Times New Roman" w:hAnsi="Times New Roman" w:cs="Times New Roman"/>
                <w:noProof/>
                <w:sz w:val="24"/>
                <w:szCs w:val="24"/>
              </w:rPr>
              <w:t>3.1</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Organization Chart</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_Toc326755450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18</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1" w:history="1">
            <w:r w:rsidR="001559AA" w:rsidRPr="001559AA">
              <w:rPr>
                <w:rStyle w:val="Hyperlink"/>
                <w:rFonts w:ascii="Times New Roman" w:hAnsi="Times New Roman" w:cs="Times New Roman"/>
                <w:noProof/>
                <w:sz w:val="24"/>
                <w:szCs w:val="24"/>
              </w:rPr>
              <w:t>3.2</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Knowledge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_Toc326755451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19</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2" w:history="1">
            <w:r w:rsidR="001559AA" w:rsidRPr="001559AA">
              <w:rPr>
                <w:rStyle w:val="Hyperlink"/>
                <w:rFonts w:ascii="Times New Roman" w:hAnsi="Times New Roman" w:cs="Times New Roman"/>
                <w:noProof/>
                <w:sz w:val="24"/>
                <w:szCs w:val="24"/>
              </w:rPr>
              <w:t>3.3</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Skill</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_Toc326755452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19</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3" w:history="1">
            <w:r w:rsidR="001559AA" w:rsidRPr="001559AA">
              <w:rPr>
                <w:rStyle w:val="Hyperlink"/>
                <w:rFonts w:ascii="Times New Roman" w:hAnsi="Times New Roman" w:cs="Times New Roman"/>
                <w:noProof/>
                <w:sz w:val="24"/>
                <w:szCs w:val="24"/>
              </w:rPr>
              <w:t>3.4</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Training Needs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_Toc326755453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19</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1"/>
            <w:tabs>
              <w:tab w:val="left" w:pos="864"/>
            </w:tabs>
            <w:rPr>
              <w:rFonts w:ascii="Times New Roman" w:eastAsiaTheme="minorEastAsia" w:hAnsi="Times New Roman" w:cs="Times New Roman"/>
              <w:noProof/>
              <w:sz w:val="24"/>
              <w:szCs w:val="24"/>
              <w:lang w:eastAsia="en-US"/>
            </w:rPr>
          </w:pPr>
          <w:hyperlink w:anchor="_Toc326755454" w:history="1">
            <w:r w:rsidR="001559AA" w:rsidRPr="001559AA">
              <w:rPr>
                <w:rStyle w:val="Hyperlink"/>
                <w:rFonts w:ascii="Times New Roman" w:hAnsi="Times New Roman" w:cs="Times New Roman"/>
                <w:noProof/>
                <w:sz w:val="24"/>
                <w:szCs w:val="24"/>
              </w:rPr>
              <w:t>IV.</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Schedule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_Toc326755454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20</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5" w:history="1">
            <w:r w:rsidR="001559AA" w:rsidRPr="001559AA">
              <w:rPr>
                <w:rStyle w:val="Hyperlink"/>
                <w:rFonts w:ascii="Times New Roman" w:hAnsi="Times New Roman" w:cs="Times New Roman"/>
                <w:noProof/>
                <w:sz w:val="24"/>
                <w:szCs w:val="24"/>
              </w:rPr>
              <w:t>4.1</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Phases / Iterations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_Toc326755455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20</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6" w:history="1">
            <w:r w:rsidR="001559AA" w:rsidRPr="001559AA">
              <w:rPr>
                <w:rStyle w:val="Hyperlink"/>
                <w:rFonts w:ascii="Times New Roman" w:hAnsi="Times New Roman" w:cs="Times New Roman"/>
                <w:noProof/>
                <w:sz w:val="24"/>
                <w:szCs w:val="24"/>
              </w:rPr>
              <w:t>4.2</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Milestones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_Toc326755456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20</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7" w:history="1">
            <w:r w:rsidR="001559AA" w:rsidRPr="001559AA">
              <w:rPr>
                <w:rStyle w:val="Hyperlink"/>
                <w:rFonts w:ascii="Times New Roman" w:hAnsi="Times New Roman" w:cs="Times New Roman"/>
                <w:noProof/>
                <w:sz w:val="24"/>
                <w:szCs w:val="24"/>
              </w:rPr>
              <w:t>4.3</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Work break down structure</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_Toc326755457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21</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2"/>
            <w:tabs>
              <w:tab w:val="left" w:pos="1000"/>
            </w:tabs>
            <w:rPr>
              <w:rFonts w:ascii="Times New Roman" w:eastAsiaTheme="minorEastAsia" w:hAnsi="Times New Roman" w:cs="Times New Roman"/>
              <w:noProof/>
              <w:sz w:val="24"/>
              <w:szCs w:val="24"/>
              <w:lang w:eastAsia="en-US"/>
            </w:rPr>
          </w:pPr>
          <w:hyperlink w:anchor="_Toc326755458" w:history="1">
            <w:r w:rsidR="001559AA" w:rsidRPr="001559AA">
              <w:rPr>
                <w:rStyle w:val="Hyperlink"/>
                <w:rFonts w:ascii="Times New Roman" w:hAnsi="Times New Roman" w:cs="Times New Roman"/>
                <w:noProof/>
                <w:sz w:val="24"/>
                <w:szCs w:val="24"/>
              </w:rPr>
              <w:t>4.4</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Stakeholders Involvements</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_Toc326755458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21</w:t>
            </w:r>
            <w:r w:rsidR="001559AA" w:rsidRPr="001559AA">
              <w:rPr>
                <w:rFonts w:ascii="Times New Roman" w:hAnsi="Times New Roman" w:cs="Times New Roman"/>
                <w:noProof/>
                <w:webHidden/>
                <w:sz w:val="24"/>
                <w:szCs w:val="24"/>
              </w:rPr>
              <w:fldChar w:fldCharType="end"/>
            </w:r>
          </w:hyperlink>
        </w:p>
        <w:p w:rsidR="001559AA" w:rsidRPr="001559AA" w:rsidRDefault="00EC4712">
          <w:pPr>
            <w:pStyle w:val="TOC1"/>
            <w:tabs>
              <w:tab w:val="left" w:pos="864"/>
            </w:tabs>
            <w:rPr>
              <w:rFonts w:ascii="Times New Roman" w:eastAsiaTheme="minorEastAsia" w:hAnsi="Times New Roman" w:cs="Times New Roman"/>
              <w:noProof/>
              <w:sz w:val="24"/>
              <w:szCs w:val="24"/>
              <w:lang w:eastAsia="en-US"/>
            </w:rPr>
          </w:pPr>
          <w:hyperlink w:anchor="_Toc326755459" w:history="1">
            <w:r w:rsidR="001559AA" w:rsidRPr="001559AA">
              <w:rPr>
                <w:rStyle w:val="Hyperlink"/>
                <w:rFonts w:ascii="Times New Roman" w:hAnsi="Times New Roman" w:cs="Times New Roman"/>
                <w:noProof/>
                <w:sz w:val="24"/>
                <w:szCs w:val="24"/>
              </w:rPr>
              <w:t>V.</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Project Communication Plan</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_Toc326755459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22</w:t>
            </w:r>
            <w:r w:rsidR="001559AA" w:rsidRPr="001559AA">
              <w:rPr>
                <w:rFonts w:ascii="Times New Roman" w:hAnsi="Times New Roman" w:cs="Times New Roman"/>
                <w:noProof/>
                <w:webHidden/>
                <w:sz w:val="24"/>
                <w:szCs w:val="24"/>
              </w:rPr>
              <w:fldChar w:fldCharType="end"/>
            </w:r>
          </w:hyperlink>
        </w:p>
        <w:p w:rsidR="00BF7487" w:rsidRDefault="00BF7487">
          <w:r w:rsidRPr="001559AA">
            <w:rPr>
              <w:rFonts w:ascii="Times New Roman" w:hAnsi="Times New Roman" w:cs="Times New Roman"/>
              <w:b/>
              <w:bCs/>
              <w:noProof/>
              <w:sz w:val="24"/>
              <w:szCs w:val="24"/>
            </w:rPr>
            <w:fldChar w:fldCharType="end"/>
          </w:r>
        </w:p>
      </w:sdtContent>
    </w:sdt>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Pr="0028497A" w:rsidRDefault="001559AA" w:rsidP="001559AA">
      <w:pPr>
        <w:spacing w:after="0"/>
        <w:jc w:val="both"/>
        <w:rPr>
          <w:rFonts w:ascii="Times New Roman" w:hAnsi="Times New Roman"/>
          <w:b/>
          <w:color w:val="002060"/>
          <w:sz w:val="24"/>
          <w:szCs w:val="24"/>
        </w:rPr>
      </w:pPr>
      <w:r>
        <w:rPr>
          <w:rFonts w:ascii="Times New Roman" w:hAnsi="Times New Roman"/>
          <w:b/>
          <w:color w:val="002060"/>
          <w:sz w:val="24"/>
          <w:szCs w:val="24"/>
        </w:rPr>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3"/>
        <w:gridCol w:w="1313"/>
        <w:gridCol w:w="4132"/>
        <w:gridCol w:w="1263"/>
      </w:tblGrid>
      <w:tr w:rsidR="001559AA" w:rsidRPr="004B50C5" w:rsidTr="00FE6BD7">
        <w:tc>
          <w:tcPr>
            <w:tcW w:w="253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1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132"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6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15/10/2011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1610/2011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17/10/2011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18/10/2011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1.0.4</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1.0.5</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1.0.6</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1.0.7</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1.0.8</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25/10/2011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1.0.9</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30/10/2011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1.0.10</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20/02/2012</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24/05/2012</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Update WBS, processes and descriptions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1.1</w:t>
            </w:r>
          </w:p>
        </w:tc>
      </w:tr>
    </w:tbl>
    <w:p w:rsidR="001559AA" w:rsidRDefault="001559AA" w:rsidP="001559AA">
      <w:pPr>
        <w:rPr>
          <w:rFonts w:ascii="Times New Roman" w:hAnsi="Times New Roman" w:cs="Times New Roman"/>
          <w:b/>
          <w:bCs/>
          <w:sz w:val="32"/>
          <w:szCs w:val="32"/>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0" w:name="_Toc325551814"/>
      <w:bookmarkStart w:id="1" w:name="_Toc326755433"/>
      <w:r w:rsidRPr="001E6E1C">
        <w:rPr>
          <w:rFonts w:ascii="Times New Roman" w:hAnsi="Times New Roman" w:cs="Times New Roman"/>
          <w:sz w:val="24"/>
          <w:szCs w:val="24"/>
        </w:rPr>
        <w:lastRenderedPageBreak/>
        <w:t>Introduction</w:t>
      </w:r>
      <w:bookmarkEnd w:id="0"/>
      <w:bookmarkEnd w:id="1"/>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2" w:name="_Toc325551815"/>
      <w:bookmarkStart w:id="3" w:name="_Toc326755434"/>
      <w:r w:rsidRPr="001E6E1C">
        <w:rPr>
          <w:rFonts w:ascii="Times New Roman" w:hAnsi="Times New Roman" w:cs="Times New Roman"/>
          <w:sz w:val="24"/>
          <w:szCs w:val="24"/>
        </w:rPr>
        <w:t>Purpose</w:t>
      </w:r>
      <w:bookmarkEnd w:id="2"/>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4" w:name="_Toc325551816"/>
      <w:bookmarkStart w:id="5" w:name="_Toc326755435"/>
      <w:r w:rsidRPr="001E6E1C">
        <w:rPr>
          <w:rFonts w:ascii="Times New Roman" w:hAnsi="Times New Roman" w:cs="Times New Roman"/>
          <w:sz w:val="24"/>
          <w:szCs w:val="24"/>
        </w:rPr>
        <w:t>Scope</w:t>
      </w:r>
      <w:bookmarkEnd w:id="4"/>
      <w:bookmarkEnd w:id="5"/>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6" w:name="_Toc325551817"/>
      <w:bookmarkStart w:id="7" w:name="_Toc326755436"/>
      <w:r w:rsidRPr="001E6E1C">
        <w:rPr>
          <w:rFonts w:ascii="Times New Roman" w:hAnsi="Times New Roman" w:cs="Times New Roman"/>
          <w:sz w:val="24"/>
          <w:szCs w:val="24"/>
        </w:rPr>
        <w:t>References</w:t>
      </w:r>
      <w:bookmarkEnd w:id="6"/>
      <w:bookmarkEnd w:id="7"/>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tc>
          <w:tcPr>
            <w:tcW w:w="1896" w:type="dxa"/>
          </w:tcPr>
          <w:p w:rsidR="0067410F" w:rsidRPr="00A9287F" w:rsidRDefault="00613522" w:rsidP="001E6E1C">
            <w:pPr>
              <w:snapToGrid w:val="0"/>
              <w:rPr>
                <w:rFonts w:ascii="Times New Roman" w:hAnsi="Times New Roman" w:cs="Times New Roman"/>
                <w:sz w:val="24"/>
                <w:szCs w:val="24"/>
              </w:rPr>
            </w:pPr>
            <w:hyperlink r:id="rId11" w:history="1">
              <w:bookmarkStart w:id="8" w:name="_MON_1399198963"/>
              <w:bookmarkEnd w:id="8"/>
              <w:r w:rsidR="00E94B05"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12" o:title=""/>
                  </v:shape>
                  <o:OLEObject Type="Embed" ProgID="Word.Document.8" ShapeID="_x0000_i1025" DrawAspect="Icon" ObjectID="_1400508683" r:id="rId13">
                    <o:FieldCodes>\s</o:FieldCodes>
                  </o:OLEObject>
                </w:object>
              </w:r>
            </w:hyperlink>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tc>
          <w:tcPr>
            <w:tcW w:w="1896" w:type="dxa"/>
          </w:tcPr>
          <w:p w:rsidR="00B32F08" w:rsidRPr="00A9287F" w:rsidRDefault="00613522" w:rsidP="001E6E1C">
            <w:pPr>
              <w:snapToGrid w:val="0"/>
              <w:rPr>
                <w:rFonts w:ascii="Times New Roman" w:hAnsi="Times New Roman" w:cs="Times New Roman"/>
                <w:sz w:val="24"/>
                <w:szCs w:val="24"/>
              </w:rPr>
            </w:pPr>
            <w:hyperlink r:id="rId14" w:history="1">
              <w:bookmarkStart w:id="9" w:name="_MON_1399199031"/>
              <w:bookmarkEnd w:id="9"/>
              <w:r w:rsidR="00E94B05" w:rsidRPr="00A9287F">
                <w:rPr>
                  <w:rFonts w:ascii="Times New Roman" w:hAnsi="Times New Roman" w:cs="Times New Roman"/>
                  <w:sz w:val="24"/>
                  <w:szCs w:val="24"/>
                </w:rPr>
                <w:object w:dxaOrig="1550" w:dyaOrig="991">
                  <v:shape id="_x0000_i1026" type="#_x0000_t75" style="width:77.4pt;height:49.8pt" o:ole="">
                    <v:imagedata r:id="rId15" o:title=""/>
                  </v:shape>
                  <o:OLEObject Type="Embed" ProgID="Word.Document.12" ShapeID="_x0000_i1026" DrawAspect="Icon" ObjectID="_1400508684" r:id="rId16">
                    <o:FieldCodes>\s</o:FieldCodes>
                  </o:OLEObject>
                </w:object>
              </w:r>
            </w:hyperlink>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tc>
          <w:tcPr>
            <w:tcW w:w="1896" w:type="dxa"/>
          </w:tcPr>
          <w:p w:rsidR="004217EC" w:rsidRPr="00A9287F" w:rsidRDefault="00613522" w:rsidP="001E6E1C">
            <w:pPr>
              <w:snapToGrid w:val="0"/>
              <w:rPr>
                <w:rFonts w:ascii="Times New Roman" w:hAnsi="Times New Roman" w:cs="Times New Roman"/>
                <w:sz w:val="24"/>
                <w:szCs w:val="24"/>
              </w:rPr>
            </w:pPr>
            <w:hyperlink r:id="rId17" w:history="1">
              <w:bookmarkStart w:id="10" w:name="_MON_1399199189"/>
              <w:bookmarkEnd w:id="10"/>
              <w:r w:rsidR="00E94B05" w:rsidRPr="00A9287F">
                <w:rPr>
                  <w:rFonts w:ascii="Times New Roman" w:hAnsi="Times New Roman" w:cs="Times New Roman"/>
                  <w:sz w:val="24"/>
                  <w:szCs w:val="24"/>
                </w:rPr>
                <w:object w:dxaOrig="1550" w:dyaOrig="991">
                  <v:shape id="_x0000_i1027" type="#_x0000_t75" style="width:77.4pt;height:49.8pt" o:ole="">
                    <v:imagedata r:id="rId18" o:title=""/>
                  </v:shape>
                  <o:OLEObject Type="Embed" ProgID="Word.Document.12" ShapeID="_x0000_i1027" DrawAspect="Icon" ObjectID="_1400508685" r:id="rId19">
                    <o:FieldCodes>\s</o:FieldCodes>
                  </o:OLEObject>
                </w:object>
              </w:r>
            </w:hyperlink>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tc>
          <w:tcPr>
            <w:tcW w:w="1896" w:type="dxa"/>
          </w:tcPr>
          <w:p w:rsidR="00A9287F" w:rsidRPr="00A9287F" w:rsidRDefault="00613522" w:rsidP="001E6E1C">
            <w:pPr>
              <w:snapToGrid w:val="0"/>
              <w:rPr>
                <w:rFonts w:ascii="Times New Roman" w:hAnsi="Times New Roman" w:cs="Times New Roman"/>
                <w:sz w:val="24"/>
                <w:szCs w:val="24"/>
              </w:rPr>
            </w:pPr>
            <w:hyperlink r:id="rId20" w:history="1">
              <w:bookmarkStart w:id="11" w:name="_MON_1399278918"/>
              <w:bookmarkEnd w:id="11"/>
              <w:r w:rsidR="00933CD6">
                <w:rPr>
                  <w:rFonts w:ascii="Times New Roman" w:hAnsi="Times New Roman" w:cs="Times New Roman"/>
                  <w:sz w:val="24"/>
                  <w:szCs w:val="24"/>
                </w:rPr>
                <w:object w:dxaOrig="1550" w:dyaOrig="991">
                  <v:shape id="_x0000_i1028" type="#_x0000_t75" style="width:77.4pt;height:49.8pt" o:ole="">
                    <v:imagedata r:id="rId21" o:title=""/>
                  </v:shape>
                  <o:OLEObject Type="Embed" ProgID="Word.Document.8" ShapeID="_x0000_i1028" DrawAspect="Icon" ObjectID="_1400508686" r:id="rId22">
                    <o:FieldCodes>\s</o:FieldCodes>
                  </o:OLEObject>
                </w:object>
              </w:r>
            </w:hyperlink>
            <w:bookmarkStart w:id="12" w:name="_GoBack"/>
            <w:bookmarkEnd w:id="12"/>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613522" w:rsidP="001E6E1C">
            <w:pPr>
              <w:snapToGrid w:val="0"/>
              <w:rPr>
                <w:rFonts w:ascii="Times New Roman" w:hAnsi="Times New Roman" w:cs="Times New Roman"/>
                <w:sz w:val="24"/>
                <w:szCs w:val="24"/>
              </w:rPr>
            </w:pPr>
            <w:hyperlink r:id="rId23" w:history="1">
              <w:r w:rsidR="00912206">
                <w:rPr>
                  <w:rFonts w:ascii="Times New Roman" w:hAnsi="Times New Roman" w:cs="Times New Roman"/>
                  <w:sz w:val="24"/>
                  <w:szCs w:val="24"/>
                </w:rPr>
                <w:object w:dxaOrig="1550" w:dyaOrig="991">
                  <v:shape id="_x0000_i1029" type="#_x0000_t75" style="width:77.4pt;height:49.8pt" o:ole="">
                    <v:imagedata r:id="rId24" o:title=""/>
                  </v:shape>
                  <o:OLEObject Type="Embed" ProgID="MSProject.Project.9" ShapeID="_x0000_i1029" DrawAspect="Icon" ObjectID="_1400508687" r:id="rId25">
                    <o:FieldCodes>\s</o:FieldCodes>
                  </o:OLEObject>
                </w:object>
              </w:r>
            </w:hyperlink>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BF7487" w:rsidRPr="00BF7487" w:rsidRDefault="00BF7487" w:rsidP="00BF7487">
      <w:pPr>
        <w:rPr>
          <w:lang w:eastAsia="ar-SA"/>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13" w:name="_Toc325551818"/>
      <w:bookmarkStart w:id="14" w:name="_Toc326755437"/>
      <w:r w:rsidRPr="001E6E1C">
        <w:rPr>
          <w:rFonts w:ascii="Times New Roman" w:hAnsi="Times New Roman" w:cs="Times New Roman"/>
          <w:sz w:val="24"/>
          <w:szCs w:val="24"/>
        </w:rPr>
        <w:lastRenderedPageBreak/>
        <w:t>Definitions, Acronyms and Abbreviations</w:t>
      </w:r>
      <w:bookmarkEnd w:id="13"/>
      <w:bookmarkEnd w:id="14"/>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r w:rsidR="00E62276" w:rsidRPr="005D5DFA" w:rsidTr="00933CD6">
        <w:tc>
          <w:tcPr>
            <w:tcW w:w="3168" w:type="dxa"/>
          </w:tcPr>
          <w:p w:rsidR="00E62276" w:rsidRDefault="00E62276"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VLU</w:t>
            </w:r>
          </w:p>
        </w:tc>
        <w:tc>
          <w:tcPr>
            <w:tcW w:w="6316" w:type="dxa"/>
          </w:tcPr>
          <w:p w:rsidR="00E62276" w:rsidRDefault="00E62276" w:rsidP="001E6E1C">
            <w:pPr>
              <w:snapToGrid w:val="0"/>
              <w:spacing w:after="0"/>
              <w:rPr>
                <w:rFonts w:ascii="Times New Roman" w:hAnsi="Times New Roman" w:cs="Times New Roman"/>
                <w:sz w:val="24"/>
                <w:szCs w:val="24"/>
              </w:rPr>
            </w:pPr>
            <w:r>
              <w:rPr>
                <w:rFonts w:ascii="Times New Roman" w:hAnsi="Times New Roman" w:cs="Times New Roman"/>
                <w:sz w:val="24"/>
                <w:szCs w:val="24"/>
              </w:rPr>
              <w:t>Van Lang University</w:t>
            </w:r>
          </w:p>
        </w:tc>
      </w:tr>
    </w:tbl>
    <w:p w:rsidR="00562860" w:rsidRDefault="00562860" w:rsidP="00562860">
      <w:pPr>
        <w:rPr>
          <w:lang w:eastAsia="ar-SA"/>
        </w:rPr>
      </w:pPr>
    </w:p>
    <w:p w:rsidR="00E62276" w:rsidRPr="001E6E1C" w:rsidRDefault="00E62276" w:rsidP="00E62276">
      <w:pPr>
        <w:pStyle w:val="Heading2"/>
        <w:numPr>
          <w:ilvl w:val="1"/>
          <w:numId w:val="4"/>
        </w:numPr>
        <w:tabs>
          <w:tab w:val="clear" w:pos="810"/>
        </w:tabs>
        <w:rPr>
          <w:rFonts w:ascii="Times New Roman" w:hAnsi="Times New Roman" w:cs="Times New Roman"/>
          <w:sz w:val="24"/>
          <w:szCs w:val="24"/>
        </w:rPr>
      </w:pPr>
      <w:bookmarkStart w:id="15" w:name="_Toc326755438"/>
      <w:r>
        <w:rPr>
          <w:rFonts w:ascii="Times New Roman" w:hAnsi="Times New Roman" w:cs="Times New Roman"/>
          <w:sz w:val="24"/>
          <w:szCs w:val="24"/>
        </w:rPr>
        <w:t>Figures</w:t>
      </w:r>
      <w:bookmarkEnd w:id="1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920"/>
      </w:tblGrid>
      <w:tr w:rsidR="00E62276" w:rsidRPr="005D5DFA" w:rsidTr="00E56862">
        <w:trPr>
          <w:tblHeader/>
        </w:trPr>
        <w:tc>
          <w:tcPr>
            <w:tcW w:w="1564"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Pr>
                <w:rFonts w:ascii="Times New Roman" w:hAnsi="Times New Roman" w:cs="Times New Roman"/>
                <w:b/>
                <w:bCs/>
                <w:sz w:val="24"/>
                <w:szCs w:val="24"/>
              </w:rPr>
              <w:t>Figure 1</w:t>
            </w:r>
          </w:p>
        </w:tc>
        <w:tc>
          <w:tcPr>
            <w:tcW w:w="7920"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E62276" w:rsidRPr="005D5DFA" w:rsidTr="00E56862">
        <w:tc>
          <w:tcPr>
            <w:tcW w:w="1564" w:type="dxa"/>
          </w:tcPr>
          <w:p w:rsidR="00E62276" w:rsidRPr="005D5DFA"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1</w:t>
            </w:r>
          </w:p>
        </w:tc>
        <w:tc>
          <w:tcPr>
            <w:tcW w:w="7920" w:type="dxa"/>
          </w:tcPr>
          <w:p w:rsidR="00E62276" w:rsidRPr="005D5DFA"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Features data relationship of HRM project</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2</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noProof/>
                <w:sz w:val="24"/>
                <w:szCs w:val="24"/>
              </w:rPr>
              <w:t>Human Resource Management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3</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Detail design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4</w:t>
            </w:r>
          </w:p>
        </w:tc>
        <w:tc>
          <w:tcPr>
            <w:tcW w:w="7920" w:type="dxa"/>
          </w:tcPr>
          <w:p w:rsidR="00E62276" w:rsidRDefault="00E56862" w:rsidP="00E62276">
            <w:pPr>
              <w:snapToGrid w:val="0"/>
              <w:spacing w:after="0"/>
              <w:rPr>
                <w:rFonts w:ascii="Times New Roman" w:hAnsi="Times New Roman" w:cs="Times New Roman"/>
                <w:sz w:val="24"/>
                <w:szCs w:val="24"/>
              </w:rPr>
            </w:pPr>
            <w:r w:rsidRPr="00F7747A">
              <w:rPr>
                <w:rFonts w:ascii="Times New Roman" w:hAnsi="Times New Roman" w:cs="Times New Roman"/>
                <w:i/>
                <w:sz w:val="24"/>
                <w:szCs w:val="24"/>
              </w:rPr>
              <w:t>Testing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5</w:t>
            </w:r>
          </w:p>
        </w:tc>
        <w:tc>
          <w:tcPr>
            <w:tcW w:w="7920" w:type="dxa"/>
          </w:tcPr>
          <w:p w:rsidR="00E62276" w:rsidRDefault="00E56862" w:rsidP="00E62276">
            <w:pPr>
              <w:snapToGrid w:val="0"/>
              <w:spacing w:after="0"/>
              <w:rPr>
                <w:rFonts w:ascii="Times New Roman" w:hAnsi="Times New Roman" w:cs="Times New Roman"/>
                <w:sz w:val="24"/>
                <w:szCs w:val="24"/>
              </w:rPr>
            </w:pPr>
            <w:r>
              <w:rPr>
                <w:rFonts w:ascii="Times New Roman" w:hAnsi="Times New Roman" w:cs="Times New Roman"/>
                <w:i/>
                <w:sz w:val="24"/>
                <w:szCs w:val="24"/>
              </w:rPr>
              <w:t>Project organization</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6</w:t>
            </w:r>
          </w:p>
        </w:tc>
        <w:tc>
          <w:tcPr>
            <w:tcW w:w="7920" w:type="dxa"/>
          </w:tcPr>
          <w:p w:rsidR="00E62276" w:rsidRDefault="00E56862" w:rsidP="00E62276">
            <w:pPr>
              <w:snapToGrid w:val="0"/>
              <w:spacing w:after="0"/>
              <w:rPr>
                <w:rFonts w:ascii="Times New Roman" w:hAnsi="Times New Roman" w:cs="Times New Roman"/>
                <w:sz w:val="24"/>
                <w:szCs w:val="24"/>
              </w:rPr>
            </w:pPr>
            <w:r w:rsidRPr="00611FD2">
              <w:rPr>
                <w:rFonts w:ascii="Times New Roman" w:hAnsi="Times New Roman" w:cs="Times New Roman"/>
                <w:i/>
                <w:sz w:val="24"/>
                <w:szCs w:val="24"/>
              </w:rPr>
              <w:t>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tc>
      </w:tr>
    </w:tbl>
    <w:p w:rsidR="00E62276" w:rsidRDefault="00E62276" w:rsidP="00E62276">
      <w:pPr>
        <w:rPr>
          <w:lang w:eastAsia="ar-SA"/>
        </w:rPr>
      </w:pPr>
    </w:p>
    <w:p w:rsidR="00E62276" w:rsidRDefault="00E62276"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16" w:name="_Toc325551819"/>
      <w:bookmarkStart w:id="17" w:name="_Toc326755439"/>
      <w:r w:rsidRPr="001E6E1C">
        <w:rPr>
          <w:rFonts w:ascii="Times New Roman" w:hAnsi="Times New Roman" w:cs="Times New Roman"/>
          <w:sz w:val="24"/>
          <w:szCs w:val="24"/>
        </w:rPr>
        <w:lastRenderedPageBreak/>
        <w:t>Project Overview</w:t>
      </w:r>
      <w:bookmarkEnd w:id="16"/>
      <w:bookmarkEnd w:id="17"/>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8" w:name="_Toc325551820"/>
      <w:bookmarkStart w:id="19" w:name="_Toc326755440"/>
      <w:r w:rsidRPr="001E6E1C">
        <w:rPr>
          <w:rFonts w:ascii="Times New Roman" w:hAnsi="Times New Roman" w:cs="Times New Roman"/>
          <w:sz w:val="24"/>
          <w:szCs w:val="24"/>
        </w:rPr>
        <w:t>Purpose</w:t>
      </w:r>
      <w:bookmarkEnd w:id="18"/>
      <w:bookmarkEnd w:id="19"/>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20" w:name="_Toc325551821"/>
      <w:bookmarkStart w:id="21" w:name="_Toc326755441"/>
      <w:r w:rsidRPr="00770D62">
        <w:rPr>
          <w:rFonts w:ascii="Times New Roman" w:hAnsi="Times New Roman" w:cs="Times New Roman"/>
          <w:sz w:val="24"/>
          <w:szCs w:val="24"/>
        </w:rPr>
        <w:t>Scope</w:t>
      </w:r>
      <w:bookmarkEnd w:id="20"/>
      <w:bookmarkEnd w:id="21"/>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30" type="#_x0000_t75" style="width:504.6pt;height:292.2pt" o:ole="">
            <v:imagedata r:id="rId26" o:title=""/>
          </v:shape>
          <o:OLEObject Type="Embed" ProgID="Visio.Drawing.11" ShapeID="_x0000_i1030" DrawAspect="Content" ObjectID="_1400508688" r:id="rId27"/>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Pr="00AB4B01">
              <w:rPr>
                <w:rFonts w:ascii="Times New Roman" w:hAnsi="Times New Roman" w:cs="Times New Roman"/>
                <w:sz w:val="24"/>
              </w:rPr>
              <w:lastRenderedPageBreak/>
              <w:t>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7410F" w:rsidRPr="00304439" w:rsidRDefault="0067410F" w:rsidP="00E62276">
      <w:pPr>
        <w:pStyle w:val="Heading2"/>
        <w:numPr>
          <w:ilvl w:val="1"/>
          <w:numId w:val="4"/>
        </w:numPr>
        <w:tabs>
          <w:tab w:val="left" w:pos="576"/>
        </w:tabs>
        <w:rPr>
          <w:rFonts w:ascii="Times New Roman" w:hAnsi="Times New Roman" w:cs="Times New Roman"/>
          <w:sz w:val="24"/>
          <w:szCs w:val="24"/>
        </w:rPr>
      </w:pPr>
      <w:bookmarkStart w:id="22" w:name="_Toc325551822"/>
      <w:bookmarkStart w:id="23" w:name="_Toc326755442"/>
      <w:r w:rsidRPr="001E6E1C">
        <w:rPr>
          <w:rFonts w:ascii="Times New Roman" w:hAnsi="Times New Roman" w:cs="Times New Roman"/>
          <w:sz w:val="24"/>
          <w:szCs w:val="24"/>
        </w:rPr>
        <w:lastRenderedPageBreak/>
        <w:t>Constraints</w:t>
      </w:r>
      <w:bookmarkEnd w:id="22"/>
      <w:bookmarkEnd w:id="23"/>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E62276">
      <w:pPr>
        <w:pStyle w:val="Heading2"/>
        <w:numPr>
          <w:ilvl w:val="1"/>
          <w:numId w:val="4"/>
        </w:numPr>
        <w:tabs>
          <w:tab w:val="left" w:pos="576"/>
        </w:tabs>
        <w:rPr>
          <w:rFonts w:ascii="Times New Roman" w:hAnsi="Times New Roman" w:cs="Times New Roman"/>
          <w:sz w:val="24"/>
          <w:szCs w:val="24"/>
        </w:rPr>
      </w:pPr>
      <w:bookmarkStart w:id="24" w:name="_Toc325551823"/>
      <w:bookmarkStart w:id="25" w:name="_Toc326755443"/>
      <w:r w:rsidRPr="001E6E1C">
        <w:rPr>
          <w:rFonts w:ascii="Times New Roman" w:hAnsi="Times New Roman" w:cs="Times New Roman"/>
          <w:sz w:val="24"/>
          <w:szCs w:val="24"/>
        </w:rPr>
        <w:t>Project Processes</w:t>
      </w:r>
      <w:bookmarkEnd w:id="24"/>
      <w:bookmarkEnd w:id="25"/>
    </w:p>
    <w:p w:rsidR="0022185A" w:rsidRPr="009748C6" w:rsidRDefault="0022185A" w:rsidP="00E62276">
      <w:pPr>
        <w:pStyle w:val="Heading2"/>
        <w:numPr>
          <w:ilvl w:val="2"/>
          <w:numId w:val="4"/>
        </w:numPr>
        <w:tabs>
          <w:tab w:val="left" w:pos="576"/>
        </w:tabs>
        <w:rPr>
          <w:rFonts w:ascii="Times New Roman" w:hAnsi="Times New Roman" w:cs="Times New Roman"/>
          <w:sz w:val="24"/>
          <w:szCs w:val="24"/>
        </w:rPr>
      </w:pPr>
      <w:bookmarkStart w:id="26" w:name="_Toc325551824"/>
      <w:bookmarkStart w:id="27" w:name="_Toc326755444"/>
      <w:r w:rsidRPr="009748C6">
        <w:rPr>
          <w:rFonts w:ascii="Times New Roman" w:hAnsi="Times New Roman" w:cs="Times New Roman"/>
          <w:sz w:val="24"/>
          <w:szCs w:val="24"/>
        </w:rPr>
        <w:t>Development process</w:t>
      </w:r>
      <w:bookmarkEnd w:id="26"/>
      <w:bookmarkEnd w:id="27"/>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8pt;height:628.8pt" o:ole="">
            <v:imagedata r:id="rId28" o:title=""/>
          </v:shape>
          <o:OLEObject Type="Embed" ProgID="Visio.Drawing.11" ShapeID="_x0000_i1031" DrawAspect="Content" ObjectID="_1400508689" r:id="rId29"/>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E62276">
      <w:pPr>
        <w:pStyle w:val="Heading2"/>
        <w:numPr>
          <w:ilvl w:val="2"/>
          <w:numId w:val="4"/>
        </w:numPr>
        <w:tabs>
          <w:tab w:val="left" w:pos="576"/>
        </w:tabs>
        <w:rPr>
          <w:rFonts w:ascii="Times New Roman" w:hAnsi="Times New Roman" w:cs="Times New Roman"/>
          <w:sz w:val="24"/>
          <w:szCs w:val="24"/>
        </w:rPr>
      </w:pPr>
      <w:bookmarkStart w:id="28" w:name="_Toc325551825"/>
      <w:bookmarkStart w:id="29" w:name="_Toc326755445"/>
      <w:r>
        <w:rPr>
          <w:rFonts w:ascii="Times New Roman" w:hAnsi="Times New Roman" w:cs="Times New Roman"/>
          <w:sz w:val="24"/>
          <w:szCs w:val="24"/>
        </w:rPr>
        <w:t>Requirement Process</w:t>
      </w:r>
      <w:bookmarkEnd w:id="28"/>
      <w:bookmarkEnd w:id="29"/>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0" w:name="_Toc325551826"/>
      <w:bookmarkStart w:id="31" w:name="_Toc326755446"/>
      <w:r>
        <w:rPr>
          <w:rFonts w:ascii="Times New Roman" w:hAnsi="Times New Roman" w:cs="Times New Roman"/>
          <w:sz w:val="24"/>
          <w:szCs w:val="24"/>
        </w:rPr>
        <w:t>Architecture Process</w:t>
      </w:r>
      <w:bookmarkEnd w:id="30"/>
      <w:bookmarkEnd w:id="31"/>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2" w:name="_Toc325551827"/>
      <w:bookmarkStart w:id="33" w:name="_Toc326755447"/>
      <w:r>
        <w:rPr>
          <w:rFonts w:ascii="Times New Roman" w:hAnsi="Times New Roman" w:cs="Times New Roman"/>
          <w:sz w:val="24"/>
          <w:szCs w:val="24"/>
        </w:rPr>
        <w:t>Detail Design Process</w:t>
      </w:r>
      <w:bookmarkEnd w:id="32"/>
      <w:bookmarkEnd w:id="33"/>
    </w:p>
    <w:p w:rsidR="00846A1C" w:rsidRDefault="00EC4712" w:rsidP="008050A0">
      <w:pPr>
        <w:ind w:left="360" w:firstLine="720"/>
        <w:rPr>
          <w:lang w:eastAsia="ar-SA"/>
        </w:rPr>
      </w:pPr>
      <w:r>
        <w:rPr>
          <w:lang w:eastAsia="ar-SA"/>
        </w:rPr>
        <w:pict>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next-textbox:#TextBox 9;mso-fit-shape-to-text:t">
              <w:txbxContent>
                <w:p w:rsidR="00E62276" w:rsidRPr="00F7747A" w:rsidRDefault="00E62276"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next-textbox:#TextBox 2">
              <w:txbxContent>
                <w:p w:rsidR="00E62276" w:rsidRPr="00F7747A" w:rsidRDefault="00E62276" w:rsidP="008050A0">
                  <w:pPr>
                    <w:pStyle w:val="NormalWeb"/>
                    <w:spacing w:before="0" w:beforeAutospacing="0" w:after="0" w:afterAutospacing="0"/>
                    <w:rPr>
                      <w:sz w:val="22"/>
                      <w:szCs w:val="22"/>
                    </w:rPr>
                  </w:pPr>
                  <w:r w:rsidRPr="00F7747A">
                    <w:rPr>
                      <w:b/>
                      <w:bCs/>
                      <w:color w:val="000000" w:themeColor="text1"/>
                      <w:kern w:val="24"/>
                      <w:sz w:val="22"/>
                      <w:szCs w:val="22"/>
                    </w:rPr>
                    <w:t>Re-Collection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1456BE7" wp14:editId="6F4965D1">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34" w:name="_Hlk316970744"/>
            <w:r>
              <w:rPr>
                <w:rFonts w:ascii="Times New Roman" w:hAnsi="Times New Roman" w:cs="Times New Roman"/>
                <w:sz w:val="24"/>
                <w:szCs w:val="24"/>
              </w:rPr>
              <w:t xml:space="preserve"> The complexity function specification </w:t>
            </w:r>
            <w:bookmarkEnd w:id="34"/>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5" w:name="_Toc325551828"/>
      <w:bookmarkStart w:id="36" w:name="_Toc326755448"/>
      <w:r>
        <w:rPr>
          <w:rFonts w:ascii="Times New Roman" w:hAnsi="Times New Roman" w:cs="Times New Roman"/>
          <w:sz w:val="24"/>
          <w:szCs w:val="24"/>
        </w:rPr>
        <w:t>Testing Process</w:t>
      </w:r>
      <w:bookmarkEnd w:id="35"/>
      <w:bookmarkEnd w:id="36"/>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4BCEC01D" wp14:editId="55AD0734">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lastRenderedPageBreak/>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Default="0067410F"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611FD2" w:rsidRPr="007C41B5" w:rsidRDefault="00611FD2" w:rsidP="007C41B5">
      <w:pPr>
        <w:pStyle w:val="infoblue"/>
        <w:ind w:left="0"/>
        <w:rPr>
          <w:rFonts w:ascii="Times New Roman" w:hAnsi="Times New Roman" w:cs="Times New Roman"/>
          <w:i w:val="0"/>
          <w:color w:val="auto"/>
          <w:sz w:val="24"/>
          <w:szCs w:val="24"/>
        </w:rPr>
      </w:pPr>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37" w:name="_Toc325551829"/>
      <w:bookmarkStart w:id="38" w:name="_Toc326755449"/>
      <w:r w:rsidRPr="001E6E1C">
        <w:rPr>
          <w:rFonts w:ascii="Times New Roman" w:hAnsi="Times New Roman" w:cs="Times New Roman"/>
          <w:sz w:val="24"/>
          <w:szCs w:val="24"/>
        </w:rPr>
        <w:lastRenderedPageBreak/>
        <w:t>Project Resource Plan</w:t>
      </w:r>
      <w:bookmarkEnd w:id="37"/>
      <w:bookmarkEnd w:id="38"/>
    </w:p>
    <w:p w:rsidR="00CF45E6" w:rsidRDefault="00CF45E6" w:rsidP="00E62276">
      <w:pPr>
        <w:pStyle w:val="Heading2"/>
        <w:numPr>
          <w:ilvl w:val="1"/>
          <w:numId w:val="4"/>
        </w:numPr>
        <w:tabs>
          <w:tab w:val="left" w:pos="576"/>
        </w:tabs>
        <w:rPr>
          <w:rFonts w:ascii="Times New Roman" w:hAnsi="Times New Roman" w:cs="Times New Roman"/>
          <w:sz w:val="24"/>
          <w:szCs w:val="24"/>
        </w:rPr>
      </w:pPr>
      <w:bookmarkStart w:id="39" w:name="_Toc325551830"/>
      <w:bookmarkStart w:id="40" w:name="_Toc326755450"/>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39"/>
      <w:bookmarkEnd w:id="40"/>
    </w:p>
    <w:p w:rsidR="009D7A64" w:rsidRDefault="009D7A64" w:rsidP="009D7A64">
      <w:pPr>
        <w:pStyle w:val="BodyText"/>
        <w:rPr>
          <w:lang w:eastAsia="en-US"/>
        </w:rPr>
      </w:pPr>
      <w:r>
        <w:rPr>
          <w:noProof/>
          <w:lang w:eastAsia="en-US"/>
        </w:rPr>
        <w:drawing>
          <wp:inline distT="0" distB="0" distL="0" distR="0" wp14:anchorId="74C280FD" wp14:editId="64DB652A">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611FD2" w:rsidRDefault="00611FD2" w:rsidP="00611FD2">
      <w:pPr>
        <w:pStyle w:val="BodyText"/>
        <w:jc w:val="center"/>
        <w:rPr>
          <w:lang w:eastAsia="en-US"/>
        </w:rPr>
      </w:pPr>
      <w:r w:rsidRPr="00F7747A">
        <w:rPr>
          <w:rFonts w:ascii="Times New Roman" w:hAnsi="Times New Roman" w:cs="Times New Roman"/>
          <w:i/>
          <w:sz w:val="24"/>
          <w:szCs w:val="24"/>
        </w:rPr>
        <w:t xml:space="preserve">Figure </w:t>
      </w:r>
      <w:r>
        <w:rPr>
          <w:rFonts w:ascii="Times New Roman" w:hAnsi="Times New Roman" w:cs="Times New Roman"/>
          <w:i/>
          <w:sz w:val="24"/>
          <w:szCs w:val="24"/>
        </w:rPr>
        <w:t>5</w:t>
      </w:r>
      <w:r w:rsidRPr="00F7747A">
        <w:rPr>
          <w:rFonts w:ascii="Times New Roman" w:hAnsi="Times New Roman" w:cs="Times New Roman"/>
          <w:i/>
          <w:sz w:val="24"/>
          <w:szCs w:val="24"/>
        </w:rPr>
        <w:t xml:space="preserve">: </w:t>
      </w:r>
      <w:r>
        <w:rPr>
          <w:rFonts w:ascii="Times New Roman" w:hAnsi="Times New Roman" w:cs="Times New Roman"/>
          <w:i/>
          <w:sz w:val="24"/>
          <w:szCs w:val="24"/>
        </w:rPr>
        <w:t>Project organization</w:t>
      </w:r>
    </w:p>
    <w:tbl>
      <w:tblPr>
        <w:tblStyle w:val="TableGrid"/>
        <w:tblW w:w="0" w:type="auto"/>
        <w:tblLook w:val="04A0" w:firstRow="1" w:lastRow="0" w:firstColumn="1" w:lastColumn="0" w:noHBand="0" w:noVBand="1"/>
      </w:tblPr>
      <w:tblGrid>
        <w:gridCol w:w="2538"/>
        <w:gridCol w:w="6703"/>
      </w:tblGrid>
      <w:tr w:rsidR="00B12636" w:rsidRPr="00B12636" w:rsidTr="00611FD2">
        <w:tc>
          <w:tcPr>
            <w:tcW w:w="2538"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6703"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611FD2">
        <w:tc>
          <w:tcPr>
            <w:tcW w:w="2538"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6703"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6703"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6703"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611FD2">
        <w:tc>
          <w:tcPr>
            <w:tcW w:w="2538"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6703"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Managing a team of designers to ensure the highest level of </w:t>
            </w:r>
            <w:r w:rsidRPr="00E2669E">
              <w:rPr>
                <w:rFonts w:ascii="Times New Roman" w:hAnsi="Times New Roman" w:cs="Times New Roman"/>
                <w:sz w:val="24"/>
                <w:szCs w:val="24"/>
                <w:lang w:eastAsia="en-US"/>
              </w:rPr>
              <w:lastRenderedPageBreak/>
              <w:t>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6703"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6703"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611FD2">
        <w:tc>
          <w:tcPr>
            <w:tcW w:w="2538"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for Chief </w:t>
            </w:r>
            <w:r w:rsidR="006321AA">
              <w:rPr>
                <w:rFonts w:ascii="Times New Roman" w:hAnsi="Times New Roman" w:cs="Times New Roman"/>
                <w:sz w:val="24"/>
                <w:szCs w:val="24"/>
                <w:lang w:eastAsia="en-US"/>
              </w:rPr>
              <w:t>Requirement in ACDM</w:t>
            </w:r>
          </w:p>
        </w:tc>
        <w:tc>
          <w:tcPr>
            <w:tcW w:w="6703"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t>Set up and maintains the design team’s support tools and environment</w:t>
            </w:r>
            <w:r>
              <w:rPr>
                <w:rFonts w:ascii="Times New Roman" w:hAnsi="Times New Roman" w:cs="Times New Roman"/>
                <w:noProof/>
                <w:sz w:val="24"/>
                <w:szCs w:val="24"/>
              </w:rPr>
              <w:t>s</w:t>
            </w:r>
          </w:p>
        </w:tc>
      </w:tr>
      <w:tr w:rsidR="006321AA" w:rsidRPr="00B12636" w:rsidTr="00611FD2">
        <w:tc>
          <w:tcPr>
            <w:tcW w:w="2538"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Chief Scientist, support for Lead Architect in ACDM</w:t>
            </w:r>
          </w:p>
        </w:tc>
        <w:tc>
          <w:tcPr>
            <w:tcW w:w="6703"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1" w:name="_Toc325551831"/>
      <w:bookmarkStart w:id="42" w:name="_Toc326755451"/>
      <w:r w:rsidRPr="00014D56">
        <w:rPr>
          <w:rFonts w:ascii="Times New Roman" w:hAnsi="Times New Roman" w:cs="Times New Roman"/>
        </w:rPr>
        <w:t>Knowledge</w:t>
      </w:r>
      <w:bookmarkEnd w:id="41"/>
      <w:bookmarkEnd w:id="42"/>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3" w:name="_Toc325551832"/>
      <w:bookmarkStart w:id="44" w:name="_Toc326755452"/>
      <w:r>
        <w:rPr>
          <w:rFonts w:ascii="Times New Roman" w:hAnsi="Times New Roman" w:cs="Times New Roman"/>
        </w:rPr>
        <w:t>Skill</w:t>
      </w:r>
      <w:bookmarkEnd w:id="43"/>
      <w:bookmarkEnd w:id="44"/>
    </w:p>
    <w:p w:rsidR="0067410F" w:rsidRPr="00611FD2" w:rsidRDefault="0067410F" w:rsidP="00BB7C00">
      <w:pPr>
        <w:numPr>
          <w:ilvl w:val="0"/>
          <w:numId w:val="6"/>
        </w:numPr>
        <w:tabs>
          <w:tab w:val="clear" w:pos="1080"/>
          <w:tab w:val="num" w:pos="840"/>
        </w:tabs>
        <w:ind w:hanging="660"/>
        <w:rPr>
          <w:rFonts w:ascii="Times New Roman" w:hAnsi="Times New Roman" w:cs="Times New Roman"/>
          <w:sz w:val="24"/>
          <w:szCs w:val="24"/>
        </w:rPr>
      </w:pPr>
      <w:r w:rsidRPr="00611FD2">
        <w:rPr>
          <w:rFonts w:ascii="Times New Roman" w:hAnsi="Times New Roman" w:cs="Times New Roman"/>
          <w:sz w:val="24"/>
          <w:szCs w:val="24"/>
        </w:rPr>
        <w:t>Project management</w:t>
      </w:r>
      <w:r w:rsidR="00611FD2" w:rsidRPr="00611FD2">
        <w:rPr>
          <w:rFonts w:ascii="Times New Roman" w:hAnsi="Times New Roman" w:cs="Times New Roman"/>
          <w:sz w:val="24"/>
          <w:szCs w:val="24"/>
        </w:rPr>
        <w:t>, t</w:t>
      </w:r>
      <w:r w:rsidR="00183EDB" w:rsidRPr="00611FD2">
        <w:rPr>
          <w:rFonts w:ascii="Times New Roman" w:hAnsi="Times New Roman" w:cs="Times New Roman"/>
          <w:sz w:val="24"/>
          <w:szCs w:val="24"/>
        </w:rPr>
        <w:t>eamwork</w:t>
      </w:r>
      <w:r w:rsidR="00611FD2" w:rsidRPr="00611FD2">
        <w:rPr>
          <w:rFonts w:ascii="Times New Roman" w:hAnsi="Times New Roman" w:cs="Times New Roman"/>
          <w:sz w:val="24"/>
          <w:szCs w:val="24"/>
        </w:rPr>
        <w:t>, negotiate, l</w:t>
      </w:r>
      <w:r w:rsidRPr="00611FD2">
        <w:rPr>
          <w:rFonts w:ascii="Times New Roman" w:hAnsi="Times New Roman" w:cs="Times New Roman"/>
          <w:sz w:val="24"/>
          <w:szCs w:val="24"/>
        </w:rPr>
        <w:t>isten</w:t>
      </w:r>
      <w:r w:rsidR="00611FD2">
        <w:rPr>
          <w:rFonts w:ascii="Times New Roman" w:hAnsi="Times New Roman" w:cs="Times New Roman"/>
          <w:sz w:val="24"/>
          <w:szCs w:val="24"/>
        </w:rPr>
        <w:t>, p</w:t>
      </w:r>
      <w:r w:rsidRPr="00611FD2">
        <w:rPr>
          <w:rFonts w:ascii="Times New Roman" w:hAnsi="Times New Roman" w:cs="Times New Roman"/>
          <w:sz w:val="24"/>
          <w:szCs w:val="24"/>
        </w:rPr>
        <w:t xml:space="preserve">roblem resolve </w:t>
      </w:r>
    </w:p>
    <w:p w:rsidR="00014D56" w:rsidRDefault="00014D56" w:rsidP="00E62276">
      <w:pPr>
        <w:pStyle w:val="Heading2"/>
        <w:numPr>
          <w:ilvl w:val="1"/>
          <w:numId w:val="4"/>
        </w:numPr>
        <w:tabs>
          <w:tab w:val="left" w:pos="576"/>
        </w:tabs>
        <w:rPr>
          <w:rFonts w:ascii="Times New Roman" w:hAnsi="Times New Roman" w:cs="Times New Roman"/>
        </w:rPr>
      </w:pPr>
      <w:bookmarkStart w:id="45" w:name="_Toc325551833"/>
      <w:bookmarkStart w:id="46" w:name="_Toc326755453"/>
      <w:r>
        <w:rPr>
          <w:rFonts w:ascii="Times New Roman" w:hAnsi="Times New Roman" w:cs="Times New Roman"/>
        </w:rPr>
        <w:t>Training Needs</w:t>
      </w:r>
      <w:bookmarkEnd w:id="45"/>
      <w:bookmarkEnd w:id="46"/>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E62276">
        <w:rPr>
          <w:rFonts w:ascii="Times New Roman" w:hAnsi="Times New Roman" w:cs="Times New Roman"/>
          <w:sz w:val="24"/>
          <w:szCs w:val="24"/>
        </w:rPr>
        <w:t>Training about</w:t>
      </w:r>
      <w:r w:rsidR="0067410F" w:rsidRPr="00014D56">
        <w:rPr>
          <w:rFonts w:ascii="Times New Roman" w:hAnsi="Times New Roman" w:cs="Times New Roman"/>
          <w:sz w:val="24"/>
          <w:szCs w:val="24"/>
        </w:rPr>
        <w:t xml:space="preserve">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47" w:name="_Toc325551834"/>
      <w:bookmarkStart w:id="48" w:name="_Toc326755454"/>
      <w:r w:rsidRPr="001E6E1C">
        <w:rPr>
          <w:rFonts w:ascii="Times New Roman" w:hAnsi="Times New Roman" w:cs="Times New Roman"/>
          <w:sz w:val="24"/>
          <w:szCs w:val="24"/>
        </w:rPr>
        <w:lastRenderedPageBreak/>
        <w:t>Project Schedule</w:t>
      </w:r>
      <w:bookmarkEnd w:id="47"/>
      <w:bookmarkEnd w:id="48"/>
    </w:p>
    <w:p w:rsidR="0067410F" w:rsidRPr="001E6E1C" w:rsidRDefault="0067410F" w:rsidP="00E62276">
      <w:pPr>
        <w:pStyle w:val="Heading2"/>
        <w:numPr>
          <w:ilvl w:val="1"/>
          <w:numId w:val="4"/>
        </w:numPr>
        <w:tabs>
          <w:tab w:val="left" w:pos="576"/>
        </w:tabs>
        <w:rPr>
          <w:rFonts w:ascii="Times New Roman" w:hAnsi="Times New Roman" w:cs="Times New Roman"/>
          <w:sz w:val="24"/>
          <w:szCs w:val="24"/>
        </w:rPr>
      </w:pPr>
      <w:bookmarkStart w:id="49" w:name="_Toc325551835"/>
      <w:bookmarkStart w:id="50" w:name="_Toc326755455"/>
      <w:r w:rsidRPr="001E6E1C">
        <w:rPr>
          <w:rFonts w:ascii="Times New Roman" w:hAnsi="Times New Roman" w:cs="Times New Roman"/>
          <w:sz w:val="24"/>
          <w:szCs w:val="24"/>
        </w:rPr>
        <w:t>Phases / Iterations</w:t>
      </w:r>
      <w:bookmarkEnd w:id="49"/>
      <w:bookmarkEnd w:id="50"/>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Oct 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Jan 24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3A4C41" w:rsidP="003A4C41">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Nov 4</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Feb 11</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Include time spent for research patterns</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1</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10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31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2</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24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3</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Deliver to customer</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19</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20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E62276">
      <w:pPr>
        <w:pStyle w:val="Heading2"/>
        <w:keepNext/>
        <w:numPr>
          <w:ilvl w:val="1"/>
          <w:numId w:val="4"/>
        </w:numPr>
        <w:tabs>
          <w:tab w:val="left" w:pos="576"/>
        </w:tabs>
        <w:rPr>
          <w:rFonts w:ascii="Times New Roman" w:hAnsi="Times New Roman" w:cs="Times New Roman"/>
          <w:sz w:val="24"/>
          <w:szCs w:val="24"/>
        </w:rPr>
      </w:pPr>
      <w:bookmarkStart w:id="51" w:name="OLE_LINK1"/>
      <w:bookmarkStart w:id="52" w:name="_Toc325551836"/>
      <w:bookmarkStart w:id="53" w:name="_Toc326755456"/>
      <w:r w:rsidRPr="001E6E1C">
        <w:rPr>
          <w:rFonts w:ascii="Times New Roman" w:hAnsi="Times New Roman" w:cs="Times New Roman"/>
          <w:sz w:val="24"/>
          <w:szCs w:val="24"/>
        </w:rPr>
        <w:t>Milestones</w:t>
      </w:r>
      <w:bookmarkEnd w:id="51"/>
      <w:bookmarkEnd w:id="52"/>
      <w:bookmarkEnd w:id="53"/>
    </w:p>
    <w:p w:rsidR="006D143E" w:rsidRPr="006D143E" w:rsidRDefault="006D143E" w:rsidP="006D143E">
      <w:pPr>
        <w:pStyle w:val="infoblue"/>
        <w:ind w:left="0"/>
        <w:rPr>
          <w:rFonts w:ascii="Times New Roman" w:hAnsi="Times New Roman" w:cs="Times New Roman"/>
          <w:i w:val="0"/>
          <w:sz w:val="24"/>
          <w:szCs w:val="24"/>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D8164E" w:rsidRDefault="00D8164E" w:rsidP="00D8164E">
      <w:pPr>
        <w:pStyle w:val="Heading2"/>
        <w:tabs>
          <w:tab w:val="left" w:pos="576"/>
        </w:tabs>
        <w:rPr>
          <w:rFonts w:ascii="Times New Roman" w:hAnsi="Times New Roman" w:cs="Times New Roman"/>
          <w:sz w:val="24"/>
          <w:szCs w:val="24"/>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Pr="00D8164E" w:rsidRDefault="00D8164E" w:rsidP="00D8164E">
      <w:pPr>
        <w:rPr>
          <w:lang w:eastAsia="ar-SA"/>
        </w:rPr>
      </w:pPr>
    </w:p>
    <w:p w:rsidR="0067410F" w:rsidRPr="001E6E1C" w:rsidRDefault="00842F87" w:rsidP="00E62276">
      <w:pPr>
        <w:pStyle w:val="Heading2"/>
        <w:numPr>
          <w:ilvl w:val="1"/>
          <w:numId w:val="4"/>
        </w:numPr>
        <w:tabs>
          <w:tab w:val="left" w:pos="576"/>
        </w:tabs>
        <w:rPr>
          <w:rFonts w:ascii="Times New Roman" w:hAnsi="Times New Roman" w:cs="Times New Roman"/>
          <w:sz w:val="24"/>
          <w:szCs w:val="24"/>
        </w:rPr>
      </w:pPr>
      <w:bookmarkStart w:id="54" w:name="_Toc326755457"/>
      <w:r>
        <w:rPr>
          <w:rFonts w:ascii="Times New Roman" w:hAnsi="Times New Roman" w:cs="Times New Roman"/>
          <w:sz w:val="24"/>
          <w:szCs w:val="24"/>
        </w:rPr>
        <w:lastRenderedPageBreak/>
        <w:t>Work break down structure</w:t>
      </w:r>
      <w:bookmarkEnd w:id="54"/>
    </w:p>
    <w:p w:rsidR="00842F87" w:rsidRDefault="00842F87" w:rsidP="001E6E1C">
      <w:pPr>
        <w:pStyle w:val="infoblue"/>
        <w:ind w:left="0"/>
        <w:rPr>
          <w:rFonts w:ascii="Times New Roman" w:hAnsi="Times New Roman" w:cs="Times New Roman"/>
          <w:color w:val="auto"/>
          <w:sz w:val="24"/>
          <w:szCs w:val="24"/>
        </w:rPr>
      </w:pPr>
    </w:p>
    <w:p w:rsidR="00842F87" w:rsidRDefault="00842F87" w:rsidP="00842F87">
      <w:pPr>
        <w:pStyle w:val="infoblue"/>
        <w:ind w:left="-1440"/>
        <w:rPr>
          <w:rFonts w:ascii="Times New Roman" w:hAnsi="Times New Roman" w:cs="Times New Roman"/>
          <w:color w:val="auto"/>
          <w:sz w:val="24"/>
          <w:szCs w:val="24"/>
        </w:rPr>
      </w:pPr>
      <w:r w:rsidRPr="00842F87">
        <w:rPr>
          <w:rFonts w:ascii="Times New Roman" w:hAnsi="Times New Roman" w:cs="Times New Roman"/>
          <w:i w:val="0"/>
          <w:noProof/>
          <w:color w:val="auto"/>
          <w:sz w:val="24"/>
          <w:szCs w:val="24"/>
          <w:lang w:eastAsia="en-US"/>
        </w:rPr>
        <w:drawing>
          <wp:inline distT="0" distB="0" distL="0" distR="0" wp14:anchorId="36DB7361" wp14:editId="1BE60FC8">
            <wp:extent cx="7896225" cy="39147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14D56" w:rsidRPr="00611FD2" w:rsidRDefault="00611FD2" w:rsidP="00611FD2">
      <w:pPr>
        <w:pStyle w:val="BodyText"/>
        <w:jc w:val="center"/>
        <w:rPr>
          <w:rFonts w:ascii="Times New Roman" w:hAnsi="Times New Roman" w:cs="Times New Roman"/>
          <w:sz w:val="24"/>
          <w:szCs w:val="24"/>
        </w:rPr>
      </w:pPr>
      <w:r w:rsidRPr="00611FD2">
        <w:rPr>
          <w:rFonts w:ascii="Times New Roman" w:hAnsi="Times New Roman" w:cs="Times New Roman"/>
          <w:i/>
          <w:sz w:val="24"/>
          <w:szCs w:val="24"/>
        </w:rPr>
        <w:t>Figure 6: 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p w:rsidR="00014D56" w:rsidRDefault="00014D56" w:rsidP="00E62276">
      <w:pPr>
        <w:pStyle w:val="Heading2"/>
        <w:numPr>
          <w:ilvl w:val="1"/>
          <w:numId w:val="4"/>
        </w:numPr>
        <w:tabs>
          <w:tab w:val="left" w:pos="576"/>
        </w:tabs>
        <w:rPr>
          <w:rFonts w:ascii="Times New Roman" w:hAnsi="Times New Roman" w:cs="Times New Roman"/>
          <w:sz w:val="24"/>
          <w:szCs w:val="24"/>
        </w:rPr>
      </w:pPr>
      <w:bookmarkStart w:id="55" w:name="_Toc325551838"/>
      <w:bookmarkStart w:id="56" w:name="_Toc326755458"/>
      <w:r>
        <w:rPr>
          <w:rFonts w:ascii="Times New Roman" w:hAnsi="Times New Roman" w:cs="Times New Roman"/>
          <w:sz w:val="24"/>
          <w:szCs w:val="24"/>
        </w:rPr>
        <w:t>Project Stakeholders Involvements</w:t>
      </w:r>
      <w:bookmarkEnd w:id="55"/>
      <w:bookmarkEnd w:id="5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Dinh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Default="00014D56"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Pr="00014D56" w:rsidRDefault="00D8164E" w:rsidP="00014D56">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57" w:name="_Toc325551839"/>
      <w:bookmarkStart w:id="58" w:name="_Toc326755459"/>
      <w:r w:rsidRPr="001E6E1C">
        <w:rPr>
          <w:rFonts w:ascii="Times New Roman" w:hAnsi="Times New Roman" w:cs="Times New Roman"/>
          <w:sz w:val="24"/>
          <w:szCs w:val="24"/>
        </w:rPr>
        <w:lastRenderedPageBreak/>
        <w:t>Project Communication Plan</w:t>
      </w:r>
      <w:bookmarkEnd w:id="57"/>
      <w:bookmarkEnd w:id="58"/>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50"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r>
              <w:rPr>
                <w:rFonts w:ascii="Times New Roman" w:hAnsi="Times New Roman" w:cs="Times New Roman"/>
                <w:sz w:val="24"/>
                <w:szCs w:val="24"/>
              </w:rPr>
              <w:t xml:space="preserve">Dinh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5"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6"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Dinh Nguyen Khoi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7"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8"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9"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60"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61"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62"/>
      <w:footerReference w:type="default" r:id="rId63"/>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712" w:rsidRDefault="00EC4712" w:rsidP="001E6E1C">
      <w:pPr>
        <w:spacing w:after="0" w:line="240" w:lineRule="auto"/>
      </w:pPr>
      <w:r>
        <w:separator/>
      </w:r>
    </w:p>
  </w:endnote>
  <w:endnote w:type="continuationSeparator" w:id="0">
    <w:p w:rsidR="00EC4712" w:rsidRDefault="00EC4712"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3"/>
    </w:tblGrid>
    <w:tr w:rsidR="005D1C92">
      <w:tc>
        <w:tcPr>
          <w:tcW w:w="918" w:type="dxa"/>
        </w:tcPr>
        <w:p w:rsidR="005D1C92" w:rsidRPr="005D1C92" w:rsidRDefault="005D1C92">
          <w:pPr>
            <w:pStyle w:val="Footer"/>
            <w:jc w:val="right"/>
            <w:rPr>
              <w:b/>
              <w:bCs/>
              <w:color w:val="4F81BD" w:themeColor="accent1"/>
              <w:sz w:val="32"/>
              <w:szCs w:val="32"/>
            </w:rPr>
          </w:pPr>
          <w:r w:rsidRPr="005D1C92">
            <w:rPr>
              <w:sz w:val="22"/>
              <w:szCs w:val="22"/>
            </w:rPr>
            <w:fldChar w:fldCharType="begin"/>
          </w:r>
          <w:r w:rsidRPr="005D1C92">
            <w:instrText xml:space="preserve"> PAGE   \* MERGEFORMAT </w:instrText>
          </w:r>
          <w:r w:rsidRPr="005D1C92">
            <w:rPr>
              <w:sz w:val="22"/>
              <w:szCs w:val="22"/>
            </w:rPr>
            <w:fldChar w:fldCharType="separate"/>
          </w:r>
          <w:r w:rsidR="00613522" w:rsidRPr="00613522">
            <w:rPr>
              <w:b/>
              <w:bCs/>
              <w:noProof/>
              <w:color w:val="4F81BD" w:themeColor="accent1"/>
              <w:sz w:val="32"/>
              <w:szCs w:val="32"/>
            </w:rPr>
            <w:t>5</w:t>
          </w:r>
          <w:r w:rsidRPr="005D1C92">
            <w:rPr>
              <w:b/>
              <w:bCs/>
              <w:noProof/>
              <w:color w:val="4F81BD" w:themeColor="accent1"/>
              <w:sz w:val="32"/>
              <w:szCs w:val="32"/>
            </w:rPr>
            <w:fldChar w:fldCharType="end"/>
          </w:r>
        </w:p>
      </w:tc>
      <w:tc>
        <w:tcPr>
          <w:tcW w:w="7938" w:type="dxa"/>
        </w:tcPr>
        <w:p w:rsidR="005D1C92" w:rsidRDefault="005D1C92">
          <w:pPr>
            <w:pStyle w:val="Footer"/>
          </w:pPr>
        </w:p>
      </w:tc>
    </w:tr>
  </w:tbl>
  <w:p w:rsidR="00E62276" w:rsidRDefault="00E6227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712" w:rsidRDefault="00EC4712" w:rsidP="001E6E1C">
      <w:pPr>
        <w:spacing w:after="0" w:line="240" w:lineRule="auto"/>
      </w:pPr>
      <w:r>
        <w:separator/>
      </w:r>
    </w:p>
  </w:footnote>
  <w:footnote w:type="continuationSeparator" w:id="0">
    <w:p w:rsidR="00EC4712" w:rsidRDefault="00EC4712"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276" w:rsidRPr="005D1C92" w:rsidRDefault="00EC4712" w:rsidP="005D1C92">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1559AA">
          <w:rPr>
            <w:rFonts w:asciiTheme="majorHAnsi" w:eastAsiaTheme="majorEastAsia" w:hAnsiTheme="majorHAnsi" w:cstheme="majorBidi"/>
            <w:color w:val="4F81BD" w:themeColor="accent1"/>
            <w:sz w:val="24"/>
          </w:rPr>
          <w:t>Software Project Plan</w:t>
        </w:r>
      </w:sdtContent>
    </w:sdt>
    <w:r w:rsidR="005D1C9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5D1C92">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3F77903"/>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7"/>
  </w:num>
  <w:num w:numId="5">
    <w:abstractNumId w:val="40"/>
  </w:num>
  <w:num w:numId="6">
    <w:abstractNumId w:val="26"/>
  </w:num>
  <w:num w:numId="7">
    <w:abstractNumId w:val="32"/>
  </w:num>
  <w:num w:numId="8">
    <w:abstractNumId w:val="39"/>
  </w:num>
  <w:num w:numId="9">
    <w:abstractNumId w:val="34"/>
  </w:num>
  <w:num w:numId="10">
    <w:abstractNumId w:val="33"/>
  </w:num>
  <w:num w:numId="11">
    <w:abstractNumId w:val="3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5"/>
  </w:num>
  <w:num w:numId="16">
    <w:abstractNumId w:val="31"/>
  </w:num>
  <w:num w:numId="17">
    <w:abstractNumId w:val="36"/>
  </w:num>
  <w:num w:numId="18">
    <w:abstractNumId w:val="30"/>
  </w:num>
  <w:num w:numId="1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559AA"/>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C11D8"/>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4C41"/>
    <w:rsid w:val="003A6BCC"/>
    <w:rsid w:val="003B2C50"/>
    <w:rsid w:val="003B6212"/>
    <w:rsid w:val="003C2B1F"/>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2E08"/>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3AC2"/>
    <w:rsid w:val="0053506F"/>
    <w:rsid w:val="005362EF"/>
    <w:rsid w:val="005424E4"/>
    <w:rsid w:val="005510C1"/>
    <w:rsid w:val="00560EED"/>
    <w:rsid w:val="00562860"/>
    <w:rsid w:val="00574D0A"/>
    <w:rsid w:val="00584255"/>
    <w:rsid w:val="00595B07"/>
    <w:rsid w:val="005A450B"/>
    <w:rsid w:val="005B36EE"/>
    <w:rsid w:val="005C1231"/>
    <w:rsid w:val="005C6A86"/>
    <w:rsid w:val="005D1C92"/>
    <w:rsid w:val="005D3BBD"/>
    <w:rsid w:val="005D5DFA"/>
    <w:rsid w:val="005E32EB"/>
    <w:rsid w:val="005E3419"/>
    <w:rsid w:val="005E3D46"/>
    <w:rsid w:val="005F27A8"/>
    <w:rsid w:val="005F5236"/>
    <w:rsid w:val="005F5C88"/>
    <w:rsid w:val="00606A95"/>
    <w:rsid w:val="00611FD2"/>
    <w:rsid w:val="00613522"/>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5D9F"/>
    <w:rsid w:val="008162EB"/>
    <w:rsid w:val="00817AB2"/>
    <w:rsid w:val="0082667B"/>
    <w:rsid w:val="00827A08"/>
    <w:rsid w:val="00842F87"/>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BF7487"/>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CF461F"/>
    <w:rsid w:val="00D01D30"/>
    <w:rsid w:val="00D1361B"/>
    <w:rsid w:val="00D4272F"/>
    <w:rsid w:val="00D47E3A"/>
    <w:rsid w:val="00D57CB5"/>
    <w:rsid w:val="00D65840"/>
    <w:rsid w:val="00D661AF"/>
    <w:rsid w:val="00D76D50"/>
    <w:rsid w:val="00D8164E"/>
    <w:rsid w:val="00DC466D"/>
    <w:rsid w:val="00DC4ED5"/>
    <w:rsid w:val="00DD22DB"/>
    <w:rsid w:val="00DD5645"/>
    <w:rsid w:val="00DD7EE0"/>
    <w:rsid w:val="00DF4FB1"/>
    <w:rsid w:val="00E073D9"/>
    <w:rsid w:val="00E214F6"/>
    <w:rsid w:val="00E2669E"/>
    <w:rsid w:val="00E32A45"/>
    <w:rsid w:val="00E56862"/>
    <w:rsid w:val="00E62276"/>
    <w:rsid w:val="00E702DE"/>
    <w:rsid w:val="00E72C6F"/>
    <w:rsid w:val="00E94319"/>
    <w:rsid w:val="00E94B05"/>
    <w:rsid w:val="00EC4712"/>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10"/>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10"/>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11"/>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11"/>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 w:type="paragraph" w:styleId="TOCHeading">
    <w:name w:val="TOC Heading"/>
    <w:basedOn w:val="Heading1"/>
    <w:next w:val="Normal"/>
    <w:uiPriority w:val="39"/>
    <w:semiHidden/>
    <w:unhideWhenUsed/>
    <w:qFormat/>
    <w:rsid w:val="00BF7487"/>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Word_97_-_2003_Document1.doc"/><Relationship Id="rId18" Type="http://schemas.openxmlformats.org/officeDocument/2006/relationships/image" Target="media/image4.emf"/><Relationship Id="rId26" Type="http://schemas.openxmlformats.org/officeDocument/2006/relationships/image" Target="media/image7.emf"/><Relationship Id="rId39" Type="http://schemas.microsoft.com/office/2007/relationships/diagramDrawing" Target="diagrams/drawing2.xml"/><Relationship Id="rId21" Type="http://schemas.openxmlformats.org/officeDocument/2006/relationships/image" Target="media/image5.emf"/><Relationship Id="rId34" Type="http://schemas.microsoft.com/office/2007/relationships/diagramDrawing" Target="diagrams/drawing1.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yperlink" Target="mailto:p.kh@vanlanguni.edu.vn" TargetMode="External"/><Relationship Id="rId55" Type="http://schemas.openxmlformats.org/officeDocument/2006/relationships/hyperlink" Target="mailto:hoangtanvlu@gmail.com"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openxmlformats.org/officeDocument/2006/relationships/hyperlink" Target="../../Testing/%5bHRM%5dTest%20Plan.docx" TargetMode="External"/><Relationship Id="rId29" Type="http://schemas.openxmlformats.org/officeDocument/2006/relationships/oleObject" Target="embeddings/oleObject3.bin"/><Relationship Id="rId41" Type="http://schemas.openxmlformats.org/officeDocument/2006/relationships/diagramLayout" Target="diagrams/layout3.xml"/><Relationship Id="rId54" Type="http://schemas.openxmlformats.org/officeDocument/2006/relationships/hyperlink" Target="mailto:nhunghuynhthihong@gmail.co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Configuration%20Management/%5bHRM%5dConfiguration%20Management%20Plan.docx" TargetMode="External"/><Relationship Id="rId24" Type="http://schemas.openxmlformats.org/officeDocument/2006/relationships/image" Target="media/image6.emf"/><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hyperlink" Target="mailto:dinhductri@vanlanguni.edu.vn" TargetMode="External"/><Relationship Id="rId58" Type="http://schemas.openxmlformats.org/officeDocument/2006/relationships/hyperlink" Target="mailto:tuongcuop.ali@gmail.com"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hyperlink" Target="%5bHRM%5d%20Detail%20Plan.mpp" TargetMode="External"/><Relationship Id="rId28" Type="http://schemas.openxmlformats.org/officeDocument/2006/relationships/image" Target="media/image8.emf"/><Relationship Id="rId36" Type="http://schemas.openxmlformats.org/officeDocument/2006/relationships/diagramLayout" Target="diagrams/layout2.xml"/><Relationship Id="rId49" Type="http://schemas.microsoft.com/office/2007/relationships/diagramDrawing" Target="diagrams/drawing4.xml"/><Relationship Id="rId57" Type="http://schemas.openxmlformats.org/officeDocument/2006/relationships/hyperlink" Target="mailto:shadow141206@gmail.com" TargetMode="External"/><Relationship Id="rId61" Type="http://schemas.openxmlformats.org/officeDocument/2006/relationships/hyperlink" Target="mailto:dangnguyen2409@gmail.com" TargetMode="External"/><Relationship Id="rId10" Type="http://schemas.openxmlformats.org/officeDocument/2006/relationships/image" Target="media/image1.jpeg"/><Relationship Id="rId19" Type="http://schemas.openxmlformats.org/officeDocument/2006/relationships/package" Target="embeddings/Microsoft_Word_Document2.docx"/><Relationship Id="rId31" Type="http://schemas.openxmlformats.org/officeDocument/2006/relationships/diagramLayout" Target="diagrams/layout1.xml"/><Relationship Id="rId44" Type="http://schemas.microsoft.com/office/2007/relationships/diagramDrawing" Target="diagrams/drawing3.xml"/><Relationship Id="rId52" Type="http://schemas.openxmlformats.org/officeDocument/2006/relationships/hyperlink" Target="mailto:nguyenanhnhan@vanlanguni.edu.vn" TargetMode="External"/><Relationship Id="rId60" Type="http://schemas.openxmlformats.org/officeDocument/2006/relationships/hyperlink" Target="mailto:haycogang0207@gmail.com"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easurement%20Management/%5bHRM%5dMeasurementPlan.docx" TargetMode="External"/><Relationship Id="rId22" Type="http://schemas.openxmlformats.org/officeDocument/2006/relationships/oleObject" Target="embeddings/Microsoft_Word_97_-_2003_Document2.doc"/><Relationship Id="rId27" Type="http://schemas.openxmlformats.org/officeDocument/2006/relationships/oleObject" Target="embeddings/oleObject2.bin"/><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Colors" Target="diagrams/colors3.xml"/><Relationship Id="rId48" Type="http://schemas.openxmlformats.org/officeDocument/2006/relationships/diagramColors" Target="diagrams/colors4.xml"/><Relationship Id="rId56" Type="http://schemas.openxmlformats.org/officeDocument/2006/relationships/hyperlink" Target="mailto:kimtuongvlu@gmail.com"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mailto:quangsm1994@gmail.com" TargetMode="Externa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Risk%20Management/%5bHRM%5dRisk%20Management%20Plan.docx" TargetMode="External"/><Relationship Id="rId25" Type="http://schemas.openxmlformats.org/officeDocument/2006/relationships/oleObject" Target="embeddings/oleObject1.bin"/><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diagramLayout" Target="diagrams/layout4.xml"/><Relationship Id="rId59" Type="http://schemas.openxmlformats.org/officeDocument/2006/relationships/hyperlink" Target="mailto:nguyenkhacquyet89vl@gmail.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FD55D811-E9C2-4A6D-BE9D-AAD2E164CF2B}" type="presOf" srcId="{484FC586-B6E7-4817-8111-6E5AD9FD4D3D}" destId="{58509A02-DAF9-488A-8169-AEB4746E3C16}" srcOrd="0" destOrd="0" presId="urn:microsoft.com/office/officeart/2005/8/layout/process4"/>
    <dgm:cxn modelId="{DA3B9BDE-D85F-48C1-A047-82DDB8AC7D77}" type="presOf" srcId="{96E13496-6901-479F-BEFB-4F5A7D0CAE2E}" destId="{0D7B21B1-727E-4957-A76B-7557AA4647E4}"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E2433720-B06A-48E7-AE4E-517C22FA4978}" type="presOf" srcId="{276645E4-F7CD-490E-98E9-24A633E4B4D0}" destId="{DB9ECBC8-C464-4499-B7AA-0F87104C6757}"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84DAFD3D-F77B-43B1-AF20-A92A3E946627}" srcId="{276645E4-F7CD-490E-98E9-24A633E4B4D0}" destId="{5FDCB2B3-0987-430E-ABB2-46B0028E474F}" srcOrd="2" destOrd="0" parTransId="{605DB3C2-5EBD-4035-93CD-E98BF34407CF}" sibTransId="{36A1ACD2-43FA-458F-90A1-8583B549FD2C}"/>
    <dgm:cxn modelId="{F7CCB3CE-EFB6-4CAA-9131-DFAAE152A65F}" type="presOf" srcId="{5B109D5B-934D-4DB1-BF4D-E1822D86D940}" destId="{05D54255-3690-4E65-BC0D-B758935CCFEC}" srcOrd="0" destOrd="0" presId="urn:microsoft.com/office/officeart/2005/8/layout/process4"/>
    <dgm:cxn modelId="{0B684BD0-3150-4985-85C8-C1C0766E7D55}" srcId="{276645E4-F7CD-490E-98E9-24A633E4B4D0}" destId="{10AEE8F2-4AA5-4235-B860-A04EFB8BA928}" srcOrd="1" destOrd="0" parTransId="{355014A0-0410-4BB8-A89E-8AE596DAA75D}" sibTransId="{99473CE2-A28E-43F5-ABD5-A1BFB0D4A8A3}"/>
    <dgm:cxn modelId="{9F70D05C-6683-4837-A91A-CA4D6E60A151}" srcId="{276645E4-F7CD-490E-98E9-24A633E4B4D0}" destId="{5B109D5B-934D-4DB1-BF4D-E1822D86D940}" srcOrd="0" destOrd="0" parTransId="{6D281644-7933-48D8-9153-C8C09CB0EABC}" sibTransId="{FD7803BE-F349-4E47-B00F-C5A88509D3DB}"/>
    <dgm:cxn modelId="{A958699A-3896-466A-8384-5943B8759636}" type="presOf" srcId="{5FDCB2B3-0987-430E-ABB2-46B0028E474F}" destId="{8CB41D09-3FFC-4CDF-A847-1B86B9835627}" srcOrd="0" destOrd="0" presId="urn:microsoft.com/office/officeart/2005/8/layout/process4"/>
    <dgm:cxn modelId="{2F3BE2DC-FD24-468E-A9A5-48A049AE9DF4}" type="presOf" srcId="{10AEE8F2-4AA5-4235-B860-A04EFB8BA928}" destId="{76000EF0-8BFE-4545-8110-457C9E88912F}" srcOrd="0" destOrd="0" presId="urn:microsoft.com/office/officeart/2005/8/layout/process4"/>
    <dgm:cxn modelId="{6C07F2CF-85B8-48F8-AC1E-583F7F0065AC}" type="presParOf" srcId="{DB9ECBC8-C464-4499-B7AA-0F87104C6757}" destId="{17CA003B-CCEA-47CA-90CF-0AB7AC27E7F6}" srcOrd="0" destOrd="0" presId="urn:microsoft.com/office/officeart/2005/8/layout/process4"/>
    <dgm:cxn modelId="{A51D6BB3-7040-40F9-96B5-301069769A28}" type="presParOf" srcId="{17CA003B-CCEA-47CA-90CF-0AB7AC27E7F6}" destId="{58509A02-DAF9-488A-8169-AEB4746E3C16}" srcOrd="0" destOrd="0" presId="urn:microsoft.com/office/officeart/2005/8/layout/process4"/>
    <dgm:cxn modelId="{0C8F1EBF-54BD-451E-8095-6DCCE6A82A8C}" type="presParOf" srcId="{DB9ECBC8-C464-4499-B7AA-0F87104C6757}" destId="{8EEAE464-A98A-4D26-A211-9B473CDF52C2}" srcOrd="1" destOrd="0" presId="urn:microsoft.com/office/officeart/2005/8/layout/process4"/>
    <dgm:cxn modelId="{6869936C-908E-48A4-B6D0-20DE5DE5EF52}" type="presParOf" srcId="{DB9ECBC8-C464-4499-B7AA-0F87104C6757}" destId="{4FA3D3A6-CFA4-41FF-A262-8016097259FE}" srcOrd="2" destOrd="0" presId="urn:microsoft.com/office/officeart/2005/8/layout/process4"/>
    <dgm:cxn modelId="{3A411A1F-1E11-4AC3-B00D-552269394DCC}" type="presParOf" srcId="{4FA3D3A6-CFA4-41FF-A262-8016097259FE}" destId="{0D7B21B1-727E-4957-A76B-7557AA4647E4}" srcOrd="0" destOrd="0" presId="urn:microsoft.com/office/officeart/2005/8/layout/process4"/>
    <dgm:cxn modelId="{828F3ACF-017E-4E5A-821E-34FCE89A0FFE}" type="presParOf" srcId="{DB9ECBC8-C464-4499-B7AA-0F87104C6757}" destId="{BAB5351C-520D-4FC1-B068-582FFFA22E35}" srcOrd="3" destOrd="0" presId="urn:microsoft.com/office/officeart/2005/8/layout/process4"/>
    <dgm:cxn modelId="{58D4BF8B-D060-4BB1-A114-984B00351303}" type="presParOf" srcId="{DB9ECBC8-C464-4499-B7AA-0F87104C6757}" destId="{19D7B5A0-48D4-4FAC-933B-56B6E9985086}" srcOrd="4" destOrd="0" presId="urn:microsoft.com/office/officeart/2005/8/layout/process4"/>
    <dgm:cxn modelId="{7191170B-B46E-4495-8881-836B58336058}" type="presParOf" srcId="{19D7B5A0-48D4-4FAC-933B-56B6E9985086}" destId="{8CB41D09-3FFC-4CDF-A847-1B86B9835627}" srcOrd="0" destOrd="0" presId="urn:microsoft.com/office/officeart/2005/8/layout/process4"/>
    <dgm:cxn modelId="{B4BAF0CD-59D0-4CC2-897F-1D8FA549B9EB}" type="presParOf" srcId="{DB9ECBC8-C464-4499-B7AA-0F87104C6757}" destId="{38F084E4-B201-4A44-AABB-A5D901FBB08B}" srcOrd="5" destOrd="0" presId="urn:microsoft.com/office/officeart/2005/8/layout/process4"/>
    <dgm:cxn modelId="{1D48296D-3592-4CDA-9FCA-D20D123198C1}" type="presParOf" srcId="{DB9ECBC8-C464-4499-B7AA-0F87104C6757}" destId="{637B172A-0011-44E5-80BB-32405C6252D8}" srcOrd="6" destOrd="0" presId="urn:microsoft.com/office/officeart/2005/8/layout/process4"/>
    <dgm:cxn modelId="{9BEF24BA-5A05-4F41-A1B3-28F2D0BEA9CB}" type="presParOf" srcId="{637B172A-0011-44E5-80BB-32405C6252D8}" destId="{76000EF0-8BFE-4545-8110-457C9E88912F}" srcOrd="0" destOrd="0" presId="urn:microsoft.com/office/officeart/2005/8/layout/process4"/>
    <dgm:cxn modelId="{6F55DA6E-6087-49CD-8A3A-DC6FC605FA76}" type="presParOf" srcId="{DB9ECBC8-C464-4499-B7AA-0F87104C6757}" destId="{399560BD-B58D-4634-9F43-D23835548507}" srcOrd="7" destOrd="0" presId="urn:microsoft.com/office/officeart/2005/8/layout/process4"/>
    <dgm:cxn modelId="{A3E2C387-A12A-413F-A461-CCD17C93E292}" type="presParOf" srcId="{DB9ECBC8-C464-4499-B7AA-0F87104C6757}" destId="{77635810-1F2A-4A2B-9925-D9C80A4DCA7D}" srcOrd="8" destOrd="0" presId="urn:microsoft.com/office/officeart/2005/8/layout/process4"/>
    <dgm:cxn modelId="{27FEB5A2-B2E5-4A2C-BC80-E8C24EE2696E}"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BBFDBE08-A59D-4B8A-84D3-1159D60325F7}" type="presOf" srcId="{4C190E86-EB1F-440C-BCFA-9C74D68ABA62}" destId="{0FBB6830-3DBD-4B20-82D1-3255B5F6E9B7}" srcOrd="0" destOrd="0" presId="urn:microsoft.com/office/officeart/2005/8/layout/process5"/>
    <dgm:cxn modelId="{57BB9EE1-4E43-43F1-9B0D-E9BD4A5B5227}" type="presOf" srcId="{36A1ACD2-43FA-458F-90A1-8583B549FD2C}" destId="{E124BC24-6BDA-4F3D-9113-511620EB15D9}" srcOrd="1" destOrd="0" presId="urn:microsoft.com/office/officeart/2005/8/layout/process5"/>
    <dgm:cxn modelId="{C99DA59D-82B4-440D-B895-E6A0418F182A}" type="presOf" srcId="{5B109D5B-934D-4DB1-BF4D-E1822D86D940}" destId="{C622D9E8-9E12-472B-8192-B78C66F89E5E}" srcOrd="0" destOrd="0" presId="urn:microsoft.com/office/officeart/2005/8/layout/process5"/>
    <dgm:cxn modelId="{94514338-291A-46EA-8EEA-7B9EC9E2EEF7}" type="presOf" srcId="{96E13496-6901-479F-BEFB-4F5A7D0CAE2E}" destId="{C69D81C4-9878-4202-9B40-CC10F8DC3689}"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713FD3DF-F6FA-43D2-ABCF-A20A7DFD67D8}" type="presOf" srcId="{99473CE2-A28E-43F5-ABD5-A1BFB0D4A8A3}" destId="{6C50B9B3-8660-43D3-8F1C-3888A3807597}" srcOrd="1" destOrd="0" presId="urn:microsoft.com/office/officeart/2005/8/layout/process5"/>
    <dgm:cxn modelId="{C48C10BE-AF59-4E66-BE05-FC05522AE09F}" type="presOf" srcId="{9D3FBD15-35BA-49D0-B35E-27C5EC1CBC50}" destId="{1053ADA7-9342-4A43-85BE-854780BFAF3E}" srcOrd="0" destOrd="0" presId="urn:microsoft.com/office/officeart/2005/8/layout/process5"/>
    <dgm:cxn modelId="{756238ED-D68E-45D6-90D5-B8A5592AE3B7}" type="presOf" srcId="{36A1ACD2-43FA-458F-90A1-8583B549FD2C}" destId="{71EF2703-C2DB-4CDD-95E6-30FE30A6A10F}" srcOrd="0" destOrd="0" presId="urn:microsoft.com/office/officeart/2005/8/layout/process5"/>
    <dgm:cxn modelId="{12633B07-AE58-4016-AAEC-743D473A3555}" type="presOf" srcId="{99473CE2-A28E-43F5-ABD5-A1BFB0D4A8A3}" destId="{27B33C53-5D63-4B77-BDE3-85762B669567}"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B83B22C8-4261-4DC3-8335-07913B517DD8}" type="presOf" srcId="{484FC586-B6E7-4817-8111-6E5AD9FD4D3D}" destId="{2C3CD55E-6341-4B40-90CD-9A5DBE4DE4E6}" srcOrd="0" destOrd="0" presId="urn:microsoft.com/office/officeart/2005/8/layout/process5"/>
    <dgm:cxn modelId="{A7077A13-51C1-4554-8695-AABEDDD66913}" type="presOf" srcId="{276645E4-F7CD-490E-98E9-24A633E4B4D0}" destId="{9238F137-833F-42CE-ABFB-0A10844FF3B8}"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B83F669C-C7A2-495D-A526-26AEC3CD670F}" type="presOf" srcId="{C6031E32-99C9-4A9C-9A22-EF002D9C10C3}" destId="{E90D35B8-1166-468F-AAFB-967A9A0128D4}" srcOrd="0" destOrd="0" presId="urn:microsoft.com/office/officeart/2005/8/layout/process5"/>
    <dgm:cxn modelId="{AAE9A60A-37E0-4A9C-AC54-768201A5176A}" type="presOf" srcId="{10AEE8F2-4AA5-4235-B860-A04EFB8BA928}" destId="{240CBA1A-AD07-4601-A285-2DF9CC960ACC}" srcOrd="0" destOrd="0" presId="urn:microsoft.com/office/officeart/2005/8/layout/process5"/>
    <dgm:cxn modelId="{C9F49F1D-5CD8-4D0A-BA6D-03C029FA6E84}" type="presOf" srcId="{FD7803BE-F349-4E47-B00F-C5A88509D3DB}" destId="{571162A6-B478-4FFF-A018-E3F7F455F04F}" srcOrd="0" destOrd="0" presId="urn:microsoft.com/office/officeart/2005/8/layout/process5"/>
    <dgm:cxn modelId="{AF560034-CF5C-45FE-9935-7EE818254EA2}" type="presOf" srcId="{5FDCB2B3-0987-430E-ABB2-46B0028E474F}" destId="{6EBA7D98-309D-4D70-A084-99B17900FCC7}"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36AFEABF-3962-4B83-AFE9-8869EBAB707F}" type="presOf" srcId="{C6031E32-99C9-4A9C-9A22-EF002D9C10C3}" destId="{350F4642-437C-496F-BAFB-8B37C819675B}" srcOrd="1" destOrd="0" presId="urn:microsoft.com/office/officeart/2005/8/layout/process5"/>
    <dgm:cxn modelId="{31C6BCB6-EDDB-4D3A-BF34-CD36134A2135}" type="presOf" srcId="{9D3FBD15-35BA-49D0-B35E-27C5EC1CBC50}" destId="{C725E861-0375-4E37-864F-64156DB2935C}" srcOrd="1" destOrd="0" presId="urn:microsoft.com/office/officeart/2005/8/layout/process5"/>
    <dgm:cxn modelId="{EF8FD175-13BE-4507-BE4E-9439A8BFC087}" type="presOf" srcId="{FD7803BE-F349-4E47-B00F-C5A88509D3DB}" destId="{A63FF2EF-9A10-40DF-A9C5-4693C452F0E5}" srcOrd="1"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0B684BD0-3150-4985-85C8-C1C0766E7D55}" srcId="{276645E4-F7CD-490E-98E9-24A633E4B4D0}" destId="{10AEE8F2-4AA5-4235-B860-A04EFB8BA928}" srcOrd="2" destOrd="0" parTransId="{355014A0-0410-4BB8-A89E-8AE596DAA75D}" sibTransId="{99473CE2-A28E-43F5-ABD5-A1BFB0D4A8A3}"/>
    <dgm:cxn modelId="{17ADD19E-2918-43D6-9E00-79D0F5E3BA5A}" type="presParOf" srcId="{9238F137-833F-42CE-ABFB-0A10844FF3B8}" destId="{0FBB6830-3DBD-4B20-82D1-3255B5F6E9B7}" srcOrd="0" destOrd="0" presId="urn:microsoft.com/office/officeart/2005/8/layout/process5"/>
    <dgm:cxn modelId="{668E390D-26C5-4AC4-B7D9-7628751EB884}" type="presParOf" srcId="{9238F137-833F-42CE-ABFB-0A10844FF3B8}" destId="{E90D35B8-1166-468F-AAFB-967A9A0128D4}" srcOrd="1" destOrd="0" presId="urn:microsoft.com/office/officeart/2005/8/layout/process5"/>
    <dgm:cxn modelId="{78C31AF3-F2DC-4B36-90BE-7A5E5790076B}" type="presParOf" srcId="{E90D35B8-1166-468F-AAFB-967A9A0128D4}" destId="{350F4642-437C-496F-BAFB-8B37C819675B}" srcOrd="0" destOrd="0" presId="urn:microsoft.com/office/officeart/2005/8/layout/process5"/>
    <dgm:cxn modelId="{7BD231C8-0F71-4C5F-9EFB-A21D162B5C6A}" type="presParOf" srcId="{9238F137-833F-42CE-ABFB-0A10844FF3B8}" destId="{C622D9E8-9E12-472B-8192-B78C66F89E5E}" srcOrd="2" destOrd="0" presId="urn:microsoft.com/office/officeart/2005/8/layout/process5"/>
    <dgm:cxn modelId="{B3FFA00B-7486-459E-BB02-4317D95AB2BB}" type="presParOf" srcId="{9238F137-833F-42CE-ABFB-0A10844FF3B8}" destId="{571162A6-B478-4FFF-A018-E3F7F455F04F}" srcOrd="3" destOrd="0" presId="urn:microsoft.com/office/officeart/2005/8/layout/process5"/>
    <dgm:cxn modelId="{CCBF1E40-DE11-44CD-910D-19171F203C85}" type="presParOf" srcId="{571162A6-B478-4FFF-A018-E3F7F455F04F}" destId="{A63FF2EF-9A10-40DF-A9C5-4693C452F0E5}" srcOrd="0" destOrd="0" presId="urn:microsoft.com/office/officeart/2005/8/layout/process5"/>
    <dgm:cxn modelId="{CB4C8A56-FA61-4792-9186-F639E54F279C}" type="presParOf" srcId="{9238F137-833F-42CE-ABFB-0A10844FF3B8}" destId="{240CBA1A-AD07-4601-A285-2DF9CC960ACC}" srcOrd="4" destOrd="0" presId="urn:microsoft.com/office/officeart/2005/8/layout/process5"/>
    <dgm:cxn modelId="{6F17D625-5936-46F3-8D0E-3E5068DB5AD4}" type="presParOf" srcId="{9238F137-833F-42CE-ABFB-0A10844FF3B8}" destId="{27B33C53-5D63-4B77-BDE3-85762B669567}" srcOrd="5" destOrd="0" presId="urn:microsoft.com/office/officeart/2005/8/layout/process5"/>
    <dgm:cxn modelId="{3D390FD3-BE97-4B2C-BD60-6A4E3A44F2C3}" type="presParOf" srcId="{27B33C53-5D63-4B77-BDE3-85762B669567}" destId="{6C50B9B3-8660-43D3-8F1C-3888A3807597}" srcOrd="0" destOrd="0" presId="urn:microsoft.com/office/officeart/2005/8/layout/process5"/>
    <dgm:cxn modelId="{DDA3EF15-7165-43F8-BC18-73E9A0EF4693}" type="presParOf" srcId="{9238F137-833F-42CE-ABFB-0A10844FF3B8}" destId="{6EBA7D98-309D-4D70-A084-99B17900FCC7}" srcOrd="6" destOrd="0" presId="urn:microsoft.com/office/officeart/2005/8/layout/process5"/>
    <dgm:cxn modelId="{149AC0E3-1410-45A1-BC78-33F52A044DC5}" type="presParOf" srcId="{9238F137-833F-42CE-ABFB-0A10844FF3B8}" destId="{71EF2703-C2DB-4CDD-95E6-30FE30A6A10F}" srcOrd="7" destOrd="0" presId="urn:microsoft.com/office/officeart/2005/8/layout/process5"/>
    <dgm:cxn modelId="{EB59CAA5-46CC-4C40-84F3-FB8F75C7B569}" type="presParOf" srcId="{71EF2703-C2DB-4CDD-95E6-30FE30A6A10F}" destId="{E124BC24-6BDA-4F3D-9113-511620EB15D9}" srcOrd="0" destOrd="0" presId="urn:microsoft.com/office/officeart/2005/8/layout/process5"/>
    <dgm:cxn modelId="{D60ACFE5-A3DE-4367-9594-63585B01F31C}" type="presParOf" srcId="{9238F137-833F-42CE-ABFB-0A10844FF3B8}" destId="{C69D81C4-9878-4202-9B40-CC10F8DC3689}" srcOrd="8" destOrd="0" presId="urn:microsoft.com/office/officeart/2005/8/layout/process5"/>
    <dgm:cxn modelId="{9AEF0E21-A3D7-429E-9AEC-00A41019B677}" type="presParOf" srcId="{9238F137-833F-42CE-ABFB-0A10844FF3B8}" destId="{1053ADA7-9342-4A43-85BE-854780BFAF3E}" srcOrd="9" destOrd="0" presId="urn:microsoft.com/office/officeart/2005/8/layout/process5"/>
    <dgm:cxn modelId="{1163A8FA-94BC-47CE-8D12-419D2AC87962}" type="presParOf" srcId="{1053ADA7-9342-4A43-85BE-854780BFAF3E}" destId="{C725E861-0375-4E37-864F-64156DB2935C}" srcOrd="0" destOrd="0" presId="urn:microsoft.com/office/officeart/2005/8/layout/process5"/>
    <dgm:cxn modelId="{2454E0AB-E511-47FF-9849-4AFC3E46C9E0}"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05452000-392D-417B-9832-671E0AFD4293}" type="presOf" srcId="{C76C6EB6-7BD8-457C-B2BB-844C28CD14BC}" destId="{C25DEF41-3600-41C0-A669-D306AF3F298B}" srcOrd="0" destOrd="0" presId="urn:microsoft.com/office/officeart/2005/8/layout/hierarchy1"/>
    <dgm:cxn modelId="{64A903B9-6282-438F-96B7-DD0EDB51692B}" type="presOf" srcId="{8DCF5413-722B-4306-860C-C47A25B39CB2}" destId="{732E38C0-119B-4C19-9E34-6021FE87EB39}" srcOrd="0" destOrd="0" presId="urn:microsoft.com/office/officeart/2005/8/layout/hierarchy1"/>
    <dgm:cxn modelId="{2D7700C7-A87B-4184-9AFF-C8746164E83B}" type="presOf" srcId="{666A160C-ECED-4E2A-AF95-45A8251BF6BF}" destId="{3AB792AE-1276-418F-8588-E3EF0B85E776}" srcOrd="0" destOrd="0" presId="urn:microsoft.com/office/officeart/2005/8/layout/hierarchy1"/>
    <dgm:cxn modelId="{FC1108EC-7195-4148-A885-3DC99EBB5120}" type="presOf" srcId="{6AEA3F87-2CAD-4259-9B70-E54A8E34DBDA}" destId="{B2C8B285-3CEF-432C-B80E-0BA4833C5453}" srcOrd="0" destOrd="0" presId="urn:microsoft.com/office/officeart/2005/8/layout/hierarchy1"/>
    <dgm:cxn modelId="{C4ED08F8-79CF-47DE-81C2-8F843053E04E}" type="presOf" srcId="{58169D7B-D83A-4D8F-AAFF-013E73D414A1}" destId="{93DA5D40-F68F-48ED-BAFC-EA881BF919FA}" srcOrd="0" destOrd="0" presId="urn:microsoft.com/office/officeart/2005/8/layout/hierarchy1"/>
    <dgm:cxn modelId="{2F5D6008-C3B1-4D8A-A408-E6C5553130E1}" type="presOf" srcId="{73C3CB73-5339-431B-A127-08EC014B311B}" destId="{33F232ED-48E9-4E7E-A597-F5F7CF681C1A}" srcOrd="0" destOrd="0" presId="urn:microsoft.com/office/officeart/2005/8/layout/hierarchy1"/>
    <dgm:cxn modelId="{0D1FF047-46D9-4A15-BABA-DCF71E9A80FA}" type="presOf" srcId="{7A1314A7-043F-4696-AAF2-8E25A99A02C4}" destId="{12BDEAA6-8B0C-4236-868F-82FF28478E4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AC096391-4337-48C6-9304-20E56724A114}" type="presOf" srcId="{A1561E78-135D-4D2F-986E-074955C4DEAF}" destId="{BCA7E604-31B8-4E45-B6EA-61FBF34AB77F}"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9D677DB1-F37F-4314-AE36-1ED3880B501A}" type="presOf" srcId="{986259C0-2821-4C4E-94CB-5478671FE89D}" destId="{0F2970F0-389F-4250-A6F3-4B55A3AFA419}"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9D7EECD9-243F-4955-8DC0-129C6E73A9E5}" type="presOf" srcId="{F74F4650-B4C1-43A1-9D2A-8064AD46FAEE}" destId="{33FA38B6-5641-4B33-B919-74BE9115CC8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BBC10E26-2ECF-4B9C-A1FB-846FA9131637}" type="presOf" srcId="{8DB78B3F-2226-45BD-B76A-1D3226B52009}" destId="{503DD69C-625F-407C-B0C2-1A02401B3370}" srcOrd="0" destOrd="0" presId="urn:microsoft.com/office/officeart/2005/8/layout/hierarchy1"/>
    <dgm:cxn modelId="{D1AC394A-C086-4BD0-87DD-D5128233832B}" type="presOf" srcId="{63354294-F596-40B8-ABCD-71818F0375A7}" destId="{A9F955D4-D745-4050-9BE8-5C15B7573843}" srcOrd="0" destOrd="0" presId="urn:microsoft.com/office/officeart/2005/8/layout/hierarchy1"/>
    <dgm:cxn modelId="{394AA9CA-F935-4915-A8B8-9617E314C621}" type="presOf" srcId="{A062F701-85AE-40F9-A862-9E233FCF934E}" destId="{2B3173F8-094E-4168-97F3-3159A96711BD}"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FD9C86F6-F234-4BF0-A661-E70E88A375BE}" type="presOf" srcId="{DAB1BF71-D339-4C18-9105-091658D0A78D}" destId="{6C913793-C955-464A-9CBF-46D04ACA3707}"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6B1D153A-EBCB-43AF-848C-E57013AAD560}" type="presOf" srcId="{F59B8F81-F1AA-4BAC-A95B-F24AF1E6CEF1}" destId="{E3A0C919-D8DF-4E56-B4C3-D2A453F050FD}" srcOrd="0" destOrd="0" presId="urn:microsoft.com/office/officeart/2005/8/layout/hierarchy1"/>
    <dgm:cxn modelId="{3B31CAA7-F305-4922-A4D9-D6CD8078DA98}" type="presOf" srcId="{A13E1E81-B964-4C75-BC20-2B6CE7E85AC9}" destId="{BA928744-1BEE-4A6D-88B9-9EE3BD3BDABE}" srcOrd="0" destOrd="0" presId="urn:microsoft.com/office/officeart/2005/8/layout/hierarchy1"/>
    <dgm:cxn modelId="{30A661E5-32EE-4AB2-B339-6CA50791FB54}" type="presParOf" srcId="{12BDEAA6-8B0C-4236-868F-82FF28478E40}" destId="{CC416890-0534-45F0-AF22-534A652AF977}" srcOrd="0" destOrd="0" presId="urn:microsoft.com/office/officeart/2005/8/layout/hierarchy1"/>
    <dgm:cxn modelId="{37A04904-A1D8-4D0F-B05B-ED3CA9639B80}" type="presParOf" srcId="{CC416890-0534-45F0-AF22-534A652AF977}" destId="{27276F41-451C-4C68-858C-644583A44377}" srcOrd="0" destOrd="0" presId="urn:microsoft.com/office/officeart/2005/8/layout/hierarchy1"/>
    <dgm:cxn modelId="{4F023132-6EBF-48BC-AC42-5C9072918FD7}" type="presParOf" srcId="{27276F41-451C-4C68-858C-644583A44377}" destId="{E76353B5-727E-4A1B-97A0-0A8A52371AE4}" srcOrd="0" destOrd="0" presId="urn:microsoft.com/office/officeart/2005/8/layout/hierarchy1"/>
    <dgm:cxn modelId="{40EB68D0-D908-4868-B24E-591436FC5AE4}" type="presParOf" srcId="{27276F41-451C-4C68-858C-644583A44377}" destId="{2B3173F8-094E-4168-97F3-3159A96711BD}" srcOrd="1" destOrd="0" presId="urn:microsoft.com/office/officeart/2005/8/layout/hierarchy1"/>
    <dgm:cxn modelId="{70349298-0F52-4521-8AE6-35CD6B52F0DF}" type="presParOf" srcId="{CC416890-0534-45F0-AF22-534A652AF977}" destId="{B6A289DC-3E5C-4773-99FE-DF3A73C24815}" srcOrd="1" destOrd="0" presId="urn:microsoft.com/office/officeart/2005/8/layout/hierarchy1"/>
    <dgm:cxn modelId="{04048DAF-8420-4E94-AC8F-D24479BBA231}" type="presParOf" srcId="{B6A289DC-3E5C-4773-99FE-DF3A73C24815}" destId="{33F232ED-48E9-4E7E-A597-F5F7CF681C1A}" srcOrd="0" destOrd="0" presId="urn:microsoft.com/office/officeart/2005/8/layout/hierarchy1"/>
    <dgm:cxn modelId="{B06514B3-B502-47D4-8232-7DC8CD4FAC51}" type="presParOf" srcId="{B6A289DC-3E5C-4773-99FE-DF3A73C24815}" destId="{00E9DD8F-B665-48FC-A728-768975DEE904}" srcOrd="1" destOrd="0" presId="urn:microsoft.com/office/officeart/2005/8/layout/hierarchy1"/>
    <dgm:cxn modelId="{6F8D54BB-C873-4901-A5B7-16B4B9EBA373}" type="presParOf" srcId="{00E9DD8F-B665-48FC-A728-768975DEE904}" destId="{EB3FEDE9-3BDC-4AEA-ACEA-4C7BF9A19413}" srcOrd="0" destOrd="0" presId="urn:microsoft.com/office/officeart/2005/8/layout/hierarchy1"/>
    <dgm:cxn modelId="{B80536C2-3AFC-46C4-BF34-657256724FA0}" type="presParOf" srcId="{EB3FEDE9-3BDC-4AEA-ACEA-4C7BF9A19413}" destId="{B1A44930-35F0-4A71-87B7-196E269E68C5}" srcOrd="0" destOrd="0" presId="urn:microsoft.com/office/officeart/2005/8/layout/hierarchy1"/>
    <dgm:cxn modelId="{1F594470-FD6C-4E8B-AB6F-6E90A35470DB}" type="presParOf" srcId="{EB3FEDE9-3BDC-4AEA-ACEA-4C7BF9A19413}" destId="{93DA5D40-F68F-48ED-BAFC-EA881BF919FA}" srcOrd="1" destOrd="0" presId="urn:microsoft.com/office/officeart/2005/8/layout/hierarchy1"/>
    <dgm:cxn modelId="{B0A8802C-063B-447A-A9FF-1781806B61CD}" type="presParOf" srcId="{00E9DD8F-B665-48FC-A728-768975DEE904}" destId="{62294DFD-51FE-49A2-8572-9136771AFE9C}" srcOrd="1" destOrd="0" presId="urn:microsoft.com/office/officeart/2005/8/layout/hierarchy1"/>
    <dgm:cxn modelId="{30D30C6D-496E-4B9D-84DB-CCCDD8A17EA2}" type="presParOf" srcId="{62294DFD-51FE-49A2-8572-9136771AFE9C}" destId="{0F2970F0-389F-4250-A6F3-4B55A3AFA419}" srcOrd="0" destOrd="0" presId="urn:microsoft.com/office/officeart/2005/8/layout/hierarchy1"/>
    <dgm:cxn modelId="{82292ADA-2CFA-4CBC-8243-3C6B85B0E671}" type="presParOf" srcId="{62294DFD-51FE-49A2-8572-9136771AFE9C}" destId="{62E96372-0239-49C8-BA14-6B9509B64649}" srcOrd="1" destOrd="0" presId="urn:microsoft.com/office/officeart/2005/8/layout/hierarchy1"/>
    <dgm:cxn modelId="{5CEF7027-CAF8-4797-8C63-50D1E5781DB7}" type="presParOf" srcId="{62E96372-0239-49C8-BA14-6B9509B64649}" destId="{966E8651-9551-409D-AE20-76AA5624BE7E}" srcOrd="0" destOrd="0" presId="urn:microsoft.com/office/officeart/2005/8/layout/hierarchy1"/>
    <dgm:cxn modelId="{27CEFEDB-2B82-4EF8-8132-24767AA3FCBC}" type="presParOf" srcId="{966E8651-9551-409D-AE20-76AA5624BE7E}" destId="{92500404-2908-45D1-8D02-610E43BF0243}" srcOrd="0" destOrd="0" presId="urn:microsoft.com/office/officeart/2005/8/layout/hierarchy1"/>
    <dgm:cxn modelId="{156B7202-0CC0-47D4-B300-2404BB26F50B}" type="presParOf" srcId="{966E8651-9551-409D-AE20-76AA5624BE7E}" destId="{3AB792AE-1276-418F-8588-E3EF0B85E776}" srcOrd="1" destOrd="0" presId="urn:microsoft.com/office/officeart/2005/8/layout/hierarchy1"/>
    <dgm:cxn modelId="{6FC4E9D8-6191-4EE8-AC3A-3FABD4551292}" type="presParOf" srcId="{62E96372-0239-49C8-BA14-6B9509B64649}" destId="{F632C037-F052-4C79-9656-344CB0B5B019}" srcOrd="1" destOrd="0" presId="urn:microsoft.com/office/officeart/2005/8/layout/hierarchy1"/>
    <dgm:cxn modelId="{939AEADB-26D9-4B7A-82D8-6E8C4B2E5E43}" type="presParOf" srcId="{B6A289DC-3E5C-4773-99FE-DF3A73C24815}" destId="{E3A0C919-D8DF-4E56-B4C3-D2A453F050FD}" srcOrd="2" destOrd="0" presId="urn:microsoft.com/office/officeart/2005/8/layout/hierarchy1"/>
    <dgm:cxn modelId="{0A91E9B6-AF15-44B7-AB12-49CE7237A056}" type="presParOf" srcId="{B6A289DC-3E5C-4773-99FE-DF3A73C24815}" destId="{021159D1-3BDD-4491-93C9-711544A943A3}" srcOrd="3" destOrd="0" presId="urn:microsoft.com/office/officeart/2005/8/layout/hierarchy1"/>
    <dgm:cxn modelId="{E340D82D-9B9D-4E74-9DD9-2A816AD3A27A}" type="presParOf" srcId="{021159D1-3BDD-4491-93C9-711544A943A3}" destId="{6CC41577-DDD6-4C9F-8624-1AC6718AF0B4}" srcOrd="0" destOrd="0" presId="urn:microsoft.com/office/officeart/2005/8/layout/hierarchy1"/>
    <dgm:cxn modelId="{CB73FA07-915F-4727-B1D9-D1D3E3835890}" type="presParOf" srcId="{6CC41577-DDD6-4C9F-8624-1AC6718AF0B4}" destId="{7516AA13-0C37-450D-A19C-423E4D031A73}" srcOrd="0" destOrd="0" presId="urn:microsoft.com/office/officeart/2005/8/layout/hierarchy1"/>
    <dgm:cxn modelId="{C5DB89A1-2AAC-426B-BBFF-74E6EF3A5156}" type="presParOf" srcId="{6CC41577-DDD6-4C9F-8624-1AC6718AF0B4}" destId="{732E38C0-119B-4C19-9E34-6021FE87EB39}" srcOrd="1" destOrd="0" presId="urn:microsoft.com/office/officeart/2005/8/layout/hierarchy1"/>
    <dgm:cxn modelId="{CF680DFD-293E-4001-A3C9-F1C3C955ADEE}" type="presParOf" srcId="{021159D1-3BDD-4491-93C9-711544A943A3}" destId="{25945C60-8EBF-47BC-A611-32F847798959}" srcOrd="1" destOrd="0" presId="urn:microsoft.com/office/officeart/2005/8/layout/hierarchy1"/>
    <dgm:cxn modelId="{0CA0F603-ECAF-4DD7-B00F-6D79DB034894}" type="presParOf" srcId="{B6A289DC-3E5C-4773-99FE-DF3A73C24815}" destId="{B2C8B285-3CEF-432C-B80E-0BA4833C5453}" srcOrd="4" destOrd="0" presId="urn:microsoft.com/office/officeart/2005/8/layout/hierarchy1"/>
    <dgm:cxn modelId="{51BA6403-FC8B-4A02-91DE-8DE3896A2E26}" type="presParOf" srcId="{B6A289DC-3E5C-4773-99FE-DF3A73C24815}" destId="{6E84C64F-74CD-41F0-A283-6E2056C8B4DF}" srcOrd="5" destOrd="0" presId="urn:microsoft.com/office/officeart/2005/8/layout/hierarchy1"/>
    <dgm:cxn modelId="{0355E808-44CD-4D6B-A718-EF9D6429B8FE}" type="presParOf" srcId="{6E84C64F-74CD-41F0-A283-6E2056C8B4DF}" destId="{AE477A44-BDBE-4F7D-A796-3E18CCC8EF11}" srcOrd="0" destOrd="0" presId="urn:microsoft.com/office/officeart/2005/8/layout/hierarchy1"/>
    <dgm:cxn modelId="{4F7CC4E1-64A3-473C-94B3-4109640317E0}" type="presParOf" srcId="{AE477A44-BDBE-4F7D-A796-3E18CCC8EF11}" destId="{A99E4E77-D8F1-4E80-97C4-8F952D82A468}" srcOrd="0" destOrd="0" presId="urn:microsoft.com/office/officeart/2005/8/layout/hierarchy1"/>
    <dgm:cxn modelId="{2D1EF1EE-A6D1-4910-B98C-C381CFFAC788}" type="presParOf" srcId="{AE477A44-BDBE-4F7D-A796-3E18CCC8EF11}" destId="{33FA38B6-5641-4B33-B919-74BE9115CC80}" srcOrd="1" destOrd="0" presId="urn:microsoft.com/office/officeart/2005/8/layout/hierarchy1"/>
    <dgm:cxn modelId="{48888D7D-EF54-41E3-B12F-12B16616A250}" type="presParOf" srcId="{6E84C64F-74CD-41F0-A283-6E2056C8B4DF}" destId="{CB1EEE79-8DED-4862-976C-2C74D65604C4}" srcOrd="1" destOrd="0" presId="urn:microsoft.com/office/officeart/2005/8/layout/hierarchy1"/>
    <dgm:cxn modelId="{9A99AF83-2B7C-42A8-B43C-36E94F55FC27}" type="presParOf" srcId="{CB1EEE79-8DED-4862-976C-2C74D65604C4}" destId="{BCA7E604-31B8-4E45-B6EA-61FBF34AB77F}" srcOrd="0" destOrd="0" presId="urn:microsoft.com/office/officeart/2005/8/layout/hierarchy1"/>
    <dgm:cxn modelId="{496BE6D6-83F0-489B-A467-C91871E0F55B}" type="presParOf" srcId="{CB1EEE79-8DED-4862-976C-2C74D65604C4}" destId="{EEE972B1-2B6E-4740-AD56-E3A4E9FFFB6E}" srcOrd="1" destOrd="0" presId="urn:microsoft.com/office/officeart/2005/8/layout/hierarchy1"/>
    <dgm:cxn modelId="{5D77BAA9-2170-40CC-8080-BCD2E15BED06}" type="presParOf" srcId="{EEE972B1-2B6E-4740-AD56-E3A4E9FFFB6E}" destId="{5753B6BC-3DBA-4205-9AD4-EE07B6D72CA7}" srcOrd="0" destOrd="0" presId="urn:microsoft.com/office/officeart/2005/8/layout/hierarchy1"/>
    <dgm:cxn modelId="{789F3039-4D7D-4F7A-A191-0CB50D301C7A}" type="presParOf" srcId="{5753B6BC-3DBA-4205-9AD4-EE07B6D72CA7}" destId="{754FF013-9835-4550-86D1-A0BC9B9B76D7}" srcOrd="0" destOrd="0" presId="urn:microsoft.com/office/officeart/2005/8/layout/hierarchy1"/>
    <dgm:cxn modelId="{36ED5F13-0FB7-4F77-AA2E-04EC4D732379}" type="presParOf" srcId="{5753B6BC-3DBA-4205-9AD4-EE07B6D72CA7}" destId="{C25DEF41-3600-41C0-A669-D306AF3F298B}" srcOrd="1" destOrd="0" presId="urn:microsoft.com/office/officeart/2005/8/layout/hierarchy1"/>
    <dgm:cxn modelId="{E6557988-56B3-49C5-8EAA-B375F5FFB3F4}" type="presParOf" srcId="{EEE972B1-2B6E-4740-AD56-E3A4E9FFFB6E}" destId="{87CB7042-9DCD-496C-9B6F-21D4E10F2AF6}" srcOrd="1" destOrd="0" presId="urn:microsoft.com/office/officeart/2005/8/layout/hierarchy1"/>
    <dgm:cxn modelId="{34B63F18-23A8-467C-8E2F-47C6170CBF12}" type="presParOf" srcId="{B6A289DC-3E5C-4773-99FE-DF3A73C24815}" destId="{6C913793-C955-464A-9CBF-46D04ACA3707}" srcOrd="6" destOrd="0" presId="urn:microsoft.com/office/officeart/2005/8/layout/hierarchy1"/>
    <dgm:cxn modelId="{B2571678-56C8-4AD2-9E1F-C92E0CADF00C}" type="presParOf" srcId="{B6A289DC-3E5C-4773-99FE-DF3A73C24815}" destId="{EE1B58EA-91AF-4ACE-8673-0A8BBE33CAF3}" srcOrd="7" destOrd="0" presId="urn:microsoft.com/office/officeart/2005/8/layout/hierarchy1"/>
    <dgm:cxn modelId="{0324B908-6869-448C-977B-62F7F3A3B4AB}" type="presParOf" srcId="{EE1B58EA-91AF-4ACE-8673-0A8BBE33CAF3}" destId="{EED9308C-172C-4EEF-9001-A3ED31D0F35E}" srcOrd="0" destOrd="0" presId="urn:microsoft.com/office/officeart/2005/8/layout/hierarchy1"/>
    <dgm:cxn modelId="{74A19A9A-13FA-478F-93FA-ACADF138C953}" type="presParOf" srcId="{EED9308C-172C-4EEF-9001-A3ED31D0F35E}" destId="{03AA1FC1-D01C-44CC-B664-A772C8319DBB}" srcOrd="0" destOrd="0" presId="urn:microsoft.com/office/officeart/2005/8/layout/hierarchy1"/>
    <dgm:cxn modelId="{76877158-D110-4E65-9804-692601208592}" type="presParOf" srcId="{EED9308C-172C-4EEF-9001-A3ED31D0F35E}" destId="{503DD69C-625F-407C-B0C2-1A02401B3370}" srcOrd="1" destOrd="0" presId="urn:microsoft.com/office/officeart/2005/8/layout/hierarchy1"/>
    <dgm:cxn modelId="{14556F64-9CFE-42CB-B8C6-B8FCAFCC37E0}" type="presParOf" srcId="{EE1B58EA-91AF-4ACE-8673-0A8BBE33CAF3}" destId="{52BFDBB5-1E84-458F-AA35-02D4D0D24DFF}" srcOrd="1" destOrd="0" presId="urn:microsoft.com/office/officeart/2005/8/layout/hierarchy1"/>
    <dgm:cxn modelId="{0694F32E-0947-4FF2-9A37-799835DF87B2}" type="presParOf" srcId="{B6A289DC-3E5C-4773-99FE-DF3A73C24815}" destId="{A9F955D4-D745-4050-9BE8-5C15B7573843}" srcOrd="8" destOrd="0" presId="urn:microsoft.com/office/officeart/2005/8/layout/hierarchy1"/>
    <dgm:cxn modelId="{2DE10F81-ABD9-4A45-9D8C-06FD5EFCA66A}" type="presParOf" srcId="{B6A289DC-3E5C-4773-99FE-DF3A73C24815}" destId="{089B828D-F33A-4B3F-909C-E30678E57A9B}" srcOrd="9" destOrd="0" presId="urn:microsoft.com/office/officeart/2005/8/layout/hierarchy1"/>
    <dgm:cxn modelId="{32921A29-E5E9-4284-9271-DDFF0CFAAD5D}" type="presParOf" srcId="{089B828D-F33A-4B3F-909C-E30678E57A9B}" destId="{3D7ECFCC-6B64-4623-A58C-A9481112FAA0}" srcOrd="0" destOrd="0" presId="urn:microsoft.com/office/officeart/2005/8/layout/hierarchy1"/>
    <dgm:cxn modelId="{C2CE2416-CB6D-4EE9-817A-F37CE95449BB}" type="presParOf" srcId="{3D7ECFCC-6B64-4623-A58C-A9481112FAA0}" destId="{0F07B2A3-39E1-4889-BD5C-AB7F5B06A4F7}" srcOrd="0" destOrd="0" presId="urn:microsoft.com/office/officeart/2005/8/layout/hierarchy1"/>
    <dgm:cxn modelId="{45785221-750D-49AC-B57F-6DB2DA9BD124}" type="presParOf" srcId="{3D7ECFCC-6B64-4623-A58C-A9481112FAA0}" destId="{BA928744-1BEE-4A6D-88B9-9EE3BD3BDABE}" srcOrd="1" destOrd="0" presId="urn:microsoft.com/office/officeart/2005/8/layout/hierarchy1"/>
    <dgm:cxn modelId="{EE4595CC-D8DA-40B0-88CE-3584E60BAF0C}"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23C616-7E4E-4655-B454-D2AA287607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64DCDE-A60E-40BD-A762-FAE9FAC9C181}">
      <dgm:prSet phldrT="[Text]" custT="1"/>
      <dgm:spPr/>
      <dgm:t>
        <a:bodyPr/>
        <a:lstStyle/>
        <a:p>
          <a:pPr algn="ctr"/>
          <a:r>
            <a:rPr lang="en-US" sz="1200" dirty="0">
              <a:latin typeface="Times New Roman" pitchFamily="18" charset="0"/>
              <a:cs typeface="Times New Roman" pitchFamily="18" charset="0"/>
            </a:rPr>
            <a:t>Human Resource Management </a:t>
          </a:r>
        </a:p>
      </dgm:t>
    </dgm:pt>
    <dgm:pt modelId="{24A72B9D-71CE-4573-9603-6AF338952EAA}" type="parTrans" cxnId="{799EDD75-FC84-4513-9C40-0D324E829A86}">
      <dgm:prSet/>
      <dgm:spPr/>
      <dgm:t>
        <a:bodyPr/>
        <a:lstStyle/>
        <a:p>
          <a:pPr algn="ctr"/>
          <a:endParaRPr lang="en-US"/>
        </a:p>
      </dgm:t>
    </dgm:pt>
    <dgm:pt modelId="{A3338A28-7428-46E4-8F92-C9660C794C21}" type="sibTrans" cxnId="{799EDD75-FC84-4513-9C40-0D324E829A86}">
      <dgm:prSet/>
      <dgm:spPr/>
      <dgm:t>
        <a:bodyPr/>
        <a:lstStyle/>
        <a:p>
          <a:pPr algn="ctr"/>
          <a:endParaRPr lang="en-US"/>
        </a:p>
      </dgm:t>
    </dgm:pt>
    <dgm:pt modelId="{A027E258-330E-46CC-8D3C-47F083DE8201}">
      <dgm:prSet phldrT="[Text]" custT="1"/>
      <dgm:spPr/>
      <dgm:t>
        <a:bodyPr/>
        <a:lstStyle/>
        <a:p>
          <a:pPr algn="ctr"/>
          <a:r>
            <a:rPr lang="en-US" sz="1200" dirty="0">
              <a:latin typeface="Times New Roman" pitchFamily="18" charset="0"/>
              <a:cs typeface="Times New Roman" pitchFamily="18" charset="0"/>
            </a:rPr>
            <a:t>Project Management</a:t>
          </a:r>
        </a:p>
      </dgm:t>
    </dgm:pt>
    <dgm:pt modelId="{710CE8CE-A355-463A-B725-6526CCD659AD}" type="parTrans" cxnId="{611CEFC5-461C-403B-80B1-DDEBB49C29CA}">
      <dgm:prSet/>
      <dgm:spPr/>
      <dgm:t>
        <a:bodyPr/>
        <a:lstStyle/>
        <a:p>
          <a:pPr algn="ctr"/>
          <a:endParaRPr lang="en-US" sz="1800">
            <a:latin typeface="Times New Roman" pitchFamily="18" charset="0"/>
            <a:cs typeface="Times New Roman" pitchFamily="18" charset="0"/>
          </a:endParaRPr>
        </a:p>
      </dgm:t>
    </dgm:pt>
    <dgm:pt modelId="{33EDAEE8-1A93-40E4-92D3-1467DF45277D}" type="sibTrans" cxnId="{611CEFC5-461C-403B-80B1-DDEBB49C29CA}">
      <dgm:prSet/>
      <dgm:spPr/>
      <dgm:t>
        <a:bodyPr/>
        <a:lstStyle/>
        <a:p>
          <a:pPr algn="ctr"/>
          <a:endParaRPr lang="en-US"/>
        </a:p>
      </dgm:t>
    </dgm:pt>
    <dgm:pt modelId="{0E0982D5-DB7B-425A-B9A4-ACC5228924A2}">
      <dgm:prSet phldrT="[Text]" custT="1"/>
      <dgm:spPr/>
      <dgm:t>
        <a:bodyPr/>
        <a:lstStyle/>
        <a:p>
          <a:pPr algn="ctr"/>
          <a:r>
            <a:rPr lang="en-US" sz="1200" dirty="0" smtClean="0">
              <a:latin typeface="Times New Roman" pitchFamily="18" charset="0"/>
              <a:cs typeface="Times New Roman" pitchFamily="18" charset="0"/>
            </a:rPr>
            <a:t>Research</a:t>
          </a:r>
          <a:endParaRPr lang="en-US" sz="1200" dirty="0">
            <a:latin typeface="Times New Roman" pitchFamily="18" charset="0"/>
            <a:cs typeface="Times New Roman" pitchFamily="18" charset="0"/>
          </a:endParaRPr>
        </a:p>
      </dgm:t>
    </dgm:pt>
    <dgm:pt modelId="{261AF6FC-1B2B-4B7F-9AEF-AD60ED855096}" type="parTrans" cxnId="{C7DCAAA8-AFD3-4367-8252-CAC782D265DB}">
      <dgm:prSet/>
      <dgm:spPr/>
      <dgm:t>
        <a:bodyPr/>
        <a:lstStyle/>
        <a:p>
          <a:pPr algn="ctr"/>
          <a:endParaRPr lang="en-US" sz="1800">
            <a:latin typeface="Times New Roman" pitchFamily="18" charset="0"/>
            <a:cs typeface="Times New Roman" pitchFamily="18" charset="0"/>
          </a:endParaRPr>
        </a:p>
      </dgm:t>
    </dgm:pt>
    <dgm:pt modelId="{AD689514-89CB-4B9B-BAD3-7EEF16FB5D86}" type="sibTrans" cxnId="{C7DCAAA8-AFD3-4367-8252-CAC782D265DB}">
      <dgm:prSet/>
      <dgm:spPr/>
      <dgm:t>
        <a:bodyPr/>
        <a:lstStyle/>
        <a:p>
          <a:pPr algn="ctr"/>
          <a:endParaRPr lang="en-US"/>
        </a:p>
      </dgm:t>
    </dgm:pt>
    <dgm:pt modelId="{2DE57DBA-2FAB-4513-A39A-8B5CCF7B0EC5}">
      <dgm:prSet phldrT="[Text]" custT="1"/>
      <dgm:spPr/>
      <dgm:t>
        <a:bodyPr/>
        <a:lstStyle/>
        <a:p>
          <a:pPr algn="ctr"/>
          <a:r>
            <a:rPr lang="en-US" sz="1200" dirty="0" smtClean="0">
              <a:latin typeface="Times New Roman" pitchFamily="18" charset="0"/>
              <a:cs typeface="Times New Roman" pitchFamily="18" charset="0"/>
            </a:rPr>
            <a:t>Plan</a:t>
          </a:r>
          <a:endParaRPr lang="en-US" sz="1200" dirty="0">
            <a:latin typeface="Times New Roman" pitchFamily="18" charset="0"/>
            <a:cs typeface="Times New Roman" pitchFamily="18" charset="0"/>
          </a:endParaRPr>
        </a:p>
      </dgm:t>
    </dgm:pt>
    <dgm:pt modelId="{355447B9-F724-45E4-BDEC-1CE36A7223F5}" type="parTrans" cxnId="{17506C1A-46DD-4F3B-ACDB-63B64FF8461E}">
      <dgm:prSet/>
      <dgm:spPr/>
      <dgm:t>
        <a:bodyPr/>
        <a:lstStyle/>
        <a:p>
          <a:pPr algn="ctr"/>
          <a:endParaRPr lang="en-US" sz="1800">
            <a:latin typeface="Times New Roman" pitchFamily="18" charset="0"/>
            <a:cs typeface="Times New Roman" pitchFamily="18" charset="0"/>
          </a:endParaRPr>
        </a:p>
      </dgm:t>
    </dgm:pt>
    <dgm:pt modelId="{80DEE649-ED64-4F06-881D-DBED5B6A07CF}" type="sibTrans" cxnId="{17506C1A-46DD-4F3B-ACDB-63B64FF8461E}">
      <dgm:prSet/>
      <dgm:spPr/>
      <dgm:t>
        <a:bodyPr/>
        <a:lstStyle/>
        <a:p>
          <a:pPr algn="ctr"/>
          <a:endParaRPr lang="en-US"/>
        </a:p>
      </dgm:t>
    </dgm:pt>
    <dgm:pt modelId="{35474DD5-C1D8-40F7-AB82-972A732A58FA}">
      <dgm:prSet phldrT="[Text]" custT="1"/>
      <dgm:spPr/>
      <dgm:t>
        <a:bodyPr/>
        <a:lstStyle/>
        <a:p>
          <a:pPr algn="ctr"/>
          <a:r>
            <a:rPr lang="en-US" sz="1200">
              <a:latin typeface="Times New Roman" pitchFamily="18" charset="0"/>
              <a:cs typeface="Times New Roman" pitchFamily="18" charset="0"/>
            </a:rPr>
            <a:t>Requirement Analysis </a:t>
          </a:r>
        </a:p>
      </dgm:t>
    </dgm:pt>
    <dgm:pt modelId="{3D969FD6-B55A-46DC-AC40-283566ADFCA6}" type="parTrans" cxnId="{E50D6CBA-06DA-4DB4-AE4F-975ACADD3B0D}">
      <dgm:prSet/>
      <dgm:spPr/>
      <dgm:t>
        <a:bodyPr/>
        <a:lstStyle/>
        <a:p>
          <a:pPr algn="ctr"/>
          <a:endParaRPr lang="en-US" sz="1800">
            <a:latin typeface="Times New Roman" pitchFamily="18" charset="0"/>
            <a:cs typeface="Times New Roman" pitchFamily="18" charset="0"/>
          </a:endParaRPr>
        </a:p>
      </dgm:t>
    </dgm:pt>
    <dgm:pt modelId="{A427E6ED-995F-4F00-BA41-DB5A493DC510}" type="sibTrans" cxnId="{E50D6CBA-06DA-4DB4-AE4F-975ACADD3B0D}">
      <dgm:prSet/>
      <dgm:spPr/>
      <dgm:t>
        <a:bodyPr/>
        <a:lstStyle/>
        <a:p>
          <a:pPr algn="ctr"/>
          <a:endParaRPr lang="en-US"/>
        </a:p>
      </dgm:t>
    </dgm:pt>
    <dgm:pt modelId="{61926713-2341-4B01-AD65-FA34519FE16E}">
      <dgm:prSet phldrT="[Text]" custT="1"/>
      <dgm:spPr/>
      <dgm:t>
        <a:bodyPr/>
        <a:lstStyle/>
        <a:p>
          <a:pPr algn="ctr"/>
          <a:r>
            <a:rPr lang="en-US" sz="1200" dirty="0" smtClean="0">
              <a:latin typeface="Times New Roman" pitchFamily="18" charset="0"/>
              <a:cs typeface="Times New Roman" pitchFamily="18" charset="0"/>
            </a:rPr>
            <a:t>Concept Operation</a:t>
          </a:r>
          <a:endParaRPr lang="en-US" sz="1200" dirty="0">
            <a:latin typeface="Times New Roman" pitchFamily="18" charset="0"/>
            <a:cs typeface="Times New Roman" pitchFamily="18" charset="0"/>
          </a:endParaRPr>
        </a:p>
      </dgm:t>
    </dgm:pt>
    <dgm:pt modelId="{26114366-28D6-4B4B-870B-10B97360298F}" type="parTrans" cxnId="{37659608-17BC-4FD9-89DE-F277E6913903}">
      <dgm:prSet/>
      <dgm:spPr/>
      <dgm:t>
        <a:bodyPr/>
        <a:lstStyle/>
        <a:p>
          <a:pPr algn="ctr"/>
          <a:endParaRPr lang="en-US" sz="1800">
            <a:latin typeface="Times New Roman" pitchFamily="18" charset="0"/>
            <a:cs typeface="Times New Roman" pitchFamily="18" charset="0"/>
          </a:endParaRPr>
        </a:p>
      </dgm:t>
    </dgm:pt>
    <dgm:pt modelId="{C6D38523-9625-46F2-B634-509FD9C407A2}" type="sibTrans" cxnId="{37659608-17BC-4FD9-89DE-F277E6913903}">
      <dgm:prSet/>
      <dgm:spPr/>
      <dgm:t>
        <a:bodyPr/>
        <a:lstStyle/>
        <a:p>
          <a:pPr algn="ctr"/>
          <a:endParaRPr lang="en-US"/>
        </a:p>
      </dgm:t>
    </dgm:pt>
    <dgm:pt modelId="{4801F1AD-A96E-4573-AFB0-FE16DF6778D5}">
      <dgm:prSet phldrT="[Text]" custT="1"/>
      <dgm:spPr/>
      <dgm:t>
        <a:bodyPr/>
        <a:lstStyle/>
        <a:p>
          <a:pPr algn="ctr"/>
          <a:r>
            <a:rPr lang="en-US" sz="1200" dirty="0">
              <a:latin typeface="Times New Roman" pitchFamily="18" charset="0"/>
              <a:cs typeface="Times New Roman" pitchFamily="18" charset="0"/>
            </a:rPr>
            <a:t>Architect Design Analysis</a:t>
          </a:r>
        </a:p>
      </dgm:t>
    </dgm:pt>
    <dgm:pt modelId="{CD284532-876A-4B4B-B1D0-19A6BD0F5D46}" type="parTrans" cxnId="{7B8FA0D7-E1ED-48D1-B49B-0CD0180FC636}">
      <dgm:prSet/>
      <dgm:spPr/>
      <dgm:t>
        <a:bodyPr/>
        <a:lstStyle/>
        <a:p>
          <a:pPr algn="ctr"/>
          <a:endParaRPr lang="en-US" sz="1800">
            <a:latin typeface="Times New Roman" pitchFamily="18" charset="0"/>
            <a:cs typeface="Times New Roman" pitchFamily="18" charset="0"/>
          </a:endParaRPr>
        </a:p>
      </dgm:t>
    </dgm:pt>
    <dgm:pt modelId="{E73B9B56-D753-4B7B-8DE9-0F2864A4874B}" type="sibTrans" cxnId="{7B8FA0D7-E1ED-48D1-B49B-0CD0180FC636}">
      <dgm:prSet/>
      <dgm:spPr/>
      <dgm:t>
        <a:bodyPr/>
        <a:lstStyle/>
        <a:p>
          <a:pPr algn="ctr"/>
          <a:endParaRPr lang="en-US"/>
        </a:p>
      </dgm:t>
    </dgm:pt>
    <dgm:pt modelId="{403F2DBE-63D1-4CC5-BC3D-F341ED243457}">
      <dgm:prSet phldrT="[Text]" custT="1"/>
      <dgm:spPr/>
      <dgm:t>
        <a:bodyPr/>
        <a:lstStyle/>
        <a:p>
          <a:pPr algn="ctr"/>
          <a:r>
            <a:rPr lang="en-US" sz="1200" dirty="0" smtClean="0">
              <a:latin typeface="Times New Roman" pitchFamily="18" charset="0"/>
              <a:cs typeface="Times New Roman" pitchFamily="18" charset="0"/>
            </a:rPr>
            <a:t>Increment 1</a:t>
          </a:r>
          <a:endParaRPr lang="en-US" sz="1200" dirty="0">
            <a:latin typeface="Times New Roman" pitchFamily="18" charset="0"/>
            <a:cs typeface="Times New Roman" pitchFamily="18" charset="0"/>
          </a:endParaRPr>
        </a:p>
      </dgm:t>
    </dgm:pt>
    <dgm:pt modelId="{215AD3AA-685B-4495-9661-5B19DFEEC168}" type="parTrans" cxnId="{A9C13AD1-99E6-4E34-AC05-96845425AF1C}">
      <dgm:prSet/>
      <dgm:spPr/>
      <dgm:t>
        <a:bodyPr/>
        <a:lstStyle/>
        <a:p>
          <a:pPr algn="ctr"/>
          <a:endParaRPr lang="en-US" sz="1800">
            <a:latin typeface="Times New Roman" pitchFamily="18" charset="0"/>
            <a:cs typeface="Times New Roman" pitchFamily="18" charset="0"/>
          </a:endParaRPr>
        </a:p>
      </dgm:t>
    </dgm:pt>
    <dgm:pt modelId="{BF692D97-3B16-4702-9C09-CCCD6B90AA12}" type="sibTrans" cxnId="{A9C13AD1-99E6-4E34-AC05-96845425AF1C}">
      <dgm:prSet/>
      <dgm:spPr/>
      <dgm:t>
        <a:bodyPr/>
        <a:lstStyle/>
        <a:p>
          <a:pPr algn="ctr"/>
          <a:endParaRPr lang="en-US"/>
        </a:p>
      </dgm:t>
    </dgm:pt>
    <dgm:pt modelId="{AB9F778B-0F56-4C45-98E5-7F2E2581A45C}">
      <dgm:prSet phldrT="[Text]" custT="1"/>
      <dgm:spPr/>
      <dgm:t>
        <a:bodyPr/>
        <a:lstStyle/>
        <a:p>
          <a:pPr algn="ctr"/>
          <a:r>
            <a:rPr lang="en-US" sz="1200" dirty="0">
              <a:latin typeface="Times New Roman" pitchFamily="18" charset="0"/>
              <a:cs typeface="Times New Roman" pitchFamily="18" charset="0"/>
            </a:rPr>
            <a:t>Develop ADD</a:t>
          </a:r>
        </a:p>
      </dgm:t>
    </dgm:pt>
    <dgm:pt modelId="{42057173-F497-449E-AE96-E3CC44DB1611}" type="parTrans" cxnId="{DDE3275C-C94E-432E-8078-4374A8B74577}">
      <dgm:prSet/>
      <dgm:spPr/>
      <dgm:t>
        <a:bodyPr/>
        <a:lstStyle/>
        <a:p>
          <a:pPr algn="ctr"/>
          <a:endParaRPr lang="en-US" sz="1800">
            <a:latin typeface="Times New Roman" pitchFamily="18" charset="0"/>
            <a:cs typeface="Times New Roman" pitchFamily="18" charset="0"/>
          </a:endParaRPr>
        </a:p>
      </dgm:t>
    </dgm:pt>
    <dgm:pt modelId="{D715BF82-BF5E-45E7-A54C-E9303CCEB75B}" type="sibTrans" cxnId="{DDE3275C-C94E-432E-8078-4374A8B74577}">
      <dgm:prSet/>
      <dgm:spPr/>
      <dgm:t>
        <a:bodyPr/>
        <a:lstStyle/>
        <a:p>
          <a:pPr algn="ctr"/>
          <a:endParaRPr lang="en-US"/>
        </a:p>
      </dgm:t>
    </dgm:pt>
    <dgm:pt modelId="{8275B2BF-7609-40CF-BAD4-B127F4C87FCD}">
      <dgm:prSet phldrT="[Text]" custT="1"/>
      <dgm:spPr/>
      <dgm:t>
        <a:bodyPr/>
        <a:lstStyle/>
        <a:p>
          <a:pPr algn="ctr"/>
          <a:r>
            <a:rPr lang="en-US" sz="1200" dirty="0" smtClean="0">
              <a:latin typeface="Times New Roman" pitchFamily="18" charset="0"/>
              <a:cs typeface="Times New Roman" pitchFamily="18" charset="0"/>
            </a:rPr>
            <a:t>Increment 2</a:t>
          </a:r>
          <a:endParaRPr lang="en-US" sz="1200" dirty="0">
            <a:latin typeface="Times New Roman" pitchFamily="18" charset="0"/>
            <a:cs typeface="Times New Roman" pitchFamily="18" charset="0"/>
          </a:endParaRPr>
        </a:p>
      </dgm:t>
    </dgm:pt>
    <dgm:pt modelId="{C144A995-4EE8-475D-A66A-45D8508BCA8A}" type="parTrans" cxnId="{9523ED63-A012-43D5-9E00-103D0C5E0491}">
      <dgm:prSet/>
      <dgm:spPr/>
      <dgm:t>
        <a:bodyPr/>
        <a:lstStyle/>
        <a:p>
          <a:pPr algn="ctr"/>
          <a:endParaRPr lang="en-US" sz="1800">
            <a:latin typeface="Times New Roman" pitchFamily="18" charset="0"/>
            <a:cs typeface="Times New Roman" pitchFamily="18" charset="0"/>
          </a:endParaRPr>
        </a:p>
      </dgm:t>
    </dgm:pt>
    <dgm:pt modelId="{7E8970C2-3A84-4036-9E57-7D2E84B1056A}" type="sibTrans" cxnId="{9523ED63-A012-43D5-9E00-103D0C5E0491}">
      <dgm:prSet/>
      <dgm:spPr/>
      <dgm:t>
        <a:bodyPr/>
        <a:lstStyle/>
        <a:p>
          <a:pPr algn="ctr"/>
          <a:endParaRPr lang="en-US"/>
        </a:p>
      </dgm:t>
    </dgm:pt>
    <dgm:pt modelId="{B0EA481C-54FE-4FFF-9361-C2D9E3AA6791}">
      <dgm:prSet phldrT="[Text]" custT="1"/>
      <dgm:spPr/>
      <dgm:t>
        <a:bodyPr/>
        <a:lstStyle/>
        <a:p>
          <a:pPr algn="ctr"/>
          <a:r>
            <a:rPr lang="en-US" sz="1200" dirty="0" smtClean="0">
              <a:latin typeface="Times New Roman" pitchFamily="18" charset="0"/>
              <a:cs typeface="Times New Roman" pitchFamily="18" charset="0"/>
            </a:rPr>
            <a:t>Design</a:t>
          </a:r>
          <a:endParaRPr lang="en-US" sz="1200" dirty="0">
            <a:latin typeface="Times New Roman" pitchFamily="18" charset="0"/>
            <a:cs typeface="Times New Roman" pitchFamily="18" charset="0"/>
          </a:endParaRPr>
        </a:p>
      </dgm:t>
    </dgm:pt>
    <dgm:pt modelId="{0B736DDF-5200-4F32-8513-3C83D1A51FB5}" type="parTrans" cxnId="{B815270C-8E3C-4147-8633-140A09CC42DB}">
      <dgm:prSet/>
      <dgm:spPr/>
      <dgm:t>
        <a:bodyPr/>
        <a:lstStyle/>
        <a:p>
          <a:pPr algn="ctr"/>
          <a:endParaRPr lang="en-US" sz="1800">
            <a:latin typeface="Times New Roman" pitchFamily="18" charset="0"/>
            <a:cs typeface="Times New Roman" pitchFamily="18" charset="0"/>
          </a:endParaRPr>
        </a:p>
      </dgm:t>
    </dgm:pt>
    <dgm:pt modelId="{9D7C898A-D928-46E2-85D9-D5B317B11C61}" type="sibTrans" cxnId="{B815270C-8E3C-4147-8633-140A09CC42DB}">
      <dgm:prSet/>
      <dgm:spPr/>
      <dgm:t>
        <a:bodyPr/>
        <a:lstStyle/>
        <a:p>
          <a:pPr algn="ctr"/>
          <a:endParaRPr lang="en-US"/>
        </a:p>
      </dgm:t>
    </dgm:pt>
    <dgm:pt modelId="{608741A9-7D84-40E0-AD0D-8096AF7C2988}">
      <dgm:prSet phldrT="[Text]" custT="1"/>
      <dgm:spPr/>
      <dgm:t>
        <a:bodyPr/>
        <a:lstStyle/>
        <a:p>
          <a:pPr algn="ctr"/>
          <a:r>
            <a:rPr lang="en-US" sz="1200" dirty="0" smtClean="0">
              <a:latin typeface="Times New Roman" pitchFamily="18" charset="0"/>
              <a:cs typeface="Times New Roman" pitchFamily="18" charset="0"/>
            </a:rPr>
            <a:t>Increment 3</a:t>
          </a:r>
          <a:endParaRPr lang="en-US" sz="1200" dirty="0">
            <a:latin typeface="Times New Roman" pitchFamily="18" charset="0"/>
            <a:cs typeface="Times New Roman" pitchFamily="18" charset="0"/>
          </a:endParaRPr>
        </a:p>
      </dgm:t>
    </dgm:pt>
    <dgm:pt modelId="{B9C38960-8DDB-4C71-BE7B-0CA32E84953D}" type="parTrans" cxnId="{2048EE04-DB0F-45F0-9CBA-E069D2D0BE38}">
      <dgm:prSet/>
      <dgm:spPr/>
      <dgm:t>
        <a:bodyPr/>
        <a:lstStyle/>
        <a:p>
          <a:pPr algn="ctr"/>
          <a:endParaRPr lang="en-US" sz="1800">
            <a:latin typeface="Times New Roman" pitchFamily="18" charset="0"/>
            <a:cs typeface="Times New Roman" pitchFamily="18" charset="0"/>
          </a:endParaRPr>
        </a:p>
      </dgm:t>
    </dgm:pt>
    <dgm:pt modelId="{55B84338-A665-4AD9-8A28-24777EC9A6DF}" type="sibTrans" cxnId="{2048EE04-DB0F-45F0-9CBA-E069D2D0BE38}">
      <dgm:prSet/>
      <dgm:spPr/>
      <dgm:t>
        <a:bodyPr/>
        <a:lstStyle/>
        <a:p>
          <a:pPr algn="ctr"/>
          <a:endParaRPr lang="en-US"/>
        </a:p>
      </dgm:t>
    </dgm:pt>
    <dgm:pt modelId="{814461C7-C483-4679-B873-3ABEA4983690}">
      <dgm:prSet phldrT="[Text]" custT="1"/>
      <dgm:spPr/>
      <dgm:t>
        <a:bodyPr/>
        <a:lstStyle/>
        <a:p>
          <a:pPr algn="ctr"/>
          <a:r>
            <a:rPr lang="en-US" sz="1200" dirty="0" smtClean="0">
              <a:latin typeface="Times New Roman" pitchFamily="18" charset="0"/>
              <a:cs typeface="Times New Roman" pitchFamily="18" charset="0"/>
            </a:rPr>
            <a:t>Deliver</a:t>
          </a:r>
          <a:endParaRPr lang="en-US" sz="1200" dirty="0">
            <a:latin typeface="Times New Roman" pitchFamily="18" charset="0"/>
            <a:cs typeface="Times New Roman" pitchFamily="18" charset="0"/>
          </a:endParaRPr>
        </a:p>
      </dgm:t>
    </dgm:pt>
    <dgm:pt modelId="{6152FBF8-13DB-422D-94EC-B6CA0F9C9346}" type="parTrans" cxnId="{AA120CC7-F539-43E6-85E9-E3A8E63B91F7}">
      <dgm:prSet/>
      <dgm:spPr/>
      <dgm:t>
        <a:bodyPr/>
        <a:lstStyle/>
        <a:p>
          <a:pPr algn="ctr"/>
          <a:endParaRPr lang="en-US" sz="1800">
            <a:latin typeface="Times New Roman" pitchFamily="18" charset="0"/>
            <a:cs typeface="Times New Roman" pitchFamily="18" charset="0"/>
          </a:endParaRPr>
        </a:p>
      </dgm:t>
    </dgm:pt>
    <dgm:pt modelId="{010388D1-B94D-40A0-94AC-4AB342D79F21}" type="sibTrans" cxnId="{AA120CC7-F539-43E6-85E9-E3A8E63B91F7}">
      <dgm:prSet/>
      <dgm:spPr/>
      <dgm:t>
        <a:bodyPr/>
        <a:lstStyle/>
        <a:p>
          <a:pPr algn="ctr"/>
          <a:endParaRPr lang="en-US"/>
        </a:p>
      </dgm:t>
    </dgm:pt>
    <dgm:pt modelId="{E6B594A4-5B2C-421C-815C-C7D6AAC50ADC}">
      <dgm:prSet phldrT="[Text]" custT="1"/>
      <dgm:spPr/>
      <dgm:t>
        <a:bodyPr/>
        <a:lstStyle/>
        <a:p>
          <a:pPr algn="ctr"/>
          <a:r>
            <a:rPr lang="en-US" sz="1200" b="0" i="0" u="none" dirty="0" smtClean="0">
              <a:latin typeface="Times New Roman" pitchFamily="18" charset="0"/>
              <a:cs typeface="Times New Roman" pitchFamily="18" charset="0"/>
            </a:rPr>
            <a:t>SRS</a:t>
          </a:r>
          <a:endParaRPr lang="en-US" sz="1200" dirty="0">
            <a:latin typeface="Times New Roman" pitchFamily="18" charset="0"/>
            <a:cs typeface="Times New Roman" pitchFamily="18" charset="0"/>
          </a:endParaRPr>
        </a:p>
      </dgm:t>
    </dgm:pt>
    <dgm:pt modelId="{5A97111B-D002-49E0-BE9A-797AF99589E5}" type="parTrans" cxnId="{F0884338-4E6E-4FD0-A992-4DA6B2F35CAF}">
      <dgm:prSet/>
      <dgm:spPr/>
      <dgm:t>
        <a:bodyPr/>
        <a:lstStyle/>
        <a:p>
          <a:pPr algn="ctr"/>
          <a:endParaRPr lang="en-US" sz="1800">
            <a:latin typeface="Times New Roman" pitchFamily="18" charset="0"/>
            <a:cs typeface="Times New Roman" pitchFamily="18" charset="0"/>
          </a:endParaRPr>
        </a:p>
      </dgm:t>
    </dgm:pt>
    <dgm:pt modelId="{D3F36502-AD41-4950-90A9-6CE28F03A91C}" type="sibTrans" cxnId="{F0884338-4E6E-4FD0-A992-4DA6B2F35CAF}">
      <dgm:prSet/>
      <dgm:spPr/>
      <dgm:t>
        <a:bodyPr/>
        <a:lstStyle/>
        <a:p>
          <a:pPr algn="ctr"/>
          <a:endParaRPr lang="en-US"/>
        </a:p>
      </dgm:t>
    </dgm:pt>
    <dgm:pt modelId="{E4CBFC9F-4668-499D-9F9F-535BFC100409}">
      <dgm:prSet phldrT="[Text]" custT="1"/>
      <dgm:spPr/>
      <dgm:t>
        <a:bodyPr/>
        <a:lstStyle/>
        <a:p>
          <a:pPr algn="ctr"/>
          <a:r>
            <a:rPr lang="en-US" sz="1200" dirty="0">
              <a:latin typeface="Times New Roman" pitchFamily="18" charset="0"/>
              <a:cs typeface="Times New Roman" pitchFamily="18" charset="0"/>
            </a:rPr>
            <a:t>Develop AD</a:t>
          </a:r>
        </a:p>
      </dgm:t>
    </dgm:pt>
    <dgm:pt modelId="{433E4EC8-3126-4C72-92A0-B1AC02BE2C11}" type="parTrans" cxnId="{AA127F96-B7D0-4016-9CF8-A2E1D2EDAC11}">
      <dgm:prSet/>
      <dgm:spPr/>
      <dgm:t>
        <a:bodyPr/>
        <a:lstStyle/>
        <a:p>
          <a:pPr algn="ctr"/>
          <a:endParaRPr lang="en-US" sz="1800">
            <a:latin typeface="Times New Roman" pitchFamily="18" charset="0"/>
            <a:cs typeface="Times New Roman" pitchFamily="18" charset="0"/>
          </a:endParaRPr>
        </a:p>
      </dgm:t>
    </dgm:pt>
    <dgm:pt modelId="{3D03B694-17D3-4B0E-B837-050C5C37B5CA}" type="sibTrans" cxnId="{AA127F96-B7D0-4016-9CF8-A2E1D2EDAC11}">
      <dgm:prSet/>
      <dgm:spPr/>
      <dgm:t>
        <a:bodyPr/>
        <a:lstStyle/>
        <a:p>
          <a:pPr algn="ctr"/>
          <a:endParaRPr lang="en-US"/>
        </a:p>
      </dgm:t>
    </dgm:pt>
    <dgm:pt modelId="{41E170C5-BAF9-47B3-89EB-414D3BC0CC11}">
      <dgm:prSet phldrT="[Text]" custT="1"/>
      <dgm:spPr/>
      <dgm:t>
        <a:bodyPr/>
        <a:lstStyle/>
        <a:p>
          <a:pPr algn="ctr"/>
          <a:r>
            <a:rPr lang="en-US" sz="1200" dirty="0" smtClean="0">
              <a:latin typeface="Times New Roman" pitchFamily="18" charset="0"/>
              <a:cs typeface="Times New Roman" pitchFamily="18" charset="0"/>
            </a:rPr>
            <a:t>Code</a:t>
          </a:r>
          <a:endParaRPr lang="en-US" sz="1200" dirty="0">
            <a:latin typeface="Times New Roman" pitchFamily="18" charset="0"/>
            <a:cs typeface="Times New Roman" pitchFamily="18" charset="0"/>
          </a:endParaRPr>
        </a:p>
      </dgm:t>
    </dgm:pt>
    <dgm:pt modelId="{557AF893-836F-4537-B077-09AED03AE2CB}" type="parTrans" cxnId="{8BBCB076-CBDB-4D57-A674-750A2B8DDEE0}">
      <dgm:prSet/>
      <dgm:spPr/>
      <dgm:t>
        <a:bodyPr/>
        <a:lstStyle/>
        <a:p>
          <a:pPr algn="ctr"/>
          <a:endParaRPr lang="en-US" sz="1800">
            <a:latin typeface="Times New Roman" pitchFamily="18" charset="0"/>
            <a:cs typeface="Times New Roman" pitchFamily="18" charset="0"/>
          </a:endParaRPr>
        </a:p>
      </dgm:t>
    </dgm:pt>
    <dgm:pt modelId="{BF4E7872-7618-409A-8D97-5777F8972C55}" type="sibTrans" cxnId="{8BBCB076-CBDB-4D57-A674-750A2B8DDEE0}">
      <dgm:prSet/>
      <dgm:spPr/>
      <dgm:t>
        <a:bodyPr/>
        <a:lstStyle/>
        <a:p>
          <a:pPr algn="ctr"/>
          <a:endParaRPr lang="en-US"/>
        </a:p>
      </dgm:t>
    </dgm:pt>
    <dgm:pt modelId="{902E914E-EA24-494F-9FC5-7272C200FBEE}">
      <dgm:prSet phldrT="[Text]" custT="1"/>
      <dgm:spPr/>
      <dgm:t>
        <a:bodyPr/>
        <a:lstStyle/>
        <a:p>
          <a:pPr algn="ctr"/>
          <a:r>
            <a:rPr lang="en-US" sz="1200" dirty="0" smtClean="0">
              <a:latin typeface="Times New Roman" pitchFamily="18" charset="0"/>
              <a:cs typeface="Times New Roman" pitchFamily="18" charset="0"/>
            </a:rPr>
            <a:t>Test</a:t>
          </a:r>
          <a:endParaRPr lang="en-US" sz="1200" dirty="0">
            <a:latin typeface="Times New Roman" pitchFamily="18" charset="0"/>
            <a:cs typeface="Times New Roman" pitchFamily="18" charset="0"/>
          </a:endParaRPr>
        </a:p>
      </dgm:t>
    </dgm:pt>
    <dgm:pt modelId="{AF8D3A33-91CE-4214-9C3A-B6CD8713CE5A}" type="parTrans" cxnId="{584AA124-3E34-45A1-B5C0-4CF68B59B368}">
      <dgm:prSet/>
      <dgm:spPr/>
      <dgm:t>
        <a:bodyPr/>
        <a:lstStyle/>
        <a:p>
          <a:pPr algn="ctr"/>
          <a:endParaRPr lang="en-US" sz="1800">
            <a:latin typeface="Times New Roman" pitchFamily="18" charset="0"/>
            <a:cs typeface="Times New Roman" pitchFamily="18" charset="0"/>
          </a:endParaRPr>
        </a:p>
      </dgm:t>
    </dgm:pt>
    <dgm:pt modelId="{C68111EB-4529-4A16-9842-A7572974AF54}" type="sibTrans" cxnId="{584AA124-3E34-45A1-B5C0-4CF68B59B368}">
      <dgm:prSet/>
      <dgm:spPr/>
      <dgm:t>
        <a:bodyPr/>
        <a:lstStyle/>
        <a:p>
          <a:pPr algn="ctr"/>
          <a:endParaRPr lang="en-US"/>
        </a:p>
      </dgm:t>
    </dgm:pt>
    <dgm:pt modelId="{C4145AAC-D4FA-450D-B120-F4E1F91CD0D3}" type="pres">
      <dgm:prSet presAssocID="{CB23C616-7E4E-4655-B454-D2AA2876076E}" presName="hierChild1" presStyleCnt="0">
        <dgm:presLayoutVars>
          <dgm:orgChart val="1"/>
          <dgm:chPref val="1"/>
          <dgm:dir/>
          <dgm:animOne val="branch"/>
          <dgm:animLvl val="lvl"/>
          <dgm:resizeHandles/>
        </dgm:presLayoutVars>
      </dgm:prSet>
      <dgm:spPr/>
      <dgm:t>
        <a:bodyPr/>
        <a:lstStyle/>
        <a:p>
          <a:endParaRPr lang="en-US"/>
        </a:p>
      </dgm:t>
    </dgm:pt>
    <dgm:pt modelId="{AE6AE108-68B5-4470-8D87-123FB1EBB801}" type="pres">
      <dgm:prSet presAssocID="{5964DCDE-A60E-40BD-A762-FAE9FAC9C181}" presName="hierRoot1" presStyleCnt="0">
        <dgm:presLayoutVars>
          <dgm:hierBranch val="init"/>
        </dgm:presLayoutVars>
      </dgm:prSet>
      <dgm:spPr/>
      <dgm:t>
        <a:bodyPr/>
        <a:lstStyle/>
        <a:p>
          <a:endParaRPr lang="en-US"/>
        </a:p>
      </dgm:t>
    </dgm:pt>
    <dgm:pt modelId="{08EC071B-C4E9-435F-8D05-1CBFAA698213}" type="pres">
      <dgm:prSet presAssocID="{5964DCDE-A60E-40BD-A762-FAE9FAC9C181}" presName="rootComposite1" presStyleCnt="0"/>
      <dgm:spPr/>
      <dgm:t>
        <a:bodyPr/>
        <a:lstStyle/>
        <a:p>
          <a:endParaRPr lang="en-US"/>
        </a:p>
      </dgm:t>
    </dgm:pt>
    <dgm:pt modelId="{0E8D6331-546E-4AFD-8400-B4B5AB283FA6}" type="pres">
      <dgm:prSet presAssocID="{5964DCDE-A60E-40BD-A762-FAE9FAC9C181}" presName="rootText1" presStyleLbl="node0" presStyleIdx="0" presStyleCnt="1" custScaleX="79002">
        <dgm:presLayoutVars>
          <dgm:chPref val="3"/>
        </dgm:presLayoutVars>
      </dgm:prSet>
      <dgm:spPr/>
      <dgm:t>
        <a:bodyPr/>
        <a:lstStyle/>
        <a:p>
          <a:endParaRPr lang="en-US"/>
        </a:p>
      </dgm:t>
    </dgm:pt>
    <dgm:pt modelId="{93F04B48-E749-4F0B-BF8F-B06C5B2359F9}" type="pres">
      <dgm:prSet presAssocID="{5964DCDE-A60E-40BD-A762-FAE9FAC9C181}" presName="rootConnector1" presStyleLbl="node1" presStyleIdx="0" presStyleCnt="0"/>
      <dgm:spPr/>
      <dgm:t>
        <a:bodyPr/>
        <a:lstStyle/>
        <a:p>
          <a:endParaRPr lang="en-US"/>
        </a:p>
      </dgm:t>
    </dgm:pt>
    <dgm:pt modelId="{64267EF8-BEF8-40D6-A096-9E078A341DA8}" type="pres">
      <dgm:prSet presAssocID="{5964DCDE-A60E-40BD-A762-FAE9FAC9C181}" presName="hierChild2" presStyleCnt="0"/>
      <dgm:spPr/>
      <dgm:t>
        <a:bodyPr/>
        <a:lstStyle/>
        <a:p>
          <a:endParaRPr lang="en-US"/>
        </a:p>
      </dgm:t>
    </dgm:pt>
    <dgm:pt modelId="{D4376756-81CA-4B84-B5CF-66885F764FAD}" type="pres">
      <dgm:prSet presAssocID="{710CE8CE-A355-463A-B725-6526CCD659AD}" presName="Name37" presStyleLbl="parChTrans1D2" presStyleIdx="0" presStyleCnt="7" custSzX="2403135"/>
      <dgm:spPr/>
      <dgm:t>
        <a:bodyPr/>
        <a:lstStyle/>
        <a:p>
          <a:endParaRPr lang="en-US"/>
        </a:p>
      </dgm:t>
    </dgm:pt>
    <dgm:pt modelId="{2443584F-6A49-4EFC-AD18-48A65739AB21}" type="pres">
      <dgm:prSet presAssocID="{A027E258-330E-46CC-8D3C-47F083DE8201}" presName="hierRoot2" presStyleCnt="0">
        <dgm:presLayoutVars>
          <dgm:hierBranch val="init"/>
        </dgm:presLayoutVars>
      </dgm:prSet>
      <dgm:spPr/>
      <dgm:t>
        <a:bodyPr/>
        <a:lstStyle/>
        <a:p>
          <a:endParaRPr lang="en-US"/>
        </a:p>
      </dgm:t>
    </dgm:pt>
    <dgm:pt modelId="{1FD194C8-8AE7-435B-985F-29C4A7B79319}" type="pres">
      <dgm:prSet presAssocID="{A027E258-330E-46CC-8D3C-47F083DE8201}" presName="rootComposite" presStyleCnt="0"/>
      <dgm:spPr/>
      <dgm:t>
        <a:bodyPr/>
        <a:lstStyle/>
        <a:p>
          <a:endParaRPr lang="en-US"/>
        </a:p>
      </dgm:t>
    </dgm:pt>
    <dgm:pt modelId="{F6935F87-6D3C-4812-B302-EA581CB260A2}" type="pres">
      <dgm:prSet presAssocID="{A027E258-330E-46CC-8D3C-47F083DE8201}" presName="rootText" presStyleLbl="node2" presStyleIdx="0" presStyleCnt="7" custScaleX="74833" custLinFactNeighborX="10838" custLinFactNeighborY="-1035">
        <dgm:presLayoutVars>
          <dgm:chPref val="3"/>
        </dgm:presLayoutVars>
      </dgm:prSet>
      <dgm:spPr/>
      <dgm:t>
        <a:bodyPr/>
        <a:lstStyle/>
        <a:p>
          <a:endParaRPr lang="en-US"/>
        </a:p>
      </dgm:t>
    </dgm:pt>
    <dgm:pt modelId="{098E8D60-D3AC-40A7-B048-D0A943EE1341}" type="pres">
      <dgm:prSet presAssocID="{A027E258-330E-46CC-8D3C-47F083DE8201}" presName="rootConnector" presStyleLbl="node2" presStyleIdx="0" presStyleCnt="7"/>
      <dgm:spPr/>
      <dgm:t>
        <a:bodyPr/>
        <a:lstStyle/>
        <a:p>
          <a:endParaRPr lang="en-US"/>
        </a:p>
      </dgm:t>
    </dgm:pt>
    <dgm:pt modelId="{AC56E894-F031-401E-8168-E08B928934AD}" type="pres">
      <dgm:prSet presAssocID="{A027E258-330E-46CC-8D3C-47F083DE8201}" presName="hierChild4" presStyleCnt="0"/>
      <dgm:spPr/>
      <dgm:t>
        <a:bodyPr/>
        <a:lstStyle/>
        <a:p>
          <a:endParaRPr lang="en-US"/>
        </a:p>
      </dgm:t>
    </dgm:pt>
    <dgm:pt modelId="{2A9B374C-637F-48E8-85B3-6B51DA40514C}" type="pres">
      <dgm:prSet presAssocID="{261AF6FC-1B2B-4B7F-9AEF-AD60ED855096}" presName="Name37" presStyleLbl="parChTrans1D3" presStyleIdx="0" presStyleCnt="9" custSzX="105457"/>
      <dgm:spPr/>
      <dgm:t>
        <a:bodyPr/>
        <a:lstStyle/>
        <a:p>
          <a:endParaRPr lang="en-US"/>
        </a:p>
      </dgm:t>
    </dgm:pt>
    <dgm:pt modelId="{CCC1AD0A-4112-4A5D-AC08-45E17462A5A6}" type="pres">
      <dgm:prSet presAssocID="{0E0982D5-DB7B-425A-B9A4-ACC5228924A2}" presName="hierRoot2" presStyleCnt="0">
        <dgm:presLayoutVars>
          <dgm:hierBranch val="init"/>
        </dgm:presLayoutVars>
      </dgm:prSet>
      <dgm:spPr/>
      <dgm:t>
        <a:bodyPr/>
        <a:lstStyle/>
        <a:p>
          <a:endParaRPr lang="en-US"/>
        </a:p>
      </dgm:t>
    </dgm:pt>
    <dgm:pt modelId="{1E874812-0DF2-4C6D-A485-FFF03A02A8D9}" type="pres">
      <dgm:prSet presAssocID="{0E0982D5-DB7B-425A-B9A4-ACC5228924A2}" presName="rootComposite" presStyleCnt="0"/>
      <dgm:spPr/>
      <dgm:t>
        <a:bodyPr/>
        <a:lstStyle/>
        <a:p>
          <a:endParaRPr lang="en-US"/>
        </a:p>
      </dgm:t>
    </dgm:pt>
    <dgm:pt modelId="{2C68E4EC-BF39-426C-A2E9-2CF3CC875FA6}" type="pres">
      <dgm:prSet presAssocID="{0E0982D5-DB7B-425A-B9A4-ACC5228924A2}" presName="rootText" presStyleLbl="node3" presStyleIdx="0" presStyleCnt="9" custScaleX="62995" custLinFactNeighborX="13751" custLinFactNeighborY="-23158">
        <dgm:presLayoutVars>
          <dgm:chPref val="3"/>
        </dgm:presLayoutVars>
      </dgm:prSet>
      <dgm:spPr/>
      <dgm:t>
        <a:bodyPr/>
        <a:lstStyle/>
        <a:p>
          <a:endParaRPr lang="en-US"/>
        </a:p>
      </dgm:t>
    </dgm:pt>
    <dgm:pt modelId="{CE40CAB9-39F5-4615-A44B-E5FB7D07211A}" type="pres">
      <dgm:prSet presAssocID="{0E0982D5-DB7B-425A-B9A4-ACC5228924A2}" presName="rootConnector" presStyleLbl="node3" presStyleIdx="0" presStyleCnt="9"/>
      <dgm:spPr/>
      <dgm:t>
        <a:bodyPr/>
        <a:lstStyle/>
        <a:p>
          <a:endParaRPr lang="en-US"/>
        </a:p>
      </dgm:t>
    </dgm:pt>
    <dgm:pt modelId="{B005B2BF-6AB3-441D-96AD-698C4A5F51B9}" type="pres">
      <dgm:prSet presAssocID="{0E0982D5-DB7B-425A-B9A4-ACC5228924A2}" presName="hierChild4" presStyleCnt="0"/>
      <dgm:spPr/>
      <dgm:t>
        <a:bodyPr/>
        <a:lstStyle/>
        <a:p>
          <a:endParaRPr lang="en-US"/>
        </a:p>
      </dgm:t>
    </dgm:pt>
    <dgm:pt modelId="{C1A93711-5E1A-4C7E-A40A-CCE7C76FDB47}" type="pres">
      <dgm:prSet presAssocID="{0E0982D5-DB7B-425A-B9A4-ACC5228924A2}" presName="hierChild5" presStyleCnt="0"/>
      <dgm:spPr/>
      <dgm:t>
        <a:bodyPr/>
        <a:lstStyle/>
        <a:p>
          <a:endParaRPr lang="en-US"/>
        </a:p>
      </dgm:t>
    </dgm:pt>
    <dgm:pt modelId="{E8C83A06-2683-48B3-B7E2-2B55EE0F1850}" type="pres">
      <dgm:prSet presAssocID="{355447B9-F724-45E4-BDEC-1CE36A7223F5}" presName="Name37" presStyleLbl="parChTrans1D3" presStyleIdx="1" presStyleCnt="9" custSzX="105457"/>
      <dgm:spPr/>
      <dgm:t>
        <a:bodyPr/>
        <a:lstStyle/>
        <a:p>
          <a:endParaRPr lang="en-US"/>
        </a:p>
      </dgm:t>
    </dgm:pt>
    <dgm:pt modelId="{05146095-0707-444E-A3D0-C551E6B39099}" type="pres">
      <dgm:prSet presAssocID="{2DE57DBA-2FAB-4513-A39A-8B5CCF7B0EC5}" presName="hierRoot2" presStyleCnt="0">
        <dgm:presLayoutVars>
          <dgm:hierBranch val="init"/>
        </dgm:presLayoutVars>
      </dgm:prSet>
      <dgm:spPr/>
      <dgm:t>
        <a:bodyPr/>
        <a:lstStyle/>
        <a:p>
          <a:endParaRPr lang="en-US"/>
        </a:p>
      </dgm:t>
    </dgm:pt>
    <dgm:pt modelId="{759FEF41-BACC-476D-9A7D-E4A017B98B1E}" type="pres">
      <dgm:prSet presAssocID="{2DE57DBA-2FAB-4513-A39A-8B5CCF7B0EC5}" presName="rootComposite" presStyleCnt="0"/>
      <dgm:spPr/>
      <dgm:t>
        <a:bodyPr/>
        <a:lstStyle/>
        <a:p>
          <a:endParaRPr lang="en-US"/>
        </a:p>
      </dgm:t>
    </dgm:pt>
    <dgm:pt modelId="{E0560906-94BB-430D-9F2C-7FD6580D07A8}" type="pres">
      <dgm:prSet presAssocID="{2DE57DBA-2FAB-4513-A39A-8B5CCF7B0EC5}" presName="rootText" presStyleLbl="node3" presStyleIdx="1" presStyleCnt="9" custScaleX="62317" custLinFactNeighborX="13070" custLinFactNeighborY="-45373">
        <dgm:presLayoutVars>
          <dgm:chPref val="3"/>
        </dgm:presLayoutVars>
      </dgm:prSet>
      <dgm:spPr/>
      <dgm:t>
        <a:bodyPr/>
        <a:lstStyle/>
        <a:p>
          <a:endParaRPr lang="en-US"/>
        </a:p>
      </dgm:t>
    </dgm:pt>
    <dgm:pt modelId="{E223A636-5BCC-4FE5-9F3E-305A36B7D33A}" type="pres">
      <dgm:prSet presAssocID="{2DE57DBA-2FAB-4513-A39A-8B5CCF7B0EC5}" presName="rootConnector" presStyleLbl="node3" presStyleIdx="1" presStyleCnt="9"/>
      <dgm:spPr/>
      <dgm:t>
        <a:bodyPr/>
        <a:lstStyle/>
        <a:p>
          <a:endParaRPr lang="en-US"/>
        </a:p>
      </dgm:t>
    </dgm:pt>
    <dgm:pt modelId="{1FDD8DE5-CDEA-4964-9AFB-3208FEA3E1EF}" type="pres">
      <dgm:prSet presAssocID="{2DE57DBA-2FAB-4513-A39A-8B5CCF7B0EC5}" presName="hierChild4" presStyleCnt="0"/>
      <dgm:spPr/>
      <dgm:t>
        <a:bodyPr/>
        <a:lstStyle/>
        <a:p>
          <a:endParaRPr lang="en-US"/>
        </a:p>
      </dgm:t>
    </dgm:pt>
    <dgm:pt modelId="{7DB6FF44-F1F5-4AA6-B71F-1732E6381FB8}" type="pres">
      <dgm:prSet presAssocID="{2DE57DBA-2FAB-4513-A39A-8B5CCF7B0EC5}" presName="hierChild5" presStyleCnt="0"/>
      <dgm:spPr/>
      <dgm:t>
        <a:bodyPr/>
        <a:lstStyle/>
        <a:p>
          <a:endParaRPr lang="en-US"/>
        </a:p>
      </dgm:t>
    </dgm:pt>
    <dgm:pt modelId="{8EA13FB8-BAB6-4CF0-AC1E-BAFF4DE21051}" type="pres">
      <dgm:prSet presAssocID="{A027E258-330E-46CC-8D3C-47F083DE8201}" presName="hierChild5" presStyleCnt="0"/>
      <dgm:spPr/>
      <dgm:t>
        <a:bodyPr/>
        <a:lstStyle/>
        <a:p>
          <a:endParaRPr lang="en-US"/>
        </a:p>
      </dgm:t>
    </dgm:pt>
    <dgm:pt modelId="{39CAFF11-F10E-442D-BDBA-E6DE8F26209E}" type="pres">
      <dgm:prSet presAssocID="{3D969FD6-B55A-46DC-AC40-283566ADFCA6}" presName="Name37" presStyleLbl="parChTrans1D2" presStyleIdx="1" presStyleCnt="7" custSzX="1869105"/>
      <dgm:spPr/>
      <dgm:t>
        <a:bodyPr/>
        <a:lstStyle/>
        <a:p>
          <a:endParaRPr lang="en-US"/>
        </a:p>
      </dgm:t>
    </dgm:pt>
    <dgm:pt modelId="{2AC168AF-F90B-44A6-A136-A28CACE2BBBE}" type="pres">
      <dgm:prSet presAssocID="{35474DD5-C1D8-40F7-AB82-972A732A58FA}" presName="hierRoot2" presStyleCnt="0">
        <dgm:presLayoutVars>
          <dgm:hierBranch val="init"/>
        </dgm:presLayoutVars>
      </dgm:prSet>
      <dgm:spPr/>
      <dgm:t>
        <a:bodyPr/>
        <a:lstStyle/>
        <a:p>
          <a:endParaRPr lang="en-US"/>
        </a:p>
      </dgm:t>
    </dgm:pt>
    <dgm:pt modelId="{AD850BFE-47F9-446D-B23E-31F8C0B2B7CE}" type="pres">
      <dgm:prSet presAssocID="{35474DD5-C1D8-40F7-AB82-972A732A58FA}" presName="rootComposite" presStyleCnt="0"/>
      <dgm:spPr/>
      <dgm:t>
        <a:bodyPr/>
        <a:lstStyle/>
        <a:p>
          <a:endParaRPr lang="en-US"/>
        </a:p>
      </dgm:t>
    </dgm:pt>
    <dgm:pt modelId="{3D4F6ACD-DE03-47B5-8260-ED2A89F64700}" type="pres">
      <dgm:prSet presAssocID="{35474DD5-C1D8-40F7-AB82-972A732A58FA}" presName="rootText" presStyleLbl="node2" presStyleIdx="1" presStyleCnt="7" custScaleX="67453" custLinFactNeighborX="15364" custLinFactNeighborY="-988">
        <dgm:presLayoutVars>
          <dgm:chPref val="3"/>
        </dgm:presLayoutVars>
      </dgm:prSet>
      <dgm:spPr/>
      <dgm:t>
        <a:bodyPr/>
        <a:lstStyle/>
        <a:p>
          <a:endParaRPr lang="en-US"/>
        </a:p>
      </dgm:t>
    </dgm:pt>
    <dgm:pt modelId="{03A79C54-E7BE-45A3-B068-BB4FFC51BF4A}" type="pres">
      <dgm:prSet presAssocID="{35474DD5-C1D8-40F7-AB82-972A732A58FA}" presName="rootConnector" presStyleLbl="node2" presStyleIdx="1" presStyleCnt="7"/>
      <dgm:spPr/>
      <dgm:t>
        <a:bodyPr/>
        <a:lstStyle/>
        <a:p>
          <a:endParaRPr lang="en-US"/>
        </a:p>
      </dgm:t>
    </dgm:pt>
    <dgm:pt modelId="{744CA5E8-D8A0-4979-A470-F39F72BF8D49}" type="pres">
      <dgm:prSet presAssocID="{35474DD5-C1D8-40F7-AB82-972A732A58FA}" presName="hierChild4" presStyleCnt="0"/>
      <dgm:spPr/>
      <dgm:t>
        <a:bodyPr/>
        <a:lstStyle/>
        <a:p>
          <a:endParaRPr lang="en-US"/>
        </a:p>
      </dgm:t>
    </dgm:pt>
    <dgm:pt modelId="{7EE13C12-1CD4-4578-8DB1-8687A5F74CDE}" type="pres">
      <dgm:prSet presAssocID="{26114366-28D6-4B4B-870B-10B97360298F}" presName="Name37" presStyleLbl="parChTrans1D3" presStyleIdx="2" presStyleCnt="9" custSzX="105457"/>
      <dgm:spPr/>
      <dgm:t>
        <a:bodyPr/>
        <a:lstStyle/>
        <a:p>
          <a:endParaRPr lang="en-US"/>
        </a:p>
      </dgm:t>
    </dgm:pt>
    <dgm:pt modelId="{A13A8424-5A0F-49A6-9815-98BB55FB660F}" type="pres">
      <dgm:prSet presAssocID="{61926713-2341-4B01-AD65-FA34519FE16E}" presName="hierRoot2" presStyleCnt="0">
        <dgm:presLayoutVars>
          <dgm:hierBranch val="init"/>
        </dgm:presLayoutVars>
      </dgm:prSet>
      <dgm:spPr/>
      <dgm:t>
        <a:bodyPr/>
        <a:lstStyle/>
        <a:p>
          <a:endParaRPr lang="en-US"/>
        </a:p>
      </dgm:t>
    </dgm:pt>
    <dgm:pt modelId="{C343DB3B-084C-4EED-AC16-7AFE4FB4E281}" type="pres">
      <dgm:prSet presAssocID="{61926713-2341-4B01-AD65-FA34519FE16E}" presName="rootComposite" presStyleCnt="0"/>
      <dgm:spPr/>
      <dgm:t>
        <a:bodyPr/>
        <a:lstStyle/>
        <a:p>
          <a:endParaRPr lang="en-US"/>
        </a:p>
      </dgm:t>
    </dgm:pt>
    <dgm:pt modelId="{C210D6AE-5779-4C5B-ACC2-B87740CB4AE4}" type="pres">
      <dgm:prSet presAssocID="{61926713-2341-4B01-AD65-FA34519FE16E}" presName="rootText" presStyleLbl="node3" presStyleIdx="2" presStyleCnt="9" custScaleX="72332" custLinFactNeighborX="13465" custLinFactNeighborY="-20524">
        <dgm:presLayoutVars>
          <dgm:chPref val="3"/>
        </dgm:presLayoutVars>
      </dgm:prSet>
      <dgm:spPr/>
      <dgm:t>
        <a:bodyPr/>
        <a:lstStyle/>
        <a:p>
          <a:endParaRPr lang="en-US"/>
        </a:p>
      </dgm:t>
    </dgm:pt>
    <dgm:pt modelId="{5DC034BA-DF2A-4969-918A-CF3F6A68B764}" type="pres">
      <dgm:prSet presAssocID="{61926713-2341-4B01-AD65-FA34519FE16E}" presName="rootConnector" presStyleLbl="node3" presStyleIdx="2" presStyleCnt="9"/>
      <dgm:spPr/>
      <dgm:t>
        <a:bodyPr/>
        <a:lstStyle/>
        <a:p>
          <a:endParaRPr lang="en-US"/>
        </a:p>
      </dgm:t>
    </dgm:pt>
    <dgm:pt modelId="{720827AC-73F5-4719-A4EA-351D4679FF10}" type="pres">
      <dgm:prSet presAssocID="{61926713-2341-4B01-AD65-FA34519FE16E}" presName="hierChild4" presStyleCnt="0"/>
      <dgm:spPr/>
      <dgm:t>
        <a:bodyPr/>
        <a:lstStyle/>
        <a:p>
          <a:endParaRPr lang="en-US"/>
        </a:p>
      </dgm:t>
    </dgm:pt>
    <dgm:pt modelId="{B8FB93C0-7A9A-46B9-ACD9-5694FB0A7299}" type="pres">
      <dgm:prSet presAssocID="{61926713-2341-4B01-AD65-FA34519FE16E}" presName="hierChild5" presStyleCnt="0"/>
      <dgm:spPr/>
      <dgm:t>
        <a:bodyPr/>
        <a:lstStyle/>
        <a:p>
          <a:endParaRPr lang="en-US"/>
        </a:p>
      </dgm:t>
    </dgm:pt>
    <dgm:pt modelId="{4474DD29-A864-4003-A009-6C4C4042AE9E}" type="pres">
      <dgm:prSet presAssocID="{5A97111B-D002-49E0-BE9A-797AF99589E5}" presName="Name37" presStyleLbl="parChTrans1D3" presStyleIdx="3" presStyleCnt="9" custSzX="105457"/>
      <dgm:spPr/>
      <dgm:t>
        <a:bodyPr/>
        <a:lstStyle/>
        <a:p>
          <a:endParaRPr lang="en-US"/>
        </a:p>
      </dgm:t>
    </dgm:pt>
    <dgm:pt modelId="{73F0F15F-76BE-4B4A-AF8A-3713B552404C}" type="pres">
      <dgm:prSet presAssocID="{E6B594A4-5B2C-421C-815C-C7D6AAC50ADC}" presName="hierRoot2" presStyleCnt="0">
        <dgm:presLayoutVars>
          <dgm:hierBranch val="init"/>
        </dgm:presLayoutVars>
      </dgm:prSet>
      <dgm:spPr/>
      <dgm:t>
        <a:bodyPr/>
        <a:lstStyle/>
        <a:p>
          <a:endParaRPr lang="en-US"/>
        </a:p>
      </dgm:t>
    </dgm:pt>
    <dgm:pt modelId="{B0CF99FC-921F-4FC6-814F-E24724C287AD}" type="pres">
      <dgm:prSet presAssocID="{E6B594A4-5B2C-421C-815C-C7D6AAC50ADC}" presName="rootComposite" presStyleCnt="0"/>
      <dgm:spPr/>
      <dgm:t>
        <a:bodyPr/>
        <a:lstStyle/>
        <a:p>
          <a:endParaRPr lang="en-US"/>
        </a:p>
      </dgm:t>
    </dgm:pt>
    <dgm:pt modelId="{B87C6EC1-8641-40D0-B791-F0D626F52460}" type="pres">
      <dgm:prSet presAssocID="{E6B594A4-5B2C-421C-815C-C7D6AAC50ADC}" presName="rootText" presStyleLbl="node3" presStyleIdx="3" presStyleCnt="9" custScaleX="67771" custLinFactNeighborX="13511" custLinFactNeighborY="-48192">
        <dgm:presLayoutVars>
          <dgm:chPref val="3"/>
        </dgm:presLayoutVars>
      </dgm:prSet>
      <dgm:spPr/>
      <dgm:t>
        <a:bodyPr/>
        <a:lstStyle/>
        <a:p>
          <a:endParaRPr lang="en-US"/>
        </a:p>
      </dgm:t>
    </dgm:pt>
    <dgm:pt modelId="{FBE2B92C-4C40-4514-8886-B744FEEC26F1}" type="pres">
      <dgm:prSet presAssocID="{E6B594A4-5B2C-421C-815C-C7D6AAC50ADC}" presName="rootConnector" presStyleLbl="node3" presStyleIdx="3" presStyleCnt="9"/>
      <dgm:spPr/>
      <dgm:t>
        <a:bodyPr/>
        <a:lstStyle/>
        <a:p>
          <a:endParaRPr lang="en-US"/>
        </a:p>
      </dgm:t>
    </dgm:pt>
    <dgm:pt modelId="{222D9718-0225-40C1-8477-402309A4CAAD}" type="pres">
      <dgm:prSet presAssocID="{E6B594A4-5B2C-421C-815C-C7D6AAC50ADC}" presName="hierChild4" presStyleCnt="0"/>
      <dgm:spPr/>
      <dgm:t>
        <a:bodyPr/>
        <a:lstStyle/>
        <a:p>
          <a:endParaRPr lang="en-US"/>
        </a:p>
      </dgm:t>
    </dgm:pt>
    <dgm:pt modelId="{E731419E-F1EB-44B1-8183-ADDB4CA66E4F}" type="pres">
      <dgm:prSet presAssocID="{E6B594A4-5B2C-421C-815C-C7D6AAC50ADC}" presName="hierChild5" presStyleCnt="0"/>
      <dgm:spPr/>
      <dgm:t>
        <a:bodyPr/>
        <a:lstStyle/>
        <a:p>
          <a:endParaRPr lang="en-US"/>
        </a:p>
      </dgm:t>
    </dgm:pt>
    <dgm:pt modelId="{8F63F742-2C82-416E-8339-01C31B7307A4}" type="pres">
      <dgm:prSet presAssocID="{35474DD5-C1D8-40F7-AB82-972A732A58FA}" presName="hierChild5" presStyleCnt="0"/>
      <dgm:spPr/>
      <dgm:t>
        <a:bodyPr/>
        <a:lstStyle/>
        <a:p>
          <a:endParaRPr lang="en-US"/>
        </a:p>
      </dgm:t>
    </dgm:pt>
    <dgm:pt modelId="{AD7272A7-870C-495C-AB67-93A7ABCD448F}" type="pres">
      <dgm:prSet presAssocID="{CD284532-876A-4B4B-B1D0-19A6BD0F5D46}" presName="Name37" presStyleLbl="parChTrans1D2" presStyleIdx="2" presStyleCnt="7" custSzX="1335075"/>
      <dgm:spPr/>
      <dgm:t>
        <a:bodyPr/>
        <a:lstStyle/>
        <a:p>
          <a:endParaRPr lang="en-US"/>
        </a:p>
      </dgm:t>
    </dgm:pt>
    <dgm:pt modelId="{140F2A4C-6047-4AB2-8983-010FA8626F9F}" type="pres">
      <dgm:prSet presAssocID="{4801F1AD-A96E-4573-AFB0-FE16DF6778D5}" presName="hierRoot2" presStyleCnt="0">
        <dgm:presLayoutVars>
          <dgm:hierBranch val="init"/>
        </dgm:presLayoutVars>
      </dgm:prSet>
      <dgm:spPr/>
      <dgm:t>
        <a:bodyPr/>
        <a:lstStyle/>
        <a:p>
          <a:endParaRPr lang="en-US"/>
        </a:p>
      </dgm:t>
    </dgm:pt>
    <dgm:pt modelId="{C0149099-2454-433A-9D12-FD7A74EA949A}" type="pres">
      <dgm:prSet presAssocID="{4801F1AD-A96E-4573-AFB0-FE16DF6778D5}" presName="rootComposite" presStyleCnt="0"/>
      <dgm:spPr/>
      <dgm:t>
        <a:bodyPr/>
        <a:lstStyle/>
        <a:p>
          <a:endParaRPr lang="en-US"/>
        </a:p>
      </dgm:t>
    </dgm:pt>
    <dgm:pt modelId="{C83E3879-91AD-4F7B-BB7A-97A3AA5161FD}" type="pres">
      <dgm:prSet presAssocID="{4801F1AD-A96E-4573-AFB0-FE16DF6778D5}" presName="rootText" presStyleLbl="node2" presStyleIdx="2" presStyleCnt="7" custScaleX="58067" custLinFactNeighborX="10045" custLinFactNeighborY="1276">
        <dgm:presLayoutVars>
          <dgm:chPref val="3"/>
        </dgm:presLayoutVars>
      </dgm:prSet>
      <dgm:spPr/>
      <dgm:t>
        <a:bodyPr/>
        <a:lstStyle/>
        <a:p>
          <a:endParaRPr lang="en-US"/>
        </a:p>
      </dgm:t>
    </dgm:pt>
    <dgm:pt modelId="{1EE20754-E706-48F7-83F6-EFB03FFF895C}" type="pres">
      <dgm:prSet presAssocID="{4801F1AD-A96E-4573-AFB0-FE16DF6778D5}" presName="rootConnector" presStyleLbl="node2" presStyleIdx="2" presStyleCnt="7"/>
      <dgm:spPr/>
      <dgm:t>
        <a:bodyPr/>
        <a:lstStyle/>
        <a:p>
          <a:endParaRPr lang="en-US"/>
        </a:p>
      </dgm:t>
    </dgm:pt>
    <dgm:pt modelId="{02F1B8C3-346E-4DDB-A08F-A2C001CF0BF0}" type="pres">
      <dgm:prSet presAssocID="{4801F1AD-A96E-4573-AFB0-FE16DF6778D5}" presName="hierChild4" presStyleCnt="0"/>
      <dgm:spPr/>
      <dgm:t>
        <a:bodyPr/>
        <a:lstStyle/>
        <a:p>
          <a:endParaRPr lang="en-US"/>
        </a:p>
      </dgm:t>
    </dgm:pt>
    <dgm:pt modelId="{08922407-1F9B-4067-9ED5-6F1221124BB5}" type="pres">
      <dgm:prSet presAssocID="{42057173-F497-449E-AE96-E3CC44DB1611}" presName="Name37" presStyleLbl="parChTrans1D3" presStyleIdx="4" presStyleCnt="9" custSzX="105457"/>
      <dgm:spPr/>
      <dgm:t>
        <a:bodyPr/>
        <a:lstStyle/>
        <a:p>
          <a:endParaRPr lang="en-US"/>
        </a:p>
      </dgm:t>
    </dgm:pt>
    <dgm:pt modelId="{1B194F6A-9611-4705-9E00-C0FC415E6A71}" type="pres">
      <dgm:prSet presAssocID="{AB9F778B-0F56-4C45-98E5-7F2E2581A45C}" presName="hierRoot2" presStyleCnt="0">
        <dgm:presLayoutVars>
          <dgm:hierBranch val="init"/>
        </dgm:presLayoutVars>
      </dgm:prSet>
      <dgm:spPr/>
      <dgm:t>
        <a:bodyPr/>
        <a:lstStyle/>
        <a:p>
          <a:endParaRPr lang="en-US"/>
        </a:p>
      </dgm:t>
    </dgm:pt>
    <dgm:pt modelId="{2E4FAA1E-5C79-4C03-B349-CABD75604CA3}" type="pres">
      <dgm:prSet presAssocID="{AB9F778B-0F56-4C45-98E5-7F2E2581A45C}" presName="rootComposite" presStyleCnt="0"/>
      <dgm:spPr/>
      <dgm:t>
        <a:bodyPr/>
        <a:lstStyle/>
        <a:p>
          <a:endParaRPr lang="en-US"/>
        </a:p>
      </dgm:t>
    </dgm:pt>
    <dgm:pt modelId="{2C889DB8-5AB4-4162-A377-4E7A196EB7E9}" type="pres">
      <dgm:prSet presAssocID="{AB9F778B-0F56-4C45-98E5-7F2E2581A45C}" presName="rootText" presStyleLbl="node3" presStyleIdx="4" presStyleCnt="9" custScaleX="67915" custLinFactNeighborX="8337" custLinFactNeighborY="-15072">
        <dgm:presLayoutVars>
          <dgm:chPref val="3"/>
        </dgm:presLayoutVars>
      </dgm:prSet>
      <dgm:spPr/>
      <dgm:t>
        <a:bodyPr/>
        <a:lstStyle/>
        <a:p>
          <a:endParaRPr lang="en-US"/>
        </a:p>
      </dgm:t>
    </dgm:pt>
    <dgm:pt modelId="{4881A204-A3E9-4D96-A48F-CE47831FFA7B}" type="pres">
      <dgm:prSet presAssocID="{AB9F778B-0F56-4C45-98E5-7F2E2581A45C}" presName="rootConnector" presStyleLbl="node3" presStyleIdx="4" presStyleCnt="9"/>
      <dgm:spPr/>
      <dgm:t>
        <a:bodyPr/>
        <a:lstStyle/>
        <a:p>
          <a:endParaRPr lang="en-US"/>
        </a:p>
      </dgm:t>
    </dgm:pt>
    <dgm:pt modelId="{CDEAB86E-59DE-40D0-8BDB-1789D2866F82}" type="pres">
      <dgm:prSet presAssocID="{AB9F778B-0F56-4C45-98E5-7F2E2581A45C}" presName="hierChild4" presStyleCnt="0"/>
      <dgm:spPr/>
      <dgm:t>
        <a:bodyPr/>
        <a:lstStyle/>
        <a:p>
          <a:endParaRPr lang="en-US"/>
        </a:p>
      </dgm:t>
    </dgm:pt>
    <dgm:pt modelId="{7C44CC6B-3645-4FE9-999E-1939EB32911D}" type="pres">
      <dgm:prSet presAssocID="{AB9F778B-0F56-4C45-98E5-7F2E2581A45C}" presName="hierChild5" presStyleCnt="0"/>
      <dgm:spPr/>
      <dgm:t>
        <a:bodyPr/>
        <a:lstStyle/>
        <a:p>
          <a:endParaRPr lang="en-US"/>
        </a:p>
      </dgm:t>
    </dgm:pt>
    <dgm:pt modelId="{852C641A-9BC8-4C3D-882E-747393D7A2F3}" type="pres">
      <dgm:prSet presAssocID="{433E4EC8-3126-4C72-92A0-B1AC02BE2C11}" presName="Name37" presStyleLbl="parChTrans1D3" presStyleIdx="5" presStyleCnt="9" custSzX="105457"/>
      <dgm:spPr/>
      <dgm:t>
        <a:bodyPr/>
        <a:lstStyle/>
        <a:p>
          <a:endParaRPr lang="en-US"/>
        </a:p>
      </dgm:t>
    </dgm:pt>
    <dgm:pt modelId="{FDBE159E-78E2-4E6D-98AD-A8D893049265}" type="pres">
      <dgm:prSet presAssocID="{E4CBFC9F-4668-499D-9F9F-535BFC100409}" presName="hierRoot2" presStyleCnt="0">
        <dgm:presLayoutVars>
          <dgm:hierBranch val="init"/>
        </dgm:presLayoutVars>
      </dgm:prSet>
      <dgm:spPr/>
      <dgm:t>
        <a:bodyPr/>
        <a:lstStyle/>
        <a:p>
          <a:endParaRPr lang="en-US"/>
        </a:p>
      </dgm:t>
    </dgm:pt>
    <dgm:pt modelId="{5E31A45C-F496-4BE2-9E9D-7F3115391D08}" type="pres">
      <dgm:prSet presAssocID="{E4CBFC9F-4668-499D-9F9F-535BFC100409}" presName="rootComposite" presStyleCnt="0"/>
      <dgm:spPr/>
      <dgm:t>
        <a:bodyPr/>
        <a:lstStyle/>
        <a:p>
          <a:endParaRPr lang="en-US"/>
        </a:p>
      </dgm:t>
    </dgm:pt>
    <dgm:pt modelId="{16942240-3A41-480B-AC42-9954AFEFAFDE}" type="pres">
      <dgm:prSet presAssocID="{E4CBFC9F-4668-499D-9F9F-535BFC100409}" presName="rootText" presStyleLbl="node3" presStyleIdx="5" presStyleCnt="9" custScaleX="46277" custLinFactNeighborX="25375" custLinFactNeighborY="-67274">
        <dgm:presLayoutVars>
          <dgm:chPref val="3"/>
        </dgm:presLayoutVars>
      </dgm:prSet>
      <dgm:spPr/>
      <dgm:t>
        <a:bodyPr/>
        <a:lstStyle/>
        <a:p>
          <a:endParaRPr lang="en-US"/>
        </a:p>
      </dgm:t>
    </dgm:pt>
    <dgm:pt modelId="{31ACDB1F-ACA1-4A6F-89F8-92917AF5224A}" type="pres">
      <dgm:prSet presAssocID="{E4CBFC9F-4668-499D-9F9F-535BFC100409}" presName="rootConnector" presStyleLbl="node3" presStyleIdx="5" presStyleCnt="9"/>
      <dgm:spPr/>
      <dgm:t>
        <a:bodyPr/>
        <a:lstStyle/>
        <a:p>
          <a:endParaRPr lang="en-US"/>
        </a:p>
      </dgm:t>
    </dgm:pt>
    <dgm:pt modelId="{CE4FE6F4-3365-4849-A162-20141364DA38}" type="pres">
      <dgm:prSet presAssocID="{E4CBFC9F-4668-499D-9F9F-535BFC100409}" presName="hierChild4" presStyleCnt="0"/>
      <dgm:spPr/>
      <dgm:t>
        <a:bodyPr/>
        <a:lstStyle/>
        <a:p>
          <a:endParaRPr lang="en-US"/>
        </a:p>
      </dgm:t>
    </dgm:pt>
    <dgm:pt modelId="{5A8B2468-9C35-432E-8522-096266B0BD29}" type="pres">
      <dgm:prSet presAssocID="{E4CBFC9F-4668-499D-9F9F-535BFC100409}" presName="hierChild5" presStyleCnt="0"/>
      <dgm:spPr/>
      <dgm:t>
        <a:bodyPr/>
        <a:lstStyle/>
        <a:p>
          <a:endParaRPr lang="en-US"/>
        </a:p>
      </dgm:t>
    </dgm:pt>
    <dgm:pt modelId="{4B20C784-A8A2-4F08-A6DE-1ED95B4AA2C8}" type="pres">
      <dgm:prSet presAssocID="{4801F1AD-A96E-4573-AFB0-FE16DF6778D5}" presName="hierChild5" presStyleCnt="0"/>
      <dgm:spPr/>
      <dgm:t>
        <a:bodyPr/>
        <a:lstStyle/>
        <a:p>
          <a:endParaRPr lang="en-US"/>
        </a:p>
      </dgm:t>
    </dgm:pt>
    <dgm:pt modelId="{86260CFB-9A31-4DA1-8C3F-A873546A3E99}" type="pres">
      <dgm:prSet presAssocID="{215AD3AA-685B-4495-9661-5B19DFEEC168}" presName="Name37" presStyleLbl="parChTrans1D2" presStyleIdx="3" presStyleCnt="7" custSzX="801045"/>
      <dgm:spPr/>
      <dgm:t>
        <a:bodyPr/>
        <a:lstStyle/>
        <a:p>
          <a:endParaRPr lang="en-US"/>
        </a:p>
      </dgm:t>
    </dgm:pt>
    <dgm:pt modelId="{F24B0FCA-2DC2-4D36-8740-32A80DC75259}" type="pres">
      <dgm:prSet presAssocID="{403F2DBE-63D1-4CC5-BC3D-F341ED243457}" presName="hierRoot2" presStyleCnt="0">
        <dgm:presLayoutVars>
          <dgm:hierBranch val="init"/>
        </dgm:presLayoutVars>
      </dgm:prSet>
      <dgm:spPr/>
      <dgm:t>
        <a:bodyPr/>
        <a:lstStyle/>
        <a:p>
          <a:endParaRPr lang="en-US"/>
        </a:p>
      </dgm:t>
    </dgm:pt>
    <dgm:pt modelId="{A26B99DC-120E-4D91-AA87-EE035E326CFF}" type="pres">
      <dgm:prSet presAssocID="{403F2DBE-63D1-4CC5-BC3D-F341ED243457}" presName="rootComposite" presStyleCnt="0"/>
      <dgm:spPr/>
      <dgm:t>
        <a:bodyPr/>
        <a:lstStyle/>
        <a:p>
          <a:endParaRPr lang="en-US"/>
        </a:p>
      </dgm:t>
    </dgm:pt>
    <dgm:pt modelId="{3A5771AE-6723-4282-B851-52B69F955A27}" type="pres">
      <dgm:prSet presAssocID="{403F2DBE-63D1-4CC5-BC3D-F341ED243457}" presName="rootText" presStyleLbl="node2" presStyleIdx="3" presStyleCnt="7" custScaleX="75210" custLinFactNeighborX="11659" custLinFactNeighborY="4670">
        <dgm:presLayoutVars>
          <dgm:chPref val="3"/>
        </dgm:presLayoutVars>
      </dgm:prSet>
      <dgm:spPr/>
      <dgm:t>
        <a:bodyPr/>
        <a:lstStyle/>
        <a:p>
          <a:endParaRPr lang="en-US"/>
        </a:p>
      </dgm:t>
    </dgm:pt>
    <dgm:pt modelId="{73855C96-2346-4A5A-9C69-8ADB1FB00397}" type="pres">
      <dgm:prSet presAssocID="{403F2DBE-63D1-4CC5-BC3D-F341ED243457}" presName="rootConnector" presStyleLbl="node2" presStyleIdx="3" presStyleCnt="7"/>
      <dgm:spPr/>
      <dgm:t>
        <a:bodyPr/>
        <a:lstStyle/>
        <a:p>
          <a:endParaRPr lang="en-US"/>
        </a:p>
      </dgm:t>
    </dgm:pt>
    <dgm:pt modelId="{BEA370B1-DD73-4D44-9424-3ECAAAD793B9}" type="pres">
      <dgm:prSet presAssocID="{403F2DBE-63D1-4CC5-BC3D-F341ED243457}" presName="hierChild4" presStyleCnt="0"/>
      <dgm:spPr/>
      <dgm:t>
        <a:bodyPr/>
        <a:lstStyle/>
        <a:p>
          <a:endParaRPr lang="en-US"/>
        </a:p>
      </dgm:t>
    </dgm:pt>
    <dgm:pt modelId="{C0158CD9-B0A1-41FE-AE5F-926E66E62156}" type="pres">
      <dgm:prSet presAssocID="{0B736DDF-5200-4F32-8513-3C83D1A51FB5}" presName="Name37" presStyleLbl="parChTrans1D3" presStyleIdx="6" presStyleCnt="9" custSzX="105457"/>
      <dgm:spPr/>
      <dgm:t>
        <a:bodyPr/>
        <a:lstStyle/>
        <a:p>
          <a:endParaRPr lang="en-US"/>
        </a:p>
      </dgm:t>
    </dgm:pt>
    <dgm:pt modelId="{A9BAEC30-C6E9-4634-A4E9-FC3D2DEB3E47}" type="pres">
      <dgm:prSet presAssocID="{B0EA481C-54FE-4FFF-9361-C2D9E3AA6791}" presName="hierRoot2" presStyleCnt="0">
        <dgm:presLayoutVars>
          <dgm:hierBranch val="init"/>
        </dgm:presLayoutVars>
      </dgm:prSet>
      <dgm:spPr/>
      <dgm:t>
        <a:bodyPr/>
        <a:lstStyle/>
        <a:p>
          <a:endParaRPr lang="en-US"/>
        </a:p>
      </dgm:t>
    </dgm:pt>
    <dgm:pt modelId="{6FB7ADE2-0ABA-4C6A-8182-1A340378D968}" type="pres">
      <dgm:prSet presAssocID="{B0EA481C-54FE-4FFF-9361-C2D9E3AA6791}" presName="rootComposite" presStyleCnt="0"/>
      <dgm:spPr/>
      <dgm:t>
        <a:bodyPr/>
        <a:lstStyle/>
        <a:p>
          <a:endParaRPr lang="en-US"/>
        </a:p>
      </dgm:t>
    </dgm:pt>
    <dgm:pt modelId="{981E8AA3-3F74-424F-A794-E0AD8B799BDC}" type="pres">
      <dgm:prSet presAssocID="{B0EA481C-54FE-4FFF-9361-C2D9E3AA6791}" presName="rootText" presStyleLbl="node3" presStyleIdx="6" presStyleCnt="9" custScaleX="48121" custLinFactNeighborX="13340" custLinFactNeighborY="-27344">
        <dgm:presLayoutVars>
          <dgm:chPref val="3"/>
        </dgm:presLayoutVars>
      </dgm:prSet>
      <dgm:spPr/>
      <dgm:t>
        <a:bodyPr/>
        <a:lstStyle/>
        <a:p>
          <a:endParaRPr lang="en-US"/>
        </a:p>
      </dgm:t>
    </dgm:pt>
    <dgm:pt modelId="{F62C8F37-B864-47BC-A3C2-826DA5F139CD}" type="pres">
      <dgm:prSet presAssocID="{B0EA481C-54FE-4FFF-9361-C2D9E3AA6791}" presName="rootConnector" presStyleLbl="node3" presStyleIdx="6" presStyleCnt="9"/>
      <dgm:spPr/>
      <dgm:t>
        <a:bodyPr/>
        <a:lstStyle/>
        <a:p>
          <a:endParaRPr lang="en-US"/>
        </a:p>
      </dgm:t>
    </dgm:pt>
    <dgm:pt modelId="{88D5A157-C9B6-4216-BC70-4FBE2BB9F93F}" type="pres">
      <dgm:prSet presAssocID="{B0EA481C-54FE-4FFF-9361-C2D9E3AA6791}" presName="hierChild4" presStyleCnt="0"/>
      <dgm:spPr/>
      <dgm:t>
        <a:bodyPr/>
        <a:lstStyle/>
        <a:p>
          <a:endParaRPr lang="en-US"/>
        </a:p>
      </dgm:t>
    </dgm:pt>
    <dgm:pt modelId="{F3D19EB2-F637-45A2-8CE2-E22E5FA181DF}" type="pres">
      <dgm:prSet presAssocID="{B0EA481C-54FE-4FFF-9361-C2D9E3AA6791}" presName="hierChild5" presStyleCnt="0"/>
      <dgm:spPr/>
      <dgm:t>
        <a:bodyPr/>
        <a:lstStyle/>
        <a:p>
          <a:endParaRPr lang="en-US"/>
        </a:p>
      </dgm:t>
    </dgm:pt>
    <dgm:pt modelId="{4D001234-527E-49E3-A426-7C170B4494E0}" type="pres">
      <dgm:prSet presAssocID="{557AF893-836F-4537-B077-09AED03AE2CB}" presName="Name37" presStyleLbl="parChTrans1D3" presStyleIdx="7" presStyleCnt="9" custSzX="105457"/>
      <dgm:spPr/>
      <dgm:t>
        <a:bodyPr/>
        <a:lstStyle/>
        <a:p>
          <a:endParaRPr lang="en-US"/>
        </a:p>
      </dgm:t>
    </dgm:pt>
    <dgm:pt modelId="{C1DE69A8-39AB-47E9-B5E1-407BE2A9A674}" type="pres">
      <dgm:prSet presAssocID="{41E170C5-BAF9-47B3-89EB-414D3BC0CC11}" presName="hierRoot2" presStyleCnt="0">
        <dgm:presLayoutVars>
          <dgm:hierBranch val="init"/>
        </dgm:presLayoutVars>
      </dgm:prSet>
      <dgm:spPr/>
      <dgm:t>
        <a:bodyPr/>
        <a:lstStyle/>
        <a:p>
          <a:endParaRPr lang="en-US"/>
        </a:p>
      </dgm:t>
    </dgm:pt>
    <dgm:pt modelId="{27914AAA-89ED-4014-8D1E-0C6EDF891CFD}" type="pres">
      <dgm:prSet presAssocID="{41E170C5-BAF9-47B3-89EB-414D3BC0CC11}" presName="rootComposite" presStyleCnt="0"/>
      <dgm:spPr/>
      <dgm:t>
        <a:bodyPr/>
        <a:lstStyle/>
        <a:p>
          <a:endParaRPr lang="en-US"/>
        </a:p>
      </dgm:t>
    </dgm:pt>
    <dgm:pt modelId="{14D1E7B1-084C-4C4C-8CB9-658F9139E36D}" type="pres">
      <dgm:prSet presAssocID="{41E170C5-BAF9-47B3-89EB-414D3BC0CC11}" presName="rootText" presStyleLbl="node3" presStyleIdx="7" presStyleCnt="9" custScaleX="49252" custLinFactNeighborX="12673" custLinFactNeighborY="-67361">
        <dgm:presLayoutVars>
          <dgm:chPref val="3"/>
        </dgm:presLayoutVars>
      </dgm:prSet>
      <dgm:spPr/>
      <dgm:t>
        <a:bodyPr/>
        <a:lstStyle/>
        <a:p>
          <a:endParaRPr lang="en-US"/>
        </a:p>
      </dgm:t>
    </dgm:pt>
    <dgm:pt modelId="{F72A5180-0688-4191-BEF1-BC5F48366635}" type="pres">
      <dgm:prSet presAssocID="{41E170C5-BAF9-47B3-89EB-414D3BC0CC11}" presName="rootConnector" presStyleLbl="node3" presStyleIdx="7" presStyleCnt="9"/>
      <dgm:spPr/>
      <dgm:t>
        <a:bodyPr/>
        <a:lstStyle/>
        <a:p>
          <a:endParaRPr lang="en-US"/>
        </a:p>
      </dgm:t>
    </dgm:pt>
    <dgm:pt modelId="{FBE2ABB8-D783-4C13-A467-1DBA598CA808}" type="pres">
      <dgm:prSet presAssocID="{41E170C5-BAF9-47B3-89EB-414D3BC0CC11}" presName="hierChild4" presStyleCnt="0"/>
      <dgm:spPr/>
      <dgm:t>
        <a:bodyPr/>
        <a:lstStyle/>
        <a:p>
          <a:endParaRPr lang="en-US"/>
        </a:p>
      </dgm:t>
    </dgm:pt>
    <dgm:pt modelId="{D7CCE032-1A1E-4AF7-8FA8-13FA13416A13}" type="pres">
      <dgm:prSet presAssocID="{41E170C5-BAF9-47B3-89EB-414D3BC0CC11}" presName="hierChild5" presStyleCnt="0"/>
      <dgm:spPr/>
      <dgm:t>
        <a:bodyPr/>
        <a:lstStyle/>
        <a:p>
          <a:endParaRPr lang="en-US"/>
        </a:p>
      </dgm:t>
    </dgm:pt>
    <dgm:pt modelId="{338DC201-F10B-4C3A-BCF2-8ACDF02C3DD4}" type="pres">
      <dgm:prSet presAssocID="{AF8D3A33-91CE-4214-9C3A-B6CD8713CE5A}" presName="Name37" presStyleLbl="parChTrans1D3" presStyleIdx="8" presStyleCnt="9"/>
      <dgm:spPr/>
      <dgm:t>
        <a:bodyPr/>
        <a:lstStyle/>
        <a:p>
          <a:endParaRPr lang="en-US"/>
        </a:p>
      </dgm:t>
    </dgm:pt>
    <dgm:pt modelId="{8EB67248-796E-4DF5-9F96-A9F3AFE147FD}" type="pres">
      <dgm:prSet presAssocID="{902E914E-EA24-494F-9FC5-7272C200FBEE}" presName="hierRoot2" presStyleCnt="0">
        <dgm:presLayoutVars>
          <dgm:hierBranch val="init"/>
        </dgm:presLayoutVars>
      </dgm:prSet>
      <dgm:spPr/>
      <dgm:t>
        <a:bodyPr/>
        <a:lstStyle/>
        <a:p>
          <a:endParaRPr lang="en-US"/>
        </a:p>
      </dgm:t>
    </dgm:pt>
    <dgm:pt modelId="{EF91FC51-B480-4C29-8299-E9E39B94AE1C}" type="pres">
      <dgm:prSet presAssocID="{902E914E-EA24-494F-9FC5-7272C200FBEE}" presName="rootComposite" presStyleCnt="0"/>
      <dgm:spPr/>
      <dgm:t>
        <a:bodyPr/>
        <a:lstStyle/>
        <a:p>
          <a:endParaRPr lang="en-US"/>
        </a:p>
      </dgm:t>
    </dgm:pt>
    <dgm:pt modelId="{B89AE7A1-941F-4E93-A160-B13124A2A580}" type="pres">
      <dgm:prSet presAssocID="{902E914E-EA24-494F-9FC5-7272C200FBEE}" presName="rootText" presStyleLbl="node3" presStyleIdx="8" presStyleCnt="9" custScaleX="48980" custScaleY="75017" custLinFactY="-5088" custLinFactNeighborX="14012" custLinFactNeighborY="-100000">
        <dgm:presLayoutVars>
          <dgm:chPref val="3"/>
        </dgm:presLayoutVars>
      </dgm:prSet>
      <dgm:spPr/>
      <dgm:t>
        <a:bodyPr/>
        <a:lstStyle/>
        <a:p>
          <a:endParaRPr lang="en-US"/>
        </a:p>
      </dgm:t>
    </dgm:pt>
    <dgm:pt modelId="{CFE6339D-C043-4E5C-BF64-4790A279EA57}" type="pres">
      <dgm:prSet presAssocID="{902E914E-EA24-494F-9FC5-7272C200FBEE}" presName="rootConnector" presStyleLbl="node3" presStyleIdx="8" presStyleCnt="9"/>
      <dgm:spPr/>
      <dgm:t>
        <a:bodyPr/>
        <a:lstStyle/>
        <a:p>
          <a:endParaRPr lang="en-US"/>
        </a:p>
      </dgm:t>
    </dgm:pt>
    <dgm:pt modelId="{94D915C7-401C-4221-9D3D-9AD245FB691A}" type="pres">
      <dgm:prSet presAssocID="{902E914E-EA24-494F-9FC5-7272C200FBEE}" presName="hierChild4" presStyleCnt="0"/>
      <dgm:spPr/>
      <dgm:t>
        <a:bodyPr/>
        <a:lstStyle/>
        <a:p>
          <a:endParaRPr lang="en-US"/>
        </a:p>
      </dgm:t>
    </dgm:pt>
    <dgm:pt modelId="{ABC4BC78-EAF0-4C88-B8A9-CA8568F7688A}" type="pres">
      <dgm:prSet presAssocID="{902E914E-EA24-494F-9FC5-7272C200FBEE}" presName="hierChild5" presStyleCnt="0"/>
      <dgm:spPr/>
      <dgm:t>
        <a:bodyPr/>
        <a:lstStyle/>
        <a:p>
          <a:endParaRPr lang="en-US"/>
        </a:p>
      </dgm:t>
    </dgm:pt>
    <dgm:pt modelId="{5AB54017-12C4-44B3-91DE-DFA7208EE66B}" type="pres">
      <dgm:prSet presAssocID="{403F2DBE-63D1-4CC5-BC3D-F341ED243457}" presName="hierChild5" presStyleCnt="0"/>
      <dgm:spPr/>
      <dgm:t>
        <a:bodyPr/>
        <a:lstStyle/>
        <a:p>
          <a:endParaRPr lang="en-US"/>
        </a:p>
      </dgm:t>
    </dgm:pt>
    <dgm:pt modelId="{EFC1B564-8580-4680-B78A-AE8DE59351FF}" type="pres">
      <dgm:prSet presAssocID="{C144A995-4EE8-475D-A66A-45D8508BCA8A}" presName="Name37" presStyleLbl="parChTrans1D2" presStyleIdx="4" presStyleCnt="7" custSzX="267015"/>
      <dgm:spPr/>
      <dgm:t>
        <a:bodyPr/>
        <a:lstStyle/>
        <a:p>
          <a:endParaRPr lang="en-US"/>
        </a:p>
      </dgm:t>
    </dgm:pt>
    <dgm:pt modelId="{9D4DFD12-4EDA-4ECA-9F82-044BA5D3BFD5}" type="pres">
      <dgm:prSet presAssocID="{8275B2BF-7609-40CF-BAD4-B127F4C87FCD}" presName="hierRoot2" presStyleCnt="0">
        <dgm:presLayoutVars>
          <dgm:hierBranch val="init"/>
        </dgm:presLayoutVars>
      </dgm:prSet>
      <dgm:spPr/>
      <dgm:t>
        <a:bodyPr/>
        <a:lstStyle/>
        <a:p>
          <a:endParaRPr lang="en-US"/>
        </a:p>
      </dgm:t>
    </dgm:pt>
    <dgm:pt modelId="{A46BDEAD-2503-461C-9B9C-8811839DE81E}" type="pres">
      <dgm:prSet presAssocID="{8275B2BF-7609-40CF-BAD4-B127F4C87FCD}" presName="rootComposite" presStyleCnt="0"/>
      <dgm:spPr/>
      <dgm:t>
        <a:bodyPr/>
        <a:lstStyle/>
        <a:p>
          <a:endParaRPr lang="en-US"/>
        </a:p>
      </dgm:t>
    </dgm:pt>
    <dgm:pt modelId="{4AA5EB1D-5B8F-4C69-8906-73D57D8D2018}" type="pres">
      <dgm:prSet presAssocID="{8275B2BF-7609-40CF-BAD4-B127F4C87FCD}" presName="rootText" presStyleLbl="node2" presStyleIdx="4" presStyleCnt="7" custScaleX="66117" custLinFactNeighborX="754" custLinFactNeighborY="2788">
        <dgm:presLayoutVars>
          <dgm:chPref val="3"/>
        </dgm:presLayoutVars>
      </dgm:prSet>
      <dgm:spPr/>
      <dgm:t>
        <a:bodyPr/>
        <a:lstStyle/>
        <a:p>
          <a:endParaRPr lang="en-US"/>
        </a:p>
      </dgm:t>
    </dgm:pt>
    <dgm:pt modelId="{FE1889BE-2042-42E3-91CE-B2A31BADD81F}" type="pres">
      <dgm:prSet presAssocID="{8275B2BF-7609-40CF-BAD4-B127F4C87FCD}" presName="rootConnector" presStyleLbl="node2" presStyleIdx="4" presStyleCnt="7"/>
      <dgm:spPr/>
      <dgm:t>
        <a:bodyPr/>
        <a:lstStyle/>
        <a:p>
          <a:endParaRPr lang="en-US"/>
        </a:p>
      </dgm:t>
    </dgm:pt>
    <dgm:pt modelId="{AA035B1D-F220-4B33-B2BC-EB5363284FC9}" type="pres">
      <dgm:prSet presAssocID="{8275B2BF-7609-40CF-BAD4-B127F4C87FCD}" presName="hierChild4" presStyleCnt="0"/>
      <dgm:spPr/>
      <dgm:t>
        <a:bodyPr/>
        <a:lstStyle/>
        <a:p>
          <a:endParaRPr lang="en-US"/>
        </a:p>
      </dgm:t>
    </dgm:pt>
    <dgm:pt modelId="{E67A6FEA-64B2-4DD4-85B7-D8BE19FFEE64}" type="pres">
      <dgm:prSet presAssocID="{8275B2BF-7609-40CF-BAD4-B127F4C87FCD}" presName="hierChild5" presStyleCnt="0"/>
      <dgm:spPr/>
      <dgm:t>
        <a:bodyPr/>
        <a:lstStyle/>
        <a:p>
          <a:endParaRPr lang="en-US"/>
        </a:p>
      </dgm:t>
    </dgm:pt>
    <dgm:pt modelId="{B83A6336-6C6F-4479-9782-14F0392AA6E1}" type="pres">
      <dgm:prSet presAssocID="{B9C38960-8DDB-4C71-BE7B-0CA32E84953D}" presName="Name37" presStyleLbl="parChTrans1D2" presStyleIdx="5" presStyleCnt="7" custSzX="267015"/>
      <dgm:spPr/>
      <dgm:t>
        <a:bodyPr/>
        <a:lstStyle/>
        <a:p>
          <a:endParaRPr lang="en-US"/>
        </a:p>
      </dgm:t>
    </dgm:pt>
    <dgm:pt modelId="{9C343461-D096-4617-A564-9646DDE8636F}" type="pres">
      <dgm:prSet presAssocID="{608741A9-7D84-40E0-AD0D-8096AF7C2988}" presName="hierRoot2" presStyleCnt="0">
        <dgm:presLayoutVars>
          <dgm:hierBranch val="init"/>
        </dgm:presLayoutVars>
      </dgm:prSet>
      <dgm:spPr/>
      <dgm:t>
        <a:bodyPr/>
        <a:lstStyle/>
        <a:p>
          <a:endParaRPr lang="en-US"/>
        </a:p>
      </dgm:t>
    </dgm:pt>
    <dgm:pt modelId="{DC84F1F0-79B5-4BD4-93C4-9F65D9465E63}" type="pres">
      <dgm:prSet presAssocID="{608741A9-7D84-40E0-AD0D-8096AF7C2988}" presName="rootComposite" presStyleCnt="0"/>
      <dgm:spPr/>
      <dgm:t>
        <a:bodyPr/>
        <a:lstStyle/>
        <a:p>
          <a:endParaRPr lang="en-US"/>
        </a:p>
      </dgm:t>
    </dgm:pt>
    <dgm:pt modelId="{B1F02929-9CC4-44C0-BEAA-196DAE36F15A}" type="pres">
      <dgm:prSet presAssocID="{608741A9-7D84-40E0-AD0D-8096AF7C2988}" presName="rootText" presStyleLbl="node2" presStyleIdx="5" presStyleCnt="7" custScaleX="57435" custLinFactNeighborX="-14627" custLinFactNeighborY="1691">
        <dgm:presLayoutVars>
          <dgm:chPref val="3"/>
        </dgm:presLayoutVars>
      </dgm:prSet>
      <dgm:spPr/>
      <dgm:t>
        <a:bodyPr/>
        <a:lstStyle/>
        <a:p>
          <a:endParaRPr lang="en-US"/>
        </a:p>
      </dgm:t>
    </dgm:pt>
    <dgm:pt modelId="{8FD39127-3979-4A4B-A413-D9762793E40D}" type="pres">
      <dgm:prSet presAssocID="{608741A9-7D84-40E0-AD0D-8096AF7C2988}" presName="rootConnector" presStyleLbl="node2" presStyleIdx="5" presStyleCnt="7"/>
      <dgm:spPr/>
      <dgm:t>
        <a:bodyPr/>
        <a:lstStyle/>
        <a:p>
          <a:endParaRPr lang="en-US"/>
        </a:p>
      </dgm:t>
    </dgm:pt>
    <dgm:pt modelId="{FC061D77-5487-4CC1-89CA-ED0206632AEF}" type="pres">
      <dgm:prSet presAssocID="{608741A9-7D84-40E0-AD0D-8096AF7C2988}" presName="hierChild4" presStyleCnt="0"/>
      <dgm:spPr/>
      <dgm:t>
        <a:bodyPr/>
        <a:lstStyle/>
        <a:p>
          <a:endParaRPr lang="en-US"/>
        </a:p>
      </dgm:t>
    </dgm:pt>
    <dgm:pt modelId="{680306DC-021C-4AFF-84A8-B373774C4851}" type="pres">
      <dgm:prSet presAssocID="{608741A9-7D84-40E0-AD0D-8096AF7C2988}" presName="hierChild5" presStyleCnt="0"/>
      <dgm:spPr/>
      <dgm:t>
        <a:bodyPr/>
        <a:lstStyle/>
        <a:p>
          <a:endParaRPr lang="en-US"/>
        </a:p>
      </dgm:t>
    </dgm:pt>
    <dgm:pt modelId="{02B8CAAA-DDEB-4145-8CF0-63772D6DD2D2}" type="pres">
      <dgm:prSet presAssocID="{6152FBF8-13DB-422D-94EC-B6CA0F9C9346}" presName="Name37" presStyleLbl="parChTrans1D2" presStyleIdx="6" presStyleCnt="7" custSzX="1335075"/>
      <dgm:spPr/>
      <dgm:t>
        <a:bodyPr/>
        <a:lstStyle/>
        <a:p>
          <a:endParaRPr lang="en-US"/>
        </a:p>
      </dgm:t>
    </dgm:pt>
    <dgm:pt modelId="{42B0F0CF-1F7F-4457-A190-AE013F853B86}" type="pres">
      <dgm:prSet presAssocID="{814461C7-C483-4679-B873-3ABEA4983690}" presName="hierRoot2" presStyleCnt="0">
        <dgm:presLayoutVars>
          <dgm:hierBranch val="init"/>
        </dgm:presLayoutVars>
      </dgm:prSet>
      <dgm:spPr/>
      <dgm:t>
        <a:bodyPr/>
        <a:lstStyle/>
        <a:p>
          <a:endParaRPr lang="en-US"/>
        </a:p>
      </dgm:t>
    </dgm:pt>
    <dgm:pt modelId="{4B49916B-650E-4868-A9BB-E0F30B178C11}" type="pres">
      <dgm:prSet presAssocID="{814461C7-C483-4679-B873-3ABEA4983690}" presName="rootComposite" presStyleCnt="0"/>
      <dgm:spPr/>
      <dgm:t>
        <a:bodyPr/>
        <a:lstStyle/>
        <a:p>
          <a:endParaRPr lang="en-US"/>
        </a:p>
      </dgm:t>
    </dgm:pt>
    <dgm:pt modelId="{2C5756C3-32AB-4F91-9117-921C5D210AE6}" type="pres">
      <dgm:prSet presAssocID="{814461C7-C483-4679-B873-3ABEA4983690}" presName="rootText" presStyleLbl="node2" presStyleIdx="6" presStyleCnt="7" custScaleX="55636" custLinFactNeighborX="-35168" custLinFactNeighborY="1691">
        <dgm:presLayoutVars>
          <dgm:chPref val="3"/>
        </dgm:presLayoutVars>
      </dgm:prSet>
      <dgm:spPr/>
      <dgm:t>
        <a:bodyPr/>
        <a:lstStyle/>
        <a:p>
          <a:endParaRPr lang="en-US"/>
        </a:p>
      </dgm:t>
    </dgm:pt>
    <dgm:pt modelId="{32105BC4-DE10-42F6-829A-DFB56B49CF7E}" type="pres">
      <dgm:prSet presAssocID="{814461C7-C483-4679-B873-3ABEA4983690}" presName="rootConnector" presStyleLbl="node2" presStyleIdx="6" presStyleCnt="7"/>
      <dgm:spPr/>
      <dgm:t>
        <a:bodyPr/>
        <a:lstStyle/>
        <a:p>
          <a:endParaRPr lang="en-US"/>
        </a:p>
      </dgm:t>
    </dgm:pt>
    <dgm:pt modelId="{2270D62A-11D6-457D-AA9B-D1FCAAFCB25D}" type="pres">
      <dgm:prSet presAssocID="{814461C7-C483-4679-B873-3ABEA4983690}" presName="hierChild4" presStyleCnt="0"/>
      <dgm:spPr/>
      <dgm:t>
        <a:bodyPr/>
        <a:lstStyle/>
        <a:p>
          <a:endParaRPr lang="en-US"/>
        </a:p>
      </dgm:t>
    </dgm:pt>
    <dgm:pt modelId="{043EDDBF-59CE-4A6E-8B07-7D45BD96CFB5}" type="pres">
      <dgm:prSet presAssocID="{814461C7-C483-4679-B873-3ABEA4983690}" presName="hierChild5" presStyleCnt="0"/>
      <dgm:spPr/>
      <dgm:t>
        <a:bodyPr/>
        <a:lstStyle/>
        <a:p>
          <a:endParaRPr lang="en-US"/>
        </a:p>
      </dgm:t>
    </dgm:pt>
    <dgm:pt modelId="{D76C5EDC-93A2-4059-859D-B2AE70BE6F07}" type="pres">
      <dgm:prSet presAssocID="{5964DCDE-A60E-40BD-A762-FAE9FAC9C181}" presName="hierChild3" presStyleCnt="0"/>
      <dgm:spPr/>
      <dgm:t>
        <a:bodyPr/>
        <a:lstStyle/>
        <a:p>
          <a:endParaRPr lang="en-US"/>
        </a:p>
      </dgm:t>
    </dgm:pt>
  </dgm:ptLst>
  <dgm:cxnLst>
    <dgm:cxn modelId="{B3061452-A0D7-496E-92DC-15634A8890DE}" type="presOf" srcId="{403F2DBE-63D1-4CC5-BC3D-F341ED243457}" destId="{3A5771AE-6723-4282-B851-52B69F955A27}" srcOrd="0" destOrd="0" presId="urn:microsoft.com/office/officeart/2005/8/layout/orgChart1"/>
    <dgm:cxn modelId="{EF20457F-90FA-4762-ABDF-F3F9256A479B}" type="presOf" srcId="{814461C7-C483-4679-B873-3ABEA4983690}" destId="{32105BC4-DE10-42F6-829A-DFB56B49CF7E}" srcOrd="1" destOrd="0" presId="urn:microsoft.com/office/officeart/2005/8/layout/orgChart1"/>
    <dgm:cxn modelId="{9AD6CB4E-1C56-4945-87CB-DB72A73702C6}" type="presOf" srcId="{E6B594A4-5B2C-421C-815C-C7D6AAC50ADC}" destId="{FBE2B92C-4C40-4514-8886-B744FEEC26F1}" srcOrd="1" destOrd="0" presId="urn:microsoft.com/office/officeart/2005/8/layout/orgChart1"/>
    <dgm:cxn modelId="{6AE92334-E083-4A1D-8DC8-FEF361291392}" type="presOf" srcId="{0E0982D5-DB7B-425A-B9A4-ACC5228924A2}" destId="{2C68E4EC-BF39-426C-A2E9-2CF3CC875FA6}" srcOrd="0" destOrd="0" presId="urn:microsoft.com/office/officeart/2005/8/layout/orgChart1"/>
    <dgm:cxn modelId="{4277A18B-6BF9-4ED8-95C9-56395992B93A}" type="presOf" srcId="{6152FBF8-13DB-422D-94EC-B6CA0F9C9346}" destId="{02B8CAAA-DDEB-4145-8CF0-63772D6DD2D2}" srcOrd="0" destOrd="0" presId="urn:microsoft.com/office/officeart/2005/8/layout/orgChart1"/>
    <dgm:cxn modelId="{DA26CC45-D75E-4C5D-B56E-15A9E1A91FBA}" type="presOf" srcId="{5A97111B-D002-49E0-BE9A-797AF99589E5}" destId="{4474DD29-A864-4003-A009-6C4C4042AE9E}" srcOrd="0" destOrd="0" presId="urn:microsoft.com/office/officeart/2005/8/layout/orgChart1"/>
    <dgm:cxn modelId="{B17114C7-0BAF-4CB5-A8DB-6272BBEF859E}" type="presOf" srcId="{8275B2BF-7609-40CF-BAD4-B127F4C87FCD}" destId="{FE1889BE-2042-42E3-91CE-B2A31BADD81F}" srcOrd="1" destOrd="0" presId="urn:microsoft.com/office/officeart/2005/8/layout/orgChart1"/>
    <dgm:cxn modelId="{8A5419E7-427E-4542-81A6-1ED1FD5BA224}" type="presOf" srcId="{B0EA481C-54FE-4FFF-9361-C2D9E3AA6791}" destId="{981E8AA3-3F74-424F-A794-E0AD8B799BDC}" srcOrd="0" destOrd="0" presId="urn:microsoft.com/office/officeart/2005/8/layout/orgChart1"/>
    <dgm:cxn modelId="{846AF0B2-1817-481B-86B7-E3B06FA6A1A7}" type="presOf" srcId="{42057173-F497-449E-AE96-E3CC44DB1611}" destId="{08922407-1F9B-4067-9ED5-6F1221124BB5}" srcOrd="0" destOrd="0" presId="urn:microsoft.com/office/officeart/2005/8/layout/orgChart1"/>
    <dgm:cxn modelId="{328A4739-EE6C-4060-B00F-68363CFA25C9}" type="presOf" srcId="{0B736DDF-5200-4F32-8513-3C83D1A51FB5}" destId="{C0158CD9-B0A1-41FE-AE5F-926E66E62156}" srcOrd="0" destOrd="0" presId="urn:microsoft.com/office/officeart/2005/8/layout/orgChart1"/>
    <dgm:cxn modelId="{0CCD3DA6-C8D9-4BB2-A913-4EF37FC9392C}" type="presOf" srcId="{C144A995-4EE8-475D-A66A-45D8508BCA8A}" destId="{EFC1B564-8580-4680-B78A-AE8DE59351FF}" srcOrd="0" destOrd="0" presId="urn:microsoft.com/office/officeart/2005/8/layout/orgChart1"/>
    <dgm:cxn modelId="{F0884338-4E6E-4FD0-A992-4DA6B2F35CAF}" srcId="{35474DD5-C1D8-40F7-AB82-972A732A58FA}" destId="{E6B594A4-5B2C-421C-815C-C7D6AAC50ADC}" srcOrd="1" destOrd="0" parTransId="{5A97111B-D002-49E0-BE9A-797AF99589E5}" sibTransId="{D3F36502-AD41-4950-90A9-6CE28F03A91C}"/>
    <dgm:cxn modelId="{06A4EB5C-CC8A-471B-AA13-ADD1DE3EF4A6}" type="presOf" srcId="{AB9F778B-0F56-4C45-98E5-7F2E2581A45C}" destId="{4881A204-A3E9-4D96-A48F-CE47831FFA7B}" srcOrd="1" destOrd="0" presId="urn:microsoft.com/office/officeart/2005/8/layout/orgChart1"/>
    <dgm:cxn modelId="{AA120CC7-F539-43E6-85E9-E3A8E63B91F7}" srcId="{5964DCDE-A60E-40BD-A762-FAE9FAC9C181}" destId="{814461C7-C483-4679-B873-3ABEA4983690}" srcOrd="6" destOrd="0" parTransId="{6152FBF8-13DB-422D-94EC-B6CA0F9C9346}" sibTransId="{010388D1-B94D-40A0-94AC-4AB342D79F21}"/>
    <dgm:cxn modelId="{254EC0A4-E495-4E52-B521-D3C5ED0E65CB}" type="presOf" srcId="{8275B2BF-7609-40CF-BAD4-B127F4C87FCD}" destId="{4AA5EB1D-5B8F-4C69-8906-73D57D8D2018}" srcOrd="0" destOrd="0" presId="urn:microsoft.com/office/officeart/2005/8/layout/orgChart1"/>
    <dgm:cxn modelId="{D21DF83E-F38A-4792-8455-4CD12ADF18CF}" type="presOf" srcId="{A027E258-330E-46CC-8D3C-47F083DE8201}" destId="{F6935F87-6D3C-4812-B302-EA581CB260A2}" srcOrd="0" destOrd="0" presId="urn:microsoft.com/office/officeart/2005/8/layout/orgChart1"/>
    <dgm:cxn modelId="{B815270C-8E3C-4147-8633-140A09CC42DB}" srcId="{403F2DBE-63D1-4CC5-BC3D-F341ED243457}" destId="{B0EA481C-54FE-4FFF-9361-C2D9E3AA6791}" srcOrd="0" destOrd="0" parTransId="{0B736DDF-5200-4F32-8513-3C83D1A51FB5}" sibTransId="{9D7C898A-D928-46E2-85D9-D5B317B11C61}"/>
    <dgm:cxn modelId="{A9C13AD1-99E6-4E34-AC05-96845425AF1C}" srcId="{5964DCDE-A60E-40BD-A762-FAE9FAC9C181}" destId="{403F2DBE-63D1-4CC5-BC3D-F341ED243457}" srcOrd="3" destOrd="0" parTransId="{215AD3AA-685B-4495-9661-5B19DFEEC168}" sibTransId="{BF692D97-3B16-4702-9C09-CCCD6B90AA12}"/>
    <dgm:cxn modelId="{8F291B0F-8E0F-4506-AAEC-46CC17C50BA6}" type="presOf" srcId="{5964DCDE-A60E-40BD-A762-FAE9FAC9C181}" destId="{93F04B48-E749-4F0B-BF8F-B06C5B2359F9}" srcOrd="1" destOrd="0" presId="urn:microsoft.com/office/officeart/2005/8/layout/orgChart1"/>
    <dgm:cxn modelId="{9523ED63-A012-43D5-9E00-103D0C5E0491}" srcId="{5964DCDE-A60E-40BD-A762-FAE9FAC9C181}" destId="{8275B2BF-7609-40CF-BAD4-B127F4C87FCD}" srcOrd="4" destOrd="0" parTransId="{C144A995-4EE8-475D-A66A-45D8508BCA8A}" sibTransId="{7E8970C2-3A84-4036-9E57-7D2E84B1056A}"/>
    <dgm:cxn modelId="{710E539E-9399-4A99-8448-0F7B252A4DFF}" type="presOf" srcId="{5964DCDE-A60E-40BD-A762-FAE9FAC9C181}" destId="{0E8D6331-546E-4AFD-8400-B4B5AB283FA6}" srcOrd="0" destOrd="0" presId="urn:microsoft.com/office/officeart/2005/8/layout/orgChart1"/>
    <dgm:cxn modelId="{45E3963B-1EA5-40FD-93E4-3E42FF350F21}" type="presOf" srcId="{B0EA481C-54FE-4FFF-9361-C2D9E3AA6791}" destId="{F62C8F37-B864-47BC-A3C2-826DA5F139CD}" srcOrd="1" destOrd="0" presId="urn:microsoft.com/office/officeart/2005/8/layout/orgChart1"/>
    <dgm:cxn modelId="{03B890D8-B349-4E3E-A1EA-8A2E62766959}" type="presOf" srcId="{261AF6FC-1B2B-4B7F-9AEF-AD60ED855096}" destId="{2A9B374C-637F-48E8-85B3-6B51DA40514C}" srcOrd="0" destOrd="0" presId="urn:microsoft.com/office/officeart/2005/8/layout/orgChart1"/>
    <dgm:cxn modelId="{465066E6-6360-4136-861E-F74A33FEF346}" type="presOf" srcId="{CD284532-876A-4B4B-B1D0-19A6BD0F5D46}" destId="{AD7272A7-870C-495C-AB67-93A7ABCD448F}" srcOrd="0" destOrd="0" presId="urn:microsoft.com/office/officeart/2005/8/layout/orgChart1"/>
    <dgm:cxn modelId="{68BBB567-1B06-4A9A-89FD-C94E7C6EFBE3}" type="presOf" srcId="{355447B9-F724-45E4-BDEC-1CE36A7223F5}" destId="{E8C83A06-2683-48B3-B7E2-2B55EE0F1850}" srcOrd="0" destOrd="0" presId="urn:microsoft.com/office/officeart/2005/8/layout/orgChart1"/>
    <dgm:cxn modelId="{B1EAA3AF-9EED-4B28-AB71-A39756B3D804}" type="presOf" srcId="{26114366-28D6-4B4B-870B-10B97360298F}" destId="{7EE13C12-1CD4-4578-8DB1-8687A5F74CDE}" srcOrd="0" destOrd="0" presId="urn:microsoft.com/office/officeart/2005/8/layout/orgChart1"/>
    <dgm:cxn modelId="{29E28585-E386-4AE3-950F-7CB4118505A9}" type="presOf" srcId="{557AF893-836F-4537-B077-09AED03AE2CB}" destId="{4D001234-527E-49E3-A426-7C170B4494E0}" srcOrd="0" destOrd="0" presId="urn:microsoft.com/office/officeart/2005/8/layout/orgChart1"/>
    <dgm:cxn modelId="{0347AE2E-87B3-45C2-9868-8688C4AF1752}" type="presOf" srcId="{608741A9-7D84-40E0-AD0D-8096AF7C2988}" destId="{8FD39127-3979-4A4B-A413-D9762793E40D}" srcOrd="1" destOrd="0" presId="urn:microsoft.com/office/officeart/2005/8/layout/orgChart1"/>
    <dgm:cxn modelId="{B904F5BB-F96F-4127-AC7A-E1C135071188}" type="presOf" srcId="{902E914E-EA24-494F-9FC5-7272C200FBEE}" destId="{CFE6339D-C043-4E5C-BF64-4790A279EA57}" srcOrd="1" destOrd="0" presId="urn:microsoft.com/office/officeart/2005/8/layout/orgChart1"/>
    <dgm:cxn modelId="{3F29286C-DCE4-42B1-93D5-EC466229C91C}" type="presOf" srcId="{215AD3AA-685B-4495-9661-5B19DFEEC168}" destId="{86260CFB-9A31-4DA1-8C3F-A873546A3E99}" srcOrd="0" destOrd="0" presId="urn:microsoft.com/office/officeart/2005/8/layout/orgChart1"/>
    <dgm:cxn modelId="{DCC608D6-0E37-47C2-88C9-08C1B560289A}" type="presOf" srcId="{902E914E-EA24-494F-9FC5-7272C200FBEE}" destId="{B89AE7A1-941F-4E93-A160-B13124A2A580}" srcOrd="0" destOrd="0" presId="urn:microsoft.com/office/officeart/2005/8/layout/orgChart1"/>
    <dgm:cxn modelId="{083B01AD-AC2D-4AF0-B753-6C50D5EE8296}" type="presOf" srcId="{41E170C5-BAF9-47B3-89EB-414D3BC0CC11}" destId="{F72A5180-0688-4191-BEF1-BC5F48366635}" srcOrd="1" destOrd="0" presId="urn:microsoft.com/office/officeart/2005/8/layout/orgChart1"/>
    <dgm:cxn modelId="{5DEAF288-1AE0-42CA-B5CB-2492B60558C9}" type="presOf" srcId="{E4CBFC9F-4668-499D-9F9F-535BFC100409}" destId="{31ACDB1F-ACA1-4A6F-89F8-92917AF5224A}" srcOrd="1" destOrd="0" presId="urn:microsoft.com/office/officeart/2005/8/layout/orgChart1"/>
    <dgm:cxn modelId="{584AA124-3E34-45A1-B5C0-4CF68B59B368}" srcId="{403F2DBE-63D1-4CC5-BC3D-F341ED243457}" destId="{902E914E-EA24-494F-9FC5-7272C200FBEE}" srcOrd="2" destOrd="0" parTransId="{AF8D3A33-91CE-4214-9C3A-B6CD8713CE5A}" sibTransId="{C68111EB-4529-4A16-9842-A7572974AF54}"/>
    <dgm:cxn modelId="{681D09A4-418C-4098-873C-F68D2B099D5F}" type="presOf" srcId="{41E170C5-BAF9-47B3-89EB-414D3BC0CC11}" destId="{14D1E7B1-084C-4C4C-8CB9-658F9139E36D}" srcOrd="0" destOrd="0" presId="urn:microsoft.com/office/officeart/2005/8/layout/orgChart1"/>
    <dgm:cxn modelId="{50A1B22F-F5C4-4599-853B-B4820A4A0C95}" type="presOf" srcId="{403F2DBE-63D1-4CC5-BC3D-F341ED243457}" destId="{73855C96-2346-4A5A-9C69-8ADB1FB00397}" srcOrd="1" destOrd="0" presId="urn:microsoft.com/office/officeart/2005/8/layout/orgChart1"/>
    <dgm:cxn modelId="{DDE3275C-C94E-432E-8078-4374A8B74577}" srcId="{4801F1AD-A96E-4573-AFB0-FE16DF6778D5}" destId="{AB9F778B-0F56-4C45-98E5-7F2E2581A45C}" srcOrd="0" destOrd="0" parTransId="{42057173-F497-449E-AE96-E3CC44DB1611}" sibTransId="{D715BF82-BF5E-45E7-A54C-E9303CCEB75B}"/>
    <dgm:cxn modelId="{6AF762AC-405C-4380-BCFE-57F689B0C8A3}" type="presOf" srcId="{35474DD5-C1D8-40F7-AB82-972A732A58FA}" destId="{3D4F6ACD-DE03-47B5-8260-ED2A89F64700}" srcOrd="0" destOrd="0" presId="urn:microsoft.com/office/officeart/2005/8/layout/orgChart1"/>
    <dgm:cxn modelId="{611CEFC5-461C-403B-80B1-DDEBB49C29CA}" srcId="{5964DCDE-A60E-40BD-A762-FAE9FAC9C181}" destId="{A027E258-330E-46CC-8D3C-47F083DE8201}" srcOrd="0" destOrd="0" parTransId="{710CE8CE-A355-463A-B725-6526CCD659AD}" sibTransId="{33EDAEE8-1A93-40E4-92D3-1467DF45277D}"/>
    <dgm:cxn modelId="{A1718BA1-5D44-4E84-BAFC-A03D92A1BB6B}" type="presOf" srcId="{B9C38960-8DDB-4C71-BE7B-0CA32E84953D}" destId="{B83A6336-6C6F-4479-9782-14F0392AA6E1}" srcOrd="0" destOrd="0" presId="urn:microsoft.com/office/officeart/2005/8/layout/orgChart1"/>
    <dgm:cxn modelId="{799EDD75-FC84-4513-9C40-0D324E829A86}" srcId="{CB23C616-7E4E-4655-B454-D2AA2876076E}" destId="{5964DCDE-A60E-40BD-A762-FAE9FAC9C181}" srcOrd="0" destOrd="0" parTransId="{24A72B9D-71CE-4573-9603-6AF338952EAA}" sibTransId="{A3338A28-7428-46E4-8F92-C9660C794C21}"/>
    <dgm:cxn modelId="{E50D6CBA-06DA-4DB4-AE4F-975ACADD3B0D}" srcId="{5964DCDE-A60E-40BD-A762-FAE9FAC9C181}" destId="{35474DD5-C1D8-40F7-AB82-972A732A58FA}" srcOrd="1" destOrd="0" parTransId="{3D969FD6-B55A-46DC-AC40-283566ADFCA6}" sibTransId="{A427E6ED-995F-4F00-BA41-DB5A493DC510}"/>
    <dgm:cxn modelId="{777F75B3-A169-4635-980B-B2F140008A9C}" type="presOf" srcId="{CB23C616-7E4E-4655-B454-D2AA2876076E}" destId="{C4145AAC-D4FA-450D-B120-F4E1F91CD0D3}" srcOrd="0" destOrd="0" presId="urn:microsoft.com/office/officeart/2005/8/layout/orgChart1"/>
    <dgm:cxn modelId="{7E28DC7B-584B-47B2-BC02-F8816FEF48EA}" type="presOf" srcId="{4801F1AD-A96E-4573-AFB0-FE16DF6778D5}" destId="{C83E3879-91AD-4F7B-BB7A-97A3AA5161FD}" srcOrd="0" destOrd="0" presId="urn:microsoft.com/office/officeart/2005/8/layout/orgChart1"/>
    <dgm:cxn modelId="{60526663-07C7-4B1C-973A-3E2D2DC924B6}" type="presOf" srcId="{AF8D3A33-91CE-4214-9C3A-B6CD8713CE5A}" destId="{338DC201-F10B-4C3A-BCF2-8ACDF02C3DD4}" srcOrd="0" destOrd="0" presId="urn:microsoft.com/office/officeart/2005/8/layout/orgChart1"/>
    <dgm:cxn modelId="{2048EE04-DB0F-45F0-9CBA-E069D2D0BE38}" srcId="{5964DCDE-A60E-40BD-A762-FAE9FAC9C181}" destId="{608741A9-7D84-40E0-AD0D-8096AF7C2988}" srcOrd="5" destOrd="0" parTransId="{B9C38960-8DDB-4C71-BE7B-0CA32E84953D}" sibTransId="{55B84338-A665-4AD9-8A28-24777EC9A6DF}"/>
    <dgm:cxn modelId="{2E20FB5D-2668-47D7-8723-2A0CB30BE872}" type="presOf" srcId="{3D969FD6-B55A-46DC-AC40-283566ADFCA6}" destId="{39CAFF11-F10E-442D-BDBA-E6DE8F26209E}" srcOrd="0" destOrd="0" presId="urn:microsoft.com/office/officeart/2005/8/layout/orgChart1"/>
    <dgm:cxn modelId="{C7DCAAA8-AFD3-4367-8252-CAC782D265DB}" srcId="{A027E258-330E-46CC-8D3C-47F083DE8201}" destId="{0E0982D5-DB7B-425A-B9A4-ACC5228924A2}" srcOrd="0" destOrd="0" parTransId="{261AF6FC-1B2B-4B7F-9AEF-AD60ED855096}" sibTransId="{AD689514-89CB-4B9B-BAD3-7EEF16FB5D86}"/>
    <dgm:cxn modelId="{FC2BF8EB-A166-4A39-BF9B-118926A4C520}" type="presOf" srcId="{AB9F778B-0F56-4C45-98E5-7F2E2581A45C}" destId="{2C889DB8-5AB4-4162-A377-4E7A196EB7E9}" srcOrd="0" destOrd="0" presId="urn:microsoft.com/office/officeart/2005/8/layout/orgChart1"/>
    <dgm:cxn modelId="{8BBCB076-CBDB-4D57-A674-750A2B8DDEE0}" srcId="{403F2DBE-63D1-4CC5-BC3D-F341ED243457}" destId="{41E170C5-BAF9-47B3-89EB-414D3BC0CC11}" srcOrd="1" destOrd="0" parTransId="{557AF893-836F-4537-B077-09AED03AE2CB}" sibTransId="{BF4E7872-7618-409A-8D97-5777F8972C55}"/>
    <dgm:cxn modelId="{6FEC6AC2-B779-47D9-8877-50439213B94E}" type="presOf" srcId="{814461C7-C483-4679-B873-3ABEA4983690}" destId="{2C5756C3-32AB-4F91-9117-921C5D210AE6}" srcOrd="0" destOrd="0" presId="urn:microsoft.com/office/officeart/2005/8/layout/orgChart1"/>
    <dgm:cxn modelId="{80BDFDF5-D709-4895-A739-6304479636D5}" type="presOf" srcId="{E6B594A4-5B2C-421C-815C-C7D6AAC50ADC}" destId="{B87C6EC1-8641-40D0-B791-F0D626F52460}" srcOrd="0" destOrd="0" presId="urn:microsoft.com/office/officeart/2005/8/layout/orgChart1"/>
    <dgm:cxn modelId="{9B32754C-C66F-4086-A40B-A3BAAA1070E2}" type="presOf" srcId="{A027E258-330E-46CC-8D3C-47F083DE8201}" destId="{098E8D60-D3AC-40A7-B048-D0A943EE1341}" srcOrd="1" destOrd="0" presId="urn:microsoft.com/office/officeart/2005/8/layout/orgChart1"/>
    <dgm:cxn modelId="{BE09E902-37FE-45B0-9E36-39A2A565F549}" type="presOf" srcId="{710CE8CE-A355-463A-B725-6526CCD659AD}" destId="{D4376756-81CA-4B84-B5CF-66885F764FAD}" srcOrd="0" destOrd="0" presId="urn:microsoft.com/office/officeart/2005/8/layout/orgChart1"/>
    <dgm:cxn modelId="{7B8FA0D7-E1ED-48D1-B49B-0CD0180FC636}" srcId="{5964DCDE-A60E-40BD-A762-FAE9FAC9C181}" destId="{4801F1AD-A96E-4573-AFB0-FE16DF6778D5}" srcOrd="2" destOrd="0" parTransId="{CD284532-876A-4B4B-B1D0-19A6BD0F5D46}" sibTransId="{E73B9B56-D753-4B7B-8DE9-0F2864A4874B}"/>
    <dgm:cxn modelId="{BE6A1D64-B459-4515-8EDA-218BD078A741}" type="presOf" srcId="{35474DD5-C1D8-40F7-AB82-972A732A58FA}" destId="{03A79C54-E7BE-45A3-B068-BB4FFC51BF4A}" srcOrd="1" destOrd="0" presId="urn:microsoft.com/office/officeart/2005/8/layout/orgChart1"/>
    <dgm:cxn modelId="{693F44C7-EC23-4D52-9685-325B07E2996E}" type="presOf" srcId="{61926713-2341-4B01-AD65-FA34519FE16E}" destId="{5DC034BA-DF2A-4969-918A-CF3F6A68B764}" srcOrd="1" destOrd="0" presId="urn:microsoft.com/office/officeart/2005/8/layout/orgChart1"/>
    <dgm:cxn modelId="{6399DF70-234F-4F92-825D-F1FEB71CA534}" type="presOf" srcId="{433E4EC8-3126-4C72-92A0-B1AC02BE2C11}" destId="{852C641A-9BC8-4C3D-882E-747393D7A2F3}" srcOrd="0" destOrd="0" presId="urn:microsoft.com/office/officeart/2005/8/layout/orgChart1"/>
    <dgm:cxn modelId="{49ED0ED9-F2F3-4A50-B16C-4F9A93A25FDB}" type="presOf" srcId="{61926713-2341-4B01-AD65-FA34519FE16E}" destId="{C210D6AE-5779-4C5B-ACC2-B87740CB4AE4}" srcOrd="0" destOrd="0" presId="urn:microsoft.com/office/officeart/2005/8/layout/orgChart1"/>
    <dgm:cxn modelId="{17ADD6EC-EE20-4F0C-B5EA-D9694CE3CBED}" type="presOf" srcId="{2DE57DBA-2FAB-4513-A39A-8B5CCF7B0EC5}" destId="{E223A636-5BCC-4FE5-9F3E-305A36B7D33A}" srcOrd="1" destOrd="0" presId="urn:microsoft.com/office/officeart/2005/8/layout/orgChart1"/>
    <dgm:cxn modelId="{17506C1A-46DD-4F3B-ACDB-63B64FF8461E}" srcId="{A027E258-330E-46CC-8D3C-47F083DE8201}" destId="{2DE57DBA-2FAB-4513-A39A-8B5CCF7B0EC5}" srcOrd="1" destOrd="0" parTransId="{355447B9-F724-45E4-BDEC-1CE36A7223F5}" sibTransId="{80DEE649-ED64-4F06-881D-DBED5B6A07CF}"/>
    <dgm:cxn modelId="{D6E0ED5E-EE61-4C74-84D2-3DF83DF47599}" type="presOf" srcId="{4801F1AD-A96E-4573-AFB0-FE16DF6778D5}" destId="{1EE20754-E706-48F7-83F6-EFB03FFF895C}" srcOrd="1" destOrd="0" presId="urn:microsoft.com/office/officeart/2005/8/layout/orgChart1"/>
    <dgm:cxn modelId="{AA127F96-B7D0-4016-9CF8-A2E1D2EDAC11}" srcId="{4801F1AD-A96E-4573-AFB0-FE16DF6778D5}" destId="{E4CBFC9F-4668-499D-9F9F-535BFC100409}" srcOrd="1" destOrd="0" parTransId="{433E4EC8-3126-4C72-92A0-B1AC02BE2C11}" sibTransId="{3D03B694-17D3-4B0E-B837-050C5C37B5CA}"/>
    <dgm:cxn modelId="{CF0B5185-F49C-42FF-9E1B-AC4478A3FD3A}" type="presOf" srcId="{608741A9-7D84-40E0-AD0D-8096AF7C2988}" destId="{B1F02929-9CC4-44C0-BEAA-196DAE36F15A}" srcOrd="0" destOrd="0" presId="urn:microsoft.com/office/officeart/2005/8/layout/orgChart1"/>
    <dgm:cxn modelId="{37659608-17BC-4FD9-89DE-F277E6913903}" srcId="{35474DD5-C1D8-40F7-AB82-972A732A58FA}" destId="{61926713-2341-4B01-AD65-FA34519FE16E}" srcOrd="0" destOrd="0" parTransId="{26114366-28D6-4B4B-870B-10B97360298F}" sibTransId="{C6D38523-9625-46F2-B634-509FD9C407A2}"/>
    <dgm:cxn modelId="{65C1C6B9-A559-4E27-9DF6-D2935A00B78D}" type="presOf" srcId="{2DE57DBA-2FAB-4513-A39A-8B5CCF7B0EC5}" destId="{E0560906-94BB-430D-9F2C-7FD6580D07A8}" srcOrd="0" destOrd="0" presId="urn:microsoft.com/office/officeart/2005/8/layout/orgChart1"/>
    <dgm:cxn modelId="{8E82CBF8-DC79-4785-A9CC-8118FE2AFEE8}" type="presOf" srcId="{0E0982D5-DB7B-425A-B9A4-ACC5228924A2}" destId="{CE40CAB9-39F5-4615-A44B-E5FB7D07211A}" srcOrd="1" destOrd="0" presId="urn:microsoft.com/office/officeart/2005/8/layout/orgChart1"/>
    <dgm:cxn modelId="{E36393BF-FC85-46DB-907E-7FD2A642DD6B}" type="presOf" srcId="{E4CBFC9F-4668-499D-9F9F-535BFC100409}" destId="{16942240-3A41-480B-AC42-9954AFEFAFDE}" srcOrd="0" destOrd="0" presId="urn:microsoft.com/office/officeart/2005/8/layout/orgChart1"/>
    <dgm:cxn modelId="{944A0366-CA88-4E62-8966-3890852D1EBD}" type="presParOf" srcId="{C4145AAC-D4FA-450D-B120-F4E1F91CD0D3}" destId="{AE6AE108-68B5-4470-8D87-123FB1EBB801}" srcOrd="0" destOrd="0" presId="urn:microsoft.com/office/officeart/2005/8/layout/orgChart1"/>
    <dgm:cxn modelId="{805CE640-02CD-4B4E-9A0F-E9637B79A236}" type="presParOf" srcId="{AE6AE108-68B5-4470-8D87-123FB1EBB801}" destId="{08EC071B-C4E9-435F-8D05-1CBFAA698213}" srcOrd="0" destOrd="0" presId="urn:microsoft.com/office/officeart/2005/8/layout/orgChart1"/>
    <dgm:cxn modelId="{12E45293-911B-43EF-A810-6B4C55A30E45}" type="presParOf" srcId="{08EC071B-C4E9-435F-8D05-1CBFAA698213}" destId="{0E8D6331-546E-4AFD-8400-B4B5AB283FA6}" srcOrd="0" destOrd="0" presId="urn:microsoft.com/office/officeart/2005/8/layout/orgChart1"/>
    <dgm:cxn modelId="{88AD87DB-9165-46D9-BE49-AAE9F51A6460}" type="presParOf" srcId="{08EC071B-C4E9-435F-8D05-1CBFAA698213}" destId="{93F04B48-E749-4F0B-BF8F-B06C5B2359F9}" srcOrd="1" destOrd="0" presId="urn:microsoft.com/office/officeart/2005/8/layout/orgChart1"/>
    <dgm:cxn modelId="{1614E8C7-99C3-47A5-A1D2-25677E95FA85}" type="presParOf" srcId="{AE6AE108-68B5-4470-8D87-123FB1EBB801}" destId="{64267EF8-BEF8-40D6-A096-9E078A341DA8}" srcOrd="1" destOrd="0" presId="urn:microsoft.com/office/officeart/2005/8/layout/orgChart1"/>
    <dgm:cxn modelId="{3CA82FB8-0412-4A3C-AB1A-030DA1E22DD6}" type="presParOf" srcId="{64267EF8-BEF8-40D6-A096-9E078A341DA8}" destId="{D4376756-81CA-4B84-B5CF-66885F764FAD}" srcOrd="0" destOrd="0" presId="urn:microsoft.com/office/officeart/2005/8/layout/orgChart1"/>
    <dgm:cxn modelId="{A9CBC1A0-ECFD-4A4B-B4E8-C9544FD77C25}" type="presParOf" srcId="{64267EF8-BEF8-40D6-A096-9E078A341DA8}" destId="{2443584F-6A49-4EFC-AD18-48A65739AB21}" srcOrd="1" destOrd="0" presId="urn:microsoft.com/office/officeart/2005/8/layout/orgChart1"/>
    <dgm:cxn modelId="{89A34918-C72F-4F32-9183-85E46627393B}" type="presParOf" srcId="{2443584F-6A49-4EFC-AD18-48A65739AB21}" destId="{1FD194C8-8AE7-435B-985F-29C4A7B79319}" srcOrd="0" destOrd="0" presId="urn:microsoft.com/office/officeart/2005/8/layout/orgChart1"/>
    <dgm:cxn modelId="{728A4C0E-46B6-480A-A076-45613CC27093}" type="presParOf" srcId="{1FD194C8-8AE7-435B-985F-29C4A7B79319}" destId="{F6935F87-6D3C-4812-B302-EA581CB260A2}" srcOrd="0" destOrd="0" presId="urn:microsoft.com/office/officeart/2005/8/layout/orgChart1"/>
    <dgm:cxn modelId="{BDE1E307-AF0B-4160-86E9-16C6EB02520A}" type="presParOf" srcId="{1FD194C8-8AE7-435B-985F-29C4A7B79319}" destId="{098E8D60-D3AC-40A7-B048-D0A943EE1341}" srcOrd="1" destOrd="0" presId="urn:microsoft.com/office/officeart/2005/8/layout/orgChart1"/>
    <dgm:cxn modelId="{DAE92447-C886-4675-8A0C-F6BA55EC2A81}" type="presParOf" srcId="{2443584F-6A49-4EFC-AD18-48A65739AB21}" destId="{AC56E894-F031-401E-8168-E08B928934AD}" srcOrd="1" destOrd="0" presId="urn:microsoft.com/office/officeart/2005/8/layout/orgChart1"/>
    <dgm:cxn modelId="{A3618DF3-3216-444D-B666-2D20300954B9}" type="presParOf" srcId="{AC56E894-F031-401E-8168-E08B928934AD}" destId="{2A9B374C-637F-48E8-85B3-6B51DA40514C}" srcOrd="0" destOrd="0" presId="urn:microsoft.com/office/officeart/2005/8/layout/orgChart1"/>
    <dgm:cxn modelId="{7C15F405-55AA-4030-B9F6-91FC395897E0}" type="presParOf" srcId="{AC56E894-F031-401E-8168-E08B928934AD}" destId="{CCC1AD0A-4112-4A5D-AC08-45E17462A5A6}" srcOrd="1" destOrd="0" presId="urn:microsoft.com/office/officeart/2005/8/layout/orgChart1"/>
    <dgm:cxn modelId="{E6C72484-099A-4D6C-BB6F-0F44EB76AC54}" type="presParOf" srcId="{CCC1AD0A-4112-4A5D-AC08-45E17462A5A6}" destId="{1E874812-0DF2-4C6D-A485-FFF03A02A8D9}" srcOrd="0" destOrd="0" presId="urn:microsoft.com/office/officeart/2005/8/layout/orgChart1"/>
    <dgm:cxn modelId="{2A3622AE-0717-483B-B148-2630BE1F2AD0}" type="presParOf" srcId="{1E874812-0DF2-4C6D-A485-FFF03A02A8D9}" destId="{2C68E4EC-BF39-426C-A2E9-2CF3CC875FA6}" srcOrd="0" destOrd="0" presId="urn:microsoft.com/office/officeart/2005/8/layout/orgChart1"/>
    <dgm:cxn modelId="{765E3121-82B0-495A-9B5C-8A0BF954EB7E}" type="presParOf" srcId="{1E874812-0DF2-4C6D-A485-FFF03A02A8D9}" destId="{CE40CAB9-39F5-4615-A44B-E5FB7D07211A}" srcOrd="1" destOrd="0" presId="urn:microsoft.com/office/officeart/2005/8/layout/orgChart1"/>
    <dgm:cxn modelId="{DC3C533A-F6F9-4E1B-B931-0D9EEC871623}" type="presParOf" srcId="{CCC1AD0A-4112-4A5D-AC08-45E17462A5A6}" destId="{B005B2BF-6AB3-441D-96AD-698C4A5F51B9}" srcOrd="1" destOrd="0" presId="urn:microsoft.com/office/officeart/2005/8/layout/orgChart1"/>
    <dgm:cxn modelId="{A9742855-FFD3-498C-9DB1-AF4B48BE6179}" type="presParOf" srcId="{CCC1AD0A-4112-4A5D-AC08-45E17462A5A6}" destId="{C1A93711-5E1A-4C7E-A40A-CCE7C76FDB47}" srcOrd="2" destOrd="0" presId="urn:microsoft.com/office/officeart/2005/8/layout/orgChart1"/>
    <dgm:cxn modelId="{18147DA3-0F1C-493C-A8D6-DFF055537B01}" type="presParOf" srcId="{AC56E894-F031-401E-8168-E08B928934AD}" destId="{E8C83A06-2683-48B3-B7E2-2B55EE0F1850}" srcOrd="2" destOrd="0" presId="urn:microsoft.com/office/officeart/2005/8/layout/orgChart1"/>
    <dgm:cxn modelId="{3C59133C-C043-4D6E-BF5A-7BB85C7022BB}" type="presParOf" srcId="{AC56E894-F031-401E-8168-E08B928934AD}" destId="{05146095-0707-444E-A3D0-C551E6B39099}" srcOrd="3" destOrd="0" presId="urn:microsoft.com/office/officeart/2005/8/layout/orgChart1"/>
    <dgm:cxn modelId="{6568792C-5295-4788-B7C1-AAE4551FB147}" type="presParOf" srcId="{05146095-0707-444E-A3D0-C551E6B39099}" destId="{759FEF41-BACC-476D-9A7D-E4A017B98B1E}" srcOrd="0" destOrd="0" presId="urn:microsoft.com/office/officeart/2005/8/layout/orgChart1"/>
    <dgm:cxn modelId="{D472DFC4-99E3-488E-A494-B70484042AA1}" type="presParOf" srcId="{759FEF41-BACC-476D-9A7D-E4A017B98B1E}" destId="{E0560906-94BB-430D-9F2C-7FD6580D07A8}" srcOrd="0" destOrd="0" presId="urn:microsoft.com/office/officeart/2005/8/layout/orgChart1"/>
    <dgm:cxn modelId="{F1F59BDF-ABFE-4A47-9B2C-59790E25F847}" type="presParOf" srcId="{759FEF41-BACC-476D-9A7D-E4A017B98B1E}" destId="{E223A636-5BCC-4FE5-9F3E-305A36B7D33A}" srcOrd="1" destOrd="0" presId="urn:microsoft.com/office/officeart/2005/8/layout/orgChart1"/>
    <dgm:cxn modelId="{F87F8F37-B0CA-451F-91ED-FD5548A865C6}" type="presParOf" srcId="{05146095-0707-444E-A3D0-C551E6B39099}" destId="{1FDD8DE5-CDEA-4964-9AFB-3208FEA3E1EF}" srcOrd="1" destOrd="0" presId="urn:microsoft.com/office/officeart/2005/8/layout/orgChart1"/>
    <dgm:cxn modelId="{C5F88DB4-5E23-4355-99B5-E8634E6FD50B}" type="presParOf" srcId="{05146095-0707-444E-A3D0-C551E6B39099}" destId="{7DB6FF44-F1F5-4AA6-B71F-1732E6381FB8}" srcOrd="2" destOrd="0" presId="urn:microsoft.com/office/officeart/2005/8/layout/orgChart1"/>
    <dgm:cxn modelId="{2BEE867A-7943-4260-AF7E-FF15363CA0E4}" type="presParOf" srcId="{2443584F-6A49-4EFC-AD18-48A65739AB21}" destId="{8EA13FB8-BAB6-4CF0-AC1E-BAFF4DE21051}" srcOrd="2" destOrd="0" presId="urn:microsoft.com/office/officeart/2005/8/layout/orgChart1"/>
    <dgm:cxn modelId="{BE4F7ED3-27CC-427C-A769-7E2FB42BD655}" type="presParOf" srcId="{64267EF8-BEF8-40D6-A096-9E078A341DA8}" destId="{39CAFF11-F10E-442D-BDBA-E6DE8F26209E}" srcOrd="2" destOrd="0" presId="urn:microsoft.com/office/officeart/2005/8/layout/orgChart1"/>
    <dgm:cxn modelId="{F0B09322-AA06-4111-8840-7A721E4DCD4E}" type="presParOf" srcId="{64267EF8-BEF8-40D6-A096-9E078A341DA8}" destId="{2AC168AF-F90B-44A6-A136-A28CACE2BBBE}" srcOrd="3" destOrd="0" presId="urn:microsoft.com/office/officeart/2005/8/layout/orgChart1"/>
    <dgm:cxn modelId="{350B6FBE-356B-40E3-9E2A-CEBC48E4DEDE}" type="presParOf" srcId="{2AC168AF-F90B-44A6-A136-A28CACE2BBBE}" destId="{AD850BFE-47F9-446D-B23E-31F8C0B2B7CE}" srcOrd="0" destOrd="0" presId="urn:microsoft.com/office/officeart/2005/8/layout/orgChart1"/>
    <dgm:cxn modelId="{734C8712-B4EF-4291-8A5E-3BF324568732}" type="presParOf" srcId="{AD850BFE-47F9-446D-B23E-31F8C0B2B7CE}" destId="{3D4F6ACD-DE03-47B5-8260-ED2A89F64700}" srcOrd="0" destOrd="0" presId="urn:microsoft.com/office/officeart/2005/8/layout/orgChart1"/>
    <dgm:cxn modelId="{9D302A07-66C0-4B37-A178-E3D678D2ED2A}" type="presParOf" srcId="{AD850BFE-47F9-446D-B23E-31F8C0B2B7CE}" destId="{03A79C54-E7BE-45A3-B068-BB4FFC51BF4A}" srcOrd="1" destOrd="0" presId="urn:microsoft.com/office/officeart/2005/8/layout/orgChart1"/>
    <dgm:cxn modelId="{F7270342-68BF-4013-B25E-A9E5D69F5233}" type="presParOf" srcId="{2AC168AF-F90B-44A6-A136-A28CACE2BBBE}" destId="{744CA5E8-D8A0-4979-A470-F39F72BF8D49}" srcOrd="1" destOrd="0" presId="urn:microsoft.com/office/officeart/2005/8/layout/orgChart1"/>
    <dgm:cxn modelId="{98C8C68D-94CB-4F3B-BD8E-1C742CBCEFAB}" type="presParOf" srcId="{744CA5E8-D8A0-4979-A470-F39F72BF8D49}" destId="{7EE13C12-1CD4-4578-8DB1-8687A5F74CDE}" srcOrd="0" destOrd="0" presId="urn:microsoft.com/office/officeart/2005/8/layout/orgChart1"/>
    <dgm:cxn modelId="{D1C36213-8957-47B3-A476-14497675E1D6}" type="presParOf" srcId="{744CA5E8-D8A0-4979-A470-F39F72BF8D49}" destId="{A13A8424-5A0F-49A6-9815-98BB55FB660F}" srcOrd="1" destOrd="0" presId="urn:microsoft.com/office/officeart/2005/8/layout/orgChart1"/>
    <dgm:cxn modelId="{86D4E36B-25F9-40BF-818C-C89F446410FB}" type="presParOf" srcId="{A13A8424-5A0F-49A6-9815-98BB55FB660F}" destId="{C343DB3B-084C-4EED-AC16-7AFE4FB4E281}" srcOrd="0" destOrd="0" presId="urn:microsoft.com/office/officeart/2005/8/layout/orgChart1"/>
    <dgm:cxn modelId="{AF2D57EC-D5E2-4D3C-A1CE-2FEAA5AF49B0}" type="presParOf" srcId="{C343DB3B-084C-4EED-AC16-7AFE4FB4E281}" destId="{C210D6AE-5779-4C5B-ACC2-B87740CB4AE4}" srcOrd="0" destOrd="0" presId="urn:microsoft.com/office/officeart/2005/8/layout/orgChart1"/>
    <dgm:cxn modelId="{568351F8-1CF2-40C7-84DB-9BAB1F02C15E}" type="presParOf" srcId="{C343DB3B-084C-4EED-AC16-7AFE4FB4E281}" destId="{5DC034BA-DF2A-4969-918A-CF3F6A68B764}" srcOrd="1" destOrd="0" presId="urn:microsoft.com/office/officeart/2005/8/layout/orgChart1"/>
    <dgm:cxn modelId="{F040EC24-CE54-4F7D-AAC4-36CD10AD0653}" type="presParOf" srcId="{A13A8424-5A0F-49A6-9815-98BB55FB660F}" destId="{720827AC-73F5-4719-A4EA-351D4679FF10}" srcOrd="1" destOrd="0" presId="urn:microsoft.com/office/officeart/2005/8/layout/orgChart1"/>
    <dgm:cxn modelId="{39A231A9-2009-4136-9212-1C3741082115}" type="presParOf" srcId="{A13A8424-5A0F-49A6-9815-98BB55FB660F}" destId="{B8FB93C0-7A9A-46B9-ACD9-5694FB0A7299}" srcOrd="2" destOrd="0" presId="urn:microsoft.com/office/officeart/2005/8/layout/orgChart1"/>
    <dgm:cxn modelId="{7E2B1C03-1443-407C-A47D-E15CE563CC18}" type="presParOf" srcId="{744CA5E8-D8A0-4979-A470-F39F72BF8D49}" destId="{4474DD29-A864-4003-A009-6C4C4042AE9E}" srcOrd="2" destOrd="0" presId="urn:microsoft.com/office/officeart/2005/8/layout/orgChart1"/>
    <dgm:cxn modelId="{81851C51-5AC1-4597-B8BA-1A57A880854A}" type="presParOf" srcId="{744CA5E8-D8A0-4979-A470-F39F72BF8D49}" destId="{73F0F15F-76BE-4B4A-AF8A-3713B552404C}" srcOrd="3" destOrd="0" presId="urn:microsoft.com/office/officeart/2005/8/layout/orgChart1"/>
    <dgm:cxn modelId="{6335A6E3-AEF1-4B94-B16B-6DF3CDE90F74}" type="presParOf" srcId="{73F0F15F-76BE-4B4A-AF8A-3713B552404C}" destId="{B0CF99FC-921F-4FC6-814F-E24724C287AD}" srcOrd="0" destOrd="0" presId="urn:microsoft.com/office/officeart/2005/8/layout/orgChart1"/>
    <dgm:cxn modelId="{A9FFC065-ECE8-4A3D-9EA8-5A701A8DB519}" type="presParOf" srcId="{B0CF99FC-921F-4FC6-814F-E24724C287AD}" destId="{B87C6EC1-8641-40D0-B791-F0D626F52460}" srcOrd="0" destOrd="0" presId="urn:microsoft.com/office/officeart/2005/8/layout/orgChart1"/>
    <dgm:cxn modelId="{095B5CAE-9259-4923-8094-76C224664728}" type="presParOf" srcId="{B0CF99FC-921F-4FC6-814F-E24724C287AD}" destId="{FBE2B92C-4C40-4514-8886-B744FEEC26F1}" srcOrd="1" destOrd="0" presId="urn:microsoft.com/office/officeart/2005/8/layout/orgChart1"/>
    <dgm:cxn modelId="{50A37B4B-FE30-4032-91BB-E34656368DDF}" type="presParOf" srcId="{73F0F15F-76BE-4B4A-AF8A-3713B552404C}" destId="{222D9718-0225-40C1-8477-402309A4CAAD}" srcOrd="1" destOrd="0" presId="urn:microsoft.com/office/officeart/2005/8/layout/orgChart1"/>
    <dgm:cxn modelId="{05F6F99F-A2E2-4B10-A61B-03B0E8AF7DDB}" type="presParOf" srcId="{73F0F15F-76BE-4B4A-AF8A-3713B552404C}" destId="{E731419E-F1EB-44B1-8183-ADDB4CA66E4F}" srcOrd="2" destOrd="0" presId="urn:microsoft.com/office/officeart/2005/8/layout/orgChart1"/>
    <dgm:cxn modelId="{F702031F-F5B4-49BE-926F-9366AE248699}" type="presParOf" srcId="{2AC168AF-F90B-44A6-A136-A28CACE2BBBE}" destId="{8F63F742-2C82-416E-8339-01C31B7307A4}" srcOrd="2" destOrd="0" presId="urn:microsoft.com/office/officeart/2005/8/layout/orgChart1"/>
    <dgm:cxn modelId="{36C5B87F-7083-4450-9810-DC634C17BCED}" type="presParOf" srcId="{64267EF8-BEF8-40D6-A096-9E078A341DA8}" destId="{AD7272A7-870C-495C-AB67-93A7ABCD448F}" srcOrd="4" destOrd="0" presId="urn:microsoft.com/office/officeart/2005/8/layout/orgChart1"/>
    <dgm:cxn modelId="{7681EBE5-CFDA-417A-8D9C-7D8E5001D62E}" type="presParOf" srcId="{64267EF8-BEF8-40D6-A096-9E078A341DA8}" destId="{140F2A4C-6047-4AB2-8983-010FA8626F9F}" srcOrd="5" destOrd="0" presId="urn:microsoft.com/office/officeart/2005/8/layout/orgChart1"/>
    <dgm:cxn modelId="{703A88EF-144D-43B9-981F-E1C8FFEF7DB4}" type="presParOf" srcId="{140F2A4C-6047-4AB2-8983-010FA8626F9F}" destId="{C0149099-2454-433A-9D12-FD7A74EA949A}" srcOrd="0" destOrd="0" presId="urn:microsoft.com/office/officeart/2005/8/layout/orgChart1"/>
    <dgm:cxn modelId="{43C817F9-96BC-4915-8197-C83F99A503F9}" type="presParOf" srcId="{C0149099-2454-433A-9D12-FD7A74EA949A}" destId="{C83E3879-91AD-4F7B-BB7A-97A3AA5161FD}" srcOrd="0" destOrd="0" presId="urn:microsoft.com/office/officeart/2005/8/layout/orgChart1"/>
    <dgm:cxn modelId="{CC6D93AF-C6FF-430A-BFE7-709AB01DDB5D}" type="presParOf" srcId="{C0149099-2454-433A-9D12-FD7A74EA949A}" destId="{1EE20754-E706-48F7-83F6-EFB03FFF895C}" srcOrd="1" destOrd="0" presId="urn:microsoft.com/office/officeart/2005/8/layout/orgChart1"/>
    <dgm:cxn modelId="{F4125F2A-BB51-4266-9119-0748EBCA09AA}" type="presParOf" srcId="{140F2A4C-6047-4AB2-8983-010FA8626F9F}" destId="{02F1B8C3-346E-4DDB-A08F-A2C001CF0BF0}" srcOrd="1" destOrd="0" presId="urn:microsoft.com/office/officeart/2005/8/layout/orgChart1"/>
    <dgm:cxn modelId="{67606158-6FC2-44C7-8786-EB9223040A1D}" type="presParOf" srcId="{02F1B8C3-346E-4DDB-A08F-A2C001CF0BF0}" destId="{08922407-1F9B-4067-9ED5-6F1221124BB5}" srcOrd="0" destOrd="0" presId="urn:microsoft.com/office/officeart/2005/8/layout/orgChart1"/>
    <dgm:cxn modelId="{AD58D8F8-E1A9-4A0F-8D06-073E8BAD8CF6}" type="presParOf" srcId="{02F1B8C3-346E-4DDB-A08F-A2C001CF0BF0}" destId="{1B194F6A-9611-4705-9E00-C0FC415E6A71}" srcOrd="1" destOrd="0" presId="urn:microsoft.com/office/officeart/2005/8/layout/orgChart1"/>
    <dgm:cxn modelId="{92F3915C-E05F-4474-884F-3B2929A323D7}" type="presParOf" srcId="{1B194F6A-9611-4705-9E00-C0FC415E6A71}" destId="{2E4FAA1E-5C79-4C03-B349-CABD75604CA3}" srcOrd="0" destOrd="0" presId="urn:microsoft.com/office/officeart/2005/8/layout/orgChart1"/>
    <dgm:cxn modelId="{1185E30C-DEB7-4EB3-82B2-20038DB813FB}" type="presParOf" srcId="{2E4FAA1E-5C79-4C03-B349-CABD75604CA3}" destId="{2C889DB8-5AB4-4162-A377-4E7A196EB7E9}" srcOrd="0" destOrd="0" presId="urn:microsoft.com/office/officeart/2005/8/layout/orgChart1"/>
    <dgm:cxn modelId="{07C71775-8E1F-4C87-A198-FED1DD351511}" type="presParOf" srcId="{2E4FAA1E-5C79-4C03-B349-CABD75604CA3}" destId="{4881A204-A3E9-4D96-A48F-CE47831FFA7B}" srcOrd="1" destOrd="0" presId="urn:microsoft.com/office/officeart/2005/8/layout/orgChart1"/>
    <dgm:cxn modelId="{5E95DFC4-75B3-4530-82A8-6DADD6C761C6}" type="presParOf" srcId="{1B194F6A-9611-4705-9E00-C0FC415E6A71}" destId="{CDEAB86E-59DE-40D0-8BDB-1789D2866F82}" srcOrd="1" destOrd="0" presId="urn:microsoft.com/office/officeart/2005/8/layout/orgChart1"/>
    <dgm:cxn modelId="{BBE625AB-3FEB-4BA2-8D29-03BB6F927CA5}" type="presParOf" srcId="{1B194F6A-9611-4705-9E00-C0FC415E6A71}" destId="{7C44CC6B-3645-4FE9-999E-1939EB32911D}" srcOrd="2" destOrd="0" presId="urn:microsoft.com/office/officeart/2005/8/layout/orgChart1"/>
    <dgm:cxn modelId="{A8144905-41A1-40E7-8A99-D4A2F6A8BCF6}" type="presParOf" srcId="{02F1B8C3-346E-4DDB-A08F-A2C001CF0BF0}" destId="{852C641A-9BC8-4C3D-882E-747393D7A2F3}" srcOrd="2" destOrd="0" presId="urn:microsoft.com/office/officeart/2005/8/layout/orgChart1"/>
    <dgm:cxn modelId="{6EDF8ED9-386A-451D-B266-8CE5EB44E7E2}" type="presParOf" srcId="{02F1B8C3-346E-4DDB-A08F-A2C001CF0BF0}" destId="{FDBE159E-78E2-4E6D-98AD-A8D893049265}" srcOrd="3" destOrd="0" presId="urn:microsoft.com/office/officeart/2005/8/layout/orgChart1"/>
    <dgm:cxn modelId="{5BB35064-807C-4D2A-827C-4ADF5F420BE9}" type="presParOf" srcId="{FDBE159E-78E2-4E6D-98AD-A8D893049265}" destId="{5E31A45C-F496-4BE2-9E9D-7F3115391D08}" srcOrd="0" destOrd="0" presId="urn:microsoft.com/office/officeart/2005/8/layout/orgChart1"/>
    <dgm:cxn modelId="{B5BA77FD-B36C-4BFD-B985-64DF19E245C6}" type="presParOf" srcId="{5E31A45C-F496-4BE2-9E9D-7F3115391D08}" destId="{16942240-3A41-480B-AC42-9954AFEFAFDE}" srcOrd="0" destOrd="0" presId="urn:microsoft.com/office/officeart/2005/8/layout/orgChart1"/>
    <dgm:cxn modelId="{D09B4BC6-22AE-4696-BCE1-29CE4E06F283}" type="presParOf" srcId="{5E31A45C-F496-4BE2-9E9D-7F3115391D08}" destId="{31ACDB1F-ACA1-4A6F-89F8-92917AF5224A}" srcOrd="1" destOrd="0" presId="urn:microsoft.com/office/officeart/2005/8/layout/orgChart1"/>
    <dgm:cxn modelId="{A1266D29-0F25-4E4B-8EB4-50B08CC529B6}" type="presParOf" srcId="{FDBE159E-78E2-4E6D-98AD-A8D893049265}" destId="{CE4FE6F4-3365-4849-A162-20141364DA38}" srcOrd="1" destOrd="0" presId="urn:microsoft.com/office/officeart/2005/8/layout/orgChart1"/>
    <dgm:cxn modelId="{AB1B835A-DA74-40C9-B6F1-A7A6CCD9DEA2}" type="presParOf" srcId="{FDBE159E-78E2-4E6D-98AD-A8D893049265}" destId="{5A8B2468-9C35-432E-8522-096266B0BD29}" srcOrd="2" destOrd="0" presId="urn:microsoft.com/office/officeart/2005/8/layout/orgChart1"/>
    <dgm:cxn modelId="{DAFCC6F4-AAF6-4957-AABD-DC9DD97FFDB8}" type="presParOf" srcId="{140F2A4C-6047-4AB2-8983-010FA8626F9F}" destId="{4B20C784-A8A2-4F08-A6DE-1ED95B4AA2C8}" srcOrd="2" destOrd="0" presId="urn:microsoft.com/office/officeart/2005/8/layout/orgChart1"/>
    <dgm:cxn modelId="{A922615E-EAA9-479E-8C95-421ED7D2B142}" type="presParOf" srcId="{64267EF8-BEF8-40D6-A096-9E078A341DA8}" destId="{86260CFB-9A31-4DA1-8C3F-A873546A3E99}" srcOrd="6" destOrd="0" presId="urn:microsoft.com/office/officeart/2005/8/layout/orgChart1"/>
    <dgm:cxn modelId="{DD20865E-E0B1-4BD6-B3A8-6804D42C5A26}" type="presParOf" srcId="{64267EF8-BEF8-40D6-A096-9E078A341DA8}" destId="{F24B0FCA-2DC2-4D36-8740-32A80DC75259}" srcOrd="7" destOrd="0" presId="urn:microsoft.com/office/officeart/2005/8/layout/orgChart1"/>
    <dgm:cxn modelId="{519F1AE1-EEEE-4C95-B7F9-BB5C13556897}" type="presParOf" srcId="{F24B0FCA-2DC2-4D36-8740-32A80DC75259}" destId="{A26B99DC-120E-4D91-AA87-EE035E326CFF}" srcOrd="0" destOrd="0" presId="urn:microsoft.com/office/officeart/2005/8/layout/orgChart1"/>
    <dgm:cxn modelId="{11C17174-BCB1-4584-8D65-AF4B63EC1950}" type="presParOf" srcId="{A26B99DC-120E-4D91-AA87-EE035E326CFF}" destId="{3A5771AE-6723-4282-B851-52B69F955A27}" srcOrd="0" destOrd="0" presId="urn:microsoft.com/office/officeart/2005/8/layout/orgChart1"/>
    <dgm:cxn modelId="{1A2AF3D7-9EAD-4492-9614-0F3AE41D5606}" type="presParOf" srcId="{A26B99DC-120E-4D91-AA87-EE035E326CFF}" destId="{73855C96-2346-4A5A-9C69-8ADB1FB00397}" srcOrd="1" destOrd="0" presId="urn:microsoft.com/office/officeart/2005/8/layout/orgChart1"/>
    <dgm:cxn modelId="{BB25B0EB-19F3-4DDD-8173-289BE326090D}" type="presParOf" srcId="{F24B0FCA-2DC2-4D36-8740-32A80DC75259}" destId="{BEA370B1-DD73-4D44-9424-3ECAAAD793B9}" srcOrd="1" destOrd="0" presId="urn:microsoft.com/office/officeart/2005/8/layout/orgChart1"/>
    <dgm:cxn modelId="{64029D63-535E-4897-B241-80DE0C8B7289}" type="presParOf" srcId="{BEA370B1-DD73-4D44-9424-3ECAAAD793B9}" destId="{C0158CD9-B0A1-41FE-AE5F-926E66E62156}" srcOrd="0" destOrd="0" presId="urn:microsoft.com/office/officeart/2005/8/layout/orgChart1"/>
    <dgm:cxn modelId="{A9A0B9D7-54C6-408A-85BA-C5AEE2B46D4A}" type="presParOf" srcId="{BEA370B1-DD73-4D44-9424-3ECAAAD793B9}" destId="{A9BAEC30-C6E9-4634-A4E9-FC3D2DEB3E47}" srcOrd="1" destOrd="0" presId="urn:microsoft.com/office/officeart/2005/8/layout/orgChart1"/>
    <dgm:cxn modelId="{0DEDC399-2C7C-4C70-8D52-1FADBC8A25AD}" type="presParOf" srcId="{A9BAEC30-C6E9-4634-A4E9-FC3D2DEB3E47}" destId="{6FB7ADE2-0ABA-4C6A-8182-1A340378D968}" srcOrd="0" destOrd="0" presId="urn:microsoft.com/office/officeart/2005/8/layout/orgChart1"/>
    <dgm:cxn modelId="{DB3C6DCA-4C56-47BF-BCC8-4F572ED14D34}" type="presParOf" srcId="{6FB7ADE2-0ABA-4C6A-8182-1A340378D968}" destId="{981E8AA3-3F74-424F-A794-E0AD8B799BDC}" srcOrd="0" destOrd="0" presId="urn:microsoft.com/office/officeart/2005/8/layout/orgChart1"/>
    <dgm:cxn modelId="{51DA1BE2-39E9-41B4-9B3B-C68ABD694921}" type="presParOf" srcId="{6FB7ADE2-0ABA-4C6A-8182-1A340378D968}" destId="{F62C8F37-B864-47BC-A3C2-826DA5F139CD}" srcOrd="1" destOrd="0" presId="urn:microsoft.com/office/officeart/2005/8/layout/orgChart1"/>
    <dgm:cxn modelId="{83D21BA1-90CD-427D-84B1-00B61F32DD3A}" type="presParOf" srcId="{A9BAEC30-C6E9-4634-A4E9-FC3D2DEB3E47}" destId="{88D5A157-C9B6-4216-BC70-4FBE2BB9F93F}" srcOrd="1" destOrd="0" presId="urn:microsoft.com/office/officeart/2005/8/layout/orgChart1"/>
    <dgm:cxn modelId="{5F9C1C7A-D416-49E6-9DB7-0B9517DA5DFC}" type="presParOf" srcId="{A9BAEC30-C6E9-4634-A4E9-FC3D2DEB3E47}" destId="{F3D19EB2-F637-45A2-8CE2-E22E5FA181DF}" srcOrd="2" destOrd="0" presId="urn:microsoft.com/office/officeart/2005/8/layout/orgChart1"/>
    <dgm:cxn modelId="{86DD4D2B-161E-4148-9B89-CC2D616078E5}" type="presParOf" srcId="{BEA370B1-DD73-4D44-9424-3ECAAAD793B9}" destId="{4D001234-527E-49E3-A426-7C170B4494E0}" srcOrd="2" destOrd="0" presId="urn:microsoft.com/office/officeart/2005/8/layout/orgChart1"/>
    <dgm:cxn modelId="{86F9642B-7798-40A3-9E6B-5C1C2F95E727}" type="presParOf" srcId="{BEA370B1-DD73-4D44-9424-3ECAAAD793B9}" destId="{C1DE69A8-39AB-47E9-B5E1-407BE2A9A674}" srcOrd="3" destOrd="0" presId="urn:microsoft.com/office/officeart/2005/8/layout/orgChart1"/>
    <dgm:cxn modelId="{06E2CDDB-D6CE-4F4D-9692-A554D1F05A7C}" type="presParOf" srcId="{C1DE69A8-39AB-47E9-B5E1-407BE2A9A674}" destId="{27914AAA-89ED-4014-8D1E-0C6EDF891CFD}" srcOrd="0" destOrd="0" presId="urn:microsoft.com/office/officeart/2005/8/layout/orgChart1"/>
    <dgm:cxn modelId="{0D10F386-7D98-4095-A318-2FF26DF02C56}" type="presParOf" srcId="{27914AAA-89ED-4014-8D1E-0C6EDF891CFD}" destId="{14D1E7B1-084C-4C4C-8CB9-658F9139E36D}" srcOrd="0" destOrd="0" presId="urn:microsoft.com/office/officeart/2005/8/layout/orgChart1"/>
    <dgm:cxn modelId="{DEE3E389-8D42-43F9-866A-39AD646925CF}" type="presParOf" srcId="{27914AAA-89ED-4014-8D1E-0C6EDF891CFD}" destId="{F72A5180-0688-4191-BEF1-BC5F48366635}" srcOrd="1" destOrd="0" presId="urn:microsoft.com/office/officeart/2005/8/layout/orgChart1"/>
    <dgm:cxn modelId="{97D31324-F63C-4DB8-95EE-AF4287A8E5CD}" type="presParOf" srcId="{C1DE69A8-39AB-47E9-B5E1-407BE2A9A674}" destId="{FBE2ABB8-D783-4C13-A467-1DBA598CA808}" srcOrd="1" destOrd="0" presId="urn:microsoft.com/office/officeart/2005/8/layout/orgChart1"/>
    <dgm:cxn modelId="{A87F66D3-E189-4DF3-ACC7-E421B05AFCC0}" type="presParOf" srcId="{C1DE69A8-39AB-47E9-B5E1-407BE2A9A674}" destId="{D7CCE032-1A1E-4AF7-8FA8-13FA13416A13}" srcOrd="2" destOrd="0" presId="urn:microsoft.com/office/officeart/2005/8/layout/orgChart1"/>
    <dgm:cxn modelId="{70D06152-FCD0-4F43-97CE-C439C619D4EE}" type="presParOf" srcId="{BEA370B1-DD73-4D44-9424-3ECAAAD793B9}" destId="{338DC201-F10B-4C3A-BCF2-8ACDF02C3DD4}" srcOrd="4" destOrd="0" presId="urn:microsoft.com/office/officeart/2005/8/layout/orgChart1"/>
    <dgm:cxn modelId="{AFA87A42-7337-4F16-B875-71AAEA6C68E5}" type="presParOf" srcId="{BEA370B1-DD73-4D44-9424-3ECAAAD793B9}" destId="{8EB67248-796E-4DF5-9F96-A9F3AFE147FD}" srcOrd="5" destOrd="0" presId="urn:microsoft.com/office/officeart/2005/8/layout/orgChart1"/>
    <dgm:cxn modelId="{0E4746F5-A20E-4995-B328-CFB500D8D413}" type="presParOf" srcId="{8EB67248-796E-4DF5-9F96-A9F3AFE147FD}" destId="{EF91FC51-B480-4C29-8299-E9E39B94AE1C}" srcOrd="0" destOrd="0" presId="urn:microsoft.com/office/officeart/2005/8/layout/orgChart1"/>
    <dgm:cxn modelId="{9F87958A-522C-46FC-ACAA-43B565B51C83}" type="presParOf" srcId="{EF91FC51-B480-4C29-8299-E9E39B94AE1C}" destId="{B89AE7A1-941F-4E93-A160-B13124A2A580}" srcOrd="0" destOrd="0" presId="urn:microsoft.com/office/officeart/2005/8/layout/orgChart1"/>
    <dgm:cxn modelId="{E22FD2E7-A129-4751-AA2D-AD89FEA24270}" type="presParOf" srcId="{EF91FC51-B480-4C29-8299-E9E39B94AE1C}" destId="{CFE6339D-C043-4E5C-BF64-4790A279EA57}" srcOrd="1" destOrd="0" presId="urn:microsoft.com/office/officeart/2005/8/layout/orgChart1"/>
    <dgm:cxn modelId="{AE4E041F-6A92-4303-BE1E-6D1A5ED81253}" type="presParOf" srcId="{8EB67248-796E-4DF5-9F96-A9F3AFE147FD}" destId="{94D915C7-401C-4221-9D3D-9AD245FB691A}" srcOrd="1" destOrd="0" presId="urn:microsoft.com/office/officeart/2005/8/layout/orgChart1"/>
    <dgm:cxn modelId="{939E41ED-1906-4D6A-BE6C-4A5282CFBD52}" type="presParOf" srcId="{8EB67248-796E-4DF5-9F96-A9F3AFE147FD}" destId="{ABC4BC78-EAF0-4C88-B8A9-CA8568F7688A}" srcOrd="2" destOrd="0" presId="urn:microsoft.com/office/officeart/2005/8/layout/orgChart1"/>
    <dgm:cxn modelId="{3B2902FA-8F49-46C6-AF1E-1753F3E01F04}" type="presParOf" srcId="{F24B0FCA-2DC2-4D36-8740-32A80DC75259}" destId="{5AB54017-12C4-44B3-91DE-DFA7208EE66B}" srcOrd="2" destOrd="0" presId="urn:microsoft.com/office/officeart/2005/8/layout/orgChart1"/>
    <dgm:cxn modelId="{7519D3A6-B51E-431D-BF9F-409FED87FC90}" type="presParOf" srcId="{64267EF8-BEF8-40D6-A096-9E078A341DA8}" destId="{EFC1B564-8580-4680-B78A-AE8DE59351FF}" srcOrd="8" destOrd="0" presId="urn:microsoft.com/office/officeart/2005/8/layout/orgChart1"/>
    <dgm:cxn modelId="{4C25A198-9B42-409B-813E-B05E068CDC23}" type="presParOf" srcId="{64267EF8-BEF8-40D6-A096-9E078A341DA8}" destId="{9D4DFD12-4EDA-4ECA-9F82-044BA5D3BFD5}" srcOrd="9" destOrd="0" presId="urn:microsoft.com/office/officeart/2005/8/layout/orgChart1"/>
    <dgm:cxn modelId="{FCB5205C-F00E-4ACC-9106-C4E98E9E1056}" type="presParOf" srcId="{9D4DFD12-4EDA-4ECA-9F82-044BA5D3BFD5}" destId="{A46BDEAD-2503-461C-9B9C-8811839DE81E}" srcOrd="0" destOrd="0" presId="urn:microsoft.com/office/officeart/2005/8/layout/orgChart1"/>
    <dgm:cxn modelId="{8D07E200-8602-4EEB-BAF1-54EF36B2D024}" type="presParOf" srcId="{A46BDEAD-2503-461C-9B9C-8811839DE81E}" destId="{4AA5EB1D-5B8F-4C69-8906-73D57D8D2018}" srcOrd="0" destOrd="0" presId="urn:microsoft.com/office/officeart/2005/8/layout/orgChart1"/>
    <dgm:cxn modelId="{4900C679-6B7C-4B9B-9D36-C7A12654DCD4}" type="presParOf" srcId="{A46BDEAD-2503-461C-9B9C-8811839DE81E}" destId="{FE1889BE-2042-42E3-91CE-B2A31BADD81F}" srcOrd="1" destOrd="0" presId="urn:microsoft.com/office/officeart/2005/8/layout/orgChart1"/>
    <dgm:cxn modelId="{A99989ED-505D-4331-9FEE-7D563952DCCE}" type="presParOf" srcId="{9D4DFD12-4EDA-4ECA-9F82-044BA5D3BFD5}" destId="{AA035B1D-F220-4B33-B2BC-EB5363284FC9}" srcOrd="1" destOrd="0" presId="urn:microsoft.com/office/officeart/2005/8/layout/orgChart1"/>
    <dgm:cxn modelId="{2B4DF39B-449D-4A99-84A3-F02DE1DB7984}" type="presParOf" srcId="{9D4DFD12-4EDA-4ECA-9F82-044BA5D3BFD5}" destId="{E67A6FEA-64B2-4DD4-85B7-D8BE19FFEE64}" srcOrd="2" destOrd="0" presId="urn:microsoft.com/office/officeart/2005/8/layout/orgChart1"/>
    <dgm:cxn modelId="{E4CA1784-E435-4DD3-A927-D19E37115241}" type="presParOf" srcId="{64267EF8-BEF8-40D6-A096-9E078A341DA8}" destId="{B83A6336-6C6F-4479-9782-14F0392AA6E1}" srcOrd="10" destOrd="0" presId="urn:microsoft.com/office/officeart/2005/8/layout/orgChart1"/>
    <dgm:cxn modelId="{83D4A647-F9D0-4C5F-BBB3-CDA72EC8138C}" type="presParOf" srcId="{64267EF8-BEF8-40D6-A096-9E078A341DA8}" destId="{9C343461-D096-4617-A564-9646DDE8636F}" srcOrd="11" destOrd="0" presId="urn:microsoft.com/office/officeart/2005/8/layout/orgChart1"/>
    <dgm:cxn modelId="{5F665535-BB98-4E2D-AD66-7B167FDA78CF}" type="presParOf" srcId="{9C343461-D096-4617-A564-9646DDE8636F}" destId="{DC84F1F0-79B5-4BD4-93C4-9F65D9465E63}" srcOrd="0" destOrd="0" presId="urn:microsoft.com/office/officeart/2005/8/layout/orgChart1"/>
    <dgm:cxn modelId="{C85DD4A2-FD76-45CC-A86C-9E83FCDA0CBB}" type="presParOf" srcId="{DC84F1F0-79B5-4BD4-93C4-9F65D9465E63}" destId="{B1F02929-9CC4-44C0-BEAA-196DAE36F15A}" srcOrd="0" destOrd="0" presId="urn:microsoft.com/office/officeart/2005/8/layout/orgChart1"/>
    <dgm:cxn modelId="{5842DB05-D635-44FA-8222-F87E19C8187D}" type="presParOf" srcId="{DC84F1F0-79B5-4BD4-93C4-9F65D9465E63}" destId="{8FD39127-3979-4A4B-A413-D9762793E40D}" srcOrd="1" destOrd="0" presId="urn:microsoft.com/office/officeart/2005/8/layout/orgChart1"/>
    <dgm:cxn modelId="{76E9F905-2B40-41A5-8789-7185B11EA12B}" type="presParOf" srcId="{9C343461-D096-4617-A564-9646DDE8636F}" destId="{FC061D77-5487-4CC1-89CA-ED0206632AEF}" srcOrd="1" destOrd="0" presId="urn:microsoft.com/office/officeart/2005/8/layout/orgChart1"/>
    <dgm:cxn modelId="{1AD7F95B-7F95-4E32-B314-72B9383DFD19}" type="presParOf" srcId="{9C343461-D096-4617-A564-9646DDE8636F}" destId="{680306DC-021C-4AFF-84A8-B373774C4851}" srcOrd="2" destOrd="0" presId="urn:microsoft.com/office/officeart/2005/8/layout/orgChart1"/>
    <dgm:cxn modelId="{6E7507EC-3C3D-4AAA-A448-5A8BF84D7206}" type="presParOf" srcId="{64267EF8-BEF8-40D6-A096-9E078A341DA8}" destId="{02B8CAAA-DDEB-4145-8CF0-63772D6DD2D2}" srcOrd="12" destOrd="0" presId="urn:microsoft.com/office/officeart/2005/8/layout/orgChart1"/>
    <dgm:cxn modelId="{99891C9A-7BA7-4386-9C56-4452F2F372F3}" type="presParOf" srcId="{64267EF8-BEF8-40D6-A096-9E078A341DA8}" destId="{42B0F0CF-1F7F-4457-A190-AE013F853B86}" srcOrd="13" destOrd="0" presId="urn:microsoft.com/office/officeart/2005/8/layout/orgChart1"/>
    <dgm:cxn modelId="{CB79B34B-F8CB-4475-ABAA-C7022E693AC4}" type="presParOf" srcId="{42B0F0CF-1F7F-4457-A190-AE013F853B86}" destId="{4B49916B-650E-4868-A9BB-E0F30B178C11}" srcOrd="0" destOrd="0" presId="urn:microsoft.com/office/officeart/2005/8/layout/orgChart1"/>
    <dgm:cxn modelId="{6CE90DC6-8A84-43CC-928D-CA7012B58F30}" type="presParOf" srcId="{4B49916B-650E-4868-A9BB-E0F30B178C11}" destId="{2C5756C3-32AB-4F91-9117-921C5D210AE6}" srcOrd="0" destOrd="0" presId="urn:microsoft.com/office/officeart/2005/8/layout/orgChart1"/>
    <dgm:cxn modelId="{F688CCEF-6CB9-400A-A882-DA8EE8A207B8}" type="presParOf" srcId="{4B49916B-650E-4868-A9BB-E0F30B178C11}" destId="{32105BC4-DE10-42F6-829A-DFB56B49CF7E}" srcOrd="1" destOrd="0" presId="urn:microsoft.com/office/officeart/2005/8/layout/orgChart1"/>
    <dgm:cxn modelId="{85B50BCF-3A1C-48E7-9143-C4DC66397527}" type="presParOf" srcId="{42B0F0CF-1F7F-4457-A190-AE013F853B86}" destId="{2270D62A-11D6-457D-AA9B-D1FCAAFCB25D}" srcOrd="1" destOrd="0" presId="urn:microsoft.com/office/officeart/2005/8/layout/orgChart1"/>
    <dgm:cxn modelId="{8F3D673A-9ED2-49DB-8C91-46BDE81E30C5}" type="presParOf" srcId="{42B0F0CF-1F7F-4457-A190-AE013F853B86}" destId="{043EDDBF-59CE-4A6E-8B07-7D45BD96CFB5}" srcOrd="2" destOrd="0" presId="urn:microsoft.com/office/officeart/2005/8/layout/orgChart1"/>
    <dgm:cxn modelId="{C9BA2C30-E9F8-43B2-BD7D-5D763F04287F}" type="presParOf" srcId="{AE6AE108-68B5-4470-8D87-123FB1EBB801}" destId="{D76C5EDC-93A2-4059-859D-B2AE70BE6F07}"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8CAAA-DDEB-4145-8CF0-63772D6DD2D2}">
      <dsp:nvSpPr>
        <dsp:cNvPr id="0" name=""/>
        <dsp:cNvSpPr/>
      </dsp:nvSpPr>
      <dsp:spPr>
        <a:xfrm>
          <a:off x="3948112" y="609600"/>
          <a:ext cx="2844949" cy="265841"/>
        </a:xfrm>
        <a:custGeom>
          <a:avLst/>
          <a:gdLst/>
          <a:ahLst/>
          <a:cxnLst/>
          <a:rect l="0" t="0" r="0" b="0"/>
          <a:pathLst>
            <a:path>
              <a:moveTo>
                <a:pt x="0" y="0"/>
              </a:moveTo>
              <a:lnTo>
                <a:pt x="0" y="138065"/>
              </a:lnTo>
              <a:lnTo>
                <a:pt x="2844949" y="138065"/>
              </a:lnTo>
              <a:lnTo>
                <a:pt x="2844949"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A6336-6C6F-4479-9782-14F0392AA6E1}">
      <dsp:nvSpPr>
        <dsp:cNvPr id="0" name=""/>
        <dsp:cNvSpPr/>
      </dsp:nvSpPr>
      <dsp:spPr>
        <a:xfrm>
          <a:off x="3948112" y="609600"/>
          <a:ext cx="2151373" cy="265841"/>
        </a:xfrm>
        <a:custGeom>
          <a:avLst/>
          <a:gdLst/>
          <a:ahLst/>
          <a:cxnLst/>
          <a:rect l="0" t="0" r="0" b="0"/>
          <a:pathLst>
            <a:path>
              <a:moveTo>
                <a:pt x="0" y="0"/>
              </a:moveTo>
              <a:lnTo>
                <a:pt x="0" y="138065"/>
              </a:lnTo>
              <a:lnTo>
                <a:pt x="2151373" y="138065"/>
              </a:lnTo>
              <a:lnTo>
                <a:pt x="2151373"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C1B564-8580-4680-B78A-AE8DE59351FF}">
      <dsp:nvSpPr>
        <dsp:cNvPr id="0" name=""/>
        <dsp:cNvSpPr/>
      </dsp:nvSpPr>
      <dsp:spPr>
        <a:xfrm>
          <a:off x="3948112" y="609600"/>
          <a:ext cx="1331232" cy="272516"/>
        </a:xfrm>
        <a:custGeom>
          <a:avLst/>
          <a:gdLst/>
          <a:ahLst/>
          <a:cxnLst/>
          <a:rect l="0" t="0" r="0" b="0"/>
          <a:pathLst>
            <a:path>
              <a:moveTo>
                <a:pt x="0" y="0"/>
              </a:moveTo>
              <a:lnTo>
                <a:pt x="0" y="144740"/>
              </a:lnTo>
              <a:lnTo>
                <a:pt x="1331232" y="144740"/>
              </a:lnTo>
              <a:lnTo>
                <a:pt x="1331232" y="272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DC201-F10B-4C3A-BCF2-8ACDF02C3DD4}">
      <dsp:nvSpPr>
        <dsp:cNvPr id="0" name=""/>
        <dsp:cNvSpPr/>
      </dsp:nvSpPr>
      <dsp:spPr>
        <a:xfrm>
          <a:off x="3930483" y="1502026"/>
          <a:ext cx="165920" cy="1543966"/>
        </a:xfrm>
        <a:custGeom>
          <a:avLst/>
          <a:gdLst/>
          <a:ahLst/>
          <a:cxnLst/>
          <a:rect l="0" t="0" r="0" b="0"/>
          <a:pathLst>
            <a:path>
              <a:moveTo>
                <a:pt x="0" y="0"/>
              </a:moveTo>
              <a:lnTo>
                <a:pt x="0" y="1543966"/>
              </a:lnTo>
              <a:lnTo>
                <a:pt x="165920" y="15439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01234-527E-49E3-A426-7C170B4494E0}">
      <dsp:nvSpPr>
        <dsp:cNvPr id="0" name=""/>
        <dsp:cNvSpPr/>
      </dsp:nvSpPr>
      <dsp:spPr>
        <a:xfrm>
          <a:off x="3930483" y="1502026"/>
          <a:ext cx="149626" cy="985514"/>
        </a:xfrm>
        <a:custGeom>
          <a:avLst/>
          <a:gdLst/>
          <a:ahLst/>
          <a:cxnLst/>
          <a:rect l="0" t="0" r="0" b="0"/>
          <a:pathLst>
            <a:path>
              <a:moveTo>
                <a:pt x="0" y="0"/>
              </a:moveTo>
              <a:lnTo>
                <a:pt x="0" y="985514"/>
              </a:lnTo>
              <a:lnTo>
                <a:pt x="149626" y="9855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158CD9-B0A1-41FE-AE5F-926E66E62156}">
      <dsp:nvSpPr>
        <dsp:cNvPr id="0" name=""/>
        <dsp:cNvSpPr/>
      </dsp:nvSpPr>
      <dsp:spPr>
        <a:xfrm>
          <a:off x="3930483" y="1502026"/>
          <a:ext cx="157742" cy="364989"/>
        </a:xfrm>
        <a:custGeom>
          <a:avLst/>
          <a:gdLst/>
          <a:ahLst/>
          <a:cxnLst/>
          <a:rect l="0" t="0" r="0" b="0"/>
          <a:pathLst>
            <a:path>
              <a:moveTo>
                <a:pt x="0" y="0"/>
              </a:moveTo>
              <a:lnTo>
                <a:pt x="0" y="364989"/>
              </a:lnTo>
              <a:lnTo>
                <a:pt x="157742" y="36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260CFB-9A31-4DA1-8C3F-A873546A3E99}">
      <dsp:nvSpPr>
        <dsp:cNvPr id="0" name=""/>
        <dsp:cNvSpPr/>
      </dsp:nvSpPr>
      <dsp:spPr>
        <a:xfrm>
          <a:off x="3948112" y="609600"/>
          <a:ext cx="348468" cy="283967"/>
        </a:xfrm>
        <a:custGeom>
          <a:avLst/>
          <a:gdLst/>
          <a:ahLst/>
          <a:cxnLst/>
          <a:rect l="0" t="0" r="0" b="0"/>
          <a:pathLst>
            <a:path>
              <a:moveTo>
                <a:pt x="0" y="0"/>
              </a:moveTo>
              <a:lnTo>
                <a:pt x="0" y="156191"/>
              </a:lnTo>
              <a:lnTo>
                <a:pt x="348468" y="156191"/>
              </a:lnTo>
              <a:lnTo>
                <a:pt x="348468" y="283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C641A-9BC8-4C3D-882E-747393D7A2F3}">
      <dsp:nvSpPr>
        <dsp:cNvPr id="0" name=""/>
        <dsp:cNvSpPr/>
      </dsp:nvSpPr>
      <dsp:spPr>
        <a:xfrm>
          <a:off x="2860113" y="1481375"/>
          <a:ext cx="292547" cy="1006694"/>
        </a:xfrm>
        <a:custGeom>
          <a:avLst/>
          <a:gdLst/>
          <a:ahLst/>
          <a:cxnLst/>
          <a:rect l="0" t="0" r="0" b="0"/>
          <a:pathLst>
            <a:path>
              <a:moveTo>
                <a:pt x="0" y="0"/>
              </a:moveTo>
              <a:lnTo>
                <a:pt x="0" y="1006694"/>
              </a:lnTo>
              <a:lnTo>
                <a:pt x="292547" y="1006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22407-1F9B-4067-9ED5-6F1221124BB5}">
      <dsp:nvSpPr>
        <dsp:cNvPr id="0" name=""/>
        <dsp:cNvSpPr/>
      </dsp:nvSpPr>
      <dsp:spPr>
        <a:xfrm>
          <a:off x="2814393" y="1481375"/>
          <a:ext cx="91440" cy="460311"/>
        </a:xfrm>
        <a:custGeom>
          <a:avLst/>
          <a:gdLst/>
          <a:ahLst/>
          <a:cxnLst/>
          <a:rect l="0" t="0" r="0" b="0"/>
          <a:pathLst>
            <a:path>
              <a:moveTo>
                <a:pt x="45720" y="0"/>
              </a:moveTo>
              <a:lnTo>
                <a:pt x="45720" y="460311"/>
              </a:lnTo>
              <a:lnTo>
                <a:pt x="130929" y="460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72A7-870C-495C-AB67-93A7ABCD448F}">
      <dsp:nvSpPr>
        <dsp:cNvPr id="0" name=""/>
        <dsp:cNvSpPr/>
      </dsp:nvSpPr>
      <dsp:spPr>
        <a:xfrm>
          <a:off x="3142764" y="609600"/>
          <a:ext cx="805348" cy="263316"/>
        </a:xfrm>
        <a:custGeom>
          <a:avLst/>
          <a:gdLst/>
          <a:ahLst/>
          <a:cxnLst/>
          <a:rect l="0" t="0" r="0" b="0"/>
          <a:pathLst>
            <a:path>
              <a:moveTo>
                <a:pt x="805348" y="0"/>
              </a:moveTo>
              <a:lnTo>
                <a:pt x="805348" y="135540"/>
              </a:lnTo>
              <a:lnTo>
                <a:pt x="0" y="135540"/>
              </a:lnTo>
              <a:lnTo>
                <a:pt x="0" y="263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4DD29-A864-4003-A009-6C4C4042AE9E}">
      <dsp:nvSpPr>
        <dsp:cNvPr id="0" name=""/>
        <dsp:cNvSpPr/>
      </dsp:nvSpPr>
      <dsp:spPr>
        <a:xfrm>
          <a:off x="1771935" y="1467599"/>
          <a:ext cx="100577" cy="1136576"/>
        </a:xfrm>
        <a:custGeom>
          <a:avLst/>
          <a:gdLst/>
          <a:ahLst/>
          <a:cxnLst/>
          <a:rect l="0" t="0" r="0" b="0"/>
          <a:pathLst>
            <a:path>
              <a:moveTo>
                <a:pt x="0" y="0"/>
              </a:moveTo>
              <a:lnTo>
                <a:pt x="0" y="1136576"/>
              </a:lnTo>
              <a:lnTo>
                <a:pt x="100577" y="1136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13C12-1CD4-4578-8DB1-8687A5F74CDE}">
      <dsp:nvSpPr>
        <dsp:cNvPr id="0" name=""/>
        <dsp:cNvSpPr/>
      </dsp:nvSpPr>
      <dsp:spPr>
        <a:xfrm>
          <a:off x="1771935" y="1467599"/>
          <a:ext cx="100017" cy="440913"/>
        </a:xfrm>
        <a:custGeom>
          <a:avLst/>
          <a:gdLst/>
          <a:ahLst/>
          <a:cxnLst/>
          <a:rect l="0" t="0" r="0" b="0"/>
          <a:pathLst>
            <a:path>
              <a:moveTo>
                <a:pt x="0" y="0"/>
              </a:moveTo>
              <a:lnTo>
                <a:pt x="0" y="440913"/>
              </a:lnTo>
              <a:lnTo>
                <a:pt x="100017" y="4409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F11-F10E-442D-BDBA-E6DE8F26209E}">
      <dsp:nvSpPr>
        <dsp:cNvPr id="0" name=""/>
        <dsp:cNvSpPr/>
      </dsp:nvSpPr>
      <dsp:spPr>
        <a:xfrm>
          <a:off x="2100274" y="609600"/>
          <a:ext cx="1847838" cy="249540"/>
        </a:xfrm>
        <a:custGeom>
          <a:avLst/>
          <a:gdLst/>
          <a:ahLst/>
          <a:cxnLst/>
          <a:rect l="0" t="0" r="0" b="0"/>
          <a:pathLst>
            <a:path>
              <a:moveTo>
                <a:pt x="1847838" y="0"/>
              </a:moveTo>
              <a:lnTo>
                <a:pt x="1847838" y="121764"/>
              </a:lnTo>
              <a:lnTo>
                <a:pt x="0" y="121764"/>
              </a:lnTo>
              <a:lnTo>
                <a:pt x="0" y="2495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83A06-2683-48B3-B7E2-2B55EE0F1850}">
      <dsp:nvSpPr>
        <dsp:cNvPr id="0" name=""/>
        <dsp:cNvSpPr/>
      </dsp:nvSpPr>
      <dsp:spPr>
        <a:xfrm>
          <a:off x="559630" y="1467313"/>
          <a:ext cx="163759" cy="1154014"/>
        </a:xfrm>
        <a:custGeom>
          <a:avLst/>
          <a:gdLst/>
          <a:ahLst/>
          <a:cxnLst/>
          <a:rect l="0" t="0" r="0" b="0"/>
          <a:pathLst>
            <a:path>
              <a:moveTo>
                <a:pt x="0" y="0"/>
              </a:moveTo>
              <a:lnTo>
                <a:pt x="0" y="1154014"/>
              </a:lnTo>
              <a:lnTo>
                <a:pt x="163759" y="1154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B374C-637F-48E8-85B3-6B51DA40514C}">
      <dsp:nvSpPr>
        <dsp:cNvPr id="0" name=""/>
        <dsp:cNvSpPr/>
      </dsp:nvSpPr>
      <dsp:spPr>
        <a:xfrm>
          <a:off x="559630" y="1467313"/>
          <a:ext cx="172047" cy="425172"/>
        </a:xfrm>
        <a:custGeom>
          <a:avLst/>
          <a:gdLst/>
          <a:ahLst/>
          <a:cxnLst/>
          <a:rect l="0" t="0" r="0" b="0"/>
          <a:pathLst>
            <a:path>
              <a:moveTo>
                <a:pt x="0" y="0"/>
              </a:moveTo>
              <a:lnTo>
                <a:pt x="0" y="425172"/>
              </a:lnTo>
              <a:lnTo>
                <a:pt x="172047" y="425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76756-81CA-4B84-B5CF-66885F764FAD}">
      <dsp:nvSpPr>
        <dsp:cNvPr id="0" name=""/>
        <dsp:cNvSpPr/>
      </dsp:nvSpPr>
      <dsp:spPr>
        <a:xfrm>
          <a:off x="923892" y="609600"/>
          <a:ext cx="3024219" cy="249255"/>
        </a:xfrm>
        <a:custGeom>
          <a:avLst/>
          <a:gdLst/>
          <a:ahLst/>
          <a:cxnLst/>
          <a:rect l="0" t="0" r="0" b="0"/>
          <a:pathLst>
            <a:path>
              <a:moveTo>
                <a:pt x="3024219" y="0"/>
              </a:moveTo>
              <a:lnTo>
                <a:pt x="3024219" y="121478"/>
              </a:lnTo>
              <a:lnTo>
                <a:pt x="0" y="121478"/>
              </a:lnTo>
              <a:lnTo>
                <a:pt x="0" y="2492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D6331-546E-4AFD-8400-B4B5AB283FA6}">
      <dsp:nvSpPr>
        <dsp:cNvPr id="0" name=""/>
        <dsp:cNvSpPr/>
      </dsp:nvSpPr>
      <dsp:spPr>
        <a:xfrm>
          <a:off x="3467418" y="1141"/>
          <a:ext cx="961388"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Human Resource Management </a:t>
          </a:r>
        </a:p>
      </dsp:txBody>
      <dsp:txXfrm>
        <a:off x="3467418" y="1141"/>
        <a:ext cx="961388" cy="608458"/>
      </dsp:txXfrm>
    </dsp:sp>
    <dsp:sp modelId="{F6935F87-6D3C-4812-B302-EA581CB260A2}">
      <dsp:nvSpPr>
        <dsp:cNvPr id="0" name=""/>
        <dsp:cNvSpPr/>
      </dsp:nvSpPr>
      <dsp:spPr>
        <a:xfrm>
          <a:off x="468564" y="858855"/>
          <a:ext cx="9106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Project Management</a:t>
          </a:r>
        </a:p>
      </dsp:txBody>
      <dsp:txXfrm>
        <a:off x="468564" y="858855"/>
        <a:ext cx="910655" cy="608458"/>
      </dsp:txXfrm>
    </dsp:sp>
    <dsp:sp modelId="{2C68E4EC-BF39-426C-A2E9-2CF3CC875FA6}">
      <dsp:nvSpPr>
        <dsp:cNvPr id="0" name=""/>
        <dsp:cNvSpPr/>
      </dsp:nvSpPr>
      <dsp:spPr>
        <a:xfrm>
          <a:off x="731677" y="1588257"/>
          <a:ext cx="76659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Research</a:t>
          </a:r>
          <a:endParaRPr lang="en-US" sz="1200" kern="1200" dirty="0">
            <a:latin typeface="Times New Roman" pitchFamily="18" charset="0"/>
            <a:cs typeface="Times New Roman" pitchFamily="18" charset="0"/>
          </a:endParaRPr>
        </a:p>
      </dsp:txBody>
      <dsp:txXfrm>
        <a:off x="731677" y="1588257"/>
        <a:ext cx="766596" cy="608458"/>
      </dsp:txXfrm>
    </dsp:sp>
    <dsp:sp modelId="{E0560906-94BB-430D-9F2C-7FD6580D07A8}">
      <dsp:nvSpPr>
        <dsp:cNvPr id="0" name=""/>
        <dsp:cNvSpPr/>
      </dsp:nvSpPr>
      <dsp:spPr>
        <a:xfrm>
          <a:off x="723390" y="2317099"/>
          <a:ext cx="75834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Plan</a:t>
          </a:r>
          <a:endParaRPr lang="en-US" sz="1200" kern="1200" dirty="0">
            <a:latin typeface="Times New Roman" pitchFamily="18" charset="0"/>
            <a:cs typeface="Times New Roman" pitchFamily="18" charset="0"/>
          </a:endParaRPr>
        </a:p>
      </dsp:txBody>
      <dsp:txXfrm>
        <a:off x="723390" y="2317099"/>
        <a:ext cx="758346" cy="608458"/>
      </dsp:txXfrm>
    </dsp:sp>
    <dsp:sp modelId="{3D4F6ACD-DE03-47B5-8260-ED2A89F64700}">
      <dsp:nvSpPr>
        <dsp:cNvPr id="0" name=""/>
        <dsp:cNvSpPr/>
      </dsp:nvSpPr>
      <dsp:spPr>
        <a:xfrm>
          <a:off x="1689850" y="859141"/>
          <a:ext cx="82084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Requirement Analysis </a:t>
          </a:r>
        </a:p>
      </dsp:txBody>
      <dsp:txXfrm>
        <a:off x="1689850" y="859141"/>
        <a:ext cx="820847" cy="608458"/>
      </dsp:txXfrm>
    </dsp:sp>
    <dsp:sp modelId="{C210D6AE-5779-4C5B-ACC2-B87740CB4AE4}">
      <dsp:nvSpPr>
        <dsp:cNvPr id="0" name=""/>
        <dsp:cNvSpPr/>
      </dsp:nvSpPr>
      <dsp:spPr>
        <a:xfrm>
          <a:off x="1871953" y="1604283"/>
          <a:ext cx="880220"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Concept Operation</a:t>
          </a:r>
          <a:endParaRPr lang="en-US" sz="1200" kern="1200" dirty="0">
            <a:latin typeface="Times New Roman" pitchFamily="18" charset="0"/>
            <a:cs typeface="Times New Roman" pitchFamily="18" charset="0"/>
          </a:endParaRPr>
        </a:p>
      </dsp:txBody>
      <dsp:txXfrm>
        <a:off x="1871953" y="1604283"/>
        <a:ext cx="880220" cy="608458"/>
      </dsp:txXfrm>
    </dsp:sp>
    <dsp:sp modelId="{B87C6EC1-8641-40D0-B791-F0D626F52460}">
      <dsp:nvSpPr>
        <dsp:cNvPr id="0" name=""/>
        <dsp:cNvSpPr/>
      </dsp:nvSpPr>
      <dsp:spPr>
        <a:xfrm>
          <a:off x="1872513" y="2299946"/>
          <a:ext cx="82471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u="none" kern="1200" dirty="0" smtClean="0">
              <a:latin typeface="Times New Roman" pitchFamily="18" charset="0"/>
              <a:cs typeface="Times New Roman" pitchFamily="18" charset="0"/>
            </a:rPr>
            <a:t>SRS</a:t>
          </a:r>
          <a:endParaRPr lang="en-US" sz="1200" kern="1200" dirty="0">
            <a:latin typeface="Times New Roman" pitchFamily="18" charset="0"/>
            <a:cs typeface="Times New Roman" pitchFamily="18" charset="0"/>
          </a:endParaRPr>
        </a:p>
      </dsp:txBody>
      <dsp:txXfrm>
        <a:off x="1872513" y="2299946"/>
        <a:ext cx="824716" cy="608458"/>
      </dsp:txXfrm>
    </dsp:sp>
    <dsp:sp modelId="{C83E3879-91AD-4F7B-BB7A-97A3AA5161FD}">
      <dsp:nvSpPr>
        <dsp:cNvPr id="0" name=""/>
        <dsp:cNvSpPr/>
      </dsp:nvSpPr>
      <dsp:spPr>
        <a:xfrm>
          <a:off x="2789450" y="872916"/>
          <a:ext cx="70662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Architect Design Analysis</a:t>
          </a:r>
        </a:p>
      </dsp:txBody>
      <dsp:txXfrm>
        <a:off x="2789450" y="872916"/>
        <a:ext cx="706627" cy="608458"/>
      </dsp:txXfrm>
    </dsp:sp>
    <dsp:sp modelId="{2C889DB8-5AB4-4162-A377-4E7A196EB7E9}">
      <dsp:nvSpPr>
        <dsp:cNvPr id="0" name=""/>
        <dsp:cNvSpPr/>
      </dsp:nvSpPr>
      <dsp:spPr>
        <a:xfrm>
          <a:off x="2945322" y="1637456"/>
          <a:ext cx="82646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ADD</a:t>
          </a:r>
        </a:p>
      </dsp:txBody>
      <dsp:txXfrm>
        <a:off x="2945322" y="1637456"/>
        <a:ext cx="826469" cy="608458"/>
      </dsp:txXfrm>
    </dsp:sp>
    <dsp:sp modelId="{16942240-3A41-480B-AC42-9954AFEFAFDE}">
      <dsp:nvSpPr>
        <dsp:cNvPr id="0" name=""/>
        <dsp:cNvSpPr/>
      </dsp:nvSpPr>
      <dsp:spPr>
        <a:xfrm>
          <a:off x="3152661" y="2183840"/>
          <a:ext cx="56315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a:t>
          </a:r>
        </a:p>
      </dsp:txBody>
      <dsp:txXfrm>
        <a:off x="3152661" y="2183840"/>
        <a:ext cx="563152" cy="608458"/>
      </dsp:txXfrm>
    </dsp:sp>
    <dsp:sp modelId="{3A5771AE-6723-4282-B851-52B69F955A27}">
      <dsp:nvSpPr>
        <dsp:cNvPr id="0" name=""/>
        <dsp:cNvSpPr/>
      </dsp:nvSpPr>
      <dsp:spPr>
        <a:xfrm>
          <a:off x="3838959" y="893567"/>
          <a:ext cx="9152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1</a:t>
          </a:r>
          <a:endParaRPr lang="en-US" sz="1200" kern="1200" dirty="0">
            <a:latin typeface="Times New Roman" pitchFamily="18" charset="0"/>
            <a:cs typeface="Times New Roman" pitchFamily="18" charset="0"/>
          </a:endParaRPr>
        </a:p>
      </dsp:txBody>
      <dsp:txXfrm>
        <a:off x="3838959" y="893567"/>
        <a:ext cx="915243" cy="608458"/>
      </dsp:txXfrm>
    </dsp:sp>
    <dsp:sp modelId="{981E8AA3-3F74-424F-A794-E0AD8B799BDC}">
      <dsp:nvSpPr>
        <dsp:cNvPr id="0" name=""/>
        <dsp:cNvSpPr/>
      </dsp:nvSpPr>
      <dsp:spPr>
        <a:xfrm>
          <a:off x="4088226" y="1562786"/>
          <a:ext cx="58559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Design</a:t>
          </a:r>
          <a:endParaRPr lang="en-US" sz="1200" kern="1200" dirty="0">
            <a:latin typeface="Times New Roman" pitchFamily="18" charset="0"/>
            <a:cs typeface="Times New Roman" pitchFamily="18" charset="0"/>
          </a:endParaRPr>
        </a:p>
      </dsp:txBody>
      <dsp:txXfrm>
        <a:off x="4088226" y="1562786"/>
        <a:ext cx="585592" cy="608458"/>
      </dsp:txXfrm>
    </dsp:sp>
    <dsp:sp modelId="{14D1E7B1-084C-4C4C-8CB9-658F9139E36D}">
      <dsp:nvSpPr>
        <dsp:cNvPr id="0" name=""/>
        <dsp:cNvSpPr/>
      </dsp:nvSpPr>
      <dsp:spPr>
        <a:xfrm>
          <a:off x="4080109" y="2183311"/>
          <a:ext cx="5993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Code</a:t>
          </a:r>
          <a:endParaRPr lang="en-US" sz="1200" kern="1200" dirty="0">
            <a:latin typeface="Times New Roman" pitchFamily="18" charset="0"/>
            <a:cs typeface="Times New Roman" pitchFamily="18" charset="0"/>
          </a:endParaRPr>
        </a:p>
      </dsp:txBody>
      <dsp:txXfrm>
        <a:off x="4080109" y="2183311"/>
        <a:ext cx="599355" cy="608458"/>
      </dsp:txXfrm>
    </dsp:sp>
    <dsp:sp modelId="{B89AE7A1-941F-4E93-A160-B13124A2A580}">
      <dsp:nvSpPr>
        <dsp:cNvPr id="0" name=""/>
        <dsp:cNvSpPr/>
      </dsp:nvSpPr>
      <dsp:spPr>
        <a:xfrm>
          <a:off x="4096404" y="2817769"/>
          <a:ext cx="596045" cy="456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Test</a:t>
          </a:r>
          <a:endParaRPr lang="en-US" sz="1200" kern="1200" dirty="0">
            <a:latin typeface="Times New Roman" pitchFamily="18" charset="0"/>
            <a:cs typeface="Times New Roman" pitchFamily="18" charset="0"/>
          </a:endParaRPr>
        </a:p>
      </dsp:txBody>
      <dsp:txXfrm>
        <a:off x="4096404" y="2817769"/>
        <a:ext cx="596045" cy="456447"/>
      </dsp:txXfrm>
    </dsp:sp>
    <dsp:sp modelId="{4AA5EB1D-5B8F-4C69-8906-73D57D8D2018}">
      <dsp:nvSpPr>
        <dsp:cNvPr id="0" name=""/>
        <dsp:cNvSpPr/>
      </dsp:nvSpPr>
      <dsp:spPr>
        <a:xfrm>
          <a:off x="4877050" y="882116"/>
          <a:ext cx="80458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2</a:t>
          </a:r>
          <a:endParaRPr lang="en-US" sz="1200" kern="1200" dirty="0">
            <a:latin typeface="Times New Roman" pitchFamily="18" charset="0"/>
            <a:cs typeface="Times New Roman" pitchFamily="18" charset="0"/>
          </a:endParaRPr>
        </a:p>
      </dsp:txBody>
      <dsp:txXfrm>
        <a:off x="4877050" y="882116"/>
        <a:ext cx="804589" cy="608458"/>
      </dsp:txXfrm>
    </dsp:sp>
    <dsp:sp modelId="{B1F02929-9CC4-44C0-BEAA-196DAE36F15A}">
      <dsp:nvSpPr>
        <dsp:cNvPr id="0" name=""/>
        <dsp:cNvSpPr/>
      </dsp:nvSpPr>
      <dsp:spPr>
        <a:xfrm>
          <a:off x="5750018" y="875441"/>
          <a:ext cx="69893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3</a:t>
          </a:r>
          <a:endParaRPr lang="en-US" sz="1200" kern="1200" dirty="0">
            <a:latin typeface="Times New Roman" pitchFamily="18" charset="0"/>
            <a:cs typeface="Times New Roman" pitchFamily="18" charset="0"/>
          </a:endParaRPr>
        </a:p>
      </dsp:txBody>
      <dsp:txXfrm>
        <a:off x="5750018" y="875441"/>
        <a:ext cx="698936" cy="608458"/>
      </dsp:txXfrm>
    </dsp:sp>
    <dsp:sp modelId="{2C5756C3-32AB-4F91-9117-921C5D210AE6}">
      <dsp:nvSpPr>
        <dsp:cNvPr id="0" name=""/>
        <dsp:cNvSpPr/>
      </dsp:nvSpPr>
      <dsp:spPr>
        <a:xfrm>
          <a:off x="6454540" y="875441"/>
          <a:ext cx="6770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Deliver</a:t>
          </a:r>
          <a:endParaRPr lang="en-US" sz="1200" kern="1200" dirty="0">
            <a:latin typeface="Times New Roman" pitchFamily="18" charset="0"/>
            <a:cs typeface="Times New Roman" pitchFamily="18" charset="0"/>
          </a:endParaRPr>
        </a:p>
      </dsp:txBody>
      <dsp:txXfrm>
        <a:off x="6454540" y="875441"/>
        <a:ext cx="677043" cy="6084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1F7311BA860487EB3108D98E86B42B7"/>
        <w:category>
          <w:name w:val="General"/>
          <w:gallery w:val="placeholder"/>
        </w:category>
        <w:types>
          <w:type w:val="bbPlcHdr"/>
        </w:types>
        <w:behaviors>
          <w:behavior w:val="content"/>
        </w:behaviors>
        <w:guid w:val="{48FD042C-3597-4E90-A9CF-0D789569D435}"/>
      </w:docPartPr>
      <w:docPartBody>
        <w:p w:rsidR="00283209" w:rsidRDefault="00EA5E70" w:rsidP="00EA5E70">
          <w:pPr>
            <w:pStyle w:val="51F7311BA860487EB3108D98E86B42B7"/>
          </w:pPr>
          <w:r>
            <w:rPr>
              <w:rFonts w:asciiTheme="majorHAnsi" w:hAnsiTheme="majorHAnsi"/>
              <w:sz w:val="80"/>
              <w:szCs w:val="80"/>
            </w:rPr>
            <w:t>[Type the document title]</w:t>
          </w:r>
        </w:p>
      </w:docPartBody>
    </w:docPart>
    <w:docPart>
      <w:docPartPr>
        <w:name w:val="18DF258EBF1947E8BEA9FD435864633B"/>
        <w:category>
          <w:name w:val="General"/>
          <w:gallery w:val="placeholder"/>
        </w:category>
        <w:types>
          <w:type w:val="bbPlcHdr"/>
        </w:types>
        <w:behaviors>
          <w:behavior w:val="content"/>
        </w:behaviors>
        <w:guid w:val="{AB246A50-F60D-4C2B-A268-1CC48108AA91}"/>
      </w:docPartPr>
      <w:docPartBody>
        <w:p w:rsidR="00283209" w:rsidRDefault="00EA5E70" w:rsidP="00EA5E70">
          <w:pPr>
            <w:pStyle w:val="18DF258EBF1947E8BEA9FD435864633B"/>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E70"/>
    <w:rsid w:val="00283209"/>
    <w:rsid w:val="008133DD"/>
    <w:rsid w:val="00884FF0"/>
    <w:rsid w:val="00BC2C1A"/>
    <w:rsid w:val="00EA5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D8048-7D78-4CA2-9FA7-C09DBD36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Pages>
  <Words>4359</Words>
  <Characters>24848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29149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KhoiNguyen</cp:lastModifiedBy>
  <cp:revision>83</cp:revision>
  <cp:lastPrinted>2011-11-14T15:48:00Z</cp:lastPrinted>
  <dcterms:created xsi:type="dcterms:W3CDTF">2011-11-14T15:46:00Z</dcterms:created>
  <dcterms:modified xsi:type="dcterms:W3CDTF">2012-06-06T10:25:00Z</dcterms:modified>
</cp:coreProperties>
</file>